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FADC92" w14:textId="77777777" w:rsidR="009E5EED" w:rsidRPr="00EE5F26" w:rsidRDefault="009E5EED">
      <w:pPr>
        <w:jc w:val="left"/>
        <w:rPr>
          <w:rStyle w:val="hljs-class"/>
          <w:rFonts w:hint="eastAsia"/>
        </w:rPr>
      </w:pPr>
    </w:p>
    <w:tbl>
      <w:tblPr>
        <w:tblW w:w="0" w:type="auto"/>
        <w:tblCellMar>
          <w:left w:w="0" w:type="dxa"/>
          <w:right w:w="0" w:type="dxa"/>
        </w:tblCellMar>
        <w:tblLook w:val="04A0" w:firstRow="1" w:lastRow="0" w:firstColumn="1" w:lastColumn="0" w:noHBand="0" w:noVBand="1"/>
      </w:tblPr>
      <w:tblGrid>
        <w:gridCol w:w="8300"/>
      </w:tblGrid>
      <w:tr w:rsidR="003C4F67" w:rsidRPr="00EE5F26" w14:paraId="2F83224E" w14:textId="77777777" w:rsidTr="00BE6576">
        <w:trPr>
          <w:trHeight w:val="7324"/>
        </w:trPr>
        <w:tc>
          <w:tcPr>
            <w:tcW w:w="8300" w:type="dxa"/>
            <w:shd w:val="clear" w:color="auto" w:fill="auto"/>
            <w:vAlign w:val="center"/>
            <w:hideMark/>
          </w:tcPr>
          <w:p w14:paraId="5767F07F" w14:textId="7D2348C6" w:rsidR="003C4F67" w:rsidRPr="00EE5F26" w:rsidRDefault="003C4F67" w:rsidP="00C85351">
            <w:pPr>
              <w:pStyle w:val="3"/>
              <w:rPr>
                <w:rStyle w:val="hljs-class"/>
              </w:rPr>
            </w:pPr>
            <w:r w:rsidRPr="00EE5F26">
              <w:rPr>
                <w:rStyle w:val="hljs-class"/>
                <w:rFonts w:hint="eastAsia"/>
              </w:rPr>
              <w:lastRenderedPageBreak/>
              <w:t>什么叫Serialization</w:t>
            </w:r>
          </w:p>
          <w:p w14:paraId="4982236F" w14:textId="77777777" w:rsidR="003C4F67" w:rsidRPr="00EE5F26" w:rsidRDefault="003C4F67" w:rsidP="00A023FA">
            <w:pPr>
              <w:widowControl/>
              <w:jc w:val="left"/>
              <w:rPr>
                <w:rStyle w:val="hljs-class"/>
              </w:rPr>
            </w:pPr>
            <w:r w:rsidRPr="00EE5F26">
              <w:rPr>
                <w:rStyle w:val="hljs-class"/>
              </w:rPr>
              <w:t> Serialization是指把类或者基本的数据类型持久化(persistence)到数据流(Stream)中，包括文件、字节流、网络数据流， JAVA中实现serialization主要靠两个类：ObjectOuputStream和ObjectInputStream。他们是JAVA IO系统里的OutputStream和InputStream的子类。</w:t>
            </w:r>
          </w:p>
          <w:p w14:paraId="2096375D" w14:textId="77777777" w:rsidR="003C4F67" w:rsidRPr="00EE5F26" w:rsidRDefault="003C4F67" w:rsidP="00C85351">
            <w:pPr>
              <w:pStyle w:val="3"/>
              <w:rPr>
                <w:rStyle w:val="hljs-class"/>
              </w:rPr>
            </w:pPr>
            <w:r w:rsidRPr="00EE5F26">
              <w:rPr>
                <w:rStyle w:val="hljs-class"/>
                <w:rFonts w:hint="eastAsia"/>
              </w:rPr>
              <w:t>双锁机制</w:t>
            </w:r>
          </w:p>
          <w:p w14:paraId="3DD69CB0" w14:textId="77777777" w:rsidR="003C4F67" w:rsidRPr="00EE5F26" w:rsidRDefault="003C4F67" w:rsidP="00A023FA">
            <w:pPr>
              <w:widowControl/>
              <w:autoSpaceDE w:val="0"/>
              <w:autoSpaceDN w:val="0"/>
              <w:adjustRightInd w:val="0"/>
              <w:jc w:val="left"/>
              <w:rPr>
                <w:rStyle w:val="hljs-class"/>
              </w:rPr>
            </w:pPr>
            <w:r w:rsidRPr="00EE5F26">
              <w:rPr>
                <w:rStyle w:val="hljs-class"/>
              </w:rPr>
              <w:t>一、饿汉模式</w:t>
            </w:r>
          </w:p>
          <w:p w14:paraId="6D45E4BA" w14:textId="77777777" w:rsidR="003C4F67" w:rsidRPr="00EE5F26" w:rsidRDefault="003C4F67" w:rsidP="00A023FA">
            <w:pPr>
              <w:widowControl/>
              <w:autoSpaceDE w:val="0"/>
              <w:autoSpaceDN w:val="0"/>
              <w:adjustRightInd w:val="0"/>
              <w:jc w:val="left"/>
              <w:rPr>
                <w:rStyle w:val="hljs-class"/>
              </w:rPr>
            </w:pPr>
            <w:r w:rsidRPr="00EE5F26">
              <w:rPr>
                <w:rStyle w:val="hljs-class"/>
              </w:rPr>
              <w:t>饿汉模式代码  </w:t>
            </w:r>
            <w:r w:rsidRPr="00EE5F26">
              <w:rPr>
                <w:rStyle w:val="hljs-class"/>
                <w:noProof/>
              </w:rPr>
              <w:drawing>
                <wp:inline distT="0" distB="0" distL="0" distR="0" wp14:anchorId="41C3EB62" wp14:editId="1429EF90">
                  <wp:extent cx="42545" cy="42545"/>
                  <wp:effectExtent l="0" t="0" r="8255" b="8255"/>
                  <wp:docPr id="71" name="图片 71">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545" cy="42545"/>
                          </a:xfrm>
                          <a:prstGeom prst="rect">
                            <a:avLst/>
                          </a:prstGeom>
                          <a:noFill/>
                          <a:ln>
                            <a:noFill/>
                          </a:ln>
                        </pic:spPr>
                      </pic:pic>
                    </a:graphicData>
                  </a:graphic>
                </wp:inline>
              </w:drawing>
            </w:r>
          </w:p>
          <w:p w14:paraId="2D6496C7"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w:t>
            </w:r>
          </w:p>
          <w:p w14:paraId="06F916A8"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 @ClassName: Singleton_Simple  </w:t>
            </w:r>
          </w:p>
          <w:p w14:paraId="1CE6CDA7"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 @Description: 单例模式——饿汉模式   </w:t>
            </w:r>
          </w:p>
          <w:p w14:paraId="5D6C2FFF"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 @author Ran  </w:t>
            </w:r>
          </w:p>
          <w:p w14:paraId="1A7A298C"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 @date 2011-2-4 上午12:46:15  </w:t>
            </w:r>
          </w:p>
          <w:p w14:paraId="5B98A684"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   </w:t>
            </w:r>
          </w:p>
          <w:p w14:paraId="0A38FACF"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  </w:t>
            </w:r>
          </w:p>
          <w:p w14:paraId="46FA9D68" w14:textId="268DCD90"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public class </w:t>
            </w:r>
            <w:r w:rsidR="001B063D">
              <w:rPr>
                <w:rStyle w:val="hljs-class"/>
                <w:rFonts w:hint="eastAsia"/>
              </w:rPr>
              <w:t>SpUtils</w:t>
            </w:r>
            <w:r w:rsidRPr="00EE5F26">
              <w:rPr>
                <w:rStyle w:val="hljs-class"/>
              </w:rPr>
              <w:t> {  </w:t>
            </w:r>
          </w:p>
          <w:p w14:paraId="17758031"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w:t>
            </w:r>
          </w:p>
          <w:p w14:paraId="11C39060" w14:textId="44C1FEB1"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private static final </w:t>
            </w:r>
            <w:r w:rsidR="001B063D">
              <w:rPr>
                <w:rStyle w:val="hljs-class"/>
                <w:rFonts w:hint="eastAsia"/>
              </w:rPr>
              <w:t>SpUtils</w:t>
            </w:r>
            <w:r w:rsidRPr="00EE5F26">
              <w:rPr>
                <w:rStyle w:val="hljs-class"/>
              </w:rPr>
              <w:t> simple = new </w:t>
            </w:r>
            <w:r w:rsidR="001B063D">
              <w:rPr>
                <w:rStyle w:val="hljs-class"/>
                <w:rFonts w:hint="eastAsia"/>
              </w:rPr>
              <w:t>SpUtils</w:t>
            </w:r>
            <w:r w:rsidR="001B063D" w:rsidRPr="00EE5F26">
              <w:rPr>
                <w:rStyle w:val="hljs-class"/>
              </w:rPr>
              <w:t xml:space="preserve"> </w:t>
            </w:r>
            <w:r w:rsidRPr="00EE5F26">
              <w:rPr>
                <w:rStyle w:val="hljs-class"/>
              </w:rPr>
              <w:t>();  </w:t>
            </w:r>
          </w:p>
          <w:p w14:paraId="16866BAC"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w:t>
            </w:r>
          </w:p>
          <w:p w14:paraId="3DDD732F" w14:textId="52CBC079"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private </w:t>
            </w:r>
            <w:r w:rsidR="001B063D">
              <w:rPr>
                <w:rStyle w:val="hljs-class"/>
                <w:rFonts w:hint="eastAsia"/>
              </w:rPr>
              <w:t>SpUtils</w:t>
            </w:r>
            <w:r w:rsidR="001B063D" w:rsidRPr="00EE5F26">
              <w:rPr>
                <w:rStyle w:val="hljs-class"/>
              </w:rPr>
              <w:t xml:space="preserve"> </w:t>
            </w:r>
            <w:r w:rsidRPr="00EE5F26">
              <w:rPr>
                <w:rStyle w:val="hljs-class"/>
              </w:rPr>
              <w:t>(){}  </w:t>
            </w:r>
          </w:p>
          <w:p w14:paraId="7398B9C6"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w:t>
            </w:r>
          </w:p>
          <w:p w14:paraId="451BC9C1" w14:textId="40876ED4"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public static </w:t>
            </w:r>
            <w:r w:rsidR="001B063D">
              <w:rPr>
                <w:rStyle w:val="hljs-class"/>
                <w:rFonts w:hint="eastAsia"/>
              </w:rPr>
              <w:t>SpUtils</w:t>
            </w:r>
            <w:r w:rsidRPr="00EE5F26">
              <w:rPr>
                <w:rStyle w:val="hljs-class"/>
              </w:rPr>
              <w:t> getInstance(){  </w:t>
            </w:r>
          </w:p>
          <w:p w14:paraId="5617CF72"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return simple;  </w:t>
            </w:r>
          </w:p>
          <w:p w14:paraId="6A7E3C8D"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  </w:t>
            </w:r>
          </w:p>
          <w:p w14:paraId="07E5DBE5"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w:t>
            </w:r>
          </w:p>
          <w:p w14:paraId="18319E89"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w:t>
            </w:r>
          </w:p>
          <w:p w14:paraId="429BA60A" w14:textId="77777777" w:rsidR="003C4F67" w:rsidRPr="00EE5F26" w:rsidRDefault="003C4F67" w:rsidP="00A023FA">
            <w:pPr>
              <w:widowControl/>
              <w:autoSpaceDE w:val="0"/>
              <w:autoSpaceDN w:val="0"/>
              <w:adjustRightInd w:val="0"/>
              <w:jc w:val="left"/>
              <w:rPr>
                <w:rStyle w:val="hljs-class"/>
              </w:rPr>
            </w:pPr>
            <w:r w:rsidRPr="00EE5F26">
              <w:rPr>
                <w:rStyle w:val="hljs-class"/>
              </w:rPr>
              <w:t>    说明：顾名思义，饿汉模式就是在jvm进程启动并在我们主动使用该类的时候就会在内存中初始化一个单例对象，当我们调用getInstance()的时候直接获取该对象，他的创建是在我们调用getInstance()静态方法之前！</w:t>
            </w:r>
          </w:p>
          <w:p w14:paraId="683DB748" w14:textId="77777777" w:rsidR="003C4F67" w:rsidRPr="00EE5F26" w:rsidRDefault="003C4F67" w:rsidP="00A023FA">
            <w:pPr>
              <w:widowControl/>
              <w:autoSpaceDE w:val="0"/>
              <w:autoSpaceDN w:val="0"/>
              <w:adjustRightInd w:val="0"/>
              <w:jc w:val="left"/>
              <w:rPr>
                <w:rStyle w:val="hljs-class"/>
              </w:rPr>
            </w:pPr>
            <w:r w:rsidRPr="00EE5F26">
              <w:rPr>
                <w:rStyle w:val="hljs-class"/>
              </w:rPr>
              <w:lastRenderedPageBreak/>
              <w:t> </w:t>
            </w:r>
          </w:p>
          <w:p w14:paraId="22AD2358" w14:textId="77777777" w:rsidR="003C4F67" w:rsidRPr="00EE5F26" w:rsidRDefault="003C4F67" w:rsidP="00A023FA">
            <w:pPr>
              <w:widowControl/>
              <w:autoSpaceDE w:val="0"/>
              <w:autoSpaceDN w:val="0"/>
              <w:adjustRightInd w:val="0"/>
              <w:jc w:val="left"/>
              <w:rPr>
                <w:rStyle w:val="hljs-class"/>
              </w:rPr>
            </w:pPr>
            <w:r w:rsidRPr="00EE5F26">
              <w:rPr>
                <w:rStyle w:val="hljs-class"/>
              </w:rPr>
              <w:t>二、懒汉模式</w:t>
            </w:r>
          </w:p>
          <w:p w14:paraId="6731A6CE" w14:textId="77777777" w:rsidR="003C4F67" w:rsidRPr="00EE5F26" w:rsidRDefault="003C4F67" w:rsidP="00A023FA">
            <w:pPr>
              <w:widowControl/>
              <w:autoSpaceDE w:val="0"/>
              <w:autoSpaceDN w:val="0"/>
              <w:adjustRightInd w:val="0"/>
              <w:jc w:val="left"/>
              <w:rPr>
                <w:rStyle w:val="hljs-class"/>
              </w:rPr>
            </w:pPr>
            <w:r w:rsidRPr="00EE5F26">
              <w:rPr>
                <w:rStyle w:val="hljs-class"/>
              </w:rPr>
              <w:t>懒汉模式代码  </w:t>
            </w:r>
            <w:r w:rsidRPr="00EE5F26">
              <w:rPr>
                <w:rStyle w:val="hljs-class"/>
                <w:noProof/>
              </w:rPr>
              <w:drawing>
                <wp:inline distT="0" distB="0" distL="0" distR="0" wp14:anchorId="27D81C70" wp14:editId="28C7C636">
                  <wp:extent cx="42545" cy="42545"/>
                  <wp:effectExtent l="0" t="0" r="8255" b="8255"/>
                  <wp:docPr id="70" name="图片 7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545" cy="42545"/>
                          </a:xfrm>
                          <a:prstGeom prst="rect">
                            <a:avLst/>
                          </a:prstGeom>
                          <a:noFill/>
                          <a:ln>
                            <a:noFill/>
                          </a:ln>
                        </pic:spPr>
                      </pic:pic>
                    </a:graphicData>
                  </a:graphic>
                </wp:inline>
              </w:drawing>
            </w:r>
          </w:p>
          <w:p w14:paraId="76D923BE"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w:t>
            </w:r>
          </w:p>
          <w:p w14:paraId="033D3A58"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 @ClassName: Singleton_lazy  </w:t>
            </w:r>
          </w:p>
          <w:p w14:paraId="5EF4016E"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 @Description: 单例模式——懒汉模式   </w:t>
            </w:r>
          </w:p>
          <w:p w14:paraId="51E7D365"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 @author Ran  </w:t>
            </w:r>
          </w:p>
          <w:p w14:paraId="45A5B2E4"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 @date 2011-2-4 上午12:48:41  </w:t>
            </w:r>
          </w:p>
          <w:p w14:paraId="00CCAF92"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   </w:t>
            </w:r>
          </w:p>
          <w:p w14:paraId="4778263E"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  </w:t>
            </w:r>
          </w:p>
          <w:p w14:paraId="675FE6D3"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public class Singleton_lazy {  </w:t>
            </w:r>
          </w:p>
          <w:p w14:paraId="65270AD6"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w:t>
            </w:r>
          </w:p>
          <w:p w14:paraId="25D799F2"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private static Singleton_lazy lazy = null;  </w:t>
            </w:r>
          </w:p>
          <w:p w14:paraId="5B39A976"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w:t>
            </w:r>
          </w:p>
          <w:p w14:paraId="4E26F7D2"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private Singleton_lazy(){}  </w:t>
            </w:r>
          </w:p>
          <w:p w14:paraId="47FE18F7"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w:t>
            </w:r>
          </w:p>
          <w:p w14:paraId="7A10A839"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public static synchronized Singleton_lazy getInstance(){  </w:t>
            </w:r>
          </w:p>
          <w:p w14:paraId="6C129382"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if( lazy == null ){  </w:t>
            </w:r>
          </w:p>
          <w:p w14:paraId="1FB1C55C"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lazy = new Singleton_lazy();  </w:t>
            </w:r>
          </w:p>
          <w:p w14:paraId="01ED19E4"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  </w:t>
            </w:r>
          </w:p>
          <w:p w14:paraId="0006ED8A"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return lazy;  </w:t>
            </w:r>
          </w:p>
          <w:p w14:paraId="24D372F8"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  </w:t>
            </w:r>
          </w:p>
          <w:p w14:paraId="5EEE6888"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w:t>
            </w:r>
          </w:p>
          <w:p w14:paraId="7B2D0D78" w14:textId="77777777" w:rsidR="003C4F67" w:rsidRPr="00EE5F26" w:rsidRDefault="003C4F67" w:rsidP="00A023FA">
            <w:pPr>
              <w:widowControl/>
              <w:autoSpaceDE w:val="0"/>
              <w:autoSpaceDN w:val="0"/>
              <w:adjustRightInd w:val="0"/>
              <w:jc w:val="left"/>
              <w:rPr>
                <w:rStyle w:val="hljs-class"/>
              </w:rPr>
            </w:pPr>
            <w:r w:rsidRPr="00EE5F26">
              <w:rPr>
                <w:rStyle w:val="hljs-class"/>
              </w:rPr>
              <w:t>    说明：懒汉模式是相对于饿汉模式而言的，在jvm进程启动并在我们主动使用该类的时候不会在内存中初始化一个单例对象，只有当我们调用getInstance()的时候才去创建该对象，他的创建是在我们调用getInstance()静态方法之后，为了并没现象同步问题，我们在getInstance()方法上加了一个锁，这个方法每次只允许一个线程进来，虽然同步问题是解决了，但是相应的性能问题就出现了。</w:t>
            </w:r>
          </w:p>
          <w:p w14:paraId="0A6AB7DF" w14:textId="77777777" w:rsidR="003C4F67" w:rsidRPr="00EE5F26" w:rsidRDefault="003C4F67" w:rsidP="00A023FA">
            <w:pPr>
              <w:widowControl/>
              <w:autoSpaceDE w:val="0"/>
              <w:autoSpaceDN w:val="0"/>
              <w:adjustRightInd w:val="0"/>
              <w:jc w:val="left"/>
              <w:rPr>
                <w:rStyle w:val="hljs-class"/>
              </w:rPr>
            </w:pPr>
            <w:r w:rsidRPr="00EE5F26">
              <w:rPr>
                <w:rStyle w:val="hljs-class"/>
              </w:rPr>
              <w:t> </w:t>
            </w:r>
          </w:p>
          <w:p w14:paraId="3B1CA27B" w14:textId="77777777" w:rsidR="003C4F67" w:rsidRPr="00EE5F26" w:rsidRDefault="003C4F67" w:rsidP="00A023FA">
            <w:pPr>
              <w:widowControl/>
              <w:autoSpaceDE w:val="0"/>
              <w:autoSpaceDN w:val="0"/>
              <w:adjustRightInd w:val="0"/>
              <w:jc w:val="left"/>
              <w:rPr>
                <w:rStyle w:val="hljs-class"/>
              </w:rPr>
            </w:pPr>
            <w:r w:rsidRPr="00EE5F26">
              <w:rPr>
                <w:rStyle w:val="hljs-class"/>
              </w:rPr>
              <w:t>三、双锁机制</w:t>
            </w:r>
          </w:p>
          <w:p w14:paraId="54921290" w14:textId="77777777" w:rsidR="003C4F67" w:rsidRPr="00EE5F26" w:rsidRDefault="003C4F67" w:rsidP="00A023FA">
            <w:pPr>
              <w:widowControl/>
              <w:autoSpaceDE w:val="0"/>
              <w:autoSpaceDN w:val="0"/>
              <w:adjustRightInd w:val="0"/>
              <w:jc w:val="left"/>
              <w:rPr>
                <w:rStyle w:val="hljs-class"/>
              </w:rPr>
            </w:pPr>
            <w:r w:rsidRPr="00EE5F26">
              <w:rPr>
                <w:rStyle w:val="hljs-class"/>
              </w:rPr>
              <w:t> </w:t>
            </w:r>
          </w:p>
          <w:p w14:paraId="02DEFBE7" w14:textId="77777777" w:rsidR="003C4F67" w:rsidRPr="00EE5F26" w:rsidRDefault="003C4F67" w:rsidP="00A023FA">
            <w:pPr>
              <w:widowControl/>
              <w:autoSpaceDE w:val="0"/>
              <w:autoSpaceDN w:val="0"/>
              <w:adjustRightInd w:val="0"/>
              <w:jc w:val="left"/>
              <w:rPr>
                <w:rStyle w:val="hljs-class"/>
              </w:rPr>
            </w:pPr>
            <w:r w:rsidRPr="00EE5F26">
              <w:rPr>
                <w:rStyle w:val="hljs-class"/>
              </w:rPr>
              <w:t>双锁机制 代码  </w:t>
            </w:r>
            <w:r w:rsidRPr="00EE5F26">
              <w:rPr>
                <w:rStyle w:val="hljs-class"/>
                <w:noProof/>
              </w:rPr>
              <w:drawing>
                <wp:inline distT="0" distB="0" distL="0" distR="0" wp14:anchorId="130BD113" wp14:editId="47607602">
                  <wp:extent cx="42545" cy="42545"/>
                  <wp:effectExtent l="0" t="0" r="8255" b="8255"/>
                  <wp:docPr id="69" name="图片 69">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545" cy="42545"/>
                          </a:xfrm>
                          <a:prstGeom prst="rect">
                            <a:avLst/>
                          </a:prstGeom>
                          <a:noFill/>
                          <a:ln>
                            <a:noFill/>
                          </a:ln>
                        </pic:spPr>
                      </pic:pic>
                    </a:graphicData>
                  </a:graphic>
                </wp:inline>
              </w:drawing>
            </w:r>
          </w:p>
          <w:p w14:paraId="3F727B60"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  </w:t>
            </w:r>
          </w:p>
          <w:p w14:paraId="25F3DD08"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lastRenderedPageBreak/>
              <w:t> * @ClassName: Singleton_DoubleKey  </w:t>
            </w:r>
          </w:p>
          <w:p w14:paraId="17734D82"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 * @Description: 单例模式——双锁机制   </w:t>
            </w:r>
          </w:p>
          <w:p w14:paraId="3D712049"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 * @author Ran  </w:t>
            </w:r>
          </w:p>
          <w:p w14:paraId="37F062DE"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 * @date 2011-2-4 上午12:53:50  </w:t>
            </w:r>
          </w:p>
          <w:p w14:paraId="1C0DAA07"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 *   </w:t>
            </w:r>
          </w:p>
          <w:p w14:paraId="53409E0B"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 */  </w:t>
            </w:r>
          </w:p>
          <w:p w14:paraId="70FBDB1E" w14:textId="2C824F26"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public class </w:t>
            </w:r>
            <w:r w:rsidR="00F84913">
              <w:rPr>
                <w:rStyle w:val="hljs-class"/>
                <w:rFonts w:hint="eastAsia"/>
              </w:rPr>
              <w:t>SpUtils</w:t>
            </w:r>
            <w:r w:rsidRPr="00EE5F26">
              <w:rPr>
                <w:rStyle w:val="hljs-class"/>
              </w:rPr>
              <w:t> {  </w:t>
            </w:r>
          </w:p>
          <w:p w14:paraId="091206E9"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  </w:t>
            </w:r>
          </w:p>
          <w:p w14:paraId="139FD99C" w14:textId="195FC1DF"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    private static </w:t>
            </w:r>
            <w:r w:rsidR="00F84913">
              <w:rPr>
                <w:rStyle w:val="hljs-class"/>
                <w:rFonts w:hint="eastAsia"/>
              </w:rPr>
              <w:t>SpUtils</w:t>
            </w:r>
            <w:r w:rsidRPr="00EE5F26">
              <w:rPr>
                <w:rStyle w:val="hljs-class"/>
              </w:rPr>
              <w:t> doubleKey = null;  </w:t>
            </w:r>
          </w:p>
          <w:p w14:paraId="766BFBA7"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      </w:t>
            </w:r>
          </w:p>
          <w:p w14:paraId="27A22889" w14:textId="72D17B9E"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    private </w:t>
            </w:r>
            <w:r w:rsidR="00F84913">
              <w:rPr>
                <w:rStyle w:val="hljs-class"/>
                <w:rFonts w:hint="eastAsia"/>
              </w:rPr>
              <w:t>SpUtils</w:t>
            </w:r>
            <w:r w:rsidRPr="00EE5F26">
              <w:rPr>
                <w:rStyle w:val="hljs-class"/>
              </w:rPr>
              <w:t> (){}  </w:t>
            </w:r>
          </w:p>
          <w:p w14:paraId="12F9D4C8"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      </w:t>
            </w:r>
          </w:p>
          <w:p w14:paraId="1564BB4D" w14:textId="619D0123"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    public static </w:t>
            </w:r>
            <w:r w:rsidR="007463D4">
              <w:rPr>
                <w:rStyle w:val="hljs-class"/>
                <w:rFonts w:hint="eastAsia"/>
              </w:rPr>
              <w:t>SpUtils</w:t>
            </w:r>
            <w:r w:rsidRPr="00EE5F26">
              <w:rPr>
                <w:rStyle w:val="hljs-class"/>
              </w:rPr>
              <w:t> getInstance(){  </w:t>
            </w:r>
          </w:p>
          <w:p w14:paraId="547226C1"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        if( doubleKey == null ){    //①  </w:t>
            </w:r>
          </w:p>
          <w:p w14:paraId="3A459347" w14:textId="7218C2C6"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            synchronized(</w:t>
            </w:r>
            <w:r w:rsidR="007463D4">
              <w:rPr>
                <w:rStyle w:val="hljs-class"/>
                <w:rFonts w:hint="eastAsia"/>
              </w:rPr>
              <w:t>SpUtils</w:t>
            </w:r>
            <w:r w:rsidRPr="00EE5F26">
              <w:rPr>
                <w:rStyle w:val="hljs-class"/>
              </w:rPr>
              <w:t>.class){    //②  </w:t>
            </w:r>
          </w:p>
          <w:p w14:paraId="1A2FEA7B"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                if( doubleKey == null ){    //③  </w:t>
            </w:r>
          </w:p>
          <w:p w14:paraId="3B432270" w14:textId="1F6012AC"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                    doubleKey = new </w:t>
            </w:r>
            <w:r w:rsidR="007463D4">
              <w:rPr>
                <w:rStyle w:val="hljs-class"/>
                <w:rFonts w:hint="eastAsia"/>
              </w:rPr>
              <w:t>SpUtils</w:t>
            </w:r>
            <w:r w:rsidR="007463D4" w:rsidRPr="00EE5F26">
              <w:rPr>
                <w:rStyle w:val="hljs-class"/>
              </w:rPr>
              <w:t xml:space="preserve"> </w:t>
            </w:r>
            <w:r w:rsidRPr="00EE5F26">
              <w:rPr>
                <w:rStyle w:val="hljs-class"/>
              </w:rPr>
              <w:t>();  //④  </w:t>
            </w:r>
          </w:p>
          <w:p w14:paraId="198CED8B"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                }  </w:t>
            </w:r>
          </w:p>
          <w:p w14:paraId="4E81B294"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            }  </w:t>
            </w:r>
          </w:p>
          <w:p w14:paraId="60ACC3BC"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        }  </w:t>
            </w:r>
          </w:p>
          <w:p w14:paraId="5EDDF9AF"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        return doubleKey;  </w:t>
            </w:r>
          </w:p>
          <w:p w14:paraId="04C0881E"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    }  </w:t>
            </w:r>
          </w:p>
          <w:p w14:paraId="69329CB2"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  </w:t>
            </w:r>
          </w:p>
          <w:p w14:paraId="55B24289" w14:textId="77777777" w:rsidR="003C4F67" w:rsidRPr="00EE5F26" w:rsidRDefault="003C4F67" w:rsidP="00A023FA">
            <w:pPr>
              <w:widowControl/>
              <w:autoSpaceDE w:val="0"/>
              <w:autoSpaceDN w:val="0"/>
              <w:adjustRightInd w:val="0"/>
              <w:jc w:val="left"/>
              <w:rPr>
                <w:rStyle w:val="hljs-class"/>
              </w:rPr>
            </w:pPr>
            <w:r w:rsidRPr="00EE5F26">
              <w:rPr>
                <w:rStyle w:val="hljs-class"/>
              </w:rPr>
              <w:t>     说明：双锁机制的出现是为了解决前面同步问题和性能问题，看上面的代码，简单分析下确实是解决了多线程并行进来不会出现重复new对象，而且也实现了懒加载，但是当我们静下来并结合java虚拟机的类加载过程我们就会发现问题出来了，对于JVM加载类过程不熟悉的，这里我简单介绍下，熟悉的跳过这段(当然，既然你熟悉就自然会知道双锁的弊端了)。</w:t>
            </w:r>
          </w:p>
          <w:p w14:paraId="32AF74DC" w14:textId="77777777" w:rsidR="003C4F67" w:rsidRPr="00EE5F26" w:rsidRDefault="003C4F67" w:rsidP="00A023FA">
            <w:pPr>
              <w:widowControl/>
              <w:autoSpaceDE w:val="0"/>
              <w:autoSpaceDN w:val="0"/>
              <w:adjustRightInd w:val="0"/>
              <w:jc w:val="left"/>
              <w:rPr>
                <w:rStyle w:val="hljs-class"/>
              </w:rPr>
            </w:pPr>
            <w:r w:rsidRPr="00EE5F26">
              <w:rPr>
                <w:rStyle w:val="hljs-class"/>
              </w:rPr>
              <w:t>jvm加载一个类大体分为三个步骤：</w:t>
            </w:r>
          </w:p>
          <w:p w14:paraId="1022F5C4" w14:textId="77777777" w:rsidR="003C4F67" w:rsidRPr="000735C4" w:rsidRDefault="003C4F67" w:rsidP="00A023FA">
            <w:pPr>
              <w:widowControl/>
              <w:numPr>
                <w:ilvl w:val="0"/>
                <w:numId w:val="4"/>
              </w:numPr>
              <w:tabs>
                <w:tab w:val="left" w:pos="220"/>
                <w:tab w:val="left" w:pos="720"/>
              </w:tabs>
              <w:autoSpaceDE w:val="0"/>
              <w:autoSpaceDN w:val="0"/>
              <w:adjustRightInd w:val="0"/>
              <w:ind w:hanging="720"/>
              <w:jc w:val="left"/>
              <w:rPr>
                <w:rStyle w:val="hljs-class"/>
                <w:sz w:val="18"/>
              </w:rPr>
            </w:pPr>
            <w:r w:rsidRPr="000735C4">
              <w:rPr>
                <w:rStyle w:val="hljs-class"/>
                <w:sz w:val="18"/>
              </w:rPr>
              <w:t>加载阶段：就是在硬盘上寻找java文件对应的class文件，并将class文件中的二进制数据加载到内存中，将其放在运行期数据区的方法区中去，然后在堆区创建一个java.lang.Class对象，用来封装在方法区内的数据结构；</w:t>
            </w:r>
          </w:p>
          <w:p w14:paraId="283B0B83" w14:textId="77777777" w:rsidR="003C4F67" w:rsidRPr="000735C4" w:rsidRDefault="003C4F67" w:rsidP="00A023FA">
            <w:pPr>
              <w:widowControl/>
              <w:numPr>
                <w:ilvl w:val="0"/>
                <w:numId w:val="4"/>
              </w:numPr>
              <w:tabs>
                <w:tab w:val="left" w:pos="220"/>
                <w:tab w:val="left" w:pos="720"/>
              </w:tabs>
              <w:autoSpaceDE w:val="0"/>
              <w:autoSpaceDN w:val="0"/>
              <w:adjustRightInd w:val="0"/>
              <w:ind w:hanging="720"/>
              <w:jc w:val="left"/>
              <w:rPr>
                <w:rStyle w:val="hljs-class"/>
                <w:sz w:val="18"/>
              </w:rPr>
            </w:pPr>
            <w:r w:rsidRPr="000735C4">
              <w:rPr>
                <w:rStyle w:val="hljs-class"/>
                <w:sz w:val="18"/>
              </w:rPr>
              <w:lastRenderedPageBreak/>
              <w:t>连接阶段：这个阶段分为三个步骤，步骤一：验证，验证什么呢？当然是验证这个class文件里面的二进制数据是否符合java规范咯；步骤二：准备，为该类的静态变量分配内存空间，并将变量赋一个默认值，比如int的默认值为0；步骤三：解析，这个阶段就不好解释了，将符号引用转化为直接引用，涉及到指针，这里不做多的解释；</w:t>
            </w:r>
          </w:p>
          <w:p w14:paraId="7C3579FA" w14:textId="77777777" w:rsidR="003C4F67" w:rsidRPr="000735C4" w:rsidRDefault="003C4F67" w:rsidP="00A023FA">
            <w:pPr>
              <w:widowControl/>
              <w:numPr>
                <w:ilvl w:val="0"/>
                <w:numId w:val="4"/>
              </w:numPr>
              <w:tabs>
                <w:tab w:val="left" w:pos="220"/>
                <w:tab w:val="left" w:pos="720"/>
              </w:tabs>
              <w:autoSpaceDE w:val="0"/>
              <w:autoSpaceDN w:val="0"/>
              <w:adjustRightInd w:val="0"/>
              <w:ind w:hanging="720"/>
              <w:jc w:val="left"/>
              <w:rPr>
                <w:rStyle w:val="hljs-class"/>
                <w:sz w:val="18"/>
              </w:rPr>
            </w:pPr>
            <w:r w:rsidRPr="000735C4">
              <w:rPr>
                <w:rStyle w:val="hljs-class"/>
                <w:sz w:val="18"/>
              </w:rPr>
              <w:t>初始化阶段：当我们主动调用该类的时候，将该类的变量赋于正确的值(这里不要和第二阶段的准备混淆了)，举个例子说明下两个区别，比如一个类里有private static int i = 5; 这个静态变量在"准备"阶段会被分配一个内存空间并且被赋予一个默认值0，当道到初始化阶段的时候会将这个变量赋予正确的值即5，了解了吧！</w:t>
            </w:r>
          </w:p>
          <w:p w14:paraId="2A956069" w14:textId="77777777" w:rsidR="003C4F67" w:rsidRPr="00EE5F26" w:rsidRDefault="003C4F67" w:rsidP="00A023FA">
            <w:pPr>
              <w:widowControl/>
              <w:autoSpaceDE w:val="0"/>
              <w:autoSpaceDN w:val="0"/>
              <w:adjustRightInd w:val="0"/>
              <w:jc w:val="left"/>
              <w:rPr>
                <w:rStyle w:val="hljs-class"/>
              </w:rPr>
            </w:pPr>
            <w:r w:rsidRPr="00EE5F26">
              <w:rPr>
                <w:rStyle w:val="hljs-class"/>
              </w:rPr>
              <w:t>好了，上面大体介绍了jvm类加载过程，回到我们的双锁机制上来分析下问题出在了哪里？假如有两个并发线程a、b，a线程主动调用了静态方法getInstance()，这时开始加载和初始化该类的静态变量，b线程调用getInstance()并等待获得同步锁，当a线程初始化对象过程中，到了第二阶段即连接阶段的准备步骤时，静态变量doubleKey 被赋予了一个默认值，但是这时还没有进行初始化，这时当a线程释放锁后，b线程判断doubleKey ！= null，则直接返回了一个没有初始化的doubleKey 对象，问题就出现在这里了，b线程拿到的是一个被赋予了默认值但是未初始化的对象，刚刚可以通过锁的检索！</w:t>
            </w:r>
          </w:p>
          <w:p w14:paraId="3FA067E6" w14:textId="77777777" w:rsidR="003C4F67" w:rsidRPr="00EE5F26" w:rsidRDefault="003C4F67" w:rsidP="00A023FA">
            <w:pPr>
              <w:widowControl/>
              <w:autoSpaceDE w:val="0"/>
              <w:autoSpaceDN w:val="0"/>
              <w:adjustRightInd w:val="0"/>
              <w:jc w:val="left"/>
              <w:rPr>
                <w:rStyle w:val="hljs-class"/>
              </w:rPr>
            </w:pPr>
            <w:r w:rsidRPr="00EE5F26">
              <w:rPr>
                <w:rStyle w:val="hljs-class"/>
              </w:rPr>
              <w:t> </w:t>
            </w:r>
          </w:p>
          <w:p w14:paraId="07BEAE89" w14:textId="77777777" w:rsidR="003C4F67" w:rsidRPr="00EE5F26" w:rsidRDefault="003C4F67" w:rsidP="00A023FA">
            <w:pPr>
              <w:pStyle w:val="a4"/>
              <w:spacing w:before="0" w:beforeAutospacing="0" w:after="150" w:afterAutospacing="0"/>
              <w:rPr>
                <w:rStyle w:val="hljs-class"/>
              </w:rPr>
            </w:pPr>
            <w:r w:rsidRPr="00EE5F26">
              <w:rPr>
                <w:rStyle w:val="hljs-class"/>
              </w:rPr>
              <w:t>所以对于上面的几个模式还是推荐使用第一种，在</w:t>
            </w:r>
            <w:r w:rsidRPr="00EE5F26">
              <w:rPr>
                <w:rStyle w:val="hljs-class"/>
              </w:rPr>
              <w:t>jvm</w:t>
            </w:r>
            <w:r w:rsidRPr="00EE5F26">
              <w:rPr>
                <w:rStyle w:val="hljs-class"/>
              </w:rPr>
              <w:t>加载类的时候就初始化一个对象，也避免了同步问题。</w:t>
            </w:r>
          </w:p>
          <w:p w14:paraId="393A784A" w14:textId="77777777" w:rsidR="003C4F67" w:rsidRPr="00EE5F26" w:rsidRDefault="003C4F67" w:rsidP="00A023FA">
            <w:pPr>
              <w:pStyle w:val="a4"/>
              <w:spacing w:before="0" w:beforeAutospacing="0" w:after="150" w:afterAutospacing="0"/>
              <w:rPr>
                <w:rStyle w:val="hljs-class"/>
              </w:rPr>
            </w:pPr>
          </w:p>
          <w:p w14:paraId="13258368" w14:textId="77777777" w:rsidR="003C4F67" w:rsidRPr="00C85351" w:rsidRDefault="003C4F67" w:rsidP="00C85351">
            <w:pPr>
              <w:pStyle w:val="2"/>
              <w:rPr>
                <w:rStyle w:val="hljs-class"/>
                <w:color w:val="FF0000"/>
              </w:rPr>
            </w:pPr>
            <w:r w:rsidRPr="00C85351">
              <w:rPr>
                <w:rStyle w:val="hljs-class"/>
                <w:rFonts w:hint="eastAsia"/>
                <w:color w:val="FF0000"/>
              </w:rPr>
              <w:t>Service</w:t>
            </w:r>
            <w:r w:rsidRPr="00C85351">
              <w:rPr>
                <w:rStyle w:val="hljs-class"/>
                <w:rFonts w:hint="eastAsia"/>
                <w:color w:val="FF0000"/>
              </w:rPr>
              <w:t>的高级用法</w:t>
            </w:r>
          </w:p>
          <w:p w14:paraId="212EDC10" w14:textId="77777777" w:rsidR="003C4F67" w:rsidRPr="00EE5F26" w:rsidRDefault="003C4F67" w:rsidP="00A023FA">
            <w:pPr>
              <w:widowControl/>
              <w:autoSpaceDE w:val="0"/>
              <w:autoSpaceDN w:val="0"/>
              <w:adjustRightInd w:val="0"/>
              <w:jc w:val="left"/>
              <w:rPr>
                <w:rStyle w:val="hljs-class"/>
              </w:rPr>
            </w:pPr>
            <w:r w:rsidRPr="00EE5F26">
              <w:rPr>
                <w:rStyle w:val="hljs-class"/>
              </w:rPr>
              <w:t>Service的基本用法</w:t>
            </w:r>
          </w:p>
          <w:p w14:paraId="1DBD1CE5" w14:textId="77777777" w:rsidR="003C4F67" w:rsidRPr="00EE5F26" w:rsidRDefault="003C4F67" w:rsidP="00A023FA">
            <w:pPr>
              <w:widowControl/>
              <w:autoSpaceDE w:val="0"/>
              <w:autoSpaceDN w:val="0"/>
              <w:adjustRightInd w:val="0"/>
              <w:jc w:val="left"/>
              <w:rPr>
                <w:rStyle w:val="hljs-class"/>
              </w:rPr>
            </w:pPr>
          </w:p>
          <w:p w14:paraId="7B0A30D0" w14:textId="77777777" w:rsidR="003C4F67" w:rsidRPr="00EE5F26" w:rsidRDefault="003C4F67" w:rsidP="00A023FA">
            <w:pPr>
              <w:widowControl/>
              <w:autoSpaceDE w:val="0"/>
              <w:autoSpaceDN w:val="0"/>
              <w:adjustRightInd w:val="0"/>
              <w:jc w:val="left"/>
              <w:rPr>
                <w:rStyle w:val="hljs-class"/>
              </w:rPr>
            </w:pPr>
            <w:r w:rsidRPr="00EE5F26">
              <w:rPr>
                <w:rStyle w:val="hljs-class"/>
              </w:rPr>
              <w:t>关于Service最基本的用法自然就是如何启动一个Service了，启动Service的方法和启动Activity很类似，都需要借助Intent来实现，下面我们就通过一个具体的例子来看一下。</w:t>
            </w:r>
          </w:p>
          <w:p w14:paraId="50FFA189" w14:textId="77777777" w:rsidR="003C4F67" w:rsidRPr="00EE5F26" w:rsidRDefault="003C4F67" w:rsidP="00A023FA">
            <w:pPr>
              <w:widowControl/>
              <w:autoSpaceDE w:val="0"/>
              <w:autoSpaceDN w:val="0"/>
              <w:adjustRightInd w:val="0"/>
              <w:jc w:val="left"/>
              <w:rPr>
                <w:rStyle w:val="hljs-class"/>
              </w:rPr>
            </w:pPr>
            <w:r w:rsidRPr="00EE5F26">
              <w:rPr>
                <w:rStyle w:val="hljs-class"/>
              </w:rPr>
              <w:t>新建一个Android项目，项目名就叫ServiceTest，这里我选择使用4.0的API。</w:t>
            </w:r>
          </w:p>
          <w:p w14:paraId="79E4D5EA" w14:textId="77777777" w:rsidR="003C4F67" w:rsidRPr="00EE5F26" w:rsidRDefault="003C4F67" w:rsidP="00A023FA">
            <w:pPr>
              <w:widowControl/>
              <w:autoSpaceDE w:val="0"/>
              <w:autoSpaceDN w:val="0"/>
              <w:adjustRightInd w:val="0"/>
              <w:jc w:val="left"/>
              <w:rPr>
                <w:rStyle w:val="hljs-class"/>
              </w:rPr>
            </w:pPr>
          </w:p>
          <w:p w14:paraId="5AEF6758" w14:textId="77777777" w:rsidR="003C4F67" w:rsidRPr="00EE5F26" w:rsidRDefault="003C4F67" w:rsidP="00A023FA">
            <w:pPr>
              <w:widowControl/>
              <w:autoSpaceDE w:val="0"/>
              <w:autoSpaceDN w:val="0"/>
              <w:adjustRightInd w:val="0"/>
              <w:jc w:val="left"/>
              <w:rPr>
                <w:rStyle w:val="hljs-class"/>
              </w:rPr>
            </w:pPr>
            <w:r w:rsidRPr="00EE5F26">
              <w:rPr>
                <w:rStyle w:val="hljs-class"/>
              </w:rPr>
              <w:lastRenderedPageBreak/>
              <w:t>然后新建一个MyService继承自Service，并重写父类的onCreate()、onStartCommand()和onDestroy()方法，如下所示：</w:t>
            </w:r>
          </w:p>
          <w:p w14:paraId="2D5C8631" w14:textId="77777777" w:rsidR="003C4F67" w:rsidRPr="00EE5F26" w:rsidRDefault="003C4F67" w:rsidP="00A023FA">
            <w:pPr>
              <w:widowControl/>
              <w:autoSpaceDE w:val="0"/>
              <w:autoSpaceDN w:val="0"/>
              <w:adjustRightInd w:val="0"/>
              <w:jc w:val="left"/>
              <w:rPr>
                <w:rStyle w:val="hljs-class"/>
              </w:rPr>
            </w:pPr>
            <w:r w:rsidRPr="00EE5F26">
              <w:rPr>
                <w:rStyle w:val="hljs-class"/>
              </w:rPr>
              <w:t>[java] view plain copy</w:t>
            </w:r>
          </w:p>
          <w:p w14:paraId="5194DCDE" w14:textId="77777777" w:rsidR="003C4F67" w:rsidRPr="00EE5F26" w:rsidRDefault="003C4F67" w:rsidP="00A023FA">
            <w:pPr>
              <w:widowControl/>
              <w:autoSpaceDE w:val="0"/>
              <w:autoSpaceDN w:val="0"/>
              <w:adjustRightInd w:val="0"/>
              <w:jc w:val="left"/>
              <w:rPr>
                <w:rStyle w:val="hljs-class"/>
              </w:rPr>
            </w:pPr>
          </w:p>
          <w:p w14:paraId="56EA0D09"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public class MyService extends Service {  </w:t>
            </w:r>
          </w:p>
          <w:p w14:paraId="6C02EAAF"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w:t>
            </w:r>
          </w:p>
          <w:p w14:paraId="46F2224D"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public static final String TAG = "MyService";  </w:t>
            </w:r>
          </w:p>
          <w:p w14:paraId="521ABF02"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w:t>
            </w:r>
          </w:p>
          <w:p w14:paraId="671EA42A"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@Override  </w:t>
            </w:r>
          </w:p>
          <w:p w14:paraId="1D8CC370"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public void onCreate() {  </w:t>
            </w:r>
          </w:p>
          <w:p w14:paraId="3C3273E8"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super.onCreate();  </w:t>
            </w:r>
          </w:p>
          <w:p w14:paraId="76956B69"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Log.d(TAG, "onCreate() executed");  </w:t>
            </w:r>
          </w:p>
          <w:p w14:paraId="5D469D12"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  </w:t>
            </w:r>
          </w:p>
          <w:p w14:paraId="7904942D"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w:t>
            </w:r>
          </w:p>
          <w:p w14:paraId="3FB57DFB"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@Override  </w:t>
            </w:r>
          </w:p>
          <w:p w14:paraId="30AED4EF"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public int onStartCommand(Intent intent, int flags, int startId) {  </w:t>
            </w:r>
          </w:p>
          <w:p w14:paraId="3E2BAAFE"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Log.d(TAG, "onStartCommand() executed");  </w:t>
            </w:r>
          </w:p>
          <w:p w14:paraId="2C4BA7C5"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return super.onStartCommand(intent, flags, startId);  </w:t>
            </w:r>
          </w:p>
          <w:p w14:paraId="6D6FEDB5"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  </w:t>
            </w:r>
          </w:p>
          <w:p w14:paraId="79FF1AFB"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w:t>
            </w:r>
          </w:p>
          <w:p w14:paraId="4ABB147B"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@Override  </w:t>
            </w:r>
          </w:p>
          <w:p w14:paraId="060D91EC"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public void onDestroy() {  </w:t>
            </w:r>
          </w:p>
          <w:p w14:paraId="51A3B90A"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super.onDestroy();  </w:t>
            </w:r>
          </w:p>
          <w:p w14:paraId="10FE9837"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Log.d(TAG, "onDestroy() executed");  </w:t>
            </w:r>
          </w:p>
          <w:p w14:paraId="122238D2"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  </w:t>
            </w:r>
          </w:p>
          <w:p w14:paraId="45EA84AA"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w:t>
            </w:r>
          </w:p>
          <w:p w14:paraId="50F04653"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@Override  </w:t>
            </w:r>
          </w:p>
          <w:p w14:paraId="2CC6AC74"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public IBinder onBind(Intent intent) {  </w:t>
            </w:r>
          </w:p>
          <w:p w14:paraId="5CD2B0DC"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return null;  </w:t>
            </w:r>
          </w:p>
          <w:p w14:paraId="19D7D625"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  </w:t>
            </w:r>
          </w:p>
          <w:p w14:paraId="083F0457"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w:t>
            </w:r>
          </w:p>
          <w:p w14:paraId="7496283D"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w:t>
            </w:r>
          </w:p>
          <w:p w14:paraId="1AA46E61" w14:textId="135B4A4E" w:rsidR="003C4F67" w:rsidRPr="00EE5F26" w:rsidRDefault="003C4F67" w:rsidP="00A023FA">
            <w:pPr>
              <w:widowControl/>
              <w:autoSpaceDE w:val="0"/>
              <w:autoSpaceDN w:val="0"/>
              <w:adjustRightInd w:val="0"/>
              <w:jc w:val="left"/>
              <w:rPr>
                <w:rStyle w:val="hljs-class"/>
                <w:rFonts w:hint="eastAsia"/>
              </w:rPr>
            </w:pPr>
            <w:r w:rsidRPr="00EE5F26">
              <w:rPr>
                <w:rStyle w:val="hljs-class"/>
              </w:rPr>
              <w:t>在onCreate()、onStartCommand()和onDestroy()</w:t>
            </w:r>
            <w:r w:rsidR="0044610C">
              <w:rPr>
                <w:rStyle w:val="hljs-class"/>
              </w:rPr>
              <w:t>方法中分别</w:t>
            </w:r>
            <w:r w:rsidR="0044610C">
              <w:rPr>
                <w:rStyle w:val="hljs-class"/>
                <w:rFonts w:hint="eastAsia"/>
              </w:rPr>
              <w:t>编码log打印的话</w:t>
            </w:r>
            <w:r w:rsidR="0044610C" w:rsidRPr="00EE5F26">
              <w:rPr>
                <w:rStyle w:val="hljs-class"/>
              </w:rPr>
              <w:t xml:space="preserve"> </w:t>
            </w:r>
          </w:p>
          <w:p w14:paraId="312B4F43" w14:textId="002AC664" w:rsidR="003C4F67" w:rsidRDefault="003C4F67" w:rsidP="00A023FA">
            <w:pPr>
              <w:widowControl/>
              <w:autoSpaceDE w:val="0"/>
              <w:autoSpaceDN w:val="0"/>
              <w:adjustRightInd w:val="0"/>
              <w:jc w:val="left"/>
              <w:rPr>
                <w:rStyle w:val="hljs-class"/>
                <w:rFonts w:hint="eastAsia"/>
              </w:rPr>
            </w:pPr>
            <w:r w:rsidRPr="00EE5F26">
              <w:rPr>
                <w:rStyle w:val="hljs-class"/>
              </w:rPr>
              <w:lastRenderedPageBreak/>
              <w:t>然后打开或新建MainActivity作为程序的主Activity，在里面加入启动Service和停止Service的逻辑，</w:t>
            </w:r>
            <w:r w:rsidR="00CC70D9">
              <w:rPr>
                <w:rStyle w:val="hljs-class"/>
                <w:rFonts w:hint="eastAsia"/>
              </w:rPr>
              <w:t xml:space="preserve"> </w:t>
            </w:r>
          </w:p>
          <w:p w14:paraId="03907474" w14:textId="77777777" w:rsidR="007224EB" w:rsidRPr="00EE5F26" w:rsidRDefault="007224EB" w:rsidP="00A023FA">
            <w:pPr>
              <w:widowControl/>
              <w:autoSpaceDE w:val="0"/>
              <w:autoSpaceDN w:val="0"/>
              <w:adjustRightInd w:val="0"/>
              <w:jc w:val="left"/>
              <w:rPr>
                <w:rStyle w:val="hljs-class"/>
                <w:rFonts w:hint="eastAsia"/>
              </w:rPr>
            </w:pPr>
          </w:p>
          <w:p w14:paraId="575587DC" w14:textId="77777777" w:rsidR="00EB5516" w:rsidRDefault="003C4F67" w:rsidP="00A023FA">
            <w:pPr>
              <w:widowControl/>
              <w:autoSpaceDE w:val="0"/>
              <w:autoSpaceDN w:val="0"/>
              <w:adjustRightInd w:val="0"/>
              <w:jc w:val="left"/>
              <w:rPr>
                <w:rStyle w:val="hljs-class"/>
                <w:rFonts w:hint="eastAsia"/>
              </w:rPr>
            </w:pPr>
            <w:r w:rsidRPr="00EE5F26">
              <w:rPr>
                <w:rStyle w:val="hljs-class"/>
              </w:rPr>
              <w:t>调用startService()方法来启动MyService。</w:t>
            </w:r>
          </w:p>
          <w:p w14:paraId="3EC8712E" w14:textId="0749DD70" w:rsidR="003C4F67" w:rsidRPr="00EE5F26" w:rsidRDefault="003C4F67" w:rsidP="00A023FA">
            <w:pPr>
              <w:widowControl/>
              <w:autoSpaceDE w:val="0"/>
              <w:autoSpaceDN w:val="0"/>
              <w:adjustRightInd w:val="0"/>
              <w:jc w:val="left"/>
              <w:rPr>
                <w:rStyle w:val="hljs-class"/>
              </w:rPr>
            </w:pPr>
            <w:r w:rsidRPr="00EE5F26">
              <w:rPr>
                <w:rStyle w:val="hljs-class"/>
              </w:rPr>
              <w:t>调用stopService()方法来停止MyService。</w:t>
            </w:r>
          </w:p>
          <w:p w14:paraId="2AAABE11" w14:textId="77777777" w:rsidR="003C4F67" w:rsidRPr="00EE5F26" w:rsidRDefault="003C4F67" w:rsidP="00A023FA">
            <w:pPr>
              <w:widowControl/>
              <w:autoSpaceDE w:val="0"/>
              <w:autoSpaceDN w:val="0"/>
              <w:adjustRightInd w:val="0"/>
              <w:jc w:val="left"/>
              <w:rPr>
                <w:rStyle w:val="hljs-class"/>
              </w:rPr>
            </w:pPr>
          </w:p>
          <w:p w14:paraId="41659BF1" w14:textId="4E732CBB" w:rsidR="003C4F67" w:rsidRPr="00EE5F26" w:rsidRDefault="00EB5516" w:rsidP="00A023FA">
            <w:pPr>
              <w:widowControl/>
              <w:autoSpaceDE w:val="0"/>
              <w:autoSpaceDN w:val="0"/>
              <w:adjustRightInd w:val="0"/>
              <w:jc w:val="left"/>
              <w:rPr>
                <w:rStyle w:val="hljs-class"/>
                <w:rFonts w:hint="eastAsia"/>
              </w:rPr>
            </w:pPr>
            <w:r>
              <w:rPr>
                <w:rStyle w:val="hljs-class"/>
                <w:rFonts w:hint="eastAsia"/>
              </w:rPr>
              <w:t>运行</w:t>
            </w:r>
            <w:r w:rsidR="003C4F67" w:rsidRPr="00EE5F26">
              <w:rPr>
                <w:rStyle w:val="hljs-class"/>
              </w:rPr>
              <w:t>起来，并点击一下Start Service按钮，可以看到LogCat的打印日志如下：</w:t>
            </w:r>
          </w:p>
          <w:p w14:paraId="41A59D6C" w14:textId="0B4AC4F9" w:rsidR="003C4F67" w:rsidRPr="00EE5F26" w:rsidRDefault="003C4F67" w:rsidP="00003CB7">
            <w:pPr>
              <w:widowControl/>
              <w:autoSpaceDE w:val="0"/>
              <w:autoSpaceDN w:val="0"/>
              <w:adjustRightInd w:val="0"/>
              <w:jc w:val="left"/>
              <w:rPr>
                <w:rStyle w:val="hljs-class"/>
                <w:rFonts w:hint="eastAsia"/>
              </w:rPr>
            </w:pPr>
            <w:r w:rsidRPr="00EE5F26">
              <w:rPr>
                <w:rStyle w:val="hljs-class"/>
                <w:noProof/>
              </w:rPr>
              <w:drawing>
                <wp:inline distT="0" distB="0" distL="0" distR="0" wp14:anchorId="5A9BF5BA" wp14:editId="2C2ED9F5">
                  <wp:extent cx="3369945" cy="753745"/>
                  <wp:effectExtent l="0" t="0" r="8255" b="825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69945" cy="753745"/>
                          </a:xfrm>
                          <a:prstGeom prst="rect">
                            <a:avLst/>
                          </a:prstGeom>
                          <a:noFill/>
                          <a:ln>
                            <a:noFill/>
                          </a:ln>
                        </pic:spPr>
                      </pic:pic>
                    </a:graphicData>
                  </a:graphic>
                </wp:inline>
              </w:drawing>
            </w:r>
          </w:p>
          <w:p w14:paraId="4877BDAE" w14:textId="1475EE7C" w:rsidR="003C4F67" w:rsidRPr="00EE5F26" w:rsidRDefault="003C4F67" w:rsidP="00A023FA">
            <w:pPr>
              <w:widowControl/>
              <w:autoSpaceDE w:val="0"/>
              <w:autoSpaceDN w:val="0"/>
              <w:adjustRightInd w:val="0"/>
              <w:jc w:val="left"/>
              <w:rPr>
                <w:rStyle w:val="hljs-class"/>
                <w:rFonts w:hint="eastAsia"/>
              </w:rPr>
            </w:pPr>
            <w:r w:rsidRPr="00EE5F26">
              <w:rPr>
                <w:rStyle w:val="hljs-class"/>
              </w:rPr>
              <w:t>再点击一次Start Service按钮呢？这个时候的打印日志如下：</w:t>
            </w:r>
          </w:p>
          <w:p w14:paraId="34B4A45D" w14:textId="77777777" w:rsidR="003C4F67" w:rsidRPr="00EE5F26" w:rsidRDefault="003C4F67" w:rsidP="00A023FA">
            <w:pPr>
              <w:widowControl/>
              <w:autoSpaceDE w:val="0"/>
              <w:autoSpaceDN w:val="0"/>
              <w:adjustRightInd w:val="0"/>
              <w:jc w:val="center"/>
              <w:rPr>
                <w:rStyle w:val="hljs-class"/>
              </w:rPr>
            </w:pPr>
            <w:r w:rsidRPr="00EE5F26">
              <w:rPr>
                <w:rStyle w:val="hljs-class"/>
                <w:noProof/>
              </w:rPr>
              <w:drawing>
                <wp:inline distT="0" distB="0" distL="0" distR="0" wp14:anchorId="1C6C495F" wp14:editId="0147924A">
                  <wp:extent cx="3810000" cy="76200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762000"/>
                          </a:xfrm>
                          <a:prstGeom prst="rect">
                            <a:avLst/>
                          </a:prstGeom>
                          <a:noFill/>
                          <a:ln>
                            <a:noFill/>
                          </a:ln>
                        </pic:spPr>
                      </pic:pic>
                    </a:graphicData>
                  </a:graphic>
                </wp:inline>
              </w:drawing>
            </w:r>
          </w:p>
          <w:p w14:paraId="05A1F734" w14:textId="3387E0D5" w:rsidR="003C4F67" w:rsidRPr="00EE5F26" w:rsidRDefault="003C4F67" w:rsidP="00A023FA">
            <w:pPr>
              <w:widowControl/>
              <w:autoSpaceDE w:val="0"/>
              <w:autoSpaceDN w:val="0"/>
              <w:adjustRightInd w:val="0"/>
              <w:jc w:val="left"/>
              <w:rPr>
                <w:rStyle w:val="hljs-class"/>
                <w:rFonts w:hint="eastAsia"/>
              </w:rPr>
            </w:pPr>
            <w:r w:rsidRPr="00EE5F26">
              <w:rPr>
                <w:rStyle w:val="hljs-class"/>
              </w:rPr>
              <w:t>这次只有onStartCommand()方法执行了，onCreate()方法并没有执行，为什么会这样呢？这是由于onCreate()方法只会在Service第一次被创建的时候调用，如果当前Service已经被创建过了，不管怎样调用startService()方法，onCreate()方法都不会再执行。因此你可以再多点击几次Start Service按钮试一次，每次都只会有onStartCommand()方法中的打印日志。</w:t>
            </w:r>
          </w:p>
          <w:p w14:paraId="31952895" w14:textId="77777777" w:rsidR="003C4F67" w:rsidRPr="00EE5F26" w:rsidRDefault="003C4F67" w:rsidP="00A023FA">
            <w:pPr>
              <w:widowControl/>
              <w:autoSpaceDE w:val="0"/>
              <w:autoSpaceDN w:val="0"/>
              <w:adjustRightInd w:val="0"/>
              <w:jc w:val="left"/>
              <w:rPr>
                <w:rStyle w:val="hljs-class"/>
              </w:rPr>
            </w:pPr>
          </w:p>
          <w:p w14:paraId="4242B9CA" w14:textId="77777777" w:rsidR="003C4F67" w:rsidRPr="00EE5F26" w:rsidRDefault="003C4F67" w:rsidP="00A023FA">
            <w:pPr>
              <w:widowControl/>
              <w:autoSpaceDE w:val="0"/>
              <w:autoSpaceDN w:val="0"/>
              <w:adjustRightInd w:val="0"/>
              <w:jc w:val="left"/>
              <w:rPr>
                <w:rStyle w:val="hljs-class"/>
              </w:rPr>
            </w:pPr>
            <w:r w:rsidRPr="00EE5F26">
              <w:rPr>
                <w:rStyle w:val="hljs-class"/>
              </w:rPr>
              <w:t>我们还可以到手机的应用程序管理界面来检查一下MyService是不是正在运行，如下图所示：</w:t>
            </w:r>
          </w:p>
          <w:p w14:paraId="14DE562C" w14:textId="77777777" w:rsidR="003C4F67" w:rsidRPr="00EE5F26" w:rsidRDefault="003C4F67" w:rsidP="00A023FA">
            <w:pPr>
              <w:widowControl/>
              <w:autoSpaceDE w:val="0"/>
              <w:autoSpaceDN w:val="0"/>
              <w:adjustRightInd w:val="0"/>
              <w:jc w:val="left"/>
              <w:rPr>
                <w:rStyle w:val="hljs-class"/>
              </w:rPr>
            </w:pPr>
          </w:p>
          <w:p w14:paraId="309C9D05" w14:textId="77777777" w:rsidR="003C4F67" w:rsidRPr="00EE5F26" w:rsidRDefault="003C4F67" w:rsidP="00A023FA">
            <w:pPr>
              <w:widowControl/>
              <w:autoSpaceDE w:val="0"/>
              <w:autoSpaceDN w:val="0"/>
              <w:adjustRightInd w:val="0"/>
              <w:jc w:val="left"/>
              <w:rPr>
                <w:rStyle w:val="hljs-class"/>
              </w:rPr>
            </w:pPr>
            <w:r w:rsidRPr="00EE5F26">
              <w:rPr>
                <w:rStyle w:val="hljs-class"/>
                <w:noProof/>
              </w:rPr>
              <w:lastRenderedPageBreak/>
              <w:drawing>
                <wp:inline distT="0" distB="0" distL="0" distR="0" wp14:anchorId="31C3CD04" wp14:editId="3F9CEBC5">
                  <wp:extent cx="3479800" cy="6180455"/>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79800" cy="6180455"/>
                          </a:xfrm>
                          <a:prstGeom prst="rect">
                            <a:avLst/>
                          </a:prstGeom>
                          <a:noFill/>
                          <a:ln>
                            <a:noFill/>
                          </a:ln>
                        </pic:spPr>
                      </pic:pic>
                    </a:graphicData>
                  </a:graphic>
                </wp:inline>
              </w:drawing>
            </w:r>
          </w:p>
          <w:p w14:paraId="034083CA" w14:textId="77777777" w:rsidR="003C4F67" w:rsidRPr="00EE5F26" w:rsidRDefault="003C4F67" w:rsidP="00A023FA">
            <w:pPr>
              <w:widowControl/>
              <w:autoSpaceDE w:val="0"/>
              <w:autoSpaceDN w:val="0"/>
              <w:adjustRightInd w:val="0"/>
              <w:jc w:val="center"/>
              <w:rPr>
                <w:rStyle w:val="hljs-class"/>
              </w:rPr>
            </w:pPr>
          </w:p>
          <w:p w14:paraId="5D0C8DFC" w14:textId="77777777" w:rsidR="003C4F67" w:rsidRPr="00EE5F26" w:rsidRDefault="003C4F67" w:rsidP="00A023FA">
            <w:pPr>
              <w:widowControl/>
              <w:autoSpaceDE w:val="0"/>
              <w:autoSpaceDN w:val="0"/>
              <w:adjustRightInd w:val="0"/>
              <w:jc w:val="left"/>
              <w:rPr>
                <w:rStyle w:val="hljs-class"/>
              </w:rPr>
            </w:pPr>
            <w:r w:rsidRPr="00EE5F26">
              <w:rPr>
                <w:rStyle w:val="hljs-class"/>
              </w:rPr>
              <w:t>恩，MyService确实是正在运行的，即使它的内部并没有执行任何的逻辑。</w:t>
            </w:r>
          </w:p>
          <w:p w14:paraId="45AFDFD4" w14:textId="77777777" w:rsidR="003C4F67" w:rsidRPr="00EE5F26" w:rsidRDefault="003C4F67" w:rsidP="00A023FA">
            <w:pPr>
              <w:widowControl/>
              <w:autoSpaceDE w:val="0"/>
              <w:autoSpaceDN w:val="0"/>
              <w:adjustRightInd w:val="0"/>
              <w:jc w:val="left"/>
              <w:rPr>
                <w:rStyle w:val="hljs-class"/>
              </w:rPr>
            </w:pPr>
          </w:p>
          <w:p w14:paraId="072AAC59" w14:textId="77777777" w:rsidR="003C4F67" w:rsidRPr="00EE5F26" w:rsidRDefault="003C4F67" w:rsidP="00A023FA">
            <w:pPr>
              <w:widowControl/>
              <w:autoSpaceDE w:val="0"/>
              <w:autoSpaceDN w:val="0"/>
              <w:adjustRightInd w:val="0"/>
              <w:jc w:val="left"/>
              <w:rPr>
                <w:rStyle w:val="hljs-class"/>
              </w:rPr>
            </w:pPr>
            <w:r w:rsidRPr="00EE5F26">
              <w:rPr>
                <w:rStyle w:val="hljs-class"/>
              </w:rPr>
              <w:t>回到ServiceTest程序，然后点击一下Stop Service按钮就可以将MyService停止掉了。</w:t>
            </w:r>
          </w:p>
          <w:p w14:paraId="0B228E21" w14:textId="77777777" w:rsidR="003C4F67" w:rsidRPr="00EE5F26" w:rsidRDefault="003C4F67" w:rsidP="00A023FA">
            <w:pPr>
              <w:widowControl/>
              <w:autoSpaceDE w:val="0"/>
              <w:autoSpaceDN w:val="0"/>
              <w:adjustRightInd w:val="0"/>
              <w:jc w:val="left"/>
              <w:rPr>
                <w:rStyle w:val="hljs-class"/>
              </w:rPr>
            </w:pPr>
          </w:p>
          <w:p w14:paraId="47B33984" w14:textId="77777777" w:rsidR="003C4F67" w:rsidRPr="00EE5F26" w:rsidRDefault="003C4F67" w:rsidP="00A023FA">
            <w:pPr>
              <w:widowControl/>
              <w:autoSpaceDE w:val="0"/>
              <w:autoSpaceDN w:val="0"/>
              <w:adjustRightInd w:val="0"/>
              <w:jc w:val="left"/>
              <w:rPr>
                <w:rStyle w:val="hljs-class"/>
              </w:rPr>
            </w:pPr>
            <w:r w:rsidRPr="00EE5F26">
              <w:rPr>
                <w:rStyle w:val="hljs-class"/>
              </w:rPr>
              <w:t>Service和Activity通信</w:t>
            </w:r>
          </w:p>
          <w:p w14:paraId="41B25944" w14:textId="77777777" w:rsidR="003C4F67" w:rsidRPr="00EE5F26" w:rsidRDefault="003C4F67" w:rsidP="00A023FA">
            <w:pPr>
              <w:widowControl/>
              <w:autoSpaceDE w:val="0"/>
              <w:autoSpaceDN w:val="0"/>
              <w:adjustRightInd w:val="0"/>
              <w:jc w:val="left"/>
              <w:rPr>
                <w:rStyle w:val="hljs-class"/>
              </w:rPr>
            </w:pPr>
          </w:p>
          <w:p w14:paraId="72175726" w14:textId="77777777" w:rsidR="003C4F67" w:rsidRPr="00EE5F26" w:rsidRDefault="003C4F67" w:rsidP="00A023FA">
            <w:pPr>
              <w:widowControl/>
              <w:autoSpaceDE w:val="0"/>
              <w:autoSpaceDN w:val="0"/>
              <w:adjustRightInd w:val="0"/>
              <w:jc w:val="left"/>
              <w:rPr>
                <w:rStyle w:val="hljs-class"/>
              </w:rPr>
            </w:pPr>
            <w:r w:rsidRPr="00EE5F26">
              <w:rPr>
                <w:rStyle w:val="hljs-class"/>
              </w:rPr>
              <w:lastRenderedPageBreak/>
              <w:t>上面我们学习了Service的基本用法，启动Service之后，就可以在onCreate()或onStartCommand()方法里去执行一些具体的逻辑了。不过这样的话Service和Activity的关系并不大，只是Activity通知了Service一下：“你可以启动了。”然后Service就去忙自己的事情了。那么有没有什么办法能让它们俩的关联更多一些呢？比如说在Activity中可以指定让Service去执行什么任务。当然可以，只需要让Activity和Service建立关联就好了。</w:t>
            </w:r>
          </w:p>
          <w:p w14:paraId="047737A8" w14:textId="77777777" w:rsidR="003C4F67" w:rsidRPr="00EE5F26" w:rsidRDefault="003C4F67" w:rsidP="00A023FA">
            <w:pPr>
              <w:widowControl/>
              <w:autoSpaceDE w:val="0"/>
              <w:autoSpaceDN w:val="0"/>
              <w:adjustRightInd w:val="0"/>
              <w:jc w:val="left"/>
              <w:rPr>
                <w:rStyle w:val="hljs-class"/>
              </w:rPr>
            </w:pPr>
          </w:p>
          <w:p w14:paraId="6C9EDC67" w14:textId="77777777" w:rsidR="003C4F67" w:rsidRPr="00EE5F26" w:rsidRDefault="003C4F67" w:rsidP="00A023FA">
            <w:pPr>
              <w:widowControl/>
              <w:autoSpaceDE w:val="0"/>
              <w:autoSpaceDN w:val="0"/>
              <w:adjustRightInd w:val="0"/>
              <w:jc w:val="left"/>
              <w:rPr>
                <w:rStyle w:val="hljs-class"/>
              </w:rPr>
            </w:pPr>
            <w:r w:rsidRPr="00EE5F26">
              <w:rPr>
                <w:rStyle w:val="hljs-class"/>
              </w:rPr>
              <w:t>观察MyService中的代码，你会发现一直有一个onBind()方法我们都没有使用到，这个方法其实就是用于和Activity建立关联的，修改MyService中的代码，如下所示：</w:t>
            </w:r>
          </w:p>
          <w:p w14:paraId="257A5A59" w14:textId="77777777" w:rsidR="003C4F67" w:rsidRPr="00EE5F26" w:rsidRDefault="003C4F67" w:rsidP="00A023FA">
            <w:pPr>
              <w:widowControl/>
              <w:autoSpaceDE w:val="0"/>
              <w:autoSpaceDN w:val="0"/>
              <w:adjustRightInd w:val="0"/>
              <w:jc w:val="left"/>
              <w:rPr>
                <w:rStyle w:val="hljs-class"/>
              </w:rPr>
            </w:pPr>
            <w:r w:rsidRPr="00EE5F26">
              <w:rPr>
                <w:rStyle w:val="hljs-class"/>
              </w:rPr>
              <w:t>[java] view plain copy</w:t>
            </w:r>
          </w:p>
          <w:p w14:paraId="61E8D6C8" w14:textId="77777777" w:rsidR="003C4F67" w:rsidRPr="00EE5F26" w:rsidRDefault="003C4F67" w:rsidP="00A023FA">
            <w:pPr>
              <w:widowControl/>
              <w:autoSpaceDE w:val="0"/>
              <w:autoSpaceDN w:val="0"/>
              <w:adjustRightInd w:val="0"/>
              <w:jc w:val="left"/>
              <w:rPr>
                <w:rStyle w:val="hljs-class"/>
              </w:rPr>
            </w:pPr>
          </w:p>
          <w:p w14:paraId="3C849750"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public class MyService extends Service {  </w:t>
            </w:r>
          </w:p>
          <w:p w14:paraId="45ADBE0A"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w:t>
            </w:r>
          </w:p>
          <w:p w14:paraId="356067A4"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public static final String TAG = "MyService";  </w:t>
            </w:r>
          </w:p>
          <w:p w14:paraId="4E74C888"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w:t>
            </w:r>
          </w:p>
          <w:p w14:paraId="713DEDF5"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private MyBinder mBinder = new MyBinder();  </w:t>
            </w:r>
          </w:p>
          <w:p w14:paraId="6FDEC710"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w:t>
            </w:r>
          </w:p>
          <w:p w14:paraId="5087A2C7"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@Override  </w:t>
            </w:r>
          </w:p>
          <w:p w14:paraId="7E7C90C5"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public void onCreate() {  </w:t>
            </w:r>
          </w:p>
          <w:p w14:paraId="0BCAC5AA"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super.onCreate();  </w:t>
            </w:r>
          </w:p>
          <w:p w14:paraId="7D0DB40A"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Log.d(TAG, "onCreate() executed");  </w:t>
            </w:r>
          </w:p>
          <w:p w14:paraId="11C0E70F"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  </w:t>
            </w:r>
          </w:p>
          <w:p w14:paraId="306CF501"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w:t>
            </w:r>
          </w:p>
          <w:p w14:paraId="5EFFF6F0"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@Override  </w:t>
            </w:r>
          </w:p>
          <w:p w14:paraId="1CB12B48"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public int onStartCommand(Intent intent, int flags, int startId) {  </w:t>
            </w:r>
          </w:p>
          <w:p w14:paraId="53D637AE"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Log.d(TAG, "onStartCommand() executed");  </w:t>
            </w:r>
          </w:p>
          <w:p w14:paraId="5C22F5D6"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return super.onStartCommand(intent, flags, startId);  </w:t>
            </w:r>
          </w:p>
          <w:p w14:paraId="443DF499"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  </w:t>
            </w:r>
          </w:p>
          <w:p w14:paraId="17DD73F7"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w:t>
            </w:r>
          </w:p>
          <w:p w14:paraId="25B6912A"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@Override  </w:t>
            </w:r>
          </w:p>
          <w:p w14:paraId="67EBC834"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public void onDestroy() {  </w:t>
            </w:r>
          </w:p>
          <w:p w14:paraId="5B6C6BD3"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super.onDestroy();  </w:t>
            </w:r>
          </w:p>
          <w:p w14:paraId="69715DEF"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lastRenderedPageBreak/>
              <w:t>        Log.d(TAG, "onDestroy() executed");  </w:t>
            </w:r>
          </w:p>
          <w:p w14:paraId="3D2D8353"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  </w:t>
            </w:r>
          </w:p>
          <w:p w14:paraId="1613D767"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w:t>
            </w:r>
          </w:p>
          <w:p w14:paraId="123B5281"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@Override  </w:t>
            </w:r>
          </w:p>
          <w:p w14:paraId="08D8C84D"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public IBinder onBind(Intent intent) {  </w:t>
            </w:r>
          </w:p>
          <w:p w14:paraId="7F88F69A"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return mBinder;  </w:t>
            </w:r>
          </w:p>
          <w:p w14:paraId="446980D5"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  </w:t>
            </w:r>
          </w:p>
          <w:p w14:paraId="1E805435"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w:t>
            </w:r>
          </w:p>
          <w:p w14:paraId="3C2B2D27"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class MyBinder extends Binder {  </w:t>
            </w:r>
          </w:p>
          <w:p w14:paraId="5F6FF7F9"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w:t>
            </w:r>
          </w:p>
          <w:p w14:paraId="6588FE3F"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public void startDownload() {  </w:t>
            </w:r>
          </w:p>
          <w:p w14:paraId="538E9B37"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Log.d("TAG", "startDownload() executed");  </w:t>
            </w:r>
          </w:p>
          <w:p w14:paraId="20E56F24"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 执行具体的下载任务  </w:t>
            </w:r>
          </w:p>
          <w:p w14:paraId="1CE5699C"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  </w:t>
            </w:r>
          </w:p>
          <w:p w14:paraId="28113B9F"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w:t>
            </w:r>
          </w:p>
          <w:p w14:paraId="38291436"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  </w:t>
            </w:r>
          </w:p>
          <w:p w14:paraId="1AF9201B"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w:t>
            </w:r>
          </w:p>
          <w:p w14:paraId="62516008"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w:t>
            </w:r>
          </w:p>
          <w:p w14:paraId="66DE03E5" w14:textId="77777777" w:rsidR="003C4F67" w:rsidRPr="00EE5F26" w:rsidRDefault="003C4F67" w:rsidP="00A023FA">
            <w:pPr>
              <w:widowControl/>
              <w:autoSpaceDE w:val="0"/>
              <w:autoSpaceDN w:val="0"/>
              <w:adjustRightInd w:val="0"/>
              <w:jc w:val="left"/>
              <w:rPr>
                <w:rStyle w:val="hljs-class"/>
              </w:rPr>
            </w:pPr>
            <w:r w:rsidRPr="00EE5F26">
              <w:rPr>
                <w:rStyle w:val="hljs-class"/>
              </w:rPr>
              <w:t>这里我们新增了一个MyBinder类继承自Binder类，然后在MyBinder中添加了一个startDownload()方法用于在后台执行下载任务，当然这里并不是真正地去下载某个东西，只是做个</w:t>
            </w:r>
            <w:hyperlink r:id="rId11" w:history="1">
              <w:r w:rsidRPr="00EE5F26">
                <w:rPr>
                  <w:rStyle w:val="hljs-class"/>
                </w:rPr>
                <w:t>测试</w:t>
              </w:r>
            </w:hyperlink>
            <w:r w:rsidRPr="00EE5F26">
              <w:rPr>
                <w:rStyle w:val="hljs-class"/>
              </w:rPr>
              <w:t>，所以startDownload()方法只是打印了一行日志。</w:t>
            </w:r>
          </w:p>
          <w:p w14:paraId="6E486518" w14:textId="77777777" w:rsidR="003C4F67" w:rsidRPr="00EE5F26" w:rsidRDefault="003C4F67" w:rsidP="00A023FA">
            <w:pPr>
              <w:widowControl/>
              <w:autoSpaceDE w:val="0"/>
              <w:autoSpaceDN w:val="0"/>
              <w:adjustRightInd w:val="0"/>
              <w:jc w:val="left"/>
              <w:rPr>
                <w:rStyle w:val="hljs-class"/>
              </w:rPr>
            </w:pPr>
          </w:p>
          <w:p w14:paraId="6A5B420D" w14:textId="77777777" w:rsidR="003C4F67" w:rsidRPr="00EE5F26" w:rsidRDefault="003C4F67" w:rsidP="00A023FA">
            <w:pPr>
              <w:widowControl/>
              <w:autoSpaceDE w:val="0"/>
              <w:autoSpaceDN w:val="0"/>
              <w:adjustRightInd w:val="0"/>
              <w:jc w:val="left"/>
              <w:rPr>
                <w:rStyle w:val="hljs-class"/>
              </w:rPr>
            </w:pPr>
            <w:r w:rsidRPr="00EE5F26">
              <w:rPr>
                <w:rStyle w:val="hljs-class"/>
              </w:rPr>
              <w:t>然后修改activity_main.xml中的代码，在布局文件中添加用于绑定Service和取消绑定Service的按钮：</w:t>
            </w:r>
          </w:p>
          <w:p w14:paraId="4A01E223"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&lt;LinearLayout xmlns:android="http://schemas.android.com/apk/res/android"  </w:t>
            </w:r>
          </w:p>
          <w:p w14:paraId="454D2464"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android:layout_width="match_parent"  </w:t>
            </w:r>
          </w:p>
          <w:p w14:paraId="3B79FBB3"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android:layout_height="match_parent"  </w:t>
            </w:r>
          </w:p>
          <w:p w14:paraId="51B9E708"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android:orientation="vertical" &gt;  </w:t>
            </w:r>
          </w:p>
          <w:p w14:paraId="63E0F20D"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w:t>
            </w:r>
          </w:p>
          <w:p w14:paraId="47B2B5E3"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&lt;Button  </w:t>
            </w:r>
          </w:p>
          <w:p w14:paraId="2DF8A526"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android:id="@+id/start_service"  </w:t>
            </w:r>
          </w:p>
          <w:p w14:paraId="36E47AEC"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android:layout_width="match_parent"  </w:t>
            </w:r>
          </w:p>
          <w:p w14:paraId="764C7A96"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lastRenderedPageBreak/>
              <w:t>        android:layout_height="wrap_content"  </w:t>
            </w:r>
          </w:p>
          <w:p w14:paraId="6F07B7F0"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android:text="Start Service" /&gt;  </w:t>
            </w:r>
          </w:p>
          <w:p w14:paraId="16285E50"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w:t>
            </w:r>
          </w:p>
          <w:p w14:paraId="25B6DABC"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&lt;Button  </w:t>
            </w:r>
          </w:p>
          <w:p w14:paraId="72F2368F"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android:id="@+id/stop_service"  </w:t>
            </w:r>
          </w:p>
          <w:p w14:paraId="51240B1A"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android:layout_width="match_parent"  </w:t>
            </w:r>
          </w:p>
          <w:p w14:paraId="6ECAC7B9"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android:layout_height="wrap_content"  </w:t>
            </w:r>
          </w:p>
          <w:p w14:paraId="745CF7E5"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android:text="Stop Service" /&gt;  </w:t>
            </w:r>
          </w:p>
          <w:p w14:paraId="2D9EF76A"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w:t>
            </w:r>
          </w:p>
          <w:p w14:paraId="468674A6"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&lt;Button  </w:t>
            </w:r>
          </w:p>
          <w:p w14:paraId="2F35E7A9"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android:id="@+id/bind_service"  </w:t>
            </w:r>
          </w:p>
          <w:p w14:paraId="420512B0"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android:layout_width="match_parent"  </w:t>
            </w:r>
          </w:p>
          <w:p w14:paraId="57AAD10A"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android:layout_height="wrap_content"  </w:t>
            </w:r>
          </w:p>
          <w:p w14:paraId="4F224413"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android:text="Bind Service" /&gt;  </w:t>
            </w:r>
          </w:p>
          <w:p w14:paraId="709A65C4"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w:t>
            </w:r>
          </w:p>
          <w:p w14:paraId="6E3EFA60"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&lt;Button   </w:t>
            </w:r>
          </w:p>
          <w:p w14:paraId="01181D8E"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android:id="@+id/unbind_service"  </w:t>
            </w:r>
          </w:p>
          <w:p w14:paraId="15327AA0"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android:layout_width="match_parent"  </w:t>
            </w:r>
          </w:p>
          <w:p w14:paraId="4C96FBC8"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android:layout_height="wrap_content"  </w:t>
            </w:r>
          </w:p>
          <w:p w14:paraId="5745FAB7"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android:text="Unbind Service"  </w:t>
            </w:r>
          </w:p>
          <w:p w14:paraId="32B0128D"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/&gt;  </w:t>
            </w:r>
          </w:p>
          <w:p w14:paraId="27C47D6C"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w:t>
            </w:r>
          </w:p>
          <w:p w14:paraId="380C55AD"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&lt;/LinearLayout&gt;  </w:t>
            </w:r>
          </w:p>
          <w:p w14:paraId="4C3FA597" w14:textId="77777777" w:rsidR="003C4F67" w:rsidRPr="00EE5F26" w:rsidRDefault="003C4F67" w:rsidP="00A023FA">
            <w:pPr>
              <w:widowControl/>
              <w:autoSpaceDE w:val="0"/>
              <w:autoSpaceDN w:val="0"/>
              <w:adjustRightInd w:val="0"/>
              <w:jc w:val="left"/>
              <w:rPr>
                <w:rStyle w:val="hljs-class"/>
              </w:rPr>
            </w:pPr>
            <w:r w:rsidRPr="00EE5F26">
              <w:rPr>
                <w:rStyle w:val="hljs-class"/>
              </w:rPr>
              <w:t>接下来再修改MainActivity中的代码，让MainActivity和MyService之间建立关联，代码如下所示：</w:t>
            </w:r>
          </w:p>
          <w:p w14:paraId="40C0603B"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public class MainActivity extends Activity implements OnClickListener {  </w:t>
            </w:r>
          </w:p>
          <w:p w14:paraId="2F389120"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private Button startService;  </w:t>
            </w:r>
          </w:p>
          <w:p w14:paraId="28243C5D"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private Button stopService;  </w:t>
            </w:r>
          </w:p>
          <w:p w14:paraId="112C770E"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private Button bindService;  </w:t>
            </w:r>
          </w:p>
          <w:p w14:paraId="71E0218F"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private Button unbindService;  </w:t>
            </w:r>
          </w:p>
          <w:p w14:paraId="3E74641C"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w:t>
            </w:r>
          </w:p>
          <w:p w14:paraId="12315513"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private MyService.MyBinder myBinder;  </w:t>
            </w:r>
          </w:p>
          <w:p w14:paraId="099977A6"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w:t>
            </w:r>
          </w:p>
          <w:p w14:paraId="5F8FC231"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lastRenderedPageBreak/>
              <w:t>    private ServiceConnection connection = new ServiceConnection() {  </w:t>
            </w:r>
          </w:p>
          <w:p w14:paraId="2919B60E"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w:t>
            </w:r>
          </w:p>
          <w:p w14:paraId="5A6A1246"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@Override  </w:t>
            </w:r>
          </w:p>
          <w:p w14:paraId="324BE371"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public void onServiceDisconnected(ComponentName name) {  </w:t>
            </w:r>
          </w:p>
          <w:p w14:paraId="246141FD"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  </w:t>
            </w:r>
          </w:p>
          <w:p w14:paraId="422D5BE1"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w:t>
            </w:r>
          </w:p>
          <w:p w14:paraId="612A9FD4"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@Override  </w:t>
            </w:r>
          </w:p>
          <w:p w14:paraId="3B4260BB"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public void onServiceConnected(ComponentName name, IBinder service) {  </w:t>
            </w:r>
          </w:p>
          <w:p w14:paraId="7C85C22B"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myBinder = (MyService.MyBinder) service;  </w:t>
            </w:r>
          </w:p>
          <w:p w14:paraId="3276DC77"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myBinder.startDownload();  </w:t>
            </w:r>
          </w:p>
          <w:p w14:paraId="14F489FD"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  </w:t>
            </w:r>
          </w:p>
          <w:p w14:paraId="045E70B3"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  </w:t>
            </w:r>
          </w:p>
          <w:p w14:paraId="361648F0"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w:t>
            </w:r>
          </w:p>
          <w:p w14:paraId="0FF8E4B9"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@Override  </w:t>
            </w:r>
          </w:p>
          <w:p w14:paraId="5A6B5643"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protected void onCreate(Bundle savedInstanceState) {  </w:t>
            </w:r>
          </w:p>
          <w:p w14:paraId="62D92600"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super.onCreate(savedInstanceState);  </w:t>
            </w:r>
          </w:p>
          <w:p w14:paraId="3F93A9CA"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setContentView(R.layout.activity_main);  </w:t>
            </w:r>
          </w:p>
          <w:p w14:paraId="1EE5716B"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startService = (Button) findViewById(R.id.start_service);  </w:t>
            </w:r>
          </w:p>
          <w:p w14:paraId="633CD0D6"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stopService = (Button) findViewById(R.id.stop_service);  </w:t>
            </w:r>
          </w:p>
          <w:p w14:paraId="2F24A013"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bindService = (Button) findViewById(R.id.bind_service);  </w:t>
            </w:r>
          </w:p>
          <w:p w14:paraId="2B1DB5D2"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unbindService = (Button) findViewById(R.id.unbind_service);  </w:t>
            </w:r>
          </w:p>
          <w:p w14:paraId="2DD5069E"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startService.setOnClickListener(this);  </w:t>
            </w:r>
          </w:p>
          <w:p w14:paraId="606BA042"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stopService.setOnClickListener(this);  </w:t>
            </w:r>
          </w:p>
          <w:p w14:paraId="1BEFDB0C"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bindService.setOnClickListener(this);  </w:t>
            </w:r>
          </w:p>
          <w:p w14:paraId="5BB31162"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unbindService.setOnClickListener(this);  </w:t>
            </w:r>
          </w:p>
          <w:p w14:paraId="7FAEB503"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  </w:t>
            </w:r>
          </w:p>
          <w:p w14:paraId="6C63412D"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w:t>
            </w:r>
          </w:p>
          <w:p w14:paraId="36C85CC0"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@Override  </w:t>
            </w:r>
          </w:p>
          <w:p w14:paraId="3F9AFFE7"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public void onClick(View v) {  </w:t>
            </w:r>
          </w:p>
          <w:p w14:paraId="385805B4"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switch (v.getId()) {  </w:t>
            </w:r>
          </w:p>
          <w:p w14:paraId="23DF9A7E"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case R.id.start_service:  </w:t>
            </w:r>
          </w:p>
          <w:p w14:paraId="54368DEB"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Intent startIntent = new Intent(this, MyService.class);  </w:t>
            </w:r>
          </w:p>
          <w:p w14:paraId="4BEF4869"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lastRenderedPageBreak/>
              <w:t>            startService(startIntent);  </w:t>
            </w:r>
          </w:p>
          <w:p w14:paraId="35B9CE65"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break;  </w:t>
            </w:r>
          </w:p>
          <w:p w14:paraId="342FC1E6"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case R.id.stop_service:  </w:t>
            </w:r>
          </w:p>
          <w:p w14:paraId="272E59CA"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Intent stopIntent = new Intent(this, MyService.class);  </w:t>
            </w:r>
          </w:p>
          <w:p w14:paraId="38376DEE"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stopService(stopIntent);  </w:t>
            </w:r>
          </w:p>
          <w:p w14:paraId="41810B3E"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break;  </w:t>
            </w:r>
          </w:p>
          <w:p w14:paraId="0E9923D1"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case R.id.bind_service:  </w:t>
            </w:r>
          </w:p>
          <w:p w14:paraId="23FFB7AF"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Intent bindIntent = new Intent(this, MyService.class);  </w:t>
            </w:r>
          </w:p>
          <w:p w14:paraId="2436753D"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bindService(bindIntent, connection, BIND_AUTO_CREATE);  </w:t>
            </w:r>
          </w:p>
          <w:p w14:paraId="583C75A2"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break;  </w:t>
            </w:r>
          </w:p>
          <w:p w14:paraId="2279A4D7"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case R.id.unbind_service:  </w:t>
            </w:r>
          </w:p>
          <w:p w14:paraId="2FB58F8B"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unbindService(connection);  </w:t>
            </w:r>
          </w:p>
          <w:p w14:paraId="63508D41"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break;  </w:t>
            </w:r>
          </w:p>
          <w:p w14:paraId="2447D493"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default:  </w:t>
            </w:r>
          </w:p>
          <w:p w14:paraId="72B2DCB2"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break;  </w:t>
            </w:r>
          </w:p>
          <w:p w14:paraId="52C99BF0"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  </w:t>
            </w:r>
          </w:p>
          <w:p w14:paraId="1B702905"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  </w:t>
            </w:r>
          </w:p>
          <w:p w14:paraId="38E26EB2"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w:t>
            </w:r>
          </w:p>
          <w:p w14:paraId="61BD803F"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w:t>
            </w:r>
          </w:p>
          <w:p w14:paraId="3DEDEC12" w14:textId="77777777" w:rsidR="003C4F67" w:rsidRPr="00EE5F26" w:rsidRDefault="003C4F67" w:rsidP="00A023FA">
            <w:pPr>
              <w:widowControl/>
              <w:autoSpaceDE w:val="0"/>
              <w:autoSpaceDN w:val="0"/>
              <w:adjustRightInd w:val="0"/>
              <w:jc w:val="left"/>
              <w:rPr>
                <w:rStyle w:val="hljs-class"/>
              </w:rPr>
            </w:pPr>
            <w:r w:rsidRPr="00EE5F26">
              <w:rPr>
                <w:rStyle w:val="hljs-class"/>
              </w:rPr>
              <w:t>可以看到，这里我们首先创建了一个ServiceConnection的匿名类，在里面重写了onServiceConnected()方法和onServiceDisconnected()方法，这两个方法分别会在Activity与Service建立关联和解除关联的时候调用。在onServiceConnected()方法中，我们又通过向下转型得到了MyBinder的实例，有了这个实例，Activity和Service之间的关系就变得非常紧密了。现在我们可以在Activity中根据具体的场景来调用MyBinder中的任何public方法，即实现了Activity指挥Service干什么Service就去干什么的功能。</w:t>
            </w:r>
          </w:p>
          <w:p w14:paraId="6B8639B1" w14:textId="77777777" w:rsidR="003C4F67" w:rsidRPr="00EE5F26" w:rsidRDefault="003C4F67" w:rsidP="00A023FA">
            <w:pPr>
              <w:widowControl/>
              <w:autoSpaceDE w:val="0"/>
              <w:autoSpaceDN w:val="0"/>
              <w:adjustRightInd w:val="0"/>
              <w:jc w:val="left"/>
              <w:rPr>
                <w:rStyle w:val="hljs-class"/>
              </w:rPr>
            </w:pPr>
          </w:p>
          <w:p w14:paraId="17601C43" w14:textId="77777777" w:rsidR="003C4F67" w:rsidRPr="00EE5F26" w:rsidRDefault="003C4F67" w:rsidP="00A023FA">
            <w:pPr>
              <w:widowControl/>
              <w:autoSpaceDE w:val="0"/>
              <w:autoSpaceDN w:val="0"/>
              <w:adjustRightInd w:val="0"/>
              <w:jc w:val="left"/>
              <w:rPr>
                <w:rStyle w:val="hljs-class"/>
              </w:rPr>
            </w:pPr>
            <w:r w:rsidRPr="00EE5F26">
              <w:rPr>
                <w:rStyle w:val="hljs-class"/>
              </w:rPr>
              <w:t>当然，现在Activity和Service其实还没关联起来了呢，这个功能是在Bind Service按钮的点击事件里完成的。可以看到，这里我们仍然是构建出了一个Intent对象，然后调用bindService()方法将Activity和Service进行绑定。bindService()方法接收三个参数，第一个参数就是刚刚构建出的Intent对象，第二个参数是前面创建出的ServiceConnection的实例，第三个参数是一个标志位，这里传入BIND_AUTO_CREATE表示在Activity和Service建立关联后自动创建Service，这会</w:t>
            </w:r>
            <w:r w:rsidRPr="00EE5F26">
              <w:rPr>
                <w:rStyle w:val="hljs-class"/>
              </w:rPr>
              <w:lastRenderedPageBreak/>
              <w:t>使得MyService中的onCreate()方法得到执行，但onStartCommand()方法不会执行。</w:t>
            </w:r>
          </w:p>
          <w:p w14:paraId="5D28EB9D" w14:textId="77777777" w:rsidR="003C4F67" w:rsidRPr="00EE5F26" w:rsidRDefault="003C4F67" w:rsidP="00A023FA">
            <w:pPr>
              <w:widowControl/>
              <w:autoSpaceDE w:val="0"/>
              <w:autoSpaceDN w:val="0"/>
              <w:adjustRightInd w:val="0"/>
              <w:jc w:val="left"/>
              <w:rPr>
                <w:rStyle w:val="hljs-class"/>
              </w:rPr>
            </w:pPr>
          </w:p>
          <w:p w14:paraId="05E3C57F" w14:textId="77777777" w:rsidR="003C4F67" w:rsidRPr="00EE5F26" w:rsidRDefault="003C4F67" w:rsidP="00A023FA">
            <w:pPr>
              <w:widowControl/>
              <w:autoSpaceDE w:val="0"/>
              <w:autoSpaceDN w:val="0"/>
              <w:adjustRightInd w:val="0"/>
              <w:jc w:val="left"/>
              <w:rPr>
                <w:rStyle w:val="hljs-class"/>
              </w:rPr>
            </w:pPr>
            <w:r w:rsidRPr="00EE5F26">
              <w:rPr>
                <w:rStyle w:val="hljs-class"/>
              </w:rPr>
              <w:t>然后如何我们想解除Activity和Service之间的关联怎么办呢？调用一下unbindService()方法就可以了，这也是Unbind Service按钮的点击事件里实现的逻辑。</w:t>
            </w:r>
          </w:p>
          <w:p w14:paraId="0E1C5C5A" w14:textId="77777777" w:rsidR="003C4F67" w:rsidRPr="00EE5F26" w:rsidRDefault="003C4F67" w:rsidP="00A023FA">
            <w:pPr>
              <w:widowControl/>
              <w:autoSpaceDE w:val="0"/>
              <w:autoSpaceDN w:val="0"/>
              <w:adjustRightInd w:val="0"/>
              <w:jc w:val="left"/>
              <w:rPr>
                <w:rStyle w:val="hljs-class"/>
              </w:rPr>
            </w:pPr>
          </w:p>
          <w:p w14:paraId="710F998C" w14:textId="77777777" w:rsidR="003C4F67" w:rsidRPr="00EE5F26" w:rsidRDefault="003C4F67" w:rsidP="00A023FA">
            <w:pPr>
              <w:widowControl/>
              <w:autoSpaceDE w:val="0"/>
              <w:autoSpaceDN w:val="0"/>
              <w:adjustRightInd w:val="0"/>
              <w:jc w:val="left"/>
              <w:rPr>
                <w:rStyle w:val="hljs-class"/>
              </w:rPr>
            </w:pPr>
            <w:r w:rsidRPr="00EE5F26">
              <w:rPr>
                <w:rStyle w:val="hljs-class"/>
              </w:rPr>
              <w:t>现在让我们重新运行一下程序吧，在MainActivity中点击一下Bind Service按钮，LogCat里的打印日志如下图所示：</w:t>
            </w:r>
          </w:p>
          <w:p w14:paraId="7E827A2E" w14:textId="77777777" w:rsidR="003C4F67" w:rsidRPr="00EE5F26" w:rsidRDefault="003C4F67" w:rsidP="00A023FA">
            <w:pPr>
              <w:widowControl/>
              <w:autoSpaceDE w:val="0"/>
              <w:autoSpaceDN w:val="0"/>
              <w:adjustRightInd w:val="0"/>
              <w:jc w:val="left"/>
              <w:rPr>
                <w:rStyle w:val="hljs-class"/>
              </w:rPr>
            </w:pPr>
          </w:p>
          <w:p w14:paraId="6E962D52" w14:textId="77777777" w:rsidR="003C4F67" w:rsidRPr="00EE5F26" w:rsidRDefault="003C4F67" w:rsidP="00A023FA">
            <w:pPr>
              <w:widowControl/>
              <w:autoSpaceDE w:val="0"/>
              <w:autoSpaceDN w:val="0"/>
              <w:adjustRightInd w:val="0"/>
              <w:jc w:val="center"/>
              <w:rPr>
                <w:rStyle w:val="hljs-class"/>
              </w:rPr>
            </w:pPr>
            <w:r w:rsidRPr="00EE5F26">
              <w:rPr>
                <w:rStyle w:val="hljs-class"/>
                <w:noProof/>
              </w:rPr>
              <w:drawing>
                <wp:inline distT="0" distB="0" distL="0" distR="0" wp14:anchorId="020DB754" wp14:editId="633EC9B6">
                  <wp:extent cx="3810000" cy="855345"/>
                  <wp:effectExtent l="0" t="0" r="0" b="825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855345"/>
                          </a:xfrm>
                          <a:prstGeom prst="rect">
                            <a:avLst/>
                          </a:prstGeom>
                          <a:noFill/>
                          <a:ln>
                            <a:noFill/>
                          </a:ln>
                        </pic:spPr>
                      </pic:pic>
                    </a:graphicData>
                  </a:graphic>
                </wp:inline>
              </w:drawing>
            </w:r>
          </w:p>
          <w:p w14:paraId="12559150" w14:textId="77777777" w:rsidR="003C4F67" w:rsidRPr="00EE5F26" w:rsidRDefault="003C4F67" w:rsidP="00A023FA">
            <w:pPr>
              <w:widowControl/>
              <w:autoSpaceDE w:val="0"/>
              <w:autoSpaceDN w:val="0"/>
              <w:adjustRightInd w:val="0"/>
              <w:jc w:val="center"/>
              <w:rPr>
                <w:rStyle w:val="hljs-class"/>
              </w:rPr>
            </w:pPr>
          </w:p>
          <w:p w14:paraId="77B45A8A" w14:textId="77777777" w:rsidR="003C4F67" w:rsidRPr="00EE5F26" w:rsidRDefault="003C4F67" w:rsidP="00A023FA">
            <w:pPr>
              <w:widowControl/>
              <w:autoSpaceDE w:val="0"/>
              <w:autoSpaceDN w:val="0"/>
              <w:adjustRightInd w:val="0"/>
              <w:jc w:val="left"/>
              <w:rPr>
                <w:rStyle w:val="hljs-class"/>
              </w:rPr>
            </w:pPr>
            <w:r w:rsidRPr="00EE5F26">
              <w:rPr>
                <w:rStyle w:val="hljs-class"/>
              </w:rPr>
              <w:t>另外需要注意，任何一个Service在整个应用程序范围内都是通用的，即MyService不仅可以和MainActivity建立关联，还可以和任何一个Activity建立关联，而且在建立关联时它们都可以获取到相同的MyBinder实例。</w:t>
            </w:r>
          </w:p>
          <w:p w14:paraId="5D024DFA" w14:textId="77777777" w:rsidR="003C4F67" w:rsidRPr="00EE5F26" w:rsidRDefault="003C4F67" w:rsidP="00A023FA">
            <w:pPr>
              <w:widowControl/>
              <w:autoSpaceDE w:val="0"/>
              <w:autoSpaceDN w:val="0"/>
              <w:adjustRightInd w:val="0"/>
              <w:jc w:val="left"/>
              <w:rPr>
                <w:rStyle w:val="hljs-class"/>
              </w:rPr>
            </w:pPr>
          </w:p>
          <w:p w14:paraId="3C7654C0" w14:textId="77777777" w:rsidR="003C4F67" w:rsidRPr="00EE5F26" w:rsidRDefault="003C4F67" w:rsidP="00A023FA">
            <w:pPr>
              <w:widowControl/>
              <w:autoSpaceDE w:val="0"/>
              <w:autoSpaceDN w:val="0"/>
              <w:adjustRightInd w:val="0"/>
              <w:jc w:val="left"/>
              <w:rPr>
                <w:rStyle w:val="hljs-class"/>
              </w:rPr>
            </w:pPr>
            <w:r w:rsidRPr="00EE5F26">
              <w:rPr>
                <w:rStyle w:val="hljs-class"/>
              </w:rPr>
              <w:t>如何销毁Service</w:t>
            </w:r>
          </w:p>
          <w:p w14:paraId="229E16EE" w14:textId="77777777" w:rsidR="003C4F67" w:rsidRPr="00EE5F26" w:rsidRDefault="003C4F67" w:rsidP="00A023FA">
            <w:pPr>
              <w:widowControl/>
              <w:autoSpaceDE w:val="0"/>
              <w:autoSpaceDN w:val="0"/>
              <w:adjustRightInd w:val="0"/>
              <w:jc w:val="left"/>
              <w:rPr>
                <w:rStyle w:val="hljs-class"/>
              </w:rPr>
            </w:pPr>
          </w:p>
          <w:p w14:paraId="25E25F63" w14:textId="77777777" w:rsidR="003C4F67" w:rsidRPr="00EE5F26" w:rsidRDefault="003C4F67" w:rsidP="00A023FA">
            <w:pPr>
              <w:widowControl/>
              <w:autoSpaceDE w:val="0"/>
              <w:autoSpaceDN w:val="0"/>
              <w:adjustRightInd w:val="0"/>
              <w:jc w:val="left"/>
              <w:rPr>
                <w:rStyle w:val="hljs-class"/>
              </w:rPr>
            </w:pPr>
            <w:r w:rsidRPr="00EE5F26">
              <w:rPr>
                <w:rStyle w:val="hljs-class"/>
              </w:rPr>
              <w:t>在Service的基本用法这一部分，我们介绍了销毁Service最简单的一种情况，点击Start Service按钮启动Service，再点击Stop Service按钮停止Service，这样MyService就被销毁了，可以看到打印日志如下所示：</w:t>
            </w:r>
          </w:p>
          <w:p w14:paraId="787211E8" w14:textId="77777777" w:rsidR="003C4F67" w:rsidRPr="00EE5F26" w:rsidRDefault="003C4F67" w:rsidP="00A023FA">
            <w:pPr>
              <w:widowControl/>
              <w:autoSpaceDE w:val="0"/>
              <w:autoSpaceDN w:val="0"/>
              <w:adjustRightInd w:val="0"/>
              <w:jc w:val="left"/>
              <w:rPr>
                <w:rStyle w:val="hljs-class"/>
              </w:rPr>
            </w:pPr>
          </w:p>
          <w:p w14:paraId="4B25F348" w14:textId="77777777" w:rsidR="003C4F67" w:rsidRPr="00EE5F26" w:rsidRDefault="003C4F67" w:rsidP="00A023FA">
            <w:pPr>
              <w:widowControl/>
              <w:autoSpaceDE w:val="0"/>
              <w:autoSpaceDN w:val="0"/>
              <w:adjustRightInd w:val="0"/>
              <w:jc w:val="left"/>
              <w:rPr>
                <w:rStyle w:val="hljs-class"/>
              </w:rPr>
            </w:pPr>
            <w:r w:rsidRPr="00EE5F26">
              <w:rPr>
                <w:rStyle w:val="hljs-class"/>
                <w:noProof/>
              </w:rPr>
              <w:drawing>
                <wp:inline distT="0" distB="0" distL="0" distR="0" wp14:anchorId="7ACD2DCC" wp14:editId="2C62E46B">
                  <wp:extent cx="4707255" cy="109220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07255" cy="1092200"/>
                          </a:xfrm>
                          <a:prstGeom prst="rect">
                            <a:avLst/>
                          </a:prstGeom>
                          <a:noFill/>
                          <a:ln>
                            <a:noFill/>
                          </a:ln>
                        </pic:spPr>
                      </pic:pic>
                    </a:graphicData>
                  </a:graphic>
                </wp:inline>
              </w:drawing>
            </w:r>
          </w:p>
          <w:p w14:paraId="09F2F0B2" w14:textId="77777777" w:rsidR="003C4F67" w:rsidRPr="00EE5F26" w:rsidRDefault="003C4F67" w:rsidP="00A023FA">
            <w:pPr>
              <w:widowControl/>
              <w:autoSpaceDE w:val="0"/>
              <w:autoSpaceDN w:val="0"/>
              <w:adjustRightInd w:val="0"/>
              <w:jc w:val="center"/>
              <w:rPr>
                <w:rStyle w:val="hljs-class"/>
              </w:rPr>
            </w:pPr>
          </w:p>
          <w:p w14:paraId="4808807B" w14:textId="77777777" w:rsidR="003C4F67" w:rsidRPr="00EE5F26" w:rsidRDefault="003C4F67" w:rsidP="00A023FA">
            <w:pPr>
              <w:widowControl/>
              <w:autoSpaceDE w:val="0"/>
              <w:autoSpaceDN w:val="0"/>
              <w:adjustRightInd w:val="0"/>
              <w:jc w:val="left"/>
              <w:rPr>
                <w:rStyle w:val="hljs-class"/>
              </w:rPr>
            </w:pPr>
            <w:r w:rsidRPr="00EE5F26">
              <w:rPr>
                <w:rStyle w:val="hljs-class"/>
              </w:rPr>
              <w:t>那么如果我们是点击的Bind Service按钮呢？由于在绑定Service的时候指定的标志位是BIND_AUTO_CREATE，说明点击Bind Service按钮的时候Service也会被创</w:t>
            </w:r>
            <w:r w:rsidRPr="00EE5F26">
              <w:rPr>
                <w:rStyle w:val="hljs-class"/>
              </w:rPr>
              <w:lastRenderedPageBreak/>
              <w:t>建，这时应该怎么销毁Service呢？其实也很简单，点击一下Unbind Service按钮，将Activity和Service的关联解除就可以了。</w:t>
            </w:r>
          </w:p>
          <w:p w14:paraId="0935C1C8" w14:textId="77777777" w:rsidR="003C4F67" w:rsidRPr="00EE5F26" w:rsidRDefault="003C4F67" w:rsidP="00A023FA">
            <w:pPr>
              <w:widowControl/>
              <w:autoSpaceDE w:val="0"/>
              <w:autoSpaceDN w:val="0"/>
              <w:adjustRightInd w:val="0"/>
              <w:jc w:val="left"/>
              <w:rPr>
                <w:rStyle w:val="hljs-class"/>
              </w:rPr>
            </w:pPr>
          </w:p>
          <w:p w14:paraId="6E57D9FD" w14:textId="77777777" w:rsidR="003C4F67" w:rsidRPr="00EE5F26" w:rsidRDefault="003C4F67" w:rsidP="00A023FA">
            <w:pPr>
              <w:widowControl/>
              <w:autoSpaceDE w:val="0"/>
              <w:autoSpaceDN w:val="0"/>
              <w:adjustRightInd w:val="0"/>
              <w:jc w:val="left"/>
              <w:rPr>
                <w:rStyle w:val="hljs-class"/>
              </w:rPr>
            </w:pPr>
            <w:r w:rsidRPr="00EE5F26">
              <w:rPr>
                <w:rStyle w:val="hljs-class"/>
              </w:rPr>
              <w:t>先点击一下Bind Service按钮，再点击一下Unbind Service按钮，打印日志如下所示：</w:t>
            </w:r>
          </w:p>
          <w:p w14:paraId="3B52B1ED" w14:textId="77777777" w:rsidR="003C4F67" w:rsidRPr="00EE5F26" w:rsidRDefault="003C4F67" w:rsidP="00A023FA">
            <w:pPr>
              <w:widowControl/>
              <w:autoSpaceDE w:val="0"/>
              <w:autoSpaceDN w:val="0"/>
              <w:adjustRightInd w:val="0"/>
              <w:jc w:val="left"/>
              <w:rPr>
                <w:rStyle w:val="hljs-class"/>
              </w:rPr>
            </w:pPr>
          </w:p>
          <w:p w14:paraId="6E80A40A" w14:textId="77777777" w:rsidR="003C4F67" w:rsidRPr="00EE5F26" w:rsidRDefault="003C4F67" w:rsidP="00A023FA">
            <w:pPr>
              <w:widowControl/>
              <w:autoSpaceDE w:val="0"/>
              <w:autoSpaceDN w:val="0"/>
              <w:adjustRightInd w:val="0"/>
              <w:jc w:val="left"/>
              <w:rPr>
                <w:rStyle w:val="hljs-class"/>
              </w:rPr>
            </w:pPr>
            <w:r w:rsidRPr="00EE5F26">
              <w:rPr>
                <w:rStyle w:val="hljs-class"/>
                <w:noProof/>
              </w:rPr>
              <w:drawing>
                <wp:inline distT="0" distB="0" distL="0" distR="0" wp14:anchorId="68E1B9B4" wp14:editId="369E309E">
                  <wp:extent cx="5448340" cy="1444202"/>
                  <wp:effectExtent l="0" t="0" r="0" b="381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0384" cy="1447394"/>
                          </a:xfrm>
                          <a:prstGeom prst="rect">
                            <a:avLst/>
                          </a:prstGeom>
                          <a:noFill/>
                          <a:ln>
                            <a:noFill/>
                          </a:ln>
                        </pic:spPr>
                      </pic:pic>
                    </a:graphicData>
                  </a:graphic>
                </wp:inline>
              </w:drawing>
            </w:r>
          </w:p>
          <w:p w14:paraId="582216C2" w14:textId="77777777" w:rsidR="003C4F67" w:rsidRPr="00EE5F26" w:rsidRDefault="003C4F67" w:rsidP="00A023FA">
            <w:pPr>
              <w:widowControl/>
              <w:autoSpaceDE w:val="0"/>
              <w:autoSpaceDN w:val="0"/>
              <w:adjustRightInd w:val="0"/>
              <w:jc w:val="center"/>
              <w:rPr>
                <w:rStyle w:val="hljs-class"/>
              </w:rPr>
            </w:pPr>
          </w:p>
          <w:p w14:paraId="2ECFE586" w14:textId="77777777" w:rsidR="003C4F67" w:rsidRPr="00EE5F26" w:rsidRDefault="003C4F67" w:rsidP="00A023FA">
            <w:pPr>
              <w:widowControl/>
              <w:autoSpaceDE w:val="0"/>
              <w:autoSpaceDN w:val="0"/>
              <w:adjustRightInd w:val="0"/>
              <w:jc w:val="left"/>
              <w:rPr>
                <w:rStyle w:val="hljs-class"/>
              </w:rPr>
            </w:pPr>
            <w:r w:rsidRPr="00EE5F26">
              <w:rPr>
                <w:rStyle w:val="hljs-class"/>
              </w:rPr>
              <w:t>以上这两种销毁的方式都很好理解。那么如果我们既点击了Start Service按钮，又点击了Bind Service按钮会怎么样呢？这个时候你会发现，不管你是单独点击Stop Service按钮还是Unbind Service按钮，Service都不会被销毁，必要将两个按钮都点击一下，Service才会被销毁。也就是说，点击Stop Service按钮只会让Service停止，点击Unbind Service按钮只会让Service和Activity解除关联，一个Service必须要在既没有和任何Activity关联又处理停止状态的时候才会被销毁。</w:t>
            </w:r>
          </w:p>
          <w:p w14:paraId="78A4FF5F" w14:textId="77777777" w:rsidR="003C4F67" w:rsidRPr="00EE5F26" w:rsidRDefault="003C4F67" w:rsidP="00A023FA">
            <w:pPr>
              <w:widowControl/>
              <w:autoSpaceDE w:val="0"/>
              <w:autoSpaceDN w:val="0"/>
              <w:adjustRightInd w:val="0"/>
              <w:jc w:val="left"/>
              <w:rPr>
                <w:rStyle w:val="hljs-class"/>
              </w:rPr>
            </w:pPr>
          </w:p>
          <w:p w14:paraId="6CE5DA77" w14:textId="77777777" w:rsidR="003C4F67" w:rsidRPr="00EE5F26" w:rsidRDefault="003C4F67" w:rsidP="00A023FA">
            <w:pPr>
              <w:widowControl/>
              <w:autoSpaceDE w:val="0"/>
              <w:autoSpaceDN w:val="0"/>
              <w:adjustRightInd w:val="0"/>
              <w:jc w:val="left"/>
              <w:rPr>
                <w:rStyle w:val="hljs-class"/>
              </w:rPr>
            </w:pPr>
            <w:r w:rsidRPr="00EE5F26">
              <w:rPr>
                <w:rStyle w:val="hljs-class"/>
              </w:rPr>
              <w:t>为了证实一下，我们在Stop Service和Unbind Service按钮的点击事件里面加入一行打印日志：</w:t>
            </w:r>
          </w:p>
          <w:p w14:paraId="48FB0A48" w14:textId="77777777" w:rsidR="003C4F67" w:rsidRPr="00EE5F26" w:rsidRDefault="003C4F67" w:rsidP="00A023FA">
            <w:pPr>
              <w:widowControl/>
              <w:autoSpaceDE w:val="0"/>
              <w:autoSpaceDN w:val="0"/>
              <w:adjustRightInd w:val="0"/>
              <w:jc w:val="left"/>
              <w:rPr>
                <w:rStyle w:val="hljs-class"/>
              </w:rPr>
            </w:pPr>
            <w:r w:rsidRPr="00EE5F26">
              <w:rPr>
                <w:rStyle w:val="hljs-class"/>
              </w:rPr>
              <w:t>[java] view plain copy</w:t>
            </w:r>
          </w:p>
          <w:p w14:paraId="61C63A28" w14:textId="77777777" w:rsidR="003C4F67" w:rsidRPr="00EE5F26" w:rsidRDefault="003C4F67" w:rsidP="00A023FA">
            <w:pPr>
              <w:widowControl/>
              <w:autoSpaceDE w:val="0"/>
              <w:autoSpaceDN w:val="0"/>
              <w:adjustRightInd w:val="0"/>
              <w:jc w:val="left"/>
              <w:rPr>
                <w:rStyle w:val="hljs-class"/>
              </w:rPr>
            </w:pPr>
          </w:p>
          <w:p w14:paraId="0CB1EDBF"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public void onClick(View v) {  </w:t>
            </w:r>
          </w:p>
          <w:p w14:paraId="20FA6A5E"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switch (v.getId()) {  </w:t>
            </w:r>
          </w:p>
          <w:p w14:paraId="41CF518B"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case R.id.start_service:  </w:t>
            </w:r>
          </w:p>
          <w:p w14:paraId="49782094"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Intent startIntent = new Intent(this, MyService.class);  </w:t>
            </w:r>
          </w:p>
          <w:p w14:paraId="2086BADD"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startService(startIntent);  </w:t>
            </w:r>
          </w:p>
          <w:p w14:paraId="6BBB75BE"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break;  </w:t>
            </w:r>
          </w:p>
          <w:p w14:paraId="11A0E27A"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case R.id.stop_service:  </w:t>
            </w:r>
          </w:p>
          <w:p w14:paraId="641D1DE3"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Log.d("MyService", "click Stop Service button");  </w:t>
            </w:r>
          </w:p>
          <w:p w14:paraId="4C1076D0"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Intent stopIntent = new Intent(this, MyService.class);  </w:t>
            </w:r>
          </w:p>
          <w:p w14:paraId="2EAAF23D"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lastRenderedPageBreak/>
              <w:t>        stopService(stopIntent);  </w:t>
            </w:r>
          </w:p>
          <w:p w14:paraId="6F1BDE7B"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break;  </w:t>
            </w:r>
          </w:p>
          <w:p w14:paraId="1B330A19"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case R.id.bind_service:  </w:t>
            </w:r>
          </w:p>
          <w:p w14:paraId="10172CD6"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Intent bindIntent = new Intent(this, MyService.class);  </w:t>
            </w:r>
          </w:p>
          <w:p w14:paraId="641FD9B8"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bindService(bindIntent, connection, BIND_AUTO_CREATE);  </w:t>
            </w:r>
          </w:p>
          <w:p w14:paraId="34F048BA"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break;  </w:t>
            </w:r>
          </w:p>
          <w:p w14:paraId="0122DC18"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case R.id.unbind_service:  </w:t>
            </w:r>
          </w:p>
          <w:p w14:paraId="31623400"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Log.d("MyService", "click Unbind Service button");  </w:t>
            </w:r>
          </w:p>
          <w:p w14:paraId="1F71AF15"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unbindService(connection);  </w:t>
            </w:r>
          </w:p>
          <w:p w14:paraId="675677C1"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break;  </w:t>
            </w:r>
          </w:p>
          <w:p w14:paraId="7B3D155E"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default:  </w:t>
            </w:r>
          </w:p>
          <w:p w14:paraId="7169AF08"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break;  </w:t>
            </w:r>
          </w:p>
          <w:p w14:paraId="7E6CB7B8"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  </w:t>
            </w:r>
          </w:p>
          <w:p w14:paraId="2BD10AC0"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w:t>
            </w:r>
          </w:p>
          <w:p w14:paraId="0D9639CD" w14:textId="77777777" w:rsidR="003C4F67" w:rsidRPr="00EE5F26" w:rsidRDefault="003C4F67" w:rsidP="00A023FA">
            <w:pPr>
              <w:widowControl/>
              <w:autoSpaceDE w:val="0"/>
              <w:autoSpaceDN w:val="0"/>
              <w:adjustRightInd w:val="0"/>
              <w:jc w:val="left"/>
              <w:rPr>
                <w:rStyle w:val="hljs-class"/>
              </w:rPr>
            </w:pPr>
            <w:r w:rsidRPr="00EE5F26">
              <w:rPr>
                <w:rStyle w:val="hljs-class"/>
              </w:rPr>
              <w:t>然后重新运行程序，先点击一下Start Service按钮，再点击一下Bind Service按钮，这样就将Service启动起来，并和Activity建立了关联。然后点击Stop Service按钮后Service并不会销毁，再点击一下Unbind Service按钮，Service就会销毁了，打印日志如下所示：</w:t>
            </w:r>
          </w:p>
          <w:p w14:paraId="57341CFA" w14:textId="77777777" w:rsidR="003C4F67" w:rsidRPr="00EE5F26" w:rsidRDefault="003C4F67" w:rsidP="00A023FA">
            <w:pPr>
              <w:widowControl/>
              <w:autoSpaceDE w:val="0"/>
              <w:autoSpaceDN w:val="0"/>
              <w:adjustRightInd w:val="0"/>
              <w:jc w:val="left"/>
              <w:rPr>
                <w:rStyle w:val="hljs-class"/>
              </w:rPr>
            </w:pPr>
          </w:p>
          <w:p w14:paraId="054882CF" w14:textId="77777777" w:rsidR="003C4F67" w:rsidRPr="00EE5F26" w:rsidRDefault="003C4F67" w:rsidP="00A023FA">
            <w:pPr>
              <w:widowControl/>
              <w:autoSpaceDE w:val="0"/>
              <w:autoSpaceDN w:val="0"/>
              <w:adjustRightInd w:val="0"/>
              <w:jc w:val="left"/>
              <w:rPr>
                <w:rStyle w:val="hljs-class"/>
              </w:rPr>
            </w:pPr>
          </w:p>
          <w:p w14:paraId="49CEE676" w14:textId="77777777" w:rsidR="003C4F67" w:rsidRPr="00EE5F26" w:rsidRDefault="003C4F67" w:rsidP="00A023FA">
            <w:pPr>
              <w:widowControl/>
              <w:autoSpaceDE w:val="0"/>
              <w:autoSpaceDN w:val="0"/>
              <w:adjustRightInd w:val="0"/>
              <w:jc w:val="left"/>
              <w:rPr>
                <w:rStyle w:val="hljs-class"/>
              </w:rPr>
            </w:pPr>
            <w:r w:rsidRPr="00EE5F26">
              <w:rPr>
                <w:rStyle w:val="hljs-class"/>
                <w:noProof/>
              </w:rPr>
              <w:drawing>
                <wp:inline distT="0" distB="0" distL="0" distR="0" wp14:anchorId="6DBBEB65" wp14:editId="5D428544">
                  <wp:extent cx="4182745" cy="1388745"/>
                  <wp:effectExtent l="0" t="0" r="8255" b="825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2745" cy="1388745"/>
                          </a:xfrm>
                          <a:prstGeom prst="rect">
                            <a:avLst/>
                          </a:prstGeom>
                          <a:noFill/>
                          <a:ln>
                            <a:noFill/>
                          </a:ln>
                        </pic:spPr>
                      </pic:pic>
                    </a:graphicData>
                  </a:graphic>
                </wp:inline>
              </w:drawing>
            </w:r>
          </w:p>
          <w:p w14:paraId="216C1D9A" w14:textId="77777777" w:rsidR="003C4F67" w:rsidRPr="00EE5F26" w:rsidRDefault="003C4F67" w:rsidP="00A023FA">
            <w:pPr>
              <w:widowControl/>
              <w:autoSpaceDE w:val="0"/>
              <w:autoSpaceDN w:val="0"/>
              <w:adjustRightInd w:val="0"/>
              <w:jc w:val="center"/>
              <w:rPr>
                <w:rStyle w:val="hljs-class"/>
              </w:rPr>
            </w:pPr>
          </w:p>
          <w:p w14:paraId="4BB86387" w14:textId="77777777" w:rsidR="003C4F67" w:rsidRPr="00EE5F26" w:rsidRDefault="003C4F67" w:rsidP="00A023FA">
            <w:pPr>
              <w:widowControl/>
              <w:autoSpaceDE w:val="0"/>
              <w:autoSpaceDN w:val="0"/>
              <w:adjustRightInd w:val="0"/>
              <w:jc w:val="left"/>
              <w:rPr>
                <w:rStyle w:val="hljs-class"/>
              </w:rPr>
            </w:pPr>
            <w:r w:rsidRPr="00EE5F26">
              <w:rPr>
                <w:rStyle w:val="hljs-class"/>
              </w:rPr>
              <w:t>我们应该始终记得在Service的onDestroy()方法里去清理掉那些不再使用的资源，防止在Service被销毁后还会有一些不再使用的对象仍占用着内存。</w:t>
            </w:r>
          </w:p>
          <w:p w14:paraId="7BCF0FED" w14:textId="77777777" w:rsidR="003C4F67" w:rsidRPr="00EE5F26" w:rsidRDefault="003C4F67" w:rsidP="00A023FA">
            <w:pPr>
              <w:widowControl/>
              <w:autoSpaceDE w:val="0"/>
              <w:autoSpaceDN w:val="0"/>
              <w:adjustRightInd w:val="0"/>
              <w:jc w:val="left"/>
              <w:rPr>
                <w:rStyle w:val="hljs-class"/>
              </w:rPr>
            </w:pPr>
          </w:p>
          <w:p w14:paraId="51A2E7CA" w14:textId="77777777" w:rsidR="003C4F67" w:rsidRPr="00EE5F26" w:rsidRDefault="003C4F67" w:rsidP="00A023FA">
            <w:pPr>
              <w:widowControl/>
              <w:autoSpaceDE w:val="0"/>
              <w:autoSpaceDN w:val="0"/>
              <w:adjustRightInd w:val="0"/>
              <w:jc w:val="left"/>
              <w:rPr>
                <w:rStyle w:val="hljs-class"/>
              </w:rPr>
            </w:pPr>
            <w:r w:rsidRPr="00EE5F26">
              <w:rPr>
                <w:rStyle w:val="hljs-class"/>
              </w:rPr>
              <w:t>Service和Thread的关系</w:t>
            </w:r>
          </w:p>
          <w:p w14:paraId="71A3116A" w14:textId="77777777" w:rsidR="003C4F67" w:rsidRPr="00EE5F26" w:rsidRDefault="003C4F67" w:rsidP="00A023FA">
            <w:pPr>
              <w:widowControl/>
              <w:autoSpaceDE w:val="0"/>
              <w:autoSpaceDN w:val="0"/>
              <w:adjustRightInd w:val="0"/>
              <w:jc w:val="left"/>
              <w:rPr>
                <w:rStyle w:val="hljs-class"/>
              </w:rPr>
            </w:pPr>
          </w:p>
          <w:p w14:paraId="17DFF1F7" w14:textId="77777777" w:rsidR="003C4F67" w:rsidRPr="00EE5F26" w:rsidRDefault="003C4F67" w:rsidP="00A023FA">
            <w:pPr>
              <w:widowControl/>
              <w:autoSpaceDE w:val="0"/>
              <w:autoSpaceDN w:val="0"/>
              <w:adjustRightInd w:val="0"/>
              <w:jc w:val="left"/>
              <w:rPr>
                <w:rStyle w:val="hljs-class"/>
              </w:rPr>
            </w:pPr>
            <w:r w:rsidRPr="00EE5F26">
              <w:rPr>
                <w:rStyle w:val="hljs-class"/>
              </w:rPr>
              <w:lastRenderedPageBreak/>
              <w:t>不少Android初学者都可能会有这样的疑惑，Service和Thread到底有什么关系呢？什么时候应该用Service，什么时候又应该用Thread？答案可能会有点让你吃惊，因为Service和Thread之间没有任何关系！</w:t>
            </w:r>
          </w:p>
          <w:p w14:paraId="05525E49" w14:textId="77777777" w:rsidR="003C4F67" w:rsidRPr="00EE5F26" w:rsidRDefault="003C4F67" w:rsidP="00A023FA">
            <w:pPr>
              <w:widowControl/>
              <w:autoSpaceDE w:val="0"/>
              <w:autoSpaceDN w:val="0"/>
              <w:adjustRightInd w:val="0"/>
              <w:jc w:val="left"/>
              <w:rPr>
                <w:rStyle w:val="hljs-class"/>
              </w:rPr>
            </w:pPr>
          </w:p>
          <w:p w14:paraId="43F7C9EC" w14:textId="77777777" w:rsidR="003C4F67" w:rsidRPr="00EE5F26" w:rsidRDefault="003C4F67" w:rsidP="00A023FA">
            <w:pPr>
              <w:widowControl/>
              <w:autoSpaceDE w:val="0"/>
              <w:autoSpaceDN w:val="0"/>
              <w:adjustRightInd w:val="0"/>
              <w:jc w:val="left"/>
              <w:rPr>
                <w:rStyle w:val="hljs-class"/>
              </w:rPr>
            </w:pPr>
            <w:r w:rsidRPr="00EE5F26">
              <w:rPr>
                <w:rStyle w:val="hljs-class"/>
              </w:rPr>
              <w:t>之所以有不少人会把它们联系起来，主要就是因为Service的后台概念。Thread我们大家都知道，是用于开启一个子线程，在这里去执行一些耗时操作就不会阻塞主线程的运行。而Service我们最初理解的时候，总会觉得它是用来处理一些后台任务的，一些比较耗时的操作也可以放在这里运行，这就会让人产生混淆了。但是，如果我告诉你Service其实是运行在主线程里的，你还会觉得它和Thread有什么关系吗？让我们看一下这个残酷的事实吧。</w:t>
            </w:r>
          </w:p>
          <w:p w14:paraId="140A2D71" w14:textId="77777777" w:rsidR="003C4F67" w:rsidRPr="00EE5F26" w:rsidRDefault="003C4F67" w:rsidP="00A023FA">
            <w:pPr>
              <w:widowControl/>
              <w:autoSpaceDE w:val="0"/>
              <w:autoSpaceDN w:val="0"/>
              <w:adjustRightInd w:val="0"/>
              <w:jc w:val="left"/>
              <w:rPr>
                <w:rStyle w:val="hljs-class"/>
              </w:rPr>
            </w:pPr>
          </w:p>
          <w:p w14:paraId="657DFF32" w14:textId="77777777" w:rsidR="003C4F67" w:rsidRPr="00EE5F26" w:rsidRDefault="003C4F67" w:rsidP="00A023FA">
            <w:pPr>
              <w:widowControl/>
              <w:autoSpaceDE w:val="0"/>
              <w:autoSpaceDN w:val="0"/>
              <w:adjustRightInd w:val="0"/>
              <w:jc w:val="left"/>
              <w:rPr>
                <w:rStyle w:val="hljs-class"/>
              </w:rPr>
            </w:pPr>
            <w:r w:rsidRPr="00EE5F26">
              <w:rPr>
                <w:rStyle w:val="hljs-class"/>
              </w:rPr>
              <w:t>在MainActivity的onCreate()方法里加入一行打印当前线程id的语句：</w:t>
            </w:r>
          </w:p>
          <w:p w14:paraId="2DB41561" w14:textId="77777777" w:rsidR="003C4F67" w:rsidRPr="00EE5F26" w:rsidRDefault="003C4F67" w:rsidP="00A023FA">
            <w:pPr>
              <w:widowControl/>
              <w:autoSpaceDE w:val="0"/>
              <w:autoSpaceDN w:val="0"/>
              <w:adjustRightInd w:val="0"/>
              <w:jc w:val="left"/>
              <w:rPr>
                <w:rStyle w:val="hljs-class"/>
              </w:rPr>
            </w:pPr>
            <w:r w:rsidRPr="00EE5F26">
              <w:rPr>
                <w:rStyle w:val="hljs-class"/>
              </w:rPr>
              <w:t>[java] view plain copy</w:t>
            </w:r>
          </w:p>
          <w:p w14:paraId="70A4F983" w14:textId="77777777" w:rsidR="003C4F67" w:rsidRPr="00EE5F26" w:rsidRDefault="003C4F67" w:rsidP="00A023FA">
            <w:pPr>
              <w:widowControl/>
              <w:autoSpaceDE w:val="0"/>
              <w:autoSpaceDN w:val="0"/>
              <w:adjustRightInd w:val="0"/>
              <w:jc w:val="left"/>
              <w:rPr>
                <w:rStyle w:val="hljs-class"/>
              </w:rPr>
            </w:pPr>
          </w:p>
          <w:p w14:paraId="0404F72D" w14:textId="77777777" w:rsidR="003C4F67" w:rsidRPr="00EE5F26" w:rsidRDefault="003C4F67" w:rsidP="00A023FA">
            <w:pPr>
              <w:widowControl/>
              <w:numPr>
                <w:ilvl w:val="0"/>
                <w:numId w:val="9"/>
              </w:numPr>
              <w:tabs>
                <w:tab w:val="left" w:pos="220"/>
                <w:tab w:val="left" w:pos="720"/>
              </w:tabs>
              <w:autoSpaceDE w:val="0"/>
              <w:autoSpaceDN w:val="0"/>
              <w:adjustRightInd w:val="0"/>
              <w:ind w:hanging="720"/>
              <w:jc w:val="left"/>
              <w:rPr>
                <w:rStyle w:val="hljs-class"/>
              </w:rPr>
            </w:pPr>
            <w:r w:rsidRPr="00EE5F26">
              <w:rPr>
                <w:rStyle w:val="hljs-class"/>
              </w:rPr>
              <w:t>Log.d("MyService", "MainActivity thread id is " + Thread.currentThread().getId());  </w:t>
            </w:r>
          </w:p>
          <w:p w14:paraId="4D8B3211" w14:textId="77777777" w:rsidR="003C4F67" w:rsidRPr="00EE5F26" w:rsidRDefault="003C4F67" w:rsidP="00A023FA">
            <w:pPr>
              <w:widowControl/>
              <w:autoSpaceDE w:val="0"/>
              <w:autoSpaceDN w:val="0"/>
              <w:adjustRightInd w:val="0"/>
              <w:jc w:val="left"/>
              <w:rPr>
                <w:rStyle w:val="hljs-class"/>
              </w:rPr>
            </w:pPr>
            <w:r w:rsidRPr="00EE5F26">
              <w:rPr>
                <w:rStyle w:val="hljs-class"/>
              </w:rPr>
              <w:t>然后在MyService的onCreate()方法里也加入一行打印当前线程id的语句：</w:t>
            </w:r>
          </w:p>
          <w:p w14:paraId="700CA345" w14:textId="77777777" w:rsidR="003C4F67" w:rsidRPr="00EE5F26" w:rsidRDefault="003C4F67" w:rsidP="00A023FA">
            <w:pPr>
              <w:widowControl/>
              <w:autoSpaceDE w:val="0"/>
              <w:autoSpaceDN w:val="0"/>
              <w:adjustRightInd w:val="0"/>
              <w:jc w:val="left"/>
              <w:rPr>
                <w:rStyle w:val="hljs-class"/>
              </w:rPr>
            </w:pPr>
            <w:r w:rsidRPr="00EE5F26">
              <w:rPr>
                <w:rStyle w:val="hljs-class"/>
              </w:rPr>
              <w:t>[java] view plain copy</w:t>
            </w:r>
          </w:p>
          <w:p w14:paraId="2FE079E4" w14:textId="77777777" w:rsidR="003C4F67" w:rsidRPr="00EE5F26" w:rsidRDefault="003C4F67" w:rsidP="00A023FA">
            <w:pPr>
              <w:widowControl/>
              <w:autoSpaceDE w:val="0"/>
              <w:autoSpaceDN w:val="0"/>
              <w:adjustRightInd w:val="0"/>
              <w:jc w:val="left"/>
              <w:rPr>
                <w:rStyle w:val="hljs-class"/>
              </w:rPr>
            </w:pPr>
          </w:p>
          <w:p w14:paraId="51B0E1FD"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Log.d("MyService", "MyService thread id is " + Thread.currentThread().getId());  </w:t>
            </w:r>
          </w:p>
          <w:p w14:paraId="09DA8FAA" w14:textId="77777777" w:rsidR="003C4F67" w:rsidRPr="00EE5F26" w:rsidRDefault="003C4F67" w:rsidP="00A023FA">
            <w:pPr>
              <w:widowControl/>
              <w:autoSpaceDE w:val="0"/>
              <w:autoSpaceDN w:val="0"/>
              <w:adjustRightInd w:val="0"/>
              <w:jc w:val="left"/>
              <w:rPr>
                <w:rStyle w:val="hljs-class"/>
              </w:rPr>
            </w:pPr>
            <w:r w:rsidRPr="00EE5F26">
              <w:rPr>
                <w:rStyle w:val="hljs-class"/>
              </w:rPr>
              <w:t>现在重新运行一下程序，并点击Start Service按钮，会看到如下打印日志：</w:t>
            </w:r>
          </w:p>
          <w:p w14:paraId="20C61DB0" w14:textId="77777777" w:rsidR="003C4F67" w:rsidRPr="00EE5F26" w:rsidRDefault="003C4F67" w:rsidP="00A023FA">
            <w:pPr>
              <w:widowControl/>
              <w:autoSpaceDE w:val="0"/>
              <w:autoSpaceDN w:val="0"/>
              <w:adjustRightInd w:val="0"/>
              <w:jc w:val="left"/>
              <w:rPr>
                <w:rStyle w:val="hljs-class"/>
              </w:rPr>
            </w:pPr>
          </w:p>
          <w:p w14:paraId="6B6DB3DD" w14:textId="77777777" w:rsidR="003C4F67" w:rsidRPr="00EE5F26" w:rsidRDefault="003C4F67" w:rsidP="00A023FA">
            <w:pPr>
              <w:widowControl/>
              <w:autoSpaceDE w:val="0"/>
              <w:autoSpaceDN w:val="0"/>
              <w:adjustRightInd w:val="0"/>
              <w:jc w:val="left"/>
              <w:rPr>
                <w:rStyle w:val="hljs-class"/>
              </w:rPr>
            </w:pPr>
            <w:r w:rsidRPr="00EE5F26">
              <w:rPr>
                <w:rStyle w:val="hljs-class"/>
                <w:noProof/>
              </w:rPr>
              <w:drawing>
                <wp:inline distT="0" distB="0" distL="0" distR="0" wp14:anchorId="5BFF5A0B" wp14:editId="6E2E37C1">
                  <wp:extent cx="4284345" cy="906145"/>
                  <wp:effectExtent l="0" t="0" r="8255" b="825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4345" cy="906145"/>
                          </a:xfrm>
                          <a:prstGeom prst="rect">
                            <a:avLst/>
                          </a:prstGeom>
                          <a:noFill/>
                          <a:ln>
                            <a:noFill/>
                          </a:ln>
                        </pic:spPr>
                      </pic:pic>
                    </a:graphicData>
                  </a:graphic>
                </wp:inline>
              </w:drawing>
            </w:r>
          </w:p>
          <w:p w14:paraId="6A9A17B3" w14:textId="77777777" w:rsidR="003C4F67" w:rsidRPr="00EE5F26" w:rsidRDefault="003C4F67" w:rsidP="00A023FA">
            <w:pPr>
              <w:widowControl/>
              <w:autoSpaceDE w:val="0"/>
              <w:autoSpaceDN w:val="0"/>
              <w:adjustRightInd w:val="0"/>
              <w:jc w:val="center"/>
              <w:rPr>
                <w:rStyle w:val="hljs-class"/>
              </w:rPr>
            </w:pPr>
          </w:p>
          <w:p w14:paraId="348C15F4" w14:textId="77777777" w:rsidR="003C4F67" w:rsidRPr="00EE5F26" w:rsidRDefault="003C4F67" w:rsidP="00A023FA">
            <w:pPr>
              <w:widowControl/>
              <w:autoSpaceDE w:val="0"/>
              <w:autoSpaceDN w:val="0"/>
              <w:adjustRightInd w:val="0"/>
              <w:jc w:val="left"/>
              <w:rPr>
                <w:rStyle w:val="hljs-class"/>
              </w:rPr>
            </w:pPr>
            <w:r w:rsidRPr="00EE5F26">
              <w:rPr>
                <w:rStyle w:val="hljs-class"/>
              </w:rPr>
              <w:t>可以看到，它们的线程id完全是一样的，由此证实了Service确实是运行在主线程里的，也就是说如果你在Service里编写了非常耗时的代码，程序必定会出现ANR的。</w:t>
            </w:r>
          </w:p>
          <w:p w14:paraId="7D330901" w14:textId="77777777" w:rsidR="003C4F67" w:rsidRPr="00EE5F26" w:rsidRDefault="003C4F67" w:rsidP="00A023FA">
            <w:pPr>
              <w:widowControl/>
              <w:autoSpaceDE w:val="0"/>
              <w:autoSpaceDN w:val="0"/>
              <w:adjustRightInd w:val="0"/>
              <w:jc w:val="left"/>
              <w:rPr>
                <w:rStyle w:val="hljs-class"/>
              </w:rPr>
            </w:pPr>
          </w:p>
          <w:p w14:paraId="29ED63A0" w14:textId="77777777" w:rsidR="003C4F67" w:rsidRPr="00EE5F26" w:rsidRDefault="003C4F67" w:rsidP="00A023FA">
            <w:pPr>
              <w:widowControl/>
              <w:autoSpaceDE w:val="0"/>
              <w:autoSpaceDN w:val="0"/>
              <w:adjustRightInd w:val="0"/>
              <w:jc w:val="left"/>
              <w:rPr>
                <w:rStyle w:val="hljs-class"/>
              </w:rPr>
            </w:pPr>
            <w:r w:rsidRPr="00EE5F26">
              <w:rPr>
                <w:rStyle w:val="hljs-class"/>
              </w:rPr>
              <w:lastRenderedPageBreak/>
              <w:t>你可能会惊呼，这不是坑爹么！？那我要Service又有何用呢？其实大家不要把后台和子线程联系在一起就行了，这是两个完全不同的概念。Android的后台就是指，它的运行是完全不依赖UI的。即使Activity被销毁，或者程序被关闭，只要进程还在，Service就可以继续运行。比如说一些应用程序，始终需要与服务器之间始终保持着心跳连接，就可以使用Service来实现。你可能又会问，前面不是刚刚验证过Service是运行在主线程里的么？在这里一直执行着心跳连接，难道就不会阻塞主线程的运行吗？当然会，但是我们可以在Service中再创建一个子线程，然后在这里去处理耗时逻辑就没问题了。</w:t>
            </w:r>
          </w:p>
          <w:p w14:paraId="1313B922" w14:textId="77777777" w:rsidR="003C4F67" w:rsidRPr="00EE5F26" w:rsidRDefault="003C4F67" w:rsidP="00A023FA">
            <w:pPr>
              <w:widowControl/>
              <w:autoSpaceDE w:val="0"/>
              <w:autoSpaceDN w:val="0"/>
              <w:adjustRightInd w:val="0"/>
              <w:jc w:val="left"/>
              <w:rPr>
                <w:rStyle w:val="hljs-class"/>
              </w:rPr>
            </w:pPr>
          </w:p>
          <w:p w14:paraId="7A94DCA8" w14:textId="77777777" w:rsidR="00163871" w:rsidRDefault="003C4F67" w:rsidP="00A023FA">
            <w:pPr>
              <w:widowControl/>
              <w:autoSpaceDE w:val="0"/>
              <w:autoSpaceDN w:val="0"/>
              <w:adjustRightInd w:val="0"/>
              <w:jc w:val="left"/>
              <w:rPr>
                <w:rStyle w:val="hljs-class"/>
                <w:rFonts w:hint="eastAsia"/>
              </w:rPr>
            </w:pPr>
            <w:r w:rsidRPr="00EE5F26">
              <w:rPr>
                <w:rStyle w:val="hljs-class"/>
              </w:rPr>
              <w:t>额，既然在Service里也要创建一个子线程，那为什么不直接在Activity里创建呢？这是</w:t>
            </w:r>
          </w:p>
          <w:p w14:paraId="78629D23" w14:textId="138FDF77" w:rsidR="00163871" w:rsidRPr="00163871" w:rsidRDefault="00163871" w:rsidP="00163871">
            <w:pPr>
              <w:pStyle w:val="a3"/>
              <w:widowControl/>
              <w:numPr>
                <w:ilvl w:val="0"/>
                <w:numId w:val="37"/>
              </w:numPr>
              <w:autoSpaceDE w:val="0"/>
              <w:autoSpaceDN w:val="0"/>
              <w:adjustRightInd w:val="0"/>
              <w:ind w:firstLineChars="0"/>
              <w:jc w:val="left"/>
              <w:rPr>
                <w:rStyle w:val="hljs-class"/>
                <w:rFonts w:hint="eastAsia"/>
                <w:color w:val="FF0000"/>
              </w:rPr>
            </w:pPr>
            <w:r>
              <w:rPr>
                <w:rStyle w:val="hljs-class"/>
                <w:rFonts w:hint="eastAsia"/>
                <w:color w:val="FF0000"/>
              </w:rPr>
              <w:t>从获取子线程实例的方面考虑：</w:t>
            </w:r>
            <w:r w:rsidR="003C4F67" w:rsidRPr="00163871">
              <w:rPr>
                <w:rStyle w:val="hljs-class"/>
                <w:color w:val="FF0000"/>
              </w:rPr>
              <w:t>因为Activity很难对Thread进行控制，当Activity被销毁之后，就没有任何其它的办法可以再重新获取到之前创建的子线程的实例。</w:t>
            </w:r>
          </w:p>
          <w:p w14:paraId="70BCF3CE" w14:textId="77777777" w:rsidR="00163871" w:rsidRPr="00163871" w:rsidRDefault="00163871" w:rsidP="00163871">
            <w:pPr>
              <w:pStyle w:val="a3"/>
              <w:widowControl/>
              <w:numPr>
                <w:ilvl w:val="0"/>
                <w:numId w:val="37"/>
              </w:numPr>
              <w:autoSpaceDE w:val="0"/>
              <w:autoSpaceDN w:val="0"/>
              <w:adjustRightInd w:val="0"/>
              <w:ind w:firstLineChars="0"/>
              <w:jc w:val="left"/>
              <w:rPr>
                <w:rStyle w:val="hljs-class"/>
                <w:rFonts w:hint="eastAsia"/>
              </w:rPr>
            </w:pPr>
            <w:r>
              <w:rPr>
                <w:rStyle w:val="hljs-class"/>
                <w:rFonts w:hint="eastAsia"/>
                <w:color w:val="FF0000"/>
              </w:rPr>
              <w:t>从一个或者多个activity对子线程操作上：</w:t>
            </w:r>
            <w:r w:rsidR="003C4F67" w:rsidRPr="00163871">
              <w:rPr>
                <w:rStyle w:val="hljs-class"/>
                <w:color w:val="FF0000"/>
              </w:rPr>
              <w:t>而且在一个Activity中创建的子线程，另一个Activity无法对其进行操作。</w:t>
            </w:r>
          </w:p>
          <w:p w14:paraId="76B2162E" w14:textId="1BE22165" w:rsidR="003C4F67" w:rsidRPr="00EE5F26" w:rsidRDefault="003C4F67" w:rsidP="00163871">
            <w:pPr>
              <w:pStyle w:val="a3"/>
              <w:widowControl/>
              <w:numPr>
                <w:ilvl w:val="0"/>
                <w:numId w:val="37"/>
              </w:numPr>
              <w:autoSpaceDE w:val="0"/>
              <w:autoSpaceDN w:val="0"/>
              <w:adjustRightInd w:val="0"/>
              <w:ind w:firstLineChars="0"/>
              <w:jc w:val="left"/>
              <w:rPr>
                <w:rStyle w:val="hljs-class"/>
              </w:rPr>
            </w:pPr>
            <w:r w:rsidRPr="00163871">
              <w:rPr>
                <w:rStyle w:val="hljs-class"/>
                <w:color w:val="FF0000"/>
              </w:rPr>
              <w:t>但是Service就不同了，所有的Activity都可以与Service进行关联，然后可以很方便地操作其中的方法，即使Activity被销毁了，之后只要重新与Service建立关联，就又能够获取到原有的Service中Binder的实例。</w:t>
            </w:r>
            <w:r w:rsidRPr="00EE5F26">
              <w:rPr>
                <w:rStyle w:val="hljs-class"/>
              </w:rPr>
              <w:t>因此，使用Service来处理后台任务，Activity就可以放心地finish，完全不需要担心无法对后台任务进行控制的情况。</w:t>
            </w:r>
          </w:p>
          <w:p w14:paraId="2909D1D5" w14:textId="77777777" w:rsidR="003C4F67" w:rsidRPr="00EE5F26" w:rsidRDefault="003C4F67" w:rsidP="00A023FA">
            <w:pPr>
              <w:widowControl/>
              <w:autoSpaceDE w:val="0"/>
              <w:autoSpaceDN w:val="0"/>
              <w:adjustRightInd w:val="0"/>
              <w:jc w:val="left"/>
              <w:rPr>
                <w:rStyle w:val="hljs-class"/>
              </w:rPr>
            </w:pPr>
          </w:p>
          <w:p w14:paraId="78C39A3D" w14:textId="77777777" w:rsidR="003C4F67" w:rsidRPr="00EE5F26" w:rsidRDefault="003C4F67" w:rsidP="00A023FA">
            <w:pPr>
              <w:widowControl/>
              <w:autoSpaceDE w:val="0"/>
              <w:autoSpaceDN w:val="0"/>
              <w:adjustRightInd w:val="0"/>
              <w:jc w:val="left"/>
              <w:rPr>
                <w:rStyle w:val="hljs-class"/>
              </w:rPr>
            </w:pPr>
            <w:r w:rsidRPr="00EE5F26">
              <w:rPr>
                <w:rStyle w:val="hljs-class"/>
              </w:rPr>
              <w:t>一个比较标准的Service就可以写成：</w:t>
            </w:r>
          </w:p>
          <w:p w14:paraId="03010967" w14:textId="77777777" w:rsidR="003C4F67" w:rsidRPr="00EE5F26" w:rsidRDefault="003C4F67" w:rsidP="00A023FA">
            <w:pPr>
              <w:widowControl/>
              <w:autoSpaceDE w:val="0"/>
              <w:autoSpaceDN w:val="0"/>
              <w:adjustRightInd w:val="0"/>
              <w:jc w:val="left"/>
              <w:rPr>
                <w:rStyle w:val="hljs-class"/>
              </w:rPr>
            </w:pPr>
            <w:r w:rsidRPr="00EE5F26">
              <w:rPr>
                <w:rStyle w:val="hljs-class"/>
              </w:rPr>
              <w:t>[java] view plain copy</w:t>
            </w:r>
          </w:p>
          <w:p w14:paraId="59D275FB" w14:textId="77777777" w:rsidR="003C4F67" w:rsidRPr="00EE5F26" w:rsidRDefault="003C4F67" w:rsidP="00A023FA">
            <w:pPr>
              <w:widowControl/>
              <w:autoSpaceDE w:val="0"/>
              <w:autoSpaceDN w:val="0"/>
              <w:adjustRightInd w:val="0"/>
              <w:jc w:val="left"/>
              <w:rPr>
                <w:rStyle w:val="hljs-class"/>
              </w:rPr>
            </w:pPr>
          </w:p>
          <w:p w14:paraId="7A04F58D" w14:textId="77777777" w:rsidR="003C4F67" w:rsidRPr="00EE5F26" w:rsidRDefault="003C4F67" w:rsidP="00A023FA">
            <w:pPr>
              <w:widowControl/>
              <w:numPr>
                <w:ilvl w:val="0"/>
                <w:numId w:val="11"/>
              </w:numPr>
              <w:tabs>
                <w:tab w:val="left" w:pos="220"/>
                <w:tab w:val="left" w:pos="720"/>
              </w:tabs>
              <w:autoSpaceDE w:val="0"/>
              <w:autoSpaceDN w:val="0"/>
              <w:adjustRightInd w:val="0"/>
              <w:ind w:hanging="720"/>
              <w:jc w:val="left"/>
              <w:rPr>
                <w:rStyle w:val="hljs-class"/>
              </w:rPr>
            </w:pPr>
            <w:r w:rsidRPr="00EE5F26">
              <w:rPr>
                <w:rStyle w:val="hljs-class"/>
              </w:rPr>
              <w:t>@Override  </w:t>
            </w:r>
          </w:p>
          <w:p w14:paraId="2B4D0B20" w14:textId="77777777" w:rsidR="003C4F67" w:rsidRPr="00EE5F26" w:rsidRDefault="003C4F67" w:rsidP="00A023FA">
            <w:pPr>
              <w:widowControl/>
              <w:numPr>
                <w:ilvl w:val="0"/>
                <w:numId w:val="11"/>
              </w:numPr>
              <w:tabs>
                <w:tab w:val="left" w:pos="220"/>
                <w:tab w:val="left" w:pos="720"/>
              </w:tabs>
              <w:autoSpaceDE w:val="0"/>
              <w:autoSpaceDN w:val="0"/>
              <w:adjustRightInd w:val="0"/>
              <w:ind w:hanging="720"/>
              <w:jc w:val="left"/>
              <w:rPr>
                <w:rStyle w:val="hljs-class"/>
              </w:rPr>
            </w:pPr>
            <w:r w:rsidRPr="00EE5F26">
              <w:rPr>
                <w:rStyle w:val="hljs-class"/>
              </w:rPr>
              <w:t>public int onStartCommand(Intent intent, int flags, int startId) {  </w:t>
            </w:r>
          </w:p>
          <w:p w14:paraId="45B0897D" w14:textId="77777777" w:rsidR="003C4F67" w:rsidRPr="00EE5F26" w:rsidRDefault="003C4F67" w:rsidP="00A023FA">
            <w:pPr>
              <w:widowControl/>
              <w:numPr>
                <w:ilvl w:val="0"/>
                <w:numId w:val="11"/>
              </w:numPr>
              <w:tabs>
                <w:tab w:val="left" w:pos="220"/>
                <w:tab w:val="left" w:pos="720"/>
              </w:tabs>
              <w:autoSpaceDE w:val="0"/>
              <w:autoSpaceDN w:val="0"/>
              <w:adjustRightInd w:val="0"/>
              <w:ind w:hanging="720"/>
              <w:jc w:val="left"/>
              <w:rPr>
                <w:rStyle w:val="hljs-class"/>
              </w:rPr>
            </w:pPr>
            <w:r w:rsidRPr="00EE5F26">
              <w:rPr>
                <w:rStyle w:val="hljs-class"/>
              </w:rPr>
              <w:t>    new Thread(new Runnable() {  </w:t>
            </w:r>
          </w:p>
          <w:p w14:paraId="20976976" w14:textId="77777777" w:rsidR="003C4F67" w:rsidRPr="00EE5F26" w:rsidRDefault="003C4F67" w:rsidP="00A023FA">
            <w:pPr>
              <w:widowControl/>
              <w:numPr>
                <w:ilvl w:val="0"/>
                <w:numId w:val="11"/>
              </w:numPr>
              <w:tabs>
                <w:tab w:val="left" w:pos="220"/>
                <w:tab w:val="left" w:pos="720"/>
              </w:tabs>
              <w:autoSpaceDE w:val="0"/>
              <w:autoSpaceDN w:val="0"/>
              <w:adjustRightInd w:val="0"/>
              <w:ind w:hanging="720"/>
              <w:jc w:val="left"/>
              <w:rPr>
                <w:rStyle w:val="hljs-class"/>
              </w:rPr>
            </w:pPr>
            <w:r w:rsidRPr="00EE5F26">
              <w:rPr>
                <w:rStyle w:val="hljs-class"/>
              </w:rPr>
              <w:t>        @Override  </w:t>
            </w:r>
          </w:p>
          <w:p w14:paraId="6BB5A0AB" w14:textId="77777777" w:rsidR="003C4F67" w:rsidRPr="00EE5F26" w:rsidRDefault="003C4F67" w:rsidP="00A023FA">
            <w:pPr>
              <w:widowControl/>
              <w:numPr>
                <w:ilvl w:val="0"/>
                <w:numId w:val="11"/>
              </w:numPr>
              <w:tabs>
                <w:tab w:val="left" w:pos="220"/>
                <w:tab w:val="left" w:pos="720"/>
              </w:tabs>
              <w:autoSpaceDE w:val="0"/>
              <w:autoSpaceDN w:val="0"/>
              <w:adjustRightInd w:val="0"/>
              <w:ind w:hanging="720"/>
              <w:jc w:val="left"/>
              <w:rPr>
                <w:rStyle w:val="hljs-class"/>
              </w:rPr>
            </w:pPr>
            <w:r w:rsidRPr="00EE5F26">
              <w:rPr>
                <w:rStyle w:val="hljs-class"/>
              </w:rPr>
              <w:t>        public void run() {  </w:t>
            </w:r>
          </w:p>
          <w:p w14:paraId="31E1A0EE" w14:textId="77777777" w:rsidR="003C4F67" w:rsidRPr="00EE5F26" w:rsidRDefault="003C4F67" w:rsidP="00A023FA">
            <w:pPr>
              <w:widowControl/>
              <w:numPr>
                <w:ilvl w:val="0"/>
                <w:numId w:val="11"/>
              </w:numPr>
              <w:tabs>
                <w:tab w:val="left" w:pos="220"/>
                <w:tab w:val="left" w:pos="720"/>
              </w:tabs>
              <w:autoSpaceDE w:val="0"/>
              <w:autoSpaceDN w:val="0"/>
              <w:adjustRightInd w:val="0"/>
              <w:ind w:hanging="720"/>
              <w:jc w:val="left"/>
              <w:rPr>
                <w:rStyle w:val="hljs-class"/>
              </w:rPr>
            </w:pPr>
            <w:r w:rsidRPr="00EE5F26">
              <w:rPr>
                <w:rStyle w:val="hljs-class"/>
              </w:rPr>
              <w:t>            // 开始执行后台任务  </w:t>
            </w:r>
          </w:p>
          <w:p w14:paraId="37E79803" w14:textId="77777777" w:rsidR="003C4F67" w:rsidRPr="00EE5F26" w:rsidRDefault="003C4F67" w:rsidP="00A023FA">
            <w:pPr>
              <w:widowControl/>
              <w:numPr>
                <w:ilvl w:val="0"/>
                <w:numId w:val="11"/>
              </w:numPr>
              <w:tabs>
                <w:tab w:val="left" w:pos="220"/>
                <w:tab w:val="left" w:pos="720"/>
              </w:tabs>
              <w:autoSpaceDE w:val="0"/>
              <w:autoSpaceDN w:val="0"/>
              <w:adjustRightInd w:val="0"/>
              <w:ind w:hanging="720"/>
              <w:jc w:val="left"/>
              <w:rPr>
                <w:rStyle w:val="hljs-class"/>
              </w:rPr>
            </w:pPr>
            <w:r w:rsidRPr="00EE5F26">
              <w:rPr>
                <w:rStyle w:val="hljs-class"/>
              </w:rPr>
              <w:t>        }  </w:t>
            </w:r>
          </w:p>
          <w:p w14:paraId="4ABF84DB" w14:textId="77777777" w:rsidR="003C4F67" w:rsidRPr="00EE5F26" w:rsidRDefault="003C4F67" w:rsidP="00A023FA">
            <w:pPr>
              <w:widowControl/>
              <w:numPr>
                <w:ilvl w:val="0"/>
                <w:numId w:val="11"/>
              </w:numPr>
              <w:tabs>
                <w:tab w:val="left" w:pos="220"/>
                <w:tab w:val="left" w:pos="720"/>
              </w:tabs>
              <w:autoSpaceDE w:val="0"/>
              <w:autoSpaceDN w:val="0"/>
              <w:adjustRightInd w:val="0"/>
              <w:ind w:hanging="720"/>
              <w:jc w:val="left"/>
              <w:rPr>
                <w:rStyle w:val="hljs-class"/>
              </w:rPr>
            </w:pPr>
            <w:r w:rsidRPr="00EE5F26">
              <w:rPr>
                <w:rStyle w:val="hljs-class"/>
              </w:rPr>
              <w:t>    }).start();  </w:t>
            </w:r>
          </w:p>
          <w:p w14:paraId="30589043" w14:textId="77777777" w:rsidR="003C4F67" w:rsidRPr="00EE5F26" w:rsidRDefault="003C4F67" w:rsidP="00A023FA">
            <w:pPr>
              <w:widowControl/>
              <w:numPr>
                <w:ilvl w:val="0"/>
                <w:numId w:val="11"/>
              </w:numPr>
              <w:tabs>
                <w:tab w:val="left" w:pos="220"/>
                <w:tab w:val="left" w:pos="720"/>
              </w:tabs>
              <w:autoSpaceDE w:val="0"/>
              <w:autoSpaceDN w:val="0"/>
              <w:adjustRightInd w:val="0"/>
              <w:ind w:hanging="720"/>
              <w:jc w:val="left"/>
              <w:rPr>
                <w:rStyle w:val="hljs-class"/>
              </w:rPr>
            </w:pPr>
            <w:r w:rsidRPr="00EE5F26">
              <w:rPr>
                <w:rStyle w:val="hljs-class"/>
              </w:rPr>
              <w:lastRenderedPageBreak/>
              <w:t>    return super.onStartCommand(intent, flags, startId);  </w:t>
            </w:r>
          </w:p>
          <w:p w14:paraId="50A337DA" w14:textId="77777777" w:rsidR="003C4F67" w:rsidRPr="00EE5F26" w:rsidRDefault="003C4F67" w:rsidP="00A023FA">
            <w:pPr>
              <w:widowControl/>
              <w:numPr>
                <w:ilvl w:val="0"/>
                <w:numId w:val="11"/>
              </w:numPr>
              <w:tabs>
                <w:tab w:val="left" w:pos="220"/>
                <w:tab w:val="left" w:pos="720"/>
              </w:tabs>
              <w:autoSpaceDE w:val="0"/>
              <w:autoSpaceDN w:val="0"/>
              <w:adjustRightInd w:val="0"/>
              <w:ind w:hanging="720"/>
              <w:jc w:val="left"/>
              <w:rPr>
                <w:rStyle w:val="hljs-class"/>
              </w:rPr>
            </w:pPr>
            <w:r w:rsidRPr="00EE5F26">
              <w:rPr>
                <w:rStyle w:val="hljs-class"/>
              </w:rPr>
              <w:t>}  </w:t>
            </w:r>
          </w:p>
          <w:p w14:paraId="20A2740C" w14:textId="77777777" w:rsidR="003C4F67" w:rsidRPr="00EE5F26" w:rsidRDefault="003C4F67" w:rsidP="00A023FA">
            <w:pPr>
              <w:widowControl/>
              <w:numPr>
                <w:ilvl w:val="0"/>
                <w:numId w:val="11"/>
              </w:numPr>
              <w:tabs>
                <w:tab w:val="left" w:pos="220"/>
                <w:tab w:val="left" w:pos="720"/>
              </w:tabs>
              <w:autoSpaceDE w:val="0"/>
              <w:autoSpaceDN w:val="0"/>
              <w:adjustRightInd w:val="0"/>
              <w:ind w:hanging="720"/>
              <w:jc w:val="left"/>
              <w:rPr>
                <w:rStyle w:val="hljs-class"/>
              </w:rPr>
            </w:pPr>
            <w:r w:rsidRPr="00EE5F26">
              <w:rPr>
                <w:rStyle w:val="hljs-class"/>
              </w:rPr>
              <w:t>  </w:t>
            </w:r>
          </w:p>
          <w:p w14:paraId="134ABFA3" w14:textId="77777777" w:rsidR="003C4F67" w:rsidRPr="00EE5F26" w:rsidRDefault="003C4F67" w:rsidP="00A023FA">
            <w:pPr>
              <w:widowControl/>
              <w:numPr>
                <w:ilvl w:val="0"/>
                <w:numId w:val="11"/>
              </w:numPr>
              <w:tabs>
                <w:tab w:val="left" w:pos="220"/>
                <w:tab w:val="left" w:pos="720"/>
              </w:tabs>
              <w:autoSpaceDE w:val="0"/>
              <w:autoSpaceDN w:val="0"/>
              <w:adjustRightInd w:val="0"/>
              <w:ind w:hanging="720"/>
              <w:jc w:val="left"/>
              <w:rPr>
                <w:rStyle w:val="hljs-class"/>
              </w:rPr>
            </w:pPr>
            <w:r w:rsidRPr="00EE5F26">
              <w:rPr>
                <w:rStyle w:val="hljs-class"/>
              </w:rPr>
              <w:t>class MyBinder extends Binder {  </w:t>
            </w:r>
          </w:p>
          <w:p w14:paraId="35A68A6F" w14:textId="77777777" w:rsidR="003C4F67" w:rsidRPr="00EE5F26" w:rsidRDefault="003C4F67" w:rsidP="00A023FA">
            <w:pPr>
              <w:widowControl/>
              <w:numPr>
                <w:ilvl w:val="0"/>
                <w:numId w:val="11"/>
              </w:numPr>
              <w:tabs>
                <w:tab w:val="left" w:pos="220"/>
                <w:tab w:val="left" w:pos="720"/>
              </w:tabs>
              <w:autoSpaceDE w:val="0"/>
              <w:autoSpaceDN w:val="0"/>
              <w:adjustRightInd w:val="0"/>
              <w:ind w:hanging="720"/>
              <w:jc w:val="left"/>
              <w:rPr>
                <w:rStyle w:val="hljs-class"/>
              </w:rPr>
            </w:pPr>
            <w:r w:rsidRPr="00EE5F26">
              <w:rPr>
                <w:rStyle w:val="hljs-class"/>
              </w:rPr>
              <w:t>  </w:t>
            </w:r>
          </w:p>
          <w:p w14:paraId="5119A355" w14:textId="77777777" w:rsidR="003C4F67" w:rsidRPr="00EE5F26" w:rsidRDefault="003C4F67" w:rsidP="00A023FA">
            <w:pPr>
              <w:widowControl/>
              <w:numPr>
                <w:ilvl w:val="0"/>
                <w:numId w:val="11"/>
              </w:numPr>
              <w:tabs>
                <w:tab w:val="left" w:pos="220"/>
                <w:tab w:val="left" w:pos="720"/>
              </w:tabs>
              <w:autoSpaceDE w:val="0"/>
              <w:autoSpaceDN w:val="0"/>
              <w:adjustRightInd w:val="0"/>
              <w:ind w:hanging="720"/>
              <w:jc w:val="left"/>
              <w:rPr>
                <w:rStyle w:val="hljs-class"/>
              </w:rPr>
            </w:pPr>
            <w:r w:rsidRPr="00EE5F26">
              <w:rPr>
                <w:rStyle w:val="hljs-class"/>
              </w:rPr>
              <w:t>    public void startDownload() {  </w:t>
            </w:r>
          </w:p>
          <w:p w14:paraId="5F9BDA01" w14:textId="77777777" w:rsidR="003C4F67" w:rsidRPr="00EE5F26" w:rsidRDefault="003C4F67" w:rsidP="00A023FA">
            <w:pPr>
              <w:widowControl/>
              <w:numPr>
                <w:ilvl w:val="0"/>
                <w:numId w:val="11"/>
              </w:numPr>
              <w:tabs>
                <w:tab w:val="left" w:pos="220"/>
                <w:tab w:val="left" w:pos="720"/>
              </w:tabs>
              <w:autoSpaceDE w:val="0"/>
              <w:autoSpaceDN w:val="0"/>
              <w:adjustRightInd w:val="0"/>
              <w:ind w:hanging="720"/>
              <w:jc w:val="left"/>
              <w:rPr>
                <w:rStyle w:val="hljs-class"/>
              </w:rPr>
            </w:pPr>
            <w:r w:rsidRPr="00EE5F26">
              <w:rPr>
                <w:rStyle w:val="hljs-class"/>
              </w:rPr>
              <w:t>        new Thread(new Runnable() {  </w:t>
            </w:r>
          </w:p>
          <w:p w14:paraId="7907484E" w14:textId="77777777" w:rsidR="003C4F67" w:rsidRPr="00EE5F26" w:rsidRDefault="003C4F67" w:rsidP="00A023FA">
            <w:pPr>
              <w:widowControl/>
              <w:numPr>
                <w:ilvl w:val="0"/>
                <w:numId w:val="11"/>
              </w:numPr>
              <w:tabs>
                <w:tab w:val="left" w:pos="220"/>
                <w:tab w:val="left" w:pos="720"/>
              </w:tabs>
              <w:autoSpaceDE w:val="0"/>
              <w:autoSpaceDN w:val="0"/>
              <w:adjustRightInd w:val="0"/>
              <w:ind w:hanging="720"/>
              <w:jc w:val="left"/>
              <w:rPr>
                <w:rStyle w:val="hljs-class"/>
              </w:rPr>
            </w:pPr>
            <w:r w:rsidRPr="00EE5F26">
              <w:rPr>
                <w:rStyle w:val="hljs-class"/>
              </w:rPr>
              <w:t>            @Override  </w:t>
            </w:r>
          </w:p>
          <w:p w14:paraId="276DC06A" w14:textId="77777777" w:rsidR="003C4F67" w:rsidRPr="00EE5F26" w:rsidRDefault="003C4F67" w:rsidP="00A023FA">
            <w:pPr>
              <w:widowControl/>
              <w:numPr>
                <w:ilvl w:val="0"/>
                <w:numId w:val="11"/>
              </w:numPr>
              <w:tabs>
                <w:tab w:val="left" w:pos="220"/>
                <w:tab w:val="left" w:pos="720"/>
              </w:tabs>
              <w:autoSpaceDE w:val="0"/>
              <w:autoSpaceDN w:val="0"/>
              <w:adjustRightInd w:val="0"/>
              <w:ind w:hanging="720"/>
              <w:jc w:val="left"/>
              <w:rPr>
                <w:rStyle w:val="hljs-class"/>
              </w:rPr>
            </w:pPr>
            <w:r w:rsidRPr="00EE5F26">
              <w:rPr>
                <w:rStyle w:val="hljs-class"/>
              </w:rPr>
              <w:t>            public void run() {  </w:t>
            </w:r>
          </w:p>
          <w:p w14:paraId="387B6186" w14:textId="77777777" w:rsidR="003C4F67" w:rsidRPr="00EE5F26" w:rsidRDefault="003C4F67" w:rsidP="00A023FA">
            <w:pPr>
              <w:widowControl/>
              <w:numPr>
                <w:ilvl w:val="0"/>
                <w:numId w:val="11"/>
              </w:numPr>
              <w:tabs>
                <w:tab w:val="left" w:pos="220"/>
                <w:tab w:val="left" w:pos="720"/>
              </w:tabs>
              <w:autoSpaceDE w:val="0"/>
              <w:autoSpaceDN w:val="0"/>
              <w:adjustRightInd w:val="0"/>
              <w:ind w:hanging="720"/>
              <w:jc w:val="left"/>
              <w:rPr>
                <w:rStyle w:val="hljs-class"/>
              </w:rPr>
            </w:pPr>
            <w:r w:rsidRPr="00EE5F26">
              <w:rPr>
                <w:rStyle w:val="hljs-class"/>
              </w:rPr>
              <w:t>                // 执行具体的下载任务  </w:t>
            </w:r>
          </w:p>
          <w:p w14:paraId="7059224D" w14:textId="77777777" w:rsidR="003C4F67" w:rsidRPr="00EE5F26" w:rsidRDefault="003C4F67" w:rsidP="00A023FA">
            <w:pPr>
              <w:widowControl/>
              <w:numPr>
                <w:ilvl w:val="0"/>
                <w:numId w:val="11"/>
              </w:numPr>
              <w:tabs>
                <w:tab w:val="left" w:pos="220"/>
                <w:tab w:val="left" w:pos="720"/>
              </w:tabs>
              <w:autoSpaceDE w:val="0"/>
              <w:autoSpaceDN w:val="0"/>
              <w:adjustRightInd w:val="0"/>
              <w:ind w:hanging="720"/>
              <w:jc w:val="left"/>
              <w:rPr>
                <w:rStyle w:val="hljs-class"/>
              </w:rPr>
            </w:pPr>
            <w:r w:rsidRPr="00EE5F26">
              <w:rPr>
                <w:rStyle w:val="hljs-class"/>
              </w:rPr>
              <w:t>            }  </w:t>
            </w:r>
          </w:p>
          <w:p w14:paraId="2685CEE6" w14:textId="77777777" w:rsidR="003C4F67" w:rsidRPr="00EE5F26" w:rsidRDefault="003C4F67" w:rsidP="00A023FA">
            <w:pPr>
              <w:widowControl/>
              <w:numPr>
                <w:ilvl w:val="0"/>
                <w:numId w:val="11"/>
              </w:numPr>
              <w:tabs>
                <w:tab w:val="left" w:pos="220"/>
                <w:tab w:val="left" w:pos="720"/>
              </w:tabs>
              <w:autoSpaceDE w:val="0"/>
              <w:autoSpaceDN w:val="0"/>
              <w:adjustRightInd w:val="0"/>
              <w:ind w:hanging="720"/>
              <w:jc w:val="left"/>
              <w:rPr>
                <w:rStyle w:val="hljs-class"/>
              </w:rPr>
            </w:pPr>
            <w:r w:rsidRPr="00EE5F26">
              <w:rPr>
                <w:rStyle w:val="hljs-class"/>
              </w:rPr>
              <w:t>        }).start();  </w:t>
            </w:r>
          </w:p>
          <w:p w14:paraId="765F08D2" w14:textId="77777777" w:rsidR="003C4F67" w:rsidRPr="00EE5F26" w:rsidRDefault="003C4F67" w:rsidP="00A023FA">
            <w:pPr>
              <w:widowControl/>
              <w:numPr>
                <w:ilvl w:val="0"/>
                <w:numId w:val="11"/>
              </w:numPr>
              <w:tabs>
                <w:tab w:val="left" w:pos="220"/>
                <w:tab w:val="left" w:pos="720"/>
              </w:tabs>
              <w:autoSpaceDE w:val="0"/>
              <w:autoSpaceDN w:val="0"/>
              <w:adjustRightInd w:val="0"/>
              <w:ind w:hanging="720"/>
              <w:jc w:val="left"/>
              <w:rPr>
                <w:rStyle w:val="hljs-class"/>
              </w:rPr>
            </w:pPr>
            <w:r w:rsidRPr="00EE5F26">
              <w:rPr>
                <w:rStyle w:val="hljs-class"/>
              </w:rPr>
              <w:t>    }  </w:t>
            </w:r>
          </w:p>
          <w:p w14:paraId="36E25421" w14:textId="77777777" w:rsidR="003C4F67" w:rsidRPr="00EE5F26" w:rsidRDefault="003C4F67" w:rsidP="00A023FA">
            <w:pPr>
              <w:widowControl/>
              <w:numPr>
                <w:ilvl w:val="0"/>
                <w:numId w:val="11"/>
              </w:numPr>
              <w:tabs>
                <w:tab w:val="left" w:pos="220"/>
                <w:tab w:val="left" w:pos="720"/>
              </w:tabs>
              <w:autoSpaceDE w:val="0"/>
              <w:autoSpaceDN w:val="0"/>
              <w:adjustRightInd w:val="0"/>
              <w:ind w:hanging="720"/>
              <w:jc w:val="left"/>
              <w:rPr>
                <w:rStyle w:val="hljs-class"/>
              </w:rPr>
            </w:pPr>
            <w:r w:rsidRPr="00EE5F26">
              <w:rPr>
                <w:rStyle w:val="hljs-class"/>
              </w:rPr>
              <w:t>  </w:t>
            </w:r>
          </w:p>
          <w:p w14:paraId="23C248F0" w14:textId="77777777" w:rsidR="003C4F67" w:rsidRPr="00EE5F26" w:rsidRDefault="003C4F67" w:rsidP="00A023FA">
            <w:pPr>
              <w:widowControl/>
              <w:numPr>
                <w:ilvl w:val="0"/>
                <w:numId w:val="11"/>
              </w:numPr>
              <w:tabs>
                <w:tab w:val="left" w:pos="220"/>
                <w:tab w:val="left" w:pos="720"/>
              </w:tabs>
              <w:autoSpaceDE w:val="0"/>
              <w:autoSpaceDN w:val="0"/>
              <w:adjustRightInd w:val="0"/>
              <w:ind w:hanging="720"/>
              <w:jc w:val="left"/>
              <w:rPr>
                <w:rStyle w:val="hljs-class"/>
              </w:rPr>
            </w:pPr>
            <w:r w:rsidRPr="00EE5F26">
              <w:rPr>
                <w:rStyle w:val="hljs-class"/>
              </w:rPr>
              <w:t>}  </w:t>
            </w:r>
          </w:p>
          <w:p w14:paraId="6F74D595" w14:textId="77777777" w:rsidR="003C4F67" w:rsidRPr="00EE5F26" w:rsidRDefault="003C4F67" w:rsidP="00A023FA">
            <w:pPr>
              <w:widowControl/>
              <w:autoSpaceDE w:val="0"/>
              <w:autoSpaceDN w:val="0"/>
              <w:adjustRightInd w:val="0"/>
              <w:jc w:val="left"/>
              <w:rPr>
                <w:rStyle w:val="hljs-class"/>
              </w:rPr>
            </w:pPr>
          </w:p>
          <w:p w14:paraId="7032B062" w14:textId="77777777" w:rsidR="003C4F67" w:rsidRPr="00587FDA" w:rsidRDefault="003C4F67" w:rsidP="00587FDA">
            <w:pPr>
              <w:pStyle w:val="2"/>
              <w:rPr>
                <w:rStyle w:val="hljs-class"/>
                <w:color w:val="FF0000"/>
              </w:rPr>
            </w:pPr>
            <w:r w:rsidRPr="00587FDA">
              <w:rPr>
                <w:rStyle w:val="hljs-class"/>
                <w:color w:val="FF0000"/>
              </w:rPr>
              <w:t>创建前台</w:t>
            </w:r>
            <w:r w:rsidRPr="00587FDA">
              <w:rPr>
                <w:rStyle w:val="hljs-class"/>
                <w:color w:val="FF0000"/>
              </w:rPr>
              <w:t>Service</w:t>
            </w:r>
          </w:p>
          <w:p w14:paraId="63A59829" w14:textId="77777777" w:rsidR="003C4F67" w:rsidRPr="00EE5F26" w:rsidRDefault="003C4F67" w:rsidP="00A023FA">
            <w:pPr>
              <w:widowControl/>
              <w:autoSpaceDE w:val="0"/>
              <w:autoSpaceDN w:val="0"/>
              <w:adjustRightInd w:val="0"/>
              <w:jc w:val="left"/>
              <w:rPr>
                <w:rStyle w:val="hljs-class"/>
              </w:rPr>
            </w:pPr>
          </w:p>
          <w:p w14:paraId="62CB40C6" w14:textId="77777777" w:rsidR="003C4F67" w:rsidRPr="00EE5F26" w:rsidRDefault="003C4F67" w:rsidP="00A023FA">
            <w:pPr>
              <w:widowControl/>
              <w:autoSpaceDE w:val="0"/>
              <w:autoSpaceDN w:val="0"/>
              <w:adjustRightInd w:val="0"/>
              <w:jc w:val="left"/>
              <w:rPr>
                <w:rStyle w:val="hljs-class"/>
              </w:rPr>
            </w:pPr>
            <w:r w:rsidRPr="00EE5F26">
              <w:rPr>
                <w:rStyle w:val="hljs-class"/>
              </w:rPr>
              <w:t>Service几乎都是在后台运行的，一直以来它都是默默地做着辛苦的工作。但是Service的系统优先级还是比较低的，当系统出现内存不足情况时，就有可能会回收掉正在后台运行的Service。如果你希望Service可以一直保持运行状态，而不会由于系统内存不足的原因导致被回收，就可以考虑使用前台Service。前台Service和普通Service最大的区别就在于，它会一直有一个正在运行的图标在系统的状态栏显示，下拉状态栏后可以看到更加详细的信息，非常类似于通知的效果。当然有时候你也可能不仅仅是为了防止Service被回收才使用前台Service，有些项目由于特殊的需求会要求必须使用前台Service，比如说墨迹天气，它的Service在后台更新天气数据的同时，还会在系统状态栏一直显示当前天气的信息，如下图所示：</w:t>
            </w:r>
          </w:p>
          <w:p w14:paraId="2A80CAA4" w14:textId="77777777" w:rsidR="003C4F67" w:rsidRPr="00EE5F26" w:rsidRDefault="003C4F67" w:rsidP="00A023FA">
            <w:pPr>
              <w:widowControl/>
              <w:autoSpaceDE w:val="0"/>
              <w:autoSpaceDN w:val="0"/>
              <w:adjustRightInd w:val="0"/>
              <w:jc w:val="left"/>
              <w:rPr>
                <w:rStyle w:val="hljs-class"/>
              </w:rPr>
            </w:pPr>
          </w:p>
          <w:p w14:paraId="29EABFD5" w14:textId="77777777" w:rsidR="003C4F67" w:rsidRPr="00EE5F26" w:rsidRDefault="003C4F67" w:rsidP="00A023FA">
            <w:pPr>
              <w:widowControl/>
              <w:autoSpaceDE w:val="0"/>
              <w:autoSpaceDN w:val="0"/>
              <w:adjustRightInd w:val="0"/>
              <w:jc w:val="left"/>
              <w:rPr>
                <w:rStyle w:val="hljs-class"/>
              </w:rPr>
            </w:pPr>
            <w:r w:rsidRPr="00EE5F26">
              <w:rPr>
                <w:rStyle w:val="hljs-class"/>
                <w:noProof/>
              </w:rPr>
              <w:lastRenderedPageBreak/>
              <w:drawing>
                <wp:inline distT="0" distB="0" distL="0" distR="0" wp14:anchorId="7E1DC632" wp14:editId="57495955">
                  <wp:extent cx="3479800" cy="618045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9800" cy="6180455"/>
                          </a:xfrm>
                          <a:prstGeom prst="rect">
                            <a:avLst/>
                          </a:prstGeom>
                          <a:noFill/>
                          <a:ln>
                            <a:noFill/>
                          </a:ln>
                        </pic:spPr>
                      </pic:pic>
                    </a:graphicData>
                  </a:graphic>
                </wp:inline>
              </w:drawing>
            </w:r>
          </w:p>
          <w:p w14:paraId="2DCE2872" w14:textId="77777777" w:rsidR="003C4F67" w:rsidRPr="00EE5F26" w:rsidRDefault="003C4F67" w:rsidP="00A023FA">
            <w:pPr>
              <w:widowControl/>
              <w:autoSpaceDE w:val="0"/>
              <w:autoSpaceDN w:val="0"/>
              <w:adjustRightInd w:val="0"/>
              <w:jc w:val="center"/>
              <w:rPr>
                <w:rStyle w:val="hljs-class"/>
              </w:rPr>
            </w:pPr>
          </w:p>
          <w:p w14:paraId="58F25DA0" w14:textId="77777777" w:rsidR="003C4F67" w:rsidRPr="00EE5F26" w:rsidRDefault="003C4F67" w:rsidP="00A023FA">
            <w:pPr>
              <w:widowControl/>
              <w:autoSpaceDE w:val="0"/>
              <w:autoSpaceDN w:val="0"/>
              <w:adjustRightInd w:val="0"/>
              <w:jc w:val="left"/>
              <w:rPr>
                <w:rStyle w:val="hljs-class"/>
              </w:rPr>
            </w:pPr>
            <w:r w:rsidRPr="00EE5F26">
              <w:rPr>
                <w:rStyle w:val="hljs-class"/>
              </w:rPr>
              <w:t>那么我们就来看一下如何才能创建一个前台Service吧，其实并不复杂，修改MyService中的代码，如下所示：</w:t>
            </w:r>
          </w:p>
          <w:p w14:paraId="64FEB683" w14:textId="77777777" w:rsidR="003C4F67" w:rsidRPr="00EE5F26" w:rsidRDefault="003C4F67" w:rsidP="00A023FA">
            <w:pPr>
              <w:widowControl/>
              <w:autoSpaceDE w:val="0"/>
              <w:autoSpaceDN w:val="0"/>
              <w:adjustRightInd w:val="0"/>
              <w:jc w:val="left"/>
              <w:rPr>
                <w:rStyle w:val="hljs-class"/>
              </w:rPr>
            </w:pPr>
            <w:r w:rsidRPr="00EE5F26">
              <w:rPr>
                <w:rStyle w:val="hljs-class"/>
              </w:rPr>
              <w:t>[java] view plain copy</w:t>
            </w:r>
          </w:p>
          <w:p w14:paraId="1AACB54E" w14:textId="77777777" w:rsidR="003C4F67" w:rsidRPr="00EE5F26" w:rsidRDefault="003C4F67" w:rsidP="00A023FA">
            <w:pPr>
              <w:widowControl/>
              <w:autoSpaceDE w:val="0"/>
              <w:autoSpaceDN w:val="0"/>
              <w:adjustRightInd w:val="0"/>
              <w:jc w:val="left"/>
              <w:rPr>
                <w:rStyle w:val="hljs-class"/>
              </w:rPr>
            </w:pPr>
          </w:p>
          <w:p w14:paraId="6EB43285" w14:textId="77777777" w:rsidR="003C4F67" w:rsidRPr="00EE5F26" w:rsidRDefault="003C4F67" w:rsidP="00A023FA">
            <w:pPr>
              <w:widowControl/>
              <w:numPr>
                <w:ilvl w:val="0"/>
                <w:numId w:val="12"/>
              </w:numPr>
              <w:tabs>
                <w:tab w:val="left" w:pos="220"/>
                <w:tab w:val="left" w:pos="720"/>
              </w:tabs>
              <w:autoSpaceDE w:val="0"/>
              <w:autoSpaceDN w:val="0"/>
              <w:adjustRightInd w:val="0"/>
              <w:ind w:hanging="720"/>
              <w:jc w:val="left"/>
              <w:rPr>
                <w:rStyle w:val="hljs-class"/>
              </w:rPr>
            </w:pPr>
            <w:r w:rsidRPr="00EE5F26">
              <w:rPr>
                <w:rStyle w:val="hljs-class"/>
              </w:rPr>
              <w:t>public class MyService extends Service {  </w:t>
            </w:r>
          </w:p>
          <w:p w14:paraId="12031992" w14:textId="77777777" w:rsidR="003C4F67" w:rsidRPr="00EE5F26" w:rsidRDefault="003C4F67" w:rsidP="00A023FA">
            <w:pPr>
              <w:widowControl/>
              <w:numPr>
                <w:ilvl w:val="0"/>
                <w:numId w:val="12"/>
              </w:numPr>
              <w:tabs>
                <w:tab w:val="left" w:pos="220"/>
                <w:tab w:val="left" w:pos="720"/>
              </w:tabs>
              <w:autoSpaceDE w:val="0"/>
              <w:autoSpaceDN w:val="0"/>
              <w:adjustRightInd w:val="0"/>
              <w:ind w:hanging="720"/>
              <w:jc w:val="left"/>
              <w:rPr>
                <w:rStyle w:val="hljs-class"/>
              </w:rPr>
            </w:pPr>
            <w:r w:rsidRPr="00EE5F26">
              <w:rPr>
                <w:rStyle w:val="hljs-class"/>
              </w:rPr>
              <w:t>  </w:t>
            </w:r>
          </w:p>
          <w:p w14:paraId="1BF8B641" w14:textId="77777777" w:rsidR="003C4F67" w:rsidRPr="00EE5F26" w:rsidRDefault="003C4F67" w:rsidP="00A023FA">
            <w:pPr>
              <w:widowControl/>
              <w:numPr>
                <w:ilvl w:val="0"/>
                <w:numId w:val="12"/>
              </w:numPr>
              <w:tabs>
                <w:tab w:val="left" w:pos="220"/>
                <w:tab w:val="left" w:pos="720"/>
              </w:tabs>
              <w:autoSpaceDE w:val="0"/>
              <w:autoSpaceDN w:val="0"/>
              <w:adjustRightInd w:val="0"/>
              <w:ind w:hanging="720"/>
              <w:jc w:val="left"/>
              <w:rPr>
                <w:rStyle w:val="hljs-class"/>
              </w:rPr>
            </w:pPr>
            <w:r w:rsidRPr="00EE5F26">
              <w:rPr>
                <w:rStyle w:val="hljs-class"/>
              </w:rPr>
              <w:t>    public static final String TAG = "MyService";  </w:t>
            </w:r>
          </w:p>
          <w:p w14:paraId="2F74A8A4" w14:textId="77777777" w:rsidR="003C4F67" w:rsidRPr="00EE5F26" w:rsidRDefault="003C4F67" w:rsidP="00A023FA">
            <w:pPr>
              <w:widowControl/>
              <w:numPr>
                <w:ilvl w:val="0"/>
                <w:numId w:val="12"/>
              </w:numPr>
              <w:tabs>
                <w:tab w:val="left" w:pos="220"/>
                <w:tab w:val="left" w:pos="720"/>
              </w:tabs>
              <w:autoSpaceDE w:val="0"/>
              <w:autoSpaceDN w:val="0"/>
              <w:adjustRightInd w:val="0"/>
              <w:ind w:hanging="720"/>
              <w:jc w:val="left"/>
              <w:rPr>
                <w:rStyle w:val="hljs-class"/>
              </w:rPr>
            </w:pPr>
            <w:r w:rsidRPr="00EE5F26">
              <w:rPr>
                <w:rStyle w:val="hljs-class"/>
              </w:rPr>
              <w:t>  </w:t>
            </w:r>
          </w:p>
          <w:p w14:paraId="29766AEE" w14:textId="77777777" w:rsidR="003C4F67" w:rsidRPr="00EE5F26" w:rsidRDefault="003C4F67" w:rsidP="00A023FA">
            <w:pPr>
              <w:widowControl/>
              <w:numPr>
                <w:ilvl w:val="0"/>
                <w:numId w:val="12"/>
              </w:numPr>
              <w:tabs>
                <w:tab w:val="left" w:pos="220"/>
                <w:tab w:val="left" w:pos="720"/>
              </w:tabs>
              <w:autoSpaceDE w:val="0"/>
              <w:autoSpaceDN w:val="0"/>
              <w:adjustRightInd w:val="0"/>
              <w:ind w:hanging="720"/>
              <w:jc w:val="left"/>
              <w:rPr>
                <w:rStyle w:val="hljs-class"/>
              </w:rPr>
            </w:pPr>
            <w:r w:rsidRPr="00EE5F26">
              <w:rPr>
                <w:rStyle w:val="hljs-class"/>
              </w:rPr>
              <w:lastRenderedPageBreak/>
              <w:t>    private MyBinder mBinder = new MyBinder();  </w:t>
            </w:r>
          </w:p>
          <w:p w14:paraId="3EF0EDA6" w14:textId="77777777" w:rsidR="003C4F67" w:rsidRPr="00EE5F26" w:rsidRDefault="003C4F67" w:rsidP="00A023FA">
            <w:pPr>
              <w:widowControl/>
              <w:numPr>
                <w:ilvl w:val="0"/>
                <w:numId w:val="12"/>
              </w:numPr>
              <w:tabs>
                <w:tab w:val="left" w:pos="220"/>
                <w:tab w:val="left" w:pos="720"/>
              </w:tabs>
              <w:autoSpaceDE w:val="0"/>
              <w:autoSpaceDN w:val="0"/>
              <w:adjustRightInd w:val="0"/>
              <w:ind w:hanging="720"/>
              <w:jc w:val="left"/>
              <w:rPr>
                <w:rStyle w:val="hljs-class"/>
              </w:rPr>
            </w:pPr>
            <w:r w:rsidRPr="00EE5F26">
              <w:rPr>
                <w:rStyle w:val="hljs-class"/>
              </w:rPr>
              <w:t>  </w:t>
            </w:r>
          </w:p>
          <w:p w14:paraId="3BD9D431" w14:textId="77777777" w:rsidR="003C4F67" w:rsidRPr="00EE5F26" w:rsidRDefault="003C4F67" w:rsidP="00A023FA">
            <w:pPr>
              <w:widowControl/>
              <w:numPr>
                <w:ilvl w:val="0"/>
                <w:numId w:val="12"/>
              </w:numPr>
              <w:tabs>
                <w:tab w:val="left" w:pos="220"/>
                <w:tab w:val="left" w:pos="720"/>
              </w:tabs>
              <w:autoSpaceDE w:val="0"/>
              <w:autoSpaceDN w:val="0"/>
              <w:adjustRightInd w:val="0"/>
              <w:ind w:hanging="720"/>
              <w:jc w:val="left"/>
              <w:rPr>
                <w:rStyle w:val="hljs-class"/>
              </w:rPr>
            </w:pPr>
            <w:r w:rsidRPr="00EE5F26">
              <w:rPr>
                <w:rStyle w:val="hljs-class"/>
              </w:rPr>
              <w:t>    @Override  </w:t>
            </w:r>
          </w:p>
          <w:p w14:paraId="2EAE424E" w14:textId="77777777" w:rsidR="003C4F67" w:rsidRPr="00EE5F26" w:rsidRDefault="003C4F67" w:rsidP="00A023FA">
            <w:pPr>
              <w:widowControl/>
              <w:numPr>
                <w:ilvl w:val="0"/>
                <w:numId w:val="12"/>
              </w:numPr>
              <w:tabs>
                <w:tab w:val="left" w:pos="220"/>
                <w:tab w:val="left" w:pos="720"/>
              </w:tabs>
              <w:autoSpaceDE w:val="0"/>
              <w:autoSpaceDN w:val="0"/>
              <w:adjustRightInd w:val="0"/>
              <w:ind w:hanging="720"/>
              <w:jc w:val="left"/>
              <w:rPr>
                <w:rStyle w:val="hljs-class"/>
              </w:rPr>
            </w:pPr>
            <w:r w:rsidRPr="00EE5F26">
              <w:rPr>
                <w:rStyle w:val="hljs-class"/>
              </w:rPr>
              <w:t>    public void onCreate() {  </w:t>
            </w:r>
          </w:p>
          <w:p w14:paraId="6E327064" w14:textId="77777777" w:rsidR="003C4F67" w:rsidRPr="00EE5F26" w:rsidRDefault="003C4F67" w:rsidP="00A023FA">
            <w:pPr>
              <w:widowControl/>
              <w:numPr>
                <w:ilvl w:val="0"/>
                <w:numId w:val="12"/>
              </w:numPr>
              <w:tabs>
                <w:tab w:val="left" w:pos="220"/>
                <w:tab w:val="left" w:pos="720"/>
              </w:tabs>
              <w:autoSpaceDE w:val="0"/>
              <w:autoSpaceDN w:val="0"/>
              <w:adjustRightInd w:val="0"/>
              <w:ind w:hanging="720"/>
              <w:jc w:val="left"/>
              <w:rPr>
                <w:rStyle w:val="hljs-class"/>
              </w:rPr>
            </w:pPr>
            <w:r w:rsidRPr="00EE5F26">
              <w:rPr>
                <w:rStyle w:val="hljs-class"/>
              </w:rPr>
              <w:t>        super.onCreate();  </w:t>
            </w:r>
          </w:p>
          <w:p w14:paraId="200EA62A" w14:textId="77777777" w:rsidR="003C4F67" w:rsidRPr="00EE5F26" w:rsidRDefault="003C4F67" w:rsidP="00A023FA">
            <w:pPr>
              <w:widowControl/>
              <w:numPr>
                <w:ilvl w:val="0"/>
                <w:numId w:val="12"/>
              </w:numPr>
              <w:tabs>
                <w:tab w:val="left" w:pos="220"/>
                <w:tab w:val="left" w:pos="720"/>
              </w:tabs>
              <w:autoSpaceDE w:val="0"/>
              <w:autoSpaceDN w:val="0"/>
              <w:adjustRightInd w:val="0"/>
              <w:ind w:hanging="720"/>
              <w:jc w:val="left"/>
              <w:rPr>
                <w:rStyle w:val="hljs-class"/>
              </w:rPr>
            </w:pPr>
            <w:r w:rsidRPr="00EE5F26">
              <w:rPr>
                <w:rStyle w:val="hljs-class"/>
              </w:rPr>
              <w:t>        Notification notification = new Notification(R.drawable.ic_launcher,  </w:t>
            </w:r>
          </w:p>
          <w:p w14:paraId="6D095A38" w14:textId="77777777" w:rsidR="003C4F67" w:rsidRPr="00EE5F26" w:rsidRDefault="003C4F67" w:rsidP="00A023FA">
            <w:pPr>
              <w:widowControl/>
              <w:numPr>
                <w:ilvl w:val="0"/>
                <w:numId w:val="12"/>
              </w:numPr>
              <w:tabs>
                <w:tab w:val="left" w:pos="220"/>
                <w:tab w:val="left" w:pos="720"/>
              </w:tabs>
              <w:autoSpaceDE w:val="0"/>
              <w:autoSpaceDN w:val="0"/>
              <w:adjustRightInd w:val="0"/>
              <w:ind w:hanging="720"/>
              <w:jc w:val="left"/>
              <w:rPr>
                <w:rStyle w:val="hljs-class"/>
              </w:rPr>
            </w:pPr>
            <w:r w:rsidRPr="00EE5F26">
              <w:rPr>
                <w:rStyle w:val="hljs-class"/>
              </w:rPr>
              <w:t>                "有通知到来", System.currentTimeMillis());  </w:t>
            </w:r>
          </w:p>
          <w:p w14:paraId="1AD702B1" w14:textId="77777777" w:rsidR="003C4F67" w:rsidRPr="00EE5F26" w:rsidRDefault="003C4F67" w:rsidP="00A023FA">
            <w:pPr>
              <w:widowControl/>
              <w:numPr>
                <w:ilvl w:val="0"/>
                <w:numId w:val="12"/>
              </w:numPr>
              <w:tabs>
                <w:tab w:val="left" w:pos="220"/>
                <w:tab w:val="left" w:pos="720"/>
              </w:tabs>
              <w:autoSpaceDE w:val="0"/>
              <w:autoSpaceDN w:val="0"/>
              <w:adjustRightInd w:val="0"/>
              <w:ind w:hanging="720"/>
              <w:jc w:val="left"/>
              <w:rPr>
                <w:rStyle w:val="hljs-class"/>
              </w:rPr>
            </w:pPr>
            <w:r w:rsidRPr="00EE5F26">
              <w:rPr>
                <w:rStyle w:val="hljs-class"/>
              </w:rPr>
              <w:t>        Intent notificationIntent = new Intent(this, MainActivity.class);  </w:t>
            </w:r>
          </w:p>
          <w:p w14:paraId="458F0CF4" w14:textId="77777777" w:rsidR="003C4F67" w:rsidRPr="00EE5F26" w:rsidRDefault="003C4F67" w:rsidP="00A023FA">
            <w:pPr>
              <w:widowControl/>
              <w:numPr>
                <w:ilvl w:val="0"/>
                <w:numId w:val="12"/>
              </w:numPr>
              <w:tabs>
                <w:tab w:val="left" w:pos="220"/>
                <w:tab w:val="left" w:pos="720"/>
              </w:tabs>
              <w:autoSpaceDE w:val="0"/>
              <w:autoSpaceDN w:val="0"/>
              <w:adjustRightInd w:val="0"/>
              <w:ind w:hanging="720"/>
              <w:jc w:val="left"/>
              <w:rPr>
                <w:rStyle w:val="hljs-class"/>
              </w:rPr>
            </w:pPr>
            <w:r w:rsidRPr="00EE5F26">
              <w:rPr>
                <w:rStyle w:val="hljs-class"/>
              </w:rPr>
              <w:t>        PendingIntent pendingIntent = PendingIntent.getActivity(this, 0,  </w:t>
            </w:r>
          </w:p>
          <w:p w14:paraId="1BF0BF84" w14:textId="77777777" w:rsidR="003C4F67" w:rsidRPr="00EE5F26" w:rsidRDefault="003C4F67" w:rsidP="00A023FA">
            <w:pPr>
              <w:widowControl/>
              <w:numPr>
                <w:ilvl w:val="0"/>
                <w:numId w:val="12"/>
              </w:numPr>
              <w:tabs>
                <w:tab w:val="left" w:pos="220"/>
                <w:tab w:val="left" w:pos="720"/>
              </w:tabs>
              <w:autoSpaceDE w:val="0"/>
              <w:autoSpaceDN w:val="0"/>
              <w:adjustRightInd w:val="0"/>
              <w:ind w:hanging="720"/>
              <w:jc w:val="left"/>
              <w:rPr>
                <w:rStyle w:val="hljs-class"/>
              </w:rPr>
            </w:pPr>
            <w:r w:rsidRPr="00EE5F26">
              <w:rPr>
                <w:rStyle w:val="hljs-class"/>
              </w:rPr>
              <w:t>                notificationIntent, 0);  </w:t>
            </w:r>
          </w:p>
          <w:p w14:paraId="7DEFDA61" w14:textId="77777777" w:rsidR="003C4F67" w:rsidRPr="00EE5F26" w:rsidRDefault="003C4F67" w:rsidP="00A023FA">
            <w:pPr>
              <w:widowControl/>
              <w:numPr>
                <w:ilvl w:val="0"/>
                <w:numId w:val="12"/>
              </w:numPr>
              <w:tabs>
                <w:tab w:val="left" w:pos="220"/>
                <w:tab w:val="left" w:pos="720"/>
              </w:tabs>
              <w:autoSpaceDE w:val="0"/>
              <w:autoSpaceDN w:val="0"/>
              <w:adjustRightInd w:val="0"/>
              <w:ind w:hanging="720"/>
              <w:jc w:val="left"/>
              <w:rPr>
                <w:rStyle w:val="hljs-class"/>
              </w:rPr>
            </w:pPr>
            <w:r w:rsidRPr="00EE5F26">
              <w:rPr>
                <w:rStyle w:val="hljs-class"/>
              </w:rPr>
              <w:t>        notification.setLatestEventInfo(this, "这是通知的标题", "这是通知的内容",  </w:t>
            </w:r>
          </w:p>
          <w:p w14:paraId="7599BA9D" w14:textId="77777777" w:rsidR="003C4F67" w:rsidRPr="00EE5F26" w:rsidRDefault="003C4F67" w:rsidP="00A023FA">
            <w:pPr>
              <w:widowControl/>
              <w:numPr>
                <w:ilvl w:val="0"/>
                <w:numId w:val="12"/>
              </w:numPr>
              <w:tabs>
                <w:tab w:val="left" w:pos="220"/>
                <w:tab w:val="left" w:pos="720"/>
              </w:tabs>
              <w:autoSpaceDE w:val="0"/>
              <w:autoSpaceDN w:val="0"/>
              <w:adjustRightInd w:val="0"/>
              <w:ind w:hanging="720"/>
              <w:jc w:val="left"/>
              <w:rPr>
                <w:rStyle w:val="hljs-class"/>
              </w:rPr>
            </w:pPr>
            <w:r w:rsidRPr="00EE5F26">
              <w:rPr>
                <w:rStyle w:val="hljs-class"/>
              </w:rPr>
              <w:t>                pendingIntent);  </w:t>
            </w:r>
          </w:p>
          <w:p w14:paraId="25991126" w14:textId="77777777" w:rsidR="003C4F67" w:rsidRPr="00EE5F26" w:rsidRDefault="003C4F67" w:rsidP="00A023FA">
            <w:pPr>
              <w:widowControl/>
              <w:numPr>
                <w:ilvl w:val="0"/>
                <w:numId w:val="12"/>
              </w:numPr>
              <w:tabs>
                <w:tab w:val="left" w:pos="220"/>
                <w:tab w:val="left" w:pos="720"/>
              </w:tabs>
              <w:autoSpaceDE w:val="0"/>
              <w:autoSpaceDN w:val="0"/>
              <w:adjustRightInd w:val="0"/>
              <w:ind w:hanging="720"/>
              <w:jc w:val="left"/>
              <w:rPr>
                <w:rStyle w:val="hljs-class"/>
              </w:rPr>
            </w:pPr>
            <w:r w:rsidRPr="00EE5F26">
              <w:rPr>
                <w:rStyle w:val="hljs-class"/>
              </w:rPr>
              <w:t>        startForeground(1, notification);  </w:t>
            </w:r>
          </w:p>
          <w:p w14:paraId="7C3398DF" w14:textId="77777777" w:rsidR="003C4F67" w:rsidRPr="00EE5F26" w:rsidRDefault="003C4F67" w:rsidP="00A023FA">
            <w:pPr>
              <w:widowControl/>
              <w:numPr>
                <w:ilvl w:val="0"/>
                <w:numId w:val="12"/>
              </w:numPr>
              <w:tabs>
                <w:tab w:val="left" w:pos="220"/>
                <w:tab w:val="left" w:pos="720"/>
              </w:tabs>
              <w:autoSpaceDE w:val="0"/>
              <w:autoSpaceDN w:val="0"/>
              <w:adjustRightInd w:val="0"/>
              <w:ind w:hanging="720"/>
              <w:jc w:val="left"/>
              <w:rPr>
                <w:rStyle w:val="hljs-class"/>
              </w:rPr>
            </w:pPr>
            <w:r w:rsidRPr="00EE5F26">
              <w:rPr>
                <w:rStyle w:val="hljs-class"/>
              </w:rPr>
              <w:t>        Log.d(TAG, "onCreate() executed");  </w:t>
            </w:r>
          </w:p>
          <w:p w14:paraId="627C9A72" w14:textId="77777777" w:rsidR="003C4F67" w:rsidRPr="00EE5F26" w:rsidRDefault="003C4F67" w:rsidP="00A023FA">
            <w:pPr>
              <w:widowControl/>
              <w:numPr>
                <w:ilvl w:val="0"/>
                <w:numId w:val="12"/>
              </w:numPr>
              <w:tabs>
                <w:tab w:val="left" w:pos="220"/>
                <w:tab w:val="left" w:pos="720"/>
              </w:tabs>
              <w:autoSpaceDE w:val="0"/>
              <w:autoSpaceDN w:val="0"/>
              <w:adjustRightInd w:val="0"/>
              <w:ind w:hanging="720"/>
              <w:jc w:val="left"/>
              <w:rPr>
                <w:rStyle w:val="hljs-class"/>
              </w:rPr>
            </w:pPr>
            <w:r w:rsidRPr="00EE5F26">
              <w:rPr>
                <w:rStyle w:val="hljs-class"/>
              </w:rPr>
              <w:t>    }  </w:t>
            </w:r>
          </w:p>
          <w:p w14:paraId="613DF5EE" w14:textId="77777777" w:rsidR="003C4F67" w:rsidRPr="00EE5F26" w:rsidRDefault="003C4F67" w:rsidP="00A023FA">
            <w:pPr>
              <w:widowControl/>
              <w:numPr>
                <w:ilvl w:val="0"/>
                <w:numId w:val="12"/>
              </w:numPr>
              <w:tabs>
                <w:tab w:val="left" w:pos="220"/>
                <w:tab w:val="left" w:pos="720"/>
              </w:tabs>
              <w:autoSpaceDE w:val="0"/>
              <w:autoSpaceDN w:val="0"/>
              <w:adjustRightInd w:val="0"/>
              <w:ind w:hanging="720"/>
              <w:jc w:val="left"/>
              <w:rPr>
                <w:rStyle w:val="hljs-class"/>
              </w:rPr>
            </w:pPr>
            <w:r w:rsidRPr="00EE5F26">
              <w:rPr>
                <w:rStyle w:val="hljs-class"/>
              </w:rPr>
              <w:t>  </w:t>
            </w:r>
          </w:p>
          <w:p w14:paraId="2110A898" w14:textId="77777777" w:rsidR="003C4F67" w:rsidRPr="00EE5F26" w:rsidRDefault="003C4F67" w:rsidP="00A023FA">
            <w:pPr>
              <w:widowControl/>
              <w:numPr>
                <w:ilvl w:val="0"/>
                <w:numId w:val="12"/>
              </w:numPr>
              <w:tabs>
                <w:tab w:val="left" w:pos="220"/>
                <w:tab w:val="left" w:pos="720"/>
              </w:tabs>
              <w:autoSpaceDE w:val="0"/>
              <w:autoSpaceDN w:val="0"/>
              <w:adjustRightInd w:val="0"/>
              <w:ind w:hanging="720"/>
              <w:jc w:val="left"/>
              <w:rPr>
                <w:rStyle w:val="hljs-class"/>
              </w:rPr>
            </w:pPr>
            <w:r w:rsidRPr="00EE5F26">
              <w:rPr>
                <w:rStyle w:val="hljs-class"/>
              </w:rPr>
              <w:t>    .........  </w:t>
            </w:r>
          </w:p>
          <w:p w14:paraId="17208FBC" w14:textId="77777777" w:rsidR="003C4F67" w:rsidRPr="00EE5F26" w:rsidRDefault="003C4F67" w:rsidP="00A023FA">
            <w:pPr>
              <w:widowControl/>
              <w:numPr>
                <w:ilvl w:val="0"/>
                <w:numId w:val="12"/>
              </w:numPr>
              <w:tabs>
                <w:tab w:val="left" w:pos="220"/>
                <w:tab w:val="left" w:pos="720"/>
              </w:tabs>
              <w:autoSpaceDE w:val="0"/>
              <w:autoSpaceDN w:val="0"/>
              <w:adjustRightInd w:val="0"/>
              <w:ind w:hanging="720"/>
              <w:jc w:val="left"/>
              <w:rPr>
                <w:rStyle w:val="hljs-class"/>
              </w:rPr>
            </w:pPr>
            <w:r w:rsidRPr="00EE5F26">
              <w:rPr>
                <w:rStyle w:val="hljs-class"/>
              </w:rPr>
              <w:t>  </w:t>
            </w:r>
          </w:p>
          <w:p w14:paraId="5736E1D5" w14:textId="77777777" w:rsidR="003C4F67" w:rsidRPr="00EE5F26" w:rsidRDefault="003C4F67" w:rsidP="00A023FA">
            <w:pPr>
              <w:widowControl/>
              <w:numPr>
                <w:ilvl w:val="0"/>
                <w:numId w:val="12"/>
              </w:numPr>
              <w:tabs>
                <w:tab w:val="left" w:pos="220"/>
                <w:tab w:val="left" w:pos="720"/>
              </w:tabs>
              <w:autoSpaceDE w:val="0"/>
              <w:autoSpaceDN w:val="0"/>
              <w:adjustRightInd w:val="0"/>
              <w:ind w:hanging="720"/>
              <w:jc w:val="left"/>
              <w:rPr>
                <w:rStyle w:val="hljs-class"/>
              </w:rPr>
            </w:pPr>
            <w:r w:rsidRPr="00EE5F26">
              <w:rPr>
                <w:rStyle w:val="hljs-class"/>
              </w:rPr>
              <w:t>}  </w:t>
            </w:r>
          </w:p>
          <w:p w14:paraId="6F828D9B" w14:textId="77777777" w:rsidR="003C4F67" w:rsidRPr="00EE5F26" w:rsidRDefault="003C4F67" w:rsidP="00A023FA">
            <w:pPr>
              <w:widowControl/>
              <w:autoSpaceDE w:val="0"/>
              <w:autoSpaceDN w:val="0"/>
              <w:adjustRightInd w:val="0"/>
              <w:jc w:val="left"/>
              <w:rPr>
                <w:rStyle w:val="hljs-class"/>
              </w:rPr>
            </w:pPr>
            <w:r w:rsidRPr="00EE5F26">
              <w:rPr>
                <w:rStyle w:val="hljs-class"/>
              </w:rPr>
              <w:t>这里只是修改了MyService中onCreate()方法的代码。可以看到，我们首先创建了一个Notification对象，然后调用了它的setLatestEventInfo()方法来为通知初始化布局和数据，并在这里设置了点击通知后就打开MainActivity。然后调用startForeground()方法就可以让MyService变成一个前台Service，并会将通知的图片显示出来。</w:t>
            </w:r>
          </w:p>
          <w:p w14:paraId="7E7F5C5B" w14:textId="77777777" w:rsidR="003C4F67" w:rsidRPr="00EE5F26" w:rsidRDefault="003C4F67" w:rsidP="00A023FA">
            <w:pPr>
              <w:widowControl/>
              <w:autoSpaceDE w:val="0"/>
              <w:autoSpaceDN w:val="0"/>
              <w:adjustRightInd w:val="0"/>
              <w:jc w:val="left"/>
              <w:rPr>
                <w:rStyle w:val="hljs-class"/>
              </w:rPr>
            </w:pPr>
          </w:p>
          <w:p w14:paraId="7707025F" w14:textId="77777777" w:rsidR="003C4F67" w:rsidRPr="00EE5F26" w:rsidRDefault="003C4F67" w:rsidP="00A023FA">
            <w:pPr>
              <w:widowControl/>
              <w:autoSpaceDE w:val="0"/>
              <w:autoSpaceDN w:val="0"/>
              <w:adjustRightInd w:val="0"/>
              <w:jc w:val="left"/>
              <w:rPr>
                <w:rStyle w:val="hljs-class"/>
              </w:rPr>
            </w:pPr>
            <w:r w:rsidRPr="00EE5F26">
              <w:rPr>
                <w:rStyle w:val="hljs-class"/>
              </w:rPr>
              <w:t>现在重新运行一下程序，并点击Start Service或Bind Service按钮，MyService就会以前台Service的模式启动了，并且在系统状态栏会弹出一个通栏图标，下拉状态栏后可以看到通知的详细内容，如下图所示。</w:t>
            </w:r>
          </w:p>
          <w:p w14:paraId="62F2E554" w14:textId="77777777" w:rsidR="003C4F67" w:rsidRPr="00EE5F26" w:rsidRDefault="003C4F67" w:rsidP="00A023FA">
            <w:pPr>
              <w:widowControl/>
              <w:autoSpaceDE w:val="0"/>
              <w:autoSpaceDN w:val="0"/>
              <w:adjustRightInd w:val="0"/>
              <w:jc w:val="left"/>
              <w:rPr>
                <w:rStyle w:val="hljs-class"/>
              </w:rPr>
            </w:pPr>
          </w:p>
          <w:p w14:paraId="1B54BA3C" w14:textId="77777777" w:rsidR="003C4F67" w:rsidRPr="00EE5F26" w:rsidRDefault="003C4F67" w:rsidP="00A023FA">
            <w:pPr>
              <w:widowControl/>
              <w:autoSpaceDE w:val="0"/>
              <w:autoSpaceDN w:val="0"/>
              <w:adjustRightInd w:val="0"/>
              <w:jc w:val="left"/>
              <w:rPr>
                <w:rStyle w:val="hljs-class"/>
              </w:rPr>
            </w:pPr>
            <w:r w:rsidRPr="00EE5F26">
              <w:rPr>
                <w:rStyle w:val="hljs-class"/>
                <w:noProof/>
              </w:rPr>
              <w:lastRenderedPageBreak/>
              <w:drawing>
                <wp:inline distT="0" distB="0" distL="0" distR="0" wp14:anchorId="33F504BF" wp14:editId="59C3D852">
                  <wp:extent cx="3479800" cy="618045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9800" cy="6180455"/>
                          </a:xfrm>
                          <a:prstGeom prst="rect">
                            <a:avLst/>
                          </a:prstGeom>
                          <a:noFill/>
                          <a:ln>
                            <a:noFill/>
                          </a:ln>
                        </pic:spPr>
                      </pic:pic>
                    </a:graphicData>
                  </a:graphic>
                </wp:inline>
              </w:drawing>
            </w:r>
          </w:p>
          <w:p w14:paraId="1C7946CC" w14:textId="77777777" w:rsidR="003C4F67" w:rsidRPr="00EE5F26" w:rsidRDefault="003C4F67" w:rsidP="00A023FA">
            <w:pPr>
              <w:widowControl/>
              <w:autoSpaceDE w:val="0"/>
              <w:autoSpaceDN w:val="0"/>
              <w:adjustRightInd w:val="0"/>
              <w:jc w:val="center"/>
              <w:rPr>
                <w:rStyle w:val="hljs-class"/>
              </w:rPr>
            </w:pPr>
          </w:p>
          <w:p w14:paraId="739DC005" w14:textId="77777777" w:rsidR="003C4F67" w:rsidRPr="00EE5F26" w:rsidRDefault="003C4F67" w:rsidP="00A023FA">
            <w:pPr>
              <w:rPr>
                <w:rStyle w:val="hljs-class"/>
              </w:rPr>
            </w:pPr>
            <w:r w:rsidRPr="00EE5F26">
              <w:rPr>
                <w:rStyle w:val="hljs-class"/>
              </w:rPr>
              <w:t xml:space="preserve">好了，由于篇幅的原因，本篇文章就先写到这里。目前我们已经把关于Service的很多重要知识点都梳理完了，下一篇文章会承接这篇文章，介绍Android Service中剩下的一个非常重要且复杂的知识点 —— 远程Service的使用，感兴趣的朋友请继续阅读 </w:t>
            </w:r>
            <w:hyperlink r:id="rId19" w:history="1">
              <w:r w:rsidRPr="00EE5F26">
                <w:rPr>
                  <w:rStyle w:val="hljs-class"/>
                </w:rPr>
                <w:t>Android Service完全解析，关于服务你所需知道的一切（下）</w:t>
              </w:r>
            </w:hyperlink>
            <w:r w:rsidRPr="00EE5F26">
              <w:rPr>
                <w:rStyle w:val="hljs-class"/>
              </w:rPr>
              <w:t> 。</w:t>
            </w:r>
          </w:p>
          <w:p w14:paraId="05DC7DB3" w14:textId="77777777" w:rsidR="003C4F67" w:rsidRPr="00EE5F26" w:rsidRDefault="003C4F67" w:rsidP="00A023FA">
            <w:pPr>
              <w:widowControl/>
              <w:autoSpaceDE w:val="0"/>
              <w:autoSpaceDN w:val="0"/>
              <w:adjustRightInd w:val="0"/>
              <w:jc w:val="left"/>
              <w:rPr>
                <w:rStyle w:val="hljs-class"/>
              </w:rPr>
            </w:pPr>
            <w:r w:rsidRPr="00EE5F26">
              <w:rPr>
                <w:rStyle w:val="hljs-class"/>
              </w:rPr>
              <w:t>在上篇文章中我们知道了，Service其实是运行在主线程里的，如果直接在Service中处理一些耗时的逻辑，就会导致程序ANR。</w:t>
            </w:r>
          </w:p>
          <w:p w14:paraId="76CEF57F" w14:textId="77777777" w:rsidR="003C4F67" w:rsidRPr="00EE5F26" w:rsidRDefault="003C4F67" w:rsidP="00A023FA">
            <w:pPr>
              <w:widowControl/>
              <w:autoSpaceDE w:val="0"/>
              <w:autoSpaceDN w:val="0"/>
              <w:adjustRightInd w:val="0"/>
              <w:jc w:val="left"/>
              <w:rPr>
                <w:rStyle w:val="hljs-class"/>
              </w:rPr>
            </w:pPr>
          </w:p>
          <w:p w14:paraId="7CACEF30" w14:textId="77777777" w:rsidR="003C4F67" w:rsidRPr="00EE5F26" w:rsidRDefault="003C4F67" w:rsidP="00A023FA">
            <w:pPr>
              <w:widowControl/>
              <w:autoSpaceDE w:val="0"/>
              <w:autoSpaceDN w:val="0"/>
              <w:adjustRightInd w:val="0"/>
              <w:jc w:val="left"/>
              <w:rPr>
                <w:rStyle w:val="hljs-class"/>
              </w:rPr>
            </w:pPr>
            <w:r w:rsidRPr="00EE5F26">
              <w:rPr>
                <w:rStyle w:val="hljs-class"/>
              </w:rPr>
              <w:lastRenderedPageBreak/>
              <w:t>让我们来做个实验验证一下吧，修改上一篇文章中创建的ServiceTest项目，在MyService的onCreate()方法中让线程睡眠60秒，如下所示：</w:t>
            </w:r>
          </w:p>
          <w:p w14:paraId="1160ED91" w14:textId="77777777" w:rsidR="003C4F67" w:rsidRPr="00EE5F26" w:rsidRDefault="003C4F67" w:rsidP="00A023FA">
            <w:pPr>
              <w:widowControl/>
              <w:autoSpaceDE w:val="0"/>
              <w:autoSpaceDN w:val="0"/>
              <w:adjustRightInd w:val="0"/>
              <w:jc w:val="left"/>
              <w:rPr>
                <w:rStyle w:val="hljs-class"/>
              </w:rPr>
            </w:pPr>
            <w:r w:rsidRPr="00EE5F26">
              <w:rPr>
                <w:rStyle w:val="hljs-class"/>
              </w:rPr>
              <w:t>[java] view plain copy</w:t>
            </w:r>
          </w:p>
          <w:p w14:paraId="4E868128" w14:textId="77777777" w:rsidR="003C4F67" w:rsidRPr="00EE5F26" w:rsidRDefault="003C4F67" w:rsidP="00A023FA">
            <w:pPr>
              <w:widowControl/>
              <w:autoSpaceDE w:val="0"/>
              <w:autoSpaceDN w:val="0"/>
              <w:adjustRightInd w:val="0"/>
              <w:jc w:val="left"/>
              <w:rPr>
                <w:rStyle w:val="hljs-class"/>
              </w:rPr>
            </w:pPr>
          </w:p>
          <w:p w14:paraId="1915BF30"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public class MyService extends Service {  </w:t>
            </w:r>
          </w:p>
          <w:p w14:paraId="72545E3D"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  </w:t>
            </w:r>
          </w:p>
          <w:p w14:paraId="29B04724"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@Override  </w:t>
            </w:r>
          </w:p>
          <w:p w14:paraId="6AA60904"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public void onCreate() {  </w:t>
            </w:r>
          </w:p>
          <w:p w14:paraId="7EB4CF97"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super.onCreate();  </w:t>
            </w:r>
          </w:p>
          <w:p w14:paraId="798CDEB2"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Log.d(TAG, "onCreate() executed");  </w:t>
            </w:r>
          </w:p>
          <w:p w14:paraId="2C4842D5"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try {  </w:t>
            </w:r>
          </w:p>
          <w:p w14:paraId="6B38BC12"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Thread.sleep(60000);  </w:t>
            </w:r>
          </w:p>
          <w:p w14:paraId="7A93DE72"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 catch (InterruptedException e) {  </w:t>
            </w:r>
          </w:p>
          <w:p w14:paraId="15C9A870"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e.printStackTrace();  </w:t>
            </w:r>
          </w:p>
          <w:p w14:paraId="744F8F40"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  </w:t>
            </w:r>
          </w:p>
          <w:p w14:paraId="2B377DCB"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  </w:t>
            </w:r>
          </w:p>
          <w:p w14:paraId="0AE18BD2"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w:t>
            </w:r>
          </w:p>
          <w:p w14:paraId="09BDBE2D"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  </w:t>
            </w:r>
          </w:p>
          <w:p w14:paraId="4F357161"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w:t>
            </w:r>
          </w:p>
          <w:p w14:paraId="504B7672"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w:t>
            </w:r>
          </w:p>
          <w:p w14:paraId="7A0BD5F1" w14:textId="77777777" w:rsidR="003C4F67" w:rsidRPr="00EE5F26" w:rsidRDefault="003C4F67" w:rsidP="00A023FA">
            <w:pPr>
              <w:widowControl/>
              <w:autoSpaceDE w:val="0"/>
              <w:autoSpaceDN w:val="0"/>
              <w:adjustRightInd w:val="0"/>
              <w:jc w:val="left"/>
              <w:rPr>
                <w:rStyle w:val="hljs-class"/>
              </w:rPr>
            </w:pPr>
          </w:p>
          <w:p w14:paraId="331B7949" w14:textId="77777777" w:rsidR="003C4F67" w:rsidRPr="00EE5F26" w:rsidRDefault="003C4F67" w:rsidP="00A023FA">
            <w:pPr>
              <w:widowControl/>
              <w:autoSpaceDE w:val="0"/>
              <w:autoSpaceDN w:val="0"/>
              <w:adjustRightInd w:val="0"/>
              <w:jc w:val="left"/>
              <w:rPr>
                <w:rStyle w:val="hljs-class"/>
              </w:rPr>
            </w:pPr>
            <w:r w:rsidRPr="00EE5F26">
              <w:rPr>
                <w:rStyle w:val="hljs-class"/>
              </w:rPr>
              <w:t>重新运行后，点击一下Start Service按钮或Bind Service按钮，程序就会阻塞住并无法进行任何其它操作，过一段时间后就会弹出ANR的提示框，如下图所示。</w:t>
            </w:r>
          </w:p>
          <w:p w14:paraId="4008AD60" w14:textId="77777777" w:rsidR="003C4F67" w:rsidRPr="00EE5F26" w:rsidRDefault="003C4F67" w:rsidP="00A023FA">
            <w:pPr>
              <w:widowControl/>
              <w:autoSpaceDE w:val="0"/>
              <w:autoSpaceDN w:val="0"/>
              <w:adjustRightInd w:val="0"/>
              <w:jc w:val="left"/>
              <w:rPr>
                <w:rStyle w:val="hljs-class"/>
              </w:rPr>
            </w:pPr>
          </w:p>
          <w:p w14:paraId="27F01D22" w14:textId="77777777" w:rsidR="003C4F67" w:rsidRPr="00EE5F26" w:rsidRDefault="003C4F67" w:rsidP="00A023FA">
            <w:pPr>
              <w:widowControl/>
              <w:autoSpaceDE w:val="0"/>
              <w:autoSpaceDN w:val="0"/>
              <w:adjustRightInd w:val="0"/>
              <w:jc w:val="left"/>
              <w:rPr>
                <w:rStyle w:val="hljs-class"/>
              </w:rPr>
            </w:pPr>
            <w:r w:rsidRPr="00EE5F26">
              <w:rPr>
                <w:rStyle w:val="hljs-class"/>
                <w:noProof/>
              </w:rPr>
              <w:lastRenderedPageBreak/>
              <w:drawing>
                <wp:inline distT="0" distB="0" distL="0" distR="0" wp14:anchorId="494E9FD3" wp14:editId="685639EA">
                  <wp:extent cx="3454400" cy="6138545"/>
                  <wp:effectExtent l="0" t="0" r="0" b="825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4400" cy="6138545"/>
                          </a:xfrm>
                          <a:prstGeom prst="rect">
                            <a:avLst/>
                          </a:prstGeom>
                          <a:noFill/>
                          <a:ln>
                            <a:noFill/>
                          </a:ln>
                        </pic:spPr>
                      </pic:pic>
                    </a:graphicData>
                  </a:graphic>
                </wp:inline>
              </w:drawing>
            </w:r>
          </w:p>
          <w:p w14:paraId="419A7259" w14:textId="77777777" w:rsidR="003C4F67" w:rsidRPr="00EE5F26" w:rsidRDefault="003C4F67" w:rsidP="00A023FA">
            <w:pPr>
              <w:widowControl/>
              <w:autoSpaceDE w:val="0"/>
              <w:autoSpaceDN w:val="0"/>
              <w:adjustRightInd w:val="0"/>
              <w:jc w:val="center"/>
              <w:rPr>
                <w:rStyle w:val="hljs-class"/>
              </w:rPr>
            </w:pPr>
          </w:p>
          <w:p w14:paraId="5D21A7BB" w14:textId="77777777" w:rsidR="003C4F67" w:rsidRPr="00EE5F26" w:rsidRDefault="003C4F67" w:rsidP="00A023FA">
            <w:pPr>
              <w:widowControl/>
              <w:autoSpaceDE w:val="0"/>
              <w:autoSpaceDN w:val="0"/>
              <w:adjustRightInd w:val="0"/>
              <w:jc w:val="left"/>
              <w:rPr>
                <w:rStyle w:val="hljs-class"/>
              </w:rPr>
            </w:pPr>
            <w:r w:rsidRPr="00EE5F26">
              <w:rPr>
                <w:rStyle w:val="hljs-class"/>
              </w:rPr>
              <w:t>之前我们提到过，应该在Service中开启线程去执行耗时任务，这样就可以有效地避免ANR的出现。</w:t>
            </w:r>
          </w:p>
          <w:p w14:paraId="6F2CA43F" w14:textId="77777777" w:rsidR="003C4F67" w:rsidRPr="00EE5F26" w:rsidRDefault="003C4F67" w:rsidP="00A023FA">
            <w:pPr>
              <w:widowControl/>
              <w:autoSpaceDE w:val="0"/>
              <w:autoSpaceDN w:val="0"/>
              <w:adjustRightInd w:val="0"/>
              <w:jc w:val="left"/>
              <w:rPr>
                <w:rStyle w:val="hljs-class"/>
              </w:rPr>
            </w:pPr>
          </w:p>
          <w:p w14:paraId="1EA5F3A2" w14:textId="77777777" w:rsidR="003C4F67" w:rsidRPr="00EE5F26" w:rsidRDefault="003C4F67" w:rsidP="00A023FA">
            <w:pPr>
              <w:widowControl/>
              <w:autoSpaceDE w:val="0"/>
              <w:autoSpaceDN w:val="0"/>
              <w:adjustRightInd w:val="0"/>
              <w:jc w:val="left"/>
              <w:rPr>
                <w:rStyle w:val="hljs-class"/>
              </w:rPr>
            </w:pPr>
            <w:r w:rsidRPr="00EE5F26">
              <w:rPr>
                <w:rStyle w:val="hljs-class"/>
              </w:rPr>
              <w:t>那么本篇文章的主题是介绍远程Service的用法，如果将MyService转换成一个远程Service，还会不会有ANR的情况呢？让我们来动手尝试一下吧。</w:t>
            </w:r>
          </w:p>
          <w:p w14:paraId="5F80534F" w14:textId="77777777" w:rsidR="003C4F67" w:rsidRPr="00EE5F26" w:rsidRDefault="003C4F67" w:rsidP="00A023FA">
            <w:pPr>
              <w:widowControl/>
              <w:autoSpaceDE w:val="0"/>
              <w:autoSpaceDN w:val="0"/>
              <w:adjustRightInd w:val="0"/>
              <w:jc w:val="left"/>
              <w:rPr>
                <w:rStyle w:val="hljs-class"/>
              </w:rPr>
            </w:pPr>
          </w:p>
          <w:p w14:paraId="5908E626" w14:textId="77777777" w:rsidR="003C4F67" w:rsidRPr="00EE5F26" w:rsidRDefault="003C4F67" w:rsidP="00A023FA">
            <w:pPr>
              <w:widowControl/>
              <w:autoSpaceDE w:val="0"/>
              <w:autoSpaceDN w:val="0"/>
              <w:adjustRightInd w:val="0"/>
              <w:jc w:val="left"/>
              <w:rPr>
                <w:rStyle w:val="hljs-class"/>
              </w:rPr>
            </w:pPr>
            <w:r w:rsidRPr="00EE5F26">
              <w:rPr>
                <w:rStyle w:val="hljs-class"/>
              </w:rPr>
              <w:t>将一个普通的Service转换成远程Service其实非常简单，只需要在注册Service的时候将它的android:process属性指定成:remote就可以了，代码如下所示：</w:t>
            </w:r>
          </w:p>
          <w:p w14:paraId="45722196" w14:textId="77777777" w:rsidR="003C4F67" w:rsidRPr="00EE5F26" w:rsidRDefault="003C4F67" w:rsidP="00A023FA">
            <w:pPr>
              <w:widowControl/>
              <w:autoSpaceDE w:val="0"/>
              <w:autoSpaceDN w:val="0"/>
              <w:adjustRightInd w:val="0"/>
              <w:jc w:val="left"/>
              <w:rPr>
                <w:rStyle w:val="hljs-class"/>
              </w:rPr>
            </w:pPr>
            <w:r w:rsidRPr="00EE5F26">
              <w:rPr>
                <w:rStyle w:val="hljs-class"/>
              </w:rPr>
              <w:t>[html] view plain copy</w:t>
            </w:r>
          </w:p>
          <w:p w14:paraId="467F52E8" w14:textId="77777777" w:rsidR="003C4F67" w:rsidRPr="00EE5F26" w:rsidRDefault="003C4F67" w:rsidP="00A023FA">
            <w:pPr>
              <w:widowControl/>
              <w:autoSpaceDE w:val="0"/>
              <w:autoSpaceDN w:val="0"/>
              <w:adjustRightInd w:val="0"/>
              <w:jc w:val="left"/>
              <w:rPr>
                <w:rStyle w:val="hljs-class"/>
              </w:rPr>
            </w:pPr>
          </w:p>
          <w:p w14:paraId="1D9C58D6"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&lt;?xml version="1.0" encoding="utf-8"?&gt;  </w:t>
            </w:r>
          </w:p>
          <w:p w14:paraId="1208D952"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&lt;manifest xmlns:android="http://schemas.android.com/apk/res/android"  </w:t>
            </w:r>
          </w:p>
          <w:p w14:paraId="7885CE84"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package="com.example.servicetest"  </w:t>
            </w:r>
          </w:p>
          <w:p w14:paraId="405092D7"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android:versionCode="1"  </w:t>
            </w:r>
          </w:p>
          <w:p w14:paraId="6E1E29BB"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android:versionName="1.0" &gt;  </w:t>
            </w:r>
          </w:p>
          <w:p w14:paraId="1633CCCB"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w:t>
            </w:r>
          </w:p>
          <w:p w14:paraId="5C4443EA"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  </w:t>
            </w:r>
          </w:p>
          <w:p w14:paraId="41EE3C61"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w:t>
            </w:r>
          </w:p>
          <w:p w14:paraId="6B8F1CF1"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&lt;service  </w:t>
            </w:r>
          </w:p>
          <w:p w14:paraId="6C56433B"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android:name="com.example.servicetest.MyService"  </w:t>
            </w:r>
          </w:p>
          <w:p w14:paraId="445E2E09"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android:process=":remote" &gt;  </w:t>
            </w:r>
          </w:p>
          <w:p w14:paraId="6C18F5FE"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&lt;/service&gt;  </w:t>
            </w:r>
          </w:p>
          <w:p w14:paraId="14A2129A"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w:t>
            </w:r>
          </w:p>
          <w:p w14:paraId="28B06534"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&lt;/manifest&gt;  </w:t>
            </w:r>
          </w:p>
          <w:p w14:paraId="12274BC4" w14:textId="77777777" w:rsidR="003C4F67" w:rsidRPr="00EE5F26" w:rsidRDefault="003C4F67" w:rsidP="00A023FA">
            <w:pPr>
              <w:widowControl/>
              <w:autoSpaceDE w:val="0"/>
              <w:autoSpaceDN w:val="0"/>
              <w:adjustRightInd w:val="0"/>
              <w:jc w:val="left"/>
              <w:rPr>
                <w:rStyle w:val="hljs-class"/>
              </w:rPr>
            </w:pPr>
            <w:r w:rsidRPr="00EE5F26">
              <w:rPr>
                <w:rStyle w:val="hljs-class"/>
              </w:rPr>
              <w:t>现在重新运行程序，并点击一下Start Service按钮，你会看到控制台立刻打印了onCreate() executed的信息，而且主界面并没有阻塞住，也不会出现ANR。大概过了一分钟后，又会看到onStartCommand() executed打印了出来。</w:t>
            </w:r>
          </w:p>
          <w:p w14:paraId="089269CF" w14:textId="77777777" w:rsidR="003C4F67" w:rsidRPr="00EE5F26" w:rsidRDefault="003C4F67" w:rsidP="00A023FA">
            <w:pPr>
              <w:widowControl/>
              <w:autoSpaceDE w:val="0"/>
              <w:autoSpaceDN w:val="0"/>
              <w:adjustRightInd w:val="0"/>
              <w:jc w:val="left"/>
              <w:rPr>
                <w:rStyle w:val="hljs-class"/>
              </w:rPr>
            </w:pPr>
          </w:p>
          <w:p w14:paraId="73F1E83D" w14:textId="77777777" w:rsidR="003C4F67" w:rsidRPr="00EE5F26" w:rsidRDefault="003C4F67" w:rsidP="00A023FA">
            <w:pPr>
              <w:widowControl/>
              <w:autoSpaceDE w:val="0"/>
              <w:autoSpaceDN w:val="0"/>
              <w:adjustRightInd w:val="0"/>
              <w:jc w:val="left"/>
              <w:rPr>
                <w:rStyle w:val="hljs-class"/>
              </w:rPr>
            </w:pPr>
            <w:r w:rsidRPr="00EE5F26">
              <w:rPr>
                <w:rStyle w:val="hljs-class"/>
              </w:rPr>
              <w:t>为什么将MyService转换成远程Service后就不会导致程序ANR了呢？这是由于，使用了远程Service后，MyService已经在另外一个进程当中运行了，所以只会阻塞该进程中的主线程，并不会影响到当前的应用程序。</w:t>
            </w:r>
          </w:p>
          <w:p w14:paraId="22675549" w14:textId="77777777" w:rsidR="003C4F67" w:rsidRPr="00EE5F26" w:rsidRDefault="003C4F67" w:rsidP="00A023FA">
            <w:pPr>
              <w:widowControl/>
              <w:autoSpaceDE w:val="0"/>
              <w:autoSpaceDN w:val="0"/>
              <w:adjustRightInd w:val="0"/>
              <w:jc w:val="left"/>
              <w:rPr>
                <w:rStyle w:val="hljs-class"/>
              </w:rPr>
            </w:pPr>
          </w:p>
          <w:p w14:paraId="713FA55D" w14:textId="77777777" w:rsidR="003C4F67" w:rsidRPr="00EE5F26" w:rsidRDefault="003C4F67" w:rsidP="00A023FA">
            <w:pPr>
              <w:widowControl/>
              <w:autoSpaceDE w:val="0"/>
              <w:autoSpaceDN w:val="0"/>
              <w:adjustRightInd w:val="0"/>
              <w:jc w:val="left"/>
              <w:rPr>
                <w:rStyle w:val="hljs-class"/>
              </w:rPr>
            </w:pPr>
            <w:r w:rsidRPr="00EE5F26">
              <w:rPr>
                <w:rStyle w:val="hljs-class"/>
              </w:rPr>
              <w:t>为了证实一下MyService现在确实已经运行在另外一个进程当中了，我们分别在MainActivity的onCreate()方法和MyService的onCreate()方法里加入一行日志，打印出各自所在的进程id，如下所示：</w:t>
            </w:r>
          </w:p>
          <w:p w14:paraId="31B7C471" w14:textId="77777777" w:rsidR="003C4F67" w:rsidRPr="00EE5F26" w:rsidRDefault="003C4F67" w:rsidP="00A023FA">
            <w:pPr>
              <w:widowControl/>
              <w:autoSpaceDE w:val="0"/>
              <w:autoSpaceDN w:val="0"/>
              <w:adjustRightInd w:val="0"/>
              <w:jc w:val="left"/>
              <w:rPr>
                <w:rStyle w:val="hljs-class"/>
              </w:rPr>
            </w:pPr>
          </w:p>
          <w:p w14:paraId="71F7ED01" w14:textId="77777777" w:rsidR="003C4F67" w:rsidRPr="00EE5F26" w:rsidRDefault="003C4F67" w:rsidP="00A023FA">
            <w:pPr>
              <w:widowControl/>
              <w:autoSpaceDE w:val="0"/>
              <w:autoSpaceDN w:val="0"/>
              <w:adjustRightInd w:val="0"/>
              <w:jc w:val="left"/>
              <w:rPr>
                <w:rStyle w:val="hljs-class"/>
              </w:rPr>
            </w:pPr>
            <w:r w:rsidRPr="00EE5F26">
              <w:rPr>
                <w:rStyle w:val="hljs-class"/>
              </w:rPr>
              <w:t>[java] view plain copy</w:t>
            </w:r>
          </w:p>
          <w:p w14:paraId="4F4C23EB" w14:textId="77777777" w:rsidR="003C4F67" w:rsidRPr="00EE5F26" w:rsidRDefault="003C4F67" w:rsidP="00A023FA">
            <w:pPr>
              <w:widowControl/>
              <w:autoSpaceDE w:val="0"/>
              <w:autoSpaceDN w:val="0"/>
              <w:adjustRightInd w:val="0"/>
              <w:jc w:val="left"/>
              <w:rPr>
                <w:rStyle w:val="hljs-class"/>
              </w:rPr>
            </w:pPr>
          </w:p>
          <w:p w14:paraId="370ABF38"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Log.d("TAG", "process id is " + Process.myPid());  </w:t>
            </w:r>
          </w:p>
          <w:p w14:paraId="3256A0CF" w14:textId="77777777" w:rsidR="003C4F67" w:rsidRPr="00EE5F26" w:rsidRDefault="003C4F67" w:rsidP="00A023FA">
            <w:pPr>
              <w:widowControl/>
              <w:autoSpaceDE w:val="0"/>
              <w:autoSpaceDN w:val="0"/>
              <w:adjustRightInd w:val="0"/>
              <w:jc w:val="left"/>
              <w:rPr>
                <w:rStyle w:val="hljs-class"/>
              </w:rPr>
            </w:pPr>
            <w:r w:rsidRPr="00EE5F26">
              <w:rPr>
                <w:rStyle w:val="hljs-class"/>
              </w:rPr>
              <w:t>再次重新运行程序，然后点击一下Start Service按钮，打印结果如下图所示：</w:t>
            </w:r>
          </w:p>
          <w:p w14:paraId="4063FA65" w14:textId="77777777" w:rsidR="003C4F67" w:rsidRPr="00EE5F26" w:rsidRDefault="003C4F67" w:rsidP="00A023FA">
            <w:pPr>
              <w:widowControl/>
              <w:autoSpaceDE w:val="0"/>
              <w:autoSpaceDN w:val="0"/>
              <w:adjustRightInd w:val="0"/>
              <w:jc w:val="left"/>
              <w:rPr>
                <w:rStyle w:val="hljs-class"/>
              </w:rPr>
            </w:pPr>
          </w:p>
          <w:p w14:paraId="5689BC52" w14:textId="77777777" w:rsidR="003C4F67" w:rsidRPr="00EE5F26" w:rsidRDefault="003C4F67" w:rsidP="00A023FA">
            <w:pPr>
              <w:widowControl/>
              <w:autoSpaceDE w:val="0"/>
              <w:autoSpaceDN w:val="0"/>
              <w:adjustRightInd w:val="0"/>
              <w:jc w:val="left"/>
              <w:rPr>
                <w:rStyle w:val="hljs-class"/>
              </w:rPr>
            </w:pPr>
            <w:r w:rsidRPr="00EE5F26">
              <w:rPr>
                <w:rStyle w:val="hljs-class"/>
                <w:noProof/>
              </w:rPr>
              <w:lastRenderedPageBreak/>
              <w:drawing>
                <wp:inline distT="0" distB="0" distL="0" distR="0" wp14:anchorId="4EF8C529" wp14:editId="38B0991A">
                  <wp:extent cx="4876800" cy="829945"/>
                  <wp:effectExtent l="0" t="0" r="0" b="825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6800" cy="829945"/>
                          </a:xfrm>
                          <a:prstGeom prst="rect">
                            <a:avLst/>
                          </a:prstGeom>
                          <a:noFill/>
                          <a:ln>
                            <a:noFill/>
                          </a:ln>
                        </pic:spPr>
                      </pic:pic>
                    </a:graphicData>
                  </a:graphic>
                </wp:inline>
              </w:drawing>
            </w:r>
          </w:p>
          <w:p w14:paraId="7D0A8880" w14:textId="77777777" w:rsidR="003C4F67" w:rsidRPr="00EE5F26" w:rsidRDefault="003C4F67" w:rsidP="00A023FA">
            <w:pPr>
              <w:widowControl/>
              <w:autoSpaceDE w:val="0"/>
              <w:autoSpaceDN w:val="0"/>
              <w:adjustRightInd w:val="0"/>
              <w:jc w:val="center"/>
              <w:rPr>
                <w:rStyle w:val="hljs-class"/>
              </w:rPr>
            </w:pPr>
          </w:p>
          <w:p w14:paraId="18239A3A" w14:textId="77777777" w:rsidR="003C4F67" w:rsidRPr="00EE5F26" w:rsidRDefault="003C4F67" w:rsidP="00A023FA">
            <w:pPr>
              <w:widowControl/>
              <w:autoSpaceDE w:val="0"/>
              <w:autoSpaceDN w:val="0"/>
              <w:adjustRightInd w:val="0"/>
              <w:jc w:val="left"/>
              <w:rPr>
                <w:rStyle w:val="hljs-class"/>
              </w:rPr>
            </w:pPr>
            <w:r w:rsidRPr="00EE5F26">
              <w:rPr>
                <w:rStyle w:val="hljs-class"/>
              </w:rPr>
              <w:t>可以看到，不仅仅是进程id不同了，就连应用程序包名也不一样了，MyService中打印的那条日志，包名后面还跟上了:remote标识。</w:t>
            </w:r>
          </w:p>
          <w:p w14:paraId="28E06323" w14:textId="77777777" w:rsidR="003C4F67" w:rsidRPr="00EE5F26" w:rsidRDefault="003C4F67" w:rsidP="00A023FA">
            <w:pPr>
              <w:widowControl/>
              <w:autoSpaceDE w:val="0"/>
              <w:autoSpaceDN w:val="0"/>
              <w:adjustRightInd w:val="0"/>
              <w:jc w:val="left"/>
              <w:rPr>
                <w:rStyle w:val="hljs-class"/>
              </w:rPr>
            </w:pPr>
          </w:p>
          <w:p w14:paraId="4347F4CE" w14:textId="77777777" w:rsidR="003C4F67" w:rsidRPr="00EE5F26" w:rsidRDefault="003C4F67" w:rsidP="00A023FA">
            <w:pPr>
              <w:widowControl/>
              <w:autoSpaceDE w:val="0"/>
              <w:autoSpaceDN w:val="0"/>
              <w:adjustRightInd w:val="0"/>
              <w:jc w:val="left"/>
              <w:rPr>
                <w:rStyle w:val="hljs-class"/>
              </w:rPr>
            </w:pPr>
            <w:r w:rsidRPr="00EE5F26">
              <w:rPr>
                <w:rStyle w:val="hljs-class"/>
              </w:rPr>
              <w:t>那既然远程Service这么好用，干脆以后我们把所有的Service都转换成远程Service吧，还省得再开启线程了。其实不然，远程Service非但不好用，甚至可以称得上是较为难用。一般情况下如果可以不使用远程Service，就尽量不要使用它。</w:t>
            </w:r>
          </w:p>
          <w:p w14:paraId="3A875A6E" w14:textId="77777777" w:rsidR="003C4F67" w:rsidRPr="00EE5F26" w:rsidRDefault="003C4F67" w:rsidP="00A023FA">
            <w:pPr>
              <w:widowControl/>
              <w:autoSpaceDE w:val="0"/>
              <w:autoSpaceDN w:val="0"/>
              <w:adjustRightInd w:val="0"/>
              <w:jc w:val="left"/>
              <w:rPr>
                <w:rStyle w:val="hljs-class"/>
              </w:rPr>
            </w:pPr>
          </w:p>
          <w:p w14:paraId="75A4EE65" w14:textId="78BCCEC4" w:rsidR="003C4F67" w:rsidRPr="00EE5F26" w:rsidRDefault="008509AD" w:rsidP="00A023FA">
            <w:pPr>
              <w:widowControl/>
              <w:autoSpaceDE w:val="0"/>
              <w:autoSpaceDN w:val="0"/>
              <w:adjustRightInd w:val="0"/>
              <w:jc w:val="left"/>
              <w:rPr>
                <w:rStyle w:val="hljs-class"/>
              </w:rPr>
            </w:pPr>
            <w:r>
              <w:rPr>
                <w:rStyle w:val="hljs-class"/>
              </w:rPr>
              <w:t>下面就来看一下</w:t>
            </w:r>
            <w:r w:rsidRPr="008509AD">
              <w:rPr>
                <w:rStyle w:val="hljs-class"/>
                <w:rFonts w:hint="eastAsia"/>
                <w:color w:val="FF0000"/>
              </w:rPr>
              <w:t>远程Service</w:t>
            </w:r>
            <w:r w:rsidR="003C4F67" w:rsidRPr="008509AD">
              <w:rPr>
                <w:rStyle w:val="hljs-class"/>
                <w:color w:val="FF0000"/>
              </w:rPr>
              <w:t>的弊端</w:t>
            </w:r>
            <w:r w:rsidR="003C4F67" w:rsidRPr="00EE5F26">
              <w:rPr>
                <w:rStyle w:val="hljs-class"/>
              </w:rPr>
              <w:t>吧，首先将MyService的onCreate()方法中让线程睡眠的代码去除掉，然后重新运行程序，并点击一下Bind Service按钮，你会发现</w:t>
            </w:r>
            <w:r w:rsidR="003C4F67" w:rsidRPr="00F72816">
              <w:rPr>
                <w:rStyle w:val="hljs-class"/>
                <w:color w:val="FF0000"/>
              </w:rPr>
              <w:t>程序崩溃</w:t>
            </w:r>
            <w:r w:rsidR="003C4F67" w:rsidRPr="00EE5F26">
              <w:rPr>
                <w:rStyle w:val="hljs-class"/>
              </w:rPr>
              <w:t>了！为什么点击Start Service按钮程序就不会崩溃，而点击Bind Service按钮就会崩溃呢？这是由于在Bind Service按钮的点击事件里面我们会让MainActivity和MyService建立关联，但是目前MyService已经是一个远程Service了，Activity和Service运行在两个不同的进程当中，这时就不能再使用传统的建立关联的方式，程序也就崩溃了。</w:t>
            </w:r>
          </w:p>
          <w:p w14:paraId="535AA0FC" w14:textId="77777777" w:rsidR="003C4F67" w:rsidRPr="00EE5F26" w:rsidRDefault="003C4F67" w:rsidP="00A023FA">
            <w:pPr>
              <w:widowControl/>
              <w:autoSpaceDE w:val="0"/>
              <w:autoSpaceDN w:val="0"/>
              <w:adjustRightInd w:val="0"/>
              <w:jc w:val="left"/>
              <w:rPr>
                <w:rStyle w:val="hljs-class"/>
              </w:rPr>
            </w:pPr>
          </w:p>
          <w:p w14:paraId="56DECCF8" w14:textId="77777777" w:rsidR="003C4F67" w:rsidRPr="00EE5F26" w:rsidRDefault="003C4F67" w:rsidP="00A023FA">
            <w:pPr>
              <w:widowControl/>
              <w:autoSpaceDE w:val="0"/>
              <w:autoSpaceDN w:val="0"/>
              <w:adjustRightInd w:val="0"/>
              <w:jc w:val="left"/>
              <w:rPr>
                <w:rStyle w:val="hljs-class"/>
              </w:rPr>
            </w:pPr>
            <w:r w:rsidRPr="00EE5F26">
              <w:rPr>
                <w:rStyle w:val="hljs-class"/>
              </w:rPr>
              <w:t>那么如何才能让Activity与一个远程Service建立关联呢？这就要使用</w:t>
            </w:r>
            <w:r w:rsidRPr="00F72816">
              <w:rPr>
                <w:rStyle w:val="hljs-class"/>
                <w:color w:val="FF0000"/>
              </w:rPr>
              <w:t>AIDL来进行跨进程通信了（IPC）</w:t>
            </w:r>
            <w:r w:rsidRPr="00EE5F26">
              <w:rPr>
                <w:rStyle w:val="hljs-class"/>
              </w:rPr>
              <w:t>。</w:t>
            </w:r>
          </w:p>
          <w:p w14:paraId="3C6A35BD" w14:textId="77777777" w:rsidR="003C4F67" w:rsidRPr="00EE5F26" w:rsidRDefault="003C4F67" w:rsidP="00A023FA">
            <w:pPr>
              <w:widowControl/>
              <w:autoSpaceDE w:val="0"/>
              <w:autoSpaceDN w:val="0"/>
              <w:adjustRightInd w:val="0"/>
              <w:jc w:val="left"/>
              <w:rPr>
                <w:rStyle w:val="hljs-class"/>
              </w:rPr>
            </w:pPr>
          </w:p>
          <w:p w14:paraId="519C5FDD" w14:textId="77777777" w:rsidR="003C4F67" w:rsidRPr="00EE5F26" w:rsidRDefault="003C4F67" w:rsidP="00A023FA">
            <w:pPr>
              <w:widowControl/>
              <w:autoSpaceDE w:val="0"/>
              <w:autoSpaceDN w:val="0"/>
              <w:adjustRightInd w:val="0"/>
              <w:jc w:val="left"/>
              <w:rPr>
                <w:rStyle w:val="hljs-class"/>
              </w:rPr>
            </w:pPr>
            <w:r w:rsidRPr="00EE5F26">
              <w:rPr>
                <w:rStyle w:val="hljs-class"/>
              </w:rPr>
              <w:t>AIDL（Android Interface Definition Language）是Android接口定义语言的意思，它可以用于让某个Service与多个应用程序组件之间进行跨进程通信，从而可以实现多个应用程序共享同一个Service的功能。</w:t>
            </w:r>
          </w:p>
          <w:p w14:paraId="771670B5" w14:textId="77777777" w:rsidR="003C4F67" w:rsidRPr="00EE5F26" w:rsidRDefault="003C4F67" w:rsidP="00A023FA">
            <w:pPr>
              <w:widowControl/>
              <w:autoSpaceDE w:val="0"/>
              <w:autoSpaceDN w:val="0"/>
              <w:adjustRightInd w:val="0"/>
              <w:jc w:val="left"/>
              <w:rPr>
                <w:rStyle w:val="hljs-class"/>
              </w:rPr>
            </w:pPr>
          </w:p>
          <w:p w14:paraId="32EEBE46" w14:textId="77777777" w:rsidR="003C4F67" w:rsidRPr="00EE5F26" w:rsidRDefault="003C4F67" w:rsidP="00A023FA">
            <w:pPr>
              <w:widowControl/>
              <w:autoSpaceDE w:val="0"/>
              <w:autoSpaceDN w:val="0"/>
              <w:adjustRightInd w:val="0"/>
              <w:jc w:val="left"/>
              <w:rPr>
                <w:rStyle w:val="hljs-class"/>
              </w:rPr>
            </w:pPr>
            <w:r w:rsidRPr="00EE5F26">
              <w:rPr>
                <w:rStyle w:val="hljs-class"/>
              </w:rPr>
              <w:t>下面我们就来一步步地看一下AIDL的用法到底是怎样的。首先需要新建一个AIDL文件，在这个文件中定义好Activity需要与Service进行通信的方法。新建MyAIDLService.aidl文件，代码如下所示：</w:t>
            </w:r>
          </w:p>
          <w:p w14:paraId="0C065A46" w14:textId="77777777" w:rsidR="003C4F67" w:rsidRPr="00EE5F26" w:rsidRDefault="003C4F67" w:rsidP="00A023FA">
            <w:pPr>
              <w:widowControl/>
              <w:autoSpaceDE w:val="0"/>
              <w:autoSpaceDN w:val="0"/>
              <w:adjustRightInd w:val="0"/>
              <w:jc w:val="left"/>
              <w:rPr>
                <w:rStyle w:val="hljs-class"/>
              </w:rPr>
            </w:pPr>
            <w:r w:rsidRPr="00EE5F26">
              <w:rPr>
                <w:rStyle w:val="hljs-class"/>
              </w:rPr>
              <w:t>[java] view plain copy</w:t>
            </w:r>
          </w:p>
          <w:p w14:paraId="6AC1F6E9" w14:textId="77777777" w:rsidR="003C4F67" w:rsidRPr="00EE5F26" w:rsidRDefault="003C4F67" w:rsidP="00A023FA">
            <w:pPr>
              <w:widowControl/>
              <w:autoSpaceDE w:val="0"/>
              <w:autoSpaceDN w:val="0"/>
              <w:adjustRightInd w:val="0"/>
              <w:jc w:val="left"/>
              <w:rPr>
                <w:rStyle w:val="hljs-class"/>
              </w:rPr>
            </w:pPr>
          </w:p>
          <w:p w14:paraId="2E2A2D6D" w14:textId="77777777" w:rsidR="003C4F67" w:rsidRPr="00EE5F26" w:rsidRDefault="003C4F67" w:rsidP="00A023FA">
            <w:pPr>
              <w:widowControl/>
              <w:numPr>
                <w:ilvl w:val="0"/>
                <w:numId w:val="4"/>
              </w:numPr>
              <w:tabs>
                <w:tab w:val="left" w:pos="220"/>
                <w:tab w:val="left" w:pos="720"/>
              </w:tabs>
              <w:autoSpaceDE w:val="0"/>
              <w:autoSpaceDN w:val="0"/>
              <w:adjustRightInd w:val="0"/>
              <w:ind w:hanging="720"/>
              <w:jc w:val="left"/>
              <w:rPr>
                <w:rStyle w:val="hljs-class"/>
              </w:rPr>
            </w:pPr>
            <w:r w:rsidRPr="00EE5F26">
              <w:rPr>
                <w:rStyle w:val="hljs-class"/>
              </w:rPr>
              <w:lastRenderedPageBreak/>
              <w:t>package com.example.servicetest;  </w:t>
            </w:r>
          </w:p>
          <w:p w14:paraId="231D6DD7" w14:textId="77777777" w:rsidR="003C4F67" w:rsidRPr="00EE5F26" w:rsidRDefault="003C4F67" w:rsidP="00A023FA">
            <w:pPr>
              <w:widowControl/>
              <w:numPr>
                <w:ilvl w:val="0"/>
                <w:numId w:val="4"/>
              </w:numPr>
              <w:tabs>
                <w:tab w:val="left" w:pos="220"/>
                <w:tab w:val="left" w:pos="720"/>
              </w:tabs>
              <w:autoSpaceDE w:val="0"/>
              <w:autoSpaceDN w:val="0"/>
              <w:adjustRightInd w:val="0"/>
              <w:ind w:hanging="720"/>
              <w:jc w:val="left"/>
              <w:rPr>
                <w:rStyle w:val="hljs-class"/>
              </w:rPr>
            </w:pPr>
            <w:r w:rsidRPr="00EE5F26">
              <w:rPr>
                <w:rStyle w:val="hljs-class"/>
              </w:rPr>
              <w:t>interface MyAIDLService {  </w:t>
            </w:r>
          </w:p>
          <w:p w14:paraId="3B0B9045" w14:textId="77777777" w:rsidR="003C4F67" w:rsidRPr="00EE5F26" w:rsidRDefault="003C4F67" w:rsidP="00A023FA">
            <w:pPr>
              <w:widowControl/>
              <w:numPr>
                <w:ilvl w:val="0"/>
                <w:numId w:val="4"/>
              </w:numPr>
              <w:tabs>
                <w:tab w:val="left" w:pos="220"/>
                <w:tab w:val="left" w:pos="720"/>
              </w:tabs>
              <w:autoSpaceDE w:val="0"/>
              <w:autoSpaceDN w:val="0"/>
              <w:adjustRightInd w:val="0"/>
              <w:ind w:hanging="720"/>
              <w:jc w:val="left"/>
              <w:rPr>
                <w:rStyle w:val="hljs-class"/>
              </w:rPr>
            </w:pPr>
            <w:r w:rsidRPr="00EE5F26">
              <w:rPr>
                <w:rStyle w:val="hljs-class"/>
              </w:rPr>
              <w:t>    int plus(int a, int b);  </w:t>
            </w:r>
          </w:p>
          <w:p w14:paraId="45AA85A0" w14:textId="77777777" w:rsidR="003C4F67" w:rsidRPr="00EE5F26" w:rsidRDefault="003C4F67" w:rsidP="00A023FA">
            <w:pPr>
              <w:widowControl/>
              <w:numPr>
                <w:ilvl w:val="0"/>
                <w:numId w:val="4"/>
              </w:numPr>
              <w:tabs>
                <w:tab w:val="left" w:pos="220"/>
                <w:tab w:val="left" w:pos="720"/>
              </w:tabs>
              <w:autoSpaceDE w:val="0"/>
              <w:autoSpaceDN w:val="0"/>
              <w:adjustRightInd w:val="0"/>
              <w:ind w:hanging="720"/>
              <w:jc w:val="left"/>
              <w:rPr>
                <w:rStyle w:val="hljs-class"/>
              </w:rPr>
            </w:pPr>
            <w:r w:rsidRPr="00EE5F26">
              <w:rPr>
                <w:rStyle w:val="hljs-class"/>
              </w:rPr>
              <w:t>    String toUpperCase(String str);  </w:t>
            </w:r>
          </w:p>
          <w:p w14:paraId="39D52DCE" w14:textId="77777777" w:rsidR="003C4F67" w:rsidRPr="00EE5F26" w:rsidRDefault="003C4F67" w:rsidP="00A023FA">
            <w:pPr>
              <w:widowControl/>
              <w:numPr>
                <w:ilvl w:val="0"/>
                <w:numId w:val="4"/>
              </w:numPr>
              <w:tabs>
                <w:tab w:val="left" w:pos="220"/>
                <w:tab w:val="left" w:pos="720"/>
              </w:tabs>
              <w:autoSpaceDE w:val="0"/>
              <w:autoSpaceDN w:val="0"/>
              <w:adjustRightInd w:val="0"/>
              <w:ind w:hanging="720"/>
              <w:jc w:val="left"/>
              <w:rPr>
                <w:rStyle w:val="hljs-class"/>
              </w:rPr>
            </w:pPr>
            <w:r w:rsidRPr="00EE5F26">
              <w:rPr>
                <w:rStyle w:val="hljs-class"/>
              </w:rPr>
              <w:t>}  </w:t>
            </w:r>
          </w:p>
          <w:p w14:paraId="424B1A24" w14:textId="77777777" w:rsidR="003C4F67" w:rsidRPr="00EE5F26" w:rsidRDefault="003C4F67" w:rsidP="00A023FA">
            <w:pPr>
              <w:widowControl/>
              <w:autoSpaceDE w:val="0"/>
              <w:autoSpaceDN w:val="0"/>
              <w:adjustRightInd w:val="0"/>
              <w:jc w:val="left"/>
              <w:rPr>
                <w:rStyle w:val="hljs-class"/>
              </w:rPr>
            </w:pPr>
            <w:r w:rsidRPr="00EE5F26">
              <w:rPr>
                <w:rStyle w:val="hljs-class"/>
              </w:rPr>
              <w:t>点击保存之后，gen目录下就会生成一个对应的</w:t>
            </w:r>
            <w:r w:rsidR="00F60E7B">
              <w:fldChar w:fldCharType="begin"/>
            </w:r>
            <w:r w:rsidR="00F60E7B">
              <w:instrText xml:space="preserve"> HYPERLINK "http://lib.csdn.net/base/java" </w:instrText>
            </w:r>
            <w:r w:rsidR="00F60E7B">
              <w:fldChar w:fldCharType="separate"/>
            </w:r>
            <w:r w:rsidRPr="00EE5F26">
              <w:rPr>
                <w:rStyle w:val="hljs-class"/>
              </w:rPr>
              <w:t>Java</w:t>
            </w:r>
            <w:r w:rsidR="00F60E7B">
              <w:rPr>
                <w:rStyle w:val="hljs-class"/>
              </w:rPr>
              <w:fldChar w:fldCharType="end"/>
            </w:r>
            <w:r w:rsidRPr="00EE5F26">
              <w:rPr>
                <w:rStyle w:val="hljs-class"/>
              </w:rPr>
              <w:t>文件，如下图所示：</w:t>
            </w:r>
          </w:p>
          <w:p w14:paraId="5636BCE8" w14:textId="77777777" w:rsidR="003C4F67" w:rsidRPr="00EE5F26" w:rsidRDefault="003C4F67" w:rsidP="00A023FA">
            <w:pPr>
              <w:widowControl/>
              <w:autoSpaceDE w:val="0"/>
              <w:autoSpaceDN w:val="0"/>
              <w:adjustRightInd w:val="0"/>
              <w:jc w:val="left"/>
              <w:rPr>
                <w:rStyle w:val="hljs-class"/>
              </w:rPr>
            </w:pPr>
          </w:p>
          <w:p w14:paraId="0CF9E45B" w14:textId="77777777" w:rsidR="003C4F67" w:rsidRPr="00EE5F26" w:rsidRDefault="003C4F67" w:rsidP="00A023FA">
            <w:pPr>
              <w:widowControl/>
              <w:autoSpaceDE w:val="0"/>
              <w:autoSpaceDN w:val="0"/>
              <w:adjustRightInd w:val="0"/>
              <w:jc w:val="left"/>
              <w:rPr>
                <w:rStyle w:val="hljs-class"/>
              </w:rPr>
            </w:pPr>
            <w:r w:rsidRPr="00EE5F26">
              <w:rPr>
                <w:rStyle w:val="hljs-class"/>
              </w:rPr>
              <w:t> </w:t>
            </w:r>
            <w:r w:rsidRPr="00EE5F26">
              <w:rPr>
                <w:rStyle w:val="hljs-class"/>
                <w:noProof/>
              </w:rPr>
              <w:drawing>
                <wp:inline distT="0" distB="0" distL="0" distR="0" wp14:anchorId="69EE40CD" wp14:editId="7438E7D0">
                  <wp:extent cx="2827655" cy="195580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27655" cy="1955800"/>
                          </a:xfrm>
                          <a:prstGeom prst="rect">
                            <a:avLst/>
                          </a:prstGeom>
                          <a:noFill/>
                          <a:ln>
                            <a:noFill/>
                          </a:ln>
                        </pic:spPr>
                      </pic:pic>
                    </a:graphicData>
                  </a:graphic>
                </wp:inline>
              </w:drawing>
            </w:r>
          </w:p>
          <w:p w14:paraId="69BA22E4" w14:textId="77777777" w:rsidR="003C4F67" w:rsidRPr="00EE5F26" w:rsidRDefault="003C4F67" w:rsidP="00A023FA">
            <w:pPr>
              <w:widowControl/>
              <w:autoSpaceDE w:val="0"/>
              <w:autoSpaceDN w:val="0"/>
              <w:adjustRightInd w:val="0"/>
              <w:jc w:val="center"/>
              <w:rPr>
                <w:rStyle w:val="hljs-class"/>
              </w:rPr>
            </w:pPr>
          </w:p>
          <w:p w14:paraId="24D968A2" w14:textId="77777777" w:rsidR="003C4F67" w:rsidRPr="00EE5F26" w:rsidRDefault="003C4F67" w:rsidP="00A023FA">
            <w:pPr>
              <w:widowControl/>
              <w:autoSpaceDE w:val="0"/>
              <w:autoSpaceDN w:val="0"/>
              <w:adjustRightInd w:val="0"/>
              <w:jc w:val="left"/>
              <w:rPr>
                <w:rStyle w:val="hljs-class"/>
              </w:rPr>
            </w:pPr>
            <w:r w:rsidRPr="00EE5F26">
              <w:rPr>
                <w:rStyle w:val="hljs-class"/>
              </w:rPr>
              <w:t>然后修改MyService中的代码，在里面实现我们刚刚定义好的MyAIDLService接口，如下所示：</w:t>
            </w:r>
          </w:p>
          <w:p w14:paraId="438FE698" w14:textId="77777777" w:rsidR="003C4F67" w:rsidRPr="00EE5F26" w:rsidRDefault="003C4F67" w:rsidP="00A023FA">
            <w:pPr>
              <w:widowControl/>
              <w:autoSpaceDE w:val="0"/>
              <w:autoSpaceDN w:val="0"/>
              <w:adjustRightInd w:val="0"/>
              <w:jc w:val="left"/>
              <w:rPr>
                <w:rStyle w:val="hljs-class"/>
              </w:rPr>
            </w:pPr>
            <w:r w:rsidRPr="00EE5F26">
              <w:rPr>
                <w:rStyle w:val="hljs-class"/>
              </w:rPr>
              <w:t>[java] view plain copy</w:t>
            </w:r>
          </w:p>
          <w:p w14:paraId="028E2399" w14:textId="77777777" w:rsidR="003C4F67" w:rsidRPr="00EE5F26" w:rsidRDefault="003C4F67" w:rsidP="00A023FA">
            <w:pPr>
              <w:widowControl/>
              <w:autoSpaceDE w:val="0"/>
              <w:autoSpaceDN w:val="0"/>
              <w:adjustRightInd w:val="0"/>
              <w:jc w:val="left"/>
              <w:rPr>
                <w:rStyle w:val="hljs-class"/>
              </w:rPr>
            </w:pPr>
          </w:p>
          <w:p w14:paraId="21F857E9"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public class MyService extends Service {  </w:t>
            </w:r>
          </w:p>
          <w:p w14:paraId="4F514962"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w:t>
            </w:r>
          </w:p>
          <w:p w14:paraId="7C7906DF"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  </w:t>
            </w:r>
          </w:p>
          <w:p w14:paraId="4A0983C9"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w:t>
            </w:r>
          </w:p>
          <w:p w14:paraId="6A1189B6"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@Override  </w:t>
            </w:r>
          </w:p>
          <w:p w14:paraId="3DDD0733"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public IBinder onBind(Intent intent) {  </w:t>
            </w:r>
          </w:p>
          <w:p w14:paraId="636A0192"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return mBinder;  </w:t>
            </w:r>
          </w:p>
          <w:p w14:paraId="74CB3A44"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  </w:t>
            </w:r>
          </w:p>
          <w:p w14:paraId="3387490D"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w:t>
            </w:r>
          </w:p>
          <w:p w14:paraId="680A456C"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MyAIDLService.Stub mBinder = new Stub() {  </w:t>
            </w:r>
          </w:p>
          <w:p w14:paraId="6D1627EF"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w:t>
            </w:r>
          </w:p>
          <w:p w14:paraId="0606E4A7"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@Override  </w:t>
            </w:r>
          </w:p>
          <w:p w14:paraId="517E92A3"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public String toUpperCase(String str) throws RemoteException {  </w:t>
            </w:r>
          </w:p>
          <w:p w14:paraId="7FCC6B5A"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lastRenderedPageBreak/>
              <w:t>            if (str != null) {  </w:t>
            </w:r>
          </w:p>
          <w:p w14:paraId="603F4A5D"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return str.toUpperCase();  </w:t>
            </w:r>
          </w:p>
          <w:p w14:paraId="7714B690"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  </w:t>
            </w:r>
          </w:p>
          <w:p w14:paraId="70AC97EA"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return null;  </w:t>
            </w:r>
          </w:p>
          <w:p w14:paraId="284CD18A"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  </w:t>
            </w:r>
          </w:p>
          <w:p w14:paraId="260F5368"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w:t>
            </w:r>
          </w:p>
          <w:p w14:paraId="34FF8011"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@Override  </w:t>
            </w:r>
          </w:p>
          <w:p w14:paraId="48E0EA5C"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public int plus(int a, int b) throws RemoteException {  </w:t>
            </w:r>
          </w:p>
          <w:p w14:paraId="778BB19F"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return a + b;  </w:t>
            </w:r>
          </w:p>
          <w:p w14:paraId="452A17AC"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  </w:t>
            </w:r>
          </w:p>
          <w:p w14:paraId="7ADB0583"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  </w:t>
            </w:r>
          </w:p>
          <w:p w14:paraId="3F6F5F3C"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w:t>
            </w:r>
          </w:p>
          <w:p w14:paraId="2EA56953"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w:t>
            </w:r>
          </w:p>
          <w:p w14:paraId="1AC6578B" w14:textId="77777777" w:rsidR="003C4F67" w:rsidRPr="00EE5F26" w:rsidRDefault="003C4F67" w:rsidP="00A023FA">
            <w:pPr>
              <w:widowControl/>
              <w:autoSpaceDE w:val="0"/>
              <w:autoSpaceDN w:val="0"/>
              <w:adjustRightInd w:val="0"/>
              <w:jc w:val="left"/>
              <w:rPr>
                <w:rStyle w:val="hljs-class"/>
              </w:rPr>
            </w:pPr>
            <w:r w:rsidRPr="00EE5F26">
              <w:rPr>
                <w:rStyle w:val="hljs-class"/>
              </w:rPr>
              <w:t>这里先是对MyAIDLService.Stub进行了实现，重写里了toUpperCase()和plus()这两个方法。这两个方法的作用分别是将一个字符串全部转换成大写格式，以及将两个传入的整数进行相加。然后在onBind()方法中将MyAIDLService.Stub的实现返回。这里为什么可以这样写呢？因为Stub其实就是Binder的子类，所以在onBind()方法中可以直接返回Stub的实现。</w:t>
            </w:r>
          </w:p>
          <w:p w14:paraId="4619206D" w14:textId="77777777" w:rsidR="003C4F67" w:rsidRPr="00EE5F26" w:rsidRDefault="003C4F67" w:rsidP="00A023FA">
            <w:pPr>
              <w:widowControl/>
              <w:autoSpaceDE w:val="0"/>
              <w:autoSpaceDN w:val="0"/>
              <w:adjustRightInd w:val="0"/>
              <w:jc w:val="left"/>
              <w:rPr>
                <w:rStyle w:val="hljs-class"/>
              </w:rPr>
            </w:pPr>
          </w:p>
          <w:p w14:paraId="4CFDC087" w14:textId="77777777" w:rsidR="003C4F67" w:rsidRPr="00EE5F26" w:rsidRDefault="003C4F67" w:rsidP="00A023FA">
            <w:pPr>
              <w:widowControl/>
              <w:autoSpaceDE w:val="0"/>
              <w:autoSpaceDN w:val="0"/>
              <w:adjustRightInd w:val="0"/>
              <w:jc w:val="left"/>
              <w:rPr>
                <w:rStyle w:val="hljs-class"/>
              </w:rPr>
            </w:pPr>
            <w:r w:rsidRPr="00EE5F26">
              <w:rPr>
                <w:rStyle w:val="hljs-class"/>
              </w:rPr>
              <w:t>接下来修改MainActivity中的代码，如下所示：</w:t>
            </w:r>
          </w:p>
          <w:p w14:paraId="3DCFC718" w14:textId="77777777" w:rsidR="003C4F67" w:rsidRPr="00EE5F26" w:rsidRDefault="003C4F67" w:rsidP="00A023FA">
            <w:pPr>
              <w:widowControl/>
              <w:autoSpaceDE w:val="0"/>
              <w:autoSpaceDN w:val="0"/>
              <w:adjustRightInd w:val="0"/>
              <w:jc w:val="left"/>
              <w:rPr>
                <w:rStyle w:val="hljs-class"/>
              </w:rPr>
            </w:pPr>
            <w:r w:rsidRPr="00EE5F26">
              <w:rPr>
                <w:rStyle w:val="hljs-class"/>
              </w:rPr>
              <w:t>[java] view plain copy</w:t>
            </w:r>
          </w:p>
          <w:p w14:paraId="6715CB91" w14:textId="77777777" w:rsidR="003C4F67" w:rsidRPr="00EE5F26" w:rsidRDefault="003C4F67" w:rsidP="00A023FA">
            <w:pPr>
              <w:widowControl/>
              <w:autoSpaceDE w:val="0"/>
              <w:autoSpaceDN w:val="0"/>
              <w:adjustRightInd w:val="0"/>
              <w:jc w:val="left"/>
              <w:rPr>
                <w:rStyle w:val="hljs-class"/>
              </w:rPr>
            </w:pPr>
          </w:p>
          <w:p w14:paraId="4A2F7070"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public class MainActivity extends Activity implements OnClickListener {  </w:t>
            </w:r>
          </w:p>
          <w:p w14:paraId="18F94EB5"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w:t>
            </w:r>
          </w:p>
          <w:p w14:paraId="2F4D3D50"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private Button startService;  </w:t>
            </w:r>
          </w:p>
          <w:p w14:paraId="4135EB72"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w:t>
            </w:r>
          </w:p>
          <w:p w14:paraId="4C9655E5"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private Button stopService;  </w:t>
            </w:r>
          </w:p>
          <w:p w14:paraId="3E6A1818"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w:t>
            </w:r>
          </w:p>
          <w:p w14:paraId="072B2BC3"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private Button bindService;  </w:t>
            </w:r>
          </w:p>
          <w:p w14:paraId="1E3A7F8E"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w:t>
            </w:r>
          </w:p>
          <w:p w14:paraId="453C2867"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private Button unbindService;  </w:t>
            </w:r>
          </w:p>
          <w:p w14:paraId="2FE6CBA4"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w:t>
            </w:r>
          </w:p>
          <w:p w14:paraId="441F0C59"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private MyAIDLService myAIDLService;  </w:t>
            </w:r>
          </w:p>
          <w:p w14:paraId="76298DE4"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lastRenderedPageBreak/>
              <w:t>  </w:t>
            </w:r>
          </w:p>
          <w:p w14:paraId="333562AF"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private ServiceConnection connection = new ServiceConnection() {  </w:t>
            </w:r>
          </w:p>
          <w:p w14:paraId="22179AFC"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w:t>
            </w:r>
          </w:p>
          <w:p w14:paraId="7EA16CFE"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@Override  </w:t>
            </w:r>
          </w:p>
          <w:p w14:paraId="11DF3600"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public void onServiceDisconnected(ComponentName name) {  </w:t>
            </w:r>
          </w:p>
          <w:p w14:paraId="3B275CDE"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  </w:t>
            </w:r>
          </w:p>
          <w:p w14:paraId="70227355"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w:t>
            </w:r>
          </w:p>
          <w:p w14:paraId="74AF770A"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@Override  </w:t>
            </w:r>
          </w:p>
          <w:p w14:paraId="0A76C1E2"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public void onServiceConnected(ComponentName name, IBinder service) {  </w:t>
            </w:r>
          </w:p>
          <w:p w14:paraId="08F8A956"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myAIDLService = MyAIDLService.Stub.asInterface(service);  </w:t>
            </w:r>
          </w:p>
          <w:p w14:paraId="4684FE7D"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try {  </w:t>
            </w:r>
          </w:p>
          <w:p w14:paraId="7723EEBA"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int result = myAIDLService.plus(3, 5);  </w:t>
            </w:r>
          </w:p>
          <w:p w14:paraId="388A564C"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String upperStr = myAIDLService.toUpperCase("hello world");  </w:t>
            </w:r>
          </w:p>
          <w:p w14:paraId="2E1D7DD9"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Log.d("TAG", "result is " + result);  </w:t>
            </w:r>
          </w:p>
          <w:p w14:paraId="3C71B850"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Log.d("TAG", "upperStr is " + upperStr);  </w:t>
            </w:r>
          </w:p>
          <w:p w14:paraId="71B89DAA"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 catch (RemoteException e) {  </w:t>
            </w:r>
          </w:p>
          <w:p w14:paraId="52858355"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e.printStackTrace();  </w:t>
            </w:r>
          </w:p>
          <w:p w14:paraId="670C4864"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  </w:t>
            </w:r>
          </w:p>
          <w:p w14:paraId="5D420F79"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  </w:t>
            </w:r>
          </w:p>
          <w:p w14:paraId="4A588B6B"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  </w:t>
            </w:r>
          </w:p>
          <w:p w14:paraId="41E96861"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w:t>
            </w:r>
          </w:p>
          <w:p w14:paraId="32562948"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  </w:t>
            </w:r>
          </w:p>
          <w:p w14:paraId="2E7A730B"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w:t>
            </w:r>
          </w:p>
          <w:p w14:paraId="2A9C3634"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w:t>
            </w:r>
          </w:p>
          <w:p w14:paraId="45D82E20" w14:textId="77777777" w:rsidR="003C4F67" w:rsidRPr="00EE5F26" w:rsidRDefault="003C4F67" w:rsidP="00A023FA">
            <w:pPr>
              <w:widowControl/>
              <w:autoSpaceDE w:val="0"/>
              <w:autoSpaceDN w:val="0"/>
              <w:adjustRightInd w:val="0"/>
              <w:jc w:val="left"/>
              <w:rPr>
                <w:rStyle w:val="hljs-class"/>
              </w:rPr>
            </w:pPr>
            <w:r w:rsidRPr="00EE5F26">
              <w:rPr>
                <w:rStyle w:val="hljs-class"/>
              </w:rPr>
              <w:t>我们只是修改了ServiceConnection中的代码。可以看到，这里首先使用了MyAIDLService.Stub.asInterface()方法将传入的IBinder对象传换成了MyAIDLService对象，接下来就可以调用在MyAIDLService.aidl文件中定义的所有接口了。这里我们先是调用了plus()方法，并传入了3和5作为参数，然后又调用了toUpperCase()方法，并传入hello world字符串作为参数，最后将调用方法的返回结果打印出来。</w:t>
            </w:r>
          </w:p>
          <w:p w14:paraId="116E552C" w14:textId="77777777" w:rsidR="003C4F67" w:rsidRPr="00EE5F26" w:rsidRDefault="003C4F67" w:rsidP="00A023FA">
            <w:pPr>
              <w:widowControl/>
              <w:autoSpaceDE w:val="0"/>
              <w:autoSpaceDN w:val="0"/>
              <w:adjustRightInd w:val="0"/>
              <w:jc w:val="left"/>
              <w:rPr>
                <w:rStyle w:val="hljs-class"/>
              </w:rPr>
            </w:pPr>
          </w:p>
          <w:p w14:paraId="50C640C4" w14:textId="77777777" w:rsidR="003C4F67" w:rsidRPr="00EE5F26" w:rsidRDefault="003C4F67" w:rsidP="00A023FA">
            <w:pPr>
              <w:widowControl/>
              <w:autoSpaceDE w:val="0"/>
              <w:autoSpaceDN w:val="0"/>
              <w:adjustRightInd w:val="0"/>
              <w:jc w:val="left"/>
              <w:rPr>
                <w:rStyle w:val="hljs-class"/>
              </w:rPr>
            </w:pPr>
            <w:r w:rsidRPr="00EE5F26">
              <w:rPr>
                <w:rStyle w:val="hljs-class"/>
              </w:rPr>
              <w:lastRenderedPageBreak/>
              <w:t>现在重新运行程序，并点击一下Bind Service按钮，可以看到打印日志如下所示：</w:t>
            </w:r>
          </w:p>
          <w:p w14:paraId="60AF797D" w14:textId="77777777" w:rsidR="003C4F67" w:rsidRPr="00EE5F26" w:rsidRDefault="003C4F67" w:rsidP="00A023FA">
            <w:pPr>
              <w:widowControl/>
              <w:autoSpaceDE w:val="0"/>
              <w:autoSpaceDN w:val="0"/>
              <w:adjustRightInd w:val="0"/>
              <w:jc w:val="left"/>
              <w:rPr>
                <w:rStyle w:val="hljs-class"/>
              </w:rPr>
            </w:pPr>
          </w:p>
          <w:p w14:paraId="46D4ABE4" w14:textId="77777777" w:rsidR="003C4F67" w:rsidRPr="00EE5F26" w:rsidRDefault="003C4F67" w:rsidP="00A023FA">
            <w:pPr>
              <w:widowControl/>
              <w:autoSpaceDE w:val="0"/>
              <w:autoSpaceDN w:val="0"/>
              <w:adjustRightInd w:val="0"/>
              <w:jc w:val="center"/>
              <w:rPr>
                <w:rStyle w:val="hljs-class"/>
              </w:rPr>
            </w:pPr>
            <w:r w:rsidRPr="00EE5F26">
              <w:rPr>
                <w:rStyle w:val="hljs-class"/>
                <w:noProof/>
              </w:rPr>
              <w:drawing>
                <wp:inline distT="0" distB="0" distL="0" distR="0" wp14:anchorId="4622139E" wp14:editId="24577462">
                  <wp:extent cx="4402455" cy="804545"/>
                  <wp:effectExtent l="0" t="0" r="0" b="825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02455" cy="804545"/>
                          </a:xfrm>
                          <a:prstGeom prst="rect">
                            <a:avLst/>
                          </a:prstGeom>
                          <a:noFill/>
                          <a:ln>
                            <a:noFill/>
                          </a:ln>
                        </pic:spPr>
                      </pic:pic>
                    </a:graphicData>
                  </a:graphic>
                </wp:inline>
              </w:drawing>
            </w:r>
          </w:p>
          <w:p w14:paraId="67D330DA" w14:textId="77777777" w:rsidR="003C4F67" w:rsidRPr="00EE5F26" w:rsidRDefault="003C4F67" w:rsidP="00A023FA">
            <w:pPr>
              <w:widowControl/>
              <w:autoSpaceDE w:val="0"/>
              <w:autoSpaceDN w:val="0"/>
              <w:adjustRightInd w:val="0"/>
              <w:jc w:val="center"/>
              <w:rPr>
                <w:rStyle w:val="hljs-class"/>
              </w:rPr>
            </w:pPr>
          </w:p>
          <w:p w14:paraId="2C061208" w14:textId="77777777" w:rsidR="003C4F67" w:rsidRPr="00EE5F26" w:rsidRDefault="003C4F67" w:rsidP="00A023FA">
            <w:pPr>
              <w:widowControl/>
              <w:autoSpaceDE w:val="0"/>
              <w:autoSpaceDN w:val="0"/>
              <w:adjustRightInd w:val="0"/>
              <w:jc w:val="left"/>
              <w:rPr>
                <w:rStyle w:val="hljs-class"/>
              </w:rPr>
            </w:pPr>
            <w:r w:rsidRPr="00EE5F26">
              <w:rPr>
                <w:rStyle w:val="hljs-class"/>
              </w:rPr>
              <w:t>由此可见，我们确实已经成功实现跨进程通信了，在一个进程中访问到了另外一个进程中的方法。</w:t>
            </w:r>
          </w:p>
          <w:p w14:paraId="7FEE99E4" w14:textId="77777777" w:rsidR="003C4F67" w:rsidRPr="00EE5F26" w:rsidRDefault="003C4F67" w:rsidP="00A023FA">
            <w:pPr>
              <w:widowControl/>
              <w:autoSpaceDE w:val="0"/>
              <w:autoSpaceDN w:val="0"/>
              <w:adjustRightInd w:val="0"/>
              <w:jc w:val="left"/>
              <w:rPr>
                <w:rStyle w:val="hljs-class"/>
              </w:rPr>
            </w:pPr>
          </w:p>
          <w:p w14:paraId="7F92A9A0" w14:textId="77777777" w:rsidR="003C4F67" w:rsidRPr="00EE5F26" w:rsidRDefault="003C4F67" w:rsidP="00A023FA">
            <w:pPr>
              <w:widowControl/>
              <w:autoSpaceDE w:val="0"/>
              <w:autoSpaceDN w:val="0"/>
              <w:adjustRightInd w:val="0"/>
              <w:jc w:val="left"/>
              <w:rPr>
                <w:rStyle w:val="hljs-class"/>
              </w:rPr>
            </w:pPr>
            <w:r w:rsidRPr="00EE5F26">
              <w:rPr>
                <w:rStyle w:val="hljs-class"/>
              </w:rPr>
              <w:t>不过你也可以看出，目前的跨进程通信其实并没有什么实质上的作用，因为这只是在一个Activity里调用了同一个应用程序的Service里的方法。而跨进程通信的真正意义是为了让一个应用程序去访问另一个应用程序中的Service，以实现共享Service的功能。那么下面我们自然要学习一下，如何才能在其它的应用程序中调用到MyService里的方法。</w:t>
            </w:r>
          </w:p>
          <w:p w14:paraId="38824B3F" w14:textId="77777777" w:rsidR="003C4F67" w:rsidRPr="00EE5F26" w:rsidRDefault="003C4F67" w:rsidP="00A023FA">
            <w:pPr>
              <w:widowControl/>
              <w:autoSpaceDE w:val="0"/>
              <w:autoSpaceDN w:val="0"/>
              <w:adjustRightInd w:val="0"/>
              <w:jc w:val="left"/>
              <w:rPr>
                <w:rStyle w:val="hljs-class"/>
              </w:rPr>
            </w:pPr>
          </w:p>
          <w:p w14:paraId="798D8DEB" w14:textId="77777777" w:rsidR="003C4F67" w:rsidRPr="00EE5F26" w:rsidRDefault="003C4F67" w:rsidP="00A023FA">
            <w:pPr>
              <w:widowControl/>
              <w:autoSpaceDE w:val="0"/>
              <w:autoSpaceDN w:val="0"/>
              <w:adjustRightInd w:val="0"/>
              <w:jc w:val="left"/>
              <w:rPr>
                <w:rStyle w:val="hljs-class"/>
              </w:rPr>
            </w:pPr>
            <w:r w:rsidRPr="00EE5F26">
              <w:rPr>
                <w:rStyle w:val="hljs-class"/>
              </w:rPr>
              <w:t>在上一篇文章中我们已经知道，如果想要让Activity与Service之间建立关联，需要调用bindService()方法，并将Intent作为参数传递进去，在Intent里指定好要绑定的Service，示例代码如下：</w:t>
            </w:r>
          </w:p>
          <w:p w14:paraId="468A6F00" w14:textId="77777777" w:rsidR="003C4F67" w:rsidRPr="00EE5F26" w:rsidRDefault="003C4F67" w:rsidP="00A023FA">
            <w:pPr>
              <w:widowControl/>
              <w:autoSpaceDE w:val="0"/>
              <w:autoSpaceDN w:val="0"/>
              <w:adjustRightInd w:val="0"/>
              <w:jc w:val="left"/>
              <w:rPr>
                <w:rStyle w:val="hljs-class"/>
              </w:rPr>
            </w:pPr>
            <w:r w:rsidRPr="00EE5F26">
              <w:rPr>
                <w:rStyle w:val="hljs-class"/>
              </w:rPr>
              <w:t>[java] view plain copy</w:t>
            </w:r>
          </w:p>
          <w:p w14:paraId="47D12BF1" w14:textId="77777777" w:rsidR="003C4F67" w:rsidRPr="00EE5F26" w:rsidRDefault="003C4F67" w:rsidP="00A023FA">
            <w:pPr>
              <w:widowControl/>
              <w:autoSpaceDE w:val="0"/>
              <w:autoSpaceDN w:val="0"/>
              <w:adjustRightInd w:val="0"/>
              <w:jc w:val="left"/>
              <w:rPr>
                <w:rStyle w:val="hljs-class"/>
              </w:rPr>
            </w:pPr>
          </w:p>
          <w:p w14:paraId="3E8F8754"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Intent bindIntent = new Intent(this, MyService.class);  </w:t>
            </w:r>
          </w:p>
          <w:p w14:paraId="234785FF"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bindService(bindIntent, connection, BIND_AUTO_CREATE);  </w:t>
            </w:r>
          </w:p>
          <w:p w14:paraId="09EC515F" w14:textId="77777777" w:rsidR="003C4F67" w:rsidRPr="00EE5F26" w:rsidRDefault="003C4F67" w:rsidP="00A023FA">
            <w:pPr>
              <w:widowControl/>
              <w:autoSpaceDE w:val="0"/>
              <w:autoSpaceDN w:val="0"/>
              <w:adjustRightInd w:val="0"/>
              <w:jc w:val="left"/>
              <w:rPr>
                <w:rStyle w:val="hljs-class"/>
              </w:rPr>
            </w:pPr>
            <w:r w:rsidRPr="00EE5F26">
              <w:rPr>
                <w:rStyle w:val="hljs-class"/>
              </w:rPr>
              <w:t>这里在构建Intent的时候是使用MyService.class来指定要绑定哪一个Service的，但是在另一个应用程序中去绑定Service的时候并没有MyService这个类，这时就必须使用到隐式Intent了。现在修改AndroidManifest.xml中的代码，给MyService加上一个action，如下所示：</w:t>
            </w:r>
          </w:p>
          <w:p w14:paraId="49FA52CC" w14:textId="77777777" w:rsidR="003C4F67" w:rsidRPr="00EE5F26" w:rsidRDefault="003C4F67" w:rsidP="00A023FA">
            <w:pPr>
              <w:widowControl/>
              <w:autoSpaceDE w:val="0"/>
              <w:autoSpaceDN w:val="0"/>
              <w:adjustRightInd w:val="0"/>
              <w:jc w:val="left"/>
              <w:rPr>
                <w:rStyle w:val="hljs-class"/>
              </w:rPr>
            </w:pPr>
            <w:r w:rsidRPr="00EE5F26">
              <w:rPr>
                <w:rStyle w:val="hljs-class"/>
              </w:rPr>
              <w:t>[html] view plain copy</w:t>
            </w:r>
          </w:p>
          <w:p w14:paraId="2347392C" w14:textId="77777777" w:rsidR="003C4F67" w:rsidRPr="00EE5F26" w:rsidRDefault="003C4F67" w:rsidP="00A023FA">
            <w:pPr>
              <w:widowControl/>
              <w:autoSpaceDE w:val="0"/>
              <w:autoSpaceDN w:val="0"/>
              <w:adjustRightInd w:val="0"/>
              <w:jc w:val="left"/>
              <w:rPr>
                <w:rStyle w:val="hljs-class"/>
              </w:rPr>
            </w:pPr>
          </w:p>
          <w:p w14:paraId="7E691762"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&lt;?xml version="1.0" encoding="utf-8"?&gt;  </w:t>
            </w:r>
          </w:p>
          <w:p w14:paraId="20B318F8"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&lt;manifest xmlns:android="http://schemas.android.com/apk/res/android"  </w:t>
            </w:r>
          </w:p>
          <w:p w14:paraId="11D19A11"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lastRenderedPageBreak/>
              <w:t>    package="com.example.servicetest"  </w:t>
            </w:r>
          </w:p>
          <w:p w14:paraId="31104BF4"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android:versionCode="1"  </w:t>
            </w:r>
          </w:p>
          <w:p w14:paraId="593E97F2"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android:versionName="1.0" &gt;  </w:t>
            </w:r>
          </w:p>
          <w:p w14:paraId="5158039E"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w:t>
            </w:r>
          </w:p>
          <w:p w14:paraId="388FA309"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  </w:t>
            </w:r>
          </w:p>
          <w:p w14:paraId="796E538D"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w:t>
            </w:r>
          </w:p>
          <w:p w14:paraId="18884CC6"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&lt;service  </w:t>
            </w:r>
          </w:p>
          <w:p w14:paraId="3FF607D8"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android:name="com.example.servicetest.MyService"  </w:t>
            </w:r>
          </w:p>
          <w:p w14:paraId="5C97C0FC"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android:process=":remote" &gt;  </w:t>
            </w:r>
          </w:p>
          <w:p w14:paraId="44D36361"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&lt;intent-filter&gt;  </w:t>
            </w:r>
          </w:p>
          <w:p w14:paraId="7C98664A"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&lt;action android:name="com.example.servicetest.MyAIDLService"/&gt;  </w:t>
            </w:r>
          </w:p>
          <w:p w14:paraId="7D990DDB"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&lt;/intent-filter&gt;  </w:t>
            </w:r>
          </w:p>
          <w:p w14:paraId="73B576D4"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&lt;/service&gt;  </w:t>
            </w:r>
          </w:p>
          <w:p w14:paraId="139C8EFE"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w:t>
            </w:r>
          </w:p>
          <w:p w14:paraId="78265001"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&lt;/manifest&gt;  </w:t>
            </w:r>
          </w:p>
          <w:p w14:paraId="70D83D3B" w14:textId="77777777" w:rsidR="003C4F67" w:rsidRPr="00EE5F26" w:rsidRDefault="003C4F67" w:rsidP="00A023FA">
            <w:pPr>
              <w:widowControl/>
              <w:autoSpaceDE w:val="0"/>
              <w:autoSpaceDN w:val="0"/>
              <w:adjustRightInd w:val="0"/>
              <w:jc w:val="left"/>
              <w:rPr>
                <w:rStyle w:val="hljs-class"/>
              </w:rPr>
            </w:pPr>
          </w:p>
          <w:p w14:paraId="32B1FED7" w14:textId="77777777" w:rsidR="003C4F67" w:rsidRPr="00EE5F26" w:rsidRDefault="003C4F67" w:rsidP="00A023FA">
            <w:pPr>
              <w:widowControl/>
              <w:autoSpaceDE w:val="0"/>
              <w:autoSpaceDN w:val="0"/>
              <w:adjustRightInd w:val="0"/>
              <w:jc w:val="left"/>
              <w:rPr>
                <w:rStyle w:val="hljs-class"/>
              </w:rPr>
            </w:pPr>
            <w:r w:rsidRPr="00EE5F26">
              <w:rPr>
                <w:rStyle w:val="hljs-class"/>
              </w:rPr>
              <w:t>这就说明，MyService可以响应带有com.example.servicetest.MyAIDLService这个action的Intent。</w:t>
            </w:r>
          </w:p>
          <w:p w14:paraId="718A4210" w14:textId="77777777" w:rsidR="003C4F67" w:rsidRPr="00EE5F26" w:rsidRDefault="003C4F67" w:rsidP="00A023FA">
            <w:pPr>
              <w:widowControl/>
              <w:autoSpaceDE w:val="0"/>
              <w:autoSpaceDN w:val="0"/>
              <w:adjustRightInd w:val="0"/>
              <w:jc w:val="left"/>
              <w:rPr>
                <w:rStyle w:val="hljs-class"/>
              </w:rPr>
            </w:pPr>
          </w:p>
          <w:p w14:paraId="60155659" w14:textId="77777777" w:rsidR="003C4F67" w:rsidRPr="00EE5F26" w:rsidRDefault="003C4F67" w:rsidP="00A023FA">
            <w:pPr>
              <w:widowControl/>
              <w:autoSpaceDE w:val="0"/>
              <w:autoSpaceDN w:val="0"/>
              <w:adjustRightInd w:val="0"/>
              <w:jc w:val="left"/>
              <w:rPr>
                <w:rStyle w:val="hljs-class"/>
              </w:rPr>
            </w:pPr>
            <w:r w:rsidRPr="00EE5F26">
              <w:rPr>
                <w:rStyle w:val="hljs-class"/>
              </w:rPr>
              <w:t>现在重新运行一下程序，这样就把远程Service端的工作全部完成了。</w:t>
            </w:r>
          </w:p>
          <w:p w14:paraId="2D9E7BF6" w14:textId="77777777" w:rsidR="003C4F67" w:rsidRPr="00EE5F26" w:rsidRDefault="003C4F67" w:rsidP="00A023FA">
            <w:pPr>
              <w:widowControl/>
              <w:autoSpaceDE w:val="0"/>
              <w:autoSpaceDN w:val="0"/>
              <w:adjustRightInd w:val="0"/>
              <w:jc w:val="left"/>
              <w:rPr>
                <w:rStyle w:val="hljs-class"/>
              </w:rPr>
            </w:pPr>
          </w:p>
          <w:p w14:paraId="340647DC" w14:textId="77777777" w:rsidR="003C4F67" w:rsidRPr="00EE5F26" w:rsidRDefault="003C4F67" w:rsidP="00A023FA">
            <w:pPr>
              <w:widowControl/>
              <w:autoSpaceDE w:val="0"/>
              <w:autoSpaceDN w:val="0"/>
              <w:adjustRightInd w:val="0"/>
              <w:jc w:val="left"/>
              <w:rPr>
                <w:rStyle w:val="hljs-class"/>
              </w:rPr>
            </w:pPr>
            <w:r w:rsidRPr="00EE5F26">
              <w:rPr>
                <w:rStyle w:val="hljs-class"/>
              </w:rPr>
              <w:t>然后创建一个新的Android项目，起名为ClientTest，我们就尝试在这个程序中远程调用MyService中的方法。</w:t>
            </w:r>
          </w:p>
          <w:p w14:paraId="6FFFA54D" w14:textId="77777777" w:rsidR="003C4F67" w:rsidRPr="00EE5F26" w:rsidRDefault="003C4F67" w:rsidP="00A023FA">
            <w:pPr>
              <w:widowControl/>
              <w:autoSpaceDE w:val="0"/>
              <w:autoSpaceDN w:val="0"/>
              <w:adjustRightInd w:val="0"/>
              <w:jc w:val="left"/>
              <w:rPr>
                <w:rStyle w:val="hljs-class"/>
              </w:rPr>
            </w:pPr>
          </w:p>
          <w:p w14:paraId="3D7567C5" w14:textId="77777777" w:rsidR="003C4F67" w:rsidRPr="00EE5F26" w:rsidRDefault="003C4F67" w:rsidP="00A023FA">
            <w:pPr>
              <w:widowControl/>
              <w:autoSpaceDE w:val="0"/>
              <w:autoSpaceDN w:val="0"/>
              <w:adjustRightInd w:val="0"/>
              <w:jc w:val="left"/>
              <w:rPr>
                <w:rStyle w:val="hljs-class"/>
              </w:rPr>
            </w:pPr>
            <w:r w:rsidRPr="00EE5F26">
              <w:rPr>
                <w:rStyle w:val="hljs-class"/>
              </w:rPr>
              <w:t>ClientTest中的Activity如果想要和MyService建立关联其实也不难，首先需要将MyAIDLService.aidl文件从ServiceTest项目中拷贝过来，注意要将原有的包路径一起拷贝过来，完成后项目的结构如下图所示：</w:t>
            </w:r>
          </w:p>
          <w:p w14:paraId="5C1AC083" w14:textId="77777777" w:rsidR="003C4F67" w:rsidRPr="00EE5F26" w:rsidRDefault="003C4F67" w:rsidP="00A023FA">
            <w:pPr>
              <w:widowControl/>
              <w:autoSpaceDE w:val="0"/>
              <w:autoSpaceDN w:val="0"/>
              <w:adjustRightInd w:val="0"/>
              <w:jc w:val="left"/>
              <w:rPr>
                <w:rStyle w:val="hljs-class"/>
              </w:rPr>
            </w:pPr>
          </w:p>
          <w:p w14:paraId="09585A87" w14:textId="77777777" w:rsidR="003C4F67" w:rsidRPr="00EE5F26" w:rsidRDefault="003C4F67" w:rsidP="00A023FA">
            <w:pPr>
              <w:widowControl/>
              <w:autoSpaceDE w:val="0"/>
              <w:autoSpaceDN w:val="0"/>
              <w:adjustRightInd w:val="0"/>
              <w:jc w:val="center"/>
              <w:rPr>
                <w:rStyle w:val="hljs-class"/>
              </w:rPr>
            </w:pPr>
            <w:r w:rsidRPr="00EE5F26">
              <w:rPr>
                <w:rStyle w:val="hljs-class"/>
                <w:noProof/>
              </w:rPr>
              <w:lastRenderedPageBreak/>
              <w:drawing>
                <wp:inline distT="0" distB="0" distL="0" distR="0" wp14:anchorId="4A18A13A" wp14:editId="2DEE0ECE">
                  <wp:extent cx="3149600" cy="22352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49600" cy="2235200"/>
                          </a:xfrm>
                          <a:prstGeom prst="rect">
                            <a:avLst/>
                          </a:prstGeom>
                          <a:noFill/>
                          <a:ln>
                            <a:noFill/>
                          </a:ln>
                        </pic:spPr>
                      </pic:pic>
                    </a:graphicData>
                  </a:graphic>
                </wp:inline>
              </w:drawing>
            </w:r>
          </w:p>
          <w:p w14:paraId="1D95A6F7" w14:textId="77777777" w:rsidR="003C4F67" w:rsidRPr="00EE5F26" w:rsidRDefault="003C4F67" w:rsidP="00A023FA">
            <w:pPr>
              <w:widowControl/>
              <w:autoSpaceDE w:val="0"/>
              <w:autoSpaceDN w:val="0"/>
              <w:adjustRightInd w:val="0"/>
              <w:jc w:val="center"/>
              <w:rPr>
                <w:rStyle w:val="hljs-class"/>
              </w:rPr>
            </w:pPr>
          </w:p>
          <w:p w14:paraId="113314DF" w14:textId="77777777" w:rsidR="003C4F67" w:rsidRPr="00EE5F26" w:rsidRDefault="003C4F67" w:rsidP="00A023FA">
            <w:pPr>
              <w:widowControl/>
              <w:autoSpaceDE w:val="0"/>
              <w:autoSpaceDN w:val="0"/>
              <w:adjustRightInd w:val="0"/>
              <w:jc w:val="left"/>
              <w:rPr>
                <w:rStyle w:val="hljs-class"/>
              </w:rPr>
            </w:pPr>
            <w:r w:rsidRPr="00EE5F26">
              <w:rPr>
                <w:rStyle w:val="hljs-class"/>
              </w:rPr>
              <w:t>然后打开或新建activity_main.xml，在布局文件中也加入一个Bind Service按钮：</w:t>
            </w:r>
          </w:p>
          <w:p w14:paraId="6FB458E5" w14:textId="77777777" w:rsidR="003C4F67" w:rsidRPr="00EE5F26" w:rsidRDefault="003C4F67" w:rsidP="00A023FA">
            <w:pPr>
              <w:widowControl/>
              <w:autoSpaceDE w:val="0"/>
              <w:autoSpaceDN w:val="0"/>
              <w:adjustRightInd w:val="0"/>
              <w:jc w:val="left"/>
              <w:rPr>
                <w:rStyle w:val="hljs-class"/>
              </w:rPr>
            </w:pPr>
            <w:r w:rsidRPr="00EE5F26">
              <w:rPr>
                <w:rStyle w:val="hljs-class"/>
              </w:rPr>
              <w:t>[html] view plain copy</w:t>
            </w:r>
          </w:p>
          <w:p w14:paraId="74C337A2" w14:textId="77777777" w:rsidR="003C4F67" w:rsidRPr="00EE5F26" w:rsidRDefault="003C4F67" w:rsidP="00A023FA">
            <w:pPr>
              <w:widowControl/>
              <w:autoSpaceDE w:val="0"/>
              <w:autoSpaceDN w:val="0"/>
              <w:adjustRightInd w:val="0"/>
              <w:jc w:val="left"/>
              <w:rPr>
                <w:rStyle w:val="hljs-class"/>
              </w:rPr>
            </w:pPr>
          </w:p>
          <w:p w14:paraId="003A382B" w14:textId="77777777" w:rsidR="003C4F67" w:rsidRPr="00EE5F26" w:rsidRDefault="003C4F67" w:rsidP="00A023FA">
            <w:pPr>
              <w:widowControl/>
              <w:numPr>
                <w:ilvl w:val="0"/>
                <w:numId w:val="9"/>
              </w:numPr>
              <w:tabs>
                <w:tab w:val="left" w:pos="220"/>
                <w:tab w:val="left" w:pos="720"/>
              </w:tabs>
              <w:autoSpaceDE w:val="0"/>
              <w:autoSpaceDN w:val="0"/>
              <w:adjustRightInd w:val="0"/>
              <w:ind w:hanging="720"/>
              <w:jc w:val="left"/>
              <w:rPr>
                <w:rStyle w:val="hljs-class"/>
              </w:rPr>
            </w:pPr>
            <w:r w:rsidRPr="00EE5F26">
              <w:rPr>
                <w:rStyle w:val="hljs-class"/>
              </w:rPr>
              <w:t>&lt;LinearLayout xmlns:android="http://schemas.android.com/apk/res/android"  </w:t>
            </w:r>
          </w:p>
          <w:p w14:paraId="548975E7" w14:textId="77777777" w:rsidR="003C4F67" w:rsidRPr="00EE5F26" w:rsidRDefault="003C4F67" w:rsidP="00A023FA">
            <w:pPr>
              <w:widowControl/>
              <w:numPr>
                <w:ilvl w:val="0"/>
                <w:numId w:val="9"/>
              </w:numPr>
              <w:tabs>
                <w:tab w:val="left" w:pos="220"/>
                <w:tab w:val="left" w:pos="720"/>
              </w:tabs>
              <w:autoSpaceDE w:val="0"/>
              <w:autoSpaceDN w:val="0"/>
              <w:adjustRightInd w:val="0"/>
              <w:ind w:hanging="720"/>
              <w:jc w:val="left"/>
              <w:rPr>
                <w:rStyle w:val="hljs-class"/>
              </w:rPr>
            </w:pPr>
            <w:r w:rsidRPr="00EE5F26">
              <w:rPr>
                <w:rStyle w:val="hljs-class"/>
              </w:rPr>
              <w:t>    android:layout_width="match_parent"  </w:t>
            </w:r>
          </w:p>
          <w:p w14:paraId="387D062C" w14:textId="77777777" w:rsidR="003C4F67" w:rsidRPr="00EE5F26" w:rsidRDefault="003C4F67" w:rsidP="00A023FA">
            <w:pPr>
              <w:widowControl/>
              <w:numPr>
                <w:ilvl w:val="0"/>
                <w:numId w:val="9"/>
              </w:numPr>
              <w:tabs>
                <w:tab w:val="left" w:pos="220"/>
                <w:tab w:val="left" w:pos="720"/>
              </w:tabs>
              <w:autoSpaceDE w:val="0"/>
              <w:autoSpaceDN w:val="0"/>
              <w:adjustRightInd w:val="0"/>
              <w:ind w:hanging="720"/>
              <w:jc w:val="left"/>
              <w:rPr>
                <w:rStyle w:val="hljs-class"/>
              </w:rPr>
            </w:pPr>
            <w:r w:rsidRPr="00EE5F26">
              <w:rPr>
                <w:rStyle w:val="hljs-class"/>
              </w:rPr>
              <w:t>    android:layout_height="match_parent"  </w:t>
            </w:r>
          </w:p>
          <w:p w14:paraId="2F629363" w14:textId="77777777" w:rsidR="003C4F67" w:rsidRPr="00EE5F26" w:rsidRDefault="003C4F67" w:rsidP="00A023FA">
            <w:pPr>
              <w:widowControl/>
              <w:numPr>
                <w:ilvl w:val="0"/>
                <w:numId w:val="9"/>
              </w:numPr>
              <w:tabs>
                <w:tab w:val="left" w:pos="220"/>
                <w:tab w:val="left" w:pos="720"/>
              </w:tabs>
              <w:autoSpaceDE w:val="0"/>
              <w:autoSpaceDN w:val="0"/>
              <w:adjustRightInd w:val="0"/>
              <w:ind w:hanging="720"/>
              <w:jc w:val="left"/>
              <w:rPr>
                <w:rStyle w:val="hljs-class"/>
              </w:rPr>
            </w:pPr>
            <w:r w:rsidRPr="00EE5F26">
              <w:rPr>
                <w:rStyle w:val="hljs-class"/>
              </w:rPr>
              <w:t>    android:orientation="vertical"  </w:t>
            </w:r>
          </w:p>
          <w:p w14:paraId="73BD08CA" w14:textId="77777777" w:rsidR="003C4F67" w:rsidRPr="00EE5F26" w:rsidRDefault="003C4F67" w:rsidP="00A023FA">
            <w:pPr>
              <w:widowControl/>
              <w:numPr>
                <w:ilvl w:val="0"/>
                <w:numId w:val="9"/>
              </w:numPr>
              <w:tabs>
                <w:tab w:val="left" w:pos="220"/>
                <w:tab w:val="left" w:pos="720"/>
              </w:tabs>
              <w:autoSpaceDE w:val="0"/>
              <w:autoSpaceDN w:val="0"/>
              <w:adjustRightInd w:val="0"/>
              <w:ind w:hanging="720"/>
              <w:jc w:val="left"/>
              <w:rPr>
                <w:rStyle w:val="hljs-class"/>
              </w:rPr>
            </w:pPr>
            <w:r w:rsidRPr="00EE5F26">
              <w:rPr>
                <w:rStyle w:val="hljs-class"/>
              </w:rPr>
              <w:t>     &gt;  </w:t>
            </w:r>
          </w:p>
          <w:p w14:paraId="360726B1" w14:textId="77777777" w:rsidR="003C4F67" w:rsidRPr="00EE5F26" w:rsidRDefault="003C4F67" w:rsidP="00A023FA">
            <w:pPr>
              <w:widowControl/>
              <w:numPr>
                <w:ilvl w:val="0"/>
                <w:numId w:val="9"/>
              </w:numPr>
              <w:tabs>
                <w:tab w:val="left" w:pos="220"/>
                <w:tab w:val="left" w:pos="720"/>
              </w:tabs>
              <w:autoSpaceDE w:val="0"/>
              <w:autoSpaceDN w:val="0"/>
              <w:adjustRightInd w:val="0"/>
              <w:ind w:hanging="720"/>
              <w:jc w:val="left"/>
              <w:rPr>
                <w:rStyle w:val="hljs-class"/>
              </w:rPr>
            </w:pPr>
            <w:r w:rsidRPr="00EE5F26">
              <w:rPr>
                <w:rStyle w:val="hljs-class"/>
              </w:rPr>
              <w:t>  </w:t>
            </w:r>
          </w:p>
          <w:p w14:paraId="4B643123" w14:textId="77777777" w:rsidR="003C4F67" w:rsidRPr="00EE5F26" w:rsidRDefault="003C4F67" w:rsidP="00A023FA">
            <w:pPr>
              <w:widowControl/>
              <w:numPr>
                <w:ilvl w:val="0"/>
                <w:numId w:val="9"/>
              </w:numPr>
              <w:tabs>
                <w:tab w:val="left" w:pos="220"/>
                <w:tab w:val="left" w:pos="720"/>
              </w:tabs>
              <w:autoSpaceDE w:val="0"/>
              <w:autoSpaceDN w:val="0"/>
              <w:adjustRightInd w:val="0"/>
              <w:ind w:hanging="720"/>
              <w:jc w:val="left"/>
              <w:rPr>
                <w:rStyle w:val="hljs-class"/>
              </w:rPr>
            </w:pPr>
            <w:r w:rsidRPr="00EE5F26">
              <w:rPr>
                <w:rStyle w:val="hljs-class"/>
              </w:rPr>
              <w:t>   &lt;Button   </w:t>
            </w:r>
          </w:p>
          <w:p w14:paraId="5DBDE793" w14:textId="77777777" w:rsidR="003C4F67" w:rsidRPr="00EE5F26" w:rsidRDefault="003C4F67" w:rsidP="00A023FA">
            <w:pPr>
              <w:widowControl/>
              <w:numPr>
                <w:ilvl w:val="0"/>
                <w:numId w:val="9"/>
              </w:numPr>
              <w:tabs>
                <w:tab w:val="left" w:pos="220"/>
                <w:tab w:val="left" w:pos="720"/>
              </w:tabs>
              <w:autoSpaceDE w:val="0"/>
              <w:autoSpaceDN w:val="0"/>
              <w:adjustRightInd w:val="0"/>
              <w:ind w:hanging="720"/>
              <w:jc w:val="left"/>
              <w:rPr>
                <w:rStyle w:val="hljs-class"/>
              </w:rPr>
            </w:pPr>
            <w:r w:rsidRPr="00EE5F26">
              <w:rPr>
                <w:rStyle w:val="hljs-class"/>
              </w:rPr>
              <w:t>       android:id="@+id/bind_service"  </w:t>
            </w:r>
          </w:p>
          <w:p w14:paraId="5969E6C4" w14:textId="77777777" w:rsidR="003C4F67" w:rsidRPr="00EE5F26" w:rsidRDefault="003C4F67" w:rsidP="00A023FA">
            <w:pPr>
              <w:widowControl/>
              <w:numPr>
                <w:ilvl w:val="0"/>
                <w:numId w:val="9"/>
              </w:numPr>
              <w:tabs>
                <w:tab w:val="left" w:pos="220"/>
                <w:tab w:val="left" w:pos="720"/>
              </w:tabs>
              <w:autoSpaceDE w:val="0"/>
              <w:autoSpaceDN w:val="0"/>
              <w:adjustRightInd w:val="0"/>
              <w:ind w:hanging="720"/>
              <w:jc w:val="left"/>
              <w:rPr>
                <w:rStyle w:val="hljs-class"/>
              </w:rPr>
            </w:pPr>
            <w:r w:rsidRPr="00EE5F26">
              <w:rPr>
                <w:rStyle w:val="hljs-class"/>
              </w:rPr>
              <w:t>       android:layout_width="match_parent"  </w:t>
            </w:r>
          </w:p>
          <w:p w14:paraId="4EC6CA6A" w14:textId="77777777" w:rsidR="003C4F67" w:rsidRPr="00EE5F26" w:rsidRDefault="003C4F67" w:rsidP="00A023FA">
            <w:pPr>
              <w:widowControl/>
              <w:numPr>
                <w:ilvl w:val="0"/>
                <w:numId w:val="9"/>
              </w:numPr>
              <w:tabs>
                <w:tab w:val="left" w:pos="220"/>
                <w:tab w:val="left" w:pos="720"/>
              </w:tabs>
              <w:autoSpaceDE w:val="0"/>
              <w:autoSpaceDN w:val="0"/>
              <w:adjustRightInd w:val="0"/>
              <w:ind w:hanging="720"/>
              <w:jc w:val="left"/>
              <w:rPr>
                <w:rStyle w:val="hljs-class"/>
              </w:rPr>
            </w:pPr>
            <w:r w:rsidRPr="00EE5F26">
              <w:rPr>
                <w:rStyle w:val="hljs-class"/>
              </w:rPr>
              <w:t>       android:layout_height="wrap_content"  </w:t>
            </w:r>
          </w:p>
          <w:p w14:paraId="3B501CD9" w14:textId="77777777" w:rsidR="003C4F67" w:rsidRPr="00EE5F26" w:rsidRDefault="003C4F67" w:rsidP="00A023FA">
            <w:pPr>
              <w:widowControl/>
              <w:numPr>
                <w:ilvl w:val="0"/>
                <w:numId w:val="9"/>
              </w:numPr>
              <w:tabs>
                <w:tab w:val="left" w:pos="220"/>
                <w:tab w:val="left" w:pos="720"/>
              </w:tabs>
              <w:autoSpaceDE w:val="0"/>
              <w:autoSpaceDN w:val="0"/>
              <w:adjustRightInd w:val="0"/>
              <w:ind w:hanging="720"/>
              <w:jc w:val="left"/>
              <w:rPr>
                <w:rStyle w:val="hljs-class"/>
              </w:rPr>
            </w:pPr>
            <w:r w:rsidRPr="00EE5F26">
              <w:rPr>
                <w:rStyle w:val="hljs-class"/>
              </w:rPr>
              <w:t>       android:text="Bind Service"  </w:t>
            </w:r>
          </w:p>
          <w:p w14:paraId="0B6F9098" w14:textId="77777777" w:rsidR="003C4F67" w:rsidRPr="00EE5F26" w:rsidRDefault="003C4F67" w:rsidP="00A023FA">
            <w:pPr>
              <w:widowControl/>
              <w:numPr>
                <w:ilvl w:val="0"/>
                <w:numId w:val="9"/>
              </w:numPr>
              <w:tabs>
                <w:tab w:val="left" w:pos="220"/>
                <w:tab w:val="left" w:pos="720"/>
              </w:tabs>
              <w:autoSpaceDE w:val="0"/>
              <w:autoSpaceDN w:val="0"/>
              <w:adjustRightInd w:val="0"/>
              <w:ind w:hanging="720"/>
              <w:jc w:val="left"/>
              <w:rPr>
                <w:rStyle w:val="hljs-class"/>
              </w:rPr>
            </w:pPr>
            <w:r w:rsidRPr="00EE5F26">
              <w:rPr>
                <w:rStyle w:val="hljs-class"/>
              </w:rPr>
              <w:t>       /&gt;  </w:t>
            </w:r>
          </w:p>
          <w:p w14:paraId="520ACFF0" w14:textId="77777777" w:rsidR="003C4F67" w:rsidRPr="00EE5F26" w:rsidRDefault="003C4F67" w:rsidP="00A023FA">
            <w:pPr>
              <w:widowControl/>
              <w:numPr>
                <w:ilvl w:val="0"/>
                <w:numId w:val="9"/>
              </w:numPr>
              <w:tabs>
                <w:tab w:val="left" w:pos="220"/>
                <w:tab w:val="left" w:pos="720"/>
              </w:tabs>
              <w:autoSpaceDE w:val="0"/>
              <w:autoSpaceDN w:val="0"/>
              <w:adjustRightInd w:val="0"/>
              <w:ind w:hanging="720"/>
              <w:jc w:val="left"/>
              <w:rPr>
                <w:rStyle w:val="hljs-class"/>
              </w:rPr>
            </w:pPr>
            <w:r w:rsidRPr="00EE5F26">
              <w:rPr>
                <w:rStyle w:val="hljs-class"/>
              </w:rPr>
              <w:t>  </w:t>
            </w:r>
          </w:p>
          <w:p w14:paraId="03D81749" w14:textId="77777777" w:rsidR="003C4F67" w:rsidRPr="00EE5F26" w:rsidRDefault="003C4F67" w:rsidP="00A023FA">
            <w:pPr>
              <w:widowControl/>
              <w:numPr>
                <w:ilvl w:val="0"/>
                <w:numId w:val="9"/>
              </w:numPr>
              <w:tabs>
                <w:tab w:val="left" w:pos="220"/>
                <w:tab w:val="left" w:pos="720"/>
              </w:tabs>
              <w:autoSpaceDE w:val="0"/>
              <w:autoSpaceDN w:val="0"/>
              <w:adjustRightInd w:val="0"/>
              <w:ind w:hanging="720"/>
              <w:jc w:val="left"/>
              <w:rPr>
                <w:rStyle w:val="hljs-class"/>
              </w:rPr>
            </w:pPr>
            <w:r w:rsidRPr="00EE5F26">
              <w:rPr>
                <w:rStyle w:val="hljs-class"/>
              </w:rPr>
              <w:t>&lt;/LinearLayout&gt;  </w:t>
            </w:r>
          </w:p>
          <w:p w14:paraId="140210FB" w14:textId="77777777" w:rsidR="003C4F67" w:rsidRPr="00EE5F26" w:rsidRDefault="003C4F67" w:rsidP="00A023FA">
            <w:pPr>
              <w:widowControl/>
              <w:autoSpaceDE w:val="0"/>
              <w:autoSpaceDN w:val="0"/>
              <w:adjustRightInd w:val="0"/>
              <w:jc w:val="left"/>
              <w:rPr>
                <w:rStyle w:val="hljs-class"/>
              </w:rPr>
            </w:pPr>
            <w:r w:rsidRPr="00EE5F26">
              <w:rPr>
                <w:rStyle w:val="hljs-class"/>
              </w:rPr>
              <w:t>接下来打开或新建MainActivity，在其中加入和MyService建立关联的代码，如下所示：</w:t>
            </w:r>
          </w:p>
          <w:p w14:paraId="2E522F46" w14:textId="77777777" w:rsidR="003C4F67" w:rsidRPr="00EE5F26" w:rsidRDefault="003C4F67" w:rsidP="00A023FA">
            <w:pPr>
              <w:widowControl/>
              <w:autoSpaceDE w:val="0"/>
              <w:autoSpaceDN w:val="0"/>
              <w:adjustRightInd w:val="0"/>
              <w:jc w:val="left"/>
              <w:rPr>
                <w:rStyle w:val="hljs-class"/>
              </w:rPr>
            </w:pPr>
            <w:r w:rsidRPr="00EE5F26">
              <w:rPr>
                <w:rStyle w:val="hljs-class"/>
              </w:rPr>
              <w:t>[java] view plain copy</w:t>
            </w:r>
          </w:p>
          <w:p w14:paraId="21EC4BDA" w14:textId="77777777" w:rsidR="003C4F67" w:rsidRPr="00EE5F26" w:rsidRDefault="003C4F67" w:rsidP="00A023FA">
            <w:pPr>
              <w:widowControl/>
              <w:autoSpaceDE w:val="0"/>
              <w:autoSpaceDN w:val="0"/>
              <w:adjustRightInd w:val="0"/>
              <w:jc w:val="left"/>
              <w:rPr>
                <w:rStyle w:val="hljs-class"/>
              </w:rPr>
            </w:pPr>
          </w:p>
          <w:p w14:paraId="01269F40"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public class MainActivity extends Activity {  </w:t>
            </w:r>
          </w:p>
          <w:p w14:paraId="41B7FE71"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lastRenderedPageBreak/>
              <w:t>  </w:t>
            </w:r>
          </w:p>
          <w:p w14:paraId="4AA904A0"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private MyAIDLService myAIDLService;  </w:t>
            </w:r>
          </w:p>
          <w:p w14:paraId="51234FAE"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w:t>
            </w:r>
          </w:p>
          <w:p w14:paraId="52B4B315"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private ServiceConnection connection = new ServiceConnection() {  </w:t>
            </w:r>
          </w:p>
          <w:p w14:paraId="7947038B"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w:t>
            </w:r>
          </w:p>
          <w:p w14:paraId="345FE04F"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@Override  </w:t>
            </w:r>
          </w:p>
          <w:p w14:paraId="5D2D176E"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public void onServiceDisconnected(ComponentName name) {  </w:t>
            </w:r>
          </w:p>
          <w:p w14:paraId="25E8C3E9"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  </w:t>
            </w:r>
          </w:p>
          <w:p w14:paraId="6DB0792A"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w:t>
            </w:r>
          </w:p>
          <w:p w14:paraId="262530F4"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@Override  </w:t>
            </w:r>
          </w:p>
          <w:p w14:paraId="7BD3BB4E"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public void onServiceConnected(ComponentName name, IBinder service) {  </w:t>
            </w:r>
          </w:p>
          <w:p w14:paraId="04C5A829"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myAIDLService = MyAIDLService.Stub.asInterface(service);  </w:t>
            </w:r>
          </w:p>
          <w:p w14:paraId="2DD0D415"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try {  </w:t>
            </w:r>
          </w:p>
          <w:p w14:paraId="3F650365"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int result = myAIDLService.plus(50, 50);  </w:t>
            </w:r>
          </w:p>
          <w:p w14:paraId="21400466"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String upperStr = myAIDLService.toUpperCase("comes from ClientTest");  </w:t>
            </w:r>
          </w:p>
          <w:p w14:paraId="2FF57434"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Log.d("TAG", "result is " + result);  </w:t>
            </w:r>
          </w:p>
          <w:p w14:paraId="7677BCBD"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Log.d("TAG", "upperStr is " + upperStr);  </w:t>
            </w:r>
          </w:p>
          <w:p w14:paraId="6A90944C"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 catch (RemoteException e) {  </w:t>
            </w:r>
          </w:p>
          <w:p w14:paraId="47960857"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e.printStackTrace();  </w:t>
            </w:r>
          </w:p>
          <w:p w14:paraId="61CADE8D"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  </w:t>
            </w:r>
          </w:p>
          <w:p w14:paraId="3EC8A51C"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  </w:t>
            </w:r>
          </w:p>
          <w:p w14:paraId="3272ED80"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  </w:t>
            </w:r>
          </w:p>
          <w:p w14:paraId="7E0E2887"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w:t>
            </w:r>
          </w:p>
          <w:p w14:paraId="0035CBDE"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@Override  </w:t>
            </w:r>
          </w:p>
          <w:p w14:paraId="2ADAAAD6"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protected void onCreate(Bundle savedInstanceState) {  </w:t>
            </w:r>
          </w:p>
          <w:p w14:paraId="21D8AD83"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super.onCreate(savedInstanceState);  </w:t>
            </w:r>
          </w:p>
          <w:p w14:paraId="10852D52"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setContentView(R.layout.activity_main);  </w:t>
            </w:r>
          </w:p>
          <w:p w14:paraId="60285524"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Button bindService = (Button) findViewById(R.id.bind_service);  </w:t>
            </w:r>
          </w:p>
          <w:p w14:paraId="06572252"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bindService.setOnClickListener(new OnClickListener() {  </w:t>
            </w:r>
          </w:p>
          <w:p w14:paraId="57CC47E7"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@Override  </w:t>
            </w:r>
          </w:p>
          <w:p w14:paraId="52EF57E3"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public void onClick(View v) {  </w:t>
            </w:r>
          </w:p>
          <w:p w14:paraId="430B79AE"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lastRenderedPageBreak/>
              <w:t>                Intent intent = new Intent("com.example.servicetest.MyAIDLService");  </w:t>
            </w:r>
          </w:p>
          <w:p w14:paraId="2A47D65D"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bindService(intent, connection, BIND_AUTO_CREATE);  </w:t>
            </w:r>
          </w:p>
          <w:p w14:paraId="20F77292"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  </w:t>
            </w:r>
          </w:p>
          <w:p w14:paraId="4FF31B23"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  </w:t>
            </w:r>
          </w:p>
          <w:p w14:paraId="3C64EE39"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  </w:t>
            </w:r>
          </w:p>
          <w:p w14:paraId="0713D8C0"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w:t>
            </w:r>
          </w:p>
          <w:p w14:paraId="1F6F01A3"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w:t>
            </w:r>
          </w:p>
          <w:p w14:paraId="009E936D" w14:textId="77777777" w:rsidR="003C4F67" w:rsidRPr="00EE5F26" w:rsidRDefault="003C4F67" w:rsidP="00A023FA">
            <w:pPr>
              <w:widowControl/>
              <w:autoSpaceDE w:val="0"/>
              <w:autoSpaceDN w:val="0"/>
              <w:adjustRightInd w:val="0"/>
              <w:jc w:val="left"/>
              <w:rPr>
                <w:rStyle w:val="hljs-class"/>
              </w:rPr>
            </w:pPr>
            <w:r w:rsidRPr="00EE5F26">
              <w:rPr>
                <w:rStyle w:val="hljs-class"/>
              </w:rPr>
              <w:t>这部分代码大家一定会非常眼熟吧？没错，这和在ServiceTest的MainActivity中的代码几乎是完全相同的，只是在让Activity和Service建立关联的时候我们使用了隐式Intent，将Intent的action指定成了com.example.servicetest.MyAIDLService。</w:t>
            </w:r>
          </w:p>
          <w:p w14:paraId="5E8A5B77" w14:textId="77777777" w:rsidR="003C4F67" w:rsidRPr="00EE5F26" w:rsidRDefault="003C4F67" w:rsidP="00A023FA">
            <w:pPr>
              <w:widowControl/>
              <w:autoSpaceDE w:val="0"/>
              <w:autoSpaceDN w:val="0"/>
              <w:adjustRightInd w:val="0"/>
              <w:jc w:val="left"/>
              <w:rPr>
                <w:rStyle w:val="hljs-class"/>
              </w:rPr>
            </w:pPr>
            <w:r w:rsidRPr="00EE5F26">
              <w:rPr>
                <w:rStyle w:val="hljs-class"/>
              </w:rPr>
              <w:t>在当前Activity和MyService建立关联之后，我们仍然是调用了plus()和toUpperCase()这两个方法，远程的MyService会对传入的参数进行处理并返回结果，然后将结果打印出来。</w:t>
            </w:r>
          </w:p>
          <w:p w14:paraId="7CE3DE23" w14:textId="77777777" w:rsidR="003C4F67" w:rsidRPr="00EE5F26" w:rsidRDefault="003C4F67" w:rsidP="00A023FA">
            <w:pPr>
              <w:widowControl/>
              <w:autoSpaceDE w:val="0"/>
              <w:autoSpaceDN w:val="0"/>
              <w:adjustRightInd w:val="0"/>
              <w:jc w:val="left"/>
              <w:rPr>
                <w:rStyle w:val="hljs-class"/>
              </w:rPr>
            </w:pPr>
            <w:r w:rsidRPr="00EE5F26">
              <w:rPr>
                <w:rStyle w:val="hljs-class"/>
              </w:rPr>
              <w:t>这样的话，ClientTest中的代码也就全部完成了，现在运行一下这个项目，然后点击Bind Service按钮，此时就会去和远程的MyService建立关联，观察LogCat中的打印信息如下所示：</w:t>
            </w:r>
          </w:p>
          <w:p w14:paraId="4CCDDE53" w14:textId="77777777" w:rsidR="003C4F67" w:rsidRPr="00EE5F26" w:rsidRDefault="003C4F67" w:rsidP="00A023FA">
            <w:pPr>
              <w:widowControl/>
              <w:autoSpaceDE w:val="0"/>
              <w:autoSpaceDN w:val="0"/>
              <w:adjustRightInd w:val="0"/>
              <w:jc w:val="left"/>
              <w:rPr>
                <w:rStyle w:val="hljs-class"/>
              </w:rPr>
            </w:pPr>
            <w:r w:rsidRPr="00EE5F26">
              <w:rPr>
                <w:rStyle w:val="hljs-class"/>
                <w:noProof/>
              </w:rPr>
              <w:drawing>
                <wp:inline distT="0" distB="0" distL="0" distR="0" wp14:anchorId="20BABB6C" wp14:editId="36B4D5C2">
                  <wp:extent cx="5543566" cy="1080347"/>
                  <wp:effectExtent l="0" t="0" r="0" b="1206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56304" cy="1082829"/>
                          </a:xfrm>
                          <a:prstGeom prst="rect">
                            <a:avLst/>
                          </a:prstGeom>
                          <a:noFill/>
                          <a:ln>
                            <a:noFill/>
                          </a:ln>
                        </pic:spPr>
                      </pic:pic>
                    </a:graphicData>
                  </a:graphic>
                </wp:inline>
              </w:drawing>
            </w:r>
          </w:p>
          <w:p w14:paraId="10D6E880" w14:textId="77777777" w:rsidR="003C4F67" w:rsidRPr="00EE5F26" w:rsidRDefault="003C4F67" w:rsidP="00A023FA">
            <w:pPr>
              <w:widowControl/>
              <w:autoSpaceDE w:val="0"/>
              <w:autoSpaceDN w:val="0"/>
              <w:adjustRightInd w:val="0"/>
              <w:jc w:val="center"/>
              <w:rPr>
                <w:rStyle w:val="hljs-class"/>
              </w:rPr>
            </w:pPr>
          </w:p>
          <w:p w14:paraId="1FA241E1" w14:textId="77777777" w:rsidR="003C4F67" w:rsidRPr="00EE5F26" w:rsidRDefault="003C4F67" w:rsidP="00A023FA">
            <w:pPr>
              <w:widowControl/>
              <w:autoSpaceDE w:val="0"/>
              <w:autoSpaceDN w:val="0"/>
              <w:adjustRightInd w:val="0"/>
              <w:jc w:val="left"/>
              <w:rPr>
                <w:rStyle w:val="hljs-class"/>
              </w:rPr>
            </w:pPr>
            <w:r w:rsidRPr="00EE5F26">
              <w:rPr>
                <w:rStyle w:val="hljs-class"/>
              </w:rPr>
              <w:t>不用我说，大家都已经看出，我们的跨进程通信功能已经完美实现了。</w:t>
            </w:r>
          </w:p>
          <w:p w14:paraId="2EC6243D" w14:textId="77777777" w:rsidR="003C4F67" w:rsidRPr="00EE5F26" w:rsidRDefault="003C4F67" w:rsidP="00A023FA">
            <w:pPr>
              <w:widowControl/>
              <w:autoSpaceDE w:val="0"/>
              <w:autoSpaceDN w:val="0"/>
              <w:adjustRightInd w:val="0"/>
              <w:jc w:val="left"/>
              <w:rPr>
                <w:rStyle w:val="hljs-class"/>
              </w:rPr>
            </w:pPr>
          </w:p>
          <w:p w14:paraId="0269074A" w14:textId="77777777" w:rsidR="003C4F67" w:rsidRPr="00EE5F26" w:rsidRDefault="003C4F67" w:rsidP="00A023FA">
            <w:pPr>
              <w:widowControl/>
              <w:autoSpaceDE w:val="0"/>
              <w:autoSpaceDN w:val="0"/>
              <w:adjustRightInd w:val="0"/>
              <w:jc w:val="left"/>
              <w:rPr>
                <w:rStyle w:val="hljs-class"/>
              </w:rPr>
            </w:pPr>
            <w:r w:rsidRPr="00EE5F26">
              <w:rPr>
                <w:rStyle w:val="hljs-class"/>
              </w:rPr>
              <w:t>不过还有一点需要说明的是，由于这是在不同的进程之间传递数据，Android对这类数据的格式支持是非常有限的，基本上只能传递Java的基本数据类型、字符串、List或Map等。那么如果我想传递一个自定义的类该怎么办呢？这就必须要让这个类去实现Parcelable接口，并且要给这个类也定义一个同名的AIDL文件。这部分内容并不复杂，而且和Service关系不大，所以就不再详细进行讲解了，感兴趣的朋友可以自己去查阅一下相关的资料。</w:t>
            </w:r>
          </w:p>
          <w:p w14:paraId="12494E2B" w14:textId="77777777" w:rsidR="003C4F67" w:rsidRPr="00EE5F26" w:rsidRDefault="003C4F67" w:rsidP="00A023FA">
            <w:pPr>
              <w:widowControl/>
              <w:autoSpaceDE w:val="0"/>
              <w:autoSpaceDN w:val="0"/>
              <w:adjustRightInd w:val="0"/>
              <w:jc w:val="left"/>
              <w:rPr>
                <w:rStyle w:val="hljs-class"/>
              </w:rPr>
            </w:pPr>
          </w:p>
          <w:p w14:paraId="21488883" w14:textId="77777777" w:rsidR="003C4F67" w:rsidRPr="00EE5F26" w:rsidRDefault="003C4F67" w:rsidP="00A023FA">
            <w:pPr>
              <w:rPr>
                <w:rStyle w:val="hljs-class"/>
              </w:rPr>
            </w:pPr>
            <w:r w:rsidRPr="00EE5F26">
              <w:rPr>
                <w:rStyle w:val="hljs-class"/>
              </w:rPr>
              <w:lastRenderedPageBreak/>
              <w:t>好了，结合上下两篇，这就是关于Service你所需知道的一切。</w:t>
            </w:r>
          </w:p>
          <w:p w14:paraId="76A9DF9B" w14:textId="77777777" w:rsidR="003C4F67" w:rsidRPr="00EE5F26" w:rsidRDefault="003C4F67" w:rsidP="00A023FA">
            <w:pPr>
              <w:rPr>
                <w:rStyle w:val="hljs-class"/>
              </w:rPr>
            </w:pPr>
          </w:p>
          <w:p w14:paraId="6DF42B3A" w14:textId="77777777" w:rsidR="003C4F67" w:rsidRPr="00633D7C" w:rsidRDefault="003C4F67" w:rsidP="00633D7C">
            <w:pPr>
              <w:pStyle w:val="2"/>
              <w:rPr>
                <w:rStyle w:val="hljs-class"/>
                <w:color w:val="FF0000"/>
              </w:rPr>
            </w:pPr>
            <w:r w:rsidRPr="00633D7C">
              <w:rPr>
                <w:rStyle w:val="hljs-class"/>
                <w:rFonts w:hint="eastAsia"/>
                <w:color w:val="FF0000"/>
              </w:rPr>
              <w:t>L</w:t>
            </w:r>
            <w:r w:rsidRPr="00633D7C">
              <w:rPr>
                <w:rStyle w:val="hljs-class"/>
                <w:color w:val="FF0000"/>
              </w:rPr>
              <w:t>i</w:t>
            </w:r>
            <w:r w:rsidRPr="00633D7C">
              <w:rPr>
                <w:rStyle w:val="hljs-class"/>
                <w:rFonts w:hint="eastAsia"/>
                <w:color w:val="FF0000"/>
              </w:rPr>
              <w:t>st</w:t>
            </w:r>
            <w:r w:rsidRPr="00633D7C">
              <w:rPr>
                <w:rStyle w:val="hljs-class"/>
                <w:rFonts w:hint="eastAsia"/>
                <w:color w:val="FF0000"/>
              </w:rPr>
              <w:t>、</w:t>
            </w:r>
            <w:r w:rsidRPr="00633D7C">
              <w:rPr>
                <w:rStyle w:val="hljs-class"/>
                <w:rFonts w:hint="eastAsia"/>
                <w:color w:val="FF0000"/>
              </w:rPr>
              <w:t>map</w:t>
            </w:r>
            <w:r w:rsidRPr="00633D7C">
              <w:rPr>
                <w:rStyle w:val="hljs-class"/>
                <w:rFonts w:hint="eastAsia"/>
                <w:color w:val="FF0000"/>
              </w:rPr>
              <w:t>、</w:t>
            </w:r>
            <w:r w:rsidRPr="00633D7C">
              <w:rPr>
                <w:rStyle w:val="hljs-class"/>
                <w:rFonts w:hint="eastAsia"/>
                <w:color w:val="FF0000"/>
              </w:rPr>
              <w:t xml:space="preserve">set </w:t>
            </w:r>
            <w:r w:rsidRPr="00633D7C">
              <w:rPr>
                <w:rStyle w:val="hljs-class"/>
                <w:rFonts w:hint="eastAsia"/>
                <w:color w:val="FF0000"/>
              </w:rPr>
              <w:t>的区别</w:t>
            </w:r>
          </w:p>
          <w:p w14:paraId="4B2B3BE4" w14:textId="77777777" w:rsidR="003C4F67" w:rsidRPr="00EE5F26" w:rsidRDefault="003C4F67" w:rsidP="00A023FA">
            <w:pPr>
              <w:rPr>
                <w:rStyle w:val="hljs-class"/>
              </w:rPr>
            </w:pPr>
            <w:r w:rsidRPr="00EE5F26">
              <w:rPr>
                <w:rStyle w:val="hljs-class"/>
              </w:rPr>
              <w:t>java集合的主要分为三种类型：</w:t>
            </w:r>
          </w:p>
          <w:p w14:paraId="54A5825A" w14:textId="77777777" w:rsidR="003C4F67" w:rsidRPr="00EE5F26" w:rsidRDefault="003C4F67" w:rsidP="009E5EED">
            <w:pPr>
              <w:widowControl/>
              <w:numPr>
                <w:ilvl w:val="0"/>
                <w:numId w:val="21"/>
              </w:numPr>
              <w:spacing w:before="100" w:beforeAutospacing="1" w:after="100" w:afterAutospacing="1"/>
              <w:ind w:left="450"/>
              <w:jc w:val="left"/>
              <w:rPr>
                <w:rStyle w:val="hljs-class"/>
              </w:rPr>
            </w:pPr>
            <w:r w:rsidRPr="00EE5F26">
              <w:rPr>
                <w:rStyle w:val="hljs-class"/>
              </w:rPr>
              <w:t>Set（集）</w:t>
            </w:r>
          </w:p>
          <w:p w14:paraId="6C869F71" w14:textId="77777777" w:rsidR="003C4F67" w:rsidRPr="00EE5F26" w:rsidRDefault="003C4F67" w:rsidP="009E5EED">
            <w:pPr>
              <w:widowControl/>
              <w:numPr>
                <w:ilvl w:val="0"/>
                <w:numId w:val="21"/>
              </w:numPr>
              <w:spacing w:before="100" w:beforeAutospacing="1" w:after="100" w:afterAutospacing="1"/>
              <w:ind w:left="450"/>
              <w:jc w:val="left"/>
              <w:rPr>
                <w:rStyle w:val="hljs-class"/>
              </w:rPr>
            </w:pPr>
            <w:r w:rsidRPr="00EE5F26">
              <w:rPr>
                <w:rStyle w:val="hljs-class"/>
              </w:rPr>
              <w:t>List（列表）</w:t>
            </w:r>
          </w:p>
          <w:p w14:paraId="039FAFB6" w14:textId="77777777" w:rsidR="003C4F67" w:rsidRPr="00EE5F26" w:rsidRDefault="003C4F67" w:rsidP="009E5EED">
            <w:pPr>
              <w:widowControl/>
              <w:numPr>
                <w:ilvl w:val="0"/>
                <w:numId w:val="21"/>
              </w:numPr>
              <w:spacing w:before="100" w:beforeAutospacing="1" w:after="100" w:afterAutospacing="1"/>
              <w:ind w:left="450"/>
              <w:jc w:val="left"/>
              <w:rPr>
                <w:rStyle w:val="hljs-class"/>
              </w:rPr>
            </w:pPr>
            <w:r w:rsidRPr="00EE5F26">
              <w:rPr>
                <w:rStyle w:val="hljs-class"/>
              </w:rPr>
              <w:t>Map（映射）</w:t>
            </w:r>
          </w:p>
          <w:p w14:paraId="20247DC2" w14:textId="77777777" w:rsidR="003C4F67" w:rsidRPr="00EE5F26" w:rsidRDefault="003C4F67" w:rsidP="00A023FA">
            <w:pPr>
              <w:rPr>
                <w:rStyle w:val="hljs-class"/>
              </w:rPr>
            </w:pPr>
            <w:r w:rsidRPr="00EE5F26">
              <w:rPr>
                <w:rStyle w:val="hljs-class"/>
              </w:rPr>
              <w:t>要深入理解集合首先要了解下我们熟悉的数组：</w:t>
            </w:r>
          </w:p>
          <w:p w14:paraId="32F94E80" w14:textId="77777777" w:rsidR="003C4F67" w:rsidRPr="00EE5F26" w:rsidRDefault="003C4F67" w:rsidP="00A023FA">
            <w:pPr>
              <w:rPr>
                <w:rStyle w:val="hljs-class"/>
              </w:rPr>
            </w:pPr>
            <w:r w:rsidRPr="00EE5F26">
              <w:rPr>
                <w:rStyle w:val="hljs-class"/>
              </w:rPr>
              <w:t>数组是大小固定的，并且同一个数组只能存放类型一样的数据（基本类型/引用类型），而JAVA集合可以存储和操作数目不固定的一组数据。 所有的JAVA集合都位于 java.util包中！ JAVA集合只能存放引用类型的的数据，不能存放基本数据类型。</w:t>
            </w:r>
          </w:p>
          <w:p w14:paraId="214541DE" w14:textId="77777777" w:rsidR="003C4F67" w:rsidRPr="00EE5F26" w:rsidRDefault="003C4F67" w:rsidP="00A023FA">
            <w:pPr>
              <w:rPr>
                <w:rStyle w:val="hljs-class"/>
              </w:rPr>
            </w:pPr>
            <w:r w:rsidRPr="00EE5F26">
              <w:rPr>
                <w:rStyle w:val="hljs-class"/>
              </w:rPr>
              <w:t>简单说下集合和数组的区别：(参考文章：</w:t>
            </w:r>
            <w:hyperlink r:id="rId26" w:tgtFrame="_blank" w:history="1">
              <w:r w:rsidRPr="00EE5F26">
                <w:rPr>
                  <w:rStyle w:val="hljs-class"/>
                </w:rPr>
                <w:t>《Thinking In Algorithm》03.数据结构之数组</w:t>
              </w:r>
            </w:hyperlink>
            <w:r w:rsidRPr="00EE5F26">
              <w:rPr>
                <w:rStyle w:val="hljs-class"/>
              </w:rPr>
              <w:t>)</w:t>
            </w:r>
          </w:p>
          <w:p w14:paraId="78FCB26B" w14:textId="77777777" w:rsidR="003C4F67" w:rsidRPr="00EE5F26" w:rsidRDefault="003C4F67" w:rsidP="009E5EED">
            <w:pPr>
              <w:widowControl/>
              <w:numPr>
                <w:ilvl w:val="0"/>
                <w:numId w:val="22"/>
              </w:numPr>
              <w:pBdr>
                <w:left w:val="single" w:sz="18" w:space="0" w:color="6CE26C"/>
              </w:pBdr>
              <w:shd w:val="clear" w:color="auto" w:fill="FFFFFF"/>
              <w:spacing w:beforeAutospacing="1" w:afterAutospacing="1"/>
              <w:jc w:val="left"/>
              <w:rPr>
                <w:rStyle w:val="hljs-class"/>
              </w:rPr>
            </w:pPr>
            <w:r w:rsidRPr="00EE5F26">
              <w:rPr>
                <w:rStyle w:val="hljs-class"/>
              </w:rPr>
              <w:t>&lt;span style="font-family:Microsoft YaHei;font-size:12px;"&gt;世间上本来没有集合,(只有数组参考C语言)但有人想要,所以有了集合  </w:t>
            </w:r>
          </w:p>
          <w:p w14:paraId="1155ABBC" w14:textId="77777777" w:rsidR="003C4F67" w:rsidRPr="00EE5F26" w:rsidRDefault="003C4F67" w:rsidP="009E5EED">
            <w:pPr>
              <w:widowControl/>
              <w:numPr>
                <w:ilvl w:val="0"/>
                <w:numId w:val="22"/>
              </w:numPr>
              <w:pBdr>
                <w:left w:val="single" w:sz="18" w:space="0" w:color="6CE26C"/>
              </w:pBdr>
              <w:shd w:val="clear" w:color="auto" w:fill="F8F8F8"/>
              <w:spacing w:beforeAutospacing="1" w:afterAutospacing="1"/>
              <w:jc w:val="left"/>
              <w:rPr>
                <w:rStyle w:val="hljs-class"/>
              </w:rPr>
            </w:pPr>
            <w:r w:rsidRPr="00EE5F26">
              <w:rPr>
                <w:rStyle w:val="hljs-class"/>
              </w:rPr>
              <w:t>有人想有可以自动扩展的数组,所以有了List  </w:t>
            </w:r>
          </w:p>
          <w:p w14:paraId="1EA9FE53" w14:textId="77777777" w:rsidR="003C4F67" w:rsidRPr="00EE5F26" w:rsidRDefault="003C4F67" w:rsidP="009E5EED">
            <w:pPr>
              <w:widowControl/>
              <w:numPr>
                <w:ilvl w:val="0"/>
                <w:numId w:val="22"/>
              </w:numPr>
              <w:pBdr>
                <w:left w:val="single" w:sz="18" w:space="0" w:color="6CE26C"/>
              </w:pBdr>
              <w:shd w:val="clear" w:color="auto" w:fill="FFFFFF"/>
              <w:spacing w:beforeAutospacing="1" w:afterAutospacing="1"/>
              <w:jc w:val="left"/>
              <w:rPr>
                <w:rStyle w:val="hljs-class"/>
              </w:rPr>
            </w:pPr>
            <w:r w:rsidRPr="00EE5F26">
              <w:rPr>
                <w:rStyle w:val="hljs-class"/>
              </w:rPr>
              <w:t>有的人想有没有重复的数组,所以有了set  </w:t>
            </w:r>
          </w:p>
          <w:p w14:paraId="7A8E8460" w14:textId="77777777" w:rsidR="003C4F67" w:rsidRPr="00EE5F26" w:rsidRDefault="003C4F67" w:rsidP="009E5EED">
            <w:pPr>
              <w:widowControl/>
              <w:numPr>
                <w:ilvl w:val="0"/>
                <w:numId w:val="22"/>
              </w:numPr>
              <w:pBdr>
                <w:left w:val="single" w:sz="18" w:space="0" w:color="6CE26C"/>
              </w:pBdr>
              <w:shd w:val="clear" w:color="auto" w:fill="F8F8F8"/>
              <w:spacing w:beforeAutospacing="1" w:afterAutospacing="1"/>
              <w:jc w:val="left"/>
              <w:rPr>
                <w:rStyle w:val="hljs-class"/>
              </w:rPr>
            </w:pPr>
            <w:r w:rsidRPr="00EE5F26">
              <w:rPr>
                <w:rStyle w:val="hljs-class"/>
              </w:rPr>
              <w:t>有人想有自动排序的组数,所以有了TreeSet,TreeList,Tree**  </w:t>
            </w:r>
          </w:p>
          <w:p w14:paraId="487948FE" w14:textId="77777777" w:rsidR="003C4F67" w:rsidRPr="00EE5F26" w:rsidRDefault="003C4F67" w:rsidP="009E5EED">
            <w:pPr>
              <w:widowControl/>
              <w:numPr>
                <w:ilvl w:val="0"/>
                <w:numId w:val="22"/>
              </w:numPr>
              <w:pBdr>
                <w:left w:val="single" w:sz="18" w:space="0" w:color="6CE26C"/>
              </w:pBdr>
              <w:shd w:val="clear" w:color="auto" w:fill="FFFFFF"/>
              <w:spacing w:beforeAutospacing="1" w:afterAutospacing="1"/>
              <w:jc w:val="left"/>
              <w:rPr>
                <w:rStyle w:val="hljs-class"/>
              </w:rPr>
            </w:pPr>
            <w:r w:rsidRPr="00EE5F26">
              <w:rPr>
                <w:rStyle w:val="hljs-class"/>
              </w:rPr>
              <w:t>  </w:t>
            </w:r>
          </w:p>
          <w:p w14:paraId="6FF20453" w14:textId="77777777" w:rsidR="003C4F67" w:rsidRPr="00EE5F26" w:rsidRDefault="003C4F67" w:rsidP="009E5EED">
            <w:pPr>
              <w:widowControl/>
              <w:numPr>
                <w:ilvl w:val="0"/>
                <w:numId w:val="22"/>
              </w:numPr>
              <w:pBdr>
                <w:left w:val="single" w:sz="18" w:space="0" w:color="6CE26C"/>
              </w:pBdr>
              <w:shd w:val="clear" w:color="auto" w:fill="F8F8F8"/>
              <w:spacing w:beforeAutospacing="1" w:afterAutospacing="1"/>
              <w:jc w:val="left"/>
              <w:rPr>
                <w:rStyle w:val="hljs-class"/>
              </w:rPr>
            </w:pPr>
            <w:r w:rsidRPr="00EE5F26">
              <w:rPr>
                <w:rStyle w:val="hljs-class"/>
              </w:rPr>
              <w:t>而几乎有有的集合都是基于数组来实现的.  </w:t>
            </w:r>
          </w:p>
          <w:p w14:paraId="329CCC01" w14:textId="77777777" w:rsidR="003C4F67" w:rsidRPr="00EE5F26" w:rsidRDefault="003C4F67" w:rsidP="009E5EED">
            <w:pPr>
              <w:widowControl/>
              <w:numPr>
                <w:ilvl w:val="0"/>
                <w:numId w:val="22"/>
              </w:numPr>
              <w:pBdr>
                <w:left w:val="single" w:sz="18" w:space="0" w:color="6CE26C"/>
              </w:pBdr>
              <w:shd w:val="clear" w:color="auto" w:fill="FFFFFF"/>
              <w:spacing w:beforeAutospacing="1" w:afterAutospacing="1"/>
              <w:jc w:val="left"/>
              <w:rPr>
                <w:rStyle w:val="hljs-class"/>
              </w:rPr>
            </w:pPr>
            <w:r w:rsidRPr="00EE5F26">
              <w:rPr>
                <w:rStyle w:val="hljs-class"/>
              </w:rPr>
              <w:t>因为集合是对数组做的封装,所以,数组永远比任何一个集合要快  </w:t>
            </w:r>
          </w:p>
          <w:p w14:paraId="444B12E9" w14:textId="77777777" w:rsidR="003C4F67" w:rsidRPr="00EE5F26" w:rsidRDefault="003C4F67" w:rsidP="009E5EED">
            <w:pPr>
              <w:widowControl/>
              <w:numPr>
                <w:ilvl w:val="0"/>
                <w:numId w:val="22"/>
              </w:numPr>
              <w:pBdr>
                <w:left w:val="single" w:sz="18" w:space="0" w:color="6CE26C"/>
              </w:pBdr>
              <w:shd w:val="clear" w:color="auto" w:fill="FFFFFF"/>
              <w:spacing w:beforeAutospacing="1" w:afterAutospacing="1"/>
              <w:jc w:val="left"/>
              <w:rPr>
                <w:rStyle w:val="hljs-class"/>
              </w:rPr>
            </w:pPr>
            <w:r w:rsidRPr="00EE5F26">
              <w:rPr>
                <w:rStyle w:val="hljs-class"/>
              </w:rPr>
              <w:t>但任何一个集合,比数组提供的功能要多  </w:t>
            </w:r>
          </w:p>
          <w:p w14:paraId="0F21589A" w14:textId="77777777" w:rsidR="003C4F67" w:rsidRPr="00EE5F26" w:rsidRDefault="003C4F67" w:rsidP="009E5EED">
            <w:pPr>
              <w:widowControl/>
              <w:numPr>
                <w:ilvl w:val="0"/>
                <w:numId w:val="22"/>
              </w:numPr>
              <w:pBdr>
                <w:left w:val="single" w:sz="18" w:space="0" w:color="6CE26C"/>
              </w:pBdr>
              <w:shd w:val="clear" w:color="auto" w:fill="FFFFFF"/>
              <w:spacing w:beforeAutospacing="1" w:afterAutospacing="1"/>
              <w:jc w:val="left"/>
              <w:rPr>
                <w:rStyle w:val="hljs-class"/>
              </w:rPr>
            </w:pPr>
            <w:r w:rsidRPr="00EE5F26">
              <w:rPr>
                <w:rStyle w:val="hljs-class"/>
              </w:rPr>
              <w:t>一：数组声明了它容纳的元素的类型，而集合不声明。这是由于集合以object形式来存储它们的元素。  </w:t>
            </w:r>
          </w:p>
          <w:p w14:paraId="0D50CB43" w14:textId="77777777" w:rsidR="003C4F67" w:rsidRPr="00EE5F26" w:rsidRDefault="003C4F67" w:rsidP="009E5EED">
            <w:pPr>
              <w:widowControl/>
              <w:numPr>
                <w:ilvl w:val="0"/>
                <w:numId w:val="22"/>
              </w:numPr>
              <w:pBdr>
                <w:left w:val="single" w:sz="18" w:space="0" w:color="6CE26C"/>
              </w:pBdr>
              <w:shd w:val="clear" w:color="auto" w:fill="FFFFFF"/>
              <w:spacing w:beforeAutospacing="1" w:afterAutospacing="1"/>
              <w:jc w:val="left"/>
              <w:rPr>
                <w:rStyle w:val="hljs-class"/>
              </w:rPr>
            </w:pPr>
            <w:r w:rsidRPr="00EE5F26">
              <w:rPr>
                <w:rStyle w:val="hljs-class"/>
              </w:rPr>
              <w:t>二：一个数组实例具有固定的大小，不能伸缩。集合则可根据需要动态改变大小。  </w:t>
            </w:r>
          </w:p>
          <w:p w14:paraId="6F928F78" w14:textId="77777777" w:rsidR="003C4F67" w:rsidRPr="00EE5F26" w:rsidRDefault="003C4F67" w:rsidP="009E5EED">
            <w:pPr>
              <w:widowControl/>
              <w:numPr>
                <w:ilvl w:val="0"/>
                <w:numId w:val="22"/>
              </w:numPr>
              <w:pBdr>
                <w:left w:val="single" w:sz="18" w:space="0" w:color="6CE26C"/>
              </w:pBdr>
              <w:shd w:val="clear" w:color="auto" w:fill="FFFFFF"/>
              <w:spacing w:beforeAutospacing="1" w:afterAutospacing="1"/>
              <w:jc w:val="left"/>
              <w:rPr>
                <w:rStyle w:val="hljs-class"/>
              </w:rPr>
            </w:pPr>
            <w:r w:rsidRPr="00EE5F26">
              <w:rPr>
                <w:rStyle w:val="hljs-class"/>
              </w:rPr>
              <w:lastRenderedPageBreak/>
              <w:t>三：数组是一种可读/可写数据结构－－－没有办法创建一个只读数组。然而可以使用集合提供的ReadOnly方法，以只读方式来使用集合。该方法将返回一个集合的只读版本。&lt;/span&gt;  </w:t>
            </w:r>
          </w:p>
          <w:p w14:paraId="6496EF65" w14:textId="77777777" w:rsidR="003C4F67" w:rsidRPr="00EE5F26" w:rsidRDefault="003C4F67" w:rsidP="00A023FA">
            <w:pPr>
              <w:rPr>
                <w:rStyle w:val="hljs-class"/>
              </w:rPr>
            </w:pPr>
            <w:r w:rsidRPr="00EE5F26">
              <w:rPr>
                <w:rStyle w:val="hljs-class"/>
              </w:rPr>
              <w:br/>
              <w:t>Java所有“存储及随机访问一连串对象”的做法，array是最有效率的一种。</w:t>
            </w:r>
          </w:p>
          <w:p w14:paraId="0D6AD8D3" w14:textId="77777777" w:rsidR="003C4F67" w:rsidRPr="00EE5F26" w:rsidRDefault="003C4F67" w:rsidP="00A023FA">
            <w:pPr>
              <w:pStyle w:val="a4"/>
              <w:spacing w:before="150" w:beforeAutospacing="0" w:after="150" w:afterAutospacing="0"/>
              <w:rPr>
                <w:rStyle w:val="hljs-class"/>
              </w:rPr>
            </w:pPr>
            <w:r w:rsidRPr="00EE5F26">
              <w:rPr>
                <w:rStyle w:val="hljs-class"/>
              </w:rPr>
              <w:t>1</w:t>
            </w:r>
            <w:r w:rsidRPr="00EE5F26">
              <w:rPr>
                <w:rStyle w:val="hljs-class"/>
              </w:rPr>
              <w:t>、</w:t>
            </w:r>
            <w:r w:rsidRPr="00EE5F26">
              <w:rPr>
                <w:rStyle w:val="hljs-class"/>
              </w:rPr>
              <w:br/>
            </w:r>
            <w:r w:rsidRPr="00EE5F26">
              <w:rPr>
                <w:rStyle w:val="hljs-class"/>
              </w:rPr>
              <w:t>效率高，但容量固定且无法动态改变。</w:t>
            </w:r>
            <w:r w:rsidRPr="00EE5F26">
              <w:rPr>
                <w:rStyle w:val="hljs-class"/>
              </w:rPr>
              <w:br/>
              <w:t>array</w:t>
            </w:r>
            <w:r w:rsidRPr="00EE5F26">
              <w:rPr>
                <w:rStyle w:val="hljs-class"/>
              </w:rPr>
              <w:t>还有一个缺点是，无法判断其中实际存有多少元素，</w:t>
            </w:r>
            <w:r w:rsidRPr="00EE5F26">
              <w:rPr>
                <w:rStyle w:val="hljs-class"/>
              </w:rPr>
              <w:t>length</w:t>
            </w:r>
            <w:r w:rsidRPr="00EE5F26">
              <w:rPr>
                <w:rStyle w:val="hljs-class"/>
              </w:rPr>
              <w:t>只是告诉我们</w:t>
            </w:r>
            <w:r w:rsidRPr="00EE5F26">
              <w:rPr>
                <w:rStyle w:val="hljs-class"/>
              </w:rPr>
              <w:t>array</w:t>
            </w:r>
            <w:r w:rsidRPr="00EE5F26">
              <w:rPr>
                <w:rStyle w:val="hljs-class"/>
              </w:rPr>
              <w:t>的容量。</w:t>
            </w:r>
          </w:p>
          <w:p w14:paraId="570CD60A" w14:textId="77777777" w:rsidR="003C4F67" w:rsidRPr="00EE5F26" w:rsidRDefault="003C4F67" w:rsidP="00A023FA">
            <w:pPr>
              <w:pStyle w:val="a4"/>
              <w:spacing w:before="150" w:beforeAutospacing="0" w:after="150" w:afterAutospacing="0"/>
              <w:rPr>
                <w:rStyle w:val="hljs-class"/>
              </w:rPr>
            </w:pPr>
            <w:r w:rsidRPr="00EE5F26">
              <w:rPr>
                <w:rStyle w:val="hljs-class"/>
              </w:rPr>
              <w:t> </w:t>
            </w:r>
          </w:p>
          <w:p w14:paraId="227C3119" w14:textId="77777777" w:rsidR="003C4F67" w:rsidRPr="00EE5F26" w:rsidRDefault="003C4F67" w:rsidP="00A023FA">
            <w:pPr>
              <w:pStyle w:val="a4"/>
              <w:spacing w:before="150" w:beforeAutospacing="0" w:after="150" w:afterAutospacing="0"/>
              <w:rPr>
                <w:rStyle w:val="hljs-class"/>
              </w:rPr>
            </w:pPr>
            <w:r w:rsidRPr="00EE5F26">
              <w:rPr>
                <w:rStyle w:val="hljs-class"/>
              </w:rPr>
              <w:t>2</w:t>
            </w:r>
            <w:r w:rsidRPr="00EE5F26">
              <w:rPr>
                <w:rStyle w:val="hljs-class"/>
              </w:rPr>
              <w:t>、</w:t>
            </w:r>
            <w:r w:rsidRPr="00EE5F26">
              <w:rPr>
                <w:rStyle w:val="hljs-class"/>
              </w:rPr>
              <w:t>Java</w:t>
            </w:r>
            <w:r w:rsidRPr="00EE5F26">
              <w:rPr>
                <w:rStyle w:val="hljs-class"/>
              </w:rPr>
              <w:t>中有一个</w:t>
            </w:r>
            <w:r w:rsidRPr="00EE5F26">
              <w:rPr>
                <w:rStyle w:val="hljs-class"/>
              </w:rPr>
              <w:t>Arrays</w:t>
            </w:r>
            <w:r w:rsidRPr="00EE5F26">
              <w:rPr>
                <w:rStyle w:val="hljs-class"/>
              </w:rPr>
              <w:t>类，专门用来操作</w:t>
            </w:r>
            <w:r w:rsidRPr="00EE5F26">
              <w:rPr>
                <w:rStyle w:val="hljs-class"/>
              </w:rPr>
              <w:t>array</w:t>
            </w:r>
            <w:r w:rsidRPr="00EE5F26">
              <w:rPr>
                <w:rStyle w:val="hljs-class"/>
              </w:rPr>
              <w:t>。</w:t>
            </w:r>
            <w:r w:rsidRPr="00EE5F26">
              <w:rPr>
                <w:rStyle w:val="hljs-class"/>
              </w:rPr>
              <w:br/>
              <w:t>     arrays</w:t>
            </w:r>
            <w:r w:rsidRPr="00EE5F26">
              <w:rPr>
                <w:rStyle w:val="hljs-class"/>
              </w:rPr>
              <w:t>中拥有一组</w:t>
            </w:r>
            <w:r w:rsidRPr="00EE5F26">
              <w:rPr>
                <w:rStyle w:val="hljs-class"/>
              </w:rPr>
              <w:t>static</w:t>
            </w:r>
            <w:r w:rsidRPr="00EE5F26">
              <w:rPr>
                <w:rStyle w:val="hljs-class"/>
              </w:rPr>
              <w:t>函数，</w:t>
            </w:r>
            <w:r w:rsidRPr="00EE5F26">
              <w:rPr>
                <w:rStyle w:val="hljs-class"/>
              </w:rPr>
              <w:br/>
              <w:t>equals()</w:t>
            </w:r>
            <w:r w:rsidRPr="00EE5F26">
              <w:rPr>
                <w:rStyle w:val="hljs-class"/>
              </w:rPr>
              <w:t>：比较两个</w:t>
            </w:r>
            <w:r w:rsidRPr="00EE5F26">
              <w:rPr>
                <w:rStyle w:val="hljs-class"/>
              </w:rPr>
              <w:t>array</w:t>
            </w:r>
            <w:r w:rsidRPr="00EE5F26">
              <w:rPr>
                <w:rStyle w:val="hljs-class"/>
              </w:rPr>
              <w:t>是否相等。</w:t>
            </w:r>
            <w:r w:rsidRPr="00EE5F26">
              <w:rPr>
                <w:rStyle w:val="hljs-class"/>
              </w:rPr>
              <w:t>array</w:t>
            </w:r>
            <w:r w:rsidRPr="00EE5F26">
              <w:rPr>
                <w:rStyle w:val="hljs-class"/>
              </w:rPr>
              <w:t>拥有相同元素个数，且所有对应元素两两相等。</w:t>
            </w:r>
            <w:r w:rsidRPr="00EE5F26">
              <w:rPr>
                <w:rStyle w:val="hljs-class"/>
              </w:rPr>
              <w:br/>
              <w:t>fill()</w:t>
            </w:r>
            <w:r w:rsidRPr="00EE5F26">
              <w:rPr>
                <w:rStyle w:val="hljs-class"/>
              </w:rPr>
              <w:t>：将值填入</w:t>
            </w:r>
            <w:r w:rsidRPr="00EE5F26">
              <w:rPr>
                <w:rStyle w:val="hljs-class"/>
              </w:rPr>
              <w:t>array</w:t>
            </w:r>
            <w:r w:rsidRPr="00EE5F26">
              <w:rPr>
                <w:rStyle w:val="hljs-class"/>
              </w:rPr>
              <w:t>中。</w:t>
            </w:r>
            <w:r w:rsidRPr="00EE5F26">
              <w:rPr>
                <w:rStyle w:val="hljs-class"/>
              </w:rPr>
              <w:br/>
              <w:t>sort()</w:t>
            </w:r>
            <w:r w:rsidRPr="00EE5F26">
              <w:rPr>
                <w:rStyle w:val="hljs-class"/>
              </w:rPr>
              <w:t>：用来对</w:t>
            </w:r>
            <w:r w:rsidRPr="00EE5F26">
              <w:rPr>
                <w:rStyle w:val="hljs-class"/>
              </w:rPr>
              <w:t>array</w:t>
            </w:r>
            <w:r w:rsidRPr="00EE5F26">
              <w:rPr>
                <w:rStyle w:val="hljs-class"/>
              </w:rPr>
              <w:t>进行排序。</w:t>
            </w:r>
            <w:r w:rsidRPr="00EE5F26">
              <w:rPr>
                <w:rStyle w:val="hljs-class"/>
              </w:rPr>
              <w:br/>
              <w:t>binarySearch()</w:t>
            </w:r>
            <w:r w:rsidRPr="00EE5F26">
              <w:rPr>
                <w:rStyle w:val="hljs-class"/>
              </w:rPr>
              <w:t>：在排好序的</w:t>
            </w:r>
            <w:r w:rsidRPr="00EE5F26">
              <w:rPr>
                <w:rStyle w:val="hljs-class"/>
              </w:rPr>
              <w:t>array</w:t>
            </w:r>
            <w:r w:rsidRPr="00EE5F26">
              <w:rPr>
                <w:rStyle w:val="hljs-class"/>
              </w:rPr>
              <w:t>中寻找元素。</w:t>
            </w:r>
            <w:r w:rsidRPr="00EE5F26">
              <w:rPr>
                <w:rStyle w:val="hljs-class"/>
              </w:rPr>
              <w:br/>
              <w:t>System.arraycopy()</w:t>
            </w:r>
            <w:r w:rsidRPr="00EE5F26">
              <w:rPr>
                <w:rStyle w:val="hljs-class"/>
              </w:rPr>
              <w:t>：</w:t>
            </w:r>
            <w:r w:rsidRPr="00EE5F26">
              <w:rPr>
                <w:rStyle w:val="hljs-class"/>
              </w:rPr>
              <w:t>array</w:t>
            </w:r>
            <w:r w:rsidRPr="00EE5F26">
              <w:rPr>
                <w:rStyle w:val="hljs-class"/>
              </w:rPr>
              <w:t>的复制。</w:t>
            </w:r>
          </w:p>
          <w:p w14:paraId="11746267" w14:textId="77777777" w:rsidR="003C4F67" w:rsidRPr="00EE5F26" w:rsidRDefault="003C4F67" w:rsidP="00A023FA">
            <w:pPr>
              <w:rPr>
                <w:rStyle w:val="hljs-class"/>
              </w:rPr>
            </w:pPr>
            <w:r w:rsidRPr="00EE5F26">
              <w:rPr>
                <w:rStyle w:val="hljs-class"/>
              </w:rPr>
              <w:t>若撰写程序时不知道究竟需要多少对象，需要在空间不足时自动扩增容量，则需要使用容器类库，array不适用。所以就要用到集合。</w:t>
            </w:r>
          </w:p>
          <w:p w14:paraId="38EFC67C" w14:textId="77777777" w:rsidR="003C4F67" w:rsidRPr="00EE5F26" w:rsidRDefault="003C4F67" w:rsidP="00A023FA">
            <w:pPr>
              <w:rPr>
                <w:rStyle w:val="hljs-class"/>
              </w:rPr>
            </w:pPr>
            <w:r w:rsidRPr="00EE5F26">
              <w:rPr>
                <w:rStyle w:val="hljs-class"/>
              </w:rPr>
              <w:t>那我们开始讨论java中的集合。</w:t>
            </w:r>
          </w:p>
          <w:p w14:paraId="619E5E4F" w14:textId="77777777" w:rsidR="003C4F67" w:rsidRPr="00EE5F26" w:rsidRDefault="003C4F67" w:rsidP="00A023FA">
            <w:pPr>
              <w:rPr>
                <w:rStyle w:val="hljs-class"/>
              </w:rPr>
            </w:pPr>
            <w:r w:rsidRPr="00EE5F26">
              <w:rPr>
                <w:rStyle w:val="hljs-class"/>
              </w:rPr>
              <w:t>集合分类：</w:t>
            </w:r>
          </w:p>
          <w:p w14:paraId="1394DFAF" w14:textId="77777777" w:rsidR="003C4F67" w:rsidRPr="00EE5F26" w:rsidRDefault="003C4F67" w:rsidP="00A023FA">
            <w:pPr>
              <w:rPr>
                <w:rStyle w:val="hljs-class"/>
              </w:rPr>
            </w:pPr>
            <w:r w:rsidRPr="00EE5F26">
              <w:rPr>
                <w:rStyle w:val="hljs-class"/>
              </w:rPr>
              <w:t>Collection：List、Set</w:t>
            </w:r>
            <w:r w:rsidRPr="00EE5F26">
              <w:rPr>
                <w:rStyle w:val="hljs-class"/>
              </w:rPr>
              <w:br/>
              <w:t>Map：HashMap、HashTable</w:t>
            </w:r>
          </w:p>
          <w:p w14:paraId="5155EE07" w14:textId="77777777" w:rsidR="003C4F67" w:rsidRPr="00EE5F26" w:rsidRDefault="003C4F67" w:rsidP="00A023FA">
            <w:pPr>
              <w:pStyle w:val="2"/>
              <w:spacing w:before="150" w:beforeAutospacing="0" w:after="150" w:afterAutospacing="0"/>
              <w:rPr>
                <w:rStyle w:val="hljs-class"/>
              </w:rPr>
            </w:pPr>
            <w:r w:rsidRPr="00EE5F26">
              <w:rPr>
                <w:rStyle w:val="hljs-class"/>
              </w:rPr>
              <w:t>1.1 Collection</w:t>
            </w:r>
            <w:r w:rsidRPr="00EE5F26">
              <w:rPr>
                <w:rStyle w:val="hljs-class"/>
              </w:rPr>
              <w:t>接口</w:t>
            </w:r>
          </w:p>
          <w:p w14:paraId="689957E2" w14:textId="77777777" w:rsidR="003C4F67" w:rsidRPr="00EE5F26" w:rsidRDefault="003C4F67" w:rsidP="00A023FA">
            <w:pPr>
              <w:rPr>
                <w:rStyle w:val="hljs-class"/>
              </w:rPr>
            </w:pPr>
            <w:r w:rsidRPr="00EE5F26">
              <w:rPr>
                <w:rStyle w:val="hljs-class"/>
              </w:rPr>
              <w:t>Collection是最基本的集合接口，声明了适用于JAVA集合（只包括Set和List）的通用方法。 Set 和List 都继承了Conllection,Map。</w:t>
            </w:r>
          </w:p>
          <w:p w14:paraId="5DCD7508" w14:textId="77777777" w:rsidR="003C4F67" w:rsidRPr="00EE5F26" w:rsidRDefault="003C4F67" w:rsidP="00A023FA">
            <w:pPr>
              <w:pStyle w:val="a4"/>
              <w:spacing w:before="150" w:beforeAutospacing="0" w:after="150" w:afterAutospacing="0"/>
              <w:rPr>
                <w:rStyle w:val="hljs-class"/>
              </w:rPr>
            </w:pPr>
            <w:r w:rsidRPr="00EE5F26">
              <w:rPr>
                <w:rStyle w:val="hljs-class"/>
              </w:rPr>
              <w:t> </w:t>
            </w:r>
          </w:p>
          <w:p w14:paraId="2E0F9E61" w14:textId="77777777" w:rsidR="003C4F67" w:rsidRPr="00EE5F26" w:rsidRDefault="003C4F67" w:rsidP="00C85351">
            <w:pPr>
              <w:pStyle w:val="3"/>
              <w:rPr>
                <w:rStyle w:val="hljs-class"/>
              </w:rPr>
            </w:pPr>
            <w:bookmarkStart w:id="0" w:name="t3"/>
            <w:bookmarkEnd w:id="0"/>
            <w:r w:rsidRPr="00EE5F26">
              <w:rPr>
                <w:rStyle w:val="hljs-class"/>
              </w:rPr>
              <w:lastRenderedPageBreak/>
              <w:t>1.1.1  Collection接口的方法： </w:t>
            </w:r>
          </w:p>
          <w:p w14:paraId="283BCD5A" w14:textId="77777777" w:rsidR="003C4F67" w:rsidRPr="00EE5F26" w:rsidRDefault="003C4F67" w:rsidP="009E5EED">
            <w:pPr>
              <w:widowControl/>
              <w:numPr>
                <w:ilvl w:val="0"/>
                <w:numId w:val="23"/>
              </w:numPr>
              <w:pBdr>
                <w:left w:val="single" w:sz="18" w:space="0" w:color="6CE26C"/>
              </w:pBdr>
              <w:shd w:val="clear" w:color="auto" w:fill="FFFFFF"/>
              <w:spacing w:beforeAutospacing="1" w:afterAutospacing="1"/>
              <w:jc w:val="left"/>
              <w:rPr>
                <w:rStyle w:val="hljs-class"/>
              </w:rPr>
            </w:pPr>
            <w:r w:rsidRPr="00EE5F26">
              <w:rPr>
                <w:rStyle w:val="hljs-class"/>
              </w:rPr>
              <w:t>&lt;span style="font-weight: normal;"&gt;boolean add(Object o)      ：向集合中加入一个对象的引用   </w:t>
            </w:r>
          </w:p>
          <w:p w14:paraId="1941AE92" w14:textId="77777777" w:rsidR="003C4F67" w:rsidRPr="00EE5F26" w:rsidRDefault="003C4F67" w:rsidP="009E5EED">
            <w:pPr>
              <w:widowControl/>
              <w:numPr>
                <w:ilvl w:val="0"/>
                <w:numId w:val="23"/>
              </w:numPr>
              <w:pBdr>
                <w:left w:val="single" w:sz="18" w:space="0" w:color="6CE26C"/>
              </w:pBdr>
              <w:shd w:val="clear" w:color="auto" w:fill="F8F8F8"/>
              <w:spacing w:beforeAutospacing="1" w:afterAutospacing="1"/>
              <w:jc w:val="left"/>
              <w:rPr>
                <w:rStyle w:val="hljs-class"/>
              </w:rPr>
            </w:pPr>
            <w:r w:rsidRPr="00EE5F26">
              <w:rPr>
                <w:rStyle w:val="hljs-class"/>
              </w:rPr>
              <w:t>  </w:t>
            </w:r>
          </w:p>
          <w:p w14:paraId="07D2C559" w14:textId="77777777" w:rsidR="003C4F67" w:rsidRPr="00EE5F26" w:rsidRDefault="003C4F67" w:rsidP="009E5EED">
            <w:pPr>
              <w:widowControl/>
              <w:numPr>
                <w:ilvl w:val="0"/>
                <w:numId w:val="23"/>
              </w:numPr>
              <w:pBdr>
                <w:left w:val="single" w:sz="18" w:space="0" w:color="6CE26C"/>
              </w:pBdr>
              <w:shd w:val="clear" w:color="auto" w:fill="FFFFFF"/>
              <w:spacing w:beforeAutospacing="1" w:afterAutospacing="1"/>
              <w:jc w:val="left"/>
              <w:rPr>
                <w:rStyle w:val="hljs-class"/>
              </w:rPr>
            </w:pPr>
            <w:r w:rsidRPr="00EE5F26">
              <w:rPr>
                <w:rStyle w:val="hljs-class"/>
              </w:rPr>
              <w:t>void clear()：删除集合中所有的对象，即不再持有这些对象的引用   </w:t>
            </w:r>
          </w:p>
          <w:p w14:paraId="3BE9A48D" w14:textId="77777777" w:rsidR="003C4F67" w:rsidRPr="00EE5F26" w:rsidRDefault="003C4F67" w:rsidP="009E5EED">
            <w:pPr>
              <w:widowControl/>
              <w:numPr>
                <w:ilvl w:val="0"/>
                <w:numId w:val="23"/>
              </w:numPr>
              <w:pBdr>
                <w:left w:val="single" w:sz="18" w:space="0" w:color="6CE26C"/>
              </w:pBdr>
              <w:shd w:val="clear" w:color="auto" w:fill="F8F8F8"/>
              <w:spacing w:beforeAutospacing="1" w:afterAutospacing="1"/>
              <w:jc w:val="left"/>
              <w:rPr>
                <w:rStyle w:val="hljs-class"/>
              </w:rPr>
            </w:pPr>
            <w:r w:rsidRPr="00EE5F26">
              <w:rPr>
                <w:rStyle w:val="hljs-class"/>
              </w:rPr>
              <w:t>  </w:t>
            </w:r>
          </w:p>
          <w:p w14:paraId="0D5A7810" w14:textId="77777777" w:rsidR="003C4F67" w:rsidRPr="00EE5F26" w:rsidRDefault="003C4F67" w:rsidP="009E5EED">
            <w:pPr>
              <w:widowControl/>
              <w:numPr>
                <w:ilvl w:val="0"/>
                <w:numId w:val="23"/>
              </w:numPr>
              <w:pBdr>
                <w:left w:val="single" w:sz="18" w:space="0" w:color="6CE26C"/>
              </w:pBdr>
              <w:shd w:val="clear" w:color="auto" w:fill="FFFFFF"/>
              <w:spacing w:beforeAutospacing="1" w:afterAutospacing="1"/>
              <w:jc w:val="left"/>
              <w:rPr>
                <w:rStyle w:val="hljs-class"/>
              </w:rPr>
            </w:pPr>
            <w:r w:rsidRPr="00EE5F26">
              <w:rPr>
                <w:rStyle w:val="hljs-class"/>
              </w:rPr>
              <w:t>boolean isEmpty()    ：判断集合是否为空   </w:t>
            </w:r>
          </w:p>
          <w:p w14:paraId="62BCB230" w14:textId="77777777" w:rsidR="003C4F67" w:rsidRPr="00EE5F26" w:rsidRDefault="003C4F67" w:rsidP="009E5EED">
            <w:pPr>
              <w:widowControl/>
              <w:numPr>
                <w:ilvl w:val="0"/>
                <w:numId w:val="23"/>
              </w:numPr>
              <w:pBdr>
                <w:left w:val="single" w:sz="18" w:space="0" w:color="6CE26C"/>
              </w:pBdr>
              <w:shd w:val="clear" w:color="auto" w:fill="F8F8F8"/>
              <w:spacing w:beforeAutospacing="1" w:afterAutospacing="1"/>
              <w:jc w:val="left"/>
              <w:rPr>
                <w:rStyle w:val="hljs-class"/>
              </w:rPr>
            </w:pPr>
            <w:r w:rsidRPr="00EE5F26">
              <w:rPr>
                <w:rStyle w:val="hljs-class"/>
              </w:rPr>
              <w:t>  </w:t>
            </w:r>
          </w:p>
          <w:p w14:paraId="7C0CB400" w14:textId="77777777" w:rsidR="003C4F67" w:rsidRPr="00EE5F26" w:rsidRDefault="003C4F67" w:rsidP="009E5EED">
            <w:pPr>
              <w:widowControl/>
              <w:numPr>
                <w:ilvl w:val="0"/>
                <w:numId w:val="23"/>
              </w:numPr>
              <w:pBdr>
                <w:left w:val="single" w:sz="18" w:space="0" w:color="6CE26C"/>
              </w:pBdr>
              <w:shd w:val="clear" w:color="auto" w:fill="FFFFFF"/>
              <w:spacing w:beforeAutospacing="1" w:afterAutospacing="1"/>
              <w:jc w:val="left"/>
              <w:rPr>
                <w:rStyle w:val="hljs-class"/>
              </w:rPr>
            </w:pPr>
            <w:r w:rsidRPr="00EE5F26">
              <w:rPr>
                <w:rStyle w:val="hljs-class"/>
              </w:rPr>
              <w:t>boolean contains(Object o) ： 判断集合中是否持有特定对象的引用   </w:t>
            </w:r>
          </w:p>
          <w:p w14:paraId="0E6258AB" w14:textId="77777777" w:rsidR="003C4F67" w:rsidRPr="00EE5F26" w:rsidRDefault="003C4F67" w:rsidP="009E5EED">
            <w:pPr>
              <w:widowControl/>
              <w:numPr>
                <w:ilvl w:val="0"/>
                <w:numId w:val="23"/>
              </w:numPr>
              <w:pBdr>
                <w:left w:val="single" w:sz="18" w:space="0" w:color="6CE26C"/>
              </w:pBdr>
              <w:shd w:val="clear" w:color="auto" w:fill="F8F8F8"/>
              <w:spacing w:beforeAutospacing="1" w:afterAutospacing="1"/>
              <w:jc w:val="left"/>
              <w:rPr>
                <w:rStyle w:val="hljs-class"/>
              </w:rPr>
            </w:pPr>
            <w:r w:rsidRPr="00EE5F26">
              <w:rPr>
                <w:rStyle w:val="hljs-class"/>
              </w:rPr>
              <w:t>  </w:t>
            </w:r>
          </w:p>
          <w:p w14:paraId="6DF0448D" w14:textId="77777777" w:rsidR="003C4F67" w:rsidRPr="00EE5F26" w:rsidRDefault="003C4F67" w:rsidP="009E5EED">
            <w:pPr>
              <w:widowControl/>
              <w:numPr>
                <w:ilvl w:val="0"/>
                <w:numId w:val="23"/>
              </w:numPr>
              <w:pBdr>
                <w:left w:val="single" w:sz="18" w:space="0" w:color="6CE26C"/>
              </w:pBdr>
              <w:shd w:val="clear" w:color="auto" w:fill="FFFFFF"/>
              <w:spacing w:beforeAutospacing="1" w:afterAutospacing="1"/>
              <w:jc w:val="left"/>
              <w:rPr>
                <w:rStyle w:val="hljs-class"/>
              </w:rPr>
            </w:pPr>
            <w:r w:rsidRPr="00EE5F26">
              <w:rPr>
                <w:rStyle w:val="hljs-class"/>
              </w:rPr>
              <w:t>Iterartor iterator()  ：返回一个Iterator对象，可以用来遍历集合中的元素   </w:t>
            </w:r>
          </w:p>
          <w:p w14:paraId="3582CA69" w14:textId="77777777" w:rsidR="003C4F67" w:rsidRPr="00EE5F26" w:rsidRDefault="003C4F67" w:rsidP="009E5EED">
            <w:pPr>
              <w:widowControl/>
              <w:numPr>
                <w:ilvl w:val="0"/>
                <w:numId w:val="23"/>
              </w:numPr>
              <w:pBdr>
                <w:left w:val="single" w:sz="18" w:space="0" w:color="6CE26C"/>
              </w:pBdr>
              <w:shd w:val="clear" w:color="auto" w:fill="F8F8F8"/>
              <w:spacing w:beforeAutospacing="1" w:afterAutospacing="1"/>
              <w:jc w:val="left"/>
              <w:rPr>
                <w:rStyle w:val="hljs-class"/>
              </w:rPr>
            </w:pPr>
            <w:r w:rsidRPr="00EE5F26">
              <w:rPr>
                <w:rStyle w:val="hljs-class"/>
              </w:rPr>
              <w:t>  </w:t>
            </w:r>
          </w:p>
          <w:p w14:paraId="759BFB47" w14:textId="77777777" w:rsidR="003C4F67" w:rsidRPr="00EE5F26" w:rsidRDefault="003C4F67" w:rsidP="009E5EED">
            <w:pPr>
              <w:widowControl/>
              <w:numPr>
                <w:ilvl w:val="0"/>
                <w:numId w:val="23"/>
              </w:numPr>
              <w:pBdr>
                <w:left w:val="single" w:sz="18" w:space="0" w:color="6CE26C"/>
              </w:pBdr>
              <w:shd w:val="clear" w:color="auto" w:fill="FFFFFF"/>
              <w:spacing w:beforeAutospacing="1" w:afterAutospacing="1"/>
              <w:jc w:val="left"/>
              <w:rPr>
                <w:rStyle w:val="hljs-class"/>
              </w:rPr>
            </w:pPr>
            <w:r w:rsidRPr="00EE5F26">
              <w:rPr>
                <w:rStyle w:val="hljs-class"/>
              </w:rPr>
              <w:t>boolean remove(Object o) ：从集合中删除一个对象的引用   </w:t>
            </w:r>
          </w:p>
          <w:p w14:paraId="7C03CA86" w14:textId="77777777" w:rsidR="003C4F67" w:rsidRPr="00EE5F26" w:rsidRDefault="003C4F67" w:rsidP="009E5EED">
            <w:pPr>
              <w:widowControl/>
              <w:numPr>
                <w:ilvl w:val="0"/>
                <w:numId w:val="23"/>
              </w:numPr>
              <w:pBdr>
                <w:left w:val="single" w:sz="18" w:space="0" w:color="6CE26C"/>
              </w:pBdr>
              <w:shd w:val="clear" w:color="auto" w:fill="F8F8F8"/>
              <w:spacing w:beforeAutospacing="1" w:afterAutospacing="1"/>
              <w:jc w:val="left"/>
              <w:rPr>
                <w:rStyle w:val="hljs-class"/>
              </w:rPr>
            </w:pPr>
            <w:r w:rsidRPr="00EE5F26">
              <w:rPr>
                <w:rStyle w:val="hljs-class"/>
              </w:rPr>
              <w:t>  </w:t>
            </w:r>
          </w:p>
          <w:p w14:paraId="387D8113" w14:textId="77777777" w:rsidR="003C4F67" w:rsidRPr="00EE5F26" w:rsidRDefault="003C4F67" w:rsidP="009E5EED">
            <w:pPr>
              <w:widowControl/>
              <w:numPr>
                <w:ilvl w:val="0"/>
                <w:numId w:val="23"/>
              </w:numPr>
              <w:pBdr>
                <w:left w:val="single" w:sz="18" w:space="0" w:color="6CE26C"/>
              </w:pBdr>
              <w:shd w:val="clear" w:color="auto" w:fill="FFFFFF"/>
              <w:spacing w:beforeAutospacing="1" w:afterAutospacing="1"/>
              <w:jc w:val="left"/>
              <w:rPr>
                <w:rStyle w:val="hljs-class"/>
              </w:rPr>
            </w:pPr>
            <w:r w:rsidRPr="00EE5F26">
              <w:rPr>
                <w:rStyle w:val="hljs-class"/>
              </w:rPr>
              <w:t>int size()       ：返回集合中元素的数目   </w:t>
            </w:r>
          </w:p>
          <w:p w14:paraId="41CD7C43" w14:textId="77777777" w:rsidR="003C4F67" w:rsidRPr="00EE5F26" w:rsidRDefault="003C4F67" w:rsidP="009E5EED">
            <w:pPr>
              <w:widowControl/>
              <w:numPr>
                <w:ilvl w:val="0"/>
                <w:numId w:val="23"/>
              </w:numPr>
              <w:pBdr>
                <w:left w:val="single" w:sz="18" w:space="0" w:color="6CE26C"/>
              </w:pBdr>
              <w:shd w:val="clear" w:color="auto" w:fill="F8F8F8"/>
              <w:spacing w:beforeAutospacing="1" w:afterAutospacing="1"/>
              <w:jc w:val="left"/>
              <w:rPr>
                <w:rStyle w:val="hljs-class"/>
              </w:rPr>
            </w:pPr>
            <w:r w:rsidRPr="00EE5F26">
              <w:rPr>
                <w:rStyle w:val="hljs-class"/>
              </w:rPr>
              <w:t>  </w:t>
            </w:r>
          </w:p>
          <w:p w14:paraId="0324DF53" w14:textId="77777777" w:rsidR="003C4F67" w:rsidRPr="00EE5F26" w:rsidRDefault="003C4F67" w:rsidP="009E5EED">
            <w:pPr>
              <w:widowControl/>
              <w:numPr>
                <w:ilvl w:val="0"/>
                <w:numId w:val="23"/>
              </w:numPr>
              <w:pBdr>
                <w:left w:val="single" w:sz="18" w:space="0" w:color="6CE26C"/>
              </w:pBdr>
              <w:shd w:val="clear" w:color="auto" w:fill="FFFFFF"/>
              <w:spacing w:beforeAutospacing="1" w:afterAutospacing="1"/>
              <w:jc w:val="left"/>
              <w:rPr>
                <w:rStyle w:val="hljs-class"/>
              </w:rPr>
            </w:pPr>
            <w:r w:rsidRPr="00EE5F26">
              <w:rPr>
                <w:rStyle w:val="hljs-class"/>
              </w:rPr>
              <w:t>Object[] toArray()    ： 返回一个数组，该数组中包括集合中的所有元素 &lt;/span&gt;  </w:t>
            </w:r>
          </w:p>
          <w:p w14:paraId="3898237B" w14:textId="77777777" w:rsidR="003C4F67" w:rsidRPr="00EE5F26" w:rsidRDefault="003C4F67" w:rsidP="00A023FA">
            <w:pPr>
              <w:pStyle w:val="a4"/>
              <w:spacing w:before="150" w:beforeAutospacing="0" w:after="150" w:afterAutospacing="0"/>
              <w:rPr>
                <w:rStyle w:val="hljs-class"/>
              </w:rPr>
            </w:pPr>
            <w:r w:rsidRPr="00EE5F26">
              <w:rPr>
                <w:rStyle w:val="hljs-class"/>
              </w:rPr>
              <w:t> </w:t>
            </w:r>
          </w:p>
          <w:p w14:paraId="3F960598" w14:textId="77777777" w:rsidR="003C4F67" w:rsidRPr="00EE5F26" w:rsidRDefault="003C4F67" w:rsidP="00A023FA">
            <w:pPr>
              <w:rPr>
                <w:rStyle w:val="hljs-class"/>
              </w:rPr>
            </w:pPr>
            <w:r w:rsidRPr="00EE5F26">
              <w:rPr>
                <w:rStyle w:val="hljs-class"/>
              </w:rPr>
              <w:t>关于：Iterator() 和toArray() 方法都用于集合的所有的元素，前者返回一个Iterator对象，后者返回一个包含集合中所有元素的数组。</w:t>
            </w:r>
          </w:p>
          <w:p w14:paraId="796175E0" w14:textId="77777777" w:rsidR="003C4F67" w:rsidRPr="00EE5F26" w:rsidRDefault="003C4F67" w:rsidP="00C85351">
            <w:pPr>
              <w:pStyle w:val="3"/>
              <w:rPr>
                <w:rStyle w:val="hljs-class"/>
              </w:rPr>
            </w:pPr>
            <w:r w:rsidRPr="00EE5F26">
              <w:rPr>
                <w:rStyle w:val="hljs-class"/>
              </w:rPr>
              <w:t>1.1.2  Iterator接口声明了如下方法： </w:t>
            </w:r>
          </w:p>
          <w:p w14:paraId="2AF41487" w14:textId="77777777" w:rsidR="003C4F67" w:rsidRPr="00EE5F26" w:rsidRDefault="003C4F67" w:rsidP="009E5EED">
            <w:pPr>
              <w:widowControl/>
              <w:numPr>
                <w:ilvl w:val="0"/>
                <w:numId w:val="24"/>
              </w:numPr>
              <w:pBdr>
                <w:left w:val="single" w:sz="18" w:space="0" w:color="6CE26C"/>
              </w:pBdr>
              <w:shd w:val="clear" w:color="auto" w:fill="FFFFFF"/>
              <w:spacing w:beforeAutospacing="1" w:afterAutospacing="1"/>
              <w:jc w:val="left"/>
              <w:rPr>
                <w:rStyle w:val="hljs-class"/>
              </w:rPr>
            </w:pPr>
            <w:r w:rsidRPr="00EE5F26">
              <w:rPr>
                <w:rStyle w:val="hljs-class"/>
              </w:rPr>
              <w:t>hasNext()：判断集合中元素是否遍历完毕，如果没有，就返回true   </w:t>
            </w:r>
          </w:p>
          <w:p w14:paraId="70C44626" w14:textId="77777777" w:rsidR="003C4F67" w:rsidRPr="00EE5F26" w:rsidRDefault="003C4F67" w:rsidP="009E5EED">
            <w:pPr>
              <w:widowControl/>
              <w:numPr>
                <w:ilvl w:val="0"/>
                <w:numId w:val="24"/>
              </w:numPr>
              <w:pBdr>
                <w:left w:val="single" w:sz="18" w:space="0" w:color="6CE26C"/>
              </w:pBdr>
              <w:shd w:val="clear" w:color="auto" w:fill="F8F8F8"/>
              <w:spacing w:beforeAutospacing="1" w:afterAutospacing="1"/>
              <w:jc w:val="left"/>
              <w:rPr>
                <w:rStyle w:val="hljs-class"/>
              </w:rPr>
            </w:pPr>
            <w:r w:rsidRPr="00EE5F26">
              <w:rPr>
                <w:rStyle w:val="hljs-class"/>
              </w:rPr>
              <w:t>  </w:t>
            </w:r>
          </w:p>
          <w:p w14:paraId="34C4081B" w14:textId="77777777" w:rsidR="003C4F67" w:rsidRPr="00EE5F26" w:rsidRDefault="003C4F67" w:rsidP="009E5EED">
            <w:pPr>
              <w:widowControl/>
              <w:numPr>
                <w:ilvl w:val="0"/>
                <w:numId w:val="24"/>
              </w:numPr>
              <w:pBdr>
                <w:left w:val="single" w:sz="18" w:space="0" w:color="6CE26C"/>
              </w:pBdr>
              <w:shd w:val="clear" w:color="auto" w:fill="FFFFFF"/>
              <w:spacing w:beforeAutospacing="1" w:afterAutospacing="1"/>
              <w:jc w:val="left"/>
              <w:rPr>
                <w:rStyle w:val="hljs-class"/>
              </w:rPr>
            </w:pPr>
            <w:r w:rsidRPr="00EE5F26">
              <w:rPr>
                <w:rStyle w:val="hljs-class"/>
              </w:rPr>
              <w:t>next() ：返回下一个元素   </w:t>
            </w:r>
          </w:p>
          <w:p w14:paraId="5F77C7A7" w14:textId="77777777" w:rsidR="003C4F67" w:rsidRPr="00EE5F26" w:rsidRDefault="003C4F67" w:rsidP="009E5EED">
            <w:pPr>
              <w:widowControl/>
              <w:numPr>
                <w:ilvl w:val="0"/>
                <w:numId w:val="24"/>
              </w:numPr>
              <w:pBdr>
                <w:left w:val="single" w:sz="18" w:space="0" w:color="6CE26C"/>
              </w:pBdr>
              <w:shd w:val="clear" w:color="auto" w:fill="F8F8F8"/>
              <w:spacing w:beforeAutospacing="1" w:afterAutospacing="1"/>
              <w:jc w:val="left"/>
              <w:rPr>
                <w:rStyle w:val="hljs-class"/>
              </w:rPr>
            </w:pPr>
            <w:r w:rsidRPr="00EE5F26">
              <w:rPr>
                <w:rStyle w:val="hljs-class"/>
              </w:rPr>
              <w:t>  </w:t>
            </w:r>
          </w:p>
          <w:p w14:paraId="11333553" w14:textId="77777777" w:rsidR="003C4F67" w:rsidRPr="00EE5F26" w:rsidRDefault="003C4F67" w:rsidP="009E5EED">
            <w:pPr>
              <w:widowControl/>
              <w:numPr>
                <w:ilvl w:val="0"/>
                <w:numId w:val="24"/>
              </w:numPr>
              <w:pBdr>
                <w:left w:val="single" w:sz="18" w:space="0" w:color="6CE26C"/>
              </w:pBdr>
              <w:shd w:val="clear" w:color="auto" w:fill="FFFFFF"/>
              <w:spacing w:beforeAutospacing="1" w:afterAutospacing="1"/>
              <w:jc w:val="left"/>
              <w:rPr>
                <w:rStyle w:val="hljs-class"/>
              </w:rPr>
            </w:pPr>
            <w:r w:rsidRPr="00EE5F26">
              <w:rPr>
                <w:rStyle w:val="hljs-class"/>
              </w:rPr>
              <w:lastRenderedPageBreak/>
              <w:t>remove()：从集合中删除上一个有next()方法返回的元素。  </w:t>
            </w:r>
          </w:p>
          <w:p w14:paraId="74917AF4" w14:textId="77777777" w:rsidR="003C4F67" w:rsidRPr="00EE5F26" w:rsidRDefault="003C4F67" w:rsidP="00A023FA">
            <w:pPr>
              <w:rPr>
                <w:rStyle w:val="hljs-class"/>
              </w:rPr>
            </w:pPr>
          </w:p>
          <w:p w14:paraId="0C26DFA0" w14:textId="77777777" w:rsidR="003C4F67" w:rsidRPr="00EE5F26" w:rsidRDefault="003C4F67" w:rsidP="00A023FA">
            <w:pPr>
              <w:pStyle w:val="2"/>
              <w:spacing w:before="150" w:beforeAutospacing="0" w:after="150" w:afterAutospacing="0"/>
              <w:rPr>
                <w:rStyle w:val="hljs-class"/>
              </w:rPr>
            </w:pPr>
            <w:bookmarkStart w:id="1" w:name="t5"/>
            <w:bookmarkEnd w:id="1"/>
            <w:r w:rsidRPr="00EE5F26">
              <w:rPr>
                <w:rStyle w:val="hljs-class"/>
              </w:rPr>
              <w:t>1.2  Set(</w:t>
            </w:r>
            <w:r w:rsidRPr="00EE5F26">
              <w:rPr>
                <w:rStyle w:val="hljs-class"/>
              </w:rPr>
              <w:t>集合</w:t>
            </w:r>
            <w:r w:rsidRPr="00EE5F26">
              <w:rPr>
                <w:rStyle w:val="hljs-class"/>
              </w:rPr>
              <w:t>) </w:t>
            </w:r>
          </w:p>
          <w:p w14:paraId="4A5DAFB4" w14:textId="77777777" w:rsidR="003C4F67" w:rsidRPr="00EE5F26" w:rsidRDefault="003C4F67" w:rsidP="00A023FA">
            <w:pPr>
              <w:rPr>
                <w:rStyle w:val="hljs-class"/>
              </w:rPr>
            </w:pPr>
            <w:r w:rsidRPr="00EE5F26">
              <w:rPr>
                <w:rStyle w:val="hljs-class"/>
              </w:rPr>
              <w:t>Set是最简单的一种集合。集合中的对象不按特定的方式排序，并且没有重复对象。 Set接口主要实现了两个实现类：</w:t>
            </w:r>
          </w:p>
          <w:p w14:paraId="072A572C" w14:textId="77777777" w:rsidR="003C4F67" w:rsidRPr="00EE5F26" w:rsidRDefault="003C4F67" w:rsidP="009E5EED">
            <w:pPr>
              <w:widowControl/>
              <w:numPr>
                <w:ilvl w:val="0"/>
                <w:numId w:val="25"/>
              </w:numPr>
              <w:spacing w:before="100" w:beforeAutospacing="1" w:after="100" w:afterAutospacing="1"/>
              <w:ind w:left="450"/>
              <w:jc w:val="left"/>
              <w:rPr>
                <w:rStyle w:val="hljs-class"/>
              </w:rPr>
            </w:pPr>
            <w:r w:rsidRPr="00EE5F26">
              <w:rPr>
                <w:rStyle w:val="hljs-class"/>
              </w:rPr>
              <w:t>HashSet： HashSet类按照哈希算法来存取集合中的对象，存取速度比较快 </w:t>
            </w:r>
          </w:p>
          <w:p w14:paraId="7E5EF119" w14:textId="77777777" w:rsidR="003C4F67" w:rsidRPr="00EE5F26" w:rsidRDefault="003C4F67" w:rsidP="009E5EED">
            <w:pPr>
              <w:widowControl/>
              <w:numPr>
                <w:ilvl w:val="0"/>
                <w:numId w:val="25"/>
              </w:numPr>
              <w:spacing w:before="100" w:beforeAutospacing="1" w:after="100" w:afterAutospacing="1"/>
              <w:ind w:left="450"/>
              <w:jc w:val="left"/>
              <w:rPr>
                <w:rStyle w:val="hljs-class"/>
              </w:rPr>
            </w:pPr>
            <w:r w:rsidRPr="00EE5F26">
              <w:rPr>
                <w:rStyle w:val="hljs-class"/>
              </w:rPr>
              <w:t>TreeSet ：TreeSet类实现了SortedSet接口，能够对集合中的对象进行排序。 </w:t>
            </w:r>
          </w:p>
          <w:p w14:paraId="1B543C2D" w14:textId="77777777" w:rsidR="003C4F67" w:rsidRPr="00EE5F26" w:rsidRDefault="003C4F67" w:rsidP="00A023FA">
            <w:pPr>
              <w:rPr>
                <w:rStyle w:val="hljs-class"/>
              </w:rPr>
            </w:pPr>
            <w:r w:rsidRPr="00EE5F26">
              <w:rPr>
                <w:rStyle w:val="hljs-class"/>
              </w:rPr>
              <w:t>Set 的用法：存放的是对象的引用，没有重复对象</w:t>
            </w:r>
          </w:p>
          <w:p w14:paraId="09955A00" w14:textId="77777777" w:rsidR="003C4F67" w:rsidRPr="00EE5F26" w:rsidRDefault="003C4F67" w:rsidP="009E5EED">
            <w:pPr>
              <w:widowControl/>
              <w:numPr>
                <w:ilvl w:val="0"/>
                <w:numId w:val="26"/>
              </w:numPr>
              <w:spacing w:before="100" w:beforeAutospacing="1" w:after="100" w:afterAutospacing="1"/>
              <w:jc w:val="left"/>
              <w:rPr>
                <w:rStyle w:val="hljs-class"/>
              </w:rPr>
            </w:pPr>
            <w:r w:rsidRPr="00EE5F26">
              <w:rPr>
                <w:rStyle w:val="hljs-class"/>
              </w:rPr>
              <w:t>Set set=new HashSet();  </w:t>
            </w:r>
          </w:p>
          <w:p w14:paraId="41AA68B3" w14:textId="77777777" w:rsidR="003C4F67" w:rsidRPr="00EE5F26" w:rsidRDefault="003C4F67" w:rsidP="009E5EED">
            <w:pPr>
              <w:widowControl/>
              <w:numPr>
                <w:ilvl w:val="0"/>
                <w:numId w:val="26"/>
              </w:numPr>
              <w:spacing w:before="100" w:beforeAutospacing="1" w:after="100" w:afterAutospacing="1"/>
              <w:jc w:val="left"/>
              <w:rPr>
                <w:rStyle w:val="hljs-class"/>
              </w:rPr>
            </w:pPr>
            <w:r w:rsidRPr="00EE5F26">
              <w:rPr>
                <w:rStyle w:val="hljs-class"/>
              </w:rPr>
              <w:t> </w:t>
            </w:r>
          </w:p>
          <w:p w14:paraId="417F656E" w14:textId="77777777" w:rsidR="003C4F67" w:rsidRPr="00EE5F26" w:rsidRDefault="003C4F67" w:rsidP="009E5EED">
            <w:pPr>
              <w:widowControl/>
              <w:numPr>
                <w:ilvl w:val="0"/>
                <w:numId w:val="26"/>
              </w:numPr>
              <w:spacing w:before="100" w:beforeAutospacing="1" w:after="100" w:afterAutospacing="1"/>
              <w:jc w:val="left"/>
              <w:rPr>
                <w:rStyle w:val="hljs-class"/>
              </w:rPr>
            </w:pPr>
            <w:r w:rsidRPr="00EE5F26">
              <w:rPr>
                <w:rStyle w:val="hljs-class"/>
              </w:rPr>
              <w:t>String s1=new String("hello");  </w:t>
            </w:r>
          </w:p>
          <w:p w14:paraId="4F6314F6" w14:textId="77777777" w:rsidR="003C4F67" w:rsidRPr="00EE5F26" w:rsidRDefault="003C4F67" w:rsidP="009E5EED">
            <w:pPr>
              <w:widowControl/>
              <w:numPr>
                <w:ilvl w:val="0"/>
                <w:numId w:val="26"/>
              </w:numPr>
              <w:spacing w:before="100" w:beforeAutospacing="1" w:after="100" w:afterAutospacing="1"/>
              <w:jc w:val="left"/>
              <w:rPr>
                <w:rStyle w:val="hljs-class"/>
              </w:rPr>
            </w:pPr>
            <w:r w:rsidRPr="00EE5F26">
              <w:rPr>
                <w:rStyle w:val="hljs-class"/>
              </w:rPr>
              <w:t> </w:t>
            </w:r>
          </w:p>
          <w:p w14:paraId="2727FFB4" w14:textId="77777777" w:rsidR="003C4F67" w:rsidRPr="00EE5F26" w:rsidRDefault="003C4F67" w:rsidP="009E5EED">
            <w:pPr>
              <w:widowControl/>
              <w:numPr>
                <w:ilvl w:val="0"/>
                <w:numId w:val="26"/>
              </w:numPr>
              <w:spacing w:before="100" w:beforeAutospacing="1" w:after="100" w:afterAutospacing="1"/>
              <w:jc w:val="left"/>
              <w:rPr>
                <w:rStyle w:val="hljs-class"/>
              </w:rPr>
            </w:pPr>
            <w:r w:rsidRPr="00EE5F26">
              <w:rPr>
                <w:rStyle w:val="hljs-class"/>
              </w:rPr>
              <w:t>String s2=s1;  </w:t>
            </w:r>
          </w:p>
          <w:p w14:paraId="44896A2B" w14:textId="77777777" w:rsidR="003C4F67" w:rsidRPr="00EE5F26" w:rsidRDefault="003C4F67" w:rsidP="009E5EED">
            <w:pPr>
              <w:widowControl/>
              <w:numPr>
                <w:ilvl w:val="0"/>
                <w:numId w:val="26"/>
              </w:numPr>
              <w:spacing w:before="100" w:beforeAutospacing="1" w:after="100" w:afterAutospacing="1"/>
              <w:jc w:val="left"/>
              <w:rPr>
                <w:rStyle w:val="hljs-class"/>
              </w:rPr>
            </w:pPr>
            <w:r w:rsidRPr="00EE5F26">
              <w:rPr>
                <w:rStyle w:val="hljs-class"/>
              </w:rPr>
              <w:t> </w:t>
            </w:r>
          </w:p>
          <w:p w14:paraId="66BABBED" w14:textId="77777777" w:rsidR="003C4F67" w:rsidRPr="00EE5F26" w:rsidRDefault="003C4F67" w:rsidP="009E5EED">
            <w:pPr>
              <w:widowControl/>
              <w:numPr>
                <w:ilvl w:val="0"/>
                <w:numId w:val="26"/>
              </w:numPr>
              <w:spacing w:before="100" w:beforeAutospacing="1" w:after="100" w:afterAutospacing="1"/>
              <w:jc w:val="left"/>
              <w:rPr>
                <w:rStyle w:val="hljs-class"/>
              </w:rPr>
            </w:pPr>
            <w:r w:rsidRPr="00EE5F26">
              <w:rPr>
                <w:rStyle w:val="hljs-class"/>
              </w:rPr>
              <w:t>String s3=new String("world");  </w:t>
            </w:r>
          </w:p>
          <w:p w14:paraId="24C857CE" w14:textId="77777777" w:rsidR="003C4F67" w:rsidRPr="00EE5F26" w:rsidRDefault="003C4F67" w:rsidP="009E5EED">
            <w:pPr>
              <w:widowControl/>
              <w:numPr>
                <w:ilvl w:val="0"/>
                <w:numId w:val="26"/>
              </w:numPr>
              <w:spacing w:before="100" w:beforeAutospacing="1" w:after="100" w:afterAutospacing="1"/>
              <w:jc w:val="left"/>
              <w:rPr>
                <w:rStyle w:val="hljs-class"/>
              </w:rPr>
            </w:pPr>
            <w:r w:rsidRPr="00EE5F26">
              <w:rPr>
                <w:rStyle w:val="hljs-class"/>
              </w:rPr>
              <w:t> </w:t>
            </w:r>
          </w:p>
          <w:p w14:paraId="34DD321C" w14:textId="77777777" w:rsidR="003C4F67" w:rsidRPr="00EE5F26" w:rsidRDefault="003C4F67" w:rsidP="009E5EED">
            <w:pPr>
              <w:widowControl/>
              <w:numPr>
                <w:ilvl w:val="0"/>
                <w:numId w:val="26"/>
              </w:numPr>
              <w:spacing w:before="100" w:beforeAutospacing="1" w:after="100" w:afterAutospacing="1"/>
              <w:jc w:val="left"/>
              <w:rPr>
                <w:rStyle w:val="hljs-class"/>
              </w:rPr>
            </w:pPr>
            <w:r w:rsidRPr="00EE5F26">
              <w:rPr>
                <w:rStyle w:val="hljs-class"/>
              </w:rPr>
              <w:t>set.add(s1);  </w:t>
            </w:r>
          </w:p>
          <w:p w14:paraId="24D81F76" w14:textId="77777777" w:rsidR="003C4F67" w:rsidRPr="00EE5F26" w:rsidRDefault="003C4F67" w:rsidP="009E5EED">
            <w:pPr>
              <w:widowControl/>
              <w:numPr>
                <w:ilvl w:val="0"/>
                <w:numId w:val="26"/>
              </w:numPr>
              <w:spacing w:before="100" w:beforeAutospacing="1" w:after="100" w:afterAutospacing="1"/>
              <w:jc w:val="left"/>
              <w:rPr>
                <w:rStyle w:val="hljs-class"/>
              </w:rPr>
            </w:pPr>
            <w:r w:rsidRPr="00EE5F26">
              <w:rPr>
                <w:rStyle w:val="hljs-class"/>
              </w:rPr>
              <w:t> </w:t>
            </w:r>
          </w:p>
          <w:p w14:paraId="123BA9B1" w14:textId="77777777" w:rsidR="003C4F67" w:rsidRPr="00EE5F26" w:rsidRDefault="003C4F67" w:rsidP="009E5EED">
            <w:pPr>
              <w:widowControl/>
              <w:numPr>
                <w:ilvl w:val="0"/>
                <w:numId w:val="26"/>
              </w:numPr>
              <w:spacing w:before="100" w:beforeAutospacing="1" w:after="100" w:afterAutospacing="1"/>
              <w:jc w:val="left"/>
              <w:rPr>
                <w:rStyle w:val="hljs-class"/>
              </w:rPr>
            </w:pPr>
            <w:r w:rsidRPr="00EE5F26">
              <w:rPr>
                <w:rStyle w:val="hljs-class"/>
              </w:rPr>
              <w:t>set.add(s2);  </w:t>
            </w:r>
          </w:p>
          <w:p w14:paraId="15E9AB25" w14:textId="77777777" w:rsidR="003C4F67" w:rsidRPr="00EE5F26" w:rsidRDefault="003C4F67" w:rsidP="009E5EED">
            <w:pPr>
              <w:widowControl/>
              <w:numPr>
                <w:ilvl w:val="0"/>
                <w:numId w:val="26"/>
              </w:numPr>
              <w:spacing w:before="100" w:beforeAutospacing="1" w:after="100" w:afterAutospacing="1"/>
              <w:jc w:val="left"/>
              <w:rPr>
                <w:rStyle w:val="hljs-class"/>
              </w:rPr>
            </w:pPr>
            <w:r w:rsidRPr="00EE5F26">
              <w:rPr>
                <w:rStyle w:val="hljs-class"/>
              </w:rPr>
              <w:t> </w:t>
            </w:r>
          </w:p>
          <w:p w14:paraId="405754A0" w14:textId="77777777" w:rsidR="003C4F67" w:rsidRPr="00EE5F26" w:rsidRDefault="003C4F67" w:rsidP="009E5EED">
            <w:pPr>
              <w:widowControl/>
              <w:numPr>
                <w:ilvl w:val="0"/>
                <w:numId w:val="26"/>
              </w:numPr>
              <w:spacing w:before="100" w:beforeAutospacing="1" w:after="100" w:afterAutospacing="1"/>
              <w:jc w:val="left"/>
              <w:rPr>
                <w:rStyle w:val="hljs-class"/>
              </w:rPr>
            </w:pPr>
            <w:r w:rsidRPr="00EE5F26">
              <w:rPr>
                <w:rStyle w:val="hljs-class"/>
              </w:rPr>
              <w:t>set.add(s3);  </w:t>
            </w:r>
          </w:p>
          <w:p w14:paraId="71566214" w14:textId="77777777" w:rsidR="003C4F67" w:rsidRPr="00EE5F26" w:rsidRDefault="003C4F67" w:rsidP="009E5EED">
            <w:pPr>
              <w:widowControl/>
              <w:numPr>
                <w:ilvl w:val="0"/>
                <w:numId w:val="26"/>
              </w:numPr>
              <w:spacing w:before="100" w:beforeAutospacing="1" w:after="100" w:afterAutospacing="1"/>
              <w:jc w:val="left"/>
              <w:rPr>
                <w:rStyle w:val="hljs-class"/>
              </w:rPr>
            </w:pPr>
            <w:r w:rsidRPr="00EE5F26">
              <w:rPr>
                <w:rStyle w:val="hljs-class"/>
              </w:rPr>
              <w:t> </w:t>
            </w:r>
          </w:p>
          <w:p w14:paraId="19FD7EF2" w14:textId="77777777" w:rsidR="003C4F67" w:rsidRPr="00EE5F26" w:rsidRDefault="003C4F67" w:rsidP="009E5EED">
            <w:pPr>
              <w:widowControl/>
              <w:numPr>
                <w:ilvl w:val="0"/>
                <w:numId w:val="26"/>
              </w:numPr>
              <w:spacing w:before="100" w:beforeAutospacing="1" w:after="100" w:afterAutospacing="1"/>
              <w:jc w:val="left"/>
              <w:rPr>
                <w:rStyle w:val="hljs-class"/>
              </w:rPr>
            </w:pPr>
            <w:r w:rsidRPr="00EE5F26">
              <w:rPr>
                <w:rStyle w:val="hljs-class"/>
              </w:rPr>
              <w:t>System.out.println(set.size());//打印集合中对象的数目 为 2。  </w:t>
            </w:r>
          </w:p>
          <w:p w14:paraId="2CFBD020" w14:textId="77777777" w:rsidR="003C4F67" w:rsidRPr="00EE5F26" w:rsidRDefault="003C4F67" w:rsidP="00A023FA">
            <w:pPr>
              <w:pStyle w:val="a4"/>
              <w:spacing w:before="150" w:beforeAutospacing="0" w:after="150" w:afterAutospacing="0"/>
              <w:rPr>
                <w:rStyle w:val="hljs-class"/>
              </w:rPr>
            </w:pPr>
            <w:r w:rsidRPr="00EE5F26">
              <w:rPr>
                <w:rStyle w:val="hljs-class"/>
              </w:rPr>
              <w:t xml:space="preserve">Set </w:t>
            </w:r>
            <w:r w:rsidRPr="00EE5F26">
              <w:rPr>
                <w:rStyle w:val="hljs-class"/>
              </w:rPr>
              <w:t>的</w:t>
            </w:r>
            <w:r w:rsidRPr="00EE5F26">
              <w:rPr>
                <w:rStyle w:val="hljs-class"/>
              </w:rPr>
              <w:t xml:space="preserve"> add()</w:t>
            </w:r>
            <w:r w:rsidRPr="00EE5F26">
              <w:rPr>
                <w:rStyle w:val="hljs-class"/>
              </w:rPr>
              <w:t>方法是如何判断对象是否已经存放在集合中？</w:t>
            </w:r>
            <w:r w:rsidRPr="00EE5F26">
              <w:rPr>
                <w:rStyle w:val="hljs-class"/>
              </w:rPr>
              <w:t> </w:t>
            </w:r>
          </w:p>
          <w:p w14:paraId="536C16AB" w14:textId="77777777" w:rsidR="003C4F67" w:rsidRPr="00EE5F26" w:rsidRDefault="003C4F67" w:rsidP="009E5EED">
            <w:pPr>
              <w:widowControl/>
              <w:numPr>
                <w:ilvl w:val="0"/>
                <w:numId w:val="27"/>
              </w:numPr>
              <w:spacing w:before="100" w:beforeAutospacing="1" w:after="100" w:afterAutospacing="1"/>
              <w:jc w:val="left"/>
              <w:rPr>
                <w:rStyle w:val="hljs-class"/>
              </w:rPr>
            </w:pPr>
            <w:r w:rsidRPr="00EE5F26">
              <w:rPr>
                <w:rStyle w:val="hljs-class"/>
              </w:rPr>
              <w:t>boolean isExists=false;  </w:t>
            </w:r>
          </w:p>
          <w:p w14:paraId="74AE7D0D" w14:textId="77777777" w:rsidR="003C4F67" w:rsidRPr="00EE5F26" w:rsidRDefault="003C4F67" w:rsidP="009E5EED">
            <w:pPr>
              <w:widowControl/>
              <w:numPr>
                <w:ilvl w:val="0"/>
                <w:numId w:val="27"/>
              </w:numPr>
              <w:spacing w:before="100" w:beforeAutospacing="1" w:after="100" w:afterAutospacing="1"/>
              <w:jc w:val="left"/>
              <w:rPr>
                <w:rStyle w:val="hljs-class"/>
              </w:rPr>
            </w:pPr>
            <w:r w:rsidRPr="00EE5F26">
              <w:rPr>
                <w:rStyle w:val="hljs-class"/>
              </w:rPr>
              <w:lastRenderedPageBreak/>
              <w:t> </w:t>
            </w:r>
          </w:p>
          <w:p w14:paraId="6500613E" w14:textId="77777777" w:rsidR="003C4F67" w:rsidRPr="00EE5F26" w:rsidRDefault="003C4F67" w:rsidP="009E5EED">
            <w:pPr>
              <w:widowControl/>
              <w:numPr>
                <w:ilvl w:val="0"/>
                <w:numId w:val="27"/>
              </w:numPr>
              <w:spacing w:before="100" w:beforeAutospacing="1" w:after="100" w:afterAutospacing="1"/>
              <w:jc w:val="left"/>
              <w:rPr>
                <w:rStyle w:val="hljs-class"/>
              </w:rPr>
            </w:pPr>
            <w:r w:rsidRPr="00EE5F26">
              <w:rPr>
                <w:rStyle w:val="hljs-class"/>
              </w:rPr>
              <w:t>Iterator iterator=set.iterator();  </w:t>
            </w:r>
          </w:p>
          <w:p w14:paraId="5A9F7BBC" w14:textId="77777777" w:rsidR="003C4F67" w:rsidRPr="00EE5F26" w:rsidRDefault="003C4F67" w:rsidP="009E5EED">
            <w:pPr>
              <w:widowControl/>
              <w:numPr>
                <w:ilvl w:val="0"/>
                <w:numId w:val="27"/>
              </w:numPr>
              <w:spacing w:before="100" w:beforeAutospacing="1" w:after="100" w:afterAutospacing="1"/>
              <w:jc w:val="left"/>
              <w:rPr>
                <w:rStyle w:val="hljs-class"/>
              </w:rPr>
            </w:pPr>
            <w:r w:rsidRPr="00EE5F26">
              <w:rPr>
                <w:rStyle w:val="hljs-class"/>
              </w:rPr>
              <w:t> </w:t>
            </w:r>
          </w:p>
          <w:p w14:paraId="335AD0EF" w14:textId="77777777" w:rsidR="003C4F67" w:rsidRPr="00EE5F26" w:rsidRDefault="003C4F67" w:rsidP="009E5EED">
            <w:pPr>
              <w:widowControl/>
              <w:numPr>
                <w:ilvl w:val="0"/>
                <w:numId w:val="27"/>
              </w:numPr>
              <w:spacing w:before="100" w:beforeAutospacing="1" w:after="100" w:afterAutospacing="1"/>
              <w:jc w:val="left"/>
              <w:rPr>
                <w:rStyle w:val="hljs-class"/>
              </w:rPr>
            </w:pPr>
            <w:r w:rsidRPr="00EE5F26">
              <w:rPr>
                <w:rStyle w:val="hljs-class"/>
              </w:rPr>
              <w:t>while(it.hasNext())           {  </w:t>
            </w:r>
          </w:p>
          <w:p w14:paraId="3E0E4168" w14:textId="77777777" w:rsidR="003C4F67" w:rsidRPr="00EE5F26" w:rsidRDefault="003C4F67" w:rsidP="009E5EED">
            <w:pPr>
              <w:widowControl/>
              <w:numPr>
                <w:ilvl w:val="0"/>
                <w:numId w:val="27"/>
              </w:numPr>
              <w:spacing w:before="100" w:beforeAutospacing="1" w:after="100" w:afterAutospacing="1"/>
              <w:jc w:val="left"/>
              <w:rPr>
                <w:rStyle w:val="hljs-class"/>
              </w:rPr>
            </w:pPr>
            <w:r w:rsidRPr="00EE5F26">
              <w:rPr>
                <w:rStyle w:val="hljs-class"/>
              </w:rPr>
              <w:t> </w:t>
            </w:r>
          </w:p>
          <w:p w14:paraId="43F011CA" w14:textId="77777777" w:rsidR="003C4F67" w:rsidRPr="00EE5F26" w:rsidRDefault="003C4F67" w:rsidP="009E5EED">
            <w:pPr>
              <w:widowControl/>
              <w:numPr>
                <w:ilvl w:val="0"/>
                <w:numId w:val="27"/>
              </w:numPr>
              <w:spacing w:before="100" w:beforeAutospacing="1" w:after="100" w:afterAutospacing="1"/>
              <w:jc w:val="left"/>
              <w:rPr>
                <w:rStyle w:val="hljs-class"/>
              </w:rPr>
            </w:pPr>
            <w:r w:rsidRPr="00EE5F26">
              <w:rPr>
                <w:rStyle w:val="hljs-class"/>
              </w:rPr>
              <w:t>String oldStr=it.next();  </w:t>
            </w:r>
          </w:p>
          <w:p w14:paraId="6BE75882" w14:textId="77777777" w:rsidR="003C4F67" w:rsidRPr="00EE5F26" w:rsidRDefault="003C4F67" w:rsidP="009E5EED">
            <w:pPr>
              <w:widowControl/>
              <w:numPr>
                <w:ilvl w:val="0"/>
                <w:numId w:val="27"/>
              </w:numPr>
              <w:spacing w:before="100" w:beforeAutospacing="1" w:after="100" w:afterAutospacing="1"/>
              <w:jc w:val="left"/>
              <w:rPr>
                <w:rStyle w:val="hljs-class"/>
              </w:rPr>
            </w:pPr>
            <w:r w:rsidRPr="00EE5F26">
              <w:rPr>
                <w:rStyle w:val="hljs-class"/>
              </w:rPr>
              <w:t> </w:t>
            </w:r>
          </w:p>
          <w:p w14:paraId="253B632C" w14:textId="77777777" w:rsidR="003C4F67" w:rsidRPr="00EE5F26" w:rsidRDefault="003C4F67" w:rsidP="009E5EED">
            <w:pPr>
              <w:widowControl/>
              <w:numPr>
                <w:ilvl w:val="0"/>
                <w:numId w:val="27"/>
              </w:numPr>
              <w:spacing w:before="100" w:beforeAutospacing="1" w:after="100" w:afterAutospacing="1"/>
              <w:jc w:val="left"/>
              <w:rPr>
                <w:rStyle w:val="hljs-class"/>
              </w:rPr>
            </w:pPr>
            <w:r w:rsidRPr="00EE5F26">
              <w:rPr>
                <w:rStyle w:val="hljs-class"/>
              </w:rPr>
              <w:t>if(newStr.equals(oldStr)){  </w:t>
            </w:r>
          </w:p>
          <w:p w14:paraId="725850D8" w14:textId="77777777" w:rsidR="003C4F67" w:rsidRPr="00EE5F26" w:rsidRDefault="003C4F67" w:rsidP="009E5EED">
            <w:pPr>
              <w:widowControl/>
              <w:numPr>
                <w:ilvl w:val="0"/>
                <w:numId w:val="27"/>
              </w:numPr>
              <w:spacing w:before="100" w:beforeAutospacing="1" w:after="100" w:afterAutospacing="1"/>
              <w:jc w:val="left"/>
              <w:rPr>
                <w:rStyle w:val="hljs-class"/>
              </w:rPr>
            </w:pPr>
            <w:r w:rsidRPr="00EE5F26">
              <w:rPr>
                <w:rStyle w:val="hljs-class"/>
              </w:rPr>
              <w:t> </w:t>
            </w:r>
          </w:p>
          <w:p w14:paraId="412261B5" w14:textId="77777777" w:rsidR="003C4F67" w:rsidRPr="00EE5F26" w:rsidRDefault="003C4F67" w:rsidP="009E5EED">
            <w:pPr>
              <w:widowControl/>
              <w:numPr>
                <w:ilvl w:val="0"/>
                <w:numId w:val="27"/>
              </w:numPr>
              <w:spacing w:before="100" w:beforeAutospacing="1" w:after="100" w:afterAutospacing="1"/>
              <w:jc w:val="left"/>
              <w:rPr>
                <w:rStyle w:val="hljs-class"/>
              </w:rPr>
            </w:pPr>
            <w:r w:rsidRPr="00EE5F26">
              <w:rPr>
                <w:rStyle w:val="hljs-class"/>
              </w:rPr>
              <w:t>isExists=true;  </w:t>
            </w:r>
          </w:p>
          <w:p w14:paraId="5F0B44AE" w14:textId="77777777" w:rsidR="003C4F67" w:rsidRPr="00EE5F26" w:rsidRDefault="003C4F67" w:rsidP="009E5EED">
            <w:pPr>
              <w:widowControl/>
              <w:numPr>
                <w:ilvl w:val="0"/>
                <w:numId w:val="27"/>
              </w:numPr>
              <w:spacing w:before="100" w:beforeAutospacing="1" w:after="100" w:afterAutospacing="1"/>
              <w:jc w:val="left"/>
              <w:rPr>
                <w:rStyle w:val="hljs-class"/>
              </w:rPr>
            </w:pPr>
            <w:r w:rsidRPr="00EE5F26">
              <w:rPr>
                <w:rStyle w:val="hljs-class"/>
              </w:rPr>
              <w:t> </w:t>
            </w:r>
          </w:p>
          <w:p w14:paraId="4E569E94" w14:textId="77777777" w:rsidR="003C4F67" w:rsidRPr="00EE5F26" w:rsidRDefault="003C4F67" w:rsidP="009E5EED">
            <w:pPr>
              <w:widowControl/>
              <w:numPr>
                <w:ilvl w:val="0"/>
                <w:numId w:val="27"/>
              </w:numPr>
              <w:spacing w:before="100" w:beforeAutospacing="1" w:after="100" w:afterAutospacing="1"/>
              <w:jc w:val="left"/>
              <w:rPr>
                <w:rStyle w:val="hljs-class"/>
              </w:rPr>
            </w:pPr>
            <w:r w:rsidRPr="00EE5F26">
              <w:rPr>
                <w:rStyle w:val="hljs-class"/>
              </w:rPr>
              <w:t>}  </w:t>
            </w:r>
          </w:p>
          <w:p w14:paraId="6C0E65A9" w14:textId="77777777" w:rsidR="003C4F67" w:rsidRPr="00EE5F26" w:rsidRDefault="003C4F67" w:rsidP="009E5EED">
            <w:pPr>
              <w:widowControl/>
              <w:numPr>
                <w:ilvl w:val="0"/>
                <w:numId w:val="27"/>
              </w:numPr>
              <w:spacing w:before="100" w:beforeAutospacing="1" w:after="100" w:afterAutospacing="1"/>
              <w:jc w:val="left"/>
              <w:rPr>
                <w:rStyle w:val="hljs-class"/>
              </w:rPr>
            </w:pPr>
            <w:r w:rsidRPr="00EE5F26">
              <w:rPr>
                <w:rStyle w:val="hljs-class"/>
              </w:rPr>
              <w:t> </w:t>
            </w:r>
          </w:p>
          <w:p w14:paraId="7F5EF2AF" w14:textId="77777777" w:rsidR="003C4F67" w:rsidRPr="00EE5F26" w:rsidRDefault="003C4F67" w:rsidP="009E5EED">
            <w:pPr>
              <w:widowControl/>
              <w:numPr>
                <w:ilvl w:val="0"/>
                <w:numId w:val="27"/>
              </w:numPr>
              <w:spacing w:before="100" w:beforeAutospacing="1" w:after="100" w:afterAutospacing="1"/>
              <w:jc w:val="left"/>
              <w:rPr>
                <w:rStyle w:val="hljs-class"/>
              </w:rPr>
            </w:pPr>
            <w:r w:rsidRPr="00EE5F26">
              <w:rPr>
                <w:rStyle w:val="hljs-class"/>
              </w:rPr>
              <w:t>} </w:t>
            </w:r>
          </w:p>
          <w:p w14:paraId="78913229" w14:textId="77777777" w:rsidR="003C4F67" w:rsidRPr="00EE5F26" w:rsidRDefault="003C4F67" w:rsidP="00A023FA">
            <w:pPr>
              <w:pStyle w:val="a4"/>
              <w:spacing w:before="150" w:beforeAutospacing="0" w:after="150" w:afterAutospacing="0"/>
              <w:rPr>
                <w:rStyle w:val="hljs-class"/>
              </w:rPr>
            </w:pPr>
            <w:r w:rsidRPr="00EE5F26">
              <w:rPr>
                <w:rStyle w:val="hljs-class"/>
              </w:rPr>
              <w:t>Set</w:t>
            </w:r>
            <w:r w:rsidRPr="00EE5F26">
              <w:rPr>
                <w:rStyle w:val="hljs-class"/>
              </w:rPr>
              <w:t>的功能方法</w:t>
            </w:r>
            <w:r w:rsidRPr="00EE5F26">
              <w:rPr>
                <w:rStyle w:val="hljs-class"/>
              </w:rPr>
              <w:t> </w:t>
            </w:r>
          </w:p>
          <w:p w14:paraId="753E4235" w14:textId="3E111E13" w:rsidR="003C4F67" w:rsidRPr="00EE5F26" w:rsidRDefault="003C4F67" w:rsidP="00A023FA">
            <w:pPr>
              <w:pStyle w:val="a4"/>
              <w:spacing w:before="150" w:beforeAutospacing="0" w:after="150" w:afterAutospacing="0"/>
              <w:rPr>
                <w:rStyle w:val="hljs-class"/>
              </w:rPr>
            </w:pPr>
            <w:r w:rsidRPr="00EE5F26">
              <w:rPr>
                <w:rStyle w:val="hljs-class"/>
              </w:rPr>
              <w:t>Set</w:t>
            </w:r>
            <w:r w:rsidRPr="00EE5F26">
              <w:rPr>
                <w:rStyle w:val="hljs-class"/>
              </w:rPr>
              <w:t>具有与</w:t>
            </w:r>
            <w:r w:rsidRPr="00EE5F26">
              <w:rPr>
                <w:rStyle w:val="hljs-class"/>
              </w:rPr>
              <w:t>Collection</w:t>
            </w:r>
            <w:r w:rsidRPr="00EE5F26">
              <w:rPr>
                <w:rStyle w:val="hljs-class"/>
              </w:rPr>
              <w:t>完全一样的接口，因此没有任何额外的功能，不像前面有两个不同的</w:t>
            </w:r>
            <w:r w:rsidRPr="00EE5F26">
              <w:rPr>
                <w:rStyle w:val="hljs-class"/>
              </w:rPr>
              <w:t>List</w:t>
            </w:r>
            <w:r w:rsidRPr="00EE5F26">
              <w:rPr>
                <w:rStyle w:val="hljs-class"/>
              </w:rPr>
              <w:t>。实际上</w:t>
            </w:r>
            <w:r w:rsidRPr="00EE5F26">
              <w:rPr>
                <w:rStyle w:val="hljs-class"/>
              </w:rPr>
              <w:t>Set</w:t>
            </w:r>
            <w:r w:rsidRPr="00EE5F26">
              <w:rPr>
                <w:rStyle w:val="hljs-class"/>
              </w:rPr>
              <w:t>就是</w:t>
            </w:r>
            <w:r w:rsidRPr="00EE5F26">
              <w:rPr>
                <w:rStyle w:val="hljs-class"/>
              </w:rPr>
              <w:t>Collection,</w:t>
            </w:r>
            <w:r w:rsidRPr="00EE5F26">
              <w:rPr>
                <w:rStyle w:val="hljs-class"/>
              </w:rPr>
              <w:t>只</w:t>
            </w:r>
            <w:r w:rsidRPr="00EE5F26">
              <w:rPr>
                <w:rStyle w:val="hljs-class"/>
              </w:rPr>
              <w:t xml:space="preserve"> </w:t>
            </w:r>
            <w:r w:rsidRPr="00EE5F26">
              <w:rPr>
                <w:rStyle w:val="hljs-class"/>
              </w:rPr>
              <w:t>是行为不同。</w:t>
            </w:r>
            <w:r w:rsidRPr="00EE5F26">
              <w:rPr>
                <w:rStyle w:val="hljs-class"/>
              </w:rPr>
              <w:t>(</w:t>
            </w:r>
            <w:r w:rsidRPr="00EE5F26">
              <w:rPr>
                <w:rStyle w:val="hljs-class"/>
              </w:rPr>
              <w:t>这是继承与多态思想的典型应用：表现不同的行为。</w:t>
            </w:r>
            <w:r w:rsidRPr="00EE5F26">
              <w:rPr>
                <w:rStyle w:val="hljs-class"/>
              </w:rPr>
              <w:t>)Set</w:t>
            </w:r>
            <w:r w:rsidRPr="00EE5F26">
              <w:rPr>
                <w:rStyle w:val="hljs-class"/>
              </w:rPr>
              <w:t>不保存重复的元素</w:t>
            </w:r>
            <w:r w:rsidRPr="00EE5F26">
              <w:rPr>
                <w:rStyle w:val="hljs-class"/>
              </w:rPr>
              <w:t>(</w:t>
            </w:r>
            <w:r w:rsidR="00A87967">
              <w:rPr>
                <w:rStyle w:val="hljs-class"/>
              </w:rPr>
              <w:t>至于如何判断元素相同则较为</w:t>
            </w:r>
            <w:r w:rsidR="00A87967">
              <w:rPr>
                <w:rStyle w:val="hljs-class"/>
                <w:rFonts w:hint="eastAsia"/>
              </w:rPr>
              <w:t>复杂</w:t>
            </w:r>
            <w:r w:rsidRPr="00EE5F26">
              <w:rPr>
                <w:rStyle w:val="hljs-class"/>
              </w:rPr>
              <w:t>) </w:t>
            </w:r>
          </w:p>
          <w:p w14:paraId="707EDA12" w14:textId="77777777" w:rsidR="003C4F67" w:rsidRPr="00EE5F26" w:rsidRDefault="003C4F67" w:rsidP="00A023FA">
            <w:pPr>
              <w:pStyle w:val="a4"/>
              <w:spacing w:before="150" w:beforeAutospacing="0" w:after="150" w:afterAutospacing="0"/>
              <w:rPr>
                <w:rStyle w:val="hljs-class"/>
              </w:rPr>
            </w:pPr>
            <w:r w:rsidRPr="00EE5F26">
              <w:rPr>
                <w:rStyle w:val="hljs-class"/>
              </w:rPr>
              <w:t xml:space="preserve">Set : </w:t>
            </w:r>
            <w:r w:rsidRPr="00EE5F26">
              <w:rPr>
                <w:rStyle w:val="hljs-class"/>
              </w:rPr>
              <w:t>存入</w:t>
            </w:r>
            <w:r w:rsidRPr="00EE5F26">
              <w:rPr>
                <w:rStyle w:val="hljs-class"/>
              </w:rPr>
              <w:t>Set</w:t>
            </w:r>
            <w:r w:rsidRPr="00EE5F26">
              <w:rPr>
                <w:rStyle w:val="hljs-class"/>
              </w:rPr>
              <w:t>的每个元素都必须是唯一的，因为</w:t>
            </w:r>
            <w:r w:rsidRPr="00EE5F26">
              <w:rPr>
                <w:rStyle w:val="hljs-class"/>
              </w:rPr>
              <w:t>Set</w:t>
            </w:r>
            <w:r w:rsidRPr="00EE5F26">
              <w:rPr>
                <w:rStyle w:val="hljs-class"/>
              </w:rPr>
              <w:t>不保存重复元素。加入</w:t>
            </w:r>
            <w:r w:rsidRPr="00EE5F26">
              <w:rPr>
                <w:rStyle w:val="hljs-class"/>
              </w:rPr>
              <w:t>Set</w:t>
            </w:r>
            <w:r w:rsidRPr="00EE5F26">
              <w:rPr>
                <w:rStyle w:val="hljs-class"/>
              </w:rPr>
              <w:t>的元素必须定义</w:t>
            </w:r>
            <w:r w:rsidRPr="00EE5F26">
              <w:rPr>
                <w:rStyle w:val="hljs-class"/>
              </w:rPr>
              <w:t>equals()</w:t>
            </w:r>
            <w:r w:rsidRPr="00EE5F26">
              <w:rPr>
                <w:rStyle w:val="hljs-class"/>
              </w:rPr>
              <w:t>方法以确保对象的唯一性。</w:t>
            </w:r>
            <w:r w:rsidRPr="00EE5F26">
              <w:rPr>
                <w:rStyle w:val="hljs-class"/>
              </w:rPr>
              <w:t>Set</w:t>
            </w:r>
            <w:r w:rsidRPr="00EE5F26">
              <w:rPr>
                <w:rStyle w:val="hljs-class"/>
              </w:rPr>
              <w:t>与</w:t>
            </w:r>
            <w:r w:rsidRPr="00EE5F26">
              <w:rPr>
                <w:rStyle w:val="hljs-class"/>
              </w:rPr>
              <w:t>Collection</w:t>
            </w:r>
            <w:r w:rsidRPr="00EE5F26">
              <w:rPr>
                <w:rStyle w:val="hljs-class"/>
              </w:rPr>
              <w:t>有完全一样的接口。</w:t>
            </w:r>
            <w:r w:rsidRPr="00EE5F26">
              <w:rPr>
                <w:rStyle w:val="hljs-class"/>
              </w:rPr>
              <w:t>Set</w:t>
            </w:r>
            <w:r w:rsidRPr="00EE5F26">
              <w:rPr>
                <w:rStyle w:val="hljs-class"/>
              </w:rPr>
              <w:t>接口不保证维护元素的次序。</w:t>
            </w:r>
            <w:r w:rsidRPr="00EE5F26">
              <w:rPr>
                <w:rStyle w:val="hljs-class"/>
              </w:rPr>
              <w:t> </w:t>
            </w:r>
          </w:p>
          <w:p w14:paraId="4D80D741" w14:textId="77777777" w:rsidR="003C4F67" w:rsidRPr="00EE5F26" w:rsidRDefault="003C4F67" w:rsidP="009E5EED">
            <w:pPr>
              <w:widowControl/>
              <w:numPr>
                <w:ilvl w:val="0"/>
                <w:numId w:val="28"/>
              </w:numPr>
              <w:spacing w:before="100" w:beforeAutospacing="1" w:after="100" w:afterAutospacing="1"/>
              <w:ind w:left="450"/>
              <w:jc w:val="left"/>
              <w:rPr>
                <w:rStyle w:val="hljs-class"/>
              </w:rPr>
            </w:pPr>
            <w:r w:rsidRPr="00EE5F26">
              <w:rPr>
                <w:rStyle w:val="hljs-class"/>
              </w:rPr>
              <w:t>HashSet：为快速查找设计的Set。存入HashSet的对象必须定义hashCode()。 </w:t>
            </w:r>
          </w:p>
          <w:p w14:paraId="62CEB60C" w14:textId="77777777" w:rsidR="003C4F67" w:rsidRPr="00EE5F26" w:rsidRDefault="003C4F67" w:rsidP="009E5EED">
            <w:pPr>
              <w:widowControl/>
              <w:numPr>
                <w:ilvl w:val="0"/>
                <w:numId w:val="29"/>
              </w:numPr>
              <w:spacing w:before="100" w:beforeAutospacing="1" w:after="100" w:afterAutospacing="1"/>
              <w:ind w:left="450"/>
              <w:jc w:val="left"/>
              <w:rPr>
                <w:rStyle w:val="hljs-class"/>
              </w:rPr>
            </w:pPr>
            <w:r w:rsidRPr="00EE5F26">
              <w:rPr>
                <w:rStyle w:val="hljs-class"/>
              </w:rPr>
              <w:t>TreeSet： 保存次序的Set, 底层为树结构。使用它可以从Set中提取有序的序列。 </w:t>
            </w:r>
          </w:p>
          <w:p w14:paraId="2F2AD79B" w14:textId="77777777" w:rsidR="003C4F67" w:rsidRPr="00EE5F26" w:rsidRDefault="003C4F67" w:rsidP="00A023FA">
            <w:pPr>
              <w:rPr>
                <w:rStyle w:val="hljs-class"/>
              </w:rPr>
            </w:pPr>
            <w:r w:rsidRPr="00EE5F26">
              <w:rPr>
                <w:rStyle w:val="hljs-class"/>
              </w:rPr>
              <w:t>LinkedHashSet：具有HashSet的查询速度，且内部使用链表维护元素的顺序(插入的次序)。于是在使用迭代器遍历Set时，结果会按元素插入的次序显示。</w:t>
            </w:r>
          </w:p>
          <w:p w14:paraId="199E28B5" w14:textId="77777777" w:rsidR="003C4F67" w:rsidRPr="00EE5F26" w:rsidRDefault="003C4F67" w:rsidP="00A023FA">
            <w:pPr>
              <w:rPr>
                <w:rStyle w:val="hljs-class"/>
              </w:rPr>
            </w:pPr>
          </w:p>
          <w:p w14:paraId="638C6199" w14:textId="77777777" w:rsidR="003C4F67" w:rsidRPr="00EE5F26" w:rsidRDefault="003C4F67" w:rsidP="00A023FA">
            <w:pPr>
              <w:pStyle w:val="2"/>
              <w:spacing w:before="150" w:beforeAutospacing="0" w:after="150" w:afterAutospacing="0"/>
              <w:rPr>
                <w:rStyle w:val="hljs-class"/>
              </w:rPr>
            </w:pPr>
            <w:bookmarkStart w:id="2" w:name="t7"/>
            <w:bookmarkEnd w:id="2"/>
            <w:r w:rsidRPr="00EE5F26">
              <w:rPr>
                <w:rStyle w:val="hljs-class"/>
              </w:rPr>
              <w:lastRenderedPageBreak/>
              <w:t>1.3  List(</w:t>
            </w:r>
            <w:r w:rsidRPr="00EE5F26">
              <w:rPr>
                <w:rStyle w:val="hljs-class"/>
              </w:rPr>
              <w:t>列表</w:t>
            </w:r>
            <w:r w:rsidRPr="00EE5F26">
              <w:rPr>
                <w:rStyle w:val="hljs-class"/>
              </w:rPr>
              <w:t>)</w:t>
            </w:r>
          </w:p>
          <w:p w14:paraId="1B890D1E" w14:textId="77777777" w:rsidR="003C4F67" w:rsidRPr="00EE5F26" w:rsidRDefault="003C4F67" w:rsidP="00A023FA">
            <w:pPr>
              <w:spacing w:after="240"/>
              <w:rPr>
                <w:rStyle w:val="hljs-class"/>
              </w:rPr>
            </w:pPr>
            <w:r w:rsidRPr="00EE5F26">
              <w:rPr>
                <w:rStyle w:val="hljs-class"/>
              </w:rPr>
              <w:t>List的特征是其元素以线性方式存储，集合中可以存放重复对象。 </w:t>
            </w:r>
          </w:p>
          <w:p w14:paraId="73C8E5E7" w14:textId="77777777" w:rsidR="003C4F67" w:rsidRPr="00EE5F26" w:rsidRDefault="003C4F67" w:rsidP="00A023FA">
            <w:pPr>
              <w:rPr>
                <w:rStyle w:val="hljs-class"/>
              </w:rPr>
            </w:pPr>
            <w:r w:rsidRPr="00EE5F26">
              <w:rPr>
                <w:rStyle w:val="hljs-class"/>
              </w:rPr>
              <w:t>List接口主要实现类包括：（参考文章：</w:t>
            </w:r>
            <w:hyperlink r:id="rId27" w:tgtFrame="_blank" w:history="1">
              <w:r w:rsidRPr="00EE5F26">
                <w:rPr>
                  <w:rStyle w:val="hljs-class"/>
                </w:rPr>
                <w:t>ArrayList与LinkedList的区别</w:t>
              </w:r>
            </w:hyperlink>
            <w:r w:rsidRPr="00EE5F26">
              <w:rPr>
                <w:rStyle w:val="hljs-class"/>
              </w:rPr>
              <w:t>）</w:t>
            </w:r>
          </w:p>
          <w:p w14:paraId="7D28BCFC" w14:textId="77777777" w:rsidR="003C4F67" w:rsidRPr="00EE5F26" w:rsidRDefault="003C4F67" w:rsidP="009E5EED">
            <w:pPr>
              <w:widowControl/>
              <w:numPr>
                <w:ilvl w:val="0"/>
                <w:numId w:val="30"/>
              </w:numPr>
              <w:spacing w:before="100" w:beforeAutospacing="1" w:after="100" w:afterAutospacing="1"/>
              <w:ind w:left="450"/>
              <w:jc w:val="left"/>
              <w:rPr>
                <w:rStyle w:val="hljs-class"/>
              </w:rPr>
            </w:pPr>
            <w:r w:rsidRPr="00EE5F26">
              <w:rPr>
                <w:rStyle w:val="hljs-class"/>
              </w:rPr>
              <w:t>ArrayList() : 代表长度可以改变得数组。可以对元素进行随机的访问，向ArrayList()中插入与删除元素的速度慢。 </w:t>
            </w:r>
          </w:p>
          <w:p w14:paraId="1EE7094F" w14:textId="77777777" w:rsidR="003C4F67" w:rsidRPr="00EE5F26" w:rsidRDefault="003C4F67" w:rsidP="009E5EED">
            <w:pPr>
              <w:widowControl/>
              <w:numPr>
                <w:ilvl w:val="0"/>
                <w:numId w:val="30"/>
              </w:numPr>
              <w:spacing w:before="100" w:beforeAutospacing="1" w:after="100" w:afterAutospacing="1"/>
              <w:ind w:left="450"/>
              <w:jc w:val="left"/>
              <w:rPr>
                <w:rStyle w:val="hljs-class"/>
              </w:rPr>
            </w:pPr>
            <w:r w:rsidRPr="00EE5F26">
              <w:rPr>
                <w:rStyle w:val="hljs-class"/>
              </w:rPr>
              <w:t>LinkedList(): 在实现中采用链表数据结构。插入和删除速度快，访问速度慢。 </w:t>
            </w:r>
          </w:p>
          <w:p w14:paraId="205CD59F" w14:textId="77777777" w:rsidR="003C4F67" w:rsidRPr="00EE5F26" w:rsidRDefault="003C4F67" w:rsidP="00A023FA">
            <w:pPr>
              <w:rPr>
                <w:rStyle w:val="hljs-class"/>
              </w:rPr>
            </w:pPr>
            <w:r w:rsidRPr="00EE5F26">
              <w:rPr>
                <w:rStyle w:val="hljs-class"/>
              </w:rPr>
              <w:t>对于List的随机访问来说，就是只随机来检索位于特定位置的元素。 List 的 get(int index) 方法放回集合中由参数index指定的索引位置的对象，下标从“0” 开始。最基本的两种检索集合中的所有对象的方法： </w:t>
            </w:r>
            <w:r w:rsidRPr="00EE5F26">
              <w:rPr>
                <w:rStyle w:val="hljs-class"/>
              </w:rPr>
              <w:br/>
              <w:t>      1： for循环和get()方法： </w:t>
            </w:r>
          </w:p>
          <w:p w14:paraId="247BF7E6" w14:textId="77777777" w:rsidR="003C4F67" w:rsidRPr="00EE5F26" w:rsidRDefault="003C4F67" w:rsidP="009E5EED">
            <w:pPr>
              <w:widowControl/>
              <w:numPr>
                <w:ilvl w:val="0"/>
                <w:numId w:val="31"/>
              </w:numPr>
              <w:spacing w:before="100" w:beforeAutospacing="1" w:after="100" w:afterAutospacing="1"/>
              <w:jc w:val="left"/>
              <w:rPr>
                <w:rStyle w:val="hljs-class"/>
              </w:rPr>
            </w:pPr>
            <w:r w:rsidRPr="00EE5F26">
              <w:rPr>
                <w:rStyle w:val="hljs-class"/>
              </w:rPr>
              <w:t>for(int i=0; i&lt;list.size();i++){  </w:t>
            </w:r>
          </w:p>
          <w:p w14:paraId="42E202CE" w14:textId="77777777" w:rsidR="003C4F67" w:rsidRPr="00EE5F26" w:rsidRDefault="003C4F67" w:rsidP="009E5EED">
            <w:pPr>
              <w:widowControl/>
              <w:numPr>
                <w:ilvl w:val="0"/>
                <w:numId w:val="31"/>
              </w:numPr>
              <w:spacing w:before="100" w:beforeAutospacing="1" w:after="100" w:afterAutospacing="1"/>
              <w:jc w:val="left"/>
              <w:rPr>
                <w:rStyle w:val="hljs-class"/>
              </w:rPr>
            </w:pPr>
            <w:r w:rsidRPr="00EE5F26">
              <w:rPr>
                <w:rStyle w:val="hljs-class"/>
              </w:rPr>
              <w:t> </w:t>
            </w:r>
          </w:p>
          <w:p w14:paraId="739260EA" w14:textId="77777777" w:rsidR="003C4F67" w:rsidRPr="00EE5F26" w:rsidRDefault="003C4F67" w:rsidP="009E5EED">
            <w:pPr>
              <w:widowControl/>
              <w:numPr>
                <w:ilvl w:val="0"/>
                <w:numId w:val="31"/>
              </w:numPr>
              <w:spacing w:before="100" w:beforeAutospacing="1" w:after="100" w:afterAutospacing="1"/>
              <w:jc w:val="left"/>
              <w:rPr>
                <w:rStyle w:val="hljs-class"/>
              </w:rPr>
            </w:pPr>
            <w:r w:rsidRPr="00EE5F26">
              <w:rPr>
                <w:rStyle w:val="hljs-class"/>
              </w:rPr>
              <w:t>System.out.println(list.get(i));  </w:t>
            </w:r>
          </w:p>
          <w:p w14:paraId="519CE72B" w14:textId="77777777" w:rsidR="003C4F67" w:rsidRPr="00EE5F26" w:rsidRDefault="003C4F67" w:rsidP="009E5EED">
            <w:pPr>
              <w:widowControl/>
              <w:numPr>
                <w:ilvl w:val="0"/>
                <w:numId w:val="31"/>
              </w:numPr>
              <w:spacing w:before="100" w:beforeAutospacing="1" w:after="100" w:afterAutospacing="1"/>
              <w:jc w:val="left"/>
              <w:rPr>
                <w:rStyle w:val="hljs-class"/>
              </w:rPr>
            </w:pPr>
            <w:r w:rsidRPr="00EE5F26">
              <w:rPr>
                <w:rStyle w:val="hljs-class"/>
              </w:rPr>
              <w:t> </w:t>
            </w:r>
          </w:p>
          <w:p w14:paraId="0B5D47B2" w14:textId="77777777" w:rsidR="003C4F67" w:rsidRPr="00EE5F26" w:rsidRDefault="003C4F67" w:rsidP="009E5EED">
            <w:pPr>
              <w:widowControl/>
              <w:numPr>
                <w:ilvl w:val="0"/>
                <w:numId w:val="31"/>
              </w:numPr>
              <w:spacing w:before="100" w:beforeAutospacing="1" w:after="100" w:afterAutospacing="1"/>
              <w:jc w:val="left"/>
              <w:rPr>
                <w:rStyle w:val="hljs-class"/>
              </w:rPr>
            </w:pPr>
            <w:r w:rsidRPr="00EE5F26">
              <w:rPr>
                <w:rStyle w:val="hljs-class"/>
              </w:rPr>
              <w:t>}  </w:t>
            </w:r>
          </w:p>
          <w:p w14:paraId="149440CC" w14:textId="77777777" w:rsidR="003C4F67" w:rsidRPr="00EE5F26" w:rsidRDefault="003C4F67" w:rsidP="00A023FA">
            <w:pPr>
              <w:pStyle w:val="a4"/>
              <w:spacing w:before="150" w:beforeAutospacing="0" w:after="150" w:afterAutospacing="0"/>
              <w:rPr>
                <w:rStyle w:val="hljs-class"/>
              </w:rPr>
            </w:pPr>
            <w:r w:rsidRPr="00EE5F26">
              <w:rPr>
                <w:rStyle w:val="hljs-class"/>
              </w:rPr>
              <w:t> </w:t>
            </w:r>
          </w:p>
          <w:p w14:paraId="16869061" w14:textId="77777777" w:rsidR="003C4F67" w:rsidRPr="00EE5F26" w:rsidRDefault="003C4F67" w:rsidP="00A023FA">
            <w:pPr>
              <w:pStyle w:val="a4"/>
              <w:spacing w:before="150" w:beforeAutospacing="0" w:after="150" w:afterAutospacing="0"/>
              <w:rPr>
                <w:rStyle w:val="hljs-class"/>
              </w:rPr>
            </w:pPr>
            <w:r w:rsidRPr="00EE5F26">
              <w:rPr>
                <w:rStyle w:val="hljs-class"/>
              </w:rPr>
              <w:t>2</w:t>
            </w:r>
            <w:r w:rsidRPr="00EE5F26">
              <w:rPr>
                <w:rStyle w:val="hljs-class"/>
              </w:rPr>
              <w:t>：</w:t>
            </w:r>
            <w:r w:rsidRPr="00EE5F26">
              <w:rPr>
                <w:rStyle w:val="hljs-class"/>
              </w:rPr>
              <w:t xml:space="preserve"> </w:t>
            </w:r>
            <w:r w:rsidRPr="00EE5F26">
              <w:rPr>
                <w:rStyle w:val="hljs-class"/>
              </w:rPr>
              <w:t>使用</w:t>
            </w:r>
            <w:r w:rsidRPr="00EE5F26">
              <w:rPr>
                <w:rStyle w:val="hljs-class"/>
              </w:rPr>
              <w:t xml:space="preserve"> </w:t>
            </w:r>
            <w:r w:rsidRPr="00EE5F26">
              <w:rPr>
                <w:rStyle w:val="hljs-class"/>
              </w:rPr>
              <w:t>迭代器（</w:t>
            </w:r>
            <w:r w:rsidRPr="00EE5F26">
              <w:rPr>
                <w:rStyle w:val="hljs-class"/>
              </w:rPr>
              <w:t>Iterator</w:t>
            </w:r>
            <w:r w:rsidRPr="00EE5F26">
              <w:rPr>
                <w:rStyle w:val="hljs-class"/>
              </w:rPr>
              <w:t>）</w:t>
            </w:r>
            <w:r w:rsidRPr="00EE5F26">
              <w:rPr>
                <w:rStyle w:val="hljs-class"/>
              </w:rPr>
              <w:t>: </w:t>
            </w:r>
          </w:p>
          <w:p w14:paraId="435D8A8B" w14:textId="77777777" w:rsidR="003C4F67" w:rsidRPr="00EE5F26" w:rsidRDefault="003C4F67" w:rsidP="009E5EED">
            <w:pPr>
              <w:widowControl/>
              <w:numPr>
                <w:ilvl w:val="0"/>
                <w:numId w:val="32"/>
              </w:numPr>
              <w:spacing w:before="100" w:beforeAutospacing="1" w:after="100" w:afterAutospacing="1"/>
              <w:jc w:val="left"/>
              <w:rPr>
                <w:rStyle w:val="hljs-class"/>
              </w:rPr>
            </w:pPr>
            <w:r w:rsidRPr="00EE5F26">
              <w:rPr>
                <w:rStyle w:val="hljs-class"/>
              </w:rPr>
              <w:t>Iterator it=list.iterator();  </w:t>
            </w:r>
          </w:p>
          <w:p w14:paraId="7698BDE6" w14:textId="77777777" w:rsidR="003C4F67" w:rsidRPr="00EE5F26" w:rsidRDefault="003C4F67" w:rsidP="009E5EED">
            <w:pPr>
              <w:widowControl/>
              <w:numPr>
                <w:ilvl w:val="0"/>
                <w:numId w:val="32"/>
              </w:numPr>
              <w:spacing w:before="100" w:beforeAutospacing="1" w:after="100" w:afterAutospacing="1"/>
              <w:jc w:val="left"/>
              <w:rPr>
                <w:rStyle w:val="hljs-class"/>
              </w:rPr>
            </w:pPr>
            <w:r w:rsidRPr="00EE5F26">
              <w:rPr>
                <w:rStyle w:val="hljs-class"/>
              </w:rPr>
              <w:t> </w:t>
            </w:r>
          </w:p>
          <w:p w14:paraId="5CBA24BA" w14:textId="77777777" w:rsidR="003C4F67" w:rsidRPr="00EE5F26" w:rsidRDefault="003C4F67" w:rsidP="009E5EED">
            <w:pPr>
              <w:widowControl/>
              <w:numPr>
                <w:ilvl w:val="0"/>
                <w:numId w:val="32"/>
              </w:numPr>
              <w:spacing w:before="100" w:beforeAutospacing="1" w:after="100" w:afterAutospacing="1"/>
              <w:jc w:val="left"/>
              <w:rPr>
                <w:rStyle w:val="hljs-class"/>
              </w:rPr>
            </w:pPr>
            <w:r w:rsidRPr="00EE5F26">
              <w:rPr>
                <w:rStyle w:val="hljs-class"/>
              </w:rPr>
              <w:t>while(it.hashNext()){  </w:t>
            </w:r>
          </w:p>
          <w:p w14:paraId="6C1FDD4B" w14:textId="77777777" w:rsidR="003C4F67" w:rsidRPr="00EE5F26" w:rsidRDefault="003C4F67" w:rsidP="009E5EED">
            <w:pPr>
              <w:widowControl/>
              <w:numPr>
                <w:ilvl w:val="0"/>
                <w:numId w:val="32"/>
              </w:numPr>
              <w:spacing w:before="100" w:beforeAutospacing="1" w:after="100" w:afterAutospacing="1"/>
              <w:jc w:val="left"/>
              <w:rPr>
                <w:rStyle w:val="hljs-class"/>
              </w:rPr>
            </w:pPr>
            <w:r w:rsidRPr="00EE5F26">
              <w:rPr>
                <w:rStyle w:val="hljs-class"/>
              </w:rPr>
              <w:t> </w:t>
            </w:r>
          </w:p>
          <w:p w14:paraId="1D796B67" w14:textId="77777777" w:rsidR="003C4F67" w:rsidRPr="00EE5F26" w:rsidRDefault="003C4F67" w:rsidP="009E5EED">
            <w:pPr>
              <w:widowControl/>
              <w:numPr>
                <w:ilvl w:val="0"/>
                <w:numId w:val="32"/>
              </w:numPr>
              <w:spacing w:before="100" w:beforeAutospacing="1" w:after="100" w:afterAutospacing="1"/>
              <w:jc w:val="left"/>
              <w:rPr>
                <w:rStyle w:val="hljs-class"/>
              </w:rPr>
            </w:pPr>
            <w:r w:rsidRPr="00EE5F26">
              <w:rPr>
                <w:rStyle w:val="hljs-class"/>
              </w:rPr>
              <w:t>System.out.println(it.next());  </w:t>
            </w:r>
          </w:p>
          <w:p w14:paraId="561A0A49" w14:textId="77777777" w:rsidR="003C4F67" w:rsidRPr="00EE5F26" w:rsidRDefault="003C4F67" w:rsidP="009E5EED">
            <w:pPr>
              <w:widowControl/>
              <w:numPr>
                <w:ilvl w:val="0"/>
                <w:numId w:val="32"/>
              </w:numPr>
              <w:spacing w:before="100" w:beforeAutospacing="1" w:after="100" w:afterAutospacing="1"/>
              <w:jc w:val="left"/>
              <w:rPr>
                <w:rStyle w:val="hljs-class"/>
              </w:rPr>
            </w:pPr>
            <w:r w:rsidRPr="00EE5F26">
              <w:rPr>
                <w:rStyle w:val="hljs-class"/>
              </w:rPr>
              <w:t> </w:t>
            </w:r>
          </w:p>
          <w:p w14:paraId="40097161" w14:textId="77777777" w:rsidR="003C4F67" w:rsidRPr="00EE5F26" w:rsidRDefault="003C4F67" w:rsidP="009E5EED">
            <w:pPr>
              <w:widowControl/>
              <w:numPr>
                <w:ilvl w:val="0"/>
                <w:numId w:val="32"/>
              </w:numPr>
              <w:spacing w:before="100" w:beforeAutospacing="1" w:after="100" w:afterAutospacing="1"/>
              <w:jc w:val="left"/>
              <w:rPr>
                <w:rStyle w:val="hljs-class"/>
              </w:rPr>
            </w:pPr>
            <w:r w:rsidRPr="00EE5F26">
              <w:rPr>
                <w:rStyle w:val="hljs-class"/>
              </w:rPr>
              <w:t>}  </w:t>
            </w:r>
          </w:p>
          <w:p w14:paraId="454F6E6E" w14:textId="77777777" w:rsidR="003C4F67" w:rsidRPr="00EE5F26" w:rsidRDefault="003C4F67" w:rsidP="00A023FA">
            <w:pPr>
              <w:pStyle w:val="a4"/>
              <w:spacing w:before="150" w:beforeAutospacing="0" w:after="150" w:afterAutospacing="0"/>
              <w:rPr>
                <w:rStyle w:val="hljs-class"/>
              </w:rPr>
            </w:pPr>
            <w:r w:rsidRPr="00EE5F26">
              <w:rPr>
                <w:rStyle w:val="hljs-class"/>
              </w:rPr>
              <w:lastRenderedPageBreak/>
              <w:t>List</w:t>
            </w:r>
            <w:r w:rsidRPr="00EE5F26">
              <w:rPr>
                <w:rStyle w:val="hljs-class"/>
              </w:rPr>
              <w:t>的功能方法</w:t>
            </w:r>
            <w:r w:rsidRPr="00EE5F26">
              <w:rPr>
                <w:rStyle w:val="hljs-class"/>
              </w:rPr>
              <w:t> </w:t>
            </w:r>
            <w:r w:rsidRPr="00EE5F26">
              <w:rPr>
                <w:rStyle w:val="hljs-class"/>
              </w:rPr>
              <w:br/>
            </w:r>
            <w:r w:rsidRPr="00EE5F26">
              <w:rPr>
                <w:rStyle w:val="hljs-class"/>
              </w:rPr>
              <w:t>实际上有两种</w:t>
            </w:r>
            <w:r w:rsidRPr="00EE5F26">
              <w:rPr>
                <w:rStyle w:val="hljs-class"/>
              </w:rPr>
              <w:t>List</w:t>
            </w:r>
            <w:r w:rsidRPr="00EE5F26">
              <w:rPr>
                <w:rStyle w:val="hljs-class"/>
              </w:rPr>
              <w:t>：一种是基本的</w:t>
            </w:r>
            <w:r w:rsidRPr="00EE5F26">
              <w:rPr>
                <w:rStyle w:val="hljs-class"/>
              </w:rPr>
              <w:t>ArrayList,</w:t>
            </w:r>
            <w:r w:rsidRPr="00EE5F26">
              <w:rPr>
                <w:rStyle w:val="hljs-class"/>
              </w:rPr>
              <w:t>其优点在于随机访问元素，另一种是更强大的</w:t>
            </w:r>
            <w:r w:rsidRPr="00EE5F26">
              <w:rPr>
                <w:rStyle w:val="hljs-class"/>
              </w:rPr>
              <w:t>LinkedList,</w:t>
            </w:r>
            <w:r w:rsidRPr="00EE5F26">
              <w:rPr>
                <w:rStyle w:val="hljs-class"/>
              </w:rPr>
              <w:t>它并不是为快速随机访问设计的，而是具有一套更通用的方法。</w:t>
            </w:r>
          </w:p>
          <w:p w14:paraId="134C43C9" w14:textId="77777777" w:rsidR="003C4F67" w:rsidRPr="00EE5F26" w:rsidRDefault="003C4F67" w:rsidP="009E5EED">
            <w:pPr>
              <w:widowControl/>
              <w:numPr>
                <w:ilvl w:val="0"/>
                <w:numId w:val="33"/>
              </w:numPr>
              <w:spacing w:before="100" w:beforeAutospacing="1" w:after="100" w:afterAutospacing="1"/>
              <w:ind w:left="450"/>
              <w:jc w:val="left"/>
              <w:rPr>
                <w:rStyle w:val="hljs-class"/>
              </w:rPr>
            </w:pPr>
            <w:r w:rsidRPr="00EE5F26">
              <w:rPr>
                <w:rStyle w:val="hljs-class"/>
              </w:rPr>
              <w:t>List：次序是List最重要的特点：它保证维护元素特定的顺序。List为Collection添加了许多方法，使得能够向List中间插入与移除元素(这只推 荐LinkedList使用。)一个List可以生成ListIterator,使用它可以从两个方向遍历List,也可以从List中间插入和移除元 素。 </w:t>
            </w:r>
          </w:p>
          <w:p w14:paraId="6FD136FB" w14:textId="77777777" w:rsidR="003C4F67" w:rsidRPr="00EE5F26" w:rsidRDefault="003C4F67" w:rsidP="009E5EED">
            <w:pPr>
              <w:widowControl/>
              <w:numPr>
                <w:ilvl w:val="0"/>
                <w:numId w:val="33"/>
              </w:numPr>
              <w:spacing w:before="100" w:beforeAutospacing="1" w:after="100" w:afterAutospacing="1"/>
              <w:ind w:left="450"/>
              <w:jc w:val="left"/>
              <w:rPr>
                <w:rStyle w:val="hljs-class"/>
              </w:rPr>
            </w:pPr>
            <w:r w:rsidRPr="00EE5F26">
              <w:rPr>
                <w:rStyle w:val="hljs-class"/>
              </w:rPr>
              <w:t>ArrayList：由数组实现的List。允许对元素进行快速随机访问，但是向List中间插入与移除元素的速度很慢。ListIterator只应该用来由后向前遍历 ArrayList,而不是用来插入和移除元素。因为那比LinkedList开销要大很多。 </w:t>
            </w:r>
          </w:p>
          <w:p w14:paraId="48372788" w14:textId="77777777" w:rsidR="003C4F67" w:rsidRPr="00EE5F26" w:rsidRDefault="003C4F67" w:rsidP="009E5EED">
            <w:pPr>
              <w:widowControl/>
              <w:numPr>
                <w:ilvl w:val="0"/>
                <w:numId w:val="33"/>
              </w:numPr>
              <w:spacing w:before="100" w:beforeAutospacing="1" w:after="100" w:afterAutospacing="1"/>
              <w:ind w:left="450"/>
              <w:jc w:val="left"/>
              <w:rPr>
                <w:rStyle w:val="hljs-class"/>
              </w:rPr>
            </w:pPr>
            <w:r w:rsidRPr="00EE5F26">
              <w:rPr>
                <w:rStyle w:val="hljs-class"/>
              </w:rPr>
              <w:t>LinkedList ：对顺序访问进行了优化，向List中间插入与删除的开销并不大。随机访问则相对较慢。(使用ArrayList代替。)还具有下列方 法：addFirst(), addLast(), getFirst(), getLast(), removeFirst() 和 removeLast(), 这些方法 (没有在任何接口或基类中定义过)使得LinkedList可以当作堆栈、队列和双向队列使用。</w:t>
            </w:r>
          </w:p>
          <w:p w14:paraId="06F45910" w14:textId="77777777" w:rsidR="003C4F67" w:rsidRPr="00EE5F26" w:rsidRDefault="003C4F67" w:rsidP="00A023FA">
            <w:pPr>
              <w:pStyle w:val="2"/>
              <w:spacing w:before="150" w:beforeAutospacing="0" w:after="150" w:afterAutospacing="0"/>
              <w:rPr>
                <w:rStyle w:val="hljs-class"/>
              </w:rPr>
            </w:pPr>
            <w:bookmarkStart w:id="3" w:name="t9"/>
            <w:bookmarkEnd w:id="3"/>
            <w:r w:rsidRPr="00EE5F26">
              <w:rPr>
                <w:rStyle w:val="hljs-class"/>
              </w:rPr>
              <w:t>1.4 Map(</w:t>
            </w:r>
            <w:r w:rsidRPr="00EE5F26">
              <w:rPr>
                <w:rStyle w:val="hljs-class"/>
              </w:rPr>
              <w:t>映射</w:t>
            </w:r>
            <w:r w:rsidRPr="00EE5F26">
              <w:rPr>
                <w:rStyle w:val="hljs-class"/>
              </w:rPr>
              <w:t>)</w:t>
            </w:r>
          </w:p>
          <w:p w14:paraId="67096751" w14:textId="77777777" w:rsidR="003C4F67" w:rsidRPr="00EE5F26" w:rsidRDefault="003C4F67" w:rsidP="00A023FA">
            <w:pPr>
              <w:pStyle w:val="a4"/>
              <w:spacing w:before="150" w:beforeAutospacing="0" w:after="150" w:afterAutospacing="0"/>
              <w:rPr>
                <w:rStyle w:val="hljs-class"/>
              </w:rPr>
            </w:pPr>
            <w:r w:rsidRPr="00EE5F26">
              <w:rPr>
                <w:rStyle w:val="hljs-class"/>
              </w:rPr>
              <w:t xml:space="preserve">Map </w:t>
            </w:r>
            <w:r w:rsidRPr="00EE5F26">
              <w:rPr>
                <w:rStyle w:val="hljs-class"/>
              </w:rPr>
              <w:t>是一种把键对象和值对象映射的集合，它的每一个元素都包含一对键对象和值对象。</w:t>
            </w:r>
            <w:r w:rsidRPr="00EE5F26">
              <w:rPr>
                <w:rStyle w:val="hljs-class"/>
              </w:rPr>
              <w:t xml:space="preserve"> Map</w:t>
            </w:r>
            <w:r w:rsidRPr="00EE5F26">
              <w:rPr>
                <w:rStyle w:val="hljs-class"/>
              </w:rPr>
              <w:t>没有继承于</w:t>
            </w:r>
            <w:r w:rsidRPr="00EE5F26">
              <w:rPr>
                <w:rStyle w:val="hljs-class"/>
              </w:rPr>
              <w:t>Collection</w:t>
            </w:r>
            <w:r w:rsidRPr="00EE5F26">
              <w:rPr>
                <w:rStyle w:val="hljs-class"/>
              </w:rPr>
              <w:t>接口</w:t>
            </w:r>
            <w:r w:rsidRPr="00EE5F26">
              <w:rPr>
                <w:rStyle w:val="hljs-class"/>
              </w:rPr>
              <w:t xml:space="preserve"> </w:t>
            </w:r>
            <w:r w:rsidRPr="00EE5F26">
              <w:rPr>
                <w:rStyle w:val="hljs-class"/>
              </w:rPr>
              <w:t>从</w:t>
            </w:r>
            <w:r w:rsidRPr="00EE5F26">
              <w:rPr>
                <w:rStyle w:val="hljs-class"/>
              </w:rPr>
              <w:t>Map</w:t>
            </w:r>
            <w:r w:rsidRPr="00EE5F26">
              <w:rPr>
                <w:rStyle w:val="hljs-class"/>
              </w:rPr>
              <w:t>集合中检索元素时，只要给出键对象，就会返回对应的值对象。</w:t>
            </w:r>
            <w:r w:rsidRPr="00EE5F26">
              <w:rPr>
                <w:rStyle w:val="hljs-class"/>
              </w:rPr>
              <w:t> </w:t>
            </w:r>
          </w:p>
          <w:p w14:paraId="6ECD8A94" w14:textId="77777777" w:rsidR="003C4F67" w:rsidRPr="00EE5F26" w:rsidRDefault="003C4F67" w:rsidP="00A023FA">
            <w:pPr>
              <w:pStyle w:val="a4"/>
              <w:spacing w:before="150" w:beforeAutospacing="0" w:after="150" w:afterAutospacing="0"/>
              <w:rPr>
                <w:rStyle w:val="hljs-class"/>
              </w:rPr>
            </w:pPr>
            <w:r w:rsidRPr="00EE5F26">
              <w:rPr>
                <w:rStyle w:val="hljs-class"/>
              </w:rPr>
              <w:t xml:space="preserve">Map </w:t>
            </w:r>
            <w:r w:rsidRPr="00EE5F26">
              <w:rPr>
                <w:rStyle w:val="hljs-class"/>
              </w:rPr>
              <w:t>的常用方法：</w:t>
            </w:r>
            <w:r w:rsidRPr="00EE5F26">
              <w:rPr>
                <w:rStyle w:val="hljs-class"/>
              </w:rPr>
              <w:t> </w:t>
            </w:r>
          </w:p>
          <w:p w14:paraId="5E4A4F24" w14:textId="77777777" w:rsidR="003C4F67" w:rsidRPr="00EE5F26" w:rsidRDefault="003C4F67" w:rsidP="00A023FA">
            <w:pPr>
              <w:pStyle w:val="a4"/>
              <w:spacing w:before="150" w:beforeAutospacing="0" w:after="150" w:afterAutospacing="0"/>
              <w:rPr>
                <w:rStyle w:val="hljs-class"/>
              </w:rPr>
            </w:pPr>
            <w:r w:rsidRPr="00EE5F26">
              <w:rPr>
                <w:rStyle w:val="hljs-class"/>
              </w:rPr>
              <w:t xml:space="preserve">1 </w:t>
            </w:r>
            <w:r w:rsidRPr="00EE5F26">
              <w:rPr>
                <w:rStyle w:val="hljs-class"/>
              </w:rPr>
              <w:t>添加，删除操作：</w:t>
            </w:r>
            <w:r w:rsidRPr="00EE5F26">
              <w:rPr>
                <w:rStyle w:val="hljs-class"/>
              </w:rPr>
              <w:t> </w:t>
            </w:r>
          </w:p>
          <w:p w14:paraId="63CB1030" w14:textId="77777777" w:rsidR="003C4F67" w:rsidRPr="00EE5F26" w:rsidRDefault="003C4F67" w:rsidP="009E5EED">
            <w:pPr>
              <w:widowControl/>
              <w:numPr>
                <w:ilvl w:val="0"/>
                <w:numId w:val="34"/>
              </w:numPr>
              <w:pBdr>
                <w:left w:val="single" w:sz="18" w:space="0" w:color="6CE26C"/>
              </w:pBdr>
              <w:shd w:val="clear" w:color="auto" w:fill="FFFFFF"/>
              <w:spacing w:beforeAutospacing="1" w:afterAutospacing="1"/>
              <w:jc w:val="left"/>
              <w:rPr>
                <w:rStyle w:val="hljs-class"/>
              </w:rPr>
            </w:pPr>
            <w:r w:rsidRPr="00EE5F26">
              <w:rPr>
                <w:rStyle w:val="hljs-class"/>
              </w:rPr>
              <w:t>Object put(Object key, Object value)： 向集合中加入元素   </w:t>
            </w:r>
          </w:p>
          <w:p w14:paraId="0038E1CD" w14:textId="77777777" w:rsidR="003C4F67" w:rsidRPr="00EE5F26" w:rsidRDefault="003C4F67" w:rsidP="009E5EED">
            <w:pPr>
              <w:widowControl/>
              <w:numPr>
                <w:ilvl w:val="0"/>
                <w:numId w:val="34"/>
              </w:numPr>
              <w:pBdr>
                <w:left w:val="single" w:sz="18" w:space="0" w:color="6CE26C"/>
              </w:pBdr>
              <w:shd w:val="clear" w:color="auto" w:fill="F8F8F8"/>
              <w:spacing w:beforeAutospacing="1" w:afterAutospacing="1"/>
              <w:jc w:val="left"/>
              <w:rPr>
                <w:rStyle w:val="hljs-class"/>
              </w:rPr>
            </w:pPr>
            <w:r w:rsidRPr="00EE5F26">
              <w:rPr>
                <w:rStyle w:val="hljs-class"/>
              </w:rPr>
              <w:t>   Object remove(Object key)： 删除与KEY相关的元素   </w:t>
            </w:r>
          </w:p>
          <w:p w14:paraId="213B1937" w14:textId="77777777" w:rsidR="003C4F67" w:rsidRPr="00EE5F26" w:rsidRDefault="003C4F67" w:rsidP="009E5EED">
            <w:pPr>
              <w:widowControl/>
              <w:numPr>
                <w:ilvl w:val="0"/>
                <w:numId w:val="34"/>
              </w:numPr>
              <w:pBdr>
                <w:left w:val="single" w:sz="18" w:space="0" w:color="6CE26C"/>
              </w:pBdr>
              <w:shd w:val="clear" w:color="auto" w:fill="FFFFFF"/>
              <w:spacing w:beforeAutospacing="1" w:afterAutospacing="1"/>
              <w:jc w:val="left"/>
              <w:rPr>
                <w:rStyle w:val="hljs-class"/>
              </w:rPr>
            </w:pPr>
            <w:r w:rsidRPr="00EE5F26">
              <w:rPr>
                <w:rStyle w:val="hljs-class"/>
              </w:rPr>
              <w:t>   void putAll(Map t)：  将来自特定映像的所有元素添加给该映像   </w:t>
            </w:r>
          </w:p>
          <w:p w14:paraId="73431F1B" w14:textId="77777777" w:rsidR="003C4F67" w:rsidRPr="00EE5F26" w:rsidRDefault="003C4F67" w:rsidP="009E5EED">
            <w:pPr>
              <w:widowControl/>
              <w:numPr>
                <w:ilvl w:val="0"/>
                <w:numId w:val="34"/>
              </w:numPr>
              <w:pBdr>
                <w:left w:val="single" w:sz="18" w:space="0" w:color="6CE26C"/>
              </w:pBdr>
              <w:shd w:val="clear" w:color="auto" w:fill="F8F8F8"/>
              <w:spacing w:beforeAutospacing="1" w:afterAutospacing="1"/>
              <w:jc w:val="left"/>
              <w:rPr>
                <w:rStyle w:val="hljs-class"/>
              </w:rPr>
            </w:pPr>
            <w:r w:rsidRPr="00EE5F26">
              <w:rPr>
                <w:rStyle w:val="hljs-class"/>
              </w:rPr>
              <w:t>   void clear()：从映像中删除所有映射   </w:t>
            </w:r>
          </w:p>
          <w:p w14:paraId="710D4C03" w14:textId="77777777" w:rsidR="003C4F67" w:rsidRPr="00EE5F26" w:rsidRDefault="003C4F67" w:rsidP="00A023FA">
            <w:pPr>
              <w:pStyle w:val="a4"/>
              <w:spacing w:before="150" w:beforeAutospacing="0" w:after="150" w:afterAutospacing="0"/>
              <w:rPr>
                <w:rStyle w:val="hljs-class"/>
              </w:rPr>
            </w:pPr>
            <w:r w:rsidRPr="00EE5F26">
              <w:rPr>
                <w:rStyle w:val="hljs-class"/>
              </w:rPr>
              <w:lastRenderedPageBreak/>
              <w:t xml:space="preserve">2 </w:t>
            </w:r>
            <w:r w:rsidRPr="00EE5F26">
              <w:rPr>
                <w:rStyle w:val="hljs-class"/>
              </w:rPr>
              <w:t>查询操作：</w:t>
            </w:r>
            <w:r w:rsidRPr="00EE5F26">
              <w:rPr>
                <w:rStyle w:val="hljs-class"/>
              </w:rPr>
              <w:t> </w:t>
            </w:r>
          </w:p>
          <w:p w14:paraId="2629FD03" w14:textId="77777777" w:rsidR="003C4F67" w:rsidRPr="00EE5F26" w:rsidRDefault="003C4F67" w:rsidP="00A023FA">
            <w:pPr>
              <w:pStyle w:val="a4"/>
              <w:spacing w:before="150" w:beforeAutospacing="0" w:after="150" w:afterAutospacing="0"/>
              <w:rPr>
                <w:rStyle w:val="hljs-class"/>
              </w:rPr>
            </w:pPr>
            <w:r w:rsidRPr="00EE5F26">
              <w:rPr>
                <w:rStyle w:val="hljs-class"/>
              </w:rPr>
              <w:t>Object get(Object key)</w:t>
            </w:r>
            <w:r w:rsidRPr="00EE5F26">
              <w:rPr>
                <w:rStyle w:val="hljs-class"/>
              </w:rPr>
              <w:t>：获得与关键字</w:t>
            </w:r>
            <w:r w:rsidRPr="00EE5F26">
              <w:rPr>
                <w:rStyle w:val="hljs-class"/>
              </w:rPr>
              <w:t>key</w:t>
            </w:r>
            <w:r w:rsidRPr="00EE5F26">
              <w:rPr>
                <w:rStyle w:val="hljs-class"/>
              </w:rPr>
              <w:t>相关的值</w:t>
            </w:r>
            <w:r w:rsidRPr="00EE5F26">
              <w:rPr>
                <w:rStyle w:val="hljs-class"/>
              </w:rPr>
              <w:t xml:space="preserve"> </w:t>
            </w:r>
            <w:r w:rsidRPr="00EE5F26">
              <w:rPr>
                <w:rStyle w:val="hljs-class"/>
              </w:rPr>
              <w:t>。</w:t>
            </w:r>
            <w:r w:rsidRPr="00EE5F26">
              <w:rPr>
                <w:rStyle w:val="hljs-class"/>
              </w:rPr>
              <w:t>Map</w:t>
            </w:r>
            <w:r w:rsidRPr="00EE5F26">
              <w:rPr>
                <w:rStyle w:val="hljs-class"/>
              </w:rPr>
              <w:t>集合中的键对象不允许重复，也就说，任意两个键对象通过</w:t>
            </w:r>
            <w:r w:rsidRPr="00EE5F26">
              <w:rPr>
                <w:rStyle w:val="hljs-class"/>
              </w:rPr>
              <w:t>equals()</w:t>
            </w:r>
            <w:r w:rsidRPr="00EE5F26">
              <w:rPr>
                <w:rStyle w:val="hljs-class"/>
              </w:rPr>
              <w:t>方法比较的结果都是</w:t>
            </w:r>
            <w:r w:rsidRPr="00EE5F26">
              <w:rPr>
                <w:rStyle w:val="hljs-class"/>
              </w:rPr>
              <w:t>false.</w:t>
            </w:r>
            <w:r w:rsidRPr="00EE5F26">
              <w:rPr>
                <w:rStyle w:val="hljs-class"/>
              </w:rPr>
              <w:t>，但是可以将任意多个键独享映射到同一个值对象上。</w:t>
            </w:r>
            <w:r w:rsidRPr="00EE5F26">
              <w:rPr>
                <w:rStyle w:val="hljs-class"/>
              </w:rPr>
              <w:t> </w:t>
            </w:r>
          </w:p>
          <w:p w14:paraId="33DC218D" w14:textId="77777777" w:rsidR="003C4F67" w:rsidRPr="00EE5F26" w:rsidRDefault="003C4F67" w:rsidP="00A023FA">
            <w:pPr>
              <w:pStyle w:val="a4"/>
              <w:spacing w:before="150" w:beforeAutospacing="0" w:after="150" w:afterAutospacing="0"/>
              <w:rPr>
                <w:rStyle w:val="hljs-class"/>
              </w:rPr>
            </w:pPr>
            <w:r w:rsidRPr="00EE5F26">
              <w:rPr>
                <w:rStyle w:val="hljs-class"/>
              </w:rPr>
              <w:t>Map</w:t>
            </w:r>
            <w:r w:rsidRPr="00EE5F26">
              <w:rPr>
                <w:rStyle w:val="hljs-class"/>
              </w:rPr>
              <w:t>的功能方法</w:t>
            </w:r>
          </w:p>
          <w:p w14:paraId="1EFFE050" w14:textId="77777777" w:rsidR="003C4F67" w:rsidRPr="00EE5F26" w:rsidRDefault="003C4F67" w:rsidP="00A023FA">
            <w:pPr>
              <w:pStyle w:val="a4"/>
              <w:spacing w:before="150" w:beforeAutospacing="0" w:after="150" w:afterAutospacing="0"/>
              <w:rPr>
                <w:rStyle w:val="hljs-class"/>
              </w:rPr>
            </w:pPr>
            <w:r w:rsidRPr="00EE5F26">
              <w:rPr>
                <w:rStyle w:val="hljs-class"/>
              </w:rPr>
              <w:t>方法</w:t>
            </w:r>
            <w:r w:rsidRPr="00EE5F26">
              <w:rPr>
                <w:rStyle w:val="hljs-class"/>
              </w:rPr>
              <w:t>put(Object key, Object value)</w:t>
            </w:r>
            <w:r w:rsidRPr="00EE5F26">
              <w:rPr>
                <w:rStyle w:val="hljs-class"/>
              </w:rPr>
              <w:t>添加一个</w:t>
            </w:r>
            <w:r w:rsidRPr="00EE5F26">
              <w:rPr>
                <w:rStyle w:val="hljs-class"/>
              </w:rPr>
              <w:t>“</w:t>
            </w:r>
            <w:r w:rsidRPr="00EE5F26">
              <w:rPr>
                <w:rStyle w:val="hljs-class"/>
              </w:rPr>
              <w:t>值</w:t>
            </w:r>
            <w:r w:rsidRPr="00EE5F26">
              <w:rPr>
                <w:rStyle w:val="hljs-class"/>
              </w:rPr>
              <w:t>”(</w:t>
            </w:r>
            <w:r w:rsidRPr="00EE5F26">
              <w:rPr>
                <w:rStyle w:val="hljs-class"/>
              </w:rPr>
              <w:t>想要得东西</w:t>
            </w:r>
            <w:r w:rsidRPr="00EE5F26">
              <w:rPr>
                <w:rStyle w:val="hljs-class"/>
              </w:rPr>
              <w:t>)</w:t>
            </w:r>
            <w:r w:rsidRPr="00EE5F26">
              <w:rPr>
                <w:rStyle w:val="hljs-class"/>
              </w:rPr>
              <w:t>和与</w:t>
            </w:r>
            <w:r w:rsidRPr="00EE5F26">
              <w:rPr>
                <w:rStyle w:val="hljs-class"/>
              </w:rPr>
              <w:t>“</w:t>
            </w:r>
            <w:r w:rsidRPr="00EE5F26">
              <w:rPr>
                <w:rStyle w:val="hljs-class"/>
              </w:rPr>
              <w:t>值</w:t>
            </w:r>
            <w:r w:rsidRPr="00EE5F26">
              <w:rPr>
                <w:rStyle w:val="hljs-class"/>
              </w:rPr>
              <w:t>”</w:t>
            </w:r>
            <w:r w:rsidRPr="00EE5F26">
              <w:rPr>
                <w:rStyle w:val="hljs-class"/>
              </w:rPr>
              <w:t>相关联的</w:t>
            </w:r>
            <w:r w:rsidRPr="00EE5F26">
              <w:rPr>
                <w:rStyle w:val="hljs-class"/>
              </w:rPr>
              <w:t>“</w:t>
            </w:r>
            <w:r w:rsidRPr="00EE5F26">
              <w:rPr>
                <w:rStyle w:val="hljs-class"/>
              </w:rPr>
              <w:t>键</w:t>
            </w:r>
            <w:r w:rsidRPr="00EE5F26">
              <w:rPr>
                <w:rStyle w:val="hljs-class"/>
              </w:rPr>
              <w:t>”(key)(</w:t>
            </w:r>
            <w:r w:rsidRPr="00EE5F26">
              <w:rPr>
                <w:rStyle w:val="hljs-class"/>
              </w:rPr>
              <w:t>使用它来查找</w:t>
            </w:r>
            <w:r w:rsidRPr="00EE5F26">
              <w:rPr>
                <w:rStyle w:val="hljs-class"/>
              </w:rPr>
              <w:t>)</w:t>
            </w:r>
            <w:r w:rsidRPr="00EE5F26">
              <w:rPr>
                <w:rStyle w:val="hljs-class"/>
              </w:rPr>
              <w:t>。方法</w:t>
            </w:r>
            <w:r w:rsidRPr="00EE5F26">
              <w:rPr>
                <w:rStyle w:val="hljs-class"/>
              </w:rPr>
              <w:t>get(Object key)</w:t>
            </w:r>
            <w:r w:rsidRPr="00EE5F26">
              <w:rPr>
                <w:rStyle w:val="hljs-class"/>
              </w:rPr>
              <w:t>返回与给定</w:t>
            </w:r>
            <w:r w:rsidRPr="00EE5F26">
              <w:rPr>
                <w:rStyle w:val="hljs-class"/>
              </w:rPr>
              <w:t>“</w:t>
            </w:r>
            <w:r w:rsidRPr="00EE5F26">
              <w:rPr>
                <w:rStyle w:val="hljs-class"/>
              </w:rPr>
              <w:t>键</w:t>
            </w:r>
            <w:r w:rsidRPr="00EE5F26">
              <w:rPr>
                <w:rStyle w:val="hljs-class"/>
              </w:rPr>
              <w:t>”</w:t>
            </w:r>
            <w:r w:rsidRPr="00EE5F26">
              <w:rPr>
                <w:rStyle w:val="hljs-class"/>
              </w:rPr>
              <w:t>相关联的</w:t>
            </w:r>
            <w:r w:rsidRPr="00EE5F26">
              <w:rPr>
                <w:rStyle w:val="hljs-class"/>
              </w:rPr>
              <w:t>“</w:t>
            </w:r>
            <w:r w:rsidRPr="00EE5F26">
              <w:rPr>
                <w:rStyle w:val="hljs-class"/>
              </w:rPr>
              <w:t>值</w:t>
            </w:r>
            <w:r w:rsidRPr="00EE5F26">
              <w:rPr>
                <w:rStyle w:val="hljs-class"/>
              </w:rPr>
              <w:t>”</w:t>
            </w:r>
            <w:r w:rsidRPr="00EE5F26">
              <w:rPr>
                <w:rStyle w:val="hljs-class"/>
              </w:rPr>
              <w:t>。可以用</w:t>
            </w:r>
            <w:r w:rsidRPr="00EE5F26">
              <w:rPr>
                <w:rStyle w:val="hljs-class"/>
              </w:rPr>
              <w:t>containsKey()</w:t>
            </w:r>
            <w:r w:rsidRPr="00EE5F26">
              <w:rPr>
                <w:rStyle w:val="hljs-class"/>
              </w:rPr>
              <w:t>和</w:t>
            </w:r>
            <w:r w:rsidRPr="00EE5F26">
              <w:rPr>
                <w:rStyle w:val="hljs-class"/>
              </w:rPr>
              <w:t>containsValue()</w:t>
            </w:r>
            <w:r w:rsidRPr="00EE5F26">
              <w:rPr>
                <w:rStyle w:val="hljs-class"/>
              </w:rPr>
              <w:t>测试</w:t>
            </w:r>
            <w:r w:rsidRPr="00EE5F26">
              <w:rPr>
                <w:rStyle w:val="hljs-class"/>
              </w:rPr>
              <w:t>Map</w:t>
            </w:r>
            <w:r w:rsidRPr="00EE5F26">
              <w:rPr>
                <w:rStyle w:val="hljs-class"/>
              </w:rPr>
              <w:t>中是否包含某个</w:t>
            </w:r>
            <w:r w:rsidRPr="00EE5F26">
              <w:rPr>
                <w:rStyle w:val="hljs-class"/>
              </w:rPr>
              <w:t>“</w:t>
            </w:r>
            <w:r w:rsidRPr="00EE5F26">
              <w:rPr>
                <w:rStyle w:val="hljs-class"/>
              </w:rPr>
              <w:t>键</w:t>
            </w:r>
            <w:r w:rsidRPr="00EE5F26">
              <w:rPr>
                <w:rStyle w:val="hljs-class"/>
              </w:rPr>
              <w:t>”</w:t>
            </w:r>
            <w:r w:rsidRPr="00EE5F26">
              <w:rPr>
                <w:rStyle w:val="hljs-class"/>
              </w:rPr>
              <w:t>或</w:t>
            </w:r>
            <w:r w:rsidRPr="00EE5F26">
              <w:rPr>
                <w:rStyle w:val="hljs-class"/>
              </w:rPr>
              <w:t>“</w:t>
            </w:r>
            <w:r w:rsidRPr="00EE5F26">
              <w:rPr>
                <w:rStyle w:val="hljs-class"/>
              </w:rPr>
              <w:t>值</w:t>
            </w:r>
            <w:r w:rsidRPr="00EE5F26">
              <w:rPr>
                <w:rStyle w:val="hljs-class"/>
              </w:rPr>
              <w:t>”</w:t>
            </w:r>
            <w:r w:rsidRPr="00EE5F26">
              <w:rPr>
                <w:rStyle w:val="hljs-class"/>
              </w:rPr>
              <w:t>。</w:t>
            </w:r>
            <w:r w:rsidRPr="00EE5F26">
              <w:rPr>
                <w:rStyle w:val="hljs-class"/>
              </w:rPr>
              <w:t xml:space="preserve"> </w:t>
            </w:r>
            <w:r w:rsidRPr="00EE5F26">
              <w:rPr>
                <w:rStyle w:val="hljs-class"/>
              </w:rPr>
              <w:t>标准的</w:t>
            </w:r>
            <w:r w:rsidRPr="00EE5F26">
              <w:rPr>
                <w:rStyle w:val="hljs-class"/>
              </w:rPr>
              <w:t>Java</w:t>
            </w:r>
            <w:r w:rsidRPr="00EE5F26">
              <w:rPr>
                <w:rStyle w:val="hljs-class"/>
              </w:rPr>
              <w:t>类库中包含了几种不同的</w:t>
            </w:r>
            <w:r w:rsidRPr="00EE5F26">
              <w:rPr>
                <w:rStyle w:val="hljs-class"/>
              </w:rPr>
              <w:t>Map</w:t>
            </w:r>
            <w:r w:rsidRPr="00EE5F26">
              <w:rPr>
                <w:rStyle w:val="hljs-class"/>
              </w:rPr>
              <w:t>：</w:t>
            </w:r>
            <w:r w:rsidRPr="00EE5F26">
              <w:rPr>
                <w:rStyle w:val="hljs-class"/>
              </w:rPr>
              <w:t>HashMap, TreeMap, LinkedHashMap, WeakHashMap, IdentityHashMap</w:t>
            </w:r>
            <w:r w:rsidRPr="00EE5F26">
              <w:rPr>
                <w:rStyle w:val="hljs-class"/>
              </w:rPr>
              <w:t>。它们都有同样的基本接口</w:t>
            </w:r>
            <w:r w:rsidRPr="00EE5F26">
              <w:rPr>
                <w:rStyle w:val="hljs-class"/>
              </w:rPr>
              <w:t>Map</w:t>
            </w:r>
            <w:r w:rsidRPr="00EE5F26">
              <w:rPr>
                <w:rStyle w:val="hljs-class"/>
              </w:rPr>
              <w:t>，但是行为、效率、排序策略、保存对象的生命周期和判定</w:t>
            </w:r>
            <w:r w:rsidRPr="00EE5F26">
              <w:rPr>
                <w:rStyle w:val="hljs-class"/>
              </w:rPr>
              <w:t>“</w:t>
            </w:r>
            <w:r w:rsidRPr="00EE5F26">
              <w:rPr>
                <w:rStyle w:val="hljs-class"/>
              </w:rPr>
              <w:t>键</w:t>
            </w:r>
            <w:r w:rsidRPr="00EE5F26">
              <w:rPr>
                <w:rStyle w:val="hljs-class"/>
              </w:rPr>
              <w:t>”</w:t>
            </w:r>
            <w:r w:rsidRPr="00EE5F26">
              <w:rPr>
                <w:rStyle w:val="hljs-class"/>
              </w:rPr>
              <w:t>等价的策略等各不相同。</w:t>
            </w:r>
            <w:r w:rsidRPr="00EE5F26">
              <w:rPr>
                <w:rStyle w:val="hljs-class"/>
              </w:rPr>
              <w:t> </w:t>
            </w:r>
          </w:p>
          <w:p w14:paraId="594D187B" w14:textId="77777777" w:rsidR="003C4F67" w:rsidRPr="00EE5F26" w:rsidRDefault="003C4F67" w:rsidP="00A023FA">
            <w:pPr>
              <w:pStyle w:val="a4"/>
              <w:spacing w:before="150" w:beforeAutospacing="0" w:after="150" w:afterAutospacing="0"/>
              <w:rPr>
                <w:rStyle w:val="hljs-class"/>
              </w:rPr>
            </w:pPr>
            <w:r w:rsidRPr="00EE5F26">
              <w:rPr>
                <w:rStyle w:val="hljs-class"/>
              </w:rPr>
              <w:t>执行效率是</w:t>
            </w:r>
            <w:r w:rsidRPr="00EE5F26">
              <w:rPr>
                <w:rStyle w:val="hljs-class"/>
              </w:rPr>
              <w:t>Map</w:t>
            </w:r>
            <w:r w:rsidRPr="00EE5F26">
              <w:rPr>
                <w:rStyle w:val="hljs-class"/>
              </w:rPr>
              <w:t>的一个大问题。看看</w:t>
            </w:r>
            <w:r w:rsidRPr="00EE5F26">
              <w:rPr>
                <w:rStyle w:val="hljs-class"/>
              </w:rPr>
              <w:t>get()</w:t>
            </w:r>
            <w:r w:rsidRPr="00EE5F26">
              <w:rPr>
                <w:rStyle w:val="hljs-class"/>
              </w:rPr>
              <w:t>要做哪些事，就会明白为什么在</w:t>
            </w:r>
            <w:r w:rsidRPr="00EE5F26">
              <w:rPr>
                <w:rStyle w:val="hljs-class"/>
              </w:rPr>
              <w:t>ArrayList</w:t>
            </w:r>
            <w:r w:rsidRPr="00EE5F26">
              <w:rPr>
                <w:rStyle w:val="hljs-class"/>
              </w:rPr>
              <w:t>中搜索</w:t>
            </w:r>
            <w:r w:rsidRPr="00EE5F26">
              <w:rPr>
                <w:rStyle w:val="hljs-class"/>
              </w:rPr>
              <w:t>“</w:t>
            </w:r>
            <w:r w:rsidRPr="00EE5F26">
              <w:rPr>
                <w:rStyle w:val="hljs-class"/>
              </w:rPr>
              <w:t>键</w:t>
            </w:r>
            <w:r w:rsidRPr="00EE5F26">
              <w:rPr>
                <w:rStyle w:val="hljs-class"/>
              </w:rPr>
              <w:t>”</w:t>
            </w:r>
            <w:r w:rsidRPr="00EE5F26">
              <w:rPr>
                <w:rStyle w:val="hljs-class"/>
              </w:rPr>
              <w:t>是相当慢的。而这正是</w:t>
            </w:r>
            <w:r w:rsidRPr="00EE5F26">
              <w:rPr>
                <w:rStyle w:val="hljs-class"/>
              </w:rPr>
              <w:t>HashMap</w:t>
            </w:r>
            <w:r w:rsidRPr="00EE5F26">
              <w:rPr>
                <w:rStyle w:val="hljs-class"/>
              </w:rPr>
              <w:t>提高速</w:t>
            </w:r>
            <w:r w:rsidRPr="00EE5F26">
              <w:rPr>
                <w:rStyle w:val="hljs-class"/>
              </w:rPr>
              <w:t xml:space="preserve"> </w:t>
            </w:r>
            <w:r w:rsidRPr="00EE5F26">
              <w:rPr>
                <w:rStyle w:val="hljs-class"/>
              </w:rPr>
              <w:t>度的地方。</w:t>
            </w:r>
            <w:r w:rsidRPr="00EE5F26">
              <w:rPr>
                <w:rStyle w:val="hljs-class"/>
              </w:rPr>
              <w:t>HashMap</w:t>
            </w:r>
            <w:r w:rsidRPr="00EE5F26">
              <w:rPr>
                <w:rStyle w:val="hljs-class"/>
              </w:rPr>
              <w:t>使用了特殊的值，称为</w:t>
            </w:r>
            <w:r w:rsidRPr="00EE5F26">
              <w:rPr>
                <w:rStyle w:val="hljs-class"/>
              </w:rPr>
              <w:t>“</w:t>
            </w:r>
            <w:r w:rsidRPr="00EE5F26">
              <w:rPr>
                <w:rStyle w:val="hljs-class"/>
              </w:rPr>
              <w:t>散列码</w:t>
            </w:r>
            <w:r w:rsidRPr="00EE5F26">
              <w:rPr>
                <w:rStyle w:val="hljs-class"/>
              </w:rPr>
              <w:t>”(hash code)</w:t>
            </w:r>
            <w:r w:rsidRPr="00EE5F26">
              <w:rPr>
                <w:rStyle w:val="hljs-class"/>
              </w:rPr>
              <w:t>，来取代对键的缓慢搜索。</w:t>
            </w:r>
            <w:r w:rsidRPr="00EE5F26">
              <w:rPr>
                <w:rStyle w:val="hljs-class"/>
              </w:rPr>
              <w:t>“</w:t>
            </w:r>
            <w:r w:rsidRPr="00EE5F26">
              <w:rPr>
                <w:rStyle w:val="hljs-class"/>
              </w:rPr>
              <w:t>散列码</w:t>
            </w:r>
            <w:r w:rsidRPr="00EE5F26">
              <w:rPr>
                <w:rStyle w:val="hljs-class"/>
              </w:rPr>
              <w:t>”</w:t>
            </w:r>
            <w:r w:rsidRPr="00EE5F26">
              <w:rPr>
                <w:rStyle w:val="hljs-class"/>
              </w:rPr>
              <w:t>是</w:t>
            </w:r>
            <w:r w:rsidRPr="00EE5F26">
              <w:rPr>
                <w:rStyle w:val="hljs-class"/>
              </w:rPr>
              <w:t>“</w:t>
            </w:r>
            <w:r w:rsidRPr="00EE5F26">
              <w:rPr>
                <w:rStyle w:val="hljs-class"/>
              </w:rPr>
              <w:t>相对唯一</w:t>
            </w:r>
            <w:r w:rsidRPr="00EE5F26">
              <w:rPr>
                <w:rStyle w:val="hljs-class"/>
              </w:rPr>
              <w:t>”</w:t>
            </w:r>
            <w:r w:rsidRPr="00EE5F26">
              <w:rPr>
                <w:rStyle w:val="hljs-class"/>
              </w:rPr>
              <w:t>用以代表对象的</w:t>
            </w:r>
            <w:r w:rsidRPr="00EE5F26">
              <w:rPr>
                <w:rStyle w:val="hljs-class"/>
              </w:rPr>
              <w:t>int</w:t>
            </w:r>
            <w:r w:rsidRPr="00EE5F26">
              <w:rPr>
                <w:rStyle w:val="hljs-class"/>
              </w:rPr>
              <w:t>值，它是通过将该对象的某些信息进行转换而生成的。所有</w:t>
            </w:r>
            <w:r w:rsidRPr="00EE5F26">
              <w:rPr>
                <w:rStyle w:val="hljs-class"/>
              </w:rPr>
              <w:t>Java</w:t>
            </w:r>
            <w:r w:rsidRPr="00EE5F26">
              <w:rPr>
                <w:rStyle w:val="hljs-class"/>
              </w:rPr>
              <w:t>对象都</w:t>
            </w:r>
            <w:r w:rsidRPr="00EE5F26">
              <w:rPr>
                <w:rStyle w:val="hljs-class"/>
              </w:rPr>
              <w:t xml:space="preserve"> </w:t>
            </w:r>
            <w:r w:rsidRPr="00EE5F26">
              <w:rPr>
                <w:rStyle w:val="hljs-class"/>
              </w:rPr>
              <w:t>能产生散列码，因为</w:t>
            </w:r>
            <w:r w:rsidRPr="00EE5F26">
              <w:rPr>
                <w:rStyle w:val="hljs-class"/>
              </w:rPr>
              <w:t>hashCode()</w:t>
            </w:r>
            <w:r w:rsidRPr="00EE5F26">
              <w:rPr>
                <w:rStyle w:val="hljs-class"/>
              </w:rPr>
              <w:t>是定义在基类</w:t>
            </w:r>
            <w:r w:rsidRPr="00EE5F26">
              <w:rPr>
                <w:rStyle w:val="hljs-class"/>
              </w:rPr>
              <w:t>Object</w:t>
            </w:r>
            <w:r w:rsidRPr="00EE5F26">
              <w:rPr>
                <w:rStyle w:val="hljs-class"/>
              </w:rPr>
              <w:t>中的方法。</w:t>
            </w:r>
            <w:r w:rsidRPr="00EE5F26">
              <w:rPr>
                <w:rStyle w:val="hljs-class"/>
              </w:rPr>
              <w:t> </w:t>
            </w:r>
          </w:p>
          <w:p w14:paraId="7DB10218" w14:textId="77777777" w:rsidR="003C4F67" w:rsidRPr="00EE5F26" w:rsidRDefault="003C4F67" w:rsidP="00A023FA">
            <w:pPr>
              <w:pStyle w:val="a4"/>
              <w:spacing w:before="150" w:beforeAutospacing="0" w:after="150" w:afterAutospacing="0"/>
              <w:rPr>
                <w:rStyle w:val="hljs-class"/>
              </w:rPr>
            </w:pPr>
            <w:r w:rsidRPr="00EE5F26">
              <w:rPr>
                <w:rStyle w:val="hljs-class"/>
              </w:rPr>
              <w:t>HashMap</w:t>
            </w:r>
            <w:r w:rsidRPr="00EE5F26">
              <w:rPr>
                <w:rStyle w:val="hljs-class"/>
              </w:rPr>
              <w:t>就是使用对象的</w:t>
            </w:r>
            <w:r w:rsidRPr="00EE5F26">
              <w:rPr>
                <w:rStyle w:val="hljs-class"/>
              </w:rPr>
              <w:t>hashCode()</w:t>
            </w:r>
            <w:r w:rsidRPr="00EE5F26">
              <w:rPr>
                <w:rStyle w:val="hljs-class"/>
              </w:rPr>
              <w:t>进行快速查询的。此方法能够显着提高性能。</w:t>
            </w:r>
            <w:r w:rsidRPr="00EE5F26">
              <w:rPr>
                <w:rStyle w:val="hljs-class"/>
              </w:rPr>
              <w:t> </w:t>
            </w:r>
          </w:p>
          <w:p w14:paraId="0AAA43A4" w14:textId="77777777" w:rsidR="003C4F67" w:rsidRPr="00EE5F26" w:rsidRDefault="003C4F67" w:rsidP="00A023FA">
            <w:pPr>
              <w:pStyle w:val="a4"/>
              <w:spacing w:before="150" w:beforeAutospacing="0" w:after="150" w:afterAutospacing="0"/>
              <w:rPr>
                <w:rStyle w:val="hljs-class"/>
              </w:rPr>
            </w:pPr>
            <w:r w:rsidRPr="00EE5F26">
              <w:rPr>
                <w:rStyle w:val="hljs-class"/>
              </w:rPr>
              <w:t xml:space="preserve">Map : </w:t>
            </w:r>
            <w:r w:rsidRPr="00EE5F26">
              <w:rPr>
                <w:rStyle w:val="hljs-class"/>
              </w:rPr>
              <w:t>维护</w:t>
            </w:r>
            <w:r w:rsidRPr="00EE5F26">
              <w:rPr>
                <w:rStyle w:val="hljs-class"/>
              </w:rPr>
              <w:t>“</w:t>
            </w:r>
            <w:r w:rsidRPr="00EE5F26">
              <w:rPr>
                <w:rStyle w:val="hljs-class"/>
              </w:rPr>
              <w:t>键值对</w:t>
            </w:r>
            <w:r w:rsidRPr="00EE5F26">
              <w:rPr>
                <w:rStyle w:val="hljs-class"/>
              </w:rPr>
              <w:t>”</w:t>
            </w:r>
            <w:r w:rsidRPr="00EE5F26">
              <w:rPr>
                <w:rStyle w:val="hljs-class"/>
              </w:rPr>
              <w:t>的关联性，使你可以通过</w:t>
            </w:r>
            <w:r w:rsidRPr="00EE5F26">
              <w:rPr>
                <w:rStyle w:val="hljs-class"/>
              </w:rPr>
              <w:t>“</w:t>
            </w:r>
            <w:r w:rsidRPr="00EE5F26">
              <w:rPr>
                <w:rStyle w:val="hljs-class"/>
              </w:rPr>
              <w:t>键</w:t>
            </w:r>
            <w:r w:rsidRPr="00EE5F26">
              <w:rPr>
                <w:rStyle w:val="hljs-class"/>
              </w:rPr>
              <w:t>”</w:t>
            </w:r>
            <w:r w:rsidRPr="00EE5F26">
              <w:rPr>
                <w:rStyle w:val="hljs-class"/>
              </w:rPr>
              <w:t>查找</w:t>
            </w:r>
            <w:r w:rsidRPr="00EE5F26">
              <w:rPr>
                <w:rStyle w:val="hljs-class"/>
              </w:rPr>
              <w:t>“</w:t>
            </w:r>
            <w:r w:rsidRPr="00EE5F26">
              <w:rPr>
                <w:rStyle w:val="hljs-class"/>
              </w:rPr>
              <w:t>值</w:t>
            </w:r>
            <w:r w:rsidRPr="00EE5F26">
              <w:rPr>
                <w:rStyle w:val="hljs-class"/>
              </w:rPr>
              <w:t>”</w:t>
            </w:r>
          </w:p>
          <w:p w14:paraId="40F193DD" w14:textId="77777777" w:rsidR="003C4F67" w:rsidRPr="00EE5F26" w:rsidRDefault="003C4F67" w:rsidP="00A023FA">
            <w:pPr>
              <w:pStyle w:val="a4"/>
              <w:spacing w:before="150" w:beforeAutospacing="0" w:after="150" w:afterAutospacing="0"/>
              <w:rPr>
                <w:rStyle w:val="hljs-class"/>
              </w:rPr>
            </w:pPr>
            <w:r w:rsidRPr="00EE5F26">
              <w:rPr>
                <w:rStyle w:val="hljs-class"/>
              </w:rPr>
              <w:t>HashMap</w:t>
            </w:r>
            <w:r w:rsidRPr="00EE5F26">
              <w:rPr>
                <w:rStyle w:val="hljs-class"/>
              </w:rPr>
              <w:t>：</w:t>
            </w:r>
            <w:r w:rsidRPr="00EE5F26">
              <w:rPr>
                <w:rStyle w:val="hljs-class"/>
              </w:rPr>
              <w:t>Map</w:t>
            </w:r>
            <w:r w:rsidRPr="00EE5F26">
              <w:rPr>
                <w:rStyle w:val="hljs-class"/>
              </w:rPr>
              <w:t>基于散列表的实现。插入和查询</w:t>
            </w:r>
            <w:r w:rsidRPr="00EE5F26">
              <w:rPr>
                <w:rStyle w:val="hljs-class"/>
              </w:rPr>
              <w:t>“</w:t>
            </w:r>
            <w:r w:rsidRPr="00EE5F26">
              <w:rPr>
                <w:rStyle w:val="hljs-class"/>
              </w:rPr>
              <w:t>键值对</w:t>
            </w:r>
            <w:r w:rsidRPr="00EE5F26">
              <w:rPr>
                <w:rStyle w:val="hljs-class"/>
              </w:rPr>
              <w:t>”</w:t>
            </w:r>
            <w:r w:rsidRPr="00EE5F26">
              <w:rPr>
                <w:rStyle w:val="hljs-class"/>
              </w:rPr>
              <w:t>的开销是固定的。可以通过构造器设置容量</w:t>
            </w:r>
            <w:r w:rsidRPr="00EE5F26">
              <w:rPr>
                <w:rStyle w:val="hljs-class"/>
              </w:rPr>
              <w:t>capacity</w:t>
            </w:r>
            <w:r w:rsidRPr="00EE5F26">
              <w:rPr>
                <w:rStyle w:val="hljs-class"/>
              </w:rPr>
              <w:t>和负载因子</w:t>
            </w:r>
            <w:r w:rsidRPr="00EE5F26">
              <w:rPr>
                <w:rStyle w:val="hljs-class"/>
              </w:rPr>
              <w:t>load factor</w:t>
            </w:r>
            <w:r w:rsidRPr="00EE5F26">
              <w:rPr>
                <w:rStyle w:val="hljs-class"/>
              </w:rPr>
              <w:t>，以调整容器的性能。</w:t>
            </w:r>
            <w:r w:rsidRPr="00EE5F26">
              <w:rPr>
                <w:rStyle w:val="hljs-class"/>
              </w:rPr>
              <w:t> </w:t>
            </w:r>
          </w:p>
          <w:p w14:paraId="0EC26259" w14:textId="77777777" w:rsidR="003C4F67" w:rsidRPr="00EE5F26" w:rsidRDefault="003C4F67" w:rsidP="00A023FA">
            <w:pPr>
              <w:pStyle w:val="a4"/>
              <w:spacing w:before="150" w:beforeAutospacing="0" w:after="150" w:afterAutospacing="0"/>
              <w:rPr>
                <w:rStyle w:val="hljs-class"/>
              </w:rPr>
            </w:pPr>
            <w:r w:rsidRPr="00EE5F26">
              <w:rPr>
                <w:rStyle w:val="hljs-class"/>
              </w:rPr>
              <w:t>LinkedHashMap</w:t>
            </w:r>
            <w:r w:rsidRPr="00EE5F26">
              <w:rPr>
                <w:rStyle w:val="hljs-class"/>
              </w:rPr>
              <w:t>：</w:t>
            </w:r>
            <w:r w:rsidRPr="00EE5F26">
              <w:rPr>
                <w:rStyle w:val="hljs-class"/>
              </w:rPr>
              <w:t xml:space="preserve"> </w:t>
            </w:r>
            <w:r w:rsidRPr="00EE5F26">
              <w:rPr>
                <w:rStyle w:val="hljs-class"/>
              </w:rPr>
              <w:t>类似于</w:t>
            </w:r>
            <w:r w:rsidRPr="00EE5F26">
              <w:rPr>
                <w:rStyle w:val="hljs-class"/>
              </w:rPr>
              <w:t>HashMap</w:t>
            </w:r>
            <w:r w:rsidRPr="00EE5F26">
              <w:rPr>
                <w:rStyle w:val="hljs-class"/>
              </w:rPr>
              <w:t>，但是迭代遍历它时，取得</w:t>
            </w:r>
            <w:r w:rsidRPr="00EE5F26">
              <w:rPr>
                <w:rStyle w:val="hljs-class"/>
              </w:rPr>
              <w:t>“</w:t>
            </w:r>
            <w:r w:rsidRPr="00EE5F26">
              <w:rPr>
                <w:rStyle w:val="hljs-class"/>
              </w:rPr>
              <w:t>键值对</w:t>
            </w:r>
            <w:r w:rsidRPr="00EE5F26">
              <w:rPr>
                <w:rStyle w:val="hljs-class"/>
              </w:rPr>
              <w:t>”</w:t>
            </w:r>
            <w:r w:rsidRPr="00EE5F26">
              <w:rPr>
                <w:rStyle w:val="hljs-class"/>
              </w:rPr>
              <w:t>的顺序是其插入次序，或者是最近最少使用</w:t>
            </w:r>
            <w:r w:rsidRPr="00EE5F26">
              <w:rPr>
                <w:rStyle w:val="hljs-class"/>
              </w:rPr>
              <w:t>(LRU)</w:t>
            </w:r>
            <w:r w:rsidRPr="00EE5F26">
              <w:rPr>
                <w:rStyle w:val="hljs-class"/>
              </w:rPr>
              <w:t>的次序。只比</w:t>
            </w:r>
            <w:r w:rsidRPr="00EE5F26">
              <w:rPr>
                <w:rStyle w:val="hljs-class"/>
              </w:rPr>
              <w:t>HashMap</w:t>
            </w:r>
            <w:r w:rsidRPr="00EE5F26">
              <w:rPr>
                <w:rStyle w:val="hljs-class"/>
              </w:rPr>
              <w:t>慢一点。而在迭代访问时发而更快，因为它使用链表维护内部次序。</w:t>
            </w:r>
            <w:r w:rsidRPr="00EE5F26">
              <w:rPr>
                <w:rStyle w:val="hljs-class"/>
              </w:rPr>
              <w:t> </w:t>
            </w:r>
          </w:p>
          <w:p w14:paraId="5243BABC" w14:textId="77777777" w:rsidR="003C4F67" w:rsidRPr="00EE5F26" w:rsidRDefault="003C4F67" w:rsidP="00A023FA">
            <w:pPr>
              <w:pStyle w:val="a4"/>
              <w:spacing w:before="150" w:beforeAutospacing="0" w:after="150" w:afterAutospacing="0"/>
              <w:rPr>
                <w:rStyle w:val="hljs-class"/>
              </w:rPr>
            </w:pPr>
            <w:r w:rsidRPr="00EE5F26">
              <w:rPr>
                <w:rStyle w:val="hljs-class"/>
              </w:rPr>
              <w:t xml:space="preserve">TreeMap </w:t>
            </w:r>
            <w:r w:rsidRPr="00EE5F26">
              <w:rPr>
                <w:rStyle w:val="hljs-class"/>
              </w:rPr>
              <w:t>：</w:t>
            </w:r>
            <w:r w:rsidRPr="00EE5F26">
              <w:rPr>
                <w:rStyle w:val="hljs-class"/>
              </w:rPr>
              <w:t xml:space="preserve"> </w:t>
            </w:r>
            <w:r w:rsidRPr="00EE5F26">
              <w:rPr>
                <w:rStyle w:val="hljs-class"/>
              </w:rPr>
              <w:t>基于红黑树数据结构的实现。查看</w:t>
            </w:r>
            <w:r w:rsidRPr="00EE5F26">
              <w:rPr>
                <w:rStyle w:val="hljs-class"/>
              </w:rPr>
              <w:t>“</w:t>
            </w:r>
            <w:r w:rsidRPr="00EE5F26">
              <w:rPr>
                <w:rStyle w:val="hljs-class"/>
              </w:rPr>
              <w:t>键</w:t>
            </w:r>
            <w:r w:rsidRPr="00EE5F26">
              <w:rPr>
                <w:rStyle w:val="hljs-class"/>
              </w:rPr>
              <w:t>”</w:t>
            </w:r>
            <w:r w:rsidRPr="00EE5F26">
              <w:rPr>
                <w:rStyle w:val="hljs-class"/>
              </w:rPr>
              <w:t>或</w:t>
            </w:r>
            <w:r w:rsidRPr="00EE5F26">
              <w:rPr>
                <w:rStyle w:val="hljs-class"/>
              </w:rPr>
              <w:t>“</w:t>
            </w:r>
            <w:r w:rsidRPr="00EE5F26">
              <w:rPr>
                <w:rStyle w:val="hljs-class"/>
              </w:rPr>
              <w:t>键值对</w:t>
            </w:r>
            <w:r w:rsidRPr="00EE5F26">
              <w:rPr>
                <w:rStyle w:val="hljs-class"/>
              </w:rPr>
              <w:t>”</w:t>
            </w:r>
            <w:r w:rsidRPr="00EE5F26">
              <w:rPr>
                <w:rStyle w:val="hljs-class"/>
              </w:rPr>
              <w:t>时，它们会被排序</w:t>
            </w:r>
            <w:r w:rsidRPr="00EE5F26">
              <w:rPr>
                <w:rStyle w:val="hljs-class"/>
              </w:rPr>
              <w:t>(</w:t>
            </w:r>
            <w:r w:rsidRPr="00EE5F26">
              <w:rPr>
                <w:rStyle w:val="hljs-class"/>
              </w:rPr>
              <w:t>次序由</w:t>
            </w:r>
            <w:r w:rsidRPr="00EE5F26">
              <w:rPr>
                <w:rStyle w:val="hljs-class"/>
              </w:rPr>
              <w:t>Comparabel</w:t>
            </w:r>
            <w:r w:rsidRPr="00EE5F26">
              <w:rPr>
                <w:rStyle w:val="hljs-class"/>
              </w:rPr>
              <w:t>或</w:t>
            </w:r>
            <w:r w:rsidRPr="00EE5F26">
              <w:rPr>
                <w:rStyle w:val="hljs-class"/>
              </w:rPr>
              <w:t>Comparator</w:t>
            </w:r>
            <w:r w:rsidRPr="00EE5F26">
              <w:rPr>
                <w:rStyle w:val="hljs-class"/>
              </w:rPr>
              <w:t>决定</w:t>
            </w:r>
            <w:r w:rsidRPr="00EE5F26">
              <w:rPr>
                <w:rStyle w:val="hljs-class"/>
              </w:rPr>
              <w:t>)</w:t>
            </w:r>
            <w:r w:rsidRPr="00EE5F26">
              <w:rPr>
                <w:rStyle w:val="hljs-class"/>
              </w:rPr>
              <w:t>。</w:t>
            </w:r>
            <w:r w:rsidRPr="00EE5F26">
              <w:rPr>
                <w:rStyle w:val="hljs-class"/>
              </w:rPr>
              <w:t>TreeMap</w:t>
            </w:r>
            <w:r w:rsidRPr="00EE5F26">
              <w:rPr>
                <w:rStyle w:val="hljs-class"/>
              </w:rPr>
              <w:t>的特点在</w:t>
            </w:r>
            <w:r w:rsidRPr="00EE5F26">
              <w:rPr>
                <w:rStyle w:val="hljs-class"/>
              </w:rPr>
              <w:t xml:space="preserve"> </w:t>
            </w:r>
            <w:r w:rsidRPr="00EE5F26">
              <w:rPr>
                <w:rStyle w:val="hljs-class"/>
              </w:rPr>
              <w:t>于，你得到的</w:t>
            </w:r>
            <w:r w:rsidRPr="00EE5F26">
              <w:rPr>
                <w:rStyle w:val="hljs-class"/>
              </w:rPr>
              <w:lastRenderedPageBreak/>
              <w:t>结果是经过排序的。</w:t>
            </w:r>
            <w:r w:rsidRPr="00EE5F26">
              <w:rPr>
                <w:rStyle w:val="hljs-class"/>
              </w:rPr>
              <w:t>TreeMap</w:t>
            </w:r>
            <w:r w:rsidRPr="00EE5F26">
              <w:rPr>
                <w:rStyle w:val="hljs-class"/>
              </w:rPr>
              <w:t>是唯一的带有</w:t>
            </w:r>
            <w:r w:rsidRPr="00EE5F26">
              <w:rPr>
                <w:rStyle w:val="hljs-class"/>
              </w:rPr>
              <w:t>subMap()</w:t>
            </w:r>
            <w:r w:rsidRPr="00EE5F26">
              <w:rPr>
                <w:rStyle w:val="hljs-class"/>
              </w:rPr>
              <w:t>方法的</w:t>
            </w:r>
            <w:r w:rsidRPr="00EE5F26">
              <w:rPr>
                <w:rStyle w:val="hljs-class"/>
              </w:rPr>
              <w:t>Map</w:t>
            </w:r>
            <w:r w:rsidRPr="00EE5F26">
              <w:rPr>
                <w:rStyle w:val="hljs-class"/>
              </w:rPr>
              <w:t>，它可以返回一个子树。</w:t>
            </w:r>
            <w:r w:rsidRPr="00EE5F26">
              <w:rPr>
                <w:rStyle w:val="hljs-class"/>
              </w:rPr>
              <w:t> </w:t>
            </w:r>
          </w:p>
          <w:p w14:paraId="0B5FA64D" w14:textId="77777777" w:rsidR="003C4F67" w:rsidRPr="00EE5F26" w:rsidRDefault="003C4F67" w:rsidP="00A023FA">
            <w:pPr>
              <w:pStyle w:val="a4"/>
              <w:spacing w:before="150" w:beforeAutospacing="0" w:after="150" w:afterAutospacing="0"/>
              <w:rPr>
                <w:rStyle w:val="hljs-class"/>
              </w:rPr>
            </w:pPr>
            <w:r w:rsidRPr="00EE5F26">
              <w:rPr>
                <w:rStyle w:val="hljs-class"/>
              </w:rPr>
              <w:t xml:space="preserve">WeakHashMao </w:t>
            </w:r>
            <w:r w:rsidRPr="00EE5F26">
              <w:rPr>
                <w:rStyle w:val="hljs-class"/>
              </w:rPr>
              <w:t>：弱键</w:t>
            </w:r>
            <w:r w:rsidRPr="00EE5F26">
              <w:rPr>
                <w:rStyle w:val="hljs-class"/>
              </w:rPr>
              <w:t>(weak key)Map</w:t>
            </w:r>
            <w:r w:rsidRPr="00EE5F26">
              <w:rPr>
                <w:rStyle w:val="hljs-class"/>
              </w:rPr>
              <w:t>，</w:t>
            </w:r>
            <w:r w:rsidRPr="00EE5F26">
              <w:rPr>
                <w:rStyle w:val="hljs-class"/>
              </w:rPr>
              <w:t>Map</w:t>
            </w:r>
            <w:r w:rsidRPr="00EE5F26">
              <w:rPr>
                <w:rStyle w:val="hljs-class"/>
              </w:rPr>
              <w:t>中使用的对象也被允许释放</w:t>
            </w:r>
            <w:r w:rsidRPr="00EE5F26">
              <w:rPr>
                <w:rStyle w:val="hljs-class"/>
              </w:rPr>
              <w:t xml:space="preserve">: </w:t>
            </w:r>
            <w:r w:rsidRPr="00EE5F26">
              <w:rPr>
                <w:rStyle w:val="hljs-class"/>
              </w:rPr>
              <w:t>这是为解决特殊问题设计的。如果没有</w:t>
            </w:r>
            <w:r w:rsidRPr="00EE5F26">
              <w:rPr>
                <w:rStyle w:val="hljs-class"/>
              </w:rPr>
              <w:t>map</w:t>
            </w:r>
            <w:r w:rsidRPr="00EE5F26">
              <w:rPr>
                <w:rStyle w:val="hljs-class"/>
              </w:rPr>
              <w:t>之外的引用指向某个</w:t>
            </w:r>
            <w:r w:rsidRPr="00EE5F26">
              <w:rPr>
                <w:rStyle w:val="hljs-class"/>
              </w:rPr>
              <w:t>“</w:t>
            </w:r>
            <w:r w:rsidRPr="00EE5F26">
              <w:rPr>
                <w:rStyle w:val="hljs-class"/>
              </w:rPr>
              <w:t>键</w:t>
            </w:r>
            <w:r w:rsidRPr="00EE5F26">
              <w:rPr>
                <w:rStyle w:val="hljs-class"/>
              </w:rPr>
              <w:t>”</w:t>
            </w:r>
            <w:r w:rsidRPr="00EE5F26">
              <w:rPr>
                <w:rStyle w:val="hljs-class"/>
              </w:rPr>
              <w:t>，则此</w:t>
            </w:r>
            <w:r w:rsidRPr="00EE5F26">
              <w:rPr>
                <w:rStyle w:val="hljs-class"/>
              </w:rPr>
              <w:t>“</w:t>
            </w:r>
            <w:r w:rsidRPr="00EE5F26">
              <w:rPr>
                <w:rStyle w:val="hljs-class"/>
              </w:rPr>
              <w:t>键</w:t>
            </w:r>
            <w:r w:rsidRPr="00EE5F26">
              <w:rPr>
                <w:rStyle w:val="hljs-class"/>
              </w:rPr>
              <w:t>”</w:t>
            </w:r>
            <w:r w:rsidRPr="00EE5F26">
              <w:rPr>
                <w:rStyle w:val="hljs-class"/>
              </w:rPr>
              <w:t>可以被垃圾收集器回收。</w:t>
            </w:r>
            <w:r w:rsidRPr="00EE5F26">
              <w:rPr>
                <w:rStyle w:val="hljs-class"/>
              </w:rPr>
              <w:t> </w:t>
            </w:r>
          </w:p>
          <w:p w14:paraId="6F7B8FF1" w14:textId="77777777" w:rsidR="003C4F67" w:rsidRPr="00EE5F26" w:rsidRDefault="003C4F67" w:rsidP="00A023FA">
            <w:pPr>
              <w:pStyle w:val="a4"/>
              <w:spacing w:before="150" w:beforeAutospacing="0" w:after="150" w:afterAutospacing="0"/>
              <w:rPr>
                <w:rStyle w:val="hljs-class"/>
              </w:rPr>
            </w:pPr>
            <w:r w:rsidRPr="00EE5F26">
              <w:rPr>
                <w:rStyle w:val="hljs-class"/>
              </w:rPr>
              <w:t>IdentifyHashMap</w:t>
            </w:r>
            <w:r w:rsidRPr="00EE5F26">
              <w:rPr>
                <w:rStyle w:val="hljs-class"/>
              </w:rPr>
              <w:t>：</w:t>
            </w:r>
            <w:r w:rsidRPr="00EE5F26">
              <w:rPr>
                <w:rStyle w:val="hljs-class"/>
              </w:rPr>
              <w:t xml:space="preserve"> : </w:t>
            </w:r>
            <w:r w:rsidRPr="00EE5F26">
              <w:rPr>
                <w:rStyle w:val="hljs-class"/>
              </w:rPr>
              <w:t>使用</w:t>
            </w:r>
            <w:r w:rsidRPr="00EE5F26">
              <w:rPr>
                <w:rStyle w:val="hljs-class"/>
              </w:rPr>
              <w:t>==</w:t>
            </w:r>
            <w:r w:rsidRPr="00EE5F26">
              <w:rPr>
                <w:rStyle w:val="hljs-class"/>
              </w:rPr>
              <w:t>代替</w:t>
            </w:r>
            <w:r w:rsidRPr="00EE5F26">
              <w:rPr>
                <w:rStyle w:val="hljs-class"/>
              </w:rPr>
              <w:t>equals()</w:t>
            </w:r>
            <w:r w:rsidRPr="00EE5F26">
              <w:rPr>
                <w:rStyle w:val="hljs-class"/>
              </w:rPr>
              <w:t>对</w:t>
            </w:r>
            <w:r w:rsidRPr="00EE5F26">
              <w:rPr>
                <w:rStyle w:val="hljs-class"/>
              </w:rPr>
              <w:t>“</w:t>
            </w:r>
            <w:r w:rsidRPr="00EE5F26">
              <w:rPr>
                <w:rStyle w:val="hljs-class"/>
              </w:rPr>
              <w:t>键</w:t>
            </w:r>
            <w:r w:rsidRPr="00EE5F26">
              <w:rPr>
                <w:rStyle w:val="hljs-class"/>
              </w:rPr>
              <w:t>”</w:t>
            </w:r>
            <w:r w:rsidRPr="00EE5F26">
              <w:rPr>
                <w:rStyle w:val="hljs-class"/>
              </w:rPr>
              <w:t>作比较的</w:t>
            </w:r>
            <w:r w:rsidRPr="00EE5F26">
              <w:rPr>
                <w:rStyle w:val="hljs-class"/>
              </w:rPr>
              <w:t>hash map</w:t>
            </w:r>
            <w:r w:rsidRPr="00EE5F26">
              <w:rPr>
                <w:rStyle w:val="hljs-class"/>
              </w:rPr>
              <w:t>。专为解决特殊问题而设计。</w:t>
            </w:r>
          </w:p>
          <w:p w14:paraId="724E04B0" w14:textId="77777777" w:rsidR="003C4F67" w:rsidRPr="00EE5F26" w:rsidRDefault="003C4F67" w:rsidP="00A023FA">
            <w:pPr>
              <w:pStyle w:val="2"/>
              <w:spacing w:before="150" w:beforeAutospacing="0" w:after="150" w:afterAutospacing="0"/>
              <w:rPr>
                <w:rStyle w:val="hljs-class"/>
              </w:rPr>
            </w:pPr>
            <w:bookmarkStart w:id="4" w:name="t10"/>
            <w:bookmarkEnd w:id="4"/>
            <w:r w:rsidRPr="00EE5F26">
              <w:rPr>
                <w:rStyle w:val="hljs-class"/>
              </w:rPr>
              <w:t xml:space="preserve">1.4 </w:t>
            </w:r>
            <w:r w:rsidRPr="00EE5F26">
              <w:rPr>
                <w:rStyle w:val="hljs-class"/>
              </w:rPr>
              <w:t>区别</w:t>
            </w:r>
          </w:p>
          <w:p w14:paraId="3616C2C2" w14:textId="77777777" w:rsidR="003C4F67" w:rsidRPr="00EE5F26" w:rsidRDefault="003C4F67" w:rsidP="00A023FA">
            <w:pPr>
              <w:rPr>
                <w:rStyle w:val="hljs-class"/>
              </w:rPr>
            </w:pPr>
            <w:bookmarkStart w:id="5" w:name="t11"/>
            <w:bookmarkEnd w:id="5"/>
            <w:r w:rsidRPr="00EE5F26">
              <w:rPr>
                <w:rStyle w:val="hljs-class"/>
              </w:rPr>
              <w:t>1.4.1、Collection 和 Map 的区别</w:t>
            </w:r>
          </w:p>
          <w:p w14:paraId="223A58D5" w14:textId="77777777" w:rsidR="003C4F67" w:rsidRPr="00EE5F26" w:rsidRDefault="003C4F67" w:rsidP="00A023FA">
            <w:pPr>
              <w:pStyle w:val="a4"/>
              <w:spacing w:before="150" w:beforeAutospacing="0" w:after="150" w:afterAutospacing="0"/>
              <w:rPr>
                <w:rStyle w:val="hljs-class"/>
              </w:rPr>
            </w:pPr>
            <w:r w:rsidRPr="00EE5F26">
              <w:rPr>
                <w:rStyle w:val="hljs-class"/>
              </w:rPr>
              <w:t>容器内每个为之所存储的元素个数不同。</w:t>
            </w:r>
            <w:r w:rsidRPr="00EE5F26">
              <w:rPr>
                <w:rStyle w:val="hljs-class"/>
              </w:rPr>
              <w:br/>
              <w:t>Collection</w:t>
            </w:r>
            <w:r w:rsidRPr="00EE5F26">
              <w:rPr>
                <w:rStyle w:val="hljs-class"/>
              </w:rPr>
              <w:t>类型者，每个位置只有一个元素。</w:t>
            </w:r>
            <w:r w:rsidRPr="00EE5F26">
              <w:rPr>
                <w:rStyle w:val="hljs-class"/>
              </w:rPr>
              <w:br/>
              <w:t>Map</w:t>
            </w:r>
            <w:r w:rsidRPr="00EE5F26">
              <w:rPr>
                <w:rStyle w:val="hljs-class"/>
              </w:rPr>
              <w:t>类型者，持有</w:t>
            </w:r>
            <w:r w:rsidRPr="00EE5F26">
              <w:rPr>
                <w:rStyle w:val="hljs-class"/>
              </w:rPr>
              <w:t xml:space="preserve"> key-value pair</w:t>
            </w:r>
            <w:r w:rsidRPr="00EE5F26">
              <w:rPr>
                <w:rStyle w:val="hljs-class"/>
              </w:rPr>
              <w:t>，像个小型数据库。</w:t>
            </w:r>
          </w:p>
          <w:p w14:paraId="336E9A61" w14:textId="77777777" w:rsidR="003C4F67" w:rsidRPr="00EE5F26" w:rsidRDefault="003C4F67" w:rsidP="00A023FA">
            <w:pPr>
              <w:rPr>
                <w:rStyle w:val="hljs-class"/>
              </w:rPr>
            </w:pPr>
            <w:bookmarkStart w:id="6" w:name="t12"/>
            <w:bookmarkEnd w:id="6"/>
            <w:r w:rsidRPr="00EE5F26">
              <w:rPr>
                <w:rStyle w:val="hljs-class"/>
              </w:rPr>
              <w:t>1.4.2、各自旗下的子类关系</w:t>
            </w:r>
          </w:p>
          <w:p w14:paraId="35253B27" w14:textId="77777777" w:rsidR="003C4F67" w:rsidRPr="00EE5F26" w:rsidRDefault="003C4F67" w:rsidP="00A023FA">
            <w:pPr>
              <w:pStyle w:val="a4"/>
              <w:spacing w:before="150" w:beforeAutospacing="0" w:after="150" w:afterAutospacing="0"/>
              <w:rPr>
                <w:rStyle w:val="hljs-class"/>
              </w:rPr>
            </w:pPr>
            <w:r w:rsidRPr="00EE5F26">
              <w:rPr>
                <w:rStyle w:val="hljs-class"/>
              </w:rPr>
              <w:t>Collection</w:t>
            </w:r>
            <w:r w:rsidRPr="00EE5F26">
              <w:rPr>
                <w:rStyle w:val="hljs-class"/>
              </w:rPr>
              <w:br/>
              <w:t>     --List</w:t>
            </w:r>
            <w:r w:rsidRPr="00EE5F26">
              <w:rPr>
                <w:rStyle w:val="hljs-class"/>
              </w:rPr>
              <w:t>：将以特定次序存储元素。所以取出来的顺序可能和放入顺序不同。</w:t>
            </w:r>
            <w:r w:rsidRPr="00EE5F26">
              <w:rPr>
                <w:rStyle w:val="hljs-class"/>
              </w:rPr>
              <w:br/>
              <w:t>           --ArrayList / LinkedList / Vector</w:t>
            </w:r>
            <w:r w:rsidRPr="00EE5F26">
              <w:rPr>
                <w:rStyle w:val="hljs-class"/>
              </w:rPr>
              <w:br/>
              <w:t xml:space="preserve">     --Set </w:t>
            </w:r>
            <w:r w:rsidRPr="00EE5F26">
              <w:rPr>
                <w:rStyle w:val="hljs-class"/>
              </w:rPr>
              <w:t>：</w:t>
            </w:r>
            <w:r w:rsidRPr="00EE5F26">
              <w:rPr>
                <w:rStyle w:val="hljs-class"/>
              </w:rPr>
              <w:t xml:space="preserve"> </w:t>
            </w:r>
            <w:r w:rsidRPr="00EE5F26">
              <w:rPr>
                <w:rStyle w:val="hljs-class"/>
              </w:rPr>
              <w:t>不能含有重复的元素</w:t>
            </w:r>
            <w:r w:rsidRPr="00EE5F26">
              <w:rPr>
                <w:rStyle w:val="hljs-class"/>
              </w:rPr>
              <w:br/>
              <w:t>           --HashSet / TreeSet</w:t>
            </w:r>
            <w:r w:rsidRPr="00EE5F26">
              <w:rPr>
                <w:rStyle w:val="hljs-class"/>
              </w:rPr>
              <w:br/>
              <w:t>      Map</w:t>
            </w:r>
            <w:r w:rsidRPr="00EE5F26">
              <w:rPr>
                <w:rStyle w:val="hljs-class"/>
              </w:rPr>
              <w:br/>
              <w:t>     --HashMap</w:t>
            </w:r>
            <w:r w:rsidRPr="00EE5F26">
              <w:rPr>
                <w:rStyle w:val="hljs-class"/>
              </w:rPr>
              <w:br/>
              <w:t>     --HashTable</w:t>
            </w:r>
            <w:r w:rsidRPr="00EE5F26">
              <w:rPr>
                <w:rStyle w:val="hljs-class"/>
              </w:rPr>
              <w:br/>
              <w:t>     --TreeMap</w:t>
            </w:r>
          </w:p>
          <w:p w14:paraId="705B1EAE" w14:textId="77777777" w:rsidR="003C4F67" w:rsidRPr="00EE5F26" w:rsidRDefault="003C4F67" w:rsidP="00A023FA">
            <w:pPr>
              <w:rPr>
                <w:rStyle w:val="hljs-class"/>
              </w:rPr>
            </w:pPr>
            <w:bookmarkStart w:id="7" w:name="t13"/>
            <w:bookmarkEnd w:id="7"/>
            <w:r w:rsidRPr="00EE5F26">
              <w:rPr>
                <w:rStyle w:val="hljs-class"/>
              </w:rPr>
              <w:t>1.4.3、其他特征</w:t>
            </w:r>
          </w:p>
          <w:p w14:paraId="72B4FF68" w14:textId="77777777" w:rsidR="003C4F67" w:rsidRPr="00EE5F26" w:rsidRDefault="003C4F67" w:rsidP="00A023FA">
            <w:pPr>
              <w:pStyle w:val="a4"/>
              <w:spacing w:before="150" w:beforeAutospacing="0" w:after="150" w:afterAutospacing="0"/>
              <w:rPr>
                <w:rStyle w:val="hljs-class"/>
              </w:rPr>
            </w:pPr>
            <w:r w:rsidRPr="00EE5F26">
              <w:rPr>
                <w:rStyle w:val="hljs-class"/>
              </w:rPr>
              <w:t>List</w:t>
            </w:r>
            <w:r w:rsidRPr="00EE5F26">
              <w:rPr>
                <w:rStyle w:val="hljs-class"/>
              </w:rPr>
              <w:t>，</w:t>
            </w:r>
            <w:r w:rsidRPr="00EE5F26">
              <w:rPr>
                <w:rStyle w:val="hljs-class"/>
              </w:rPr>
              <w:t>Set</w:t>
            </w:r>
            <w:r w:rsidRPr="00EE5F26">
              <w:rPr>
                <w:rStyle w:val="hljs-class"/>
              </w:rPr>
              <w:t>，</w:t>
            </w:r>
            <w:r w:rsidRPr="00EE5F26">
              <w:rPr>
                <w:rStyle w:val="hljs-class"/>
              </w:rPr>
              <w:t>Map</w:t>
            </w:r>
            <w:r w:rsidRPr="00EE5F26">
              <w:rPr>
                <w:rStyle w:val="hljs-class"/>
              </w:rPr>
              <w:t>将持有对象一律视为</w:t>
            </w:r>
            <w:r w:rsidRPr="00EE5F26">
              <w:rPr>
                <w:rStyle w:val="hljs-class"/>
              </w:rPr>
              <w:t>Object</w:t>
            </w:r>
            <w:r w:rsidRPr="00EE5F26">
              <w:rPr>
                <w:rStyle w:val="hljs-class"/>
              </w:rPr>
              <w:t>型别。</w:t>
            </w:r>
          </w:p>
          <w:p w14:paraId="24B71EE9" w14:textId="77777777" w:rsidR="003C4F67" w:rsidRPr="00EE5F26" w:rsidRDefault="003C4F67" w:rsidP="00A023FA">
            <w:pPr>
              <w:pStyle w:val="a4"/>
              <w:spacing w:before="150" w:beforeAutospacing="0" w:after="150" w:afterAutospacing="0"/>
              <w:rPr>
                <w:rStyle w:val="hljs-class"/>
              </w:rPr>
            </w:pPr>
            <w:r w:rsidRPr="00EE5F26">
              <w:rPr>
                <w:rStyle w:val="hljs-class"/>
              </w:rPr>
              <w:t>Collection</w:t>
            </w:r>
            <w:r w:rsidRPr="00EE5F26">
              <w:rPr>
                <w:rStyle w:val="hljs-class"/>
              </w:rPr>
              <w:t>、</w:t>
            </w:r>
            <w:r w:rsidRPr="00EE5F26">
              <w:rPr>
                <w:rStyle w:val="hljs-class"/>
              </w:rPr>
              <w:t>List</w:t>
            </w:r>
            <w:r w:rsidRPr="00EE5F26">
              <w:rPr>
                <w:rStyle w:val="hljs-class"/>
              </w:rPr>
              <w:t>、</w:t>
            </w:r>
            <w:r w:rsidRPr="00EE5F26">
              <w:rPr>
                <w:rStyle w:val="hljs-class"/>
              </w:rPr>
              <w:t>Set</w:t>
            </w:r>
            <w:r w:rsidRPr="00EE5F26">
              <w:rPr>
                <w:rStyle w:val="hljs-class"/>
              </w:rPr>
              <w:t>、</w:t>
            </w:r>
            <w:r w:rsidRPr="00EE5F26">
              <w:rPr>
                <w:rStyle w:val="hljs-class"/>
              </w:rPr>
              <w:t>Map</w:t>
            </w:r>
            <w:r w:rsidRPr="00EE5F26">
              <w:rPr>
                <w:rStyle w:val="hljs-class"/>
              </w:rPr>
              <w:t>都是接口，不能实例化。</w:t>
            </w:r>
            <w:r w:rsidRPr="00EE5F26">
              <w:rPr>
                <w:rStyle w:val="hljs-class"/>
              </w:rPr>
              <w:br/>
              <w:t xml:space="preserve">    </w:t>
            </w:r>
            <w:r w:rsidRPr="00EE5F26">
              <w:rPr>
                <w:rStyle w:val="hljs-class"/>
              </w:rPr>
              <w:t>继承自它们的</w:t>
            </w:r>
            <w:r w:rsidRPr="00EE5F26">
              <w:rPr>
                <w:rStyle w:val="hljs-class"/>
              </w:rPr>
              <w:t xml:space="preserve"> ArrayList, Vector, HashTable, HashMap</w:t>
            </w:r>
            <w:r w:rsidRPr="00EE5F26">
              <w:rPr>
                <w:rStyle w:val="hljs-class"/>
              </w:rPr>
              <w:t>是具象</w:t>
            </w:r>
            <w:r w:rsidRPr="00EE5F26">
              <w:rPr>
                <w:rStyle w:val="hljs-class"/>
              </w:rPr>
              <w:t>class</w:t>
            </w:r>
            <w:r w:rsidRPr="00EE5F26">
              <w:rPr>
                <w:rStyle w:val="hljs-class"/>
              </w:rPr>
              <w:t>，这些才可被实例化。</w:t>
            </w:r>
            <w:r w:rsidRPr="00EE5F26">
              <w:rPr>
                <w:rStyle w:val="hljs-class"/>
              </w:rPr>
              <w:br/>
              <w:t>vector</w:t>
            </w:r>
            <w:r w:rsidRPr="00EE5F26">
              <w:rPr>
                <w:rStyle w:val="hljs-class"/>
              </w:rPr>
              <w:t>容器确切知道它所持有的对象隶属什么型别。</w:t>
            </w:r>
            <w:r w:rsidRPr="00EE5F26">
              <w:rPr>
                <w:rStyle w:val="hljs-class"/>
              </w:rPr>
              <w:t>vector</w:t>
            </w:r>
            <w:r w:rsidRPr="00EE5F26">
              <w:rPr>
                <w:rStyle w:val="hljs-class"/>
              </w:rPr>
              <w:t>不进行边界检查。</w:t>
            </w:r>
          </w:p>
          <w:p w14:paraId="20299A4D" w14:textId="77777777" w:rsidR="003C4F67" w:rsidRPr="00EE5F26" w:rsidRDefault="003C4F67" w:rsidP="00A023FA">
            <w:pPr>
              <w:rPr>
                <w:rStyle w:val="hljs-class"/>
              </w:rPr>
            </w:pPr>
            <w:r w:rsidRPr="00EE5F26">
              <w:rPr>
                <w:rStyle w:val="hljs-class"/>
              </w:rPr>
              <w:lastRenderedPageBreak/>
              <w:t>总结</w:t>
            </w:r>
          </w:p>
          <w:p w14:paraId="771144A6" w14:textId="77777777" w:rsidR="003C4F67" w:rsidRPr="00EE5F26" w:rsidRDefault="003C4F67" w:rsidP="00A023FA">
            <w:pPr>
              <w:rPr>
                <w:rStyle w:val="hljs-class"/>
              </w:rPr>
            </w:pPr>
            <w:r w:rsidRPr="00EE5F26">
              <w:rPr>
                <w:rStyle w:val="hljs-class"/>
              </w:rPr>
              <w:t>1. 如果涉及到堆栈，队列等操作，应该考虑用List，对于需要快速插入，删除元素，应该使用LinkedList，如果需要快速随机访问元素，应该使用ArrayList。</w:t>
            </w:r>
            <w:r w:rsidRPr="00EE5F26">
              <w:rPr>
                <w:rStyle w:val="hljs-class"/>
              </w:rPr>
              <w:br/>
              <w:t>2. 如果程序在单线程环境中，或者访问仅仅在一个线程中进行，考虑非同步的类，其效率较高，如果多个线程可能同时操作一个类，应该使用同步的类。</w:t>
            </w:r>
            <w:r w:rsidRPr="00EE5F26">
              <w:rPr>
                <w:rStyle w:val="hljs-class"/>
              </w:rPr>
              <w:br/>
              <w:t>3. 在除需要排序时使用TreeSet,TreeMap外,都应使用HashSet,HashMap,因为他们 的效率更高。</w:t>
            </w:r>
            <w:r w:rsidRPr="00EE5F26">
              <w:rPr>
                <w:rStyle w:val="hljs-class"/>
              </w:rPr>
              <w:br/>
              <w:t>4. 要特别注意对哈希表的操作，作为key的对象要正确复写equals和hashCode方法。</w:t>
            </w:r>
            <w:r w:rsidRPr="00EE5F26">
              <w:rPr>
                <w:rStyle w:val="hljs-class"/>
              </w:rPr>
              <w:br/>
              <w:t> </w:t>
            </w:r>
            <w:r w:rsidRPr="00EE5F26">
              <w:rPr>
                <w:rStyle w:val="hljs-class"/>
              </w:rPr>
              <w:br/>
              <w:t>5. 容器类仅能持有对象引用（指向对象的指针），而不是将对象信息copy一份至数列某位置。一旦将对象置入容器内，便损失了该对象的型别信息。</w:t>
            </w:r>
            <w:r w:rsidRPr="00EE5F26">
              <w:rPr>
                <w:rStyle w:val="hljs-class"/>
              </w:rPr>
              <w:br/>
              <w:t>6. 尽量返回接口而非实际的类型，如返回List而非ArrayList，这样如果以后需要将ArrayList换成LinkedList时，客户端代码不用改变。这就是针对抽象编程。</w:t>
            </w:r>
          </w:p>
          <w:p w14:paraId="6C839BD9" w14:textId="77777777" w:rsidR="003C4F67" w:rsidRPr="00EE5F26" w:rsidRDefault="003C4F67" w:rsidP="00A023FA">
            <w:pPr>
              <w:pStyle w:val="a4"/>
              <w:spacing w:before="150" w:beforeAutospacing="0" w:after="150" w:afterAutospacing="0"/>
              <w:rPr>
                <w:rStyle w:val="hljs-class"/>
              </w:rPr>
            </w:pPr>
            <w:r w:rsidRPr="00EE5F26">
              <w:rPr>
                <w:rStyle w:val="hljs-class"/>
              </w:rPr>
              <w:t> </w:t>
            </w:r>
          </w:p>
          <w:p w14:paraId="0FFEC44D" w14:textId="77777777" w:rsidR="003C4F67" w:rsidRPr="00EE5F26" w:rsidRDefault="003C4F67" w:rsidP="00A023FA">
            <w:pPr>
              <w:rPr>
                <w:rStyle w:val="hljs-class"/>
              </w:rPr>
            </w:pPr>
            <w:r w:rsidRPr="00EE5F26">
              <w:rPr>
                <w:rStyle w:val="hljs-class"/>
              </w:rPr>
              <w:t>注意：</w:t>
            </w:r>
          </w:p>
          <w:p w14:paraId="3BBD8A2D" w14:textId="77777777" w:rsidR="003C4F67" w:rsidRPr="00EE5F26" w:rsidRDefault="003C4F67" w:rsidP="00A023FA">
            <w:pPr>
              <w:rPr>
                <w:rStyle w:val="hljs-class"/>
              </w:rPr>
            </w:pPr>
            <w:r w:rsidRPr="00EE5F26">
              <w:rPr>
                <w:rStyle w:val="hljs-class"/>
              </w:rPr>
              <w:t>1、Collection没有get()方法来取得某个元素。只能通过iterator()遍历元素。</w:t>
            </w:r>
          </w:p>
          <w:p w14:paraId="716AAFC5" w14:textId="77777777" w:rsidR="003C4F67" w:rsidRPr="00EE5F26" w:rsidRDefault="003C4F67" w:rsidP="00A023FA">
            <w:pPr>
              <w:rPr>
                <w:rStyle w:val="hljs-class"/>
              </w:rPr>
            </w:pPr>
            <w:r w:rsidRPr="00EE5F26">
              <w:rPr>
                <w:rStyle w:val="hljs-class"/>
              </w:rPr>
              <w:t>2、Set和Collection拥有一模一样的接口。</w:t>
            </w:r>
          </w:p>
          <w:p w14:paraId="24E60716" w14:textId="77777777" w:rsidR="003C4F67" w:rsidRPr="00EE5F26" w:rsidRDefault="003C4F67" w:rsidP="00A023FA">
            <w:pPr>
              <w:rPr>
                <w:rStyle w:val="hljs-class"/>
              </w:rPr>
            </w:pPr>
            <w:r w:rsidRPr="00EE5F26">
              <w:rPr>
                <w:rStyle w:val="hljs-class"/>
              </w:rPr>
              <w:t>3、List，可以通过get()方法来一次取出一个元素。使用数字来选择一堆对象中的一个，get(0)...。(add/get)</w:t>
            </w:r>
          </w:p>
          <w:p w14:paraId="27AAADD6" w14:textId="77777777" w:rsidR="003C4F67" w:rsidRPr="00EE5F26" w:rsidRDefault="003C4F67" w:rsidP="00A023FA">
            <w:pPr>
              <w:rPr>
                <w:rStyle w:val="hljs-class"/>
              </w:rPr>
            </w:pPr>
            <w:r w:rsidRPr="00EE5F26">
              <w:rPr>
                <w:rStyle w:val="hljs-class"/>
              </w:rPr>
              <w:t>4、一般使用ArrayList。用LinkedList构造堆栈stack、队列queue。</w:t>
            </w:r>
          </w:p>
          <w:p w14:paraId="59DBB239" w14:textId="77777777" w:rsidR="003C4F67" w:rsidRPr="00EE5F26" w:rsidRDefault="003C4F67" w:rsidP="00A023FA">
            <w:pPr>
              <w:rPr>
                <w:rStyle w:val="hljs-class"/>
              </w:rPr>
            </w:pPr>
            <w:r w:rsidRPr="00EE5F26">
              <w:rPr>
                <w:rStyle w:val="hljs-class"/>
              </w:rPr>
              <w:t>5、Map用 put(k,v) / get(k)，还可以使用containsKey()/containsValue()来检查其中是否含有某个key/value。</w:t>
            </w:r>
          </w:p>
          <w:p w14:paraId="5C51197C" w14:textId="77777777" w:rsidR="003C4F67" w:rsidRPr="00EE5F26" w:rsidRDefault="003C4F67" w:rsidP="00A023FA">
            <w:pPr>
              <w:rPr>
                <w:rStyle w:val="hljs-class"/>
              </w:rPr>
            </w:pPr>
            <w:r w:rsidRPr="00EE5F26">
              <w:rPr>
                <w:rStyle w:val="hljs-class"/>
              </w:rPr>
              <w:t>      HashMap会利用对象的hashCode来快速找到key。</w:t>
            </w:r>
          </w:p>
          <w:p w14:paraId="2E4B8FA7" w14:textId="77777777" w:rsidR="003C4F67" w:rsidRPr="00EE5F26" w:rsidRDefault="003C4F67" w:rsidP="00A023FA">
            <w:pPr>
              <w:rPr>
                <w:rStyle w:val="hljs-class"/>
              </w:rPr>
            </w:pPr>
            <w:r w:rsidRPr="00EE5F26">
              <w:rPr>
                <w:rStyle w:val="hljs-class"/>
              </w:rPr>
              <w:t>6、Map中元素，可以将key序列、value序列单独抽取出来。</w:t>
            </w:r>
          </w:p>
          <w:p w14:paraId="23D2B8D6" w14:textId="77777777" w:rsidR="003C4F67" w:rsidRPr="00EE5F26" w:rsidRDefault="003C4F67" w:rsidP="00A023FA">
            <w:pPr>
              <w:rPr>
                <w:rStyle w:val="hljs-class"/>
              </w:rPr>
            </w:pPr>
            <w:r w:rsidRPr="00EE5F26">
              <w:rPr>
                <w:rStyle w:val="hljs-class"/>
              </w:rPr>
              <w:t>使用keySet()抽取key序列，将map中的所有keys生成一个Set。</w:t>
            </w:r>
          </w:p>
          <w:p w14:paraId="6609A1F0" w14:textId="77777777" w:rsidR="003C4F67" w:rsidRPr="00EE5F26" w:rsidRDefault="003C4F67" w:rsidP="00A023FA">
            <w:pPr>
              <w:rPr>
                <w:rStyle w:val="hljs-class"/>
              </w:rPr>
            </w:pPr>
            <w:r w:rsidRPr="00EE5F26">
              <w:rPr>
                <w:rStyle w:val="hljs-class"/>
              </w:rPr>
              <w:t>使用values()抽取value序列，将map中的所有values生成一个Collection。</w:t>
            </w:r>
          </w:p>
          <w:p w14:paraId="1A9656DF" w14:textId="77777777" w:rsidR="003C4F67" w:rsidRPr="00EE5F26" w:rsidRDefault="003C4F67" w:rsidP="00A023FA">
            <w:pPr>
              <w:rPr>
                <w:rStyle w:val="hljs-class"/>
              </w:rPr>
            </w:pPr>
            <w:r w:rsidRPr="00EE5F26">
              <w:rPr>
                <w:rStyle w:val="hljs-class"/>
              </w:rPr>
              <w:t>为什么一个生成Set，一个生成Collection？那是因为，key总是独一无二的，value允许重复。</w:t>
            </w:r>
          </w:p>
          <w:p w14:paraId="148F64F5" w14:textId="77777777" w:rsidR="003C4F67" w:rsidRPr="00EE5F26" w:rsidRDefault="003C4F67" w:rsidP="00A023FA">
            <w:pPr>
              <w:rPr>
                <w:rStyle w:val="hljs-class"/>
              </w:rPr>
            </w:pPr>
          </w:p>
          <w:p w14:paraId="5C20CA77" w14:textId="77777777" w:rsidR="003C4F67" w:rsidRPr="00EE5F26" w:rsidRDefault="003C4F67" w:rsidP="00A023FA">
            <w:pPr>
              <w:rPr>
                <w:rStyle w:val="hljs-class"/>
              </w:rPr>
            </w:pPr>
          </w:p>
          <w:p w14:paraId="710431A9" w14:textId="77777777" w:rsidR="003C4F67" w:rsidRPr="00172040" w:rsidRDefault="003C4F67" w:rsidP="00172040">
            <w:pPr>
              <w:pStyle w:val="2"/>
              <w:rPr>
                <w:rStyle w:val="hljs-class"/>
                <w:color w:val="FF0000"/>
              </w:rPr>
            </w:pPr>
            <w:r w:rsidRPr="00172040">
              <w:rPr>
                <w:rStyle w:val="hljs-class"/>
                <w:rFonts w:hint="eastAsia"/>
                <w:color w:val="FF0000"/>
              </w:rPr>
              <w:lastRenderedPageBreak/>
              <w:t xml:space="preserve">JNI </w:t>
            </w:r>
            <w:r w:rsidRPr="00172040">
              <w:rPr>
                <w:rStyle w:val="hljs-class"/>
                <w:rFonts w:hint="eastAsia"/>
                <w:color w:val="FF0000"/>
              </w:rPr>
              <w:t>实现</w:t>
            </w:r>
          </w:p>
          <w:p w14:paraId="48F218F4" w14:textId="77777777" w:rsidR="003C4F67" w:rsidRPr="00EE5F26" w:rsidRDefault="003C4F67" w:rsidP="00A023FA">
            <w:pPr>
              <w:widowControl/>
              <w:autoSpaceDE w:val="0"/>
              <w:autoSpaceDN w:val="0"/>
              <w:adjustRightInd w:val="0"/>
              <w:jc w:val="left"/>
              <w:rPr>
                <w:rStyle w:val="hljs-class"/>
              </w:rPr>
            </w:pPr>
            <w:r w:rsidRPr="00EE5F26">
              <w:rPr>
                <w:rStyle w:val="hljs-class"/>
              </w:rPr>
              <w:t>准备工作：下载NDK。</w:t>
            </w:r>
          </w:p>
          <w:p w14:paraId="0AB42C86" w14:textId="77777777" w:rsidR="003C4F67" w:rsidRPr="00EE5F26" w:rsidRDefault="003C4F67" w:rsidP="00A023FA">
            <w:pPr>
              <w:widowControl/>
              <w:autoSpaceDE w:val="0"/>
              <w:autoSpaceDN w:val="0"/>
              <w:adjustRightInd w:val="0"/>
              <w:jc w:val="left"/>
              <w:rPr>
                <w:rStyle w:val="hljs-class"/>
              </w:rPr>
            </w:pPr>
            <w:r w:rsidRPr="00EE5F26">
              <w:rPr>
                <w:rStyle w:val="hljs-class"/>
              </w:rPr>
              <w:t>简单的说，要用到C/C++，就要用NDK。直接百度搜索然后去官网下载就行，位置可以随便放。</w:t>
            </w:r>
          </w:p>
          <w:p w14:paraId="3D1CC907" w14:textId="77777777" w:rsidR="003C4F67" w:rsidRPr="00EE5F26" w:rsidRDefault="003C4F67" w:rsidP="00A023FA">
            <w:pPr>
              <w:widowControl/>
              <w:autoSpaceDE w:val="0"/>
              <w:autoSpaceDN w:val="0"/>
              <w:adjustRightInd w:val="0"/>
              <w:jc w:val="left"/>
              <w:rPr>
                <w:rStyle w:val="hljs-class"/>
              </w:rPr>
            </w:pPr>
            <w:r w:rsidRPr="00EE5F26">
              <w:rPr>
                <w:rStyle w:val="hljs-class"/>
              </w:rPr>
              <w:t> </w:t>
            </w:r>
          </w:p>
          <w:p w14:paraId="1458DBCD" w14:textId="77777777" w:rsidR="003C4F67" w:rsidRPr="00EE5F26" w:rsidRDefault="003C4F67" w:rsidP="00A023FA">
            <w:pPr>
              <w:widowControl/>
              <w:autoSpaceDE w:val="0"/>
              <w:autoSpaceDN w:val="0"/>
              <w:adjustRightInd w:val="0"/>
              <w:jc w:val="left"/>
              <w:rPr>
                <w:rStyle w:val="hljs-class"/>
              </w:rPr>
            </w:pPr>
            <w:r w:rsidRPr="00EE5F26">
              <w:rPr>
                <w:rStyle w:val="hljs-class"/>
              </w:rPr>
              <w:t>1、新建一个类，声明native方法。这个类是java与C/C++交互的中介，方法由java声明，由C/C++实现。</w:t>
            </w:r>
          </w:p>
          <w:p w14:paraId="2FF4FB2D" w14:textId="77777777" w:rsidR="003C4F67" w:rsidRPr="00EE5F26" w:rsidRDefault="003C4F67" w:rsidP="00A023FA">
            <w:pPr>
              <w:widowControl/>
              <w:autoSpaceDE w:val="0"/>
              <w:autoSpaceDN w:val="0"/>
              <w:adjustRightInd w:val="0"/>
              <w:jc w:val="left"/>
              <w:rPr>
                <w:rStyle w:val="hljs-class"/>
              </w:rPr>
            </w:pPr>
            <w:r w:rsidRPr="00EE5F26">
              <w:rPr>
                <w:rStyle w:val="hljs-class"/>
              </w:rPr>
              <w:t>不在Activity类里面写是为了避免编译时报错：找不到android.support.v7.app.AppCompatActivity</w:t>
            </w:r>
          </w:p>
          <w:p w14:paraId="6454AD8F" w14:textId="77777777" w:rsidR="003C4F67" w:rsidRPr="00EE5F26" w:rsidRDefault="003C4F67" w:rsidP="00A023FA">
            <w:pPr>
              <w:widowControl/>
              <w:autoSpaceDE w:val="0"/>
              <w:autoSpaceDN w:val="0"/>
              <w:adjustRightInd w:val="0"/>
              <w:jc w:val="left"/>
              <w:rPr>
                <w:rStyle w:val="hljs-class"/>
              </w:rPr>
            </w:pPr>
            <w:r w:rsidRPr="00EE5F26">
              <w:rPr>
                <w:rStyle w:val="hljs-class"/>
              </w:rPr>
              <w:t>public class myJNI {</w:t>
            </w:r>
          </w:p>
          <w:p w14:paraId="1F933A57" w14:textId="77777777" w:rsidR="003C4F67" w:rsidRPr="00EE5F26" w:rsidRDefault="003C4F67" w:rsidP="00A023FA">
            <w:pPr>
              <w:widowControl/>
              <w:autoSpaceDE w:val="0"/>
              <w:autoSpaceDN w:val="0"/>
              <w:adjustRightInd w:val="0"/>
              <w:jc w:val="left"/>
              <w:rPr>
                <w:rStyle w:val="hljs-class"/>
              </w:rPr>
            </w:pPr>
            <w:r w:rsidRPr="00EE5F26">
              <w:rPr>
                <w:rStyle w:val="hljs-class"/>
              </w:rPr>
              <w:t xml:space="preserve">　　//加载so库</w:t>
            </w:r>
          </w:p>
          <w:p w14:paraId="6E31EAF4" w14:textId="77777777" w:rsidR="003C4F67" w:rsidRPr="00EE5F26" w:rsidRDefault="003C4F67" w:rsidP="00A023FA">
            <w:pPr>
              <w:widowControl/>
              <w:autoSpaceDE w:val="0"/>
              <w:autoSpaceDN w:val="0"/>
              <w:adjustRightInd w:val="0"/>
              <w:jc w:val="left"/>
              <w:rPr>
                <w:rStyle w:val="hljs-class"/>
              </w:rPr>
            </w:pPr>
            <w:r w:rsidRPr="00EE5F26">
              <w:rPr>
                <w:rStyle w:val="hljs-class"/>
              </w:rPr>
              <w:t xml:space="preserve">    static {</w:t>
            </w:r>
          </w:p>
          <w:p w14:paraId="0C0F7A32" w14:textId="77777777" w:rsidR="003C4F67" w:rsidRPr="00EE5F26" w:rsidRDefault="003C4F67" w:rsidP="00A023FA">
            <w:pPr>
              <w:widowControl/>
              <w:autoSpaceDE w:val="0"/>
              <w:autoSpaceDN w:val="0"/>
              <w:adjustRightInd w:val="0"/>
              <w:jc w:val="left"/>
              <w:rPr>
                <w:rStyle w:val="hljs-class"/>
              </w:rPr>
            </w:pPr>
            <w:r w:rsidRPr="00EE5F26">
              <w:rPr>
                <w:rStyle w:val="hljs-class"/>
              </w:rPr>
              <w:t xml:space="preserve">        System.loadLibrary("JniTest");</w:t>
            </w:r>
          </w:p>
          <w:p w14:paraId="48CF84D7" w14:textId="77777777" w:rsidR="003C4F67" w:rsidRPr="00EE5F26" w:rsidRDefault="003C4F67" w:rsidP="00A023FA">
            <w:pPr>
              <w:widowControl/>
              <w:autoSpaceDE w:val="0"/>
              <w:autoSpaceDN w:val="0"/>
              <w:adjustRightInd w:val="0"/>
              <w:jc w:val="left"/>
              <w:rPr>
                <w:rStyle w:val="hljs-class"/>
              </w:rPr>
            </w:pPr>
            <w:r w:rsidRPr="00EE5F26">
              <w:rPr>
                <w:rStyle w:val="hljs-class"/>
              </w:rPr>
              <w:t xml:space="preserve">    }</w:t>
            </w:r>
          </w:p>
          <w:p w14:paraId="5C27FA2E" w14:textId="77777777" w:rsidR="003C4F67" w:rsidRPr="00EE5F26" w:rsidRDefault="003C4F67" w:rsidP="00A023FA">
            <w:pPr>
              <w:widowControl/>
              <w:autoSpaceDE w:val="0"/>
              <w:autoSpaceDN w:val="0"/>
              <w:adjustRightInd w:val="0"/>
              <w:jc w:val="left"/>
              <w:rPr>
                <w:rStyle w:val="hljs-class"/>
              </w:rPr>
            </w:pPr>
          </w:p>
          <w:p w14:paraId="04B59AE5" w14:textId="77777777" w:rsidR="003C4F67" w:rsidRPr="00EE5F26" w:rsidRDefault="003C4F67" w:rsidP="00A023FA">
            <w:pPr>
              <w:widowControl/>
              <w:autoSpaceDE w:val="0"/>
              <w:autoSpaceDN w:val="0"/>
              <w:adjustRightInd w:val="0"/>
              <w:jc w:val="left"/>
              <w:rPr>
                <w:rStyle w:val="hljs-class"/>
              </w:rPr>
            </w:pPr>
            <w:r w:rsidRPr="00EE5F26">
              <w:rPr>
                <w:rStyle w:val="hljs-class"/>
              </w:rPr>
              <w:t xml:space="preserve">　　//native方法</w:t>
            </w:r>
          </w:p>
          <w:p w14:paraId="4603F10C" w14:textId="77777777" w:rsidR="003C4F67" w:rsidRPr="00EE5F26" w:rsidRDefault="003C4F67" w:rsidP="00A023FA">
            <w:pPr>
              <w:widowControl/>
              <w:autoSpaceDE w:val="0"/>
              <w:autoSpaceDN w:val="0"/>
              <w:adjustRightInd w:val="0"/>
              <w:jc w:val="left"/>
              <w:rPr>
                <w:rStyle w:val="hljs-class"/>
              </w:rPr>
            </w:pPr>
            <w:r w:rsidRPr="00EE5F26">
              <w:rPr>
                <w:rStyle w:val="hljs-class"/>
              </w:rPr>
              <w:t xml:space="preserve">    public static native String sayHello();</w:t>
            </w:r>
          </w:p>
          <w:p w14:paraId="2043397F" w14:textId="77777777" w:rsidR="003C4F67" w:rsidRPr="00EE5F26" w:rsidRDefault="003C4F67" w:rsidP="00A023FA">
            <w:pPr>
              <w:widowControl/>
              <w:autoSpaceDE w:val="0"/>
              <w:autoSpaceDN w:val="0"/>
              <w:adjustRightInd w:val="0"/>
              <w:jc w:val="left"/>
              <w:rPr>
                <w:rStyle w:val="hljs-class"/>
              </w:rPr>
            </w:pPr>
            <w:r w:rsidRPr="00EE5F26">
              <w:rPr>
                <w:rStyle w:val="hljs-class"/>
              </w:rPr>
              <w:t>}</w:t>
            </w:r>
          </w:p>
          <w:p w14:paraId="4E017256" w14:textId="77777777" w:rsidR="003C4F67" w:rsidRPr="00EE5F26" w:rsidRDefault="003C4F67" w:rsidP="00A023FA">
            <w:pPr>
              <w:widowControl/>
              <w:autoSpaceDE w:val="0"/>
              <w:autoSpaceDN w:val="0"/>
              <w:adjustRightInd w:val="0"/>
              <w:jc w:val="left"/>
              <w:rPr>
                <w:rStyle w:val="hljs-class"/>
              </w:rPr>
            </w:pPr>
            <w:r w:rsidRPr="00EE5F26">
              <w:rPr>
                <w:rStyle w:val="hljs-class"/>
              </w:rPr>
              <w:t>2、打开android studio终端，使用javac编译上述文件，生成class文件。</w:t>
            </w:r>
          </w:p>
          <w:p w14:paraId="288C25BC" w14:textId="77777777" w:rsidR="003C4F67" w:rsidRPr="00EE5F26" w:rsidRDefault="003C4F67" w:rsidP="00A023FA">
            <w:pPr>
              <w:widowControl/>
              <w:autoSpaceDE w:val="0"/>
              <w:autoSpaceDN w:val="0"/>
              <w:adjustRightInd w:val="0"/>
              <w:jc w:val="left"/>
              <w:rPr>
                <w:rStyle w:val="hljs-class"/>
              </w:rPr>
            </w:pPr>
            <w:r w:rsidRPr="00EE5F26">
              <w:rPr>
                <w:rStyle w:val="hljs-class"/>
                <w:noProof/>
              </w:rPr>
              <w:lastRenderedPageBreak/>
              <w:drawing>
                <wp:inline distT="0" distB="0" distL="0" distR="0" wp14:anchorId="52793DCE" wp14:editId="1044E8DF">
                  <wp:extent cx="7442200" cy="668020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442200" cy="6680200"/>
                          </a:xfrm>
                          <a:prstGeom prst="rect">
                            <a:avLst/>
                          </a:prstGeom>
                          <a:noFill/>
                          <a:ln>
                            <a:noFill/>
                          </a:ln>
                        </pic:spPr>
                      </pic:pic>
                    </a:graphicData>
                  </a:graphic>
                </wp:inline>
              </w:drawing>
            </w:r>
          </w:p>
          <w:p w14:paraId="239064A1" w14:textId="77777777" w:rsidR="003C4F67" w:rsidRPr="00EE5F26" w:rsidRDefault="003C4F67" w:rsidP="00A023FA">
            <w:pPr>
              <w:widowControl/>
              <w:autoSpaceDE w:val="0"/>
              <w:autoSpaceDN w:val="0"/>
              <w:adjustRightInd w:val="0"/>
              <w:jc w:val="left"/>
              <w:rPr>
                <w:rStyle w:val="hljs-class"/>
              </w:rPr>
            </w:pPr>
            <w:r w:rsidRPr="00EE5F26">
              <w:rPr>
                <w:rStyle w:val="hljs-class"/>
              </w:rPr>
              <w:t> </w:t>
            </w:r>
          </w:p>
          <w:p w14:paraId="75714B54" w14:textId="77777777" w:rsidR="003C4F67" w:rsidRPr="00EE5F26" w:rsidRDefault="003C4F67" w:rsidP="00A023FA">
            <w:pPr>
              <w:widowControl/>
              <w:autoSpaceDE w:val="0"/>
              <w:autoSpaceDN w:val="0"/>
              <w:adjustRightInd w:val="0"/>
              <w:jc w:val="left"/>
              <w:rPr>
                <w:rStyle w:val="hljs-class"/>
              </w:rPr>
            </w:pPr>
            <w:r w:rsidRPr="00EE5F26">
              <w:rPr>
                <w:rStyle w:val="hljs-class"/>
              </w:rPr>
              <w:t>命令：</w:t>
            </w:r>
          </w:p>
          <w:p w14:paraId="1663C35D" w14:textId="77777777" w:rsidR="003C4F67" w:rsidRPr="00EE5F26" w:rsidRDefault="003C4F67" w:rsidP="00A023FA">
            <w:pPr>
              <w:widowControl/>
              <w:autoSpaceDE w:val="0"/>
              <w:autoSpaceDN w:val="0"/>
              <w:adjustRightInd w:val="0"/>
              <w:jc w:val="left"/>
              <w:rPr>
                <w:rStyle w:val="hljs-class"/>
              </w:rPr>
            </w:pPr>
            <w:r w:rsidRPr="00EE5F26">
              <w:rPr>
                <w:rStyle w:val="hljs-class"/>
              </w:rPr>
              <w:t>D:\AndroidStudioProject\testJNI\app\src\main\java\com\example\binbin\testjni&gt;javac myJNI.java</w:t>
            </w:r>
          </w:p>
          <w:p w14:paraId="0C4A855B" w14:textId="77777777" w:rsidR="003C4F67" w:rsidRPr="00EE5F26" w:rsidRDefault="003C4F67" w:rsidP="00A023FA">
            <w:pPr>
              <w:widowControl/>
              <w:autoSpaceDE w:val="0"/>
              <w:autoSpaceDN w:val="0"/>
              <w:adjustRightInd w:val="0"/>
              <w:jc w:val="left"/>
              <w:rPr>
                <w:rStyle w:val="hljs-class"/>
              </w:rPr>
            </w:pPr>
            <w:r w:rsidRPr="00EE5F26">
              <w:rPr>
                <w:rStyle w:val="hljs-class"/>
              </w:rPr>
              <w:t> </w:t>
            </w:r>
          </w:p>
          <w:p w14:paraId="21EA9AE0" w14:textId="77777777" w:rsidR="003C4F67" w:rsidRPr="00EE5F26" w:rsidRDefault="003C4F67" w:rsidP="00A023FA">
            <w:pPr>
              <w:widowControl/>
              <w:autoSpaceDE w:val="0"/>
              <w:autoSpaceDN w:val="0"/>
              <w:adjustRightInd w:val="0"/>
              <w:jc w:val="left"/>
              <w:rPr>
                <w:rStyle w:val="hljs-class"/>
              </w:rPr>
            </w:pPr>
            <w:r w:rsidRPr="00EE5F26">
              <w:rPr>
                <w:rStyle w:val="hljs-class"/>
              </w:rPr>
              <w:t>3、确认自己类的包名！然后在上一级的位置使用javah生成.h头文件</w:t>
            </w:r>
          </w:p>
          <w:p w14:paraId="40443A4C" w14:textId="77777777" w:rsidR="003C4F67" w:rsidRPr="00EE5F26" w:rsidRDefault="003C4F67" w:rsidP="00A023FA">
            <w:pPr>
              <w:widowControl/>
              <w:autoSpaceDE w:val="0"/>
              <w:autoSpaceDN w:val="0"/>
              <w:adjustRightInd w:val="0"/>
              <w:jc w:val="left"/>
              <w:rPr>
                <w:rStyle w:val="hljs-class"/>
              </w:rPr>
            </w:pPr>
            <w:r w:rsidRPr="00EE5F26">
              <w:rPr>
                <w:rStyle w:val="hljs-class"/>
              </w:rPr>
              <w:t>一定要在上一级哦，不然不会报错：找不到xxx类</w:t>
            </w:r>
          </w:p>
          <w:p w14:paraId="147D54EC" w14:textId="77777777" w:rsidR="003C4F67" w:rsidRPr="00EE5F26" w:rsidRDefault="003C4F67" w:rsidP="00A023FA">
            <w:pPr>
              <w:widowControl/>
              <w:autoSpaceDE w:val="0"/>
              <w:autoSpaceDN w:val="0"/>
              <w:adjustRightInd w:val="0"/>
              <w:jc w:val="left"/>
              <w:rPr>
                <w:rStyle w:val="hljs-class"/>
              </w:rPr>
            </w:pPr>
            <w:r w:rsidRPr="00EE5F26">
              <w:rPr>
                <w:rStyle w:val="hljs-class"/>
              </w:rPr>
              <w:t> </w:t>
            </w:r>
          </w:p>
          <w:p w14:paraId="272F9703" w14:textId="77777777" w:rsidR="003C4F67" w:rsidRPr="00EE5F26" w:rsidRDefault="003C4F67" w:rsidP="00A023FA">
            <w:pPr>
              <w:widowControl/>
              <w:autoSpaceDE w:val="0"/>
              <w:autoSpaceDN w:val="0"/>
              <w:adjustRightInd w:val="0"/>
              <w:jc w:val="left"/>
              <w:rPr>
                <w:rStyle w:val="hljs-class"/>
              </w:rPr>
            </w:pPr>
            <w:r w:rsidRPr="00EE5F26">
              <w:rPr>
                <w:rStyle w:val="hljs-class"/>
              </w:rPr>
              <w:lastRenderedPageBreak/>
              <w:t>比如我的myJNI.class在</w:t>
            </w:r>
          </w:p>
          <w:p w14:paraId="67C1072F" w14:textId="77777777" w:rsidR="003C4F67" w:rsidRPr="00EE5F26" w:rsidRDefault="003C4F67" w:rsidP="00A023FA">
            <w:pPr>
              <w:widowControl/>
              <w:autoSpaceDE w:val="0"/>
              <w:autoSpaceDN w:val="0"/>
              <w:adjustRightInd w:val="0"/>
              <w:jc w:val="left"/>
              <w:rPr>
                <w:rStyle w:val="hljs-class"/>
              </w:rPr>
            </w:pPr>
            <w:r w:rsidRPr="00EE5F26">
              <w:rPr>
                <w:rStyle w:val="hljs-class"/>
              </w:rPr>
              <w:t>D:\AndroidStudioProject\testJNI\app\src\main\java\com\example\binbin\testjni</w:t>
            </w:r>
          </w:p>
          <w:p w14:paraId="733D7FA5" w14:textId="77777777" w:rsidR="003C4F67" w:rsidRPr="00EE5F26" w:rsidRDefault="003C4F67" w:rsidP="00A023FA">
            <w:pPr>
              <w:widowControl/>
              <w:autoSpaceDE w:val="0"/>
              <w:autoSpaceDN w:val="0"/>
              <w:adjustRightInd w:val="0"/>
              <w:jc w:val="left"/>
              <w:rPr>
                <w:rStyle w:val="hljs-class"/>
              </w:rPr>
            </w:pPr>
            <w:r w:rsidRPr="00EE5F26">
              <w:rPr>
                <w:rStyle w:val="hljs-class"/>
              </w:rPr>
              <w:t>我的包名是：</w:t>
            </w:r>
          </w:p>
          <w:p w14:paraId="1956DA86" w14:textId="77777777" w:rsidR="003C4F67" w:rsidRPr="00EE5F26" w:rsidRDefault="003C4F67" w:rsidP="00A023FA">
            <w:pPr>
              <w:widowControl/>
              <w:autoSpaceDE w:val="0"/>
              <w:autoSpaceDN w:val="0"/>
              <w:adjustRightInd w:val="0"/>
              <w:jc w:val="left"/>
              <w:rPr>
                <w:rStyle w:val="hljs-class"/>
              </w:rPr>
            </w:pPr>
            <w:r w:rsidRPr="00EE5F26">
              <w:rPr>
                <w:rStyle w:val="hljs-class"/>
              </w:rPr>
              <w:t>package com.example.binbin.testjni;</w:t>
            </w:r>
          </w:p>
          <w:p w14:paraId="340A0AA4" w14:textId="77777777" w:rsidR="003C4F67" w:rsidRPr="00EE5F26" w:rsidRDefault="003C4F67" w:rsidP="00A023FA">
            <w:pPr>
              <w:widowControl/>
              <w:autoSpaceDE w:val="0"/>
              <w:autoSpaceDN w:val="0"/>
              <w:adjustRightInd w:val="0"/>
              <w:jc w:val="left"/>
              <w:rPr>
                <w:rStyle w:val="hljs-class"/>
              </w:rPr>
            </w:pPr>
            <w:r w:rsidRPr="00EE5F26">
              <w:rPr>
                <w:rStyle w:val="hljs-class"/>
              </w:rPr>
              <w:t>所以我的javah命令应该这么写:</w:t>
            </w:r>
          </w:p>
          <w:p w14:paraId="004705C1" w14:textId="77777777" w:rsidR="003C4F67" w:rsidRPr="00EE5F26" w:rsidRDefault="003C4F67" w:rsidP="00A023FA">
            <w:pPr>
              <w:widowControl/>
              <w:autoSpaceDE w:val="0"/>
              <w:autoSpaceDN w:val="0"/>
              <w:adjustRightInd w:val="0"/>
              <w:jc w:val="left"/>
              <w:rPr>
                <w:rStyle w:val="hljs-class"/>
              </w:rPr>
            </w:pPr>
            <w:r w:rsidRPr="00EE5F26">
              <w:rPr>
                <w:rStyle w:val="hljs-class"/>
              </w:rPr>
              <w:t>D:\AndroidStudioProject\testJNI\app\src\main\java&gt;javah -jni com.example.binbin.testjni.myJNI</w:t>
            </w:r>
          </w:p>
          <w:p w14:paraId="3FB47E3A" w14:textId="77777777" w:rsidR="003C4F67" w:rsidRPr="00EE5F26" w:rsidRDefault="003C4F67" w:rsidP="00A023FA">
            <w:pPr>
              <w:widowControl/>
              <w:autoSpaceDE w:val="0"/>
              <w:autoSpaceDN w:val="0"/>
              <w:adjustRightInd w:val="0"/>
              <w:jc w:val="left"/>
              <w:rPr>
                <w:rStyle w:val="hljs-class"/>
              </w:rPr>
            </w:pPr>
            <w:r w:rsidRPr="00EE5F26">
              <w:rPr>
                <w:rStyle w:val="hljs-class"/>
              </w:rPr>
              <w:t> </w:t>
            </w:r>
          </w:p>
          <w:p w14:paraId="0A5B4AFF" w14:textId="77777777" w:rsidR="003C4F67" w:rsidRPr="00EE5F26" w:rsidRDefault="003C4F67" w:rsidP="00A023FA">
            <w:pPr>
              <w:widowControl/>
              <w:autoSpaceDE w:val="0"/>
              <w:autoSpaceDN w:val="0"/>
              <w:adjustRightInd w:val="0"/>
              <w:jc w:val="left"/>
              <w:rPr>
                <w:rStyle w:val="hljs-class"/>
              </w:rPr>
            </w:pPr>
            <w:r w:rsidRPr="00EE5F26">
              <w:rPr>
                <w:rStyle w:val="hljs-class"/>
                <w:noProof/>
              </w:rPr>
              <w:lastRenderedPageBreak/>
              <w:drawing>
                <wp:inline distT="0" distB="0" distL="0" distR="0" wp14:anchorId="3EA66F1B" wp14:editId="12012C36">
                  <wp:extent cx="11303000" cy="6951345"/>
                  <wp:effectExtent l="0" t="0" r="0" b="825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303000" cy="6951345"/>
                          </a:xfrm>
                          <a:prstGeom prst="rect">
                            <a:avLst/>
                          </a:prstGeom>
                          <a:noFill/>
                          <a:ln>
                            <a:noFill/>
                          </a:ln>
                        </pic:spPr>
                      </pic:pic>
                    </a:graphicData>
                  </a:graphic>
                </wp:inline>
              </w:drawing>
            </w:r>
          </w:p>
          <w:p w14:paraId="6B58C4EB" w14:textId="77777777" w:rsidR="003C4F67" w:rsidRPr="00EE5F26" w:rsidRDefault="003C4F67" w:rsidP="00A023FA">
            <w:pPr>
              <w:widowControl/>
              <w:autoSpaceDE w:val="0"/>
              <w:autoSpaceDN w:val="0"/>
              <w:adjustRightInd w:val="0"/>
              <w:jc w:val="left"/>
              <w:rPr>
                <w:rStyle w:val="hljs-class"/>
              </w:rPr>
            </w:pPr>
            <w:r w:rsidRPr="00EE5F26">
              <w:rPr>
                <w:rStyle w:val="hljs-class"/>
              </w:rPr>
              <w:t>然后就能看到生成了一个h文件。</w:t>
            </w:r>
          </w:p>
          <w:p w14:paraId="4787529F" w14:textId="77777777" w:rsidR="003C4F67" w:rsidRPr="00EE5F26" w:rsidRDefault="003C4F67" w:rsidP="00A023FA">
            <w:pPr>
              <w:widowControl/>
              <w:autoSpaceDE w:val="0"/>
              <w:autoSpaceDN w:val="0"/>
              <w:adjustRightInd w:val="0"/>
              <w:jc w:val="left"/>
              <w:rPr>
                <w:rStyle w:val="hljs-class"/>
              </w:rPr>
            </w:pPr>
            <w:r w:rsidRPr="00EE5F26">
              <w:rPr>
                <w:rStyle w:val="hljs-class"/>
              </w:rPr>
              <w:t> </w:t>
            </w:r>
          </w:p>
          <w:p w14:paraId="2D79834A" w14:textId="77777777" w:rsidR="003C4F67" w:rsidRPr="00EE5F26" w:rsidRDefault="003C4F67" w:rsidP="00A023FA">
            <w:pPr>
              <w:widowControl/>
              <w:autoSpaceDE w:val="0"/>
              <w:autoSpaceDN w:val="0"/>
              <w:adjustRightInd w:val="0"/>
              <w:jc w:val="left"/>
              <w:rPr>
                <w:rStyle w:val="hljs-class"/>
              </w:rPr>
            </w:pPr>
            <w:r w:rsidRPr="00EE5F26">
              <w:rPr>
                <w:rStyle w:val="hljs-class"/>
              </w:rPr>
              <w:t>4、新建一个jni文件夹，新建main.c，把.h里面的内容复制进去，并实现里面的函数。</w:t>
            </w:r>
          </w:p>
          <w:p w14:paraId="29AE8C72" w14:textId="77777777" w:rsidR="003C4F67" w:rsidRPr="00EE5F26" w:rsidRDefault="003C4F67" w:rsidP="00A023FA">
            <w:pPr>
              <w:widowControl/>
              <w:autoSpaceDE w:val="0"/>
              <w:autoSpaceDN w:val="0"/>
              <w:adjustRightInd w:val="0"/>
              <w:jc w:val="left"/>
              <w:rPr>
                <w:rStyle w:val="hljs-class"/>
              </w:rPr>
            </w:pPr>
            <w:r w:rsidRPr="00EE5F26">
              <w:rPr>
                <w:rStyle w:val="hljs-class"/>
              </w:rPr>
              <w:t>生成的h文件</w:t>
            </w:r>
          </w:p>
          <w:p w14:paraId="284EADBC" w14:textId="77777777" w:rsidR="003C4F67" w:rsidRPr="00EE5F26" w:rsidRDefault="003C4F67" w:rsidP="00A023FA">
            <w:pPr>
              <w:widowControl/>
              <w:autoSpaceDE w:val="0"/>
              <w:autoSpaceDN w:val="0"/>
              <w:adjustRightInd w:val="0"/>
              <w:jc w:val="left"/>
              <w:rPr>
                <w:rStyle w:val="hljs-class"/>
              </w:rPr>
            </w:pPr>
            <w:r w:rsidRPr="00EE5F26">
              <w:rPr>
                <w:rStyle w:val="hljs-class"/>
              </w:rPr>
              <w:t>/* DO NOT EDIT THIS FILE - it is machine generated */</w:t>
            </w:r>
          </w:p>
          <w:p w14:paraId="6D6BC13D" w14:textId="77777777" w:rsidR="003C4F67" w:rsidRPr="00EE5F26" w:rsidRDefault="003C4F67" w:rsidP="00A023FA">
            <w:pPr>
              <w:widowControl/>
              <w:autoSpaceDE w:val="0"/>
              <w:autoSpaceDN w:val="0"/>
              <w:adjustRightInd w:val="0"/>
              <w:jc w:val="left"/>
              <w:rPr>
                <w:rStyle w:val="hljs-class"/>
              </w:rPr>
            </w:pPr>
            <w:r w:rsidRPr="00EE5F26">
              <w:rPr>
                <w:rStyle w:val="hljs-class"/>
              </w:rPr>
              <w:t>#include &lt;jni.h&gt;</w:t>
            </w:r>
          </w:p>
          <w:p w14:paraId="59E126FD" w14:textId="77777777" w:rsidR="003C4F67" w:rsidRPr="00EE5F26" w:rsidRDefault="003C4F67" w:rsidP="00A023FA">
            <w:pPr>
              <w:widowControl/>
              <w:autoSpaceDE w:val="0"/>
              <w:autoSpaceDN w:val="0"/>
              <w:adjustRightInd w:val="0"/>
              <w:jc w:val="left"/>
              <w:rPr>
                <w:rStyle w:val="hljs-class"/>
              </w:rPr>
            </w:pPr>
            <w:r w:rsidRPr="00EE5F26">
              <w:rPr>
                <w:rStyle w:val="hljs-class"/>
              </w:rPr>
              <w:lastRenderedPageBreak/>
              <w:t>/* Header for class com_example_binbin_testjni_myJNI */</w:t>
            </w:r>
          </w:p>
          <w:p w14:paraId="2DA18C0E" w14:textId="77777777" w:rsidR="003C4F67" w:rsidRPr="00EE5F26" w:rsidRDefault="003C4F67" w:rsidP="00A023FA">
            <w:pPr>
              <w:widowControl/>
              <w:autoSpaceDE w:val="0"/>
              <w:autoSpaceDN w:val="0"/>
              <w:adjustRightInd w:val="0"/>
              <w:jc w:val="left"/>
              <w:rPr>
                <w:rStyle w:val="hljs-class"/>
              </w:rPr>
            </w:pPr>
          </w:p>
          <w:p w14:paraId="2986CE41" w14:textId="77777777" w:rsidR="003C4F67" w:rsidRPr="00EE5F26" w:rsidRDefault="003C4F67" w:rsidP="00A023FA">
            <w:pPr>
              <w:widowControl/>
              <w:autoSpaceDE w:val="0"/>
              <w:autoSpaceDN w:val="0"/>
              <w:adjustRightInd w:val="0"/>
              <w:jc w:val="left"/>
              <w:rPr>
                <w:rStyle w:val="hljs-class"/>
              </w:rPr>
            </w:pPr>
            <w:r w:rsidRPr="00EE5F26">
              <w:rPr>
                <w:rStyle w:val="hljs-class"/>
              </w:rPr>
              <w:t>#ifndef _Included_com_example_binbin_testjni_myJNI</w:t>
            </w:r>
          </w:p>
          <w:p w14:paraId="33A34CEF" w14:textId="77777777" w:rsidR="003C4F67" w:rsidRPr="00EE5F26" w:rsidRDefault="003C4F67" w:rsidP="00A023FA">
            <w:pPr>
              <w:widowControl/>
              <w:autoSpaceDE w:val="0"/>
              <w:autoSpaceDN w:val="0"/>
              <w:adjustRightInd w:val="0"/>
              <w:jc w:val="left"/>
              <w:rPr>
                <w:rStyle w:val="hljs-class"/>
              </w:rPr>
            </w:pPr>
            <w:r w:rsidRPr="00EE5F26">
              <w:rPr>
                <w:rStyle w:val="hljs-class"/>
              </w:rPr>
              <w:t>#define _Included_com_example_binbin_testjni_myJNI</w:t>
            </w:r>
          </w:p>
          <w:p w14:paraId="1ACB44F1" w14:textId="77777777" w:rsidR="003C4F67" w:rsidRPr="00EE5F26" w:rsidRDefault="003C4F67" w:rsidP="00A023FA">
            <w:pPr>
              <w:widowControl/>
              <w:autoSpaceDE w:val="0"/>
              <w:autoSpaceDN w:val="0"/>
              <w:adjustRightInd w:val="0"/>
              <w:jc w:val="left"/>
              <w:rPr>
                <w:rStyle w:val="hljs-class"/>
              </w:rPr>
            </w:pPr>
            <w:r w:rsidRPr="00EE5F26">
              <w:rPr>
                <w:rStyle w:val="hljs-class"/>
              </w:rPr>
              <w:t>#ifdef __cplusplus</w:t>
            </w:r>
          </w:p>
          <w:p w14:paraId="03209C68" w14:textId="77777777" w:rsidR="003C4F67" w:rsidRPr="00EE5F26" w:rsidRDefault="003C4F67" w:rsidP="00A023FA">
            <w:pPr>
              <w:widowControl/>
              <w:autoSpaceDE w:val="0"/>
              <w:autoSpaceDN w:val="0"/>
              <w:adjustRightInd w:val="0"/>
              <w:jc w:val="left"/>
              <w:rPr>
                <w:rStyle w:val="hljs-class"/>
              </w:rPr>
            </w:pPr>
            <w:r w:rsidRPr="00EE5F26">
              <w:rPr>
                <w:rStyle w:val="hljs-class"/>
              </w:rPr>
              <w:t>extern "C" {</w:t>
            </w:r>
          </w:p>
          <w:p w14:paraId="151D06DE" w14:textId="77777777" w:rsidR="003C4F67" w:rsidRPr="00EE5F26" w:rsidRDefault="003C4F67" w:rsidP="00A023FA">
            <w:pPr>
              <w:widowControl/>
              <w:autoSpaceDE w:val="0"/>
              <w:autoSpaceDN w:val="0"/>
              <w:adjustRightInd w:val="0"/>
              <w:jc w:val="left"/>
              <w:rPr>
                <w:rStyle w:val="hljs-class"/>
              </w:rPr>
            </w:pPr>
            <w:r w:rsidRPr="00EE5F26">
              <w:rPr>
                <w:rStyle w:val="hljs-class"/>
              </w:rPr>
              <w:t>#endif</w:t>
            </w:r>
          </w:p>
          <w:p w14:paraId="159D3843" w14:textId="77777777" w:rsidR="003C4F67" w:rsidRPr="00EE5F26" w:rsidRDefault="003C4F67" w:rsidP="00A023FA">
            <w:pPr>
              <w:widowControl/>
              <w:autoSpaceDE w:val="0"/>
              <w:autoSpaceDN w:val="0"/>
              <w:adjustRightInd w:val="0"/>
              <w:jc w:val="left"/>
              <w:rPr>
                <w:rStyle w:val="hljs-class"/>
              </w:rPr>
            </w:pPr>
            <w:r w:rsidRPr="00EE5F26">
              <w:rPr>
                <w:rStyle w:val="hljs-class"/>
              </w:rPr>
              <w:t>/*</w:t>
            </w:r>
          </w:p>
          <w:p w14:paraId="4B842301" w14:textId="77777777" w:rsidR="003C4F67" w:rsidRPr="00EE5F26" w:rsidRDefault="003C4F67" w:rsidP="00A023FA">
            <w:pPr>
              <w:widowControl/>
              <w:autoSpaceDE w:val="0"/>
              <w:autoSpaceDN w:val="0"/>
              <w:adjustRightInd w:val="0"/>
              <w:jc w:val="left"/>
              <w:rPr>
                <w:rStyle w:val="hljs-class"/>
              </w:rPr>
            </w:pPr>
            <w:r w:rsidRPr="00EE5F26">
              <w:rPr>
                <w:rStyle w:val="hljs-class"/>
              </w:rPr>
              <w:t xml:space="preserve"> * Class:     com_example_binbin_testjni_myJNI</w:t>
            </w:r>
          </w:p>
          <w:p w14:paraId="273FADD7" w14:textId="77777777" w:rsidR="003C4F67" w:rsidRPr="00EE5F26" w:rsidRDefault="003C4F67" w:rsidP="00A023FA">
            <w:pPr>
              <w:widowControl/>
              <w:autoSpaceDE w:val="0"/>
              <w:autoSpaceDN w:val="0"/>
              <w:adjustRightInd w:val="0"/>
              <w:jc w:val="left"/>
              <w:rPr>
                <w:rStyle w:val="hljs-class"/>
              </w:rPr>
            </w:pPr>
            <w:r w:rsidRPr="00EE5F26">
              <w:rPr>
                <w:rStyle w:val="hljs-class"/>
              </w:rPr>
              <w:t xml:space="preserve"> * Method:    sayHello</w:t>
            </w:r>
          </w:p>
          <w:p w14:paraId="50FCC7BA" w14:textId="77777777" w:rsidR="003C4F67" w:rsidRPr="00EE5F26" w:rsidRDefault="003C4F67" w:rsidP="00A023FA">
            <w:pPr>
              <w:widowControl/>
              <w:autoSpaceDE w:val="0"/>
              <w:autoSpaceDN w:val="0"/>
              <w:adjustRightInd w:val="0"/>
              <w:jc w:val="left"/>
              <w:rPr>
                <w:rStyle w:val="hljs-class"/>
              </w:rPr>
            </w:pPr>
            <w:r w:rsidRPr="00EE5F26">
              <w:rPr>
                <w:rStyle w:val="hljs-class"/>
              </w:rPr>
              <w:t xml:space="preserve"> * Signature: ()Ljava/lang/String;</w:t>
            </w:r>
          </w:p>
          <w:p w14:paraId="0C87145F" w14:textId="77777777" w:rsidR="003C4F67" w:rsidRPr="00EE5F26" w:rsidRDefault="003C4F67" w:rsidP="00A023FA">
            <w:pPr>
              <w:widowControl/>
              <w:autoSpaceDE w:val="0"/>
              <w:autoSpaceDN w:val="0"/>
              <w:adjustRightInd w:val="0"/>
              <w:jc w:val="left"/>
              <w:rPr>
                <w:rStyle w:val="hljs-class"/>
              </w:rPr>
            </w:pPr>
            <w:r w:rsidRPr="00EE5F26">
              <w:rPr>
                <w:rStyle w:val="hljs-class"/>
              </w:rPr>
              <w:t xml:space="preserve"> */</w:t>
            </w:r>
          </w:p>
          <w:p w14:paraId="35254645" w14:textId="77777777" w:rsidR="003C4F67" w:rsidRPr="00EE5F26" w:rsidRDefault="003C4F67" w:rsidP="00A023FA">
            <w:pPr>
              <w:widowControl/>
              <w:autoSpaceDE w:val="0"/>
              <w:autoSpaceDN w:val="0"/>
              <w:adjustRightInd w:val="0"/>
              <w:jc w:val="left"/>
              <w:rPr>
                <w:rStyle w:val="hljs-class"/>
              </w:rPr>
            </w:pPr>
            <w:r w:rsidRPr="00EE5F26">
              <w:rPr>
                <w:rStyle w:val="hljs-class"/>
              </w:rPr>
              <w:t>JNIEXPORT jstring JNICALL Java_com_example_binbin_testjni_myJNI_sayHello</w:t>
            </w:r>
          </w:p>
          <w:p w14:paraId="7205A306" w14:textId="77777777" w:rsidR="003C4F67" w:rsidRPr="00EE5F26" w:rsidRDefault="003C4F67" w:rsidP="00A023FA">
            <w:pPr>
              <w:widowControl/>
              <w:autoSpaceDE w:val="0"/>
              <w:autoSpaceDN w:val="0"/>
              <w:adjustRightInd w:val="0"/>
              <w:jc w:val="left"/>
              <w:rPr>
                <w:rStyle w:val="hljs-class"/>
              </w:rPr>
            </w:pPr>
            <w:r w:rsidRPr="00EE5F26">
              <w:rPr>
                <w:rStyle w:val="hljs-class"/>
              </w:rPr>
              <w:t xml:space="preserve">        (JNIEnv *, jclass);</w:t>
            </w:r>
          </w:p>
          <w:p w14:paraId="5D4C14D7" w14:textId="77777777" w:rsidR="003C4F67" w:rsidRPr="00EE5F26" w:rsidRDefault="003C4F67" w:rsidP="00A023FA">
            <w:pPr>
              <w:widowControl/>
              <w:autoSpaceDE w:val="0"/>
              <w:autoSpaceDN w:val="0"/>
              <w:adjustRightInd w:val="0"/>
              <w:jc w:val="left"/>
              <w:rPr>
                <w:rStyle w:val="hljs-class"/>
              </w:rPr>
            </w:pPr>
          </w:p>
          <w:p w14:paraId="4AC85917" w14:textId="77777777" w:rsidR="003C4F67" w:rsidRPr="00EE5F26" w:rsidRDefault="003C4F67" w:rsidP="00A023FA">
            <w:pPr>
              <w:widowControl/>
              <w:autoSpaceDE w:val="0"/>
              <w:autoSpaceDN w:val="0"/>
              <w:adjustRightInd w:val="0"/>
              <w:jc w:val="left"/>
              <w:rPr>
                <w:rStyle w:val="hljs-class"/>
              </w:rPr>
            </w:pPr>
            <w:r w:rsidRPr="00EE5F26">
              <w:rPr>
                <w:rStyle w:val="hljs-class"/>
              </w:rPr>
              <w:t>#ifdef __cplusplus</w:t>
            </w:r>
          </w:p>
          <w:p w14:paraId="030EB129" w14:textId="77777777" w:rsidR="003C4F67" w:rsidRPr="00EE5F26" w:rsidRDefault="003C4F67" w:rsidP="00A023FA">
            <w:pPr>
              <w:widowControl/>
              <w:autoSpaceDE w:val="0"/>
              <w:autoSpaceDN w:val="0"/>
              <w:adjustRightInd w:val="0"/>
              <w:jc w:val="left"/>
              <w:rPr>
                <w:rStyle w:val="hljs-class"/>
              </w:rPr>
            </w:pPr>
            <w:r w:rsidRPr="00EE5F26">
              <w:rPr>
                <w:rStyle w:val="hljs-class"/>
              </w:rPr>
              <w:t>}</w:t>
            </w:r>
          </w:p>
          <w:p w14:paraId="65AF114A" w14:textId="77777777" w:rsidR="003C4F67" w:rsidRPr="00EE5F26" w:rsidRDefault="003C4F67" w:rsidP="00A023FA">
            <w:pPr>
              <w:widowControl/>
              <w:autoSpaceDE w:val="0"/>
              <w:autoSpaceDN w:val="0"/>
              <w:adjustRightInd w:val="0"/>
              <w:jc w:val="left"/>
              <w:rPr>
                <w:rStyle w:val="hljs-class"/>
              </w:rPr>
            </w:pPr>
            <w:r w:rsidRPr="00EE5F26">
              <w:rPr>
                <w:rStyle w:val="hljs-class"/>
              </w:rPr>
              <w:t>#endif</w:t>
            </w:r>
          </w:p>
          <w:p w14:paraId="083721D9" w14:textId="77777777" w:rsidR="003C4F67" w:rsidRPr="00EE5F26" w:rsidRDefault="003C4F67" w:rsidP="00A023FA">
            <w:pPr>
              <w:widowControl/>
              <w:autoSpaceDE w:val="0"/>
              <w:autoSpaceDN w:val="0"/>
              <w:adjustRightInd w:val="0"/>
              <w:jc w:val="left"/>
              <w:rPr>
                <w:rStyle w:val="hljs-class"/>
              </w:rPr>
            </w:pPr>
            <w:r w:rsidRPr="00EE5F26">
              <w:rPr>
                <w:rStyle w:val="hljs-class"/>
              </w:rPr>
              <w:t>#endif</w:t>
            </w:r>
          </w:p>
          <w:p w14:paraId="461A43C5" w14:textId="77777777" w:rsidR="003C4F67" w:rsidRPr="00EE5F26" w:rsidRDefault="003C4F67" w:rsidP="00A023FA">
            <w:pPr>
              <w:widowControl/>
              <w:autoSpaceDE w:val="0"/>
              <w:autoSpaceDN w:val="0"/>
              <w:adjustRightInd w:val="0"/>
              <w:jc w:val="left"/>
              <w:rPr>
                <w:rStyle w:val="hljs-class"/>
              </w:rPr>
            </w:pPr>
            <w:r w:rsidRPr="00EE5F26">
              <w:rPr>
                <w:rStyle w:val="hljs-class"/>
              </w:rPr>
              <w:t>拷贝修改后的main.c</w:t>
            </w:r>
          </w:p>
          <w:p w14:paraId="78A6B068" w14:textId="77777777" w:rsidR="003C4F67" w:rsidRPr="00EE5F26" w:rsidRDefault="003C4F67" w:rsidP="00A023FA">
            <w:pPr>
              <w:widowControl/>
              <w:autoSpaceDE w:val="0"/>
              <w:autoSpaceDN w:val="0"/>
              <w:adjustRightInd w:val="0"/>
              <w:jc w:val="left"/>
              <w:rPr>
                <w:rStyle w:val="hljs-class"/>
              </w:rPr>
            </w:pPr>
            <w:r w:rsidRPr="00EE5F26">
              <w:rPr>
                <w:rStyle w:val="hljs-class"/>
              </w:rPr>
              <w:t>/* DO NOT EDIT THIS FILE - it is machine generated */</w:t>
            </w:r>
          </w:p>
          <w:p w14:paraId="2DCA8FCD" w14:textId="77777777" w:rsidR="003C4F67" w:rsidRPr="00EE5F26" w:rsidRDefault="003C4F67" w:rsidP="00A023FA">
            <w:pPr>
              <w:widowControl/>
              <w:autoSpaceDE w:val="0"/>
              <w:autoSpaceDN w:val="0"/>
              <w:adjustRightInd w:val="0"/>
              <w:jc w:val="left"/>
              <w:rPr>
                <w:rStyle w:val="hljs-class"/>
              </w:rPr>
            </w:pPr>
            <w:r w:rsidRPr="00EE5F26">
              <w:rPr>
                <w:rStyle w:val="hljs-class"/>
              </w:rPr>
              <w:t>#include &lt;jni.h&gt;</w:t>
            </w:r>
          </w:p>
          <w:p w14:paraId="4EFB756D" w14:textId="77777777" w:rsidR="003C4F67" w:rsidRPr="00EE5F26" w:rsidRDefault="003C4F67" w:rsidP="00A023FA">
            <w:pPr>
              <w:widowControl/>
              <w:autoSpaceDE w:val="0"/>
              <w:autoSpaceDN w:val="0"/>
              <w:adjustRightInd w:val="0"/>
              <w:jc w:val="left"/>
              <w:rPr>
                <w:rStyle w:val="hljs-class"/>
              </w:rPr>
            </w:pPr>
            <w:r w:rsidRPr="00EE5F26">
              <w:rPr>
                <w:rStyle w:val="hljs-class"/>
              </w:rPr>
              <w:t>/* Header for class com_example_binbin_testjni_myJNI */</w:t>
            </w:r>
          </w:p>
          <w:p w14:paraId="1FD4BB27" w14:textId="77777777" w:rsidR="003C4F67" w:rsidRPr="00EE5F26" w:rsidRDefault="003C4F67" w:rsidP="00A023FA">
            <w:pPr>
              <w:widowControl/>
              <w:autoSpaceDE w:val="0"/>
              <w:autoSpaceDN w:val="0"/>
              <w:adjustRightInd w:val="0"/>
              <w:jc w:val="left"/>
              <w:rPr>
                <w:rStyle w:val="hljs-class"/>
              </w:rPr>
            </w:pPr>
          </w:p>
          <w:p w14:paraId="3F1C97DE" w14:textId="77777777" w:rsidR="003C4F67" w:rsidRPr="00EE5F26" w:rsidRDefault="003C4F67" w:rsidP="00A023FA">
            <w:pPr>
              <w:widowControl/>
              <w:autoSpaceDE w:val="0"/>
              <w:autoSpaceDN w:val="0"/>
              <w:adjustRightInd w:val="0"/>
              <w:jc w:val="left"/>
              <w:rPr>
                <w:rStyle w:val="hljs-class"/>
              </w:rPr>
            </w:pPr>
            <w:r w:rsidRPr="00EE5F26">
              <w:rPr>
                <w:rStyle w:val="hljs-class"/>
              </w:rPr>
              <w:t>#ifndef _Included_com_example_binbin_testjni_myJNI</w:t>
            </w:r>
          </w:p>
          <w:p w14:paraId="46FAEB2D" w14:textId="77777777" w:rsidR="003C4F67" w:rsidRPr="00EE5F26" w:rsidRDefault="003C4F67" w:rsidP="00A023FA">
            <w:pPr>
              <w:widowControl/>
              <w:autoSpaceDE w:val="0"/>
              <w:autoSpaceDN w:val="0"/>
              <w:adjustRightInd w:val="0"/>
              <w:jc w:val="left"/>
              <w:rPr>
                <w:rStyle w:val="hljs-class"/>
              </w:rPr>
            </w:pPr>
            <w:r w:rsidRPr="00EE5F26">
              <w:rPr>
                <w:rStyle w:val="hljs-class"/>
              </w:rPr>
              <w:t>#define _Included_com_example_binbin_testjni_myJNI</w:t>
            </w:r>
          </w:p>
          <w:p w14:paraId="231CFAC9" w14:textId="77777777" w:rsidR="003C4F67" w:rsidRPr="00EE5F26" w:rsidRDefault="003C4F67" w:rsidP="00A023FA">
            <w:pPr>
              <w:widowControl/>
              <w:autoSpaceDE w:val="0"/>
              <w:autoSpaceDN w:val="0"/>
              <w:adjustRightInd w:val="0"/>
              <w:jc w:val="left"/>
              <w:rPr>
                <w:rStyle w:val="hljs-class"/>
              </w:rPr>
            </w:pPr>
            <w:r w:rsidRPr="00EE5F26">
              <w:rPr>
                <w:rStyle w:val="hljs-class"/>
              </w:rPr>
              <w:t>#ifdef __cplusplus</w:t>
            </w:r>
          </w:p>
          <w:p w14:paraId="29CDB7E7" w14:textId="77777777" w:rsidR="003C4F67" w:rsidRPr="00EE5F26" w:rsidRDefault="003C4F67" w:rsidP="00A023FA">
            <w:pPr>
              <w:widowControl/>
              <w:autoSpaceDE w:val="0"/>
              <w:autoSpaceDN w:val="0"/>
              <w:adjustRightInd w:val="0"/>
              <w:jc w:val="left"/>
              <w:rPr>
                <w:rStyle w:val="hljs-class"/>
              </w:rPr>
            </w:pPr>
            <w:r w:rsidRPr="00EE5F26">
              <w:rPr>
                <w:rStyle w:val="hljs-class"/>
              </w:rPr>
              <w:t>extern "C" {</w:t>
            </w:r>
          </w:p>
          <w:p w14:paraId="5414EC50" w14:textId="77777777" w:rsidR="003C4F67" w:rsidRPr="00EE5F26" w:rsidRDefault="003C4F67" w:rsidP="00A023FA">
            <w:pPr>
              <w:widowControl/>
              <w:autoSpaceDE w:val="0"/>
              <w:autoSpaceDN w:val="0"/>
              <w:adjustRightInd w:val="0"/>
              <w:jc w:val="left"/>
              <w:rPr>
                <w:rStyle w:val="hljs-class"/>
              </w:rPr>
            </w:pPr>
            <w:r w:rsidRPr="00EE5F26">
              <w:rPr>
                <w:rStyle w:val="hljs-class"/>
              </w:rPr>
              <w:t>#endif</w:t>
            </w:r>
          </w:p>
          <w:p w14:paraId="41BA9945" w14:textId="77777777" w:rsidR="003C4F67" w:rsidRPr="00EE5F26" w:rsidRDefault="003C4F67" w:rsidP="00A023FA">
            <w:pPr>
              <w:widowControl/>
              <w:autoSpaceDE w:val="0"/>
              <w:autoSpaceDN w:val="0"/>
              <w:adjustRightInd w:val="0"/>
              <w:jc w:val="left"/>
              <w:rPr>
                <w:rStyle w:val="hljs-class"/>
              </w:rPr>
            </w:pPr>
            <w:r w:rsidRPr="00EE5F26">
              <w:rPr>
                <w:rStyle w:val="hljs-class"/>
              </w:rPr>
              <w:t>/*</w:t>
            </w:r>
          </w:p>
          <w:p w14:paraId="2E96CE99" w14:textId="77777777" w:rsidR="003C4F67" w:rsidRPr="00EE5F26" w:rsidRDefault="003C4F67" w:rsidP="00A023FA">
            <w:pPr>
              <w:widowControl/>
              <w:autoSpaceDE w:val="0"/>
              <w:autoSpaceDN w:val="0"/>
              <w:adjustRightInd w:val="0"/>
              <w:jc w:val="left"/>
              <w:rPr>
                <w:rStyle w:val="hljs-class"/>
              </w:rPr>
            </w:pPr>
            <w:r w:rsidRPr="00EE5F26">
              <w:rPr>
                <w:rStyle w:val="hljs-class"/>
              </w:rPr>
              <w:t xml:space="preserve"> * Class:     com_example_binbin_testjni_myJNI</w:t>
            </w:r>
          </w:p>
          <w:p w14:paraId="6A8097F3" w14:textId="77777777" w:rsidR="003C4F67" w:rsidRPr="00EE5F26" w:rsidRDefault="003C4F67" w:rsidP="00A023FA">
            <w:pPr>
              <w:widowControl/>
              <w:autoSpaceDE w:val="0"/>
              <w:autoSpaceDN w:val="0"/>
              <w:adjustRightInd w:val="0"/>
              <w:jc w:val="left"/>
              <w:rPr>
                <w:rStyle w:val="hljs-class"/>
              </w:rPr>
            </w:pPr>
            <w:r w:rsidRPr="00EE5F26">
              <w:rPr>
                <w:rStyle w:val="hljs-class"/>
              </w:rPr>
              <w:t xml:space="preserve"> * Method:    sayHello</w:t>
            </w:r>
          </w:p>
          <w:p w14:paraId="62523358" w14:textId="77777777" w:rsidR="003C4F67" w:rsidRPr="00EE5F26" w:rsidRDefault="003C4F67" w:rsidP="00A023FA">
            <w:pPr>
              <w:widowControl/>
              <w:autoSpaceDE w:val="0"/>
              <w:autoSpaceDN w:val="0"/>
              <w:adjustRightInd w:val="0"/>
              <w:jc w:val="left"/>
              <w:rPr>
                <w:rStyle w:val="hljs-class"/>
              </w:rPr>
            </w:pPr>
            <w:r w:rsidRPr="00EE5F26">
              <w:rPr>
                <w:rStyle w:val="hljs-class"/>
              </w:rPr>
              <w:t xml:space="preserve"> * Signature: ()Ljava/lang/String;</w:t>
            </w:r>
          </w:p>
          <w:p w14:paraId="0688B0A8" w14:textId="77777777" w:rsidR="003C4F67" w:rsidRPr="00EE5F26" w:rsidRDefault="003C4F67" w:rsidP="00A023FA">
            <w:pPr>
              <w:widowControl/>
              <w:autoSpaceDE w:val="0"/>
              <w:autoSpaceDN w:val="0"/>
              <w:adjustRightInd w:val="0"/>
              <w:jc w:val="left"/>
              <w:rPr>
                <w:rStyle w:val="hljs-class"/>
              </w:rPr>
            </w:pPr>
            <w:r w:rsidRPr="00EE5F26">
              <w:rPr>
                <w:rStyle w:val="hljs-class"/>
              </w:rPr>
              <w:lastRenderedPageBreak/>
              <w:t xml:space="preserve"> */</w:t>
            </w:r>
          </w:p>
          <w:p w14:paraId="44EDCFE8" w14:textId="77777777" w:rsidR="003C4F67" w:rsidRPr="00EE5F26" w:rsidRDefault="003C4F67" w:rsidP="00A023FA">
            <w:pPr>
              <w:widowControl/>
              <w:autoSpaceDE w:val="0"/>
              <w:autoSpaceDN w:val="0"/>
              <w:adjustRightInd w:val="0"/>
              <w:jc w:val="left"/>
              <w:rPr>
                <w:rStyle w:val="hljs-class"/>
              </w:rPr>
            </w:pPr>
          </w:p>
          <w:p w14:paraId="724DDDEE" w14:textId="77777777" w:rsidR="003C4F67" w:rsidRPr="00EE5F26" w:rsidRDefault="003C4F67" w:rsidP="00A023FA">
            <w:pPr>
              <w:widowControl/>
              <w:autoSpaceDE w:val="0"/>
              <w:autoSpaceDN w:val="0"/>
              <w:adjustRightInd w:val="0"/>
              <w:jc w:val="left"/>
              <w:rPr>
                <w:rStyle w:val="hljs-class"/>
              </w:rPr>
            </w:pPr>
            <w:r w:rsidRPr="00EE5F26">
              <w:rPr>
                <w:rStyle w:val="hljs-class"/>
              </w:rPr>
              <w:t>//就实现了个函数 JNIEnv的用法可以自行百度，这里就不展开了</w:t>
            </w:r>
          </w:p>
          <w:p w14:paraId="3047EDD2" w14:textId="77777777" w:rsidR="003C4F67" w:rsidRPr="00EE5F26" w:rsidRDefault="003C4F67" w:rsidP="00A023FA">
            <w:pPr>
              <w:widowControl/>
              <w:autoSpaceDE w:val="0"/>
              <w:autoSpaceDN w:val="0"/>
              <w:adjustRightInd w:val="0"/>
              <w:jc w:val="left"/>
              <w:rPr>
                <w:rStyle w:val="hljs-class"/>
              </w:rPr>
            </w:pPr>
            <w:r w:rsidRPr="00EE5F26">
              <w:rPr>
                <w:rStyle w:val="hljs-class"/>
              </w:rPr>
              <w:t>JNIEXPORT jstring JNICALL Java_com_example_binbin_testjni_myJNI_sayHello</w:t>
            </w:r>
          </w:p>
          <w:p w14:paraId="527B5C97" w14:textId="77777777" w:rsidR="003C4F67" w:rsidRPr="00EE5F26" w:rsidRDefault="003C4F67" w:rsidP="00A023FA">
            <w:pPr>
              <w:widowControl/>
              <w:autoSpaceDE w:val="0"/>
              <w:autoSpaceDN w:val="0"/>
              <w:adjustRightInd w:val="0"/>
              <w:jc w:val="left"/>
              <w:rPr>
                <w:rStyle w:val="hljs-class"/>
              </w:rPr>
            </w:pPr>
            <w:r w:rsidRPr="00EE5F26">
              <w:rPr>
                <w:rStyle w:val="hljs-class"/>
              </w:rPr>
              <w:t xml:space="preserve">        (JNIEnv *env, jclass jobj){</w:t>
            </w:r>
          </w:p>
          <w:p w14:paraId="619BFBBF" w14:textId="77777777" w:rsidR="003C4F67" w:rsidRPr="00EE5F26" w:rsidRDefault="003C4F67" w:rsidP="00A023FA">
            <w:pPr>
              <w:widowControl/>
              <w:autoSpaceDE w:val="0"/>
              <w:autoSpaceDN w:val="0"/>
              <w:adjustRightInd w:val="0"/>
              <w:jc w:val="left"/>
              <w:rPr>
                <w:rStyle w:val="hljs-class"/>
              </w:rPr>
            </w:pPr>
          </w:p>
          <w:p w14:paraId="3815C7FF" w14:textId="77777777" w:rsidR="003C4F67" w:rsidRPr="00EE5F26" w:rsidRDefault="003C4F67" w:rsidP="00A023FA">
            <w:pPr>
              <w:widowControl/>
              <w:autoSpaceDE w:val="0"/>
              <w:autoSpaceDN w:val="0"/>
              <w:adjustRightInd w:val="0"/>
              <w:jc w:val="left"/>
              <w:rPr>
                <w:rStyle w:val="hljs-class"/>
              </w:rPr>
            </w:pPr>
            <w:r w:rsidRPr="00EE5F26">
              <w:rPr>
                <w:rStyle w:val="hljs-class"/>
              </w:rPr>
              <w:t xml:space="preserve">　　//返回一句话</w:t>
            </w:r>
          </w:p>
          <w:p w14:paraId="36A653E9" w14:textId="77777777" w:rsidR="003C4F67" w:rsidRPr="00EE5F26" w:rsidRDefault="003C4F67" w:rsidP="00A023FA">
            <w:pPr>
              <w:widowControl/>
              <w:autoSpaceDE w:val="0"/>
              <w:autoSpaceDN w:val="0"/>
              <w:adjustRightInd w:val="0"/>
              <w:jc w:val="left"/>
              <w:rPr>
                <w:rStyle w:val="hljs-class"/>
              </w:rPr>
            </w:pPr>
            <w:r w:rsidRPr="00EE5F26">
              <w:rPr>
                <w:rStyle w:val="hljs-class"/>
              </w:rPr>
              <w:t xml:space="preserve">    return (*env)-&gt;NewStringUTF(env,"JNI hahahahahahahaha");</w:t>
            </w:r>
          </w:p>
          <w:p w14:paraId="25EDD60E" w14:textId="77777777" w:rsidR="003C4F67" w:rsidRPr="00EE5F26" w:rsidRDefault="003C4F67" w:rsidP="00A023FA">
            <w:pPr>
              <w:widowControl/>
              <w:autoSpaceDE w:val="0"/>
              <w:autoSpaceDN w:val="0"/>
              <w:adjustRightInd w:val="0"/>
              <w:jc w:val="left"/>
              <w:rPr>
                <w:rStyle w:val="hljs-class"/>
              </w:rPr>
            </w:pPr>
          </w:p>
          <w:p w14:paraId="3039AAB5" w14:textId="77777777" w:rsidR="003C4F67" w:rsidRPr="00EE5F26" w:rsidRDefault="003C4F67" w:rsidP="00A023FA">
            <w:pPr>
              <w:widowControl/>
              <w:autoSpaceDE w:val="0"/>
              <w:autoSpaceDN w:val="0"/>
              <w:adjustRightInd w:val="0"/>
              <w:jc w:val="left"/>
              <w:rPr>
                <w:rStyle w:val="hljs-class"/>
              </w:rPr>
            </w:pPr>
            <w:r w:rsidRPr="00EE5F26">
              <w:rPr>
                <w:rStyle w:val="hljs-class"/>
              </w:rPr>
              <w:t>}</w:t>
            </w:r>
          </w:p>
          <w:p w14:paraId="2F56B081" w14:textId="77777777" w:rsidR="003C4F67" w:rsidRPr="00EE5F26" w:rsidRDefault="003C4F67" w:rsidP="00A023FA">
            <w:pPr>
              <w:widowControl/>
              <w:autoSpaceDE w:val="0"/>
              <w:autoSpaceDN w:val="0"/>
              <w:adjustRightInd w:val="0"/>
              <w:jc w:val="left"/>
              <w:rPr>
                <w:rStyle w:val="hljs-class"/>
              </w:rPr>
            </w:pPr>
          </w:p>
          <w:p w14:paraId="2BBE1B08" w14:textId="77777777" w:rsidR="003C4F67" w:rsidRPr="00EE5F26" w:rsidRDefault="003C4F67" w:rsidP="00A023FA">
            <w:pPr>
              <w:widowControl/>
              <w:autoSpaceDE w:val="0"/>
              <w:autoSpaceDN w:val="0"/>
              <w:adjustRightInd w:val="0"/>
              <w:jc w:val="left"/>
              <w:rPr>
                <w:rStyle w:val="hljs-class"/>
              </w:rPr>
            </w:pPr>
            <w:r w:rsidRPr="00EE5F26">
              <w:rPr>
                <w:rStyle w:val="hljs-class"/>
              </w:rPr>
              <w:t>#ifdef __cplusplus</w:t>
            </w:r>
          </w:p>
          <w:p w14:paraId="371FD766" w14:textId="77777777" w:rsidR="003C4F67" w:rsidRPr="00EE5F26" w:rsidRDefault="003C4F67" w:rsidP="00A023FA">
            <w:pPr>
              <w:widowControl/>
              <w:autoSpaceDE w:val="0"/>
              <w:autoSpaceDN w:val="0"/>
              <w:adjustRightInd w:val="0"/>
              <w:jc w:val="left"/>
              <w:rPr>
                <w:rStyle w:val="hljs-class"/>
              </w:rPr>
            </w:pPr>
            <w:r w:rsidRPr="00EE5F26">
              <w:rPr>
                <w:rStyle w:val="hljs-class"/>
              </w:rPr>
              <w:t>}</w:t>
            </w:r>
          </w:p>
          <w:p w14:paraId="5B97478F" w14:textId="77777777" w:rsidR="003C4F67" w:rsidRPr="00EE5F26" w:rsidRDefault="003C4F67" w:rsidP="00A023FA">
            <w:pPr>
              <w:widowControl/>
              <w:autoSpaceDE w:val="0"/>
              <w:autoSpaceDN w:val="0"/>
              <w:adjustRightInd w:val="0"/>
              <w:jc w:val="left"/>
              <w:rPr>
                <w:rStyle w:val="hljs-class"/>
              </w:rPr>
            </w:pPr>
            <w:r w:rsidRPr="00EE5F26">
              <w:rPr>
                <w:rStyle w:val="hljs-class"/>
              </w:rPr>
              <w:t>#endif</w:t>
            </w:r>
          </w:p>
          <w:p w14:paraId="55A11B2E" w14:textId="77777777" w:rsidR="003C4F67" w:rsidRPr="00EE5F26" w:rsidRDefault="003C4F67" w:rsidP="00A023FA">
            <w:pPr>
              <w:widowControl/>
              <w:autoSpaceDE w:val="0"/>
              <w:autoSpaceDN w:val="0"/>
              <w:adjustRightInd w:val="0"/>
              <w:jc w:val="left"/>
              <w:rPr>
                <w:rStyle w:val="hljs-class"/>
              </w:rPr>
            </w:pPr>
            <w:r w:rsidRPr="00EE5F26">
              <w:rPr>
                <w:rStyle w:val="hljs-class"/>
              </w:rPr>
              <w:t>#endif</w:t>
            </w:r>
          </w:p>
          <w:p w14:paraId="209C9293" w14:textId="77777777" w:rsidR="003C4F67" w:rsidRPr="00EE5F26" w:rsidRDefault="003C4F67" w:rsidP="00A023FA">
            <w:pPr>
              <w:widowControl/>
              <w:autoSpaceDE w:val="0"/>
              <w:autoSpaceDN w:val="0"/>
              <w:adjustRightInd w:val="0"/>
              <w:jc w:val="left"/>
              <w:rPr>
                <w:rStyle w:val="hljs-class"/>
              </w:rPr>
            </w:pPr>
            <w:r w:rsidRPr="00EE5F26">
              <w:rPr>
                <w:rStyle w:val="hljs-class"/>
              </w:rPr>
              <w:t> </w:t>
            </w:r>
          </w:p>
          <w:p w14:paraId="31AFC33B" w14:textId="77777777" w:rsidR="003C4F67" w:rsidRPr="00EE5F26" w:rsidRDefault="003C4F67" w:rsidP="00A023FA">
            <w:pPr>
              <w:widowControl/>
              <w:autoSpaceDE w:val="0"/>
              <w:autoSpaceDN w:val="0"/>
              <w:adjustRightInd w:val="0"/>
              <w:jc w:val="left"/>
              <w:rPr>
                <w:rStyle w:val="hljs-class"/>
              </w:rPr>
            </w:pPr>
            <w:r w:rsidRPr="00EE5F26">
              <w:rPr>
                <w:rStyle w:val="hljs-class"/>
              </w:rPr>
              <w:t>还要在jni文件夹下添加一个空白的util.c文件，不然会报错，我也不知道为什么。</w:t>
            </w:r>
          </w:p>
          <w:p w14:paraId="3EE18041" w14:textId="77777777" w:rsidR="003C4F67" w:rsidRPr="00EE5F26" w:rsidRDefault="003C4F67" w:rsidP="00A023FA">
            <w:pPr>
              <w:widowControl/>
              <w:autoSpaceDE w:val="0"/>
              <w:autoSpaceDN w:val="0"/>
              <w:adjustRightInd w:val="0"/>
              <w:jc w:val="left"/>
              <w:rPr>
                <w:rStyle w:val="hljs-class"/>
              </w:rPr>
            </w:pPr>
            <w:r w:rsidRPr="00EE5F26">
              <w:rPr>
                <w:rStyle w:val="hljs-class"/>
                <w:noProof/>
              </w:rPr>
              <w:lastRenderedPageBreak/>
              <w:drawing>
                <wp:inline distT="0" distB="0" distL="0" distR="0" wp14:anchorId="5209DF72" wp14:editId="5FCDEB5C">
                  <wp:extent cx="15290800" cy="655320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90800" cy="6553200"/>
                          </a:xfrm>
                          <a:prstGeom prst="rect">
                            <a:avLst/>
                          </a:prstGeom>
                          <a:noFill/>
                          <a:ln>
                            <a:noFill/>
                          </a:ln>
                        </pic:spPr>
                      </pic:pic>
                    </a:graphicData>
                  </a:graphic>
                </wp:inline>
              </w:drawing>
            </w:r>
          </w:p>
          <w:p w14:paraId="6C0224F0" w14:textId="77777777" w:rsidR="003C4F67" w:rsidRPr="00EE5F26" w:rsidRDefault="003C4F67" w:rsidP="00A023FA">
            <w:pPr>
              <w:widowControl/>
              <w:autoSpaceDE w:val="0"/>
              <w:autoSpaceDN w:val="0"/>
              <w:adjustRightInd w:val="0"/>
              <w:jc w:val="left"/>
              <w:rPr>
                <w:rStyle w:val="hljs-class"/>
              </w:rPr>
            </w:pPr>
            <w:r w:rsidRPr="00EE5F26">
              <w:rPr>
                <w:rStyle w:val="hljs-class"/>
              </w:rPr>
              <w:t> </w:t>
            </w:r>
          </w:p>
          <w:p w14:paraId="294FF789" w14:textId="77777777" w:rsidR="003C4F67" w:rsidRPr="00EE5F26" w:rsidRDefault="003C4F67" w:rsidP="00A023FA">
            <w:pPr>
              <w:widowControl/>
              <w:autoSpaceDE w:val="0"/>
              <w:autoSpaceDN w:val="0"/>
              <w:adjustRightInd w:val="0"/>
              <w:jc w:val="left"/>
              <w:rPr>
                <w:rStyle w:val="hljs-class"/>
              </w:rPr>
            </w:pPr>
            <w:r w:rsidRPr="00EE5F26">
              <w:rPr>
                <w:rStyle w:val="hljs-class"/>
              </w:rPr>
              <w:t>5、配置NDK</w:t>
            </w:r>
          </w:p>
          <w:p w14:paraId="7BD80F6B" w14:textId="77777777" w:rsidR="003C4F67" w:rsidRPr="00EE5F26" w:rsidRDefault="003C4F67" w:rsidP="00A023FA">
            <w:pPr>
              <w:widowControl/>
              <w:autoSpaceDE w:val="0"/>
              <w:autoSpaceDN w:val="0"/>
              <w:adjustRightInd w:val="0"/>
              <w:jc w:val="left"/>
              <w:rPr>
                <w:rStyle w:val="hljs-class"/>
              </w:rPr>
            </w:pPr>
            <w:r w:rsidRPr="00EE5F26">
              <w:rPr>
                <w:rStyle w:val="hljs-class"/>
                <w:rFonts w:hint="eastAsia"/>
              </w:rPr>
              <w:t>打开</w:t>
            </w:r>
            <w:r w:rsidRPr="00EE5F26">
              <w:rPr>
                <w:rStyle w:val="hljs-class"/>
              </w:rPr>
              <w:t>Project</w:t>
            </w:r>
            <w:r w:rsidRPr="00EE5F26">
              <w:rPr>
                <w:rStyle w:val="hljs-class"/>
                <w:rFonts w:hint="eastAsia"/>
              </w:rPr>
              <w:t>的</w:t>
            </w:r>
            <w:r w:rsidRPr="00EE5F26">
              <w:rPr>
                <w:rStyle w:val="hljs-class"/>
              </w:rPr>
              <w:t>local.properties</w:t>
            </w:r>
            <w:r w:rsidRPr="00EE5F26">
              <w:rPr>
                <w:rStyle w:val="hljs-class"/>
                <w:rFonts w:hint="eastAsia"/>
              </w:rPr>
              <w:t>文件添加</w:t>
            </w:r>
            <w:r w:rsidRPr="00EE5F26">
              <w:rPr>
                <w:rStyle w:val="hljs-class"/>
              </w:rPr>
              <w:t>NDK</w:t>
            </w:r>
            <w:r w:rsidRPr="00EE5F26">
              <w:rPr>
                <w:rStyle w:val="hljs-class"/>
                <w:rFonts w:hint="eastAsia"/>
              </w:rPr>
              <w:t>路径</w:t>
            </w:r>
          </w:p>
          <w:p w14:paraId="2AD4751B" w14:textId="77777777" w:rsidR="003C4F67" w:rsidRPr="00EE5F26" w:rsidRDefault="003C4F67" w:rsidP="00A023FA">
            <w:pPr>
              <w:widowControl/>
              <w:autoSpaceDE w:val="0"/>
              <w:autoSpaceDN w:val="0"/>
              <w:adjustRightInd w:val="0"/>
              <w:jc w:val="left"/>
              <w:rPr>
                <w:rStyle w:val="hljs-class"/>
              </w:rPr>
            </w:pPr>
            <w:r w:rsidRPr="00EE5F26">
              <w:rPr>
                <w:rStyle w:val="hljs-class"/>
                <w:noProof/>
              </w:rPr>
              <w:lastRenderedPageBreak/>
              <w:drawing>
                <wp:inline distT="0" distB="0" distL="0" distR="0" wp14:anchorId="79CB052E" wp14:editId="7C92B0F7">
                  <wp:extent cx="9135745" cy="3454400"/>
                  <wp:effectExtent l="0" t="0" r="8255"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35745" cy="3454400"/>
                          </a:xfrm>
                          <a:prstGeom prst="rect">
                            <a:avLst/>
                          </a:prstGeom>
                          <a:noFill/>
                          <a:ln>
                            <a:noFill/>
                          </a:ln>
                        </pic:spPr>
                      </pic:pic>
                    </a:graphicData>
                  </a:graphic>
                </wp:inline>
              </w:drawing>
            </w:r>
          </w:p>
          <w:p w14:paraId="339D62C1" w14:textId="77777777" w:rsidR="003C4F67" w:rsidRPr="00EE5F26" w:rsidRDefault="003C4F67" w:rsidP="00A023FA">
            <w:pPr>
              <w:widowControl/>
              <w:autoSpaceDE w:val="0"/>
              <w:autoSpaceDN w:val="0"/>
              <w:adjustRightInd w:val="0"/>
              <w:jc w:val="left"/>
              <w:rPr>
                <w:rStyle w:val="hljs-class"/>
              </w:rPr>
            </w:pPr>
            <w:r w:rsidRPr="00EE5F26">
              <w:rPr>
                <w:rStyle w:val="hljs-class"/>
                <w:rFonts w:hint="eastAsia"/>
              </w:rPr>
              <w:t>打开</w:t>
            </w:r>
            <w:r w:rsidRPr="00EE5F26">
              <w:rPr>
                <w:rStyle w:val="hljs-class"/>
              </w:rPr>
              <w:t>app Module</w:t>
            </w:r>
            <w:r w:rsidRPr="00EE5F26">
              <w:rPr>
                <w:rStyle w:val="hljs-class"/>
                <w:rFonts w:hint="eastAsia"/>
              </w:rPr>
              <w:t>的</w:t>
            </w:r>
            <w:r w:rsidRPr="00EE5F26">
              <w:rPr>
                <w:rStyle w:val="hljs-class"/>
              </w:rPr>
              <w:t>build.gradle</w:t>
            </w:r>
            <w:r w:rsidRPr="00EE5F26">
              <w:rPr>
                <w:rStyle w:val="hljs-class"/>
                <w:rFonts w:hint="eastAsia"/>
              </w:rPr>
              <w:t>文件，在</w:t>
            </w:r>
            <w:r w:rsidRPr="00EE5F26">
              <w:rPr>
                <w:rStyle w:val="hljs-class"/>
              </w:rPr>
              <w:t>defaultConfig</w:t>
            </w:r>
            <w:r w:rsidRPr="00EE5F26">
              <w:rPr>
                <w:rStyle w:val="hljs-class"/>
                <w:rFonts w:hint="eastAsia"/>
              </w:rPr>
              <w:t>节点里添加以下代码</w:t>
            </w:r>
          </w:p>
          <w:p w14:paraId="37E246B4" w14:textId="77777777" w:rsidR="003C4F67" w:rsidRPr="00EE5F26" w:rsidRDefault="003C4F67" w:rsidP="00A023FA">
            <w:pPr>
              <w:widowControl/>
              <w:autoSpaceDE w:val="0"/>
              <w:autoSpaceDN w:val="0"/>
              <w:adjustRightInd w:val="0"/>
              <w:jc w:val="left"/>
              <w:rPr>
                <w:rStyle w:val="hljs-class"/>
              </w:rPr>
            </w:pPr>
            <w:r w:rsidRPr="00EE5F26">
              <w:rPr>
                <w:rStyle w:val="hljs-class"/>
                <w:rFonts w:hint="eastAsia"/>
              </w:rPr>
              <w:t>注意这里的</w:t>
            </w:r>
            <w:r w:rsidRPr="00EE5F26">
              <w:rPr>
                <w:rStyle w:val="hljs-class"/>
              </w:rPr>
              <w:t>moduleName</w:t>
            </w:r>
            <w:r w:rsidRPr="00EE5F26">
              <w:rPr>
                <w:rStyle w:val="hljs-class"/>
                <w:rFonts w:hint="eastAsia"/>
              </w:rPr>
              <w:t>，是我们在之前自己编写的类里面加载的</w:t>
            </w:r>
            <w:r w:rsidRPr="00EE5F26">
              <w:rPr>
                <w:rStyle w:val="hljs-class"/>
              </w:rPr>
              <w:t>so</w:t>
            </w:r>
            <w:r w:rsidRPr="00EE5F26">
              <w:rPr>
                <w:rStyle w:val="hljs-class"/>
                <w:rFonts w:hint="eastAsia"/>
              </w:rPr>
              <w:t>库名</w:t>
            </w:r>
          </w:p>
          <w:p w14:paraId="7EBF30E4" w14:textId="77777777" w:rsidR="003C4F67" w:rsidRPr="00EE5F26" w:rsidRDefault="003C4F67" w:rsidP="00A023FA">
            <w:pPr>
              <w:widowControl/>
              <w:autoSpaceDE w:val="0"/>
              <w:autoSpaceDN w:val="0"/>
              <w:adjustRightInd w:val="0"/>
              <w:jc w:val="left"/>
              <w:rPr>
                <w:rStyle w:val="hljs-class"/>
              </w:rPr>
            </w:pPr>
            <w:r w:rsidRPr="00EE5F26">
              <w:rPr>
                <w:rStyle w:val="hljs-class"/>
              </w:rPr>
              <w:t xml:space="preserve"> ndk {</w:t>
            </w:r>
          </w:p>
          <w:p w14:paraId="07C3A24D" w14:textId="77777777" w:rsidR="003C4F67" w:rsidRPr="00EE5F26" w:rsidRDefault="003C4F67" w:rsidP="00A023FA">
            <w:pPr>
              <w:widowControl/>
              <w:autoSpaceDE w:val="0"/>
              <w:autoSpaceDN w:val="0"/>
              <w:adjustRightInd w:val="0"/>
              <w:jc w:val="left"/>
              <w:rPr>
                <w:rStyle w:val="hljs-class"/>
              </w:rPr>
            </w:pPr>
            <w:r w:rsidRPr="00EE5F26">
              <w:rPr>
                <w:rStyle w:val="hljs-class"/>
              </w:rPr>
              <w:t xml:space="preserve">            moduleName "JniTest"</w:t>
            </w:r>
          </w:p>
          <w:p w14:paraId="77362708" w14:textId="77777777" w:rsidR="003C4F67" w:rsidRPr="00EE5F26" w:rsidRDefault="003C4F67" w:rsidP="00A023FA">
            <w:pPr>
              <w:widowControl/>
              <w:autoSpaceDE w:val="0"/>
              <w:autoSpaceDN w:val="0"/>
              <w:adjustRightInd w:val="0"/>
              <w:jc w:val="left"/>
              <w:rPr>
                <w:rStyle w:val="hljs-class"/>
              </w:rPr>
            </w:pPr>
            <w:r w:rsidRPr="00EE5F26">
              <w:rPr>
                <w:rStyle w:val="hljs-class"/>
              </w:rPr>
              <w:t xml:space="preserve">            ldLibs "log", "z", "m"</w:t>
            </w:r>
          </w:p>
          <w:p w14:paraId="73844D8C" w14:textId="77777777" w:rsidR="003C4F67" w:rsidRPr="00EE5F26" w:rsidRDefault="003C4F67" w:rsidP="00A023FA">
            <w:pPr>
              <w:widowControl/>
              <w:autoSpaceDE w:val="0"/>
              <w:autoSpaceDN w:val="0"/>
              <w:adjustRightInd w:val="0"/>
              <w:jc w:val="left"/>
              <w:rPr>
                <w:rStyle w:val="hljs-class"/>
              </w:rPr>
            </w:pPr>
            <w:r w:rsidRPr="00EE5F26">
              <w:rPr>
                <w:rStyle w:val="hljs-class"/>
              </w:rPr>
              <w:t xml:space="preserve">            abiFilters "armeabi", "armeabi-v7a", "x86"</w:t>
            </w:r>
          </w:p>
          <w:p w14:paraId="359FE693" w14:textId="77777777" w:rsidR="003C4F67" w:rsidRPr="00EE5F26" w:rsidRDefault="003C4F67" w:rsidP="00A023FA">
            <w:pPr>
              <w:widowControl/>
              <w:autoSpaceDE w:val="0"/>
              <w:autoSpaceDN w:val="0"/>
              <w:adjustRightInd w:val="0"/>
              <w:jc w:val="left"/>
              <w:rPr>
                <w:rStyle w:val="hljs-class"/>
              </w:rPr>
            </w:pPr>
            <w:r w:rsidRPr="00EE5F26">
              <w:rPr>
                <w:rStyle w:val="hljs-class"/>
              </w:rPr>
              <w:t xml:space="preserve">        }</w:t>
            </w:r>
          </w:p>
          <w:p w14:paraId="525D72D6" w14:textId="77777777" w:rsidR="003C4F67" w:rsidRPr="00EE5F26" w:rsidRDefault="003C4F67" w:rsidP="00A023FA">
            <w:pPr>
              <w:widowControl/>
              <w:autoSpaceDE w:val="0"/>
              <w:autoSpaceDN w:val="0"/>
              <w:adjustRightInd w:val="0"/>
              <w:jc w:val="left"/>
              <w:rPr>
                <w:rStyle w:val="hljs-class"/>
              </w:rPr>
            </w:pPr>
            <w:r w:rsidRPr="00EE5F26">
              <w:rPr>
                <w:rStyle w:val="hljs-class"/>
                <w:noProof/>
              </w:rPr>
              <w:lastRenderedPageBreak/>
              <w:drawing>
                <wp:inline distT="0" distB="0" distL="0" distR="0" wp14:anchorId="229BEC4B" wp14:editId="52C4B6C3">
                  <wp:extent cx="10464800" cy="518160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464800" cy="5181600"/>
                          </a:xfrm>
                          <a:prstGeom prst="rect">
                            <a:avLst/>
                          </a:prstGeom>
                          <a:noFill/>
                          <a:ln>
                            <a:noFill/>
                          </a:ln>
                        </pic:spPr>
                      </pic:pic>
                    </a:graphicData>
                  </a:graphic>
                </wp:inline>
              </w:drawing>
            </w:r>
          </w:p>
          <w:p w14:paraId="660B68FC" w14:textId="77777777" w:rsidR="003C4F67" w:rsidRPr="00EE5F26" w:rsidRDefault="003C4F67" w:rsidP="00A023FA">
            <w:pPr>
              <w:widowControl/>
              <w:autoSpaceDE w:val="0"/>
              <w:autoSpaceDN w:val="0"/>
              <w:adjustRightInd w:val="0"/>
              <w:jc w:val="left"/>
              <w:rPr>
                <w:rStyle w:val="hljs-class"/>
              </w:rPr>
            </w:pPr>
            <w:r w:rsidRPr="00EE5F26">
              <w:rPr>
                <w:rStyle w:val="hljs-class"/>
                <w:rFonts w:hint="eastAsia"/>
              </w:rPr>
              <w:t>还要在</w:t>
            </w:r>
            <w:r w:rsidRPr="00EE5F26">
              <w:rPr>
                <w:rStyle w:val="hljs-class"/>
              </w:rPr>
              <w:t>gradle.properties</w:t>
            </w:r>
            <w:r w:rsidRPr="00EE5F26">
              <w:rPr>
                <w:rStyle w:val="hljs-class"/>
                <w:rFonts w:hint="eastAsia"/>
              </w:rPr>
              <w:t>里面加上这么一句话：</w:t>
            </w:r>
          </w:p>
          <w:p w14:paraId="5EC7854E" w14:textId="77777777" w:rsidR="003C4F67" w:rsidRPr="00EE5F26" w:rsidRDefault="003C4F67" w:rsidP="00A023FA">
            <w:pPr>
              <w:widowControl/>
              <w:autoSpaceDE w:val="0"/>
              <w:autoSpaceDN w:val="0"/>
              <w:adjustRightInd w:val="0"/>
              <w:jc w:val="left"/>
              <w:rPr>
                <w:rStyle w:val="hljs-class"/>
              </w:rPr>
            </w:pPr>
            <w:r w:rsidRPr="00EE5F26">
              <w:rPr>
                <w:rStyle w:val="hljs-class"/>
              </w:rPr>
              <w:t>android.useDeprecatedNdk=true</w:t>
            </w:r>
          </w:p>
          <w:p w14:paraId="2751E18C" w14:textId="77777777" w:rsidR="003C4F67" w:rsidRPr="00EE5F26" w:rsidRDefault="003C4F67" w:rsidP="00A023FA">
            <w:pPr>
              <w:widowControl/>
              <w:autoSpaceDE w:val="0"/>
              <w:autoSpaceDN w:val="0"/>
              <w:adjustRightInd w:val="0"/>
              <w:jc w:val="left"/>
              <w:rPr>
                <w:rStyle w:val="hljs-class"/>
              </w:rPr>
            </w:pPr>
            <w:r w:rsidRPr="00EE5F26">
              <w:rPr>
                <w:rStyle w:val="hljs-class"/>
                <w:noProof/>
              </w:rPr>
              <w:lastRenderedPageBreak/>
              <w:drawing>
                <wp:inline distT="0" distB="0" distL="0" distR="0" wp14:anchorId="5FA4358C" wp14:editId="39A72C7A">
                  <wp:extent cx="9694545" cy="5376545"/>
                  <wp:effectExtent l="0" t="0" r="8255" b="825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694545" cy="5376545"/>
                          </a:xfrm>
                          <a:prstGeom prst="rect">
                            <a:avLst/>
                          </a:prstGeom>
                          <a:noFill/>
                          <a:ln>
                            <a:noFill/>
                          </a:ln>
                        </pic:spPr>
                      </pic:pic>
                    </a:graphicData>
                  </a:graphic>
                </wp:inline>
              </w:drawing>
            </w:r>
          </w:p>
          <w:p w14:paraId="0B467408" w14:textId="77777777" w:rsidR="003C4F67" w:rsidRPr="00EE5F26" w:rsidRDefault="003C4F67" w:rsidP="00A023FA">
            <w:pPr>
              <w:widowControl/>
              <w:autoSpaceDE w:val="0"/>
              <w:autoSpaceDN w:val="0"/>
              <w:adjustRightInd w:val="0"/>
              <w:jc w:val="left"/>
              <w:rPr>
                <w:rStyle w:val="hljs-class"/>
              </w:rPr>
            </w:pPr>
            <w:r w:rsidRPr="00EE5F26">
              <w:rPr>
                <w:rStyle w:val="hljs-class"/>
              </w:rPr>
              <w:t> </w:t>
            </w:r>
          </w:p>
          <w:p w14:paraId="28DE04EA" w14:textId="77777777" w:rsidR="003C4F67" w:rsidRPr="00EE5F26" w:rsidRDefault="003C4F67" w:rsidP="00A023FA">
            <w:pPr>
              <w:widowControl/>
              <w:autoSpaceDE w:val="0"/>
              <w:autoSpaceDN w:val="0"/>
              <w:adjustRightInd w:val="0"/>
              <w:jc w:val="left"/>
              <w:rPr>
                <w:rStyle w:val="hljs-class"/>
              </w:rPr>
            </w:pPr>
            <w:r w:rsidRPr="00EE5F26">
              <w:rPr>
                <w:rStyle w:val="hljs-class"/>
              </w:rPr>
              <w:t>6、生成SO库</w:t>
            </w:r>
          </w:p>
          <w:p w14:paraId="686F4CB6" w14:textId="77777777" w:rsidR="003C4F67" w:rsidRPr="00EE5F26" w:rsidRDefault="003C4F67" w:rsidP="00A023FA">
            <w:pPr>
              <w:widowControl/>
              <w:autoSpaceDE w:val="0"/>
              <w:autoSpaceDN w:val="0"/>
              <w:adjustRightInd w:val="0"/>
              <w:jc w:val="left"/>
              <w:rPr>
                <w:rStyle w:val="hljs-class"/>
              </w:rPr>
            </w:pPr>
            <w:r w:rsidRPr="00EE5F26">
              <w:rPr>
                <w:rStyle w:val="hljs-class"/>
              </w:rPr>
              <w:t>完成以上步骤之后，我们rebuild一下就可以生成so库了</w:t>
            </w:r>
          </w:p>
          <w:p w14:paraId="10DEDBCE" w14:textId="77777777" w:rsidR="003C4F67" w:rsidRPr="00EE5F26" w:rsidRDefault="003C4F67" w:rsidP="00A023FA">
            <w:pPr>
              <w:widowControl/>
              <w:autoSpaceDE w:val="0"/>
              <w:autoSpaceDN w:val="0"/>
              <w:adjustRightInd w:val="0"/>
              <w:jc w:val="left"/>
              <w:rPr>
                <w:rStyle w:val="hljs-class"/>
              </w:rPr>
            </w:pPr>
            <w:r w:rsidRPr="00EE5F26">
              <w:rPr>
                <w:rStyle w:val="hljs-class"/>
              </w:rPr>
              <w:t>在项目的app\build\intermediates\ndk\debug\lib路径下</w:t>
            </w:r>
          </w:p>
          <w:p w14:paraId="50A320B6" w14:textId="77777777" w:rsidR="003C4F67" w:rsidRPr="00EE5F26" w:rsidRDefault="003C4F67" w:rsidP="00A023FA">
            <w:pPr>
              <w:widowControl/>
              <w:autoSpaceDE w:val="0"/>
              <w:autoSpaceDN w:val="0"/>
              <w:adjustRightInd w:val="0"/>
              <w:jc w:val="left"/>
              <w:rPr>
                <w:rStyle w:val="hljs-class"/>
              </w:rPr>
            </w:pPr>
            <w:r w:rsidRPr="00EE5F26">
              <w:rPr>
                <w:rStyle w:val="hljs-class"/>
                <w:noProof/>
              </w:rPr>
              <w:lastRenderedPageBreak/>
              <w:drawing>
                <wp:inline distT="0" distB="0" distL="0" distR="0" wp14:anchorId="5D621E62" wp14:editId="18347C2E">
                  <wp:extent cx="4335145" cy="6604000"/>
                  <wp:effectExtent l="0" t="0" r="825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35145" cy="6604000"/>
                          </a:xfrm>
                          <a:prstGeom prst="rect">
                            <a:avLst/>
                          </a:prstGeom>
                          <a:noFill/>
                          <a:ln>
                            <a:noFill/>
                          </a:ln>
                        </pic:spPr>
                      </pic:pic>
                    </a:graphicData>
                  </a:graphic>
                </wp:inline>
              </w:drawing>
            </w:r>
          </w:p>
          <w:p w14:paraId="1D2ACCC5" w14:textId="77777777" w:rsidR="003C4F67" w:rsidRPr="00EE5F26" w:rsidRDefault="003C4F67" w:rsidP="00A023FA">
            <w:pPr>
              <w:widowControl/>
              <w:autoSpaceDE w:val="0"/>
              <w:autoSpaceDN w:val="0"/>
              <w:adjustRightInd w:val="0"/>
              <w:jc w:val="left"/>
              <w:rPr>
                <w:rStyle w:val="hljs-class"/>
              </w:rPr>
            </w:pPr>
            <w:r w:rsidRPr="00EE5F26">
              <w:rPr>
                <w:rStyle w:val="hljs-class"/>
              </w:rPr>
              <w:t> </w:t>
            </w:r>
          </w:p>
          <w:p w14:paraId="0DFE7590" w14:textId="77777777" w:rsidR="003C4F67" w:rsidRPr="00EE5F26" w:rsidRDefault="003C4F67" w:rsidP="00A023FA">
            <w:pPr>
              <w:widowControl/>
              <w:autoSpaceDE w:val="0"/>
              <w:autoSpaceDN w:val="0"/>
              <w:adjustRightInd w:val="0"/>
              <w:jc w:val="left"/>
              <w:rPr>
                <w:rStyle w:val="hljs-class"/>
              </w:rPr>
            </w:pPr>
            <w:r w:rsidRPr="00EE5F26">
              <w:rPr>
                <w:rStyle w:val="hljs-class"/>
              </w:rPr>
              <w:t>7、配置so库</w:t>
            </w:r>
          </w:p>
          <w:p w14:paraId="75F0E08A" w14:textId="77777777" w:rsidR="003C4F67" w:rsidRPr="00EE5F26" w:rsidRDefault="003C4F67" w:rsidP="00A023FA">
            <w:pPr>
              <w:widowControl/>
              <w:autoSpaceDE w:val="0"/>
              <w:autoSpaceDN w:val="0"/>
              <w:adjustRightInd w:val="0"/>
              <w:jc w:val="left"/>
              <w:rPr>
                <w:rStyle w:val="hljs-class"/>
              </w:rPr>
            </w:pPr>
            <w:r w:rsidRPr="00EE5F26">
              <w:rPr>
                <w:rStyle w:val="hljs-class"/>
              </w:rPr>
              <w:t>在src\main下新建文件夹jniLIB，并将生成的SO文件拷贝到该文件夹下</w:t>
            </w:r>
          </w:p>
          <w:p w14:paraId="34E2F60F" w14:textId="77777777" w:rsidR="003C4F67" w:rsidRPr="00EE5F26" w:rsidRDefault="003C4F67" w:rsidP="00A023FA">
            <w:pPr>
              <w:widowControl/>
              <w:autoSpaceDE w:val="0"/>
              <w:autoSpaceDN w:val="0"/>
              <w:adjustRightInd w:val="0"/>
              <w:jc w:val="left"/>
              <w:rPr>
                <w:rStyle w:val="hljs-class"/>
              </w:rPr>
            </w:pPr>
            <w:r w:rsidRPr="00EE5F26">
              <w:rPr>
                <w:rStyle w:val="hljs-class"/>
                <w:noProof/>
              </w:rPr>
              <w:lastRenderedPageBreak/>
              <w:drawing>
                <wp:inline distT="0" distB="0" distL="0" distR="0" wp14:anchorId="308CBDBD" wp14:editId="2257CB03">
                  <wp:extent cx="4292600" cy="6011545"/>
                  <wp:effectExtent l="0" t="0" r="0" b="825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92600" cy="6011545"/>
                          </a:xfrm>
                          <a:prstGeom prst="rect">
                            <a:avLst/>
                          </a:prstGeom>
                          <a:noFill/>
                          <a:ln>
                            <a:noFill/>
                          </a:ln>
                        </pic:spPr>
                      </pic:pic>
                    </a:graphicData>
                  </a:graphic>
                </wp:inline>
              </w:drawing>
            </w:r>
          </w:p>
          <w:p w14:paraId="020674E5" w14:textId="77777777" w:rsidR="003C4F67" w:rsidRPr="00EE5F26" w:rsidRDefault="003C4F67" w:rsidP="00A023FA">
            <w:pPr>
              <w:widowControl/>
              <w:autoSpaceDE w:val="0"/>
              <w:autoSpaceDN w:val="0"/>
              <w:adjustRightInd w:val="0"/>
              <w:jc w:val="left"/>
              <w:rPr>
                <w:rStyle w:val="hljs-class"/>
              </w:rPr>
            </w:pPr>
            <w:r w:rsidRPr="00EE5F26">
              <w:rPr>
                <w:rStyle w:val="hljs-class"/>
              </w:rPr>
              <w:t> </w:t>
            </w:r>
          </w:p>
          <w:p w14:paraId="4CBF27B1" w14:textId="77777777" w:rsidR="003C4F67" w:rsidRPr="00EE5F26" w:rsidRDefault="003C4F67" w:rsidP="00A023FA">
            <w:pPr>
              <w:widowControl/>
              <w:autoSpaceDE w:val="0"/>
              <w:autoSpaceDN w:val="0"/>
              <w:adjustRightInd w:val="0"/>
              <w:jc w:val="left"/>
              <w:rPr>
                <w:rStyle w:val="hljs-class"/>
              </w:rPr>
            </w:pPr>
            <w:r w:rsidRPr="00EE5F26">
              <w:rPr>
                <w:rStyle w:val="hljs-class"/>
              </w:rPr>
              <w:t>8、使用JNI</w:t>
            </w:r>
          </w:p>
          <w:p w14:paraId="5C629B7A" w14:textId="77777777" w:rsidR="003C4F67" w:rsidRPr="00EE5F26" w:rsidRDefault="003C4F67" w:rsidP="00A023FA">
            <w:pPr>
              <w:widowControl/>
              <w:autoSpaceDE w:val="0"/>
              <w:autoSpaceDN w:val="0"/>
              <w:adjustRightInd w:val="0"/>
              <w:jc w:val="left"/>
              <w:rPr>
                <w:rStyle w:val="hljs-class"/>
              </w:rPr>
            </w:pPr>
            <w:r w:rsidRPr="00EE5F26">
              <w:rPr>
                <w:rStyle w:val="hljs-class"/>
              </w:rPr>
              <w:t>因为native方法声明成了静态的方法，在Activity里面直接调用myJNI类就行</w:t>
            </w:r>
          </w:p>
          <w:p w14:paraId="4DF3708F" w14:textId="77777777" w:rsidR="003C4F67" w:rsidRPr="00EE5F26" w:rsidRDefault="003C4F67" w:rsidP="00A023FA">
            <w:pPr>
              <w:widowControl/>
              <w:autoSpaceDE w:val="0"/>
              <w:autoSpaceDN w:val="0"/>
              <w:adjustRightInd w:val="0"/>
              <w:jc w:val="left"/>
              <w:rPr>
                <w:rStyle w:val="hljs-class"/>
              </w:rPr>
            </w:pPr>
            <w:r w:rsidRPr="00EE5F26">
              <w:rPr>
                <w:rStyle w:val="hljs-class"/>
              </w:rPr>
              <w:t xml:space="preserve">  protected void onCreate(Bundle savedInstanceState) {</w:t>
            </w:r>
          </w:p>
          <w:p w14:paraId="0F32049B" w14:textId="77777777" w:rsidR="003C4F67" w:rsidRPr="00EE5F26" w:rsidRDefault="003C4F67" w:rsidP="00A023FA">
            <w:pPr>
              <w:widowControl/>
              <w:autoSpaceDE w:val="0"/>
              <w:autoSpaceDN w:val="0"/>
              <w:adjustRightInd w:val="0"/>
              <w:jc w:val="left"/>
              <w:rPr>
                <w:rStyle w:val="hljs-class"/>
              </w:rPr>
            </w:pPr>
            <w:r w:rsidRPr="00EE5F26">
              <w:rPr>
                <w:rStyle w:val="hljs-class"/>
              </w:rPr>
              <w:t xml:space="preserve">        super.onCreate(savedInstanceState);</w:t>
            </w:r>
          </w:p>
          <w:p w14:paraId="0CE75BF2" w14:textId="77777777" w:rsidR="003C4F67" w:rsidRPr="00EE5F26" w:rsidRDefault="003C4F67" w:rsidP="00A023FA">
            <w:pPr>
              <w:widowControl/>
              <w:autoSpaceDE w:val="0"/>
              <w:autoSpaceDN w:val="0"/>
              <w:adjustRightInd w:val="0"/>
              <w:jc w:val="left"/>
              <w:rPr>
                <w:rStyle w:val="hljs-class"/>
              </w:rPr>
            </w:pPr>
            <w:r w:rsidRPr="00EE5F26">
              <w:rPr>
                <w:rStyle w:val="hljs-class"/>
              </w:rPr>
              <w:t xml:space="preserve">        setContentView(R.layout.activity_main);</w:t>
            </w:r>
          </w:p>
          <w:p w14:paraId="22BEF7C8" w14:textId="77777777" w:rsidR="003C4F67" w:rsidRPr="00EE5F26" w:rsidRDefault="003C4F67" w:rsidP="00A023FA">
            <w:pPr>
              <w:widowControl/>
              <w:autoSpaceDE w:val="0"/>
              <w:autoSpaceDN w:val="0"/>
              <w:adjustRightInd w:val="0"/>
              <w:jc w:val="left"/>
              <w:rPr>
                <w:rStyle w:val="hljs-class"/>
              </w:rPr>
            </w:pPr>
            <w:r w:rsidRPr="00EE5F26">
              <w:rPr>
                <w:rStyle w:val="hljs-class"/>
              </w:rPr>
              <w:t xml:space="preserve">        text = (TextView)findViewById(R.id.text);</w:t>
            </w:r>
          </w:p>
          <w:p w14:paraId="13347539" w14:textId="77777777" w:rsidR="003C4F67" w:rsidRPr="00EE5F26" w:rsidRDefault="003C4F67" w:rsidP="00A023FA">
            <w:pPr>
              <w:widowControl/>
              <w:autoSpaceDE w:val="0"/>
              <w:autoSpaceDN w:val="0"/>
              <w:adjustRightInd w:val="0"/>
              <w:jc w:val="left"/>
              <w:rPr>
                <w:rStyle w:val="hljs-class"/>
              </w:rPr>
            </w:pPr>
            <w:r w:rsidRPr="00EE5F26">
              <w:rPr>
                <w:rStyle w:val="hljs-class"/>
              </w:rPr>
              <w:t xml:space="preserve">　　　　　//调用</w:t>
            </w:r>
          </w:p>
          <w:p w14:paraId="5E81BCB5" w14:textId="77777777" w:rsidR="003C4F67" w:rsidRPr="00EE5F26" w:rsidRDefault="003C4F67" w:rsidP="00A023FA">
            <w:pPr>
              <w:widowControl/>
              <w:autoSpaceDE w:val="0"/>
              <w:autoSpaceDN w:val="0"/>
              <w:adjustRightInd w:val="0"/>
              <w:jc w:val="left"/>
              <w:rPr>
                <w:rStyle w:val="hljs-class"/>
              </w:rPr>
            </w:pPr>
            <w:r w:rsidRPr="00EE5F26">
              <w:rPr>
                <w:rStyle w:val="hljs-class"/>
              </w:rPr>
              <w:t xml:space="preserve">        text.setText(myJNI.sayHello());</w:t>
            </w:r>
          </w:p>
          <w:p w14:paraId="32316404" w14:textId="77777777" w:rsidR="003C4F67" w:rsidRPr="00EE5F26" w:rsidRDefault="003C4F67" w:rsidP="00A023FA">
            <w:pPr>
              <w:widowControl/>
              <w:autoSpaceDE w:val="0"/>
              <w:autoSpaceDN w:val="0"/>
              <w:adjustRightInd w:val="0"/>
              <w:jc w:val="left"/>
              <w:rPr>
                <w:rStyle w:val="hljs-class"/>
              </w:rPr>
            </w:pPr>
            <w:r w:rsidRPr="00EE5F26">
              <w:rPr>
                <w:rStyle w:val="hljs-class"/>
              </w:rPr>
              <w:t xml:space="preserve">    }</w:t>
            </w:r>
          </w:p>
          <w:p w14:paraId="2BD6B563" w14:textId="77777777" w:rsidR="003C4F67" w:rsidRPr="00EE5F26" w:rsidRDefault="003C4F67" w:rsidP="00A023FA">
            <w:pPr>
              <w:widowControl/>
              <w:autoSpaceDE w:val="0"/>
              <w:autoSpaceDN w:val="0"/>
              <w:adjustRightInd w:val="0"/>
              <w:jc w:val="left"/>
              <w:rPr>
                <w:rStyle w:val="hljs-class"/>
              </w:rPr>
            </w:pPr>
            <w:r w:rsidRPr="00EE5F26">
              <w:rPr>
                <w:rStyle w:val="hljs-class"/>
              </w:rPr>
              <w:lastRenderedPageBreak/>
              <w:t>}</w:t>
            </w:r>
          </w:p>
          <w:p w14:paraId="66F958D3" w14:textId="77777777" w:rsidR="003C4F67" w:rsidRPr="00EE5F26" w:rsidRDefault="003C4F67" w:rsidP="00A023FA">
            <w:pPr>
              <w:widowControl/>
              <w:autoSpaceDE w:val="0"/>
              <w:autoSpaceDN w:val="0"/>
              <w:adjustRightInd w:val="0"/>
              <w:jc w:val="left"/>
              <w:rPr>
                <w:rStyle w:val="hljs-class"/>
              </w:rPr>
            </w:pPr>
            <w:r w:rsidRPr="00EE5F26">
              <w:rPr>
                <w:rStyle w:val="hljs-class"/>
              </w:rPr>
              <w:t> </w:t>
            </w:r>
            <w:r w:rsidRPr="00EE5F26">
              <w:rPr>
                <w:rStyle w:val="hljs-class"/>
                <w:noProof/>
              </w:rPr>
              <w:drawing>
                <wp:inline distT="0" distB="0" distL="0" distR="0" wp14:anchorId="1D13F348" wp14:editId="2168C5AF">
                  <wp:extent cx="3598545" cy="7256145"/>
                  <wp:effectExtent l="0" t="0" r="8255" b="825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98545" cy="7256145"/>
                          </a:xfrm>
                          <a:prstGeom prst="rect">
                            <a:avLst/>
                          </a:prstGeom>
                          <a:noFill/>
                          <a:ln>
                            <a:noFill/>
                          </a:ln>
                        </pic:spPr>
                      </pic:pic>
                    </a:graphicData>
                  </a:graphic>
                </wp:inline>
              </w:drawing>
            </w:r>
          </w:p>
          <w:p w14:paraId="06D189E5" w14:textId="77777777" w:rsidR="003C4F67" w:rsidRPr="00EE5F26" w:rsidRDefault="003C4F67" w:rsidP="00A023FA">
            <w:pPr>
              <w:widowControl/>
              <w:autoSpaceDE w:val="0"/>
              <w:autoSpaceDN w:val="0"/>
              <w:adjustRightInd w:val="0"/>
              <w:jc w:val="left"/>
              <w:rPr>
                <w:rStyle w:val="hljs-class"/>
              </w:rPr>
            </w:pPr>
            <w:r w:rsidRPr="00EE5F26">
              <w:rPr>
                <w:rStyle w:val="hljs-class"/>
              </w:rPr>
              <w:t>ok！</w:t>
            </w:r>
          </w:p>
          <w:p w14:paraId="2FA3D79B" w14:textId="77777777" w:rsidR="003C4F67" w:rsidRPr="00EE5F26" w:rsidRDefault="003C4F67" w:rsidP="00A023FA">
            <w:pPr>
              <w:widowControl/>
              <w:autoSpaceDE w:val="0"/>
              <w:autoSpaceDN w:val="0"/>
              <w:adjustRightInd w:val="0"/>
              <w:jc w:val="left"/>
              <w:rPr>
                <w:rStyle w:val="hljs-class"/>
              </w:rPr>
            </w:pPr>
            <w:r w:rsidRPr="00EE5F26">
              <w:rPr>
                <w:rStyle w:val="hljs-class"/>
              </w:rPr>
              <w:t>总结一下流程：</w:t>
            </w:r>
          </w:p>
          <w:p w14:paraId="3B931EBD" w14:textId="77777777" w:rsidR="003C4F67" w:rsidRPr="00EE5F26" w:rsidRDefault="003C4F67" w:rsidP="00A023FA">
            <w:pPr>
              <w:widowControl/>
              <w:autoSpaceDE w:val="0"/>
              <w:autoSpaceDN w:val="0"/>
              <w:adjustRightInd w:val="0"/>
              <w:jc w:val="left"/>
              <w:rPr>
                <w:rStyle w:val="hljs-class"/>
              </w:rPr>
            </w:pPr>
            <w:r w:rsidRPr="00EE5F26">
              <w:rPr>
                <w:rStyle w:val="hljs-class"/>
              </w:rPr>
              <w:t>编写静态方法（用java声明）--&gt;编译生成class文件---&gt;编译生成h文件----&gt;编写C文件（用C/C++实现）</w:t>
            </w:r>
          </w:p>
          <w:p w14:paraId="160F12CD" w14:textId="77777777" w:rsidR="003C4F67" w:rsidRPr="00EE5F26" w:rsidRDefault="003C4F67" w:rsidP="00A023FA">
            <w:pPr>
              <w:widowControl/>
              <w:autoSpaceDE w:val="0"/>
              <w:autoSpaceDN w:val="0"/>
              <w:adjustRightInd w:val="0"/>
              <w:jc w:val="left"/>
              <w:rPr>
                <w:rStyle w:val="hljs-class"/>
              </w:rPr>
            </w:pPr>
            <w:r w:rsidRPr="00EE5F26">
              <w:rPr>
                <w:rStyle w:val="hljs-class"/>
              </w:rPr>
              <w:lastRenderedPageBreak/>
              <w:t>----&gt;配置NDK----&gt;配置so库----&gt;在Activity调用（Java调用C/C++）。</w:t>
            </w:r>
          </w:p>
          <w:p w14:paraId="5B5109A7" w14:textId="77777777" w:rsidR="003C4F67" w:rsidRPr="00EE5F26" w:rsidRDefault="003C4F67" w:rsidP="00A023FA">
            <w:pPr>
              <w:rPr>
                <w:rStyle w:val="hljs-class"/>
              </w:rPr>
            </w:pPr>
            <w:r w:rsidRPr="00EE5F26">
              <w:rPr>
                <w:rStyle w:val="hljs-class"/>
              </w:rPr>
              <w:t>android studio虽然很多小问题，但也算很方便了，mk文件编辑器帮你弄好了，直接可以生成so库。</w:t>
            </w:r>
          </w:p>
          <w:p w14:paraId="4EEC3AF0" w14:textId="29B16A3C" w:rsidR="003C4F67" w:rsidRPr="00F6496F" w:rsidRDefault="003C4F67" w:rsidP="004D4C14">
            <w:pPr>
              <w:pStyle w:val="2"/>
              <w:rPr>
                <w:rStyle w:val="hljs-class"/>
                <w:color w:val="FF0000"/>
              </w:rPr>
            </w:pPr>
            <w:r w:rsidRPr="00F6496F">
              <w:rPr>
                <w:rStyle w:val="hljs-class"/>
                <w:color w:val="FF0000"/>
              </w:rPr>
              <w:t>A</w:t>
            </w:r>
            <w:r w:rsidRPr="00F6496F">
              <w:rPr>
                <w:rStyle w:val="hljs-class"/>
                <w:rFonts w:hint="eastAsia"/>
                <w:color w:val="FF0000"/>
              </w:rPr>
              <w:t xml:space="preserve">ndroid studio </w:t>
            </w:r>
            <w:r w:rsidRPr="00F6496F">
              <w:rPr>
                <w:rStyle w:val="hljs-class"/>
                <w:rFonts w:hint="eastAsia"/>
                <w:color w:val="FF0000"/>
              </w:rPr>
              <w:t>实现</w:t>
            </w:r>
            <w:r w:rsidRPr="00F6496F">
              <w:rPr>
                <w:rStyle w:val="hljs-class"/>
                <w:rFonts w:hint="eastAsia"/>
                <w:color w:val="FF0000"/>
              </w:rPr>
              <w:t xml:space="preserve"> AIDL</w:t>
            </w:r>
            <w:r w:rsidR="00945B02">
              <w:rPr>
                <w:rStyle w:val="hljs-class"/>
                <w:rFonts w:hint="eastAsia"/>
                <w:color w:val="FF0000"/>
              </w:rPr>
              <w:t xml:space="preserve"> </w:t>
            </w:r>
            <w:bookmarkStart w:id="8" w:name="_GoBack"/>
            <w:bookmarkEnd w:id="8"/>
          </w:p>
          <w:p w14:paraId="579DD8E9" w14:textId="77777777" w:rsidR="003C4F67" w:rsidRPr="00EE5F26" w:rsidRDefault="003C4F67" w:rsidP="00A023FA">
            <w:pPr>
              <w:pStyle w:val="2"/>
              <w:spacing w:before="192" w:beforeAutospacing="0" w:after="192" w:afterAutospacing="0" w:line="312" w:lineRule="atLeast"/>
              <w:rPr>
                <w:rStyle w:val="hljs-class"/>
              </w:rPr>
            </w:pPr>
            <w:r w:rsidRPr="00EE5F26">
              <w:rPr>
                <w:rStyle w:val="hljs-class"/>
                <w:rFonts w:hint="eastAsia"/>
              </w:rPr>
              <w:t>前言</w:t>
            </w:r>
          </w:p>
          <w:p w14:paraId="5D9746AC" w14:textId="77777777" w:rsidR="003C4F67" w:rsidRPr="00EE5F26" w:rsidRDefault="00F60E7B" w:rsidP="00A023FA">
            <w:pPr>
              <w:pStyle w:val="a4"/>
              <w:spacing w:before="0" w:beforeAutospacing="0" w:after="264" w:afterAutospacing="0"/>
              <w:rPr>
                <w:rStyle w:val="hljs-class"/>
              </w:rPr>
            </w:pPr>
            <w:hyperlink r:id="rId37" w:tgtFrame="_blank" w:tooltip="Android知识库" w:history="1">
              <w:r w:rsidR="003C4F67" w:rsidRPr="00EE5F26">
                <w:rPr>
                  <w:rStyle w:val="hljs-class"/>
                  <w:rFonts w:hint="eastAsia"/>
                </w:rPr>
                <w:t>Android</w:t>
              </w:r>
            </w:hyperlink>
            <w:r w:rsidR="003C4F67" w:rsidRPr="00EE5F26">
              <w:rPr>
                <w:rStyle w:val="hljs-class"/>
                <w:rFonts w:hint="eastAsia"/>
              </w:rPr>
              <w:t>中夸进程间通信方式有很多种方式，比如：</w:t>
            </w:r>
            <w:r w:rsidR="003C4F67" w:rsidRPr="00EE5F26">
              <w:rPr>
                <w:rStyle w:val="hljs-class"/>
                <w:rFonts w:hint="eastAsia"/>
              </w:rPr>
              <w:t>aidl</w:t>
            </w:r>
            <w:r w:rsidR="003C4F67" w:rsidRPr="00EE5F26">
              <w:rPr>
                <w:rStyle w:val="hljs-class"/>
                <w:rFonts w:hint="eastAsia"/>
              </w:rPr>
              <w:t>，</w:t>
            </w:r>
            <w:r w:rsidR="003C4F67" w:rsidRPr="00EE5F26">
              <w:rPr>
                <w:rStyle w:val="hljs-class"/>
                <w:rFonts w:hint="eastAsia"/>
              </w:rPr>
              <w:t>Messenger</w:t>
            </w:r>
            <w:r w:rsidR="003C4F67" w:rsidRPr="00EE5F26">
              <w:rPr>
                <w:rStyle w:val="hljs-class"/>
                <w:rFonts w:hint="eastAsia"/>
              </w:rPr>
              <w:t>，文件共享，广播（</w:t>
            </w:r>
            <w:r w:rsidR="003C4F67" w:rsidRPr="00EE5F26">
              <w:rPr>
                <w:rStyle w:val="hljs-class"/>
                <w:rFonts w:hint="eastAsia"/>
              </w:rPr>
              <w:t>BroadCast</w:t>
            </w:r>
            <w:r w:rsidR="003C4F67" w:rsidRPr="00EE5F26">
              <w:rPr>
                <w:rStyle w:val="hljs-class"/>
                <w:rFonts w:hint="eastAsia"/>
              </w:rPr>
              <w:t>），</w:t>
            </w:r>
            <w:r w:rsidR="003C4F67" w:rsidRPr="00EE5F26">
              <w:rPr>
                <w:rStyle w:val="hljs-class"/>
                <w:rFonts w:hint="eastAsia"/>
              </w:rPr>
              <w:t>ContentProvider</w:t>
            </w:r>
            <w:r w:rsidR="003C4F67" w:rsidRPr="00EE5F26">
              <w:rPr>
                <w:rStyle w:val="hljs-class"/>
                <w:rFonts w:hint="eastAsia"/>
              </w:rPr>
              <w:t>，</w:t>
            </w:r>
            <w:r w:rsidR="003C4F67" w:rsidRPr="00EE5F26">
              <w:rPr>
                <w:rStyle w:val="hljs-class"/>
                <w:rFonts w:hint="eastAsia"/>
              </w:rPr>
              <w:t>Socket</w:t>
            </w:r>
            <w:r w:rsidR="003C4F67" w:rsidRPr="00EE5F26">
              <w:rPr>
                <w:rStyle w:val="hljs-class"/>
                <w:rFonts w:hint="eastAsia"/>
              </w:rPr>
              <w:t>（网络通信）。每种方式都有自己的使用场景和优缺点，接下来几篇博客我们一一学习他们是怎么使用的。这篇博客主要是介绍</w:t>
            </w:r>
            <w:hyperlink r:id="rId38" w:tgtFrame="_blank" w:tooltip="Android知识库" w:history="1">
              <w:r w:rsidR="003C4F67" w:rsidRPr="00EE5F26">
                <w:rPr>
                  <w:rStyle w:val="hljs-class"/>
                  <w:rFonts w:hint="eastAsia"/>
                </w:rPr>
                <w:t>android</w:t>
              </w:r>
            </w:hyperlink>
            <w:r w:rsidR="003C4F67" w:rsidRPr="00EE5F26">
              <w:rPr>
                <w:rStyle w:val="hljs-class"/>
                <w:rFonts w:hint="eastAsia"/>
              </w:rPr>
              <w:t> studio</w:t>
            </w:r>
            <w:r w:rsidR="003C4F67" w:rsidRPr="00EE5F26">
              <w:rPr>
                <w:rStyle w:val="hljs-class"/>
                <w:rFonts w:hint="eastAsia"/>
              </w:rPr>
              <w:t>下实现</w:t>
            </w:r>
            <w:r w:rsidR="003C4F67" w:rsidRPr="00EE5F26">
              <w:rPr>
                <w:rStyle w:val="hljs-class"/>
                <w:rFonts w:hint="eastAsia"/>
              </w:rPr>
              <w:t>aidl</w:t>
            </w:r>
            <w:r w:rsidR="003C4F67" w:rsidRPr="00EE5F26">
              <w:rPr>
                <w:rStyle w:val="hljs-class"/>
                <w:rFonts w:hint="eastAsia"/>
              </w:rPr>
              <w:t>编程。</w:t>
            </w:r>
          </w:p>
          <w:p w14:paraId="0F7F2122" w14:textId="77777777" w:rsidR="003C4F67" w:rsidRPr="00EE5F26" w:rsidRDefault="003C4F67" w:rsidP="00A023FA">
            <w:pPr>
              <w:pStyle w:val="2"/>
              <w:spacing w:before="192" w:beforeAutospacing="0" w:after="192" w:afterAutospacing="0" w:line="312" w:lineRule="atLeast"/>
              <w:rPr>
                <w:rStyle w:val="hljs-class"/>
              </w:rPr>
            </w:pPr>
            <w:r w:rsidRPr="00EE5F26">
              <w:rPr>
                <w:rStyle w:val="hljs-class"/>
                <w:rFonts w:hint="eastAsia"/>
              </w:rPr>
              <w:t>AIDL</w:t>
            </w:r>
            <w:r w:rsidRPr="00EE5F26">
              <w:rPr>
                <w:rStyle w:val="hljs-class"/>
                <w:rFonts w:hint="eastAsia"/>
              </w:rPr>
              <w:t>的使用步骤</w:t>
            </w:r>
          </w:p>
          <w:p w14:paraId="1B26D75E" w14:textId="77777777" w:rsidR="003C4F67" w:rsidRPr="00EE5F26" w:rsidRDefault="003C4F67" w:rsidP="00A023FA">
            <w:pPr>
              <w:pStyle w:val="a4"/>
              <w:spacing w:before="0" w:beforeAutospacing="0" w:after="264" w:afterAutospacing="0"/>
              <w:rPr>
                <w:rStyle w:val="hljs-class"/>
              </w:rPr>
            </w:pPr>
            <w:r w:rsidRPr="00EE5F26">
              <w:rPr>
                <w:rStyle w:val="hljs-class"/>
                <w:rFonts w:hint="eastAsia"/>
              </w:rPr>
              <w:t>aidl</w:t>
            </w:r>
            <w:r w:rsidRPr="00EE5F26">
              <w:rPr>
                <w:rStyle w:val="hljs-class"/>
                <w:rFonts w:hint="eastAsia"/>
              </w:rPr>
              <w:t>远程调用传递的参数和返回值支持</w:t>
            </w:r>
            <w:hyperlink r:id="rId39" w:tgtFrame="_blank" w:tooltip="Java 知识库" w:history="1">
              <w:r w:rsidRPr="00EE5F26">
                <w:rPr>
                  <w:rStyle w:val="hljs-class"/>
                  <w:rFonts w:hint="eastAsia"/>
                </w:rPr>
                <w:t>Java</w:t>
              </w:r>
            </w:hyperlink>
            <w:r w:rsidRPr="00EE5F26">
              <w:rPr>
                <w:rStyle w:val="hljs-class"/>
                <w:rFonts w:hint="eastAsia"/>
              </w:rPr>
              <w:t>的基本类型（</w:t>
            </w:r>
            <w:r w:rsidRPr="00EE5F26">
              <w:rPr>
                <w:rStyle w:val="hljs-class"/>
                <w:rFonts w:hint="eastAsia"/>
              </w:rPr>
              <w:t>int long booen char byte</w:t>
            </w:r>
            <w:r w:rsidRPr="00EE5F26">
              <w:rPr>
                <w:rStyle w:val="hljs-class"/>
                <w:rFonts w:hint="eastAsia"/>
              </w:rPr>
              <w:t>等）和</w:t>
            </w:r>
            <w:r w:rsidRPr="00EE5F26">
              <w:rPr>
                <w:rStyle w:val="hljs-class"/>
                <w:rFonts w:hint="eastAsia"/>
              </w:rPr>
              <w:t>String</w:t>
            </w:r>
            <w:r w:rsidRPr="00EE5F26">
              <w:rPr>
                <w:rStyle w:val="hljs-class"/>
                <w:rFonts w:hint="eastAsia"/>
              </w:rPr>
              <w:t>，</w:t>
            </w:r>
            <w:r w:rsidRPr="00EE5F26">
              <w:rPr>
                <w:rStyle w:val="hljs-class"/>
                <w:rFonts w:hint="eastAsia"/>
              </w:rPr>
              <w:t>List</w:t>
            </w:r>
            <w:r w:rsidRPr="00EE5F26">
              <w:rPr>
                <w:rStyle w:val="hljs-class"/>
                <w:rFonts w:hint="eastAsia"/>
              </w:rPr>
              <w:t>，</w:t>
            </w:r>
            <w:r w:rsidRPr="00EE5F26">
              <w:rPr>
                <w:rStyle w:val="hljs-class"/>
                <w:rFonts w:hint="eastAsia"/>
              </w:rPr>
              <w:t>Map</w:t>
            </w:r>
            <w:r w:rsidRPr="00EE5F26">
              <w:rPr>
                <w:rStyle w:val="hljs-class"/>
                <w:rFonts w:hint="eastAsia"/>
              </w:rPr>
              <w:t>等。当然也支持一个自定义对象的传递，不过此时就需要做一些特别处理了，后续会介绍</w:t>
            </w:r>
            <w:r w:rsidRPr="00EE5F26">
              <w:rPr>
                <w:rStyle w:val="hljs-class"/>
                <w:rFonts w:hint="eastAsia"/>
              </w:rPr>
              <w:t>aidl</w:t>
            </w:r>
            <w:r w:rsidRPr="00EE5F26">
              <w:rPr>
                <w:rStyle w:val="hljs-class"/>
                <w:rFonts w:hint="eastAsia"/>
              </w:rPr>
              <w:t>传递对象怎么处理。</w:t>
            </w:r>
            <w:r w:rsidRPr="00EE5F26">
              <w:rPr>
                <w:rStyle w:val="hljs-class"/>
                <w:rFonts w:hint="eastAsia"/>
              </w:rPr>
              <w:t> </w:t>
            </w:r>
            <w:r w:rsidRPr="00EE5F26">
              <w:rPr>
                <w:rStyle w:val="hljs-class"/>
                <w:rFonts w:hint="eastAsia"/>
              </w:rPr>
              <w:br/>
            </w:r>
            <w:r w:rsidRPr="00EE5F26">
              <w:rPr>
                <w:rStyle w:val="hljs-class"/>
                <w:rFonts w:hint="eastAsia"/>
              </w:rPr>
              <w:t>有关</w:t>
            </w:r>
            <w:r w:rsidRPr="00EE5F26">
              <w:rPr>
                <w:rStyle w:val="hljs-class"/>
                <w:rFonts w:hint="eastAsia"/>
              </w:rPr>
              <w:t>aidl</w:t>
            </w:r>
            <w:r w:rsidRPr="00EE5F26">
              <w:rPr>
                <w:rStyle w:val="hljs-class"/>
                <w:rFonts w:hint="eastAsia"/>
              </w:rPr>
              <w:t>的相关概念这里就不详细解释了，我们来看看在</w:t>
            </w:r>
            <w:r w:rsidRPr="00EE5F26">
              <w:rPr>
                <w:rStyle w:val="hljs-class"/>
                <w:rFonts w:hint="eastAsia"/>
              </w:rPr>
              <w:t>Android Studio</w:t>
            </w:r>
            <w:r w:rsidRPr="00EE5F26">
              <w:rPr>
                <w:rStyle w:val="hljs-class"/>
                <w:rFonts w:hint="eastAsia"/>
              </w:rPr>
              <w:t>下怎么来实现</w:t>
            </w:r>
            <w:r w:rsidRPr="00EE5F26">
              <w:rPr>
                <w:rStyle w:val="hljs-class"/>
                <w:rFonts w:hint="eastAsia"/>
              </w:rPr>
              <w:t>aidl</w:t>
            </w:r>
            <w:r w:rsidRPr="00EE5F26">
              <w:rPr>
                <w:rStyle w:val="hljs-class"/>
                <w:rFonts w:hint="eastAsia"/>
              </w:rPr>
              <w:t>编程的。</w:t>
            </w:r>
          </w:p>
          <w:p w14:paraId="3C20E599" w14:textId="77777777" w:rsidR="003C4F67" w:rsidRPr="00EE5F26" w:rsidRDefault="003C4F67" w:rsidP="00A023FA">
            <w:pPr>
              <w:rPr>
                <w:rStyle w:val="hljs-class"/>
              </w:rPr>
            </w:pPr>
            <w:r w:rsidRPr="00EE5F26">
              <w:rPr>
                <w:rStyle w:val="hljs-class"/>
                <w:rFonts w:hint="eastAsia"/>
              </w:rPr>
              <w:t>服务端</w:t>
            </w:r>
          </w:p>
          <w:p w14:paraId="5514FE1D" w14:textId="77777777" w:rsidR="003C4F67" w:rsidRPr="00EE5F26" w:rsidRDefault="003C4F67" w:rsidP="00A023FA">
            <w:pPr>
              <w:pStyle w:val="4"/>
              <w:spacing w:before="192" w:after="192" w:line="312" w:lineRule="atLeast"/>
              <w:rPr>
                <w:rStyle w:val="hljs-class"/>
              </w:rPr>
            </w:pPr>
            <w:r w:rsidRPr="00EE5F26">
              <w:rPr>
                <w:rStyle w:val="hljs-class"/>
                <w:rFonts w:hint="eastAsia"/>
              </w:rPr>
              <w:t>生成aidl文件</w:t>
            </w:r>
          </w:p>
          <w:p w14:paraId="21658F14" w14:textId="77777777" w:rsidR="003C4F67" w:rsidRPr="00EE5F26" w:rsidRDefault="003C4F67" w:rsidP="00A023FA">
            <w:pPr>
              <w:pStyle w:val="HTML0"/>
              <w:wordWrap w:val="0"/>
              <w:spacing w:after="158"/>
              <w:rPr>
                <w:rStyle w:val="hljs-class"/>
              </w:rPr>
            </w:pPr>
            <w:r w:rsidRPr="00EE5F26">
              <w:rPr>
                <w:rStyle w:val="hljs-class"/>
              </w:rPr>
              <w:t>新建一个</w:t>
            </w:r>
            <w:r w:rsidRPr="00EE5F26">
              <w:rPr>
                <w:rStyle w:val="hljs-class"/>
              </w:rPr>
              <w:t>MyAidlDemoServer</w:t>
            </w:r>
            <w:r w:rsidRPr="00EE5F26">
              <w:rPr>
                <w:rStyle w:val="hljs-class"/>
              </w:rPr>
              <w:t>工程，然后在</w:t>
            </w:r>
            <w:r w:rsidRPr="00EE5F26">
              <w:rPr>
                <w:rStyle w:val="hljs-class"/>
              </w:rPr>
              <w:t>main</w:t>
            </w:r>
            <w:r w:rsidRPr="00EE5F26">
              <w:rPr>
                <w:rStyle w:val="hljs-class"/>
              </w:rPr>
              <w:t>目录下右键新建一个</w:t>
            </w:r>
            <w:r w:rsidRPr="00EE5F26">
              <w:rPr>
                <w:rStyle w:val="hljs-class"/>
              </w:rPr>
              <w:t>aidl</w:t>
            </w:r>
            <w:r w:rsidRPr="00EE5F26">
              <w:rPr>
                <w:rStyle w:val="hljs-class"/>
              </w:rPr>
              <w:t>目录，然后在该目录下新建一个</w:t>
            </w:r>
            <w:r w:rsidRPr="00EE5F26">
              <w:rPr>
                <w:rStyle w:val="hljs-class"/>
              </w:rPr>
              <w:t>IMyAidlInterface.aidl</w:t>
            </w:r>
            <w:r w:rsidRPr="00EE5F26">
              <w:rPr>
                <w:rStyle w:val="hljs-class"/>
              </w:rPr>
              <w:t>文件，代码如下：</w:t>
            </w:r>
          </w:p>
          <w:p w14:paraId="502EC55C"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IMyAidlInterface.aidl</w:t>
            </w:r>
          </w:p>
          <w:p w14:paraId="2D56451F"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package com.example.xjp.aidla;</w:t>
            </w:r>
          </w:p>
          <w:p w14:paraId="61A682E9"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interface IMyAidlInterface {</w:t>
            </w:r>
          </w:p>
          <w:p w14:paraId="4BF91DE1"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lastRenderedPageBreak/>
              <w:t xml:space="preserve">    int add(int arg1, int arg2);</w:t>
            </w:r>
          </w:p>
          <w:p w14:paraId="2EFC1688"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w:t>
            </w:r>
          </w:p>
          <w:p w14:paraId="17F9386D" w14:textId="77777777" w:rsidR="003C4F67" w:rsidRPr="00EE5F26" w:rsidRDefault="003C4F67" w:rsidP="00A023FA">
            <w:pPr>
              <w:pStyle w:val="a4"/>
              <w:spacing w:before="0" w:beforeAutospacing="0" w:after="264" w:afterAutospacing="0"/>
              <w:rPr>
                <w:rStyle w:val="hljs-class"/>
              </w:rPr>
            </w:pPr>
            <w:r w:rsidRPr="00EE5F26">
              <w:rPr>
                <w:rStyle w:val="hljs-class"/>
                <w:rFonts w:hint="eastAsia"/>
              </w:rPr>
              <w:t>定义了一个</w:t>
            </w:r>
            <w:r w:rsidRPr="00EE5F26">
              <w:rPr>
                <w:rStyle w:val="hljs-class"/>
                <w:rFonts w:hint="eastAsia"/>
              </w:rPr>
              <w:t>IMyAidlInterface</w:t>
            </w:r>
            <w:r w:rsidRPr="00EE5F26">
              <w:rPr>
                <w:rStyle w:val="hljs-class"/>
                <w:rFonts w:hint="eastAsia"/>
              </w:rPr>
              <w:t>接口，接口里面定义了一个</w:t>
            </w:r>
            <w:r w:rsidRPr="00EE5F26">
              <w:rPr>
                <w:rStyle w:val="hljs-class"/>
                <w:rFonts w:hint="eastAsia"/>
              </w:rPr>
              <w:t>add</w:t>
            </w:r>
            <w:r w:rsidRPr="00EE5F26">
              <w:rPr>
                <w:rStyle w:val="hljs-class"/>
                <w:rFonts w:hint="eastAsia"/>
              </w:rPr>
              <w:t>方法用于计算两个数的和。然后</w:t>
            </w:r>
            <w:r w:rsidRPr="00EE5F26">
              <w:rPr>
                <w:rStyle w:val="hljs-class"/>
                <w:rFonts w:hint="eastAsia"/>
              </w:rPr>
              <w:t>Build</w:t>
            </w:r>
            <w:r w:rsidRPr="00EE5F26">
              <w:rPr>
                <w:rStyle w:val="hljs-class"/>
                <w:rFonts w:hint="eastAsia"/>
              </w:rPr>
              <w:t>当前工程，在</w:t>
            </w:r>
            <w:r w:rsidRPr="00EE5F26">
              <w:rPr>
                <w:rStyle w:val="hljs-class"/>
                <w:rFonts w:hint="eastAsia"/>
              </w:rPr>
              <w:t>app/build/generated/source/aidl/debug</w:t>
            </w:r>
            <w:r w:rsidRPr="00EE5F26">
              <w:rPr>
                <w:rStyle w:val="hljs-class"/>
                <w:rFonts w:hint="eastAsia"/>
              </w:rPr>
              <w:t>目录下会生成一个与</w:t>
            </w:r>
            <w:r w:rsidRPr="00EE5F26">
              <w:rPr>
                <w:rStyle w:val="hljs-class"/>
                <w:rFonts w:hint="eastAsia"/>
              </w:rPr>
              <w:t>IMyAidlInterface.aidl</w:t>
            </w:r>
            <w:r w:rsidRPr="00EE5F26">
              <w:rPr>
                <w:rStyle w:val="hljs-class"/>
                <w:rFonts w:hint="eastAsia"/>
              </w:rPr>
              <w:t>文件同样包名的一个文件，该文件下面自动生成</w:t>
            </w:r>
            <w:r w:rsidRPr="00EE5F26">
              <w:rPr>
                <w:rStyle w:val="hljs-class"/>
                <w:rFonts w:hint="eastAsia"/>
              </w:rPr>
              <w:t>IMyAidlInterface</w:t>
            </w:r>
            <w:r w:rsidRPr="00EE5F26">
              <w:rPr>
                <w:rStyle w:val="hljs-class"/>
                <w:rFonts w:hint="eastAsia"/>
              </w:rPr>
              <w:t>文件，该文件里面自动实现了一些方法用于远程调用，</w:t>
            </w:r>
            <w:r w:rsidRPr="00EE5F26">
              <w:rPr>
                <w:rStyle w:val="hljs-class"/>
                <w:rFonts w:hint="eastAsia"/>
              </w:rPr>
              <w:t>IMyAidlInterface</w:t>
            </w:r>
            <w:r w:rsidRPr="00EE5F26">
              <w:rPr>
                <w:rStyle w:val="hljs-class"/>
                <w:rFonts w:hint="eastAsia"/>
              </w:rPr>
              <w:t>代码如下：</w:t>
            </w:r>
          </w:p>
          <w:p w14:paraId="4EF658FB"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w:t>
            </w:r>
          </w:p>
          <w:p w14:paraId="5BC0758A"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 This file is auto-generated.  DO NOT MODIFY.</w:t>
            </w:r>
          </w:p>
          <w:p w14:paraId="016A1F9B"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 Original file: D:\\WorkPlace\\MyAidlDemoServer\\app\\src\\main\\aidl\\com\\example\\xjp\\aidla</w:t>
            </w:r>
          </w:p>
          <w:p w14:paraId="5F4B2312"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 \\IMyAidlInterface.aidl</w:t>
            </w:r>
          </w:p>
          <w:p w14:paraId="608D585C"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w:t>
            </w:r>
          </w:p>
          <w:p w14:paraId="2983992A"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package com.example.xjp.aidla;</w:t>
            </w:r>
          </w:p>
          <w:p w14:paraId="3897AEA2"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public interface IMyAidlInterface extends android.os.IInterface {</w:t>
            </w:r>
          </w:p>
          <w:p w14:paraId="2E13568B"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w:t>
            </w:r>
          </w:p>
          <w:p w14:paraId="36EBD63B"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 Local-side IPC implementation stub class.</w:t>
            </w:r>
          </w:p>
          <w:p w14:paraId="10867712"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w:t>
            </w:r>
          </w:p>
          <w:p w14:paraId="119294A8"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public static abstract class Stub extends android.os.Binder implements com.example.xjp.aidla</w:t>
            </w:r>
          </w:p>
          <w:p w14:paraId="3F5D9D77"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.IMyAidlInterface {</w:t>
            </w:r>
          </w:p>
          <w:p w14:paraId="056EAD0F"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lastRenderedPageBreak/>
              <w:t xml:space="preserve">        private static final java.lang.String DESCRIPTOR = "com.example.xjp.aidla.IMyAidlInterface";</w:t>
            </w:r>
          </w:p>
          <w:p w14:paraId="01F1CF3A"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w:t>
            </w:r>
          </w:p>
          <w:p w14:paraId="34A78F15"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 Construct the stub at attach it to the interface.</w:t>
            </w:r>
          </w:p>
          <w:p w14:paraId="1B28D626"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w:t>
            </w:r>
          </w:p>
          <w:p w14:paraId="08AC3F28"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public Stub() {</w:t>
            </w:r>
          </w:p>
          <w:p w14:paraId="52FFA2B8"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this.attachInterface(this, DESCRIPTOR);</w:t>
            </w:r>
          </w:p>
          <w:p w14:paraId="341247BC"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w:t>
            </w:r>
          </w:p>
          <w:p w14:paraId="3C56B770"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p>
          <w:p w14:paraId="65C809BE"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w:t>
            </w:r>
          </w:p>
          <w:p w14:paraId="462AB7DB"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 Cast an IBinder object into an com.example.xjp.aidla.IMyAidlInterface interface,</w:t>
            </w:r>
          </w:p>
          <w:p w14:paraId="6FDC33BB"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 generating a proxy if needed.</w:t>
            </w:r>
          </w:p>
          <w:p w14:paraId="6DB991B4"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w:t>
            </w:r>
          </w:p>
          <w:p w14:paraId="0317A180"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public static com.example.xjp.aidla.IMyAidlInterface asInterface(android.os.IBinder obj) {</w:t>
            </w:r>
          </w:p>
          <w:p w14:paraId="3C9B6FC3"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if ((obj == null)) {</w:t>
            </w:r>
          </w:p>
          <w:p w14:paraId="321B5187"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return null;</w:t>
            </w:r>
          </w:p>
          <w:p w14:paraId="5D136FAC"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w:t>
            </w:r>
          </w:p>
          <w:p w14:paraId="4DB00C33"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android.os.IInterface iin = obj.queryLocalInterface(DESCRIPTOR);</w:t>
            </w:r>
          </w:p>
          <w:p w14:paraId="75D0DDE3"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lastRenderedPageBreak/>
              <w:t xml:space="preserve">            if (((iin != null) &amp;&amp; (iin instanceof com.example.xjp.aidla.IMyAidlInterface))) {</w:t>
            </w:r>
          </w:p>
          <w:p w14:paraId="68DD33BD"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return ((com.example.xjp.aidla.IMyAidlInterface) iin);</w:t>
            </w:r>
          </w:p>
          <w:p w14:paraId="0916D79E"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w:t>
            </w:r>
          </w:p>
          <w:p w14:paraId="4C5A88D6"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return new com.example.xjp.aidla.IMyAidlInterface.Stub.Proxy(obj);</w:t>
            </w:r>
          </w:p>
          <w:p w14:paraId="48405BAC"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w:t>
            </w:r>
          </w:p>
          <w:p w14:paraId="6809BED5"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p>
          <w:p w14:paraId="58EADA0D"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@Override</w:t>
            </w:r>
          </w:p>
          <w:p w14:paraId="44BC1B69"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public android.os.IBinder asBinder() {</w:t>
            </w:r>
          </w:p>
          <w:p w14:paraId="7F745A31"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return this;</w:t>
            </w:r>
          </w:p>
          <w:p w14:paraId="2DB4FBD8"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w:t>
            </w:r>
          </w:p>
          <w:p w14:paraId="132E52A1"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p>
          <w:p w14:paraId="7324B710"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@Override</w:t>
            </w:r>
          </w:p>
          <w:p w14:paraId="628FD314"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public boolean onTransact(int code, android.os.Parcel data, android.os.Parcel reply, int flags) </w:t>
            </w:r>
          </w:p>
          <w:p w14:paraId="42A18041"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throws android.os.RemoteException {</w:t>
            </w:r>
          </w:p>
          <w:p w14:paraId="48C21D39"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switch (code) {</w:t>
            </w:r>
          </w:p>
          <w:p w14:paraId="59E7E4DA"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case INTERFACE_TRANSACTION: {</w:t>
            </w:r>
          </w:p>
          <w:p w14:paraId="30437489"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reply.writeString(DESCRIPTOR);</w:t>
            </w:r>
          </w:p>
          <w:p w14:paraId="26DA707B"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return true;</w:t>
            </w:r>
          </w:p>
          <w:p w14:paraId="2519E7D1"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lastRenderedPageBreak/>
              <w:t xml:space="preserve">                }</w:t>
            </w:r>
          </w:p>
          <w:p w14:paraId="6DDEFB30"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case TRANSACTION_add: {</w:t>
            </w:r>
          </w:p>
          <w:p w14:paraId="1E575E78"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data.enforceInterface(DESCRIPTOR);</w:t>
            </w:r>
          </w:p>
          <w:p w14:paraId="18CFE927"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int _arg0;</w:t>
            </w:r>
          </w:p>
          <w:p w14:paraId="7B30428C"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_arg0 = data.readInt();</w:t>
            </w:r>
          </w:p>
          <w:p w14:paraId="0575FCB5"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int _arg1;</w:t>
            </w:r>
          </w:p>
          <w:p w14:paraId="1A6C6B5F"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_arg1 = data.readInt();</w:t>
            </w:r>
          </w:p>
          <w:p w14:paraId="4C5FD727"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int _result = this.add(_arg0, _arg1);</w:t>
            </w:r>
          </w:p>
          <w:p w14:paraId="13CDE37D"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reply.writeNoException();</w:t>
            </w:r>
          </w:p>
          <w:p w14:paraId="5C9CF099"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reply.writeInt(_result);</w:t>
            </w:r>
          </w:p>
          <w:p w14:paraId="0BC714A6"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return true;</w:t>
            </w:r>
          </w:p>
          <w:p w14:paraId="6F6FC977"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w:t>
            </w:r>
          </w:p>
          <w:p w14:paraId="2E90DE08"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w:t>
            </w:r>
          </w:p>
          <w:p w14:paraId="06A29FDE"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return super.onTransact(code, data, reply, flags);</w:t>
            </w:r>
          </w:p>
          <w:p w14:paraId="27DBBBA7"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w:t>
            </w:r>
          </w:p>
          <w:p w14:paraId="33BAAB65"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p>
          <w:p w14:paraId="1B4DFE3C"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private static class Proxy implements com.example.xjp.aidla.IMyAidlInterface {</w:t>
            </w:r>
          </w:p>
          <w:p w14:paraId="1A1F14A6"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private android.os.IBinder mRemote;</w:t>
            </w:r>
          </w:p>
          <w:p w14:paraId="3567D768"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Proxy(android.os.IBinder remote) {</w:t>
            </w:r>
          </w:p>
          <w:p w14:paraId="6BBF85F9"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lastRenderedPageBreak/>
              <w:t xml:space="preserve">                mRemote = remote;</w:t>
            </w:r>
          </w:p>
          <w:p w14:paraId="2D838F74"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w:t>
            </w:r>
          </w:p>
          <w:p w14:paraId="2B23217F"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p>
          <w:p w14:paraId="7DC8BC21"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@Override</w:t>
            </w:r>
          </w:p>
          <w:p w14:paraId="18E64AA2"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public android.os.IBinder asBinder() {</w:t>
            </w:r>
          </w:p>
          <w:p w14:paraId="55C9DA14"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return mRemote;</w:t>
            </w:r>
          </w:p>
          <w:p w14:paraId="3BC01811"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w:t>
            </w:r>
          </w:p>
          <w:p w14:paraId="5368261B"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p>
          <w:p w14:paraId="5D8AC328"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public java.lang.String getInterfaceDescriptor() {</w:t>
            </w:r>
          </w:p>
          <w:p w14:paraId="2F6DBE35"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return DESCRIPTOR;</w:t>
            </w:r>
          </w:p>
          <w:p w14:paraId="2026C794"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w:t>
            </w:r>
          </w:p>
          <w:p w14:paraId="0AC347D2"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p>
          <w:p w14:paraId="00A6E89C"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@Override</w:t>
            </w:r>
          </w:p>
          <w:p w14:paraId="1E364752"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public int add(int arg1, int arg2) throws android.os.RemoteException {</w:t>
            </w:r>
          </w:p>
          <w:p w14:paraId="235AD36F"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android.os.Parcel _data = android.os.Parcel.obtain();</w:t>
            </w:r>
          </w:p>
          <w:p w14:paraId="6E6E029B"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android.os.Parcel _reply = android.os.Parcel.obtain();</w:t>
            </w:r>
          </w:p>
          <w:p w14:paraId="0D66DC20"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int _result;</w:t>
            </w:r>
          </w:p>
          <w:p w14:paraId="3E177165"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try {</w:t>
            </w:r>
          </w:p>
          <w:p w14:paraId="24660B41"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_data.writeInterfaceToken(DESCRIPTOR);</w:t>
            </w:r>
          </w:p>
          <w:p w14:paraId="79CA951A"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lastRenderedPageBreak/>
              <w:t xml:space="preserve">                    _data.writeInt(arg1);</w:t>
            </w:r>
          </w:p>
          <w:p w14:paraId="6BC6F423"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_data.writeInt(arg2);</w:t>
            </w:r>
          </w:p>
          <w:p w14:paraId="4A90DFEB"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mRemote.transact(Stub.TRANSACTION_add, _data, _reply, 0);</w:t>
            </w:r>
          </w:p>
          <w:p w14:paraId="32EB284B"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_reply.readException();</w:t>
            </w:r>
          </w:p>
          <w:p w14:paraId="02758AA2"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_result = _reply.readInt();</w:t>
            </w:r>
          </w:p>
          <w:p w14:paraId="725423F8"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 finally {</w:t>
            </w:r>
          </w:p>
          <w:p w14:paraId="20F4C700"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_reply.recycle();</w:t>
            </w:r>
          </w:p>
          <w:p w14:paraId="698316C0"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_data.recycle();</w:t>
            </w:r>
          </w:p>
          <w:p w14:paraId="650CB617"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w:t>
            </w:r>
          </w:p>
          <w:p w14:paraId="33B2713D"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return _result;</w:t>
            </w:r>
          </w:p>
          <w:p w14:paraId="5FAF05AD"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w:t>
            </w:r>
          </w:p>
          <w:p w14:paraId="5879B9DA"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w:t>
            </w:r>
          </w:p>
          <w:p w14:paraId="50DBD1A3"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p>
          <w:p w14:paraId="1C063435"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static final int TRANSACTION_add = (android.os.IBinder.FIRST_CALL_TRANSACTION + 0);</w:t>
            </w:r>
          </w:p>
          <w:p w14:paraId="350D8E80"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w:t>
            </w:r>
          </w:p>
          <w:p w14:paraId="642095A5"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public int add(int arg1, int arg2) throws android.os.RemoteException;</w:t>
            </w:r>
          </w:p>
          <w:p w14:paraId="5119D047"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w:t>
            </w:r>
          </w:p>
          <w:p w14:paraId="66581EDD" w14:textId="77777777" w:rsidR="003C4F67" w:rsidRPr="00EE5F26" w:rsidRDefault="003C4F67" w:rsidP="00A023FA">
            <w:pPr>
              <w:pStyle w:val="a4"/>
              <w:spacing w:before="0" w:beforeAutospacing="0" w:after="264" w:afterAutospacing="0"/>
              <w:rPr>
                <w:rStyle w:val="hljs-class"/>
              </w:rPr>
            </w:pPr>
            <w:r w:rsidRPr="00EE5F26">
              <w:rPr>
                <w:rStyle w:val="hljs-class"/>
                <w:rFonts w:hint="eastAsia"/>
              </w:rPr>
              <w:lastRenderedPageBreak/>
              <w:t>以上代码都是</w:t>
            </w:r>
            <w:r w:rsidRPr="00EE5F26">
              <w:rPr>
                <w:rStyle w:val="hljs-class"/>
                <w:rFonts w:hint="eastAsia"/>
              </w:rPr>
              <w:t>AS</w:t>
            </w:r>
            <w:r w:rsidRPr="00EE5F26">
              <w:rPr>
                <w:rStyle w:val="hljs-class"/>
                <w:rFonts w:hint="eastAsia"/>
              </w:rPr>
              <w:t>自动生成的，如此一来，开发者更加容易来实现</w:t>
            </w:r>
            <w:r w:rsidRPr="00EE5F26">
              <w:rPr>
                <w:rStyle w:val="hljs-class"/>
                <w:rFonts w:hint="eastAsia"/>
              </w:rPr>
              <w:t>AIDL</w:t>
            </w:r>
            <w:r w:rsidRPr="00EE5F26">
              <w:rPr>
                <w:rStyle w:val="hljs-class"/>
                <w:rFonts w:hint="eastAsia"/>
              </w:rPr>
              <w:t>跨进程间通信。如有对以上代码感兴趣者，可自行学习。</w:t>
            </w:r>
          </w:p>
          <w:p w14:paraId="5DA4F3C7" w14:textId="77777777" w:rsidR="003C4F67" w:rsidRPr="00EE5F26" w:rsidRDefault="003C4F67" w:rsidP="00A023FA">
            <w:pPr>
              <w:pStyle w:val="4"/>
              <w:spacing w:before="192" w:after="192" w:line="312" w:lineRule="atLeast"/>
              <w:rPr>
                <w:rStyle w:val="hljs-class"/>
              </w:rPr>
            </w:pPr>
            <w:r w:rsidRPr="00EE5F26">
              <w:rPr>
                <w:rStyle w:val="hljs-class"/>
                <w:rFonts w:hint="eastAsia"/>
              </w:rPr>
              <w:t>编写远程服务</w:t>
            </w:r>
          </w:p>
          <w:p w14:paraId="1C28FDED" w14:textId="77777777" w:rsidR="003C4F67" w:rsidRPr="00EE5F26" w:rsidRDefault="003C4F67" w:rsidP="00A023FA">
            <w:pPr>
              <w:pStyle w:val="HTML0"/>
              <w:wordWrap w:val="0"/>
              <w:spacing w:after="158"/>
              <w:rPr>
                <w:rStyle w:val="hljs-class"/>
              </w:rPr>
            </w:pPr>
            <w:r w:rsidRPr="00EE5F26">
              <w:rPr>
                <w:rStyle w:val="hljs-class"/>
              </w:rPr>
              <w:t>新建</w:t>
            </w:r>
            <w:r w:rsidRPr="00EE5F26">
              <w:rPr>
                <w:rStyle w:val="hljs-class"/>
              </w:rPr>
              <w:t>MyServer</w:t>
            </w:r>
            <w:r w:rsidRPr="00EE5F26">
              <w:rPr>
                <w:rStyle w:val="hljs-class"/>
              </w:rPr>
              <w:t>类实现远程服务代码如下：</w:t>
            </w:r>
          </w:p>
          <w:p w14:paraId="6BA21E66"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public class MyServer extends Service {</w:t>
            </w:r>
          </w:p>
          <w:p w14:paraId="45751CD3"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IMyAidlInterface.Stub mStub = new IMyAidlInterface.Stub() {</w:t>
            </w:r>
          </w:p>
          <w:p w14:paraId="38DFA88A"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public int add(int arg1, int arg2) {</w:t>
            </w:r>
          </w:p>
          <w:p w14:paraId="77518075"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return arg1 + arg2;</w:t>
            </w:r>
          </w:p>
          <w:p w14:paraId="0CBA0FE7"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w:t>
            </w:r>
          </w:p>
          <w:p w14:paraId="5900CD16"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w:t>
            </w:r>
          </w:p>
          <w:p w14:paraId="0EC8995D"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p>
          <w:p w14:paraId="40B04C7E"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@Override</w:t>
            </w:r>
          </w:p>
          <w:p w14:paraId="46735118"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public IBinder onBind(Intent intent) {</w:t>
            </w:r>
          </w:p>
          <w:p w14:paraId="50FADEF5"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return mStub;</w:t>
            </w:r>
          </w:p>
          <w:p w14:paraId="434843A8"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w:t>
            </w:r>
          </w:p>
          <w:p w14:paraId="46585807"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w:t>
            </w:r>
          </w:p>
          <w:p w14:paraId="4635CFC5" w14:textId="77777777" w:rsidR="003C4F67" w:rsidRPr="00EE5F26" w:rsidRDefault="003C4F67" w:rsidP="00A023FA">
            <w:pPr>
              <w:pStyle w:val="a4"/>
              <w:spacing w:before="0" w:beforeAutospacing="0" w:after="264" w:afterAutospacing="0"/>
              <w:rPr>
                <w:rStyle w:val="hljs-class"/>
              </w:rPr>
            </w:pPr>
            <w:r w:rsidRPr="00EE5F26">
              <w:rPr>
                <w:rStyle w:val="hljs-class"/>
                <w:rFonts w:hint="eastAsia"/>
              </w:rPr>
              <w:t>服务代码也很简单，仅仅实现了</w:t>
            </w:r>
            <w:r w:rsidRPr="00EE5F26">
              <w:rPr>
                <w:rStyle w:val="hljs-class"/>
                <w:rFonts w:hint="eastAsia"/>
              </w:rPr>
              <w:t>IMyAidlInterface.Stub</w:t>
            </w:r>
            <w:r w:rsidRPr="00EE5F26">
              <w:rPr>
                <w:rStyle w:val="hljs-class"/>
                <w:rFonts w:hint="eastAsia"/>
              </w:rPr>
              <w:t>类中的</w:t>
            </w:r>
            <w:r w:rsidRPr="00EE5F26">
              <w:rPr>
                <w:rStyle w:val="hljs-class"/>
                <w:rFonts w:hint="eastAsia"/>
              </w:rPr>
              <w:t xml:space="preserve"> add</w:t>
            </w:r>
            <w:r w:rsidRPr="00EE5F26">
              <w:rPr>
                <w:rStyle w:val="hljs-class"/>
                <w:rFonts w:hint="eastAsia"/>
              </w:rPr>
              <w:t>方法，然后重写了</w:t>
            </w:r>
            <w:r w:rsidRPr="00EE5F26">
              <w:rPr>
                <w:rStyle w:val="hljs-class"/>
                <w:rFonts w:hint="eastAsia"/>
              </w:rPr>
              <w:t>Service</w:t>
            </w:r>
            <w:r w:rsidRPr="00EE5F26">
              <w:rPr>
                <w:rStyle w:val="hljs-class"/>
                <w:rFonts w:hint="eastAsia"/>
              </w:rPr>
              <w:t>的</w:t>
            </w:r>
            <w:r w:rsidRPr="00EE5F26">
              <w:rPr>
                <w:rStyle w:val="hljs-class"/>
                <w:rFonts w:hint="eastAsia"/>
              </w:rPr>
              <w:t>onBind</w:t>
            </w:r>
            <w:r w:rsidRPr="00EE5F26">
              <w:rPr>
                <w:rStyle w:val="hljs-class"/>
                <w:rFonts w:hint="eastAsia"/>
              </w:rPr>
              <w:t>方法。</w:t>
            </w:r>
          </w:p>
          <w:p w14:paraId="1970A07F" w14:textId="77777777" w:rsidR="003C4F67" w:rsidRPr="00EE5F26" w:rsidRDefault="003C4F67" w:rsidP="00A023FA">
            <w:pPr>
              <w:pStyle w:val="a4"/>
              <w:spacing w:before="0" w:beforeAutospacing="0" w:after="264" w:afterAutospacing="0"/>
              <w:rPr>
                <w:rStyle w:val="hljs-class"/>
              </w:rPr>
            </w:pPr>
            <w:r w:rsidRPr="00EE5F26">
              <w:rPr>
                <w:rStyle w:val="hljs-class"/>
                <w:rFonts w:hint="eastAsia"/>
              </w:rPr>
              <w:t>记得在</w:t>
            </w:r>
            <w:r w:rsidRPr="00EE5F26">
              <w:rPr>
                <w:rStyle w:val="hljs-class"/>
                <w:rFonts w:hint="eastAsia"/>
              </w:rPr>
              <w:t>AndroidManifest.xml</w:t>
            </w:r>
            <w:r w:rsidRPr="00EE5F26">
              <w:rPr>
                <w:rStyle w:val="hljs-class"/>
                <w:rFonts w:hint="eastAsia"/>
              </w:rPr>
              <w:t>中配置</w:t>
            </w:r>
            <w:r w:rsidRPr="00EE5F26">
              <w:rPr>
                <w:rStyle w:val="hljs-class"/>
                <w:rFonts w:hint="eastAsia"/>
              </w:rPr>
              <w:t>MyServer</w:t>
            </w:r>
            <w:r w:rsidRPr="00EE5F26">
              <w:rPr>
                <w:rStyle w:val="hljs-class"/>
                <w:rFonts w:hint="eastAsia"/>
              </w:rPr>
              <w:t>服务，代码如下：</w:t>
            </w:r>
          </w:p>
          <w:p w14:paraId="10C9D925"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&lt;?xml version="1.0" encoding="utf-8"?&gt;</w:t>
            </w:r>
          </w:p>
          <w:p w14:paraId="2A9C0BFA"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lastRenderedPageBreak/>
              <w:t>&lt;manifest package="com.example.xjp.aidl"</w:t>
            </w:r>
          </w:p>
          <w:p w14:paraId="3F843DC0"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xmlns:android="http://schemas.android.com/apk/res/android"&gt;</w:t>
            </w:r>
          </w:p>
          <w:p w14:paraId="4F41D6FA"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p>
          <w:p w14:paraId="2BE101B3"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&lt;application</w:t>
            </w:r>
          </w:p>
          <w:p w14:paraId="720AF170"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android:allowBackup="true"</w:t>
            </w:r>
          </w:p>
          <w:p w14:paraId="28DD457B"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android:icon="@mipmap/ic_launcher"</w:t>
            </w:r>
          </w:p>
          <w:p w14:paraId="4BBF59D2"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android:label="@string/app_name"</w:t>
            </w:r>
          </w:p>
          <w:p w14:paraId="06E5BAD7"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android:theme="@style/AppTheme"&gt;</w:t>
            </w:r>
          </w:p>
          <w:p w14:paraId="363D6CA6"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p>
          <w:p w14:paraId="6D7DEC07"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&lt;service</w:t>
            </w:r>
          </w:p>
          <w:p w14:paraId="12D4AC93"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android:name="com.example.xjp.aidl.MyServer"</w:t>
            </w:r>
          </w:p>
          <w:p w14:paraId="03ED49C4"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android:process=":remote"&gt;</w:t>
            </w:r>
          </w:p>
          <w:p w14:paraId="413386D2"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&lt;intent-filter&gt;</w:t>
            </w:r>
          </w:p>
          <w:p w14:paraId="70C7FCFA"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&lt;action android:name="com.xjp.myService"&gt;&lt;/action&gt;</w:t>
            </w:r>
          </w:p>
          <w:p w14:paraId="43410918"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&lt;/intent-filter&gt;</w:t>
            </w:r>
          </w:p>
          <w:p w14:paraId="3106A461"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&lt;/service&gt;</w:t>
            </w:r>
          </w:p>
          <w:p w14:paraId="66DCDBBA"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&lt;/application&gt;</w:t>
            </w:r>
          </w:p>
          <w:p w14:paraId="41E65B24"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&lt;/manifest&gt;</w:t>
            </w:r>
          </w:p>
          <w:p w14:paraId="3D43557C" w14:textId="77777777" w:rsidR="003C4F67" w:rsidRPr="00EE5F26" w:rsidRDefault="003C4F67" w:rsidP="00A023FA">
            <w:pPr>
              <w:pStyle w:val="a4"/>
              <w:spacing w:before="0" w:beforeAutospacing="0" w:after="264" w:afterAutospacing="0"/>
              <w:rPr>
                <w:rStyle w:val="hljs-class"/>
              </w:rPr>
            </w:pPr>
            <w:r w:rsidRPr="00EE5F26">
              <w:rPr>
                <w:rStyle w:val="hljs-class"/>
                <w:rFonts w:hint="eastAsia"/>
              </w:rPr>
              <w:lastRenderedPageBreak/>
              <w:t>以上代码给当前</w:t>
            </w:r>
            <w:r w:rsidRPr="00EE5F26">
              <w:rPr>
                <w:rStyle w:val="hljs-class"/>
                <w:rFonts w:hint="eastAsia"/>
              </w:rPr>
              <w:t>service</w:t>
            </w:r>
            <w:r w:rsidRPr="00EE5F26">
              <w:rPr>
                <w:rStyle w:val="hljs-class"/>
                <w:rFonts w:hint="eastAsia"/>
              </w:rPr>
              <w:t>设置了</w:t>
            </w:r>
            <w:r w:rsidRPr="00EE5F26">
              <w:rPr>
                <w:rStyle w:val="hljs-class"/>
                <w:rFonts w:hint="eastAsia"/>
              </w:rPr>
              <w:t xml:space="preserve"> android:process</w:t>
            </w:r>
            <w:r w:rsidRPr="00EE5F26">
              <w:rPr>
                <w:rStyle w:val="hljs-class"/>
                <w:rFonts w:hint="eastAsia"/>
              </w:rPr>
              <w:t>属性为“</w:t>
            </w:r>
            <w:r w:rsidRPr="00EE5F26">
              <w:rPr>
                <w:rStyle w:val="hljs-class"/>
                <w:rFonts w:hint="eastAsia"/>
              </w:rPr>
              <w:t>:remote</w:t>
            </w:r>
            <w:r w:rsidRPr="00EE5F26">
              <w:rPr>
                <w:rStyle w:val="hljs-class"/>
                <w:rFonts w:hint="eastAsia"/>
              </w:rPr>
              <w:t>”</w:t>
            </w:r>
            <w:r w:rsidRPr="00EE5F26">
              <w:rPr>
                <w:rStyle w:val="hljs-class"/>
                <w:rFonts w:hint="eastAsia"/>
              </w:rPr>
              <w:t>,</w:t>
            </w:r>
            <w:r w:rsidRPr="00EE5F26">
              <w:rPr>
                <w:rStyle w:val="hljs-class"/>
                <w:rFonts w:hint="eastAsia"/>
              </w:rPr>
              <w:t>这个属性有两种赋值，一是</w:t>
            </w:r>
            <w:r w:rsidRPr="00EE5F26">
              <w:rPr>
                <w:rStyle w:val="hljs-class"/>
                <w:rFonts w:hint="eastAsia"/>
              </w:rPr>
              <w:t>:</w:t>
            </w:r>
            <w:r w:rsidRPr="00EE5F26">
              <w:rPr>
                <w:rStyle w:val="hljs-class"/>
                <w:rFonts w:hint="eastAsia"/>
              </w:rPr>
              <w:t>”</w:t>
            </w:r>
            <w:r w:rsidRPr="00EE5F26">
              <w:rPr>
                <w:rStyle w:val="hljs-class"/>
                <w:rFonts w:hint="eastAsia"/>
              </w:rPr>
              <w:t>:remote</w:t>
            </w:r>
            <w:r w:rsidRPr="00EE5F26">
              <w:rPr>
                <w:rStyle w:val="hljs-class"/>
                <w:rFonts w:hint="eastAsia"/>
              </w:rPr>
              <w:t>”</w:t>
            </w:r>
            <w:r w:rsidRPr="00EE5F26">
              <w:rPr>
                <w:rStyle w:val="hljs-class"/>
                <w:rFonts w:hint="eastAsia"/>
              </w:rPr>
              <w:t>,</w:t>
            </w:r>
            <w:r w:rsidRPr="00EE5F26">
              <w:rPr>
                <w:rStyle w:val="hljs-class"/>
                <w:rFonts w:hint="eastAsia"/>
              </w:rPr>
              <w:t>一是：”</w:t>
            </w:r>
            <w:r w:rsidRPr="00EE5F26">
              <w:rPr>
                <w:rStyle w:val="hljs-class"/>
                <w:rFonts w:hint="eastAsia"/>
              </w:rPr>
              <w:t>remote</w:t>
            </w:r>
            <w:r w:rsidRPr="00EE5F26">
              <w:rPr>
                <w:rStyle w:val="hljs-class"/>
                <w:rFonts w:hint="eastAsia"/>
              </w:rPr>
              <w:t>”</w:t>
            </w:r>
            <w:r w:rsidRPr="00EE5F26">
              <w:rPr>
                <w:rStyle w:val="hljs-class"/>
                <w:rFonts w:hint="eastAsia"/>
              </w:rPr>
              <w:t>,</w:t>
            </w:r>
            <w:r w:rsidRPr="00EE5F26">
              <w:rPr>
                <w:rStyle w:val="hljs-class"/>
                <w:rFonts w:hint="eastAsia"/>
              </w:rPr>
              <w:t>区别在于字符串前面带有”</w:t>
            </w:r>
            <w:r w:rsidRPr="00EE5F26">
              <w:rPr>
                <w:rStyle w:val="hljs-class"/>
                <w:rFonts w:hint="eastAsia"/>
              </w:rPr>
              <w:t>:</w:t>
            </w:r>
            <w:r w:rsidRPr="00EE5F26">
              <w:rPr>
                <w:rStyle w:val="hljs-class"/>
                <w:rFonts w:hint="eastAsia"/>
              </w:rPr>
              <w:t>”，后面的字符串不一定是</w:t>
            </w:r>
            <w:r w:rsidRPr="00EE5F26">
              <w:rPr>
                <w:rStyle w:val="hljs-class"/>
                <w:rFonts w:hint="eastAsia"/>
              </w:rPr>
              <w:t>remote</w:t>
            </w:r>
            <w:r w:rsidRPr="00EE5F26">
              <w:rPr>
                <w:rStyle w:val="hljs-class"/>
                <w:rFonts w:hint="eastAsia"/>
              </w:rPr>
              <w:t>，开发者可以随意设置。</w:t>
            </w:r>
          </w:p>
          <w:p w14:paraId="5B3354FB" w14:textId="77777777" w:rsidR="003C4F67" w:rsidRPr="00EE5F26" w:rsidRDefault="003C4F67" w:rsidP="00A023FA">
            <w:pPr>
              <w:pStyle w:val="a4"/>
              <w:spacing w:before="0" w:beforeAutospacing="0" w:after="264" w:afterAutospacing="0"/>
              <w:rPr>
                <w:rStyle w:val="hljs-class"/>
              </w:rPr>
            </w:pPr>
            <w:r w:rsidRPr="00EE5F26">
              <w:rPr>
                <w:rStyle w:val="hljs-class"/>
                <w:rFonts w:hint="eastAsia"/>
              </w:rPr>
              <w:t>两者代表不同意思，带有”</w:t>
            </w:r>
            <w:r w:rsidRPr="00EE5F26">
              <w:rPr>
                <w:rStyle w:val="hljs-class"/>
                <w:rFonts w:hint="eastAsia"/>
              </w:rPr>
              <w:t>:</w:t>
            </w:r>
            <w:r w:rsidRPr="00EE5F26">
              <w:rPr>
                <w:rStyle w:val="hljs-class"/>
                <w:rFonts w:hint="eastAsia"/>
              </w:rPr>
              <w:t>”的表示该服务所在的进程是私有的，即只要有客户端去启动该服务，系统就会创建一个新的进程来运行该服务。</w:t>
            </w:r>
          </w:p>
          <w:p w14:paraId="5B500057" w14:textId="77777777" w:rsidR="003C4F67" w:rsidRPr="00EE5F26" w:rsidRDefault="003C4F67" w:rsidP="00A023FA">
            <w:pPr>
              <w:pStyle w:val="a4"/>
              <w:spacing w:before="0" w:beforeAutospacing="0" w:after="264" w:afterAutospacing="0"/>
              <w:rPr>
                <w:rStyle w:val="hljs-class"/>
              </w:rPr>
            </w:pPr>
            <w:r w:rsidRPr="00EE5F26">
              <w:rPr>
                <w:rStyle w:val="hljs-class"/>
                <w:rFonts w:hint="eastAsia"/>
              </w:rPr>
              <w:t>不带有”</w:t>
            </w:r>
            <w:r w:rsidRPr="00EE5F26">
              <w:rPr>
                <w:rStyle w:val="hljs-class"/>
                <w:rFonts w:hint="eastAsia"/>
              </w:rPr>
              <w:t>:</w:t>
            </w:r>
            <w:r w:rsidRPr="00EE5F26">
              <w:rPr>
                <w:rStyle w:val="hljs-class"/>
                <w:rFonts w:hint="eastAsia"/>
              </w:rPr>
              <w:t>”的表示该服务所在的进程是共享的，即当前系统不管有几个客户端去启动该服务，系统中只有一个进程来运行该服务。</w:t>
            </w:r>
          </w:p>
          <w:p w14:paraId="2729FDAC" w14:textId="77777777" w:rsidR="003C4F67" w:rsidRPr="00EE5F26" w:rsidRDefault="003C4F67" w:rsidP="00A023FA">
            <w:pPr>
              <w:rPr>
                <w:rStyle w:val="hljs-class"/>
              </w:rPr>
            </w:pPr>
            <w:r w:rsidRPr="00EE5F26">
              <w:rPr>
                <w:rStyle w:val="hljs-class"/>
                <w:rFonts w:hint="eastAsia"/>
              </w:rPr>
              <w:t>客户端</w:t>
            </w:r>
          </w:p>
          <w:p w14:paraId="10F570D3" w14:textId="77777777" w:rsidR="003C4F67" w:rsidRPr="00EE5F26" w:rsidRDefault="003C4F67" w:rsidP="00A023FA">
            <w:pPr>
              <w:pStyle w:val="a4"/>
              <w:spacing w:before="0" w:beforeAutospacing="0" w:after="264" w:afterAutospacing="0"/>
              <w:rPr>
                <w:rStyle w:val="hljs-class"/>
              </w:rPr>
            </w:pPr>
            <w:r w:rsidRPr="00EE5F26">
              <w:rPr>
                <w:rStyle w:val="hljs-class"/>
                <w:rFonts w:hint="eastAsia"/>
              </w:rPr>
              <w:t>客户端代码相对简单些，新建</w:t>
            </w:r>
            <w:r w:rsidRPr="00EE5F26">
              <w:rPr>
                <w:rStyle w:val="hljs-class"/>
                <w:rFonts w:hint="eastAsia"/>
              </w:rPr>
              <w:t>MyAidlDemoCustomer</w:t>
            </w:r>
            <w:r w:rsidRPr="00EE5F26">
              <w:rPr>
                <w:rStyle w:val="hljs-class"/>
                <w:rFonts w:hint="eastAsia"/>
              </w:rPr>
              <w:t>工程，然后直接把服务端的</w:t>
            </w:r>
            <w:r w:rsidRPr="00EE5F26">
              <w:rPr>
                <w:rStyle w:val="hljs-class"/>
                <w:rFonts w:hint="eastAsia"/>
              </w:rPr>
              <w:t>aidl</w:t>
            </w:r>
            <w:r w:rsidRPr="00EE5F26">
              <w:rPr>
                <w:rStyle w:val="hljs-class"/>
                <w:rFonts w:hint="eastAsia"/>
              </w:rPr>
              <w:t>目录直接拷贝到客户端的</w:t>
            </w:r>
            <w:r w:rsidRPr="00EE5F26">
              <w:rPr>
                <w:rStyle w:val="hljs-class"/>
                <w:rFonts w:hint="eastAsia"/>
              </w:rPr>
              <w:t>main</w:t>
            </w:r>
            <w:r w:rsidRPr="00EE5F26">
              <w:rPr>
                <w:rStyle w:val="hljs-class"/>
                <w:rFonts w:hint="eastAsia"/>
              </w:rPr>
              <w:t>目录下。这么一来客户端的</w:t>
            </w:r>
            <w:r w:rsidRPr="00EE5F26">
              <w:rPr>
                <w:rStyle w:val="hljs-class"/>
                <w:rFonts w:hint="eastAsia"/>
              </w:rPr>
              <w:t>aidl</w:t>
            </w:r>
            <w:r w:rsidRPr="00EE5F26">
              <w:rPr>
                <w:rStyle w:val="hljs-class"/>
                <w:rFonts w:hint="eastAsia"/>
              </w:rPr>
              <w:t>就无需编写了，直接和服务端的一模一样。包括路径的包名等。虽然你可以自己在客户端在写一遍</w:t>
            </w:r>
            <w:r w:rsidRPr="00EE5F26">
              <w:rPr>
                <w:rStyle w:val="hljs-class"/>
                <w:rFonts w:hint="eastAsia"/>
              </w:rPr>
              <w:t>aidl</w:t>
            </w:r>
            <w:r w:rsidRPr="00EE5F26">
              <w:rPr>
                <w:rStyle w:val="hljs-class"/>
                <w:rFonts w:hint="eastAsia"/>
              </w:rPr>
              <w:t>代码，为了不出错，请直接将服务端的</w:t>
            </w:r>
            <w:r w:rsidRPr="00EE5F26">
              <w:rPr>
                <w:rStyle w:val="hljs-class"/>
                <w:rFonts w:hint="eastAsia"/>
              </w:rPr>
              <w:t>aidl</w:t>
            </w:r>
            <w:r w:rsidRPr="00EE5F26">
              <w:rPr>
                <w:rStyle w:val="hljs-class"/>
                <w:rFonts w:hint="eastAsia"/>
              </w:rPr>
              <w:t>代码直接拷贝过来。</w:t>
            </w:r>
          </w:p>
          <w:p w14:paraId="32F6111D" w14:textId="77777777" w:rsidR="003C4F67" w:rsidRPr="00EE5F26" w:rsidRDefault="003C4F67" w:rsidP="00A023FA">
            <w:pPr>
              <w:pStyle w:val="4"/>
              <w:spacing w:before="192" w:after="192" w:line="312" w:lineRule="atLeast"/>
              <w:rPr>
                <w:rStyle w:val="hljs-class"/>
              </w:rPr>
            </w:pPr>
            <w:bookmarkStart w:id="9" w:name="t6"/>
            <w:bookmarkEnd w:id="9"/>
            <w:r w:rsidRPr="00EE5F26">
              <w:rPr>
                <w:rStyle w:val="hljs-class"/>
                <w:rFonts w:hint="eastAsia"/>
              </w:rPr>
              <w:t>客户端调用代码如下</w:t>
            </w:r>
          </w:p>
          <w:p w14:paraId="24FB63CC"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package com.example.xjp.myaidldemocustomer;</w:t>
            </w:r>
          </w:p>
          <w:p w14:paraId="5B304FEA"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p>
          <w:p w14:paraId="6776B6CC"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import android.app.Activity;</w:t>
            </w:r>
          </w:p>
          <w:p w14:paraId="504F9470"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import android.content.ComponentName;</w:t>
            </w:r>
          </w:p>
          <w:p w14:paraId="17FE6ED9"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import android.content.Context;</w:t>
            </w:r>
          </w:p>
          <w:p w14:paraId="16EF2C5D"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import android.content.Intent;</w:t>
            </w:r>
          </w:p>
          <w:p w14:paraId="7085A1BB"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import android.content.ServiceConnection;</w:t>
            </w:r>
          </w:p>
          <w:p w14:paraId="519A7ABE"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import android.os.Bundle;</w:t>
            </w:r>
          </w:p>
          <w:p w14:paraId="2E63B5F3"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import android.os.IBinder;</w:t>
            </w:r>
          </w:p>
          <w:p w14:paraId="4247E679"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lastRenderedPageBreak/>
              <w:t>import android.os.RemoteException;</w:t>
            </w:r>
          </w:p>
          <w:p w14:paraId="5B617677"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import android.util.Log;</w:t>
            </w:r>
          </w:p>
          <w:p w14:paraId="450A8A26"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import android.widget.ImageView;</w:t>
            </w:r>
          </w:p>
          <w:p w14:paraId="4062A241"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import android.widget.TextView;</w:t>
            </w:r>
          </w:p>
          <w:p w14:paraId="22F77846"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p>
          <w:p w14:paraId="0ACDD50C"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import com.example.xjp.aidla.IMyAidlInterface;</w:t>
            </w:r>
          </w:p>
          <w:p w14:paraId="1572E901"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p>
          <w:p w14:paraId="74619551"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public class MainActivity extends Activity {</w:t>
            </w:r>
          </w:p>
          <w:p w14:paraId="5EAA28FA"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IMyAidlInterface mStub;</w:t>
            </w:r>
          </w:p>
          <w:p w14:paraId="40F2F608"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TextView txt;</w:t>
            </w:r>
          </w:p>
          <w:p w14:paraId="43D56A5F"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p>
          <w:p w14:paraId="6D5E93B4"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private ServiceConnection serviceConnection = new ServiceConnection() {</w:t>
            </w:r>
          </w:p>
          <w:p w14:paraId="60554E62"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@Override</w:t>
            </w:r>
          </w:p>
          <w:p w14:paraId="43ACF851"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public void onServiceConnected(ComponentName name, IBinder service) {</w:t>
            </w:r>
          </w:p>
          <w:p w14:paraId="5DBF18C9"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Log.e("xjp", "the Connected====&gt;" + System.currentTimeMillis());</w:t>
            </w:r>
          </w:p>
          <w:p w14:paraId="0726BD4D"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mStub = IMyAidlInterface.Stub.asInterface(service);</w:t>
            </w:r>
          </w:p>
          <w:p w14:paraId="7438E41F"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if (mStub == null) {</w:t>
            </w:r>
          </w:p>
          <w:p w14:paraId="45947F75"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Log.e("xjp", "the mStub is null");</w:t>
            </w:r>
          </w:p>
          <w:p w14:paraId="6CEA91A1"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lastRenderedPageBreak/>
              <w:t xml:space="preserve">            } else {</w:t>
            </w:r>
          </w:p>
          <w:p w14:paraId="7DE1BD6D"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try {</w:t>
            </w:r>
          </w:p>
          <w:p w14:paraId="582D0D2F"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int value = mStub.add(1, 8);</w:t>
            </w:r>
          </w:p>
          <w:p w14:paraId="535FB763"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txt.setText(value + "");</w:t>
            </w:r>
          </w:p>
          <w:p w14:paraId="1A0B3FB6"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 catch (RemoteException e) {</w:t>
            </w:r>
          </w:p>
          <w:p w14:paraId="3C97EE6D"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e.printStackTrace();</w:t>
            </w:r>
          </w:p>
          <w:p w14:paraId="2BA2A61D"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w:t>
            </w:r>
          </w:p>
          <w:p w14:paraId="19CB6A33"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w:t>
            </w:r>
          </w:p>
          <w:p w14:paraId="2BB5DAD4"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w:t>
            </w:r>
          </w:p>
          <w:p w14:paraId="7A98C89C"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@Override</w:t>
            </w:r>
          </w:p>
          <w:p w14:paraId="52550175"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public void onServiceDisconnected(ComponentName name) {</w:t>
            </w:r>
          </w:p>
          <w:p w14:paraId="2225B7DA"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w:t>
            </w:r>
          </w:p>
          <w:p w14:paraId="1C0AF193"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w:t>
            </w:r>
          </w:p>
          <w:p w14:paraId="6AE263E6"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@Override</w:t>
            </w:r>
          </w:p>
          <w:p w14:paraId="0A1F640C"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protected void onCreate(Bundle savedInstanceState) {</w:t>
            </w:r>
          </w:p>
          <w:p w14:paraId="714DCCA4"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super.onCreate(savedInstanceState);</w:t>
            </w:r>
          </w:p>
          <w:p w14:paraId="50B096D4"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setContentView(R.layout.activity_main);</w:t>
            </w:r>
          </w:p>
          <w:p w14:paraId="2197288C"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txt = (TextView) findViewById(R.id.text);</w:t>
            </w:r>
          </w:p>
          <w:p w14:paraId="3EFB3B0E"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Intent intent = new Intent();</w:t>
            </w:r>
          </w:p>
          <w:p w14:paraId="47156AC4"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lastRenderedPageBreak/>
              <w:t xml:space="preserve">        //android 5.0</w:t>
            </w:r>
            <w:r w:rsidRPr="00EE5F26">
              <w:rPr>
                <w:rStyle w:val="hljs-class"/>
              </w:rPr>
              <w:t>以后直设置</w:t>
            </w:r>
            <w:r w:rsidRPr="00EE5F26">
              <w:rPr>
                <w:rStyle w:val="hljs-class"/>
              </w:rPr>
              <w:t>action</w:t>
            </w:r>
            <w:r w:rsidRPr="00EE5F26">
              <w:rPr>
                <w:rStyle w:val="hljs-class"/>
              </w:rPr>
              <w:t>不能启动相应的服务，需要设置</w:t>
            </w:r>
            <w:r w:rsidRPr="00EE5F26">
              <w:rPr>
                <w:rStyle w:val="hljs-class"/>
              </w:rPr>
              <w:t>packageName</w:t>
            </w:r>
            <w:r w:rsidRPr="00EE5F26">
              <w:rPr>
                <w:rStyle w:val="hljs-class"/>
              </w:rPr>
              <w:t>或者</w:t>
            </w:r>
            <w:r w:rsidRPr="00EE5F26">
              <w:rPr>
                <w:rStyle w:val="hljs-class"/>
              </w:rPr>
              <w:t>Component</w:t>
            </w:r>
            <w:r w:rsidRPr="00EE5F26">
              <w:rPr>
                <w:rStyle w:val="hljs-class"/>
              </w:rPr>
              <w:t>。</w:t>
            </w:r>
          </w:p>
          <w:p w14:paraId="1BADC383"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intent.setAction("com.xjp.myService");</w:t>
            </w:r>
          </w:p>
          <w:p w14:paraId="7432380D"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intent.setComponent(new ComponentName("com.example.xjp.aidl", "com.example.xjp.aidl.MyServer"));</w:t>
            </w:r>
          </w:p>
          <w:p w14:paraId="459D4528"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w:t>
            </w:r>
            <w:r w:rsidRPr="00EE5F26">
              <w:rPr>
                <w:rStyle w:val="hljs-class"/>
              </w:rPr>
              <w:t>绑定服务</w:t>
            </w:r>
          </w:p>
          <w:p w14:paraId="3D72E1E1"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bindService(intent, serviceConnection, Context.BIND_AUTO_CREATE);</w:t>
            </w:r>
          </w:p>
          <w:p w14:paraId="7B50401D"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Log.e("xjp", "the bindServer start..====&gt;" + System.currentTimeMillis());</w:t>
            </w:r>
          </w:p>
          <w:p w14:paraId="50B88E66"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w:t>
            </w:r>
          </w:p>
          <w:p w14:paraId="533BAE41"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p>
          <w:p w14:paraId="3398CD3B"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@Override</w:t>
            </w:r>
          </w:p>
          <w:p w14:paraId="08060D34"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protected void onDestroy() {</w:t>
            </w:r>
          </w:p>
          <w:p w14:paraId="6B354347"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w:t>
            </w:r>
            <w:r w:rsidRPr="00EE5F26">
              <w:rPr>
                <w:rStyle w:val="hljs-class"/>
              </w:rPr>
              <w:t>解绑服务</w:t>
            </w:r>
          </w:p>
          <w:p w14:paraId="7562EE41"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unbindService(serviceConnection);</w:t>
            </w:r>
          </w:p>
          <w:p w14:paraId="6F5B305E"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super.onDestroy();</w:t>
            </w:r>
          </w:p>
          <w:p w14:paraId="185B70A0"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w:t>
            </w:r>
          </w:p>
          <w:p w14:paraId="06FC61F3"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w:t>
            </w:r>
          </w:p>
          <w:p w14:paraId="1B46671E" w14:textId="77777777" w:rsidR="003C4F67" w:rsidRPr="00EE5F26" w:rsidRDefault="003C4F67" w:rsidP="00A023FA">
            <w:pPr>
              <w:pStyle w:val="a4"/>
              <w:spacing w:before="0" w:beforeAutospacing="0" w:after="264" w:afterAutospacing="0"/>
              <w:rPr>
                <w:rStyle w:val="hljs-class"/>
              </w:rPr>
            </w:pPr>
            <w:r w:rsidRPr="00EE5F26">
              <w:rPr>
                <w:rStyle w:val="hljs-class"/>
                <w:rFonts w:hint="eastAsia"/>
              </w:rPr>
              <w:t>如此一来，客户端也写好了。先安装服务端，在安装客户端。进入客户端之后实现了远程调用</w:t>
            </w:r>
            <w:r w:rsidRPr="00EE5F26">
              <w:rPr>
                <w:rStyle w:val="hljs-class"/>
                <w:rFonts w:hint="eastAsia"/>
              </w:rPr>
              <w:t>Service</w:t>
            </w:r>
            <w:r w:rsidRPr="00EE5F26">
              <w:rPr>
                <w:rStyle w:val="hljs-class"/>
                <w:rFonts w:hint="eastAsia"/>
              </w:rPr>
              <w:t>。</w:t>
            </w:r>
          </w:p>
          <w:p w14:paraId="76EEBA71" w14:textId="77777777" w:rsidR="003C4F67" w:rsidRPr="00EE5F26" w:rsidRDefault="003C4F67" w:rsidP="00C85351">
            <w:pPr>
              <w:pStyle w:val="3"/>
              <w:rPr>
                <w:rStyle w:val="hljs-class"/>
              </w:rPr>
            </w:pPr>
            <w:r w:rsidRPr="00EE5F26">
              <w:rPr>
                <w:rStyle w:val="hljs-class"/>
                <w:rFonts w:hint="eastAsia"/>
              </w:rPr>
              <w:lastRenderedPageBreak/>
              <w:t>AIDL跨进程传递Bitamp对象</w:t>
            </w:r>
          </w:p>
          <w:p w14:paraId="3F738B5E" w14:textId="77777777" w:rsidR="003C4F67" w:rsidRPr="00EE5F26" w:rsidRDefault="003C4F67" w:rsidP="00A023FA">
            <w:pPr>
              <w:pStyle w:val="a4"/>
              <w:spacing w:before="0" w:beforeAutospacing="0" w:after="264" w:afterAutospacing="0"/>
              <w:rPr>
                <w:rStyle w:val="hljs-class"/>
              </w:rPr>
            </w:pPr>
            <w:r w:rsidRPr="00EE5F26">
              <w:rPr>
                <w:rStyle w:val="hljs-class"/>
                <w:rFonts w:hint="eastAsia"/>
              </w:rPr>
              <w:t>以上是最简单的</w:t>
            </w:r>
            <w:r w:rsidRPr="00EE5F26">
              <w:rPr>
                <w:rStyle w:val="hljs-class"/>
                <w:rFonts w:hint="eastAsia"/>
              </w:rPr>
              <w:t xml:space="preserve"> aidl</w:t>
            </w:r>
            <w:r w:rsidRPr="00EE5F26">
              <w:rPr>
                <w:rStyle w:val="hljs-class"/>
                <w:rFonts w:hint="eastAsia"/>
              </w:rPr>
              <w:t>跨进程传递</w:t>
            </w:r>
            <w:r w:rsidRPr="00EE5F26">
              <w:rPr>
                <w:rStyle w:val="hljs-class"/>
                <w:rFonts w:hint="eastAsia"/>
              </w:rPr>
              <w:t>java</w:t>
            </w:r>
            <w:r w:rsidRPr="00EE5F26">
              <w:rPr>
                <w:rStyle w:val="hljs-class"/>
                <w:rFonts w:hint="eastAsia"/>
              </w:rPr>
              <w:t>基本类型数据，最近在项目中遇到这么个需求，跨进程传递</w:t>
            </w:r>
            <w:r w:rsidRPr="00EE5F26">
              <w:rPr>
                <w:rStyle w:val="hljs-class"/>
                <w:rFonts w:hint="eastAsia"/>
              </w:rPr>
              <w:t>bitmap</w:t>
            </w:r>
            <w:r w:rsidRPr="00EE5F26">
              <w:rPr>
                <w:rStyle w:val="hljs-class"/>
                <w:rFonts w:hint="eastAsia"/>
              </w:rPr>
              <w:t>图片。当时看到这个需求就懵逼了，后来仔细分析其实是可以实现</w:t>
            </w:r>
            <w:r w:rsidRPr="00EE5F26">
              <w:rPr>
                <w:rStyle w:val="hljs-class"/>
                <w:rFonts w:hint="eastAsia"/>
              </w:rPr>
              <w:t xml:space="preserve">Android </w:t>
            </w:r>
            <w:r w:rsidRPr="00EE5F26">
              <w:rPr>
                <w:rStyle w:val="hljs-class"/>
                <w:rFonts w:hint="eastAsia"/>
              </w:rPr>
              <w:t>利用</w:t>
            </w:r>
            <w:r w:rsidRPr="00EE5F26">
              <w:rPr>
                <w:rStyle w:val="hljs-class"/>
                <w:rFonts w:hint="eastAsia"/>
              </w:rPr>
              <w:t>Aidl</w:t>
            </w:r>
            <w:r w:rsidRPr="00EE5F26">
              <w:rPr>
                <w:rStyle w:val="hljs-class"/>
                <w:rFonts w:hint="eastAsia"/>
              </w:rPr>
              <w:t>实现跨进程传递</w:t>
            </w:r>
            <w:r w:rsidRPr="00EE5F26">
              <w:rPr>
                <w:rStyle w:val="hljs-class"/>
                <w:rFonts w:hint="eastAsia"/>
              </w:rPr>
              <w:t xml:space="preserve"> Bitmap</w:t>
            </w:r>
            <w:r w:rsidRPr="00EE5F26">
              <w:rPr>
                <w:rStyle w:val="hljs-class"/>
                <w:rFonts w:hint="eastAsia"/>
              </w:rPr>
              <w:t>对象。那么该怎么实现呢？</w:t>
            </w:r>
          </w:p>
          <w:p w14:paraId="4EB67AFA" w14:textId="77777777" w:rsidR="003C4F67" w:rsidRPr="00EE5F26" w:rsidRDefault="003C4F67" w:rsidP="00A023FA">
            <w:pPr>
              <w:pStyle w:val="a4"/>
              <w:spacing w:before="0" w:beforeAutospacing="0" w:after="264" w:afterAutospacing="0"/>
              <w:rPr>
                <w:rStyle w:val="hljs-class"/>
              </w:rPr>
            </w:pPr>
            <w:r w:rsidRPr="00EE5F26">
              <w:rPr>
                <w:rStyle w:val="hljs-class"/>
                <w:rFonts w:hint="eastAsia"/>
              </w:rPr>
              <w:t>我们都知道</w:t>
            </w:r>
            <w:r w:rsidRPr="00EE5F26">
              <w:rPr>
                <w:rStyle w:val="hljs-class"/>
                <w:rFonts w:hint="eastAsia"/>
              </w:rPr>
              <w:t>Aidl</w:t>
            </w:r>
            <w:r w:rsidRPr="00EE5F26">
              <w:rPr>
                <w:rStyle w:val="hljs-class"/>
                <w:rFonts w:hint="eastAsia"/>
              </w:rPr>
              <w:t>支持跨进程传递</w:t>
            </w:r>
            <w:r w:rsidRPr="00EE5F26">
              <w:rPr>
                <w:rStyle w:val="hljs-class"/>
                <w:rFonts w:hint="eastAsia"/>
              </w:rPr>
              <w:t xml:space="preserve"> Java</w:t>
            </w:r>
            <w:r w:rsidRPr="00EE5F26">
              <w:rPr>
                <w:rStyle w:val="hljs-class"/>
                <w:rFonts w:hint="eastAsia"/>
              </w:rPr>
              <w:t>基本数据类型中包括</w:t>
            </w:r>
            <w:r w:rsidRPr="00EE5F26">
              <w:rPr>
                <w:rStyle w:val="hljs-class"/>
                <w:rFonts w:hint="eastAsia"/>
              </w:rPr>
              <w:t>byte</w:t>
            </w:r>
            <w:r w:rsidRPr="00EE5F26">
              <w:rPr>
                <w:rStyle w:val="hljs-class"/>
                <w:rFonts w:hint="eastAsia"/>
              </w:rPr>
              <w:t>这个类型，那么思路是不是来了呢？我们可以在服务端将需要传递的图片由</w:t>
            </w:r>
            <w:r w:rsidRPr="00EE5F26">
              <w:rPr>
                <w:rStyle w:val="hljs-class"/>
                <w:rFonts w:hint="eastAsia"/>
              </w:rPr>
              <w:t>bitmap</w:t>
            </w:r>
            <w:r w:rsidRPr="00EE5F26">
              <w:rPr>
                <w:rStyle w:val="hljs-class"/>
                <w:rFonts w:hint="eastAsia"/>
              </w:rPr>
              <w:t>转换成</w:t>
            </w:r>
            <w:r w:rsidRPr="00EE5F26">
              <w:rPr>
                <w:rStyle w:val="hljs-class"/>
                <w:rFonts w:hint="eastAsia"/>
              </w:rPr>
              <w:t xml:space="preserve"> byte[]</w:t>
            </w:r>
            <w:r w:rsidRPr="00EE5F26">
              <w:rPr>
                <w:rStyle w:val="hljs-class"/>
                <w:rFonts w:hint="eastAsia"/>
              </w:rPr>
              <w:t>类型。代码如下：</w:t>
            </w:r>
          </w:p>
          <w:p w14:paraId="49989CE4"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public byte[] getBitmap() {</w:t>
            </w:r>
          </w:p>
          <w:p w14:paraId="7EC7A905"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Bitmap bitmap = BitmapFactory.decodeResource(MyServer.this.getResources(), R.drawable.bg_top);</w:t>
            </w:r>
          </w:p>
          <w:p w14:paraId="4CAC2EFC"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ByteArrayOutputStream baos = new ByteArrayOutputStream();</w:t>
            </w:r>
          </w:p>
          <w:p w14:paraId="0493514B"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bitmap.compress(Bitmap.CompressFormat.PNG, 90, baos);//</w:t>
            </w:r>
            <w:r w:rsidRPr="00EE5F26">
              <w:rPr>
                <w:rStyle w:val="hljs-class"/>
              </w:rPr>
              <w:t>压缩位图</w:t>
            </w:r>
          </w:p>
          <w:p w14:paraId="22A25243"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return baos.toByteArray();//</w:t>
            </w:r>
            <w:r w:rsidRPr="00EE5F26">
              <w:rPr>
                <w:rStyle w:val="hljs-class"/>
              </w:rPr>
              <w:t>创建分配字节数组</w:t>
            </w:r>
          </w:p>
          <w:p w14:paraId="483A87AA"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 xml:space="preserve">    }</w:t>
            </w:r>
          </w:p>
          <w:p w14:paraId="08736EDC" w14:textId="77777777" w:rsidR="003C4F67" w:rsidRPr="00EE5F26" w:rsidRDefault="003C4F67" w:rsidP="00A023FA">
            <w:pPr>
              <w:pStyle w:val="a4"/>
              <w:spacing w:before="0" w:beforeAutospacing="0" w:after="264" w:afterAutospacing="0"/>
              <w:rPr>
                <w:rStyle w:val="hljs-class"/>
              </w:rPr>
            </w:pPr>
            <w:r w:rsidRPr="00EE5F26">
              <w:rPr>
                <w:rStyle w:val="hljs-class"/>
                <w:rFonts w:hint="eastAsia"/>
              </w:rPr>
              <w:t>如此一来就将</w:t>
            </w:r>
            <w:r w:rsidRPr="00EE5F26">
              <w:rPr>
                <w:rStyle w:val="hljs-class"/>
                <w:rFonts w:hint="eastAsia"/>
              </w:rPr>
              <w:t>Bitmap</w:t>
            </w:r>
            <w:r w:rsidRPr="00EE5F26">
              <w:rPr>
                <w:rStyle w:val="hljs-class"/>
                <w:rFonts w:hint="eastAsia"/>
              </w:rPr>
              <w:t>对象转换成</w:t>
            </w:r>
            <w:r w:rsidRPr="00EE5F26">
              <w:rPr>
                <w:rStyle w:val="hljs-class"/>
                <w:rFonts w:hint="eastAsia"/>
              </w:rPr>
              <w:t>byte[]</w:t>
            </w:r>
            <w:r w:rsidRPr="00EE5F26">
              <w:rPr>
                <w:rStyle w:val="hljs-class"/>
                <w:rFonts w:hint="eastAsia"/>
              </w:rPr>
              <w:t>类型了，现在</w:t>
            </w:r>
            <w:r w:rsidRPr="00EE5F26">
              <w:rPr>
                <w:rStyle w:val="hljs-class"/>
                <w:rFonts w:hint="eastAsia"/>
              </w:rPr>
              <w:t>aidl</w:t>
            </w:r>
            <w:r w:rsidRPr="00EE5F26">
              <w:rPr>
                <w:rStyle w:val="hljs-class"/>
                <w:rFonts w:hint="eastAsia"/>
              </w:rPr>
              <w:t>就可以跨进程传递</w:t>
            </w:r>
            <w:r w:rsidRPr="00EE5F26">
              <w:rPr>
                <w:rStyle w:val="hljs-class"/>
                <w:rFonts w:hint="eastAsia"/>
              </w:rPr>
              <w:t>byte[]</w:t>
            </w:r>
            <w:r w:rsidRPr="00EE5F26">
              <w:rPr>
                <w:rStyle w:val="hljs-class"/>
                <w:rFonts w:hint="eastAsia"/>
              </w:rPr>
              <w:t>类型数据。</w:t>
            </w:r>
          </w:p>
          <w:p w14:paraId="4F70A931" w14:textId="77777777" w:rsidR="003C4F67" w:rsidRPr="00EE5F26" w:rsidRDefault="003C4F67" w:rsidP="00A023FA">
            <w:pPr>
              <w:pStyle w:val="a4"/>
              <w:spacing w:before="0" w:beforeAutospacing="0" w:after="264" w:afterAutospacing="0"/>
              <w:rPr>
                <w:rStyle w:val="hljs-class"/>
              </w:rPr>
            </w:pPr>
            <w:r w:rsidRPr="00EE5F26">
              <w:rPr>
                <w:rStyle w:val="hljs-class"/>
                <w:rFonts w:hint="eastAsia"/>
              </w:rPr>
              <w:t>在客户端你只需要将远程调用得到的</w:t>
            </w:r>
            <w:r w:rsidRPr="00EE5F26">
              <w:rPr>
                <w:rStyle w:val="hljs-class"/>
                <w:rFonts w:hint="eastAsia"/>
              </w:rPr>
              <w:t>byte[]</w:t>
            </w:r>
            <w:r w:rsidRPr="00EE5F26">
              <w:rPr>
                <w:rStyle w:val="hljs-class"/>
                <w:rFonts w:hint="eastAsia"/>
              </w:rPr>
              <w:t>类型转换成</w:t>
            </w:r>
            <w:r w:rsidRPr="00EE5F26">
              <w:rPr>
                <w:rStyle w:val="hljs-class"/>
                <w:rFonts w:hint="eastAsia"/>
              </w:rPr>
              <w:t>Bitmap</w:t>
            </w:r>
            <w:r w:rsidRPr="00EE5F26">
              <w:rPr>
                <w:rStyle w:val="hljs-class"/>
                <w:rFonts w:hint="eastAsia"/>
              </w:rPr>
              <w:t>对象，然后显示即可。客户端代码如下：</w:t>
            </w:r>
          </w:p>
          <w:p w14:paraId="30178A47"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byte[] bytes = mStub.getBitmap();</w:t>
            </w:r>
          </w:p>
          <w:p w14:paraId="12209898"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t>Bitmap bitmap = BitmapFactory.decodeByteArray(bytes, 0, bytes.length);</w:t>
            </w:r>
          </w:p>
          <w:p w14:paraId="078AA7AF" w14:textId="77777777" w:rsidR="003C4F67" w:rsidRPr="00EE5F26" w:rsidRDefault="003C4F67" w:rsidP="00A023FA">
            <w:pPr>
              <w:pStyle w:val="HTML0"/>
              <w:pBdr>
                <w:top w:val="single" w:sz="2" w:space="4" w:color="888888"/>
                <w:left w:val="single" w:sz="2" w:space="31" w:color="888888"/>
                <w:bottom w:val="single" w:sz="2" w:space="4" w:color="888888"/>
                <w:right w:val="single" w:sz="2" w:space="4" w:color="888888"/>
              </w:pBdr>
              <w:wordWrap w:val="0"/>
              <w:spacing w:after="264"/>
              <w:rPr>
                <w:rStyle w:val="hljs-class"/>
              </w:rPr>
            </w:pPr>
            <w:r w:rsidRPr="00EE5F26">
              <w:rPr>
                <w:rStyle w:val="hljs-class"/>
              </w:rPr>
              <w:lastRenderedPageBreak/>
              <w:t>img.setImageBitmap(bitmap);</w:t>
            </w:r>
          </w:p>
          <w:p w14:paraId="6D4F9B58" w14:textId="77777777" w:rsidR="003C4F67" w:rsidRPr="00EE5F26" w:rsidRDefault="003C4F67" w:rsidP="00A023FA">
            <w:pPr>
              <w:pStyle w:val="a4"/>
              <w:spacing w:before="0" w:beforeAutospacing="0" w:after="264" w:afterAutospacing="0"/>
              <w:rPr>
                <w:rStyle w:val="hljs-class"/>
              </w:rPr>
            </w:pPr>
            <w:r w:rsidRPr="00EE5F26">
              <w:rPr>
                <w:rStyle w:val="hljs-class"/>
                <w:rFonts w:hint="eastAsia"/>
              </w:rPr>
              <w:t>是不是很简单，其实</w:t>
            </w:r>
            <w:r w:rsidRPr="00EE5F26">
              <w:rPr>
                <w:rStyle w:val="hljs-class"/>
                <w:rFonts w:hint="eastAsia"/>
              </w:rPr>
              <w:t>Aidl</w:t>
            </w:r>
            <w:r w:rsidRPr="00EE5F26">
              <w:rPr>
                <w:rStyle w:val="hljs-class"/>
                <w:rFonts w:hint="eastAsia"/>
              </w:rPr>
              <w:t>传递图片只是将</w:t>
            </w:r>
            <w:r w:rsidRPr="00EE5F26">
              <w:rPr>
                <w:rStyle w:val="hljs-class"/>
                <w:rFonts w:hint="eastAsia"/>
              </w:rPr>
              <w:t>Bitamp</w:t>
            </w:r>
            <w:r w:rsidRPr="00EE5F26">
              <w:rPr>
                <w:rStyle w:val="hljs-class"/>
                <w:rFonts w:hint="eastAsia"/>
              </w:rPr>
              <w:t>对象转换成</w:t>
            </w:r>
            <w:r w:rsidRPr="00EE5F26">
              <w:rPr>
                <w:rStyle w:val="hljs-class"/>
                <w:rFonts w:hint="eastAsia"/>
              </w:rPr>
              <w:t>byte[]</w:t>
            </w:r>
            <w:r w:rsidRPr="00EE5F26">
              <w:rPr>
                <w:rStyle w:val="hljs-class"/>
                <w:rFonts w:hint="eastAsia"/>
              </w:rPr>
              <w:t>类型，然后由</w:t>
            </w:r>
            <w:r w:rsidRPr="00EE5F26">
              <w:rPr>
                <w:rStyle w:val="hljs-class"/>
                <w:rFonts w:hint="eastAsia"/>
              </w:rPr>
              <w:t>byte[]</w:t>
            </w:r>
            <w:r w:rsidRPr="00EE5F26">
              <w:rPr>
                <w:rStyle w:val="hljs-class"/>
                <w:rFonts w:hint="eastAsia"/>
              </w:rPr>
              <w:t>类型在转换回</w:t>
            </w:r>
            <w:r w:rsidRPr="00EE5F26">
              <w:rPr>
                <w:rStyle w:val="hljs-class"/>
                <w:rFonts w:hint="eastAsia"/>
              </w:rPr>
              <w:t>Bitmap</w:t>
            </w:r>
            <w:r w:rsidRPr="00EE5F26">
              <w:rPr>
                <w:rStyle w:val="hljs-class"/>
                <w:rFonts w:hint="eastAsia"/>
              </w:rPr>
              <w:t>对象的一个过程。</w:t>
            </w:r>
          </w:p>
          <w:p w14:paraId="220776B5" w14:textId="77777777" w:rsidR="003C4F67" w:rsidRPr="00EE5F26" w:rsidRDefault="003C4F67" w:rsidP="009E5EED">
            <w:pPr>
              <w:widowControl/>
              <w:numPr>
                <w:ilvl w:val="0"/>
                <w:numId w:val="35"/>
              </w:numPr>
              <w:spacing w:before="100" w:beforeAutospacing="1" w:after="100" w:afterAutospacing="1"/>
              <w:jc w:val="left"/>
              <w:rPr>
                <w:rStyle w:val="hljs-class"/>
              </w:rPr>
            </w:pPr>
            <w:r w:rsidRPr="00EE5F26">
              <w:rPr>
                <w:rStyle w:val="hljs-class"/>
                <w:rFonts w:hint="eastAsia"/>
              </w:rPr>
              <w:t>注意：在亲测的过程中发现，利用aidl传递Bitamp对象是有一定的限制的，当Bitmap达到一定大小时是Aidl跨进程传递会失败。所以，利用Aidl跨进程可以传递较小的图片，至于多大可以根据你需求测试以免出错。这也是由于Aidl跨进程传递数据是有限的，数据过大就不适合利用aidl夸进程传递了，应该用Socket传递。因为Aidl跨进程间通信是一个实时的，同步的的一个过程，即Aidl的远程调用方法不能被阻塞，因此不能传递大数据。</w:t>
            </w:r>
          </w:p>
          <w:p w14:paraId="1361BB6C" w14:textId="77777777" w:rsidR="003C4F67" w:rsidRPr="00EE5F26" w:rsidRDefault="003C4F67" w:rsidP="00A023FA">
            <w:pPr>
              <w:rPr>
                <w:rStyle w:val="hljs-class"/>
              </w:rPr>
            </w:pPr>
            <w:bookmarkStart w:id="10" w:name="t8"/>
            <w:bookmarkEnd w:id="10"/>
            <w:r w:rsidRPr="00EE5F26">
              <w:rPr>
                <w:rStyle w:val="hljs-class"/>
                <w:rFonts w:hint="eastAsia"/>
              </w:rPr>
              <w:t>总结</w:t>
            </w:r>
          </w:p>
          <w:p w14:paraId="275FE485" w14:textId="77777777" w:rsidR="003C4F67" w:rsidRPr="00EE5F26" w:rsidRDefault="003C4F67" w:rsidP="00A023FA">
            <w:pPr>
              <w:pStyle w:val="a4"/>
              <w:spacing w:before="0" w:beforeAutospacing="0" w:after="264" w:afterAutospacing="0"/>
              <w:rPr>
                <w:rStyle w:val="hljs-class"/>
              </w:rPr>
            </w:pPr>
            <w:r w:rsidRPr="00EE5F26">
              <w:rPr>
                <w:rStyle w:val="hljs-class"/>
                <w:rFonts w:hint="eastAsia"/>
              </w:rPr>
              <w:t>这是一个在</w:t>
            </w:r>
            <w:r w:rsidRPr="00EE5F26">
              <w:rPr>
                <w:rStyle w:val="hljs-class"/>
                <w:rFonts w:hint="eastAsia"/>
              </w:rPr>
              <w:t>AS</w:t>
            </w:r>
            <w:r w:rsidRPr="00EE5F26">
              <w:rPr>
                <w:rStyle w:val="hljs-class"/>
                <w:rFonts w:hint="eastAsia"/>
              </w:rPr>
              <w:t>下最简单的一个</w:t>
            </w:r>
            <w:r w:rsidRPr="00EE5F26">
              <w:rPr>
                <w:rStyle w:val="hljs-class"/>
                <w:rFonts w:hint="eastAsia"/>
              </w:rPr>
              <w:t>AIDL</w:t>
            </w:r>
            <w:r w:rsidRPr="00EE5F26">
              <w:rPr>
                <w:rStyle w:val="hljs-class"/>
                <w:rFonts w:hint="eastAsia"/>
              </w:rPr>
              <w:t>编程：</w:t>
            </w:r>
            <w:r w:rsidRPr="00EE5F26">
              <w:rPr>
                <w:rStyle w:val="hljs-class"/>
                <w:rFonts w:hint="eastAsia"/>
              </w:rPr>
              <w:t> </w:t>
            </w:r>
            <w:r w:rsidRPr="00EE5F26">
              <w:rPr>
                <w:rStyle w:val="hljs-class"/>
                <w:rFonts w:hint="eastAsia"/>
              </w:rPr>
              <w:br/>
              <w:t>1.</w:t>
            </w:r>
            <w:r w:rsidRPr="00EE5F26">
              <w:rPr>
                <w:rStyle w:val="hljs-class"/>
                <w:rFonts w:hint="eastAsia"/>
              </w:rPr>
              <w:t>服务端创建一个</w:t>
            </w:r>
            <w:r w:rsidRPr="00EE5F26">
              <w:rPr>
                <w:rStyle w:val="hljs-class"/>
                <w:rFonts w:hint="eastAsia"/>
              </w:rPr>
              <w:t>aidl</w:t>
            </w:r>
            <w:r w:rsidRPr="00EE5F26">
              <w:rPr>
                <w:rStyle w:val="hljs-class"/>
                <w:rFonts w:hint="eastAsia"/>
              </w:rPr>
              <w:t>目录，然后在该目录下新建一个</w:t>
            </w:r>
            <w:r w:rsidRPr="00EE5F26">
              <w:rPr>
                <w:rStyle w:val="hljs-class"/>
                <w:rFonts w:hint="eastAsia"/>
              </w:rPr>
              <w:t>.aidl</w:t>
            </w:r>
            <w:r w:rsidRPr="00EE5F26">
              <w:rPr>
                <w:rStyle w:val="hljs-class"/>
                <w:rFonts w:hint="eastAsia"/>
              </w:rPr>
              <w:t>为后缀的接口类，该类定义远程调用的接口方法。</w:t>
            </w:r>
            <w:r w:rsidRPr="00EE5F26">
              <w:rPr>
                <w:rStyle w:val="hljs-class"/>
                <w:rFonts w:hint="eastAsia"/>
              </w:rPr>
              <w:t> </w:t>
            </w:r>
            <w:r w:rsidRPr="00EE5F26">
              <w:rPr>
                <w:rStyle w:val="hljs-class"/>
                <w:rFonts w:hint="eastAsia"/>
              </w:rPr>
              <w:br/>
              <w:t>2.build</w:t>
            </w:r>
            <w:r w:rsidRPr="00EE5F26">
              <w:rPr>
                <w:rStyle w:val="hljs-class"/>
                <w:rFonts w:hint="eastAsia"/>
              </w:rPr>
              <w:t>编译之后会在</w:t>
            </w:r>
            <w:r w:rsidRPr="00EE5F26">
              <w:rPr>
                <w:rStyle w:val="hljs-class"/>
                <w:rFonts w:hint="eastAsia"/>
              </w:rPr>
              <w:t>app/build/generated/source/aidl/debug</w:t>
            </w:r>
            <w:r w:rsidRPr="00EE5F26">
              <w:rPr>
                <w:rStyle w:val="hljs-class"/>
                <w:rFonts w:hint="eastAsia"/>
              </w:rPr>
              <w:t>目录下会生成</w:t>
            </w:r>
            <w:r w:rsidRPr="00EE5F26">
              <w:rPr>
                <w:rStyle w:val="hljs-class"/>
                <w:rFonts w:hint="eastAsia"/>
              </w:rPr>
              <w:t>aidl</w:t>
            </w:r>
            <w:r w:rsidRPr="00EE5F26">
              <w:rPr>
                <w:rStyle w:val="hljs-class"/>
                <w:rFonts w:hint="eastAsia"/>
              </w:rPr>
              <w:t>远程实现类，该类是</w:t>
            </w:r>
            <w:r w:rsidRPr="00EE5F26">
              <w:rPr>
                <w:rStyle w:val="hljs-class"/>
                <w:rFonts w:hint="eastAsia"/>
              </w:rPr>
              <w:t>AS</w:t>
            </w:r>
            <w:r w:rsidRPr="00EE5F26">
              <w:rPr>
                <w:rStyle w:val="hljs-class"/>
                <w:rFonts w:hint="eastAsia"/>
              </w:rPr>
              <w:t>自动生成的。</w:t>
            </w:r>
            <w:r w:rsidRPr="00EE5F26">
              <w:rPr>
                <w:rStyle w:val="hljs-class"/>
                <w:rFonts w:hint="eastAsia"/>
              </w:rPr>
              <w:t> </w:t>
            </w:r>
            <w:r w:rsidRPr="00EE5F26">
              <w:rPr>
                <w:rStyle w:val="hljs-class"/>
                <w:rFonts w:hint="eastAsia"/>
              </w:rPr>
              <w:br/>
              <w:t>3.</w:t>
            </w:r>
            <w:r w:rsidRPr="00EE5F26">
              <w:rPr>
                <w:rStyle w:val="hljs-class"/>
                <w:rFonts w:hint="eastAsia"/>
              </w:rPr>
              <w:t>在</w:t>
            </w:r>
            <w:r w:rsidRPr="00EE5F26">
              <w:rPr>
                <w:rStyle w:val="hljs-class"/>
                <w:rFonts w:hint="eastAsia"/>
              </w:rPr>
              <w:t>AndroidManifest.xml</w:t>
            </w:r>
            <w:r w:rsidRPr="00EE5F26">
              <w:rPr>
                <w:rStyle w:val="hljs-class"/>
                <w:rFonts w:hint="eastAsia"/>
              </w:rPr>
              <w:t>下配置</w:t>
            </w:r>
            <w:r w:rsidRPr="00EE5F26">
              <w:rPr>
                <w:rStyle w:val="hljs-class"/>
                <w:rFonts w:hint="eastAsia"/>
              </w:rPr>
              <w:t>Service</w:t>
            </w:r>
            <w:r w:rsidRPr="00EE5F26">
              <w:rPr>
                <w:rStyle w:val="hljs-class"/>
                <w:rFonts w:hint="eastAsia"/>
              </w:rPr>
              <w:t>的</w:t>
            </w:r>
            <w:r w:rsidRPr="00EE5F26">
              <w:rPr>
                <w:rStyle w:val="hljs-class"/>
                <w:rFonts w:hint="eastAsia"/>
              </w:rPr>
              <w:t>action</w:t>
            </w:r>
            <w:r w:rsidRPr="00EE5F26">
              <w:rPr>
                <w:rStyle w:val="hljs-class"/>
                <w:rFonts w:hint="eastAsia"/>
              </w:rPr>
              <w:t>和</w:t>
            </w:r>
            <w:r w:rsidRPr="00EE5F26">
              <w:rPr>
                <w:rStyle w:val="hljs-class"/>
                <w:rFonts w:hint="eastAsia"/>
              </w:rPr>
              <w:t>process</w:t>
            </w:r>
            <w:r w:rsidRPr="00EE5F26">
              <w:rPr>
                <w:rStyle w:val="hljs-class"/>
                <w:rFonts w:hint="eastAsia"/>
              </w:rPr>
              <w:t>属性。</w:t>
            </w:r>
            <w:r w:rsidRPr="00EE5F26">
              <w:rPr>
                <w:rStyle w:val="hljs-class"/>
                <w:rFonts w:hint="eastAsia"/>
              </w:rPr>
              <w:t> </w:t>
            </w:r>
            <w:r w:rsidRPr="00EE5F26">
              <w:rPr>
                <w:rStyle w:val="hljs-class"/>
                <w:rFonts w:hint="eastAsia"/>
              </w:rPr>
              <w:br/>
              <w:t>4.</w:t>
            </w:r>
            <w:r w:rsidRPr="00EE5F26">
              <w:rPr>
                <w:rStyle w:val="hljs-class"/>
                <w:rFonts w:hint="eastAsia"/>
              </w:rPr>
              <w:t>将服务端的</w:t>
            </w:r>
            <w:r w:rsidRPr="00EE5F26">
              <w:rPr>
                <w:rStyle w:val="hljs-class"/>
                <w:rFonts w:hint="eastAsia"/>
              </w:rPr>
              <w:t>aidl</w:t>
            </w:r>
            <w:r w:rsidRPr="00EE5F26">
              <w:rPr>
                <w:rStyle w:val="hljs-class"/>
                <w:rFonts w:hint="eastAsia"/>
              </w:rPr>
              <w:t>目录拷贝到客户端相应的目录下，然后编写客户端调用代码，</w:t>
            </w:r>
            <w:r w:rsidRPr="00EE5F26">
              <w:rPr>
                <w:rStyle w:val="hljs-class"/>
                <w:rFonts w:hint="eastAsia"/>
              </w:rPr>
              <w:t>AS</w:t>
            </w:r>
            <w:r w:rsidRPr="00EE5F26">
              <w:rPr>
                <w:rStyle w:val="hljs-class"/>
                <w:rFonts w:hint="eastAsia"/>
              </w:rPr>
              <w:t>下简单的</w:t>
            </w:r>
            <w:r w:rsidRPr="00EE5F26">
              <w:rPr>
                <w:rStyle w:val="hljs-class"/>
                <w:rFonts w:hint="eastAsia"/>
              </w:rPr>
              <w:t>aidl</w:t>
            </w:r>
            <w:r w:rsidRPr="00EE5F26">
              <w:rPr>
                <w:rStyle w:val="hljs-class"/>
                <w:rFonts w:hint="eastAsia"/>
              </w:rPr>
              <w:t>编程就</w:t>
            </w:r>
            <w:r w:rsidRPr="00EE5F26">
              <w:rPr>
                <w:rStyle w:val="hljs-class"/>
                <w:rFonts w:hint="eastAsia"/>
              </w:rPr>
              <w:t>ok</w:t>
            </w:r>
            <w:r w:rsidRPr="00EE5F26">
              <w:rPr>
                <w:rStyle w:val="hljs-class"/>
                <w:rFonts w:hint="eastAsia"/>
              </w:rPr>
              <w:t>了。</w:t>
            </w:r>
          </w:p>
          <w:p w14:paraId="24CE8455" w14:textId="77777777" w:rsidR="003C4F67" w:rsidRPr="00EE5F26" w:rsidRDefault="003C4F67" w:rsidP="00A023FA">
            <w:pPr>
              <w:pStyle w:val="a4"/>
              <w:spacing w:before="0" w:beforeAutospacing="0" w:after="264" w:afterAutospacing="0"/>
              <w:rPr>
                <w:rStyle w:val="hljs-class"/>
              </w:rPr>
            </w:pPr>
            <w:r w:rsidRPr="00EE5F26">
              <w:rPr>
                <w:rStyle w:val="hljs-class"/>
                <w:rFonts w:hint="eastAsia"/>
              </w:rPr>
              <w:t>5.</w:t>
            </w:r>
            <w:r w:rsidRPr="00EE5F26">
              <w:rPr>
                <w:rStyle w:val="hljs-class"/>
                <w:rFonts w:hint="eastAsia"/>
              </w:rPr>
              <w:t>利用</w:t>
            </w:r>
            <w:r w:rsidRPr="00EE5F26">
              <w:rPr>
                <w:rStyle w:val="hljs-class"/>
                <w:rFonts w:hint="eastAsia"/>
              </w:rPr>
              <w:t>Aidl</w:t>
            </w:r>
            <w:r w:rsidRPr="00EE5F26">
              <w:rPr>
                <w:rStyle w:val="hljs-class"/>
                <w:rFonts w:hint="eastAsia"/>
              </w:rPr>
              <w:t>实现跨进程传递较小的</w:t>
            </w:r>
            <w:r w:rsidRPr="00EE5F26">
              <w:rPr>
                <w:rStyle w:val="hljs-class"/>
                <w:rFonts w:hint="eastAsia"/>
              </w:rPr>
              <w:t>Bitmap</w:t>
            </w:r>
            <w:r w:rsidRPr="00EE5F26">
              <w:rPr>
                <w:rStyle w:val="hljs-class"/>
                <w:rFonts w:hint="eastAsia"/>
              </w:rPr>
              <w:t>对象。</w:t>
            </w:r>
          </w:p>
          <w:p w14:paraId="21B76555" w14:textId="77777777" w:rsidR="003C4F67" w:rsidRPr="00EE5F26" w:rsidRDefault="003C4F67" w:rsidP="00C85351">
            <w:pPr>
              <w:pStyle w:val="3"/>
              <w:rPr>
                <w:rStyle w:val="hljs-class"/>
              </w:rPr>
            </w:pPr>
            <w:r w:rsidRPr="00EE5F26">
              <w:rPr>
                <w:rStyle w:val="hljs-class"/>
                <w:rFonts w:hint="eastAsia"/>
              </w:rPr>
              <w:t>子线程Looper.prepare做了哪些事情</w:t>
            </w:r>
          </w:p>
          <w:tbl>
            <w:tblPr>
              <w:tblW w:w="0" w:type="auto"/>
              <w:tblCellSpacing w:w="0" w:type="dxa"/>
              <w:tblCellMar>
                <w:left w:w="0" w:type="dxa"/>
                <w:right w:w="0" w:type="dxa"/>
              </w:tblCellMar>
              <w:tblLook w:val="04A0" w:firstRow="1" w:lastRow="0" w:firstColumn="1" w:lastColumn="0" w:noHBand="0" w:noVBand="1"/>
            </w:tblPr>
            <w:tblGrid>
              <w:gridCol w:w="8300"/>
            </w:tblGrid>
            <w:tr w:rsidR="003C4F67" w:rsidRPr="00EE5F26" w14:paraId="293C5D4E" w14:textId="77777777" w:rsidTr="00A023FA">
              <w:trPr>
                <w:tblCellSpacing w:w="0" w:type="dxa"/>
              </w:trPr>
              <w:tc>
                <w:tcPr>
                  <w:tcW w:w="0" w:type="auto"/>
                  <w:vAlign w:val="center"/>
                  <w:hideMark/>
                </w:tcPr>
                <w:p w14:paraId="13B7270D" w14:textId="77777777" w:rsidR="003C4F67" w:rsidRPr="00EE5F26" w:rsidRDefault="003C4F67" w:rsidP="00A023FA">
                  <w:pPr>
                    <w:rPr>
                      <w:rStyle w:val="hljs-class"/>
                    </w:rPr>
                  </w:pPr>
                  <w:r w:rsidRPr="00EE5F26">
                    <w:rPr>
                      <w:rStyle w:val="hljs-class"/>
                    </w:rPr>
                    <w:t>当你的线程想拥有自己的MessageQueue的时候先Looper.prepare(),然后Looper.loop();</w:t>
                  </w:r>
                  <w:r w:rsidRPr="00EE5F26">
                    <w:rPr>
                      <w:rStyle w:val="hljs-class"/>
                    </w:rPr>
                    <w:br/>
                    <w:t>参照源码:</w:t>
                  </w:r>
                </w:p>
                <w:p w14:paraId="7461E7E6" w14:textId="77777777" w:rsidR="003C4F67" w:rsidRPr="00EE5F26" w:rsidRDefault="003C4F67" w:rsidP="00A023FA">
                  <w:pPr>
                    <w:shd w:val="clear" w:color="auto" w:fill="F8F8F8"/>
                    <w:rPr>
                      <w:rStyle w:val="hljs-class"/>
                    </w:rPr>
                  </w:pPr>
                  <w:r w:rsidRPr="00EE5F26">
                    <w:rPr>
                      <w:rStyle w:val="hljs-class"/>
                    </w:rPr>
                    <w:t>[java] </w:t>
                  </w:r>
                  <w:hyperlink r:id="rId40" w:tgtFrame="_blank" w:tooltip="view plain" w:history="1">
                    <w:r w:rsidRPr="00EE5F26">
                      <w:rPr>
                        <w:rStyle w:val="hljs-class"/>
                      </w:rPr>
                      <w:t>view plain</w:t>
                    </w:r>
                  </w:hyperlink>
                  <w:r w:rsidRPr="00EE5F26">
                    <w:rPr>
                      <w:rStyle w:val="hljs-class"/>
                    </w:rPr>
                    <w:t> </w:t>
                  </w:r>
                  <w:hyperlink r:id="rId41" w:tgtFrame="_blank" w:tooltip="copy" w:history="1">
                    <w:r w:rsidRPr="00EE5F26">
                      <w:rPr>
                        <w:rStyle w:val="hljs-class"/>
                      </w:rPr>
                      <w:t>copy</w:t>
                    </w:r>
                  </w:hyperlink>
                </w:p>
                <w:p w14:paraId="6B0A5C03" w14:textId="77777777" w:rsidR="003C4F67" w:rsidRPr="00EE5F26" w:rsidRDefault="003C4F67" w:rsidP="009E5EED">
                  <w:pPr>
                    <w:widowControl/>
                    <w:numPr>
                      <w:ilvl w:val="0"/>
                      <w:numId w:val="36"/>
                    </w:numPr>
                    <w:pBdr>
                      <w:left w:val="single" w:sz="18" w:space="0" w:color="6CE26C"/>
                    </w:pBdr>
                    <w:shd w:val="clear" w:color="auto" w:fill="FFFFFF"/>
                    <w:spacing w:beforeAutospacing="1" w:afterAutospacing="1" w:line="270" w:lineRule="atLeast"/>
                    <w:jc w:val="left"/>
                    <w:rPr>
                      <w:rStyle w:val="hljs-class"/>
                    </w:rPr>
                  </w:pPr>
                  <w:r w:rsidRPr="00EE5F26">
                    <w:rPr>
                      <w:rStyle w:val="hljs-class"/>
                    </w:rPr>
                    <w:t>public static final void prepare() {  </w:t>
                  </w:r>
                </w:p>
                <w:p w14:paraId="0778C9DE" w14:textId="77777777" w:rsidR="003C4F67" w:rsidRPr="00EE5F26" w:rsidRDefault="003C4F67" w:rsidP="009E5EED">
                  <w:pPr>
                    <w:widowControl/>
                    <w:numPr>
                      <w:ilvl w:val="0"/>
                      <w:numId w:val="36"/>
                    </w:numPr>
                    <w:pBdr>
                      <w:left w:val="single" w:sz="18" w:space="0" w:color="6CE26C"/>
                    </w:pBdr>
                    <w:shd w:val="clear" w:color="auto" w:fill="F8F8F8"/>
                    <w:spacing w:beforeAutospacing="1" w:afterAutospacing="1" w:line="270" w:lineRule="atLeast"/>
                    <w:jc w:val="left"/>
                    <w:rPr>
                      <w:rStyle w:val="hljs-class"/>
                    </w:rPr>
                  </w:pPr>
                  <w:r w:rsidRPr="00EE5F26">
                    <w:rPr>
                      <w:rStyle w:val="hljs-class"/>
                    </w:rPr>
                    <w:t>       if (sThreadLocal.get() != null) {  </w:t>
                  </w:r>
                </w:p>
                <w:p w14:paraId="3FE4F6FB" w14:textId="77777777" w:rsidR="003C4F67" w:rsidRPr="00EE5F26" w:rsidRDefault="003C4F67" w:rsidP="009E5EED">
                  <w:pPr>
                    <w:widowControl/>
                    <w:numPr>
                      <w:ilvl w:val="0"/>
                      <w:numId w:val="36"/>
                    </w:numPr>
                    <w:pBdr>
                      <w:left w:val="single" w:sz="18" w:space="0" w:color="6CE26C"/>
                    </w:pBdr>
                    <w:shd w:val="clear" w:color="auto" w:fill="FFFFFF"/>
                    <w:spacing w:beforeAutospacing="1" w:afterAutospacing="1" w:line="270" w:lineRule="atLeast"/>
                    <w:jc w:val="left"/>
                    <w:rPr>
                      <w:rStyle w:val="hljs-class"/>
                    </w:rPr>
                  </w:pPr>
                  <w:r w:rsidRPr="00EE5F26">
                    <w:rPr>
                      <w:rStyle w:val="hljs-class"/>
                    </w:rPr>
                    <w:lastRenderedPageBreak/>
                    <w:t>           throw new RuntimeException("Only one Looper may be created per thread");  </w:t>
                  </w:r>
                </w:p>
                <w:p w14:paraId="4DE3D0E7" w14:textId="77777777" w:rsidR="003C4F67" w:rsidRPr="00EE5F26" w:rsidRDefault="003C4F67" w:rsidP="009E5EED">
                  <w:pPr>
                    <w:widowControl/>
                    <w:numPr>
                      <w:ilvl w:val="0"/>
                      <w:numId w:val="36"/>
                    </w:numPr>
                    <w:pBdr>
                      <w:left w:val="single" w:sz="18" w:space="0" w:color="6CE26C"/>
                    </w:pBdr>
                    <w:shd w:val="clear" w:color="auto" w:fill="F8F8F8"/>
                    <w:spacing w:beforeAutospacing="1" w:afterAutospacing="1" w:line="270" w:lineRule="atLeast"/>
                    <w:jc w:val="left"/>
                    <w:rPr>
                      <w:rStyle w:val="hljs-class"/>
                    </w:rPr>
                  </w:pPr>
                  <w:r w:rsidRPr="00EE5F26">
                    <w:rPr>
                      <w:rStyle w:val="hljs-class"/>
                    </w:rPr>
                    <w:t>       }  </w:t>
                  </w:r>
                </w:p>
                <w:p w14:paraId="37D1FFF7" w14:textId="77777777" w:rsidR="003C4F67" w:rsidRPr="00EE5F26" w:rsidRDefault="003C4F67" w:rsidP="009E5EED">
                  <w:pPr>
                    <w:widowControl/>
                    <w:numPr>
                      <w:ilvl w:val="0"/>
                      <w:numId w:val="36"/>
                    </w:numPr>
                    <w:pBdr>
                      <w:left w:val="single" w:sz="18" w:space="0" w:color="6CE26C"/>
                    </w:pBdr>
                    <w:shd w:val="clear" w:color="auto" w:fill="FFFFFF"/>
                    <w:spacing w:beforeAutospacing="1" w:afterAutospacing="1" w:line="270" w:lineRule="atLeast"/>
                    <w:jc w:val="left"/>
                    <w:rPr>
                      <w:rStyle w:val="hljs-class"/>
                    </w:rPr>
                  </w:pPr>
                  <w:r w:rsidRPr="00EE5F26">
                    <w:rPr>
                      <w:rStyle w:val="hljs-class"/>
                    </w:rPr>
                    <w:t>       sThreadLocal.set(new Looper());  </w:t>
                  </w:r>
                </w:p>
                <w:p w14:paraId="0E557C9A" w14:textId="77777777" w:rsidR="003C4F67" w:rsidRPr="00EE5F26" w:rsidRDefault="003C4F67" w:rsidP="009E5EED">
                  <w:pPr>
                    <w:widowControl/>
                    <w:numPr>
                      <w:ilvl w:val="0"/>
                      <w:numId w:val="36"/>
                    </w:numPr>
                    <w:pBdr>
                      <w:left w:val="single" w:sz="18" w:space="0" w:color="6CE26C"/>
                    </w:pBdr>
                    <w:shd w:val="clear" w:color="auto" w:fill="F8F8F8"/>
                    <w:spacing w:beforeAutospacing="1" w:afterAutospacing="1" w:line="270" w:lineRule="atLeast"/>
                    <w:jc w:val="left"/>
                    <w:rPr>
                      <w:rStyle w:val="hljs-class"/>
                    </w:rPr>
                  </w:pPr>
                  <w:r w:rsidRPr="00EE5F26">
                    <w:rPr>
                      <w:rStyle w:val="hljs-class"/>
                    </w:rPr>
                    <w:t>   }  </w:t>
                  </w:r>
                </w:p>
                <w:p w14:paraId="0099D992" w14:textId="77777777" w:rsidR="003C4F67" w:rsidRPr="00EE5F26" w:rsidRDefault="003C4F67" w:rsidP="00A023FA">
                  <w:pPr>
                    <w:rPr>
                      <w:rStyle w:val="hljs-class"/>
                    </w:rPr>
                  </w:pPr>
                  <w:r w:rsidRPr="00EE5F26">
                    <w:rPr>
                      <w:rStyle w:val="hljs-class"/>
                    </w:rPr>
                    <w:t>这段代码就是通过ThreadLocal来产生一个Looper对象做为线程局部变量，然后调用Looper.loop()则是取出Looper对象中的MessageQueue进行消息循环了，这样形成了这个线程的消息队列。</w:t>
                  </w:r>
                  <w:r w:rsidRPr="00EE5F26">
                    <w:rPr>
                      <w:rStyle w:val="hljs-class"/>
                    </w:rPr>
                    <w:br/>
                    <w:t>一般情况下只会有主线程会调用prepare方法(ActivityThread的main函数)。 </w:t>
                  </w:r>
                </w:p>
              </w:tc>
            </w:tr>
            <w:tr w:rsidR="003C4F67" w:rsidRPr="00EE5F26" w14:paraId="66D078D6" w14:textId="77777777" w:rsidTr="00A023FA">
              <w:trPr>
                <w:tblCellSpacing w:w="0" w:type="dxa"/>
              </w:trPr>
              <w:tc>
                <w:tcPr>
                  <w:tcW w:w="0" w:type="auto"/>
                  <w:vAlign w:val="center"/>
                  <w:hideMark/>
                </w:tcPr>
                <w:p w14:paraId="0BD433B6" w14:textId="77777777" w:rsidR="003C4F67" w:rsidRPr="00EE5F26" w:rsidRDefault="003C4F67" w:rsidP="00A023FA">
                  <w:pPr>
                    <w:rPr>
                      <w:rStyle w:val="hljs-class"/>
                    </w:rPr>
                  </w:pPr>
                  <w:r w:rsidRPr="00EE5F26">
                    <w:rPr>
                      <w:rStyle w:val="hljs-class"/>
                    </w:rPr>
                    <w:lastRenderedPageBreak/>
                    <w:t> </w:t>
                  </w:r>
                </w:p>
              </w:tc>
            </w:tr>
          </w:tbl>
          <w:p w14:paraId="66B89646" w14:textId="77777777" w:rsidR="003C4F67" w:rsidRPr="00EE5F26" w:rsidRDefault="003C4F67" w:rsidP="00A023FA">
            <w:pPr>
              <w:rPr>
                <w:rStyle w:val="hljs-class"/>
              </w:rPr>
            </w:pPr>
            <w:r w:rsidRPr="00EE5F26">
              <w:rPr>
                <w:rStyle w:val="hljs-class"/>
              </w:rPr>
              <w:t>使线程拥有自己的消息列队，主线程拥有自己的消息列队，一般线程创建时没有自己的消息列队，消息处理时就在主线程中完成，如果线程中使用Looper.prepare()和Looper.loop()创建了消息队列就可以让消息处理在该线程中完成</w:t>
            </w:r>
          </w:p>
          <w:p w14:paraId="5269EC92" w14:textId="77777777" w:rsidR="003C4F67" w:rsidRPr="00EE5F26" w:rsidRDefault="003C4F67" w:rsidP="00A023FA">
            <w:pPr>
              <w:rPr>
                <w:rStyle w:val="hljs-class"/>
              </w:rPr>
            </w:pPr>
          </w:p>
          <w:p w14:paraId="44A58185" w14:textId="77777777" w:rsidR="003C4F67" w:rsidRPr="00EE5F26" w:rsidRDefault="003C4F67" w:rsidP="00C85351">
            <w:pPr>
              <w:pStyle w:val="3"/>
              <w:rPr>
                <w:rStyle w:val="hljs-class"/>
              </w:rPr>
            </w:pPr>
            <w:r w:rsidRPr="00EE5F26">
              <w:rPr>
                <w:rStyle w:val="hljs-class"/>
                <w:rFonts w:hint="eastAsia"/>
              </w:rPr>
              <w:t>一个Activity中多个Handler和消息处理过程</w:t>
            </w:r>
          </w:p>
          <w:p w14:paraId="1C66950C" w14:textId="77777777" w:rsidR="003C4F67" w:rsidRPr="00EE5F26" w:rsidRDefault="003C4F67" w:rsidP="00A023FA">
            <w:pPr>
              <w:widowControl/>
              <w:jc w:val="left"/>
              <w:outlineLvl w:val="1"/>
              <w:rPr>
                <w:rStyle w:val="hljs-class"/>
              </w:rPr>
            </w:pPr>
            <w:r w:rsidRPr="00EE5F26">
              <w:rPr>
                <w:rStyle w:val="hljs-class"/>
              </w:rPr>
              <w:t>能否有多个handler</w:t>
            </w:r>
          </w:p>
          <w:p w14:paraId="2670BD03" w14:textId="77777777" w:rsidR="003C4F67" w:rsidRPr="00EE5F26" w:rsidRDefault="003C4F67" w:rsidP="00A023FA">
            <w:pPr>
              <w:widowControl/>
              <w:jc w:val="left"/>
              <w:rPr>
                <w:rStyle w:val="hljs-class"/>
              </w:rPr>
            </w:pPr>
            <w:r w:rsidRPr="00EE5F26">
              <w:rPr>
                <w:rStyle w:val="hljs-class"/>
              </w:rPr>
              <w:t>handler的构造方法</w:t>
            </w:r>
          </w:p>
          <w:p w14:paraId="4E0FD2C9" w14:textId="77777777" w:rsidR="003C4F67" w:rsidRPr="00EE5F26" w:rsidRDefault="003C4F67" w:rsidP="00A023FA">
            <w:pPr>
              <w:widowControl/>
              <w:jc w:val="left"/>
              <w:rPr>
                <w:rStyle w:val="hljs-class"/>
              </w:rPr>
            </w:pPr>
            <w:r w:rsidRPr="00EE5F26">
              <w:rPr>
                <w:rStyle w:val="hljs-class"/>
              </w:rPr>
              <w:t>public Handler() {</w:t>
            </w:r>
          </w:p>
          <w:p w14:paraId="501659C9" w14:textId="77777777" w:rsidR="003C4F67" w:rsidRPr="00EE5F26" w:rsidRDefault="003C4F67" w:rsidP="00A023FA">
            <w:pPr>
              <w:widowControl/>
              <w:jc w:val="left"/>
              <w:rPr>
                <w:rStyle w:val="hljs-class"/>
              </w:rPr>
            </w:pPr>
            <w:r w:rsidRPr="00EE5F26">
              <w:rPr>
                <w:rStyle w:val="hljs-class"/>
              </w:rPr>
              <w:t>         ….</w:t>
            </w:r>
          </w:p>
          <w:p w14:paraId="047F5C06" w14:textId="77777777" w:rsidR="003C4F67" w:rsidRPr="00EE5F26" w:rsidRDefault="003C4F67" w:rsidP="00A023FA">
            <w:pPr>
              <w:widowControl/>
              <w:jc w:val="left"/>
              <w:rPr>
                <w:rStyle w:val="hljs-class"/>
              </w:rPr>
            </w:pPr>
            <w:r w:rsidRPr="00EE5F26">
              <w:rPr>
                <w:rStyle w:val="hljs-class"/>
              </w:rPr>
              <w:t>mLooper = Looper.myLooper();</w:t>
            </w:r>
          </w:p>
          <w:p w14:paraId="24FA0A27" w14:textId="77777777" w:rsidR="003C4F67" w:rsidRPr="00EE5F26" w:rsidRDefault="003C4F67" w:rsidP="00A023FA">
            <w:pPr>
              <w:widowControl/>
              <w:jc w:val="left"/>
              <w:rPr>
                <w:rStyle w:val="hljs-class"/>
              </w:rPr>
            </w:pPr>
            <w:r w:rsidRPr="00EE5F26">
              <w:rPr>
                <w:rStyle w:val="hljs-class"/>
              </w:rPr>
              <w:t>mQueue = mLooper.mQueue;</w:t>
            </w:r>
          </w:p>
          <w:p w14:paraId="276447F2" w14:textId="77777777" w:rsidR="003C4F67" w:rsidRPr="00EE5F26" w:rsidRDefault="003C4F67" w:rsidP="00A023FA">
            <w:pPr>
              <w:widowControl/>
              <w:jc w:val="left"/>
              <w:rPr>
                <w:rStyle w:val="hljs-class"/>
              </w:rPr>
            </w:pPr>
            <w:r w:rsidRPr="00EE5F26">
              <w:rPr>
                <w:rStyle w:val="hljs-class"/>
              </w:rPr>
              <w:t>mCallback = null;</w:t>
            </w:r>
          </w:p>
          <w:p w14:paraId="4D28D738" w14:textId="77777777" w:rsidR="003C4F67" w:rsidRPr="00EE5F26" w:rsidRDefault="003C4F67" w:rsidP="00A023FA">
            <w:pPr>
              <w:widowControl/>
              <w:jc w:val="left"/>
              <w:rPr>
                <w:rStyle w:val="hljs-class"/>
              </w:rPr>
            </w:pPr>
            <w:r w:rsidRPr="00EE5F26">
              <w:rPr>
                <w:rStyle w:val="hljs-class"/>
              </w:rPr>
              <w:t>…</w:t>
            </w:r>
          </w:p>
          <w:p w14:paraId="32D5640C" w14:textId="77777777" w:rsidR="003C4F67" w:rsidRPr="00EE5F26" w:rsidRDefault="003C4F67" w:rsidP="00A023FA">
            <w:pPr>
              <w:widowControl/>
              <w:jc w:val="left"/>
              <w:rPr>
                <w:rStyle w:val="hljs-class"/>
              </w:rPr>
            </w:pPr>
            <w:r w:rsidRPr="00EE5F26">
              <w:rPr>
                <w:rStyle w:val="hljs-class"/>
              </w:rPr>
              <w:t>}</w:t>
            </w:r>
          </w:p>
          <w:p w14:paraId="3F6BFEFF" w14:textId="77777777" w:rsidR="003C4F67" w:rsidRPr="00EE5F26" w:rsidRDefault="003C4F67" w:rsidP="00A023FA">
            <w:pPr>
              <w:widowControl/>
              <w:jc w:val="left"/>
              <w:rPr>
                <w:rStyle w:val="hljs-class"/>
              </w:rPr>
            </w:pPr>
            <w:r w:rsidRPr="00EE5F26">
              <w:rPr>
                <w:rStyle w:val="hljs-class"/>
              </w:rPr>
              <w:t>    因为几乎主要的成员变量都是从Looper中拿出来的，最初以为一个线程中只能有一个handler。后来看构造方法也没有限制，尝试的写了下，发现的确可以实例化多个handler</w:t>
            </w:r>
          </w:p>
          <w:p w14:paraId="2D223FEC" w14:textId="77777777" w:rsidR="003C4F67" w:rsidRPr="00EE5F26" w:rsidRDefault="003C4F67" w:rsidP="00A023FA">
            <w:pPr>
              <w:widowControl/>
              <w:jc w:val="left"/>
              <w:rPr>
                <w:rStyle w:val="hljs-class"/>
              </w:rPr>
            </w:pPr>
            <w:r w:rsidRPr="00EE5F26">
              <w:rPr>
                <w:rStyle w:val="hljs-class"/>
              </w:rPr>
              <w:t>    后来又想，如果两个handler都重写了handleMessage方法，而handleMessage方法之后，消息会从消息队列中移除。那么假设A发送了一个</w:t>
            </w:r>
            <w:r w:rsidRPr="00EE5F26">
              <w:rPr>
                <w:rStyle w:val="hljs-class"/>
              </w:rPr>
              <w:lastRenderedPageBreak/>
              <w:t>消息，想实现一些功能，但是B却对这个消息进行了处理，那么A中的功能不是无法实现了吗？</w:t>
            </w:r>
          </w:p>
          <w:p w14:paraId="15FB1EEC" w14:textId="77777777" w:rsidR="003C4F67" w:rsidRPr="00EE5F26" w:rsidRDefault="003C4F67" w:rsidP="00A023FA">
            <w:pPr>
              <w:widowControl/>
              <w:jc w:val="left"/>
              <w:rPr>
                <w:rStyle w:val="hljs-class"/>
              </w:rPr>
            </w:pPr>
            <w:r w:rsidRPr="00EE5F26">
              <w:rPr>
                <w:rStyle w:val="hljs-class"/>
              </w:rPr>
              <w:t>    重新看了一下消息的分法机制，终于恍然大悟</w:t>
            </w:r>
          </w:p>
          <w:p w14:paraId="5DDE0392" w14:textId="77777777" w:rsidR="003C4F67" w:rsidRPr="00EE5F26" w:rsidRDefault="003C4F67" w:rsidP="00A023FA">
            <w:pPr>
              <w:widowControl/>
              <w:jc w:val="left"/>
              <w:rPr>
                <w:rStyle w:val="hljs-class"/>
              </w:rPr>
            </w:pPr>
            <w:r w:rsidRPr="00EE5F26">
              <w:rPr>
                <w:rStyle w:val="hljs-class"/>
              </w:rPr>
              <w:t>1、 Handler发送消息的时候</w:t>
            </w:r>
          </w:p>
          <w:p w14:paraId="293BEEF4" w14:textId="77777777" w:rsidR="003C4F67" w:rsidRPr="00EE5F26" w:rsidRDefault="003C4F67" w:rsidP="00A023FA">
            <w:pPr>
              <w:widowControl/>
              <w:jc w:val="left"/>
              <w:rPr>
                <w:rStyle w:val="hljs-class"/>
              </w:rPr>
            </w:pPr>
            <w:r w:rsidRPr="00EE5F26">
              <w:rPr>
                <w:rStyle w:val="hljs-class"/>
              </w:rPr>
              <w:t>public boolean sendMessageAtTime(Message msg, long uptimeMillis){</w:t>
            </w:r>
          </w:p>
          <w:p w14:paraId="7B4AC43A" w14:textId="77777777" w:rsidR="003C4F67" w:rsidRPr="00EE5F26" w:rsidRDefault="003C4F67" w:rsidP="00A023FA">
            <w:pPr>
              <w:widowControl/>
              <w:jc w:val="left"/>
              <w:rPr>
                <w:rStyle w:val="hljs-class"/>
              </w:rPr>
            </w:pPr>
            <w:r w:rsidRPr="00EE5F26">
              <w:rPr>
                <w:rStyle w:val="hljs-class"/>
              </w:rPr>
              <w:t>...</w:t>
            </w:r>
          </w:p>
          <w:p w14:paraId="7E56F11C" w14:textId="77777777" w:rsidR="003C4F67" w:rsidRPr="00EE5F26" w:rsidRDefault="003C4F67" w:rsidP="00A023FA">
            <w:pPr>
              <w:widowControl/>
              <w:jc w:val="left"/>
              <w:rPr>
                <w:rStyle w:val="hljs-class"/>
              </w:rPr>
            </w:pPr>
            <w:r w:rsidRPr="00EE5F26">
              <w:rPr>
                <w:rStyle w:val="hljs-class"/>
              </w:rPr>
              <w:t>        if (queue !=null) {</w:t>
            </w:r>
          </w:p>
          <w:p w14:paraId="686CABBE" w14:textId="77777777" w:rsidR="003C4F67" w:rsidRPr="00EE5F26" w:rsidRDefault="003C4F67" w:rsidP="00A023FA">
            <w:pPr>
              <w:widowControl/>
              <w:jc w:val="left"/>
              <w:rPr>
                <w:rStyle w:val="hljs-class"/>
              </w:rPr>
            </w:pPr>
            <w:r w:rsidRPr="00EE5F26">
              <w:rPr>
                <w:rStyle w:val="hljs-class"/>
              </w:rPr>
              <w:t>            msg.target = this;// 发送消息的时候会把target设为当前的Handler</w:t>
            </w:r>
          </w:p>
          <w:p w14:paraId="2C057982" w14:textId="77777777" w:rsidR="003C4F67" w:rsidRPr="00EE5F26" w:rsidRDefault="003C4F67" w:rsidP="00A023FA">
            <w:pPr>
              <w:widowControl/>
              <w:jc w:val="left"/>
              <w:rPr>
                <w:rStyle w:val="hljs-class"/>
              </w:rPr>
            </w:pPr>
            <w:r w:rsidRPr="00EE5F26">
              <w:rPr>
                <w:rStyle w:val="hljs-class"/>
              </w:rPr>
              <w:t>            sent = queue.enqueueMessage(msg, uptimeMillis);</w:t>
            </w:r>
          </w:p>
          <w:p w14:paraId="69132FC3" w14:textId="77777777" w:rsidR="003C4F67" w:rsidRPr="00EE5F26" w:rsidRDefault="003C4F67" w:rsidP="00A023FA">
            <w:pPr>
              <w:widowControl/>
              <w:jc w:val="left"/>
              <w:rPr>
                <w:rStyle w:val="hljs-class"/>
              </w:rPr>
            </w:pPr>
            <w:r w:rsidRPr="00EE5F26">
              <w:rPr>
                <w:rStyle w:val="hljs-class"/>
              </w:rPr>
              <w:t>        }</w:t>
            </w:r>
          </w:p>
          <w:p w14:paraId="201C4D3E" w14:textId="77777777" w:rsidR="003C4F67" w:rsidRPr="00EE5F26" w:rsidRDefault="003C4F67" w:rsidP="00A023FA">
            <w:pPr>
              <w:widowControl/>
              <w:jc w:val="left"/>
              <w:rPr>
                <w:rStyle w:val="hljs-class"/>
              </w:rPr>
            </w:pPr>
            <w:r w:rsidRPr="00EE5F26">
              <w:rPr>
                <w:rStyle w:val="hljs-class"/>
              </w:rPr>
              <w:t>...</w:t>
            </w:r>
          </w:p>
          <w:p w14:paraId="78CC1198" w14:textId="77777777" w:rsidR="003C4F67" w:rsidRPr="00EE5F26" w:rsidRDefault="003C4F67" w:rsidP="00A023FA">
            <w:pPr>
              <w:widowControl/>
              <w:jc w:val="left"/>
              <w:rPr>
                <w:rStyle w:val="hljs-class"/>
              </w:rPr>
            </w:pPr>
            <w:r w:rsidRPr="00EE5F26">
              <w:rPr>
                <w:rStyle w:val="hljs-class"/>
              </w:rPr>
              <w:t>}</w:t>
            </w:r>
          </w:p>
          <w:p w14:paraId="47CBFEC3" w14:textId="77777777" w:rsidR="003C4F67" w:rsidRPr="00EE5F26" w:rsidRDefault="003C4F67" w:rsidP="00A023FA">
            <w:pPr>
              <w:widowControl/>
              <w:jc w:val="left"/>
              <w:rPr>
                <w:rStyle w:val="hljs-class"/>
              </w:rPr>
            </w:pPr>
            <w:r w:rsidRPr="00EE5F26">
              <w:rPr>
                <w:rStyle w:val="hljs-class"/>
              </w:rPr>
              <w:t>2、而Looper中的循环</w:t>
            </w:r>
          </w:p>
          <w:p w14:paraId="77F95322" w14:textId="77777777" w:rsidR="003C4F67" w:rsidRPr="00EE5F26" w:rsidRDefault="003C4F67" w:rsidP="00A023FA">
            <w:pPr>
              <w:widowControl/>
              <w:jc w:val="left"/>
              <w:rPr>
                <w:rStyle w:val="hljs-class"/>
              </w:rPr>
            </w:pPr>
            <w:r w:rsidRPr="00EE5F26">
              <w:rPr>
                <w:rStyle w:val="hljs-class"/>
              </w:rPr>
              <w:t>public static final void loop() {</w:t>
            </w:r>
          </w:p>
          <w:p w14:paraId="32F72674" w14:textId="77777777" w:rsidR="003C4F67" w:rsidRPr="00EE5F26" w:rsidRDefault="003C4F67" w:rsidP="00A023FA">
            <w:pPr>
              <w:widowControl/>
              <w:jc w:val="left"/>
              <w:rPr>
                <w:rStyle w:val="hljs-class"/>
              </w:rPr>
            </w:pPr>
            <w:r w:rsidRPr="00EE5F26">
              <w:rPr>
                <w:rStyle w:val="hljs-class"/>
              </w:rPr>
              <w:t>        Looper me = myLooper();</w:t>
            </w:r>
          </w:p>
          <w:p w14:paraId="4E8B0795" w14:textId="77777777" w:rsidR="003C4F67" w:rsidRPr="00EE5F26" w:rsidRDefault="003C4F67" w:rsidP="00A023FA">
            <w:pPr>
              <w:widowControl/>
              <w:jc w:val="left"/>
              <w:rPr>
                <w:rStyle w:val="hljs-class"/>
              </w:rPr>
            </w:pPr>
            <w:r w:rsidRPr="00EE5F26">
              <w:rPr>
                <w:rStyle w:val="hljs-class"/>
              </w:rPr>
              <w:t>        MessageQueue queue = me.mQueue;</w:t>
            </w:r>
          </w:p>
          <w:p w14:paraId="46AEB7FE" w14:textId="77777777" w:rsidR="003C4F67" w:rsidRPr="00EE5F26" w:rsidRDefault="003C4F67" w:rsidP="00A023FA">
            <w:pPr>
              <w:widowControl/>
              <w:jc w:val="left"/>
              <w:rPr>
                <w:rStyle w:val="hljs-class"/>
              </w:rPr>
            </w:pPr>
            <w:r w:rsidRPr="00EE5F26">
              <w:rPr>
                <w:rStyle w:val="hljs-class"/>
              </w:rPr>
              <w:t>        while (true) {</w:t>
            </w:r>
          </w:p>
          <w:p w14:paraId="37D57573" w14:textId="77777777" w:rsidR="003C4F67" w:rsidRPr="00EE5F26" w:rsidRDefault="003C4F67" w:rsidP="00A023FA">
            <w:pPr>
              <w:widowControl/>
              <w:jc w:val="left"/>
              <w:rPr>
                <w:rStyle w:val="hljs-class"/>
              </w:rPr>
            </w:pPr>
            <w:r w:rsidRPr="00EE5F26">
              <w:rPr>
                <w:rStyle w:val="hljs-class"/>
              </w:rPr>
              <w:t>        ...</w:t>
            </w:r>
          </w:p>
          <w:p w14:paraId="13077F04" w14:textId="77777777" w:rsidR="003C4F67" w:rsidRPr="00EE5F26" w:rsidRDefault="003C4F67" w:rsidP="00A023FA">
            <w:pPr>
              <w:widowControl/>
              <w:jc w:val="left"/>
              <w:rPr>
                <w:rStyle w:val="hljs-class"/>
              </w:rPr>
            </w:pPr>
            <w:r w:rsidRPr="00EE5F26">
              <w:rPr>
                <w:rStyle w:val="hljs-class"/>
              </w:rPr>
              <w:t>            Message msg = queue.next();</w:t>
            </w:r>
          </w:p>
          <w:p w14:paraId="21A085CF" w14:textId="77777777" w:rsidR="003C4F67" w:rsidRPr="00EE5F26" w:rsidRDefault="003C4F67" w:rsidP="00A023FA">
            <w:pPr>
              <w:widowControl/>
              <w:jc w:val="left"/>
              <w:rPr>
                <w:rStyle w:val="hljs-class"/>
              </w:rPr>
            </w:pPr>
            <w:r w:rsidRPr="00EE5F26">
              <w:rPr>
                <w:rStyle w:val="hljs-class"/>
              </w:rPr>
              <w:t>        ...</w:t>
            </w:r>
          </w:p>
          <w:p w14:paraId="263A295F" w14:textId="77777777" w:rsidR="003C4F67" w:rsidRPr="00EE5F26" w:rsidRDefault="003C4F67" w:rsidP="00A023FA">
            <w:pPr>
              <w:widowControl/>
              <w:jc w:val="left"/>
              <w:rPr>
                <w:rStyle w:val="hljs-class"/>
              </w:rPr>
            </w:pPr>
            <w:r w:rsidRPr="00EE5F26">
              <w:rPr>
                <w:rStyle w:val="hljs-class"/>
              </w:rPr>
              <w:t>        // 我汗啊… 竟然直接交给了target即发送这个消息的handler处理</w:t>
            </w:r>
          </w:p>
          <w:p w14:paraId="2051ECD1" w14:textId="77777777" w:rsidR="003C4F67" w:rsidRPr="00EE5F26" w:rsidRDefault="003C4F67" w:rsidP="00A023FA">
            <w:pPr>
              <w:widowControl/>
              <w:jc w:val="left"/>
              <w:rPr>
                <w:rStyle w:val="hljs-class"/>
              </w:rPr>
            </w:pPr>
            <w:r w:rsidRPr="00EE5F26">
              <w:rPr>
                <w:rStyle w:val="hljs-class"/>
              </w:rPr>
              <w:t>           msg.target.dispatchMessage(msg);</w:t>
            </w:r>
          </w:p>
          <w:p w14:paraId="01F6D676" w14:textId="77777777" w:rsidR="003C4F67" w:rsidRPr="00EE5F26" w:rsidRDefault="003C4F67" w:rsidP="00A023FA">
            <w:pPr>
              <w:widowControl/>
              <w:jc w:val="left"/>
              <w:rPr>
                <w:rStyle w:val="hljs-class"/>
              </w:rPr>
            </w:pPr>
            <w:r w:rsidRPr="00EE5F26">
              <w:rPr>
                <w:rStyle w:val="hljs-class"/>
              </w:rPr>
              <w:t>           msg.recycle();</w:t>
            </w:r>
          </w:p>
          <w:p w14:paraId="758E19BF" w14:textId="77777777" w:rsidR="003C4F67" w:rsidRPr="00EE5F26" w:rsidRDefault="003C4F67" w:rsidP="00A023FA">
            <w:pPr>
              <w:widowControl/>
              <w:jc w:val="left"/>
              <w:rPr>
                <w:rStyle w:val="hljs-class"/>
              </w:rPr>
            </w:pPr>
            <w:r w:rsidRPr="00EE5F26">
              <w:rPr>
                <w:rStyle w:val="hljs-class"/>
              </w:rPr>
              <w:t>            }</w:t>
            </w:r>
          </w:p>
          <w:p w14:paraId="677EAD06" w14:textId="77777777" w:rsidR="003C4F67" w:rsidRPr="00EE5F26" w:rsidRDefault="003C4F67" w:rsidP="00A023FA">
            <w:pPr>
              <w:widowControl/>
              <w:jc w:val="left"/>
              <w:rPr>
                <w:rStyle w:val="hljs-class"/>
              </w:rPr>
            </w:pPr>
            <w:r w:rsidRPr="00EE5F26">
              <w:rPr>
                <w:rStyle w:val="hljs-class"/>
              </w:rPr>
              <w:t>        }</w:t>
            </w:r>
          </w:p>
          <w:p w14:paraId="01C09AAC" w14:textId="77777777" w:rsidR="003C4F67" w:rsidRPr="00EE5F26" w:rsidRDefault="003C4F67" w:rsidP="00A023FA">
            <w:pPr>
              <w:widowControl/>
              <w:jc w:val="left"/>
              <w:rPr>
                <w:rStyle w:val="hljs-class"/>
              </w:rPr>
            </w:pPr>
            <w:r w:rsidRPr="00EE5F26">
              <w:rPr>
                <w:rStyle w:val="hljs-class"/>
              </w:rPr>
              <w:t>}</w:t>
            </w:r>
          </w:p>
          <w:p w14:paraId="54FA63A4" w14:textId="77777777" w:rsidR="003C4F67" w:rsidRPr="00EE5F26" w:rsidRDefault="003C4F67" w:rsidP="00A023FA">
            <w:pPr>
              <w:widowControl/>
              <w:jc w:val="left"/>
              <w:rPr>
                <w:rStyle w:val="hljs-class"/>
              </w:rPr>
            </w:pPr>
            <w:r w:rsidRPr="00EE5F26">
              <w:rPr>
                <w:rStyle w:val="hljs-class"/>
              </w:rPr>
              <w:t>3、这么简单的问题竟然纠结了好久，只能感叹菜鸟真可怕</w:t>
            </w:r>
          </w:p>
          <w:p w14:paraId="24CD7C66" w14:textId="77777777" w:rsidR="003C4F67" w:rsidRPr="00EE5F26" w:rsidRDefault="003C4F67" w:rsidP="00A023FA">
            <w:pPr>
              <w:widowControl/>
              <w:jc w:val="left"/>
              <w:rPr>
                <w:rStyle w:val="hljs-class"/>
              </w:rPr>
            </w:pPr>
            <w:r w:rsidRPr="00EE5F26">
              <w:rPr>
                <w:rStyle w:val="hljs-class"/>
              </w:rPr>
              <w:t> </w:t>
            </w:r>
          </w:p>
          <w:p w14:paraId="7A2A1C29" w14:textId="77777777" w:rsidR="003C4F67" w:rsidRPr="00EE5F26" w:rsidRDefault="003C4F67" w:rsidP="00A023FA">
            <w:pPr>
              <w:widowControl/>
              <w:jc w:val="left"/>
              <w:rPr>
                <w:rStyle w:val="hljs-class"/>
              </w:rPr>
            </w:pPr>
            <w:r w:rsidRPr="00EE5F26">
              <w:rPr>
                <w:rStyle w:val="hljs-class"/>
              </w:rPr>
              <w:t>    既然看到这了，就稍微看下dispatchMessage的逻辑吧</w:t>
            </w:r>
          </w:p>
          <w:p w14:paraId="3C873932" w14:textId="77777777" w:rsidR="003C4F67" w:rsidRPr="00EE5F26" w:rsidRDefault="003C4F67" w:rsidP="00A023FA">
            <w:pPr>
              <w:widowControl/>
              <w:jc w:val="left"/>
              <w:outlineLvl w:val="1"/>
              <w:rPr>
                <w:rStyle w:val="hljs-class"/>
              </w:rPr>
            </w:pPr>
            <w:r w:rsidRPr="00EE5F26">
              <w:rPr>
                <w:rStyle w:val="hljs-class"/>
              </w:rPr>
              <w:t>dispatchMessage</w:t>
            </w:r>
          </w:p>
          <w:p w14:paraId="2AAA0703" w14:textId="77777777" w:rsidR="003C4F67" w:rsidRPr="00EE5F26" w:rsidRDefault="003C4F67" w:rsidP="00A023FA">
            <w:pPr>
              <w:widowControl/>
              <w:jc w:val="left"/>
              <w:rPr>
                <w:rStyle w:val="hljs-class"/>
              </w:rPr>
            </w:pPr>
            <w:r w:rsidRPr="00EE5F26">
              <w:rPr>
                <w:rStyle w:val="hljs-class"/>
              </w:rPr>
              <w:t> </w:t>
            </w:r>
          </w:p>
          <w:tbl>
            <w:tblPr>
              <w:tblW w:w="7665"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665"/>
            </w:tblGrid>
            <w:tr w:rsidR="003C4F67" w:rsidRPr="00EE5F26" w14:paraId="5CC014C9" w14:textId="77777777" w:rsidTr="00A023F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7DBBB61" w14:textId="77777777" w:rsidR="003C4F67" w:rsidRPr="00EE5F26" w:rsidRDefault="003C4F67" w:rsidP="00A023FA">
                  <w:pPr>
                    <w:widowControl/>
                    <w:jc w:val="left"/>
                    <w:rPr>
                      <w:rStyle w:val="hljs-class"/>
                    </w:rPr>
                  </w:pPr>
                  <w:r w:rsidRPr="00EE5F26">
                    <w:rPr>
                      <w:rStyle w:val="hljs-class"/>
                    </w:rPr>
                    <w:t>public void dispatchMessage(Message msg) {</w:t>
                  </w:r>
                </w:p>
                <w:p w14:paraId="23B06868" w14:textId="77777777" w:rsidR="003C4F67" w:rsidRPr="00EE5F26" w:rsidRDefault="003C4F67" w:rsidP="00A023FA">
                  <w:pPr>
                    <w:widowControl/>
                    <w:jc w:val="left"/>
                    <w:rPr>
                      <w:rStyle w:val="hljs-class"/>
                    </w:rPr>
                  </w:pPr>
                  <w:r w:rsidRPr="00EE5F26">
                    <w:rPr>
                      <w:rStyle w:val="hljs-class"/>
                    </w:rPr>
                    <w:lastRenderedPageBreak/>
                    <w:t>        if (msg.callback !=null) {</w:t>
                  </w:r>
                </w:p>
                <w:p w14:paraId="41A23466" w14:textId="77777777" w:rsidR="003C4F67" w:rsidRPr="00EE5F26" w:rsidRDefault="003C4F67" w:rsidP="00A023FA">
                  <w:pPr>
                    <w:widowControl/>
                    <w:jc w:val="left"/>
                    <w:rPr>
                      <w:rStyle w:val="hljs-class"/>
                    </w:rPr>
                  </w:pPr>
                  <w:r w:rsidRPr="00EE5F26">
                    <w:rPr>
                      <w:rStyle w:val="hljs-class"/>
                    </w:rPr>
                    <w:t>            handleCallback(msg);</w:t>
                  </w:r>
                </w:p>
                <w:p w14:paraId="06C10600" w14:textId="77777777" w:rsidR="003C4F67" w:rsidRPr="00EE5F26" w:rsidRDefault="003C4F67" w:rsidP="00A023FA">
                  <w:pPr>
                    <w:widowControl/>
                    <w:jc w:val="left"/>
                    <w:rPr>
                      <w:rStyle w:val="hljs-class"/>
                    </w:rPr>
                  </w:pPr>
                  <w:r w:rsidRPr="00EE5F26">
                    <w:rPr>
                      <w:rStyle w:val="hljs-class"/>
                    </w:rPr>
                    <w:t>        } else {</w:t>
                  </w:r>
                </w:p>
                <w:p w14:paraId="360FD26B" w14:textId="77777777" w:rsidR="003C4F67" w:rsidRPr="00EE5F26" w:rsidRDefault="003C4F67" w:rsidP="00A023FA">
                  <w:pPr>
                    <w:widowControl/>
                    <w:jc w:val="left"/>
                    <w:rPr>
                      <w:rStyle w:val="hljs-class"/>
                    </w:rPr>
                  </w:pPr>
                  <w:r w:rsidRPr="00EE5F26">
                    <w:rPr>
                      <w:rStyle w:val="hljs-class"/>
                    </w:rPr>
                    <w:t>          if (mCallback !=null) {</w:t>
                  </w:r>
                </w:p>
                <w:p w14:paraId="180810FD" w14:textId="77777777" w:rsidR="003C4F67" w:rsidRPr="00EE5F26" w:rsidRDefault="003C4F67" w:rsidP="00A023FA">
                  <w:pPr>
                    <w:widowControl/>
                    <w:jc w:val="left"/>
                    <w:rPr>
                      <w:rStyle w:val="hljs-class"/>
                    </w:rPr>
                  </w:pPr>
                  <w:r w:rsidRPr="00EE5F26">
                    <w:rPr>
                      <w:rStyle w:val="hljs-class"/>
                    </w:rPr>
                    <w:t>                if (mCallback.handleMessage(msg)) {</w:t>
                  </w:r>
                </w:p>
                <w:p w14:paraId="088083A5" w14:textId="77777777" w:rsidR="003C4F67" w:rsidRPr="00EE5F26" w:rsidRDefault="003C4F67" w:rsidP="00A023FA">
                  <w:pPr>
                    <w:widowControl/>
                    <w:jc w:val="left"/>
                    <w:rPr>
                      <w:rStyle w:val="hljs-class"/>
                    </w:rPr>
                  </w:pPr>
                  <w:r w:rsidRPr="00EE5F26">
                    <w:rPr>
                      <w:rStyle w:val="hljs-class"/>
                    </w:rPr>
                    <w:t>                    return;</w:t>
                  </w:r>
                </w:p>
                <w:p w14:paraId="4546FA3A" w14:textId="77777777" w:rsidR="003C4F67" w:rsidRPr="00EE5F26" w:rsidRDefault="003C4F67" w:rsidP="00A023FA">
                  <w:pPr>
                    <w:widowControl/>
                    <w:jc w:val="left"/>
                    <w:rPr>
                      <w:rStyle w:val="hljs-class"/>
                    </w:rPr>
                  </w:pPr>
                  <w:r w:rsidRPr="00EE5F26">
                    <w:rPr>
                      <w:rStyle w:val="hljs-class"/>
                    </w:rPr>
                    <w:t>                }</w:t>
                  </w:r>
                </w:p>
                <w:p w14:paraId="4EFA6021" w14:textId="77777777" w:rsidR="003C4F67" w:rsidRPr="00EE5F26" w:rsidRDefault="003C4F67" w:rsidP="00A023FA">
                  <w:pPr>
                    <w:widowControl/>
                    <w:jc w:val="left"/>
                    <w:rPr>
                      <w:rStyle w:val="hljs-class"/>
                    </w:rPr>
                  </w:pPr>
                  <w:r w:rsidRPr="00EE5F26">
                    <w:rPr>
                      <w:rStyle w:val="hljs-class"/>
                    </w:rPr>
                    <w:t>           }</w:t>
                  </w:r>
                </w:p>
                <w:p w14:paraId="7646C2C1" w14:textId="77777777" w:rsidR="003C4F67" w:rsidRPr="00EE5F26" w:rsidRDefault="003C4F67" w:rsidP="00A023FA">
                  <w:pPr>
                    <w:widowControl/>
                    <w:jc w:val="left"/>
                    <w:rPr>
                      <w:rStyle w:val="hljs-class"/>
                    </w:rPr>
                  </w:pPr>
                  <w:r w:rsidRPr="00EE5F26">
                    <w:rPr>
                      <w:rStyle w:val="hljs-class"/>
                    </w:rPr>
                    <w:t>            handleMessage(msg);</w:t>
                  </w:r>
                </w:p>
                <w:p w14:paraId="13AA4E1E" w14:textId="77777777" w:rsidR="003C4F67" w:rsidRPr="00EE5F26" w:rsidRDefault="003C4F67" w:rsidP="00A023FA">
                  <w:pPr>
                    <w:widowControl/>
                    <w:jc w:val="left"/>
                    <w:rPr>
                      <w:rStyle w:val="hljs-class"/>
                    </w:rPr>
                  </w:pPr>
                  <w:r w:rsidRPr="00EE5F26">
                    <w:rPr>
                      <w:rStyle w:val="hljs-class"/>
                    </w:rPr>
                    <w:t>        }</w:t>
                  </w:r>
                </w:p>
                <w:p w14:paraId="07838CE0" w14:textId="77777777" w:rsidR="003C4F67" w:rsidRPr="00EE5F26" w:rsidRDefault="003C4F67" w:rsidP="00A023FA">
                  <w:pPr>
                    <w:widowControl/>
                    <w:jc w:val="left"/>
                    <w:rPr>
                      <w:rStyle w:val="hljs-class"/>
                    </w:rPr>
                  </w:pPr>
                  <w:r w:rsidRPr="00EE5F26">
                    <w:rPr>
                      <w:rStyle w:val="hljs-class"/>
                    </w:rPr>
                    <w:t>}</w:t>
                  </w:r>
                </w:p>
              </w:tc>
            </w:tr>
          </w:tbl>
          <w:p w14:paraId="4FEA51B0" w14:textId="77777777" w:rsidR="003C4F67" w:rsidRPr="00EE5F26" w:rsidRDefault="003C4F67" w:rsidP="00A023FA">
            <w:pPr>
              <w:widowControl/>
              <w:jc w:val="left"/>
              <w:rPr>
                <w:rStyle w:val="hljs-class"/>
              </w:rPr>
            </w:pPr>
            <w:r w:rsidRPr="00EE5F26">
              <w:rPr>
                <w:rStyle w:val="hljs-class"/>
              </w:rPr>
              <w:lastRenderedPageBreak/>
              <w:t>²  --  如果msg.callback不为空，则调用handleCallback(msg);</w:t>
            </w:r>
          </w:p>
          <w:p w14:paraId="6B4CB1A4" w14:textId="77777777" w:rsidR="003C4F67" w:rsidRPr="00EE5F26" w:rsidRDefault="003C4F67" w:rsidP="00A023FA">
            <w:pPr>
              <w:widowControl/>
              <w:jc w:val="left"/>
              <w:rPr>
                <w:rStyle w:val="hljs-class"/>
              </w:rPr>
            </w:pPr>
            <w:r w:rsidRPr="00EE5F26">
              <w:rPr>
                <w:rStyle w:val="hljs-class"/>
              </w:rPr>
              <w:t>callback是一个Runnable的实例，那么什么时候不为空呢？</w:t>
            </w:r>
          </w:p>
          <w:p w14:paraId="7847BF36" w14:textId="77777777" w:rsidR="003C4F67" w:rsidRPr="00EE5F26" w:rsidRDefault="003C4F67" w:rsidP="00A023FA">
            <w:pPr>
              <w:widowControl/>
              <w:jc w:val="left"/>
              <w:rPr>
                <w:rStyle w:val="hljs-class"/>
              </w:rPr>
            </w:pPr>
            <w:r w:rsidRPr="00EE5F26">
              <w:rPr>
                <w:rStyle w:val="hljs-class"/>
              </w:rPr>
              <w:t>|-  当调用 message 的obtain静态方法来实例化Message的时候，会对这个Runnable赋值</w:t>
            </w:r>
          </w:p>
          <w:p w14:paraId="737F6457" w14:textId="77777777" w:rsidR="003C4F67" w:rsidRPr="00EE5F26" w:rsidRDefault="003C4F67" w:rsidP="00A023FA">
            <w:pPr>
              <w:widowControl/>
              <w:jc w:val="left"/>
              <w:rPr>
                <w:rStyle w:val="hljs-class"/>
              </w:rPr>
            </w:pPr>
            <w:r w:rsidRPr="00EE5F26">
              <w:rPr>
                <w:rStyle w:val="hljs-class"/>
              </w:rPr>
              <w:t>    public static Message obtain(Handler h, Runnable callback) {</w:t>
            </w:r>
          </w:p>
          <w:p w14:paraId="793942D5" w14:textId="77777777" w:rsidR="003C4F67" w:rsidRPr="00EE5F26" w:rsidRDefault="003C4F67" w:rsidP="00A023FA">
            <w:pPr>
              <w:widowControl/>
              <w:jc w:val="left"/>
              <w:rPr>
                <w:rStyle w:val="hljs-class"/>
              </w:rPr>
            </w:pPr>
            <w:r w:rsidRPr="00EE5F26">
              <w:rPr>
                <w:rStyle w:val="hljs-class"/>
              </w:rPr>
              <w:t>        Message m = obtain();</w:t>
            </w:r>
          </w:p>
          <w:p w14:paraId="24C5CE81" w14:textId="77777777" w:rsidR="003C4F67" w:rsidRPr="00EE5F26" w:rsidRDefault="003C4F67" w:rsidP="00A023FA">
            <w:pPr>
              <w:widowControl/>
              <w:jc w:val="left"/>
              <w:rPr>
                <w:rStyle w:val="hljs-class"/>
              </w:rPr>
            </w:pPr>
            <w:r w:rsidRPr="00EE5F26">
              <w:rPr>
                <w:rStyle w:val="hljs-class"/>
              </w:rPr>
              <w:t>        m.target = h;</w:t>
            </w:r>
          </w:p>
          <w:p w14:paraId="538FFEB5" w14:textId="77777777" w:rsidR="003C4F67" w:rsidRPr="00EE5F26" w:rsidRDefault="003C4F67" w:rsidP="00A023FA">
            <w:pPr>
              <w:widowControl/>
              <w:jc w:val="left"/>
              <w:rPr>
                <w:rStyle w:val="hljs-class"/>
              </w:rPr>
            </w:pPr>
            <w:r w:rsidRPr="00EE5F26">
              <w:rPr>
                <w:rStyle w:val="hljs-class"/>
              </w:rPr>
              <w:t>        m.callback = callback;</w:t>
            </w:r>
          </w:p>
          <w:p w14:paraId="562B4968" w14:textId="77777777" w:rsidR="003C4F67" w:rsidRPr="00EE5F26" w:rsidRDefault="003C4F67" w:rsidP="00A023FA">
            <w:pPr>
              <w:widowControl/>
              <w:jc w:val="left"/>
              <w:rPr>
                <w:rStyle w:val="hljs-class"/>
              </w:rPr>
            </w:pPr>
            <w:r w:rsidRPr="00EE5F26">
              <w:rPr>
                <w:rStyle w:val="hljs-class"/>
              </w:rPr>
              <w:t>        return m;</w:t>
            </w:r>
          </w:p>
          <w:p w14:paraId="55AC0AF3" w14:textId="77777777" w:rsidR="003C4F67" w:rsidRPr="00EE5F26" w:rsidRDefault="003C4F67" w:rsidP="00A023FA">
            <w:pPr>
              <w:widowControl/>
              <w:jc w:val="left"/>
              <w:rPr>
                <w:rStyle w:val="hljs-class"/>
              </w:rPr>
            </w:pPr>
            <w:r w:rsidRPr="00EE5F26">
              <w:rPr>
                <w:rStyle w:val="hljs-class"/>
              </w:rPr>
              <w:t>    }</w:t>
            </w:r>
          </w:p>
          <w:p w14:paraId="442CE2E5" w14:textId="77777777" w:rsidR="003C4F67" w:rsidRPr="00EE5F26" w:rsidRDefault="003C4F67" w:rsidP="00A023FA">
            <w:pPr>
              <w:widowControl/>
              <w:jc w:val="left"/>
              <w:rPr>
                <w:rStyle w:val="hljs-class"/>
              </w:rPr>
            </w:pPr>
            <w:r w:rsidRPr="00EE5F26">
              <w:rPr>
                <w:rStyle w:val="hljs-class"/>
              </w:rPr>
              <w:t>|-  更常用的方式</w:t>
            </w:r>
          </w:p>
          <w:p w14:paraId="09094423" w14:textId="77777777" w:rsidR="003C4F67" w:rsidRPr="00EE5F26" w:rsidRDefault="003C4F67" w:rsidP="00A023FA">
            <w:pPr>
              <w:widowControl/>
              <w:jc w:val="left"/>
              <w:rPr>
                <w:rStyle w:val="hljs-class"/>
              </w:rPr>
            </w:pPr>
            <w:r w:rsidRPr="00EE5F26">
              <w:rPr>
                <w:rStyle w:val="hljs-class"/>
              </w:rPr>
              <w:t>    当Handler.post(Runnable r)的时候</w:t>
            </w:r>
          </w:p>
          <w:tbl>
            <w:tblPr>
              <w:tblW w:w="5880"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80"/>
            </w:tblGrid>
            <w:tr w:rsidR="003C4F67" w:rsidRPr="00EE5F26" w14:paraId="6FAC33E0" w14:textId="77777777" w:rsidTr="00A023F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3879721" w14:textId="77777777" w:rsidR="003C4F67" w:rsidRPr="00EE5F26" w:rsidRDefault="003C4F67" w:rsidP="00A023FA">
                  <w:pPr>
                    <w:widowControl/>
                    <w:jc w:val="left"/>
                    <w:rPr>
                      <w:rStyle w:val="hljs-class"/>
                    </w:rPr>
                  </w:pPr>
                  <w:r w:rsidRPr="00EE5F26">
                    <w:rPr>
                      <w:rStyle w:val="hljs-class"/>
                    </w:rPr>
                    <w:t>    public final boolean post(Runnable r)</w:t>
                  </w:r>
                </w:p>
                <w:p w14:paraId="43BDB178" w14:textId="77777777" w:rsidR="003C4F67" w:rsidRPr="00EE5F26" w:rsidRDefault="003C4F67" w:rsidP="00A023FA">
                  <w:pPr>
                    <w:widowControl/>
                    <w:jc w:val="left"/>
                    <w:rPr>
                      <w:rStyle w:val="hljs-class"/>
                    </w:rPr>
                  </w:pPr>
                  <w:r w:rsidRPr="00EE5F26">
                    <w:rPr>
                      <w:rStyle w:val="hljs-class"/>
                    </w:rPr>
                    <w:t>     return  sendMessageDelayed(getPostMessage(r), 0);</w:t>
                  </w:r>
                </w:p>
                <w:p w14:paraId="5F4E1252" w14:textId="77777777" w:rsidR="003C4F67" w:rsidRPr="00EE5F26" w:rsidRDefault="003C4F67" w:rsidP="00A023FA">
                  <w:pPr>
                    <w:widowControl/>
                    <w:jc w:val="left"/>
                    <w:rPr>
                      <w:rStyle w:val="hljs-class"/>
                    </w:rPr>
                  </w:pPr>
                  <w:r w:rsidRPr="00EE5F26">
                    <w:rPr>
                      <w:rStyle w:val="hljs-class"/>
                    </w:rPr>
                    <w:t>}</w:t>
                  </w:r>
                </w:p>
                <w:p w14:paraId="5121C9CD" w14:textId="77777777" w:rsidR="003C4F67" w:rsidRPr="00EE5F26" w:rsidRDefault="003C4F67" w:rsidP="00A023FA">
                  <w:pPr>
                    <w:widowControl/>
                    <w:jc w:val="left"/>
                    <w:rPr>
                      <w:rStyle w:val="hljs-class"/>
                    </w:rPr>
                  </w:pPr>
                  <w:r w:rsidRPr="00EE5F26">
                    <w:rPr>
                      <w:rStyle w:val="hljs-class"/>
                    </w:rPr>
                    <w:t>    private final Message getPostMessage(Runnable r) {</w:t>
                  </w:r>
                </w:p>
                <w:p w14:paraId="18479A89" w14:textId="77777777" w:rsidR="003C4F67" w:rsidRPr="00EE5F26" w:rsidRDefault="003C4F67" w:rsidP="00A023FA">
                  <w:pPr>
                    <w:widowControl/>
                    <w:jc w:val="left"/>
                    <w:rPr>
                      <w:rStyle w:val="hljs-class"/>
                    </w:rPr>
                  </w:pPr>
                  <w:r w:rsidRPr="00EE5F26">
                    <w:rPr>
                      <w:rStyle w:val="hljs-class"/>
                    </w:rPr>
                    <w:t>        Message m = Message.obtain();</w:t>
                  </w:r>
                </w:p>
                <w:p w14:paraId="0E00442D" w14:textId="77777777" w:rsidR="003C4F67" w:rsidRPr="00EE5F26" w:rsidRDefault="003C4F67" w:rsidP="00A023FA">
                  <w:pPr>
                    <w:widowControl/>
                    <w:jc w:val="left"/>
                    <w:rPr>
                      <w:rStyle w:val="hljs-class"/>
                    </w:rPr>
                  </w:pPr>
                  <w:r w:rsidRPr="00EE5F26">
                    <w:rPr>
                      <w:rStyle w:val="hljs-class"/>
                    </w:rPr>
                    <w:t>        m.callback = r;</w:t>
                  </w:r>
                </w:p>
                <w:p w14:paraId="3B4433FC" w14:textId="77777777" w:rsidR="003C4F67" w:rsidRPr="00EE5F26" w:rsidRDefault="003C4F67" w:rsidP="00A023FA">
                  <w:pPr>
                    <w:widowControl/>
                    <w:jc w:val="left"/>
                    <w:rPr>
                      <w:rStyle w:val="hljs-class"/>
                    </w:rPr>
                  </w:pPr>
                  <w:r w:rsidRPr="00EE5F26">
                    <w:rPr>
                      <w:rStyle w:val="hljs-class"/>
                    </w:rPr>
                    <w:t>        return m;</w:t>
                  </w:r>
                </w:p>
                <w:p w14:paraId="428B28E2" w14:textId="77777777" w:rsidR="003C4F67" w:rsidRPr="00EE5F26" w:rsidRDefault="003C4F67" w:rsidP="00A023FA">
                  <w:pPr>
                    <w:widowControl/>
                    <w:jc w:val="left"/>
                    <w:rPr>
                      <w:rStyle w:val="hljs-class"/>
                    </w:rPr>
                  </w:pPr>
                  <w:r w:rsidRPr="00EE5F26">
                    <w:rPr>
                      <w:rStyle w:val="hljs-class"/>
                    </w:rPr>
                    <w:t>}</w:t>
                  </w:r>
                </w:p>
              </w:tc>
            </w:tr>
          </w:tbl>
          <w:p w14:paraId="3C4F070B" w14:textId="77777777" w:rsidR="003C4F67" w:rsidRPr="00EE5F26" w:rsidRDefault="003C4F67" w:rsidP="00A023FA">
            <w:pPr>
              <w:widowControl/>
              <w:jc w:val="left"/>
              <w:rPr>
                <w:rStyle w:val="hljs-class"/>
              </w:rPr>
            </w:pPr>
            <w:r w:rsidRPr="00EE5F26">
              <w:rPr>
                <w:rStyle w:val="hljs-class"/>
              </w:rPr>
              <w:t>    </w:t>
            </w:r>
          </w:p>
          <w:p w14:paraId="3ECE15C6" w14:textId="77777777" w:rsidR="003C4F67" w:rsidRPr="00EE5F26" w:rsidRDefault="003C4F67" w:rsidP="00A023FA">
            <w:pPr>
              <w:widowControl/>
              <w:jc w:val="left"/>
              <w:rPr>
                <w:rStyle w:val="hljs-class"/>
              </w:rPr>
            </w:pPr>
            <w:r w:rsidRPr="00EE5F26">
              <w:rPr>
                <w:rStyle w:val="hljs-class"/>
              </w:rPr>
              <w:lastRenderedPageBreak/>
              <w:t> </w:t>
            </w:r>
          </w:p>
          <w:p w14:paraId="03263289" w14:textId="77777777" w:rsidR="003C4F67" w:rsidRPr="00EE5F26" w:rsidRDefault="003C4F67" w:rsidP="00A023FA">
            <w:pPr>
              <w:widowControl/>
              <w:jc w:val="left"/>
              <w:rPr>
                <w:rStyle w:val="hljs-class"/>
              </w:rPr>
            </w:pPr>
            <w:r w:rsidRPr="00EE5F26">
              <w:rPr>
                <w:rStyle w:val="hljs-class"/>
              </w:rPr>
              <w:t>这时候，handler  dispatch这个消息会直接调用Runnable中的run方法</w:t>
            </w:r>
          </w:p>
          <w:p w14:paraId="6B6D70EF" w14:textId="77777777" w:rsidR="003C4F67" w:rsidRPr="00EE5F26" w:rsidRDefault="003C4F67" w:rsidP="00A023FA">
            <w:pPr>
              <w:widowControl/>
              <w:jc w:val="left"/>
              <w:rPr>
                <w:rStyle w:val="hljs-class"/>
              </w:rPr>
            </w:pPr>
            <w:r w:rsidRPr="00EE5F26">
              <w:rPr>
                <w:rStyle w:val="hljs-class"/>
              </w:rPr>
              <w:t>这也是为什么重写的handlerMessage不对这种形式发送的消息进行处理</w:t>
            </w:r>
          </w:p>
          <w:p w14:paraId="60925F62" w14:textId="77777777" w:rsidR="003C4F67" w:rsidRPr="00EE5F26" w:rsidRDefault="003C4F67" w:rsidP="00A023FA">
            <w:pPr>
              <w:widowControl/>
              <w:jc w:val="left"/>
              <w:rPr>
                <w:rStyle w:val="hljs-class"/>
              </w:rPr>
            </w:pPr>
            <w:r w:rsidRPr="00EE5F26">
              <w:rPr>
                <w:rStyle w:val="hljs-class"/>
              </w:rPr>
              <w:t> </w:t>
            </w:r>
          </w:p>
          <w:p w14:paraId="6A622C5C" w14:textId="77777777" w:rsidR="003C4F67" w:rsidRPr="00EE5F26" w:rsidRDefault="003C4F67" w:rsidP="00A023FA">
            <w:pPr>
              <w:widowControl/>
              <w:jc w:val="left"/>
              <w:rPr>
                <w:rStyle w:val="hljs-class"/>
              </w:rPr>
            </w:pPr>
            <w:r w:rsidRPr="00EE5F26">
              <w:rPr>
                <w:rStyle w:val="hljs-class"/>
              </w:rPr>
              <w:t>²  如果mCallback不为空，则调用mCallback.handleMessage方法</w:t>
            </w:r>
          </w:p>
          <w:p w14:paraId="534CA5A1" w14:textId="77777777" w:rsidR="003C4F67" w:rsidRPr="00EE5F26" w:rsidRDefault="003C4F67" w:rsidP="00A023FA">
            <w:pPr>
              <w:widowControl/>
              <w:jc w:val="left"/>
              <w:rPr>
                <w:rStyle w:val="hljs-class"/>
              </w:rPr>
            </w:pPr>
            <w:r w:rsidRPr="00EE5F26">
              <w:rPr>
                <w:rStyle w:val="hljs-class"/>
              </w:rPr>
              <w:t>而这个Callback默认情况下为空，只有当调用</w:t>
            </w:r>
          </w:p>
          <w:p w14:paraId="3E7AF405" w14:textId="77777777" w:rsidR="003C4F67" w:rsidRPr="00EE5F26" w:rsidRDefault="003C4F67" w:rsidP="00A023FA">
            <w:pPr>
              <w:widowControl/>
              <w:jc w:val="left"/>
              <w:rPr>
                <w:rStyle w:val="hljs-class"/>
              </w:rPr>
            </w:pPr>
            <w:r w:rsidRPr="00EE5F26">
              <w:rPr>
                <w:rStyle w:val="hljs-class"/>
              </w:rPr>
              <w:t>public Handler(Callback callback)或者public Handler(Looper looper, Callback callback)这两种构造方法的时候才会被赋值，其实也就是要直接通过new hanlder （）构造实例使用,而不是通过内部类重写handlerMessage 方式来处理的时侯采用的手段。</w:t>
            </w:r>
          </w:p>
          <w:p w14:paraId="0DF03830" w14:textId="77777777" w:rsidR="003C4F67" w:rsidRPr="00EE5F26" w:rsidRDefault="003C4F67" w:rsidP="00A023FA">
            <w:pPr>
              <w:widowControl/>
              <w:jc w:val="left"/>
              <w:rPr>
                <w:rStyle w:val="hljs-class"/>
              </w:rPr>
            </w:pPr>
          </w:p>
          <w:p w14:paraId="53A85125" w14:textId="77777777" w:rsidR="003C4F67" w:rsidRPr="00EE5F26" w:rsidRDefault="003C4F67" w:rsidP="00A023FA">
            <w:pPr>
              <w:widowControl/>
              <w:jc w:val="left"/>
              <w:rPr>
                <w:rStyle w:val="hljs-class"/>
              </w:rPr>
            </w:pPr>
            <w:r w:rsidRPr="00EE5F26">
              <w:rPr>
                <w:rStyle w:val="hljs-class"/>
              </w:rPr>
              <w:t>    当然，一般使用handler处理消息都是为了与ui线程通信，而ui的looper是系统维护的，所以推荐第一种方式。  </w:t>
            </w:r>
          </w:p>
          <w:p w14:paraId="7B3DCBC2" w14:textId="77777777" w:rsidR="003C4F67" w:rsidRPr="00EE5F26" w:rsidRDefault="003C4F67" w:rsidP="00A023FA">
            <w:pPr>
              <w:widowControl/>
              <w:jc w:val="left"/>
              <w:rPr>
                <w:rStyle w:val="hljs-class"/>
              </w:rPr>
            </w:pPr>
            <w:r w:rsidRPr="00EE5F26">
              <w:rPr>
                <w:rStyle w:val="hljs-class"/>
              </w:rPr>
              <w:t>    当dispatch消息的时候，会直接调用callback.handleMessage()方法</w:t>
            </w:r>
          </w:p>
          <w:p w14:paraId="0CBED115" w14:textId="77777777" w:rsidR="003C4F67" w:rsidRPr="00EE5F26" w:rsidRDefault="003C4F67" w:rsidP="00A023FA">
            <w:pPr>
              <w:widowControl/>
              <w:jc w:val="left"/>
              <w:rPr>
                <w:rStyle w:val="hljs-class"/>
              </w:rPr>
            </w:pPr>
            <w:r w:rsidRPr="00EE5F26">
              <w:rPr>
                <w:rStyle w:val="hljs-class"/>
              </w:rPr>
              <w:t> </w:t>
            </w:r>
          </w:p>
          <w:p w14:paraId="0F67D2FF" w14:textId="77777777" w:rsidR="003C4F67" w:rsidRPr="00EE5F26" w:rsidRDefault="003C4F67" w:rsidP="00A023FA">
            <w:pPr>
              <w:widowControl/>
              <w:jc w:val="left"/>
              <w:rPr>
                <w:rStyle w:val="hljs-class"/>
              </w:rPr>
            </w:pPr>
            <w:r w:rsidRPr="00EE5F26">
              <w:rPr>
                <w:rStyle w:val="hljs-class"/>
              </w:rPr>
              <w:t>²  前边两个都为空的时候，才会调用Handler的handleMessage方法，如果没有重写，则调用系统默认的handleMessage，即什么也不做</w:t>
            </w:r>
          </w:p>
          <w:p w14:paraId="1D16353D" w14:textId="77777777" w:rsidR="003C4F67" w:rsidRPr="00EE5F26" w:rsidRDefault="003C4F67" w:rsidP="00A023FA">
            <w:pPr>
              <w:rPr>
                <w:rStyle w:val="hljs-class"/>
              </w:rPr>
            </w:pPr>
          </w:p>
          <w:p w14:paraId="78052C44" w14:textId="77777777" w:rsidR="003C4F67" w:rsidRPr="00EE5F26" w:rsidRDefault="003C4F67" w:rsidP="00A023FA">
            <w:pPr>
              <w:rPr>
                <w:rStyle w:val="hljs-class"/>
              </w:rPr>
            </w:pPr>
          </w:p>
          <w:p w14:paraId="79801500" w14:textId="77777777" w:rsidR="003C4F67" w:rsidRPr="00EE5F26" w:rsidRDefault="003C4F67" w:rsidP="00A023FA">
            <w:pPr>
              <w:pStyle w:val="2"/>
              <w:rPr>
                <w:rStyle w:val="hljs-class"/>
              </w:rPr>
            </w:pPr>
            <w:r w:rsidRPr="00EE5F26">
              <w:rPr>
                <w:rStyle w:val="hljs-class"/>
                <w:rFonts w:hint="eastAsia"/>
              </w:rPr>
              <w:t>属性动画</w:t>
            </w:r>
          </w:p>
          <w:p w14:paraId="41B29B35" w14:textId="77777777" w:rsidR="003C4F67" w:rsidRPr="00EE5F26" w:rsidRDefault="003C4F67" w:rsidP="00A023FA">
            <w:pPr>
              <w:widowControl/>
              <w:autoSpaceDE w:val="0"/>
              <w:autoSpaceDN w:val="0"/>
              <w:adjustRightInd w:val="0"/>
              <w:jc w:val="left"/>
              <w:rPr>
                <w:rStyle w:val="hljs-class"/>
              </w:rPr>
            </w:pPr>
            <w:r w:rsidRPr="00EE5F26">
              <w:rPr>
                <w:rStyle w:val="hljs-class"/>
              </w:rPr>
              <w:t>在手机上去实现一些动画效果算是件比较炫酷的事情，因此</w:t>
            </w:r>
            <w:hyperlink r:id="rId42" w:history="1">
              <w:r w:rsidRPr="00EE5F26">
                <w:rPr>
                  <w:rStyle w:val="hljs-class"/>
                </w:rPr>
                <w:t>Android</w:t>
              </w:r>
            </w:hyperlink>
            <w:r w:rsidRPr="00EE5F26">
              <w:rPr>
                <w:rStyle w:val="hljs-class"/>
              </w:rPr>
              <w:t>系统在一开始的时候就给我们提供了两种实现动画效果的方式，逐帧动画(frame-by-frame animation)和补间动画(tweened animation)。逐帧动画的工作原理很简单，其实就是将一个完整的动画拆分成一张张单独的图片，然后再将它们连贯起来进行播放，类似于动画片的工作原理。补间动画则是可以对View进行一系列的动画操作，包括淡入淡出、缩放、平移、旋转四种。</w:t>
            </w:r>
          </w:p>
          <w:p w14:paraId="7BF923FB" w14:textId="77777777" w:rsidR="003C4F67" w:rsidRPr="00EE5F26" w:rsidRDefault="003C4F67" w:rsidP="00A023FA">
            <w:pPr>
              <w:widowControl/>
              <w:autoSpaceDE w:val="0"/>
              <w:autoSpaceDN w:val="0"/>
              <w:adjustRightInd w:val="0"/>
              <w:jc w:val="left"/>
              <w:rPr>
                <w:rStyle w:val="hljs-class"/>
              </w:rPr>
            </w:pPr>
          </w:p>
          <w:p w14:paraId="1FE64B52" w14:textId="77777777" w:rsidR="003C4F67" w:rsidRPr="00EE5F26" w:rsidRDefault="003C4F67" w:rsidP="00A023FA">
            <w:pPr>
              <w:widowControl/>
              <w:autoSpaceDE w:val="0"/>
              <w:autoSpaceDN w:val="0"/>
              <w:adjustRightInd w:val="0"/>
              <w:jc w:val="left"/>
              <w:rPr>
                <w:rStyle w:val="hljs-class"/>
              </w:rPr>
            </w:pPr>
            <w:r w:rsidRPr="00EE5F26">
              <w:rPr>
                <w:rStyle w:val="hljs-class"/>
              </w:rPr>
              <w:t>然而自</w:t>
            </w:r>
            <w:hyperlink r:id="rId43" w:history="1">
              <w:r w:rsidRPr="00EE5F26">
                <w:rPr>
                  <w:rStyle w:val="hljs-class"/>
                </w:rPr>
                <w:t>android</w:t>
              </w:r>
            </w:hyperlink>
            <w:r w:rsidRPr="00EE5F26">
              <w:rPr>
                <w:rStyle w:val="hljs-class"/>
              </w:rPr>
              <w:t xml:space="preserve"> 3.0版本开始，系统给我们提供了一种全新的动画模式，属性动画(property animation)，它的功能非常强大，弥补了之前补间动画的一些缺陷，几乎是可以完全替代掉补间动画了。对于逐帧动画和补间动画的用法，我</w:t>
            </w:r>
            <w:r w:rsidRPr="00EE5F26">
              <w:rPr>
                <w:rStyle w:val="hljs-class"/>
              </w:rPr>
              <w:lastRenderedPageBreak/>
              <w:t>不想再多讲，它们的技术已经比较老了，而且网上资料也非常多，那么今天我们这篇文章的主题就是对Android属性动画进行一次完全解析。</w:t>
            </w:r>
          </w:p>
          <w:p w14:paraId="60E45B6F" w14:textId="77777777" w:rsidR="003C4F67" w:rsidRPr="00EE5F26" w:rsidRDefault="003C4F67" w:rsidP="00A023FA">
            <w:pPr>
              <w:widowControl/>
              <w:autoSpaceDE w:val="0"/>
              <w:autoSpaceDN w:val="0"/>
              <w:adjustRightInd w:val="0"/>
              <w:jc w:val="left"/>
              <w:rPr>
                <w:rStyle w:val="hljs-class"/>
              </w:rPr>
            </w:pPr>
          </w:p>
          <w:p w14:paraId="33949894" w14:textId="77777777" w:rsidR="003C4F67" w:rsidRPr="00EE5F26" w:rsidRDefault="003C4F67" w:rsidP="00A023FA">
            <w:pPr>
              <w:widowControl/>
              <w:autoSpaceDE w:val="0"/>
              <w:autoSpaceDN w:val="0"/>
              <w:adjustRightInd w:val="0"/>
              <w:jc w:val="left"/>
              <w:rPr>
                <w:rStyle w:val="hljs-class"/>
              </w:rPr>
            </w:pPr>
            <w:r w:rsidRPr="00EE5F26">
              <w:rPr>
                <w:rStyle w:val="hljs-class"/>
              </w:rPr>
              <w:t>为什么要引入属性动画？</w:t>
            </w:r>
          </w:p>
          <w:p w14:paraId="66AE24C7" w14:textId="77777777" w:rsidR="003C4F67" w:rsidRPr="00EE5F26" w:rsidRDefault="003C4F67" w:rsidP="00A023FA">
            <w:pPr>
              <w:widowControl/>
              <w:autoSpaceDE w:val="0"/>
              <w:autoSpaceDN w:val="0"/>
              <w:adjustRightInd w:val="0"/>
              <w:jc w:val="left"/>
              <w:rPr>
                <w:rStyle w:val="hljs-class"/>
              </w:rPr>
            </w:pPr>
          </w:p>
          <w:p w14:paraId="41C5DD48" w14:textId="77777777" w:rsidR="003C4F67" w:rsidRPr="00EE5F26" w:rsidRDefault="003C4F67" w:rsidP="00A023FA">
            <w:pPr>
              <w:widowControl/>
              <w:autoSpaceDE w:val="0"/>
              <w:autoSpaceDN w:val="0"/>
              <w:adjustRightInd w:val="0"/>
              <w:jc w:val="left"/>
              <w:rPr>
                <w:rStyle w:val="hljs-class"/>
              </w:rPr>
            </w:pPr>
            <w:r w:rsidRPr="00EE5F26">
              <w:rPr>
                <w:rStyle w:val="hljs-class"/>
              </w:rPr>
              <w:t>Android之前的补间动画机制其实还算是比较健全的，在android.view.animation包下面有好多的类可以供我们操作，来完成一系列的动画效果，比如说对View进行移动、缩放、旋转和淡入淡出，并且我们还可以借助AnimationSet来将这些动画效果组合起来使用，除此之外还可以通过配置Interpolator来控制动画的播放速度等等等等。那么这里大家可能要产生疑问了，既然之前的动画机制已经这么健全了，为什么还要引入属性动画呢？</w:t>
            </w:r>
          </w:p>
          <w:p w14:paraId="5EC6D7B7" w14:textId="77777777" w:rsidR="003C4F67" w:rsidRPr="00EE5F26" w:rsidRDefault="003C4F67" w:rsidP="00A023FA">
            <w:pPr>
              <w:widowControl/>
              <w:autoSpaceDE w:val="0"/>
              <w:autoSpaceDN w:val="0"/>
              <w:adjustRightInd w:val="0"/>
              <w:jc w:val="left"/>
              <w:rPr>
                <w:rStyle w:val="hljs-class"/>
              </w:rPr>
            </w:pPr>
          </w:p>
          <w:p w14:paraId="0D4E690A" w14:textId="77777777" w:rsidR="003C4F67" w:rsidRPr="00EE5F26" w:rsidRDefault="003C4F67" w:rsidP="00A023FA">
            <w:pPr>
              <w:widowControl/>
              <w:autoSpaceDE w:val="0"/>
              <w:autoSpaceDN w:val="0"/>
              <w:adjustRightInd w:val="0"/>
              <w:jc w:val="left"/>
              <w:rPr>
                <w:rStyle w:val="hljs-class"/>
              </w:rPr>
            </w:pPr>
            <w:r w:rsidRPr="00EE5F26">
              <w:rPr>
                <w:rStyle w:val="hljs-class"/>
              </w:rPr>
              <w:t>其实上面所谓的健全都是相对的，如果你的需求中只需要对View进行移动、缩放、旋转和淡入淡出操作，那么补间动画确实已经足够健全了。但是很显然，这些功能是不足以覆盖所有的场景的，一旦我们的需求超出了移动、缩放、旋转和淡入淡出这四种对View的操作，那么补间动画就不能再帮我们忙了，也就是说它在功能和可扩展方面都有相当大的局限性，那么下面我们就来看看补间动画所不能胜任的场景。</w:t>
            </w:r>
          </w:p>
          <w:p w14:paraId="14206B25" w14:textId="77777777" w:rsidR="003C4F67" w:rsidRPr="00EE5F26" w:rsidRDefault="003C4F67" w:rsidP="00A023FA">
            <w:pPr>
              <w:widowControl/>
              <w:autoSpaceDE w:val="0"/>
              <w:autoSpaceDN w:val="0"/>
              <w:adjustRightInd w:val="0"/>
              <w:jc w:val="left"/>
              <w:rPr>
                <w:rStyle w:val="hljs-class"/>
              </w:rPr>
            </w:pPr>
          </w:p>
          <w:p w14:paraId="3ABB1AFF" w14:textId="77777777" w:rsidR="003C4F67" w:rsidRPr="00EE5F26" w:rsidRDefault="003C4F67" w:rsidP="00A023FA">
            <w:pPr>
              <w:widowControl/>
              <w:autoSpaceDE w:val="0"/>
              <w:autoSpaceDN w:val="0"/>
              <w:adjustRightInd w:val="0"/>
              <w:jc w:val="left"/>
              <w:rPr>
                <w:rStyle w:val="hljs-class"/>
              </w:rPr>
            </w:pPr>
            <w:r w:rsidRPr="00EE5F26">
              <w:rPr>
                <w:rStyle w:val="hljs-class"/>
              </w:rPr>
              <w:t>注意上面我在介绍补间动画的时候都有使用“对View进行操作”这样的描述，没错，补间动画是只能够作用在View上的。也就是说，我们可以对一个Button、TextView、甚至是LinearLayout、或者其它任何继承自View的组件进行动画操作，但是如果我们想要对一个非View的对象进行动画操作，抱歉，补间动画就帮不上忙了。可能有的朋友会感到不能理解，我怎么会需要对一个非View的对象进行动画操作呢？这里我举一个简单的例子，比如说我们有一个自定义的View，在这个View当中有一个Point对象用于管理坐标，然后在onDraw()方法当中就是根据这个Point对象的坐标值来进行绘制的。也就是说，如果我们可以对Point对象进行动画操作，那么整个自定义View的动画效果就有了。显然，补间动画是不具备这个功能的，这是它的第一个缺陷。</w:t>
            </w:r>
          </w:p>
          <w:p w14:paraId="37077716" w14:textId="77777777" w:rsidR="003C4F67" w:rsidRPr="00EE5F26" w:rsidRDefault="003C4F67" w:rsidP="00A023FA">
            <w:pPr>
              <w:widowControl/>
              <w:autoSpaceDE w:val="0"/>
              <w:autoSpaceDN w:val="0"/>
              <w:adjustRightInd w:val="0"/>
              <w:jc w:val="left"/>
              <w:rPr>
                <w:rStyle w:val="hljs-class"/>
              </w:rPr>
            </w:pPr>
          </w:p>
          <w:p w14:paraId="347067A7" w14:textId="77777777" w:rsidR="003C4F67" w:rsidRPr="00EE5F26" w:rsidRDefault="003C4F67" w:rsidP="00A023FA">
            <w:pPr>
              <w:widowControl/>
              <w:autoSpaceDE w:val="0"/>
              <w:autoSpaceDN w:val="0"/>
              <w:adjustRightInd w:val="0"/>
              <w:jc w:val="left"/>
              <w:rPr>
                <w:rStyle w:val="hljs-class"/>
              </w:rPr>
            </w:pPr>
            <w:r w:rsidRPr="00EE5F26">
              <w:rPr>
                <w:rStyle w:val="hljs-class"/>
              </w:rPr>
              <w:t>然后补间动画还有一个缺陷，就是它只能够实现移动、缩放、旋转和淡入淡出这四种动画操作，那如果我们希望可以对View的背景色进行动态地改变呢？很</w:t>
            </w:r>
            <w:r w:rsidRPr="00EE5F26">
              <w:rPr>
                <w:rStyle w:val="hljs-class"/>
              </w:rPr>
              <w:lastRenderedPageBreak/>
              <w:t>遗憾，我们只能靠自己去实现了。说白了，之前的补间动画机制就是使用硬编码的方式来完成的，功能限定死就是这些，基本上没有任何扩展性可言。</w:t>
            </w:r>
          </w:p>
          <w:p w14:paraId="57453148" w14:textId="77777777" w:rsidR="003C4F67" w:rsidRPr="00EE5F26" w:rsidRDefault="003C4F67" w:rsidP="00A023FA">
            <w:pPr>
              <w:widowControl/>
              <w:autoSpaceDE w:val="0"/>
              <w:autoSpaceDN w:val="0"/>
              <w:adjustRightInd w:val="0"/>
              <w:jc w:val="left"/>
              <w:rPr>
                <w:rStyle w:val="hljs-class"/>
              </w:rPr>
            </w:pPr>
          </w:p>
          <w:p w14:paraId="1480792A" w14:textId="77777777" w:rsidR="003C4F67" w:rsidRPr="00EE5F26" w:rsidRDefault="003C4F67" w:rsidP="00A023FA">
            <w:pPr>
              <w:widowControl/>
              <w:autoSpaceDE w:val="0"/>
              <w:autoSpaceDN w:val="0"/>
              <w:adjustRightInd w:val="0"/>
              <w:jc w:val="left"/>
              <w:rPr>
                <w:rStyle w:val="hljs-class"/>
              </w:rPr>
            </w:pPr>
            <w:r w:rsidRPr="00EE5F26">
              <w:rPr>
                <w:rStyle w:val="hljs-class"/>
              </w:rPr>
              <w:t>最后，补间动画还有一个致命的缺陷，就是它只是改变了View的显示效果而已，而不会真正去改变View的属性。什么意思呢？比如说，现在屏幕的左上角有一个按钮，然后我们通过补间动画将它移动到了屏幕的右下角，现在你可以去尝试点击一下这个按钮，点击事件是绝对不会触发的，因为实际上这个按钮还是停留在屏幕的左上角，只不过补间动画将这个按钮绘制到了屏幕的右下角而已。</w:t>
            </w:r>
          </w:p>
          <w:p w14:paraId="1FB50A37" w14:textId="77777777" w:rsidR="003C4F67" w:rsidRPr="00EE5F26" w:rsidRDefault="003C4F67" w:rsidP="00A023FA">
            <w:pPr>
              <w:widowControl/>
              <w:autoSpaceDE w:val="0"/>
              <w:autoSpaceDN w:val="0"/>
              <w:adjustRightInd w:val="0"/>
              <w:jc w:val="left"/>
              <w:rPr>
                <w:rStyle w:val="hljs-class"/>
              </w:rPr>
            </w:pPr>
          </w:p>
          <w:p w14:paraId="7F559E2B" w14:textId="77777777" w:rsidR="003C4F67" w:rsidRPr="00EE5F26" w:rsidRDefault="003C4F67" w:rsidP="00A023FA">
            <w:pPr>
              <w:widowControl/>
              <w:autoSpaceDE w:val="0"/>
              <w:autoSpaceDN w:val="0"/>
              <w:adjustRightInd w:val="0"/>
              <w:jc w:val="left"/>
              <w:rPr>
                <w:rStyle w:val="hljs-class"/>
              </w:rPr>
            </w:pPr>
            <w:r w:rsidRPr="00EE5F26">
              <w:rPr>
                <w:rStyle w:val="hljs-class"/>
              </w:rPr>
              <w:t>也正是因为这些原因，Android开发团队决定在3.0版本当中引入属性动画这个功能，那么属性动画是不是就把上述的问题全部解决掉了？下面我们就来一起看一看。</w:t>
            </w:r>
          </w:p>
          <w:p w14:paraId="12A1CEAF" w14:textId="77777777" w:rsidR="003C4F67" w:rsidRPr="00EE5F26" w:rsidRDefault="003C4F67" w:rsidP="00A023FA">
            <w:pPr>
              <w:widowControl/>
              <w:autoSpaceDE w:val="0"/>
              <w:autoSpaceDN w:val="0"/>
              <w:adjustRightInd w:val="0"/>
              <w:jc w:val="left"/>
              <w:rPr>
                <w:rStyle w:val="hljs-class"/>
              </w:rPr>
            </w:pPr>
          </w:p>
          <w:p w14:paraId="6482DB2D" w14:textId="77777777" w:rsidR="003C4F67" w:rsidRPr="00EE5F26" w:rsidRDefault="003C4F67" w:rsidP="00A023FA">
            <w:pPr>
              <w:widowControl/>
              <w:autoSpaceDE w:val="0"/>
              <w:autoSpaceDN w:val="0"/>
              <w:adjustRightInd w:val="0"/>
              <w:jc w:val="left"/>
              <w:rPr>
                <w:rStyle w:val="hljs-class"/>
              </w:rPr>
            </w:pPr>
            <w:r w:rsidRPr="00EE5F26">
              <w:rPr>
                <w:rStyle w:val="hljs-class"/>
              </w:rPr>
              <w:t>新引入的属性动画机制已经不再是针对于View来设计的了，也不限定于只能实现移动、缩放、旋转和淡入淡出这几种动画操作，同时也不再只是一种视觉上的动画效果了。它实际上是一种不断地对值进行操作的机制，并将值赋值到指定对象的指定属性上，可以是任意对象的任意属性。所以我们仍然可以将一个View进行移动或者缩放，但同时也可以对自定义View中的Point对象进行动画操作了。我们只需要告诉系统动画的运行时长，需要执行哪种类型的动画，以及动画的初始值和结束值，剩下的工作就可以全部交给系统去完成了。</w:t>
            </w:r>
          </w:p>
          <w:p w14:paraId="0B1F31C1" w14:textId="77777777" w:rsidR="003C4F67" w:rsidRPr="00EE5F26" w:rsidRDefault="003C4F67" w:rsidP="00A023FA">
            <w:pPr>
              <w:widowControl/>
              <w:autoSpaceDE w:val="0"/>
              <w:autoSpaceDN w:val="0"/>
              <w:adjustRightInd w:val="0"/>
              <w:jc w:val="left"/>
              <w:rPr>
                <w:rStyle w:val="hljs-class"/>
              </w:rPr>
            </w:pPr>
          </w:p>
          <w:p w14:paraId="46C47BE0" w14:textId="77777777" w:rsidR="003C4F67" w:rsidRPr="00EE5F26" w:rsidRDefault="003C4F67" w:rsidP="00A023FA">
            <w:pPr>
              <w:widowControl/>
              <w:autoSpaceDE w:val="0"/>
              <w:autoSpaceDN w:val="0"/>
              <w:adjustRightInd w:val="0"/>
              <w:jc w:val="left"/>
              <w:rPr>
                <w:rStyle w:val="hljs-class"/>
              </w:rPr>
            </w:pPr>
            <w:r w:rsidRPr="00EE5F26">
              <w:rPr>
                <w:rStyle w:val="hljs-class"/>
              </w:rPr>
              <w:t>既然属性动画的实现机制是通过对目标对象进行赋值并修改其属性来实现的，那么之前所说的按钮显示的问题也就不复存在了，如果我们通过属性动画来移动一个按钮，那么这个按钮就是真正的移动了，而不再是仅仅在另外一个位置绘制了而已。</w:t>
            </w:r>
          </w:p>
          <w:p w14:paraId="7AD11424" w14:textId="77777777" w:rsidR="003C4F67" w:rsidRPr="00EE5F26" w:rsidRDefault="003C4F67" w:rsidP="00A023FA">
            <w:pPr>
              <w:widowControl/>
              <w:autoSpaceDE w:val="0"/>
              <w:autoSpaceDN w:val="0"/>
              <w:adjustRightInd w:val="0"/>
              <w:jc w:val="left"/>
              <w:rPr>
                <w:rStyle w:val="hljs-class"/>
              </w:rPr>
            </w:pPr>
          </w:p>
          <w:p w14:paraId="41FEAC21" w14:textId="77777777" w:rsidR="003C4F67" w:rsidRPr="00EE5F26" w:rsidRDefault="003C4F67" w:rsidP="00A023FA">
            <w:pPr>
              <w:widowControl/>
              <w:autoSpaceDE w:val="0"/>
              <w:autoSpaceDN w:val="0"/>
              <w:adjustRightInd w:val="0"/>
              <w:jc w:val="left"/>
              <w:rPr>
                <w:rStyle w:val="hljs-class"/>
              </w:rPr>
            </w:pPr>
            <w:r w:rsidRPr="00EE5F26">
              <w:rPr>
                <w:rStyle w:val="hljs-class"/>
              </w:rPr>
              <w:t>好了，介绍了这么多，相信大家已经对属性动画有了一个最基本的认识了，下面我们就来开始学习一下属性动画的用法。</w:t>
            </w:r>
          </w:p>
          <w:p w14:paraId="621E3BFD" w14:textId="77777777" w:rsidR="003C4F67" w:rsidRPr="00EE5F26" w:rsidRDefault="003C4F67" w:rsidP="00A023FA">
            <w:pPr>
              <w:widowControl/>
              <w:autoSpaceDE w:val="0"/>
              <w:autoSpaceDN w:val="0"/>
              <w:adjustRightInd w:val="0"/>
              <w:jc w:val="left"/>
              <w:rPr>
                <w:rStyle w:val="hljs-class"/>
              </w:rPr>
            </w:pPr>
          </w:p>
          <w:p w14:paraId="3CF0361F" w14:textId="77777777" w:rsidR="003C4F67" w:rsidRPr="00EE5F26" w:rsidRDefault="003C4F67" w:rsidP="00A023FA">
            <w:pPr>
              <w:widowControl/>
              <w:autoSpaceDE w:val="0"/>
              <w:autoSpaceDN w:val="0"/>
              <w:adjustRightInd w:val="0"/>
              <w:jc w:val="left"/>
              <w:rPr>
                <w:rStyle w:val="hljs-class"/>
              </w:rPr>
            </w:pPr>
            <w:r w:rsidRPr="00EE5F26">
              <w:rPr>
                <w:rStyle w:val="hljs-class"/>
              </w:rPr>
              <w:t>ValueAnimator</w:t>
            </w:r>
          </w:p>
          <w:p w14:paraId="66591B9A" w14:textId="77777777" w:rsidR="003C4F67" w:rsidRPr="00EE5F26" w:rsidRDefault="003C4F67" w:rsidP="00A023FA">
            <w:pPr>
              <w:widowControl/>
              <w:autoSpaceDE w:val="0"/>
              <w:autoSpaceDN w:val="0"/>
              <w:adjustRightInd w:val="0"/>
              <w:jc w:val="left"/>
              <w:rPr>
                <w:rStyle w:val="hljs-class"/>
              </w:rPr>
            </w:pPr>
          </w:p>
          <w:p w14:paraId="0384C2B5" w14:textId="77777777" w:rsidR="003C4F67" w:rsidRPr="00EE5F26" w:rsidRDefault="003C4F67" w:rsidP="00A023FA">
            <w:pPr>
              <w:widowControl/>
              <w:autoSpaceDE w:val="0"/>
              <w:autoSpaceDN w:val="0"/>
              <w:adjustRightInd w:val="0"/>
              <w:jc w:val="left"/>
              <w:rPr>
                <w:rStyle w:val="hljs-class"/>
              </w:rPr>
            </w:pPr>
            <w:r w:rsidRPr="00EE5F26">
              <w:rPr>
                <w:rStyle w:val="hljs-class"/>
              </w:rPr>
              <w:lastRenderedPageBreak/>
              <w:t>ValueAnimator是整个属性动画机制当中最核心的一个类，前面我们已经提到了，属性动画的运行机制是通过不断地对值进行操作来实现的，而初始值和结束值之间的动画过渡就是由ValueAnimator这个类来负责计算的。它的内部使用一种时间循环的机制来计算值与值之间的动画过渡，我们只需要将初始值和结束值提供给ValueAnimator，并且告诉它动画所需运行的时长，那么ValueAnimator就会自动帮我们完成从初始值平滑地过渡到结束值这样的效果。除此之外，ValueAnimator还负责管理动画的播放次数、播放模式、以及对动画设置监听器等，确实是一个非常重要的类。</w:t>
            </w:r>
          </w:p>
          <w:p w14:paraId="172E527A" w14:textId="77777777" w:rsidR="003C4F67" w:rsidRPr="00EE5F26" w:rsidRDefault="003C4F67" w:rsidP="00A023FA">
            <w:pPr>
              <w:widowControl/>
              <w:autoSpaceDE w:val="0"/>
              <w:autoSpaceDN w:val="0"/>
              <w:adjustRightInd w:val="0"/>
              <w:jc w:val="left"/>
              <w:rPr>
                <w:rStyle w:val="hljs-class"/>
              </w:rPr>
            </w:pPr>
          </w:p>
          <w:p w14:paraId="671ED90D" w14:textId="77777777" w:rsidR="003C4F67" w:rsidRPr="00EE5F26" w:rsidRDefault="003C4F67" w:rsidP="00A023FA">
            <w:pPr>
              <w:widowControl/>
              <w:autoSpaceDE w:val="0"/>
              <w:autoSpaceDN w:val="0"/>
              <w:adjustRightInd w:val="0"/>
              <w:jc w:val="left"/>
              <w:rPr>
                <w:rStyle w:val="hljs-class"/>
              </w:rPr>
            </w:pPr>
            <w:r w:rsidRPr="00EE5F26">
              <w:rPr>
                <w:rStyle w:val="hljs-class"/>
              </w:rPr>
              <w:t>但是ValueAnimator的用法却一点都不复杂，我们先从最简单的功能看起吧，比如说想要将一个值从0平滑过渡到1，时长300毫秒，就可以这样写：</w:t>
            </w:r>
          </w:p>
          <w:p w14:paraId="2579B38C" w14:textId="77777777" w:rsidR="003C4F67" w:rsidRPr="00EE5F26" w:rsidRDefault="003C4F67" w:rsidP="00A023FA">
            <w:pPr>
              <w:widowControl/>
              <w:autoSpaceDE w:val="0"/>
              <w:autoSpaceDN w:val="0"/>
              <w:adjustRightInd w:val="0"/>
              <w:jc w:val="left"/>
              <w:rPr>
                <w:rStyle w:val="hljs-class"/>
              </w:rPr>
            </w:pPr>
            <w:r w:rsidRPr="00EE5F26">
              <w:rPr>
                <w:rStyle w:val="hljs-class"/>
              </w:rPr>
              <w:t>[java] view plain copy</w:t>
            </w:r>
          </w:p>
          <w:p w14:paraId="48E9C3F2" w14:textId="77777777" w:rsidR="003C4F67" w:rsidRPr="00EE5F26" w:rsidRDefault="003C4F67" w:rsidP="00A023FA">
            <w:pPr>
              <w:widowControl/>
              <w:autoSpaceDE w:val="0"/>
              <w:autoSpaceDN w:val="0"/>
              <w:adjustRightInd w:val="0"/>
              <w:jc w:val="left"/>
              <w:rPr>
                <w:rStyle w:val="hljs-class"/>
              </w:rPr>
            </w:pPr>
          </w:p>
          <w:p w14:paraId="4B0EFCB2"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ValueAnimator anim = ValueAnimator.ofFloat(0f, 1f);  </w:t>
            </w:r>
          </w:p>
          <w:p w14:paraId="19011414"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anim.setDuration(300);  </w:t>
            </w:r>
          </w:p>
          <w:p w14:paraId="596C0DD1"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anim.start();  </w:t>
            </w:r>
          </w:p>
          <w:p w14:paraId="215B00DD" w14:textId="77777777" w:rsidR="003C4F67" w:rsidRPr="00EE5F26" w:rsidRDefault="003C4F67" w:rsidP="00A023FA">
            <w:pPr>
              <w:widowControl/>
              <w:autoSpaceDE w:val="0"/>
              <w:autoSpaceDN w:val="0"/>
              <w:adjustRightInd w:val="0"/>
              <w:jc w:val="left"/>
              <w:rPr>
                <w:rStyle w:val="hljs-class"/>
              </w:rPr>
            </w:pPr>
            <w:r w:rsidRPr="00EE5F26">
              <w:rPr>
                <w:rStyle w:val="hljs-class"/>
              </w:rPr>
              <w:t>怎么样？很简单吧，调用ValueAnimator的ofFloat()方法就可以构建出一个ValueAnimator的实例，ofFloat()方法当中允许传入多个float类型的参数，这里传入0和1就表示将值从0平滑过渡到1，然后调用ValueAnimator的setDuration()方法来设置动画运行的时长，最后调用start()方法启动动画。</w:t>
            </w:r>
          </w:p>
          <w:p w14:paraId="3B3CF461" w14:textId="77777777" w:rsidR="003C4F67" w:rsidRPr="00EE5F26" w:rsidRDefault="003C4F67" w:rsidP="00A023FA">
            <w:pPr>
              <w:widowControl/>
              <w:autoSpaceDE w:val="0"/>
              <w:autoSpaceDN w:val="0"/>
              <w:adjustRightInd w:val="0"/>
              <w:jc w:val="left"/>
              <w:rPr>
                <w:rStyle w:val="hljs-class"/>
              </w:rPr>
            </w:pPr>
          </w:p>
          <w:p w14:paraId="2C77FBC4" w14:textId="77777777" w:rsidR="003C4F67" w:rsidRPr="00EE5F26" w:rsidRDefault="003C4F67" w:rsidP="00A023FA">
            <w:pPr>
              <w:widowControl/>
              <w:autoSpaceDE w:val="0"/>
              <w:autoSpaceDN w:val="0"/>
              <w:adjustRightInd w:val="0"/>
              <w:jc w:val="left"/>
              <w:rPr>
                <w:rStyle w:val="hljs-class"/>
              </w:rPr>
            </w:pPr>
            <w:r w:rsidRPr="00EE5F26">
              <w:rPr>
                <w:rStyle w:val="hljs-class"/>
              </w:rPr>
              <w:t>用法就是这么简单，现在如果你运行一下上面的代码，动画就会执行了。可是这只是一个将值从0过渡到1的动画，又看不到任何界面效果，我们怎样才能知道这个动画是不是已经真正运行了呢？这就需要借助监听器来实现了，如下所示：</w:t>
            </w:r>
          </w:p>
          <w:p w14:paraId="12024F78" w14:textId="77777777" w:rsidR="003C4F67" w:rsidRPr="00EE5F26" w:rsidRDefault="003C4F67" w:rsidP="00A023FA">
            <w:pPr>
              <w:widowControl/>
              <w:autoSpaceDE w:val="0"/>
              <w:autoSpaceDN w:val="0"/>
              <w:adjustRightInd w:val="0"/>
              <w:jc w:val="left"/>
              <w:rPr>
                <w:rStyle w:val="hljs-class"/>
              </w:rPr>
            </w:pPr>
            <w:r w:rsidRPr="00EE5F26">
              <w:rPr>
                <w:rStyle w:val="hljs-class"/>
              </w:rPr>
              <w:t>[java] view plain copy</w:t>
            </w:r>
          </w:p>
          <w:p w14:paraId="7DAF6A15" w14:textId="77777777" w:rsidR="003C4F67" w:rsidRPr="00EE5F26" w:rsidRDefault="003C4F67" w:rsidP="00A023FA">
            <w:pPr>
              <w:widowControl/>
              <w:autoSpaceDE w:val="0"/>
              <w:autoSpaceDN w:val="0"/>
              <w:adjustRightInd w:val="0"/>
              <w:jc w:val="left"/>
              <w:rPr>
                <w:rStyle w:val="hljs-class"/>
              </w:rPr>
            </w:pPr>
          </w:p>
          <w:p w14:paraId="4D85B05F"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ValueAnimator anim = ValueAnimator.ofFloat(0f, 1f);  </w:t>
            </w:r>
          </w:p>
          <w:p w14:paraId="1CCC1963"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anim.setDuration(300);  </w:t>
            </w:r>
          </w:p>
          <w:p w14:paraId="5CF69B84"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anim.addUpdateListener(new ValueAnimator.AnimatorUpdateListener() {  </w:t>
            </w:r>
          </w:p>
          <w:p w14:paraId="7BB90BC3"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@Override  </w:t>
            </w:r>
          </w:p>
          <w:p w14:paraId="05053EDD"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public void onAnimationUpdate(ValueAnimator animation) {  </w:t>
            </w:r>
          </w:p>
          <w:p w14:paraId="3549640D"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float currentValue = (float) animation.getAnimatedValue();  </w:t>
            </w:r>
          </w:p>
          <w:p w14:paraId="5B90104D"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lastRenderedPageBreak/>
              <w:t>        Log.d("TAG", "cuurent value is " + currentValue);  </w:t>
            </w:r>
          </w:p>
          <w:p w14:paraId="40CE420C"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  </w:t>
            </w:r>
          </w:p>
          <w:p w14:paraId="43C8ABAA"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w:t>
            </w:r>
          </w:p>
          <w:p w14:paraId="046E626B"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anim.start();  </w:t>
            </w:r>
          </w:p>
          <w:p w14:paraId="19C24531" w14:textId="77777777" w:rsidR="003C4F67" w:rsidRPr="00EE5F26" w:rsidRDefault="003C4F67" w:rsidP="00A023FA">
            <w:pPr>
              <w:widowControl/>
              <w:autoSpaceDE w:val="0"/>
              <w:autoSpaceDN w:val="0"/>
              <w:adjustRightInd w:val="0"/>
              <w:jc w:val="left"/>
              <w:rPr>
                <w:rStyle w:val="hljs-class"/>
              </w:rPr>
            </w:pPr>
            <w:r w:rsidRPr="00EE5F26">
              <w:rPr>
                <w:rStyle w:val="hljs-class"/>
              </w:rPr>
              <w:t>可以看到，这里我们通过addUpdateListener()方法来添加一个动画的监听器，在动画执行的过程中会不断地进行回调，我们只需要在回调方法当中将当前的值取出并打印出来，就可以知道动画有没有真正运行了。运行上述代码，控制台打印如下所示：</w:t>
            </w:r>
          </w:p>
          <w:p w14:paraId="4CE5239E" w14:textId="77777777" w:rsidR="003C4F67" w:rsidRPr="00EE5F26" w:rsidRDefault="003C4F67" w:rsidP="00A023FA">
            <w:pPr>
              <w:widowControl/>
              <w:autoSpaceDE w:val="0"/>
              <w:autoSpaceDN w:val="0"/>
              <w:adjustRightInd w:val="0"/>
              <w:jc w:val="center"/>
              <w:rPr>
                <w:rStyle w:val="hljs-class"/>
              </w:rPr>
            </w:pPr>
          </w:p>
          <w:p w14:paraId="0D9454CB" w14:textId="77777777" w:rsidR="003C4F67" w:rsidRPr="00EE5F26" w:rsidRDefault="003C4F67" w:rsidP="00A023FA">
            <w:pPr>
              <w:widowControl/>
              <w:autoSpaceDE w:val="0"/>
              <w:autoSpaceDN w:val="0"/>
              <w:adjustRightInd w:val="0"/>
              <w:jc w:val="center"/>
              <w:rPr>
                <w:rStyle w:val="hljs-class"/>
              </w:rPr>
            </w:pPr>
            <w:r w:rsidRPr="00EE5F26">
              <w:rPr>
                <w:rStyle w:val="hljs-class"/>
                <w:noProof/>
              </w:rPr>
              <w:drawing>
                <wp:inline distT="0" distB="0" distL="0" distR="0" wp14:anchorId="4B748AB6" wp14:editId="50FA548A">
                  <wp:extent cx="2268855" cy="4038600"/>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68855" cy="4038600"/>
                          </a:xfrm>
                          <a:prstGeom prst="rect">
                            <a:avLst/>
                          </a:prstGeom>
                          <a:noFill/>
                          <a:ln>
                            <a:noFill/>
                          </a:ln>
                        </pic:spPr>
                      </pic:pic>
                    </a:graphicData>
                  </a:graphic>
                </wp:inline>
              </w:drawing>
            </w:r>
          </w:p>
          <w:p w14:paraId="0E85B4E9" w14:textId="77777777" w:rsidR="003C4F67" w:rsidRPr="00EE5F26" w:rsidRDefault="003C4F67" w:rsidP="00A023FA">
            <w:pPr>
              <w:widowControl/>
              <w:autoSpaceDE w:val="0"/>
              <w:autoSpaceDN w:val="0"/>
              <w:adjustRightInd w:val="0"/>
              <w:jc w:val="left"/>
              <w:rPr>
                <w:rStyle w:val="hljs-class"/>
              </w:rPr>
            </w:pPr>
          </w:p>
          <w:p w14:paraId="3A79F4DC" w14:textId="77777777" w:rsidR="003C4F67" w:rsidRPr="00EE5F26" w:rsidRDefault="003C4F67" w:rsidP="00A023FA">
            <w:pPr>
              <w:widowControl/>
              <w:autoSpaceDE w:val="0"/>
              <w:autoSpaceDN w:val="0"/>
              <w:adjustRightInd w:val="0"/>
              <w:jc w:val="left"/>
              <w:rPr>
                <w:rStyle w:val="hljs-class"/>
              </w:rPr>
            </w:pPr>
            <w:r w:rsidRPr="00EE5F26">
              <w:rPr>
                <w:rStyle w:val="hljs-class"/>
              </w:rPr>
              <w:t>从打印日志的值我们就可以看出，ValueAnimator确实已经在正常工作了，值在300毫秒的时间内从0平滑过渡到了1，而这个计算工作就是由ValueAnimator帮助我们完成的。另外ofFloat()方法当中是可以传入任意多个参数的，因此我们还可以构建出更加复杂的动画逻辑，比如说将一个值在5秒内从0过渡到5，再过渡到3，再过渡到10，就可以这样写：</w:t>
            </w:r>
          </w:p>
          <w:p w14:paraId="73B367D2" w14:textId="77777777" w:rsidR="003C4F67" w:rsidRPr="00EE5F26" w:rsidRDefault="003C4F67" w:rsidP="00A023FA">
            <w:pPr>
              <w:widowControl/>
              <w:autoSpaceDE w:val="0"/>
              <w:autoSpaceDN w:val="0"/>
              <w:adjustRightInd w:val="0"/>
              <w:jc w:val="left"/>
              <w:rPr>
                <w:rStyle w:val="hljs-class"/>
              </w:rPr>
            </w:pPr>
            <w:r w:rsidRPr="00EE5F26">
              <w:rPr>
                <w:rStyle w:val="hljs-class"/>
              </w:rPr>
              <w:t>[java] view plain copy</w:t>
            </w:r>
          </w:p>
          <w:p w14:paraId="44A2E391" w14:textId="77777777" w:rsidR="003C4F67" w:rsidRPr="00EE5F26" w:rsidRDefault="003C4F67" w:rsidP="00A023FA">
            <w:pPr>
              <w:widowControl/>
              <w:autoSpaceDE w:val="0"/>
              <w:autoSpaceDN w:val="0"/>
              <w:adjustRightInd w:val="0"/>
              <w:jc w:val="left"/>
              <w:rPr>
                <w:rStyle w:val="hljs-class"/>
              </w:rPr>
            </w:pPr>
          </w:p>
          <w:p w14:paraId="38010A51"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lastRenderedPageBreak/>
              <w:t>ValueAnimator anim = ValueAnimator.ofFloat(0f, 5f, 3f, 10f);  </w:t>
            </w:r>
          </w:p>
          <w:p w14:paraId="1AF59AB2"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anim.setDuration(5000);  </w:t>
            </w:r>
          </w:p>
          <w:p w14:paraId="5B3C6D43"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anim.start();  </w:t>
            </w:r>
          </w:p>
          <w:p w14:paraId="383891EF" w14:textId="77777777" w:rsidR="003C4F67" w:rsidRPr="00EE5F26" w:rsidRDefault="003C4F67" w:rsidP="00A023FA">
            <w:pPr>
              <w:widowControl/>
              <w:autoSpaceDE w:val="0"/>
              <w:autoSpaceDN w:val="0"/>
              <w:adjustRightInd w:val="0"/>
              <w:jc w:val="left"/>
              <w:rPr>
                <w:rStyle w:val="hljs-class"/>
              </w:rPr>
            </w:pPr>
            <w:r w:rsidRPr="00EE5F26">
              <w:rPr>
                <w:rStyle w:val="hljs-class"/>
              </w:rPr>
              <w:t>当然也许你并不需要小数位数的动画过渡，可能你只是希望将一个整数值从0平滑地过渡到100，那么也很简单，只需要调用ValueAnimator的ofInt()方法就可以了，如下所示：</w:t>
            </w:r>
          </w:p>
          <w:p w14:paraId="6D435B8F" w14:textId="77777777" w:rsidR="003C4F67" w:rsidRPr="00EE5F26" w:rsidRDefault="003C4F67" w:rsidP="00A023FA">
            <w:pPr>
              <w:widowControl/>
              <w:autoSpaceDE w:val="0"/>
              <w:autoSpaceDN w:val="0"/>
              <w:adjustRightInd w:val="0"/>
              <w:jc w:val="left"/>
              <w:rPr>
                <w:rStyle w:val="hljs-class"/>
              </w:rPr>
            </w:pPr>
            <w:r w:rsidRPr="00EE5F26">
              <w:rPr>
                <w:rStyle w:val="hljs-class"/>
              </w:rPr>
              <w:t>[java] view plain copy</w:t>
            </w:r>
          </w:p>
          <w:p w14:paraId="4C1C5FB4" w14:textId="77777777" w:rsidR="003C4F67" w:rsidRPr="00EE5F26" w:rsidRDefault="003C4F67" w:rsidP="00A023FA">
            <w:pPr>
              <w:widowControl/>
              <w:autoSpaceDE w:val="0"/>
              <w:autoSpaceDN w:val="0"/>
              <w:adjustRightInd w:val="0"/>
              <w:jc w:val="left"/>
              <w:rPr>
                <w:rStyle w:val="hljs-class"/>
              </w:rPr>
            </w:pPr>
          </w:p>
          <w:p w14:paraId="779065D0" w14:textId="77777777" w:rsidR="003C4F67" w:rsidRPr="00EE5F26" w:rsidRDefault="003C4F67" w:rsidP="00A023FA">
            <w:pPr>
              <w:widowControl/>
              <w:numPr>
                <w:ilvl w:val="0"/>
                <w:numId w:val="4"/>
              </w:numPr>
              <w:tabs>
                <w:tab w:val="left" w:pos="220"/>
                <w:tab w:val="left" w:pos="720"/>
              </w:tabs>
              <w:autoSpaceDE w:val="0"/>
              <w:autoSpaceDN w:val="0"/>
              <w:adjustRightInd w:val="0"/>
              <w:ind w:hanging="720"/>
              <w:jc w:val="left"/>
              <w:rPr>
                <w:rStyle w:val="hljs-class"/>
              </w:rPr>
            </w:pPr>
            <w:r w:rsidRPr="00EE5F26">
              <w:rPr>
                <w:rStyle w:val="hljs-class"/>
              </w:rPr>
              <w:t>ValueAnimator anim = ValueAnimator.ofInt(0, 100);  </w:t>
            </w:r>
          </w:p>
          <w:p w14:paraId="799ECC34" w14:textId="77777777" w:rsidR="003C4F67" w:rsidRPr="00EE5F26" w:rsidRDefault="003C4F67" w:rsidP="00A023FA">
            <w:pPr>
              <w:widowControl/>
              <w:autoSpaceDE w:val="0"/>
              <w:autoSpaceDN w:val="0"/>
              <w:adjustRightInd w:val="0"/>
              <w:jc w:val="left"/>
              <w:rPr>
                <w:rStyle w:val="hljs-class"/>
              </w:rPr>
            </w:pPr>
            <w:r w:rsidRPr="00EE5F26">
              <w:rPr>
                <w:rStyle w:val="hljs-class"/>
              </w:rPr>
              <w:t>ValueAnimator当中最常用的应该就是ofFloat()和ofInt()这两个方法了，另外还有一个ofObject()方法，我会在下篇文章进行讲解。</w:t>
            </w:r>
          </w:p>
          <w:p w14:paraId="5C0CD99B" w14:textId="77777777" w:rsidR="003C4F67" w:rsidRPr="00EE5F26" w:rsidRDefault="003C4F67" w:rsidP="00A023FA">
            <w:pPr>
              <w:widowControl/>
              <w:autoSpaceDE w:val="0"/>
              <w:autoSpaceDN w:val="0"/>
              <w:adjustRightInd w:val="0"/>
              <w:jc w:val="left"/>
              <w:rPr>
                <w:rStyle w:val="hljs-class"/>
              </w:rPr>
            </w:pPr>
          </w:p>
          <w:p w14:paraId="7404ECBE" w14:textId="77777777" w:rsidR="003C4F67" w:rsidRPr="00EE5F26" w:rsidRDefault="003C4F67" w:rsidP="00A023FA">
            <w:pPr>
              <w:widowControl/>
              <w:autoSpaceDE w:val="0"/>
              <w:autoSpaceDN w:val="0"/>
              <w:adjustRightInd w:val="0"/>
              <w:jc w:val="left"/>
              <w:rPr>
                <w:rStyle w:val="hljs-class"/>
              </w:rPr>
            </w:pPr>
            <w:r w:rsidRPr="00EE5F26">
              <w:rPr>
                <w:rStyle w:val="hljs-class"/>
              </w:rPr>
              <w:t>那么除此之外，我们还可以调用setStartDelay()方法来设置动画延迟播放的时间，调用setRepeatCount()和setRepeatMode()方法来设置动画循环播放的次数以及循环播放的模式，循环模式包括RESTART和REVERSE两种，分别表示重新播放和倒序播放的意思。这些方法都很简单，我就不再进行详细讲解了。</w:t>
            </w:r>
          </w:p>
          <w:p w14:paraId="7BFB2244" w14:textId="77777777" w:rsidR="003C4F67" w:rsidRPr="00EE5F26" w:rsidRDefault="003C4F67" w:rsidP="00A023FA">
            <w:pPr>
              <w:widowControl/>
              <w:autoSpaceDE w:val="0"/>
              <w:autoSpaceDN w:val="0"/>
              <w:adjustRightInd w:val="0"/>
              <w:jc w:val="left"/>
              <w:rPr>
                <w:rStyle w:val="hljs-class"/>
              </w:rPr>
            </w:pPr>
          </w:p>
          <w:p w14:paraId="6C5E849C" w14:textId="77777777" w:rsidR="003C4F67" w:rsidRPr="00EE5F26" w:rsidRDefault="003C4F67" w:rsidP="00A023FA">
            <w:pPr>
              <w:widowControl/>
              <w:autoSpaceDE w:val="0"/>
              <w:autoSpaceDN w:val="0"/>
              <w:adjustRightInd w:val="0"/>
              <w:jc w:val="left"/>
              <w:rPr>
                <w:rStyle w:val="hljs-class"/>
              </w:rPr>
            </w:pPr>
            <w:r w:rsidRPr="00EE5F26">
              <w:rPr>
                <w:rStyle w:val="hljs-class"/>
              </w:rPr>
              <w:t>ObjectAnimator</w:t>
            </w:r>
          </w:p>
          <w:p w14:paraId="011242E5" w14:textId="77777777" w:rsidR="003C4F67" w:rsidRPr="00EE5F26" w:rsidRDefault="003C4F67" w:rsidP="00A023FA">
            <w:pPr>
              <w:widowControl/>
              <w:autoSpaceDE w:val="0"/>
              <w:autoSpaceDN w:val="0"/>
              <w:adjustRightInd w:val="0"/>
              <w:jc w:val="left"/>
              <w:rPr>
                <w:rStyle w:val="hljs-class"/>
              </w:rPr>
            </w:pPr>
          </w:p>
          <w:p w14:paraId="349D0629" w14:textId="77777777" w:rsidR="003C4F67" w:rsidRPr="00EE5F26" w:rsidRDefault="003C4F67" w:rsidP="00A023FA">
            <w:pPr>
              <w:widowControl/>
              <w:autoSpaceDE w:val="0"/>
              <w:autoSpaceDN w:val="0"/>
              <w:adjustRightInd w:val="0"/>
              <w:jc w:val="left"/>
              <w:rPr>
                <w:rStyle w:val="hljs-class"/>
              </w:rPr>
            </w:pPr>
            <w:r w:rsidRPr="00EE5F26">
              <w:rPr>
                <w:rStyle w:val="hljs-class"/>
              </w:rPr>
              <w:t>相比于ValueAnimator，ObjectAnimator可能才是我们最常接触到的类，因为ValueAnimator只不过是对值进行了一个平滑的动画过渡，但我们实际使用到这种功能的场景好像并不多。而ObjectAnimator则就不同了，它是可以直接对任意对象的任意属性进行动画操作的，比如说View的alpha属性。</w:t>
            </w:r>
          </w:p>
          <w:p w14:paraId="07022ADE" w14:textId="77777777" w:rsidR="003C4F67" w:rsidRPr="00EE5F26" w:rsidRDefault="003C4F67" w:rsidP="00A023FA">
            <w:pPr>
              <w:widowControl/>
              <w:autoSpaceDE w:val="0"/>
              <w:autoSpaceDN w:val="0"/>
              <w:adjustRightInd w:val="0"/>
              <w:jc w:val="left"/>
              <w:rPr>
                <w:rStyle w:val="hljs-class"/>
              </w:rPr>
            </w:pPr>
          </w:p>
          <w:p w14:paraId="793328B3" w14:textId="77777777" w:rsidR="003C4F67" w:rsidRPr="00EE5F26" w:rsidRDefault="003C4F67" w:rsidP="00A023FA">
            <w:pPr>
              <w:widowControl/>
              <w:autoSpaceDE w:val="0"/>
              <w:autoSpaceDN w:val="0"/>
              <w:adjustRightInd w:val="0"/>
              <w:jc w:val="left"/>
              <w:rPr>
                <w:rStyle w:val="hljs-class"/>
              </w:rPr>
            </w:pPr>
            <w:r w:rsidRPr="00EE5F26">
              <w:rPr>
                <w:rStyle w:val="hljs-class"/>
              </w:rPr>
              <w:t>不过虽说ObjectAnimator会更加常用一些，但是它其实是继承自ValueAnimator的，底层的动画实现机制也是基于ValueAnimator来完成的，因此ValueAnimator仍然是整个属性动画当中最核心的一个类。那么既然是继承关系，说明ValueAnimator中可以使用的方法在ObjectAnimator中也是可以正常使用的，它们的用法也非常类似，这里如果我们想要将一个TextView在5秒中内从常规变换成全透明，再从全透明变换成常规，就可以这样写：</w:t>
            </w:r>
          </w:p>
          <w:p w14:paraId="3AAD5D5E" w14:textId="77777777" w:rsidR="003C4F67" w:rsidRPr="00EE5F26" w:rsidRDefault="003C4F67" w:rsidP="00A023FA">
            <w:pPr>
              <w:widowControl/>
              <w:autoSpaceDE w:val="0"/>
              <w:autoSpaceDN w:val="0"/>
              <w:adjustRightInd w:val="0"/>
              <w:jc w:val="left"/>
              <w:rPr>
                <w:rStyle w:val="hljs-class"/>
              </w:rPr>
            </w:pPr>
            <w:r w:rsidRPr="00EE5F26">
              <w:rPr>
                <w:rStyle w:val="hljs-class"/>
              </w:rPr>
              <w:t>[java] view plain copy</w:t>
            </w:r>
          </w:p>
          <w:p w14:paraId="27E3A475" w14:textId="77777777" w:rsidR="003C4F67" w:rsidRPr="00EE5F26" w:rsidRDefault="003C4F67" w:rsidP="00A023FA">
            <w:pPr>
              <w:widowControl/>
              <w:autoSpaceDE w:val="0"/>
              <w:autoSpaceDN w:val="0"/>
              <w:adjustRightInd w:val="0"/>
              <w:jc w:val="left"/>
              <w:rPr>
                <w:rStyle w:val="hljs-class"/>
              </w:rPr>
            </w:pPr>
          </w:p>
          <w:p w14:paraId="6328F704"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lastRenderedPageBreak/>
              <w:t>ObjectAnimator animator = ObjectAnimator.ofFloat(textview, "alpha", 1f, 0f, 1f);  </w:t>
            </w:r>
          </w:p>
          <w:p w14:paraId="35993E7A"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animator.setDuration(5000);  </w:t>
            </w:r>
          </w:p>
          <w:p w14:paraId="52FEA8FC"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animator.start();  </w:t>
            </w:r>
          </w:p>
          <w:p w14:paraId="0EA59D26" w14:textId="77777777" w:rsidR="003C4F67" w:rsidRPr="00EE5F26" w:rsidRDefault="003C4F67" w:rsidP="00A023FA">
            <w:pPr>
              <w:widowControl/>
              <w:autoSpaceDE w:val="0"/>
              <w:autoSpaceDN w:val="0"/>
              <w:adjustRightInd w:val="0"/>
              <w:jc w:val="left"/>
              <w:rPr>
                <w:rStyle w:val="hljs-class"/>
              </w:rPr>
            </w:pPr>
            <w:r w:rsidRPr="00EE5F26">
              <w:rPr>
                <w:rStyle w:val="hljs-class"/>
              </w:rPr>
              <w:t>可以看到，我们还是调用了ofFloat()方法来去创建一个ObjectAnimator的实例，只不过ofFloat()方法当中接收的参数有点变化了。这里第一个参数要求传入一个object对象，我们想要对哪个对象进行动画操作就传入什么，这里我传入了一个textview。第二个参数是想要对该对象的哪个属性进行动画操作，由于我们想要改变TextView的不透明度，因此这里传入"alpha"。后面的参数就是不固定长度了，想要完成什么样的动画就传入什么值，这里传入的值就表示将TextView从常规变换成全透明，再从全透明变换成常规。之后调用setDuration()方法来设置动画的时长，然后调用start()方法启动动画，效果如下图所示：</w:t>
            </w:r>
          </w:p>
          <w:p w14:paraId="028A66DE" w14:textId="77777777" w:rsidR="003C4F67" w:rsidRPr="00EE5F26" w:rsidRDefault="003C4F67" w:rsidP="00A023FA">
            <w:pPr>
              <w:widowControl/>
              <w:autoSpaceDE w:val="0"/>
              <w:autoSpaceDN w:val="0"/>
              <w:adjustRightInd w:val="0"/>
              <w:jc w:val="center"/>
              <w:rPr>
                <w:rStyle w:val="hljs-class"/>
              </w:rPr>
            </w:pPr>
          </w:p>
          <w:p w14:paraId="1298FEA2" w14:textId="77777777" w:rsidR="003C4F67" w:rsidRPr="00EE5F26" w:rsidRDefault="003C4F67" w:rsidP="00A023FA">
            <w:pPr>
              <w:widowControl/>
              <w:autoSpaceDE w:val="0"/>
              <w:autoSpaceDN w:val="0"/>
              <w:adjustRightInd w:val="0"/>
              <w:jc w:val="center"/>
              <w:rPr>
                <w:rStyle w:val="hljs-class"/>
              </w:rPr>
            </w:pPr>
            <w:r w:rsidRPr="00EE5F26">
              <w:rPr>
                <w:rStyle w:val="hljs-class"/>
                <w:noProof/>
              </w:rPr>
              <w:lastRenderedPageBreak/>
              <w:drawing>
                <wp:inline distT="0" distB="0" distL="0" distR="0" wp14:anchorId="2E8A059B" wp14:editId="0005CC20">
                  <wp:extent cx="3496945" cy="5681345"/>
                  <wp:effectExtent l="0" t="0" r="8255" b="825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96945" cy="5681345"/>
                          </a:xfrm>
                          <a:prstGeom prst="rect">
                            <a:avLst/>
                          </a:prstGeom>
                          <a:noFill/>
                          <a:ln>
                            <a:noFill/>
                          </a:ln>
                        </pic:spPr>
                      </pic:pic>
                    </a:graphicData>
                  </a:graphic>
                </wp:inline>
              </w:drawing>
            </w:r>
          </w:p>
          <w:p w14:paraId="126D583C" w14:textId="77777777" w:rsidR="003C4F67" w:rsidRPr="00EE5F26" w:rsidRDefault="003C4F67" w:rsidP="00A023FA">
            <w:pPr>
              <w:widowControl/>
              <w:autoSpaceDE w:val="0"/>
              <w:autoSpaceDN w:val="0"/>
              <w:adjustRightInd w:val="0"/>
              <w:jc w:val="left"/>
              <w:rPr>
                <w:rStyle w:val="hljs-class"/>
              </w:rPr>
            </w:pPr>
          </w:p>
          <w:p w14:paraId="07DEB5F0" w14:textId="77777777" w:rsidR="003C4F67" w:rsidRPr="00EE5F26" w:rsidRDefault="003C4F67" w:rsidP="00A023FA">
            <w:pPr>
              <w:widowControl/>
              <w:autoSpaceDE w:val="0"/>
              <w:autoSpaceDN w:val="0"/>
              <w:adjustRightInd w:val="0"/>
              <w:jc w:val="left"/>
              <w:rPr>
                <w:rStyle w:val="hljs-class"/>
              </w:rPr>
            </w:pPr>
            <w:r w:rsidRPr="00EE5F26">
              <w:rPr>
                <w:rStyle w:val="hljs-class"/>
              </w:rPr>
              <w:t>学会了这一个用法之后，其它的用法我们就可以举一反三了，那比如说我们想要将TextView进行一次360度的旋转，就可以这样写：</w:t>
            </w:r>
          </w:p>
          <w:p w14:paraId="05F67E40" w14:textId="77777777" w:rsidR="003C4F67" w:rsidRPr="00EE5F26" w:rsidRDefault="003C4F67" w:rsidP="00A023FA">
            <w:pPr>
              <w:widowControl/>
              <w:autoSpaceDE w:val="0"/>
              <w:autoSpaceDN w:val="0"/>
              <w:adjustRightInd w:val="0"/>
              <w:jc w:val="left"/>
              <w:rPr>
                <w:rStyle w:val="hljs-class"/>
              </w:rPr>
            </w:pPr>
            <w:r w:rsidRPr="00EE5F26">
              <w:rPr>
                <w:rStyle w:val="hljs-class"/>
              </w:rPr>
              <w:t>[java] view plain copy</w:t>
            </w:r>
          </w:p>
          <w:p w14:paraId="5C560A5B" w14:textId="77777777" w:rsidR="003C4F67" w:rsidRPr="00EE5F26" w:rsidRDefault="003C4F67" w:rsidP="00A023FA">
            <w:pPr>
              <w:widowControl/>
              <w:autoSpaceDE w:val="0"/>
              <w:autoSpaceDN w:val="0"/>
              <w:adjustRightInd w:val="0"/>
              <w:jc w:val="left"/>
              <w:rPr>
                <w:rStyle w:val="hljs-class"/>
              </w:rPr>
            </w:pPr>
          </w:p>
          <w:p w14:paraId="6BD82C3C"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ObjectAnimator animator = ObjectAnimator.ofFloat(textview, "rotation", 0f, 360f);  </w:t>
            </w:r>
          </w:p>
          <w:p w14:paraId="5F25D834"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animator.setDuration(5000);  </w:t>
            </w:r>
          </w:p>
          <w:p w14:paraId="49E43DFF"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animator.start();  </w:t>
            </w:r>
          </w:p>
          <w:p w14:paraId="542B4A2F" w14:textId="77777777" w:rsidR="003C4F67" w:rsidRPr="00EE5F26" w:rsidRDefault="003C4F67" w:rsidP="00A023FA">
            <w:pPr>
              <w:widowControl/>
              <w:autoSpaceDE w:val="0"/>
              <w:autoSpaceDN w:val="0"/>
              <w:adjustRightInd w:val="0"/>
              <w:jc w:val="left"/>
              <w:rPr>
                <w:rStyle w:val="hljs-class"/>
              </w:rPr>
            </w:pPr>
            <w:r w:rsidRPr="00EE5F26">
              <w:rPr>
                <w:rStyle w:val="hljs-class"/>
              </w:rPr>
              <w:t>可以看到，这里我们将第二个参数改成了"rotation"，然后将动画的初始值和结束值分别设置成0和360，现在运行一下代码，效果如下图所示：</w:t>
            </w:r>
          </w:p>
          <w:p w14:paraId="1BC9D228" w14:textId="77777777" w:rsidR="003C4F67" w:rsidRPr="00EE5F26" w:rsidRDefault="003C4F67" w:rsidP="00A023FA">
            <w:pPr>
              <w:widowControl/>
              <w:autoSpaceDE w:val="0"/>
              <w:autoSpaceDN w:val="0"/>
              <w:adjustRightInd w:val="0"/>
              <w:jc w:val="center"/>
              <w:rPr>
                <w:rStyle w:val="hljs-class"/>
              </w:rPr>
            </w:pPr>
          </w:p>
          <w:p w14:paraId="288FFD48" w14:textId="77777777" w:rsidR="003C4F67" w:rsidRPr="00EE5F26" w:rsidRDefault="003C4F67" w:rsidP="00A023FA">
            <w:pPr>
              <w:widowControl/>
              <w:autoSpaceDE w:val="0"/>
              <w:autoSpaceDN w:val="0"/>
              <w:adjustRightInd w:val="0"/>
              <w:jc w:val="center"/>
              <w:rPr>
                <w:rStyle w:val="hljs-class"/>
              </w:rPr>
            </w:pPr>
            <w:r w:rsidRPr="00EE5F26">
              <w:rPr>
                <w:rStyle w:val="hljs-class"/>
                <w:noProof/>
              </w:rPr>
              <w:drawing>
                <wp:inline distT="0" distB="0" distL="0" distR="0" wp14:anchorId="79749FAB" wp14:editId="0A1E5E3C">
                  <wp:extent cx="3496945" cy="5681345"/>
                  <wp:effectExtent l="0" t="0" r="8255" b="825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96945" cy="5681345"/>
                          </a:xfrm>
                          <a:prstGeom prst="rect">
                            <a:avLst/>
                          </a:prstGeom>
                          <a:noFill/>
                          <a:ln>
                            <a:noFill/>
                          </a:ln>
                        </pic:spPr>
                      </pic:pic>
                    </a:graphicData>
                  </a:graphic>
                </wp:inline>
              </w:drawing>
            </w:r>
          </w:p>
          <w:p w14:paraId="36F48833" w14:textId="77777777" w:rsidR="003C4F67" w:rsidRPr="00EE5F26" w:rsidRDefault="003C4F67" w:rsidP="00A023FA">
            <w:pPr>
              <w:widowControl/>
              <w:autoSpaceDE w:val="0"/>
              <w:autoSpaceDN w:val="0"/>
              <w:adjustRightInd w:val="0"/>
              <w:jc w:val="left"/>
              <w:rPr>
                <w:rStyle w:val="hljs-class"/>
              </w:rPr>
            </w:pPr>
          </w:p>
          <w:p w14:paraId="5E19EC95" w14:textId="77777777" w:rsidR="003C4F67" w:rsidRPr="00EE5F26" w:rsidRDefault="003C4F67" w:rsidP="00A023FA">
            <w:pPr>
              <w:widowControl/>
              <w:autoSpaceDE w:val="0"/>
              <w:autoSpaceDN w:val="0"/>
              <w:adjustRightInd w:val="0"/>
              <w:jc w:val="left"/>
              <w:rPr>
                <w:rStyle w:val="hljs-class"/>
              </w:rPr>
            </w:pPr>
            <w:r w:rsidRPr="00EE5F26">
              <w:rPr>
                <w:rStyle w:val="hljs-class"/>
              </w:rPr>
              <w:t>那么如果想要将TextView先向左移出屏幕，然后再移动回来，就可以这样写：</w:t>
            </w:r>
          </w:p>
          <w:p w14:paraId="23960B17" w14:textId="77777777" w:rsidR="003C4F67" w:rsidRPr="00EE5F26" w:rsidRDefault="003C4F67" w:rsidP="00A023FA">
            <w:pPr>
              <w:widowControl/>
              <w:autoSpaceDE w:val="0"/>
              <w:autoSpaceDN w:val="0"/>
              <w:adjustRightInd w:val="0"/>
              <w:jc w:val="left"/>
              <w:rPr>
                <w:rStyle w:val="hljs-class"/>
              </w:rPr>
            </w:pPr>
            <w:r w:rsidRPr="00EE5F26">
              <w:rPr>
                <w:rStyle w:val="hljs-class"/>
              </w:rPr>
              <w:t>[java] view plain copy</w:t>
            </w:r>
          </w:p>
          <w:p w14:paraId="4E34279A" w14:textId="77777777" w:rsidR="003C4F67" w:rsidRPr="00EE5F26" w:rsidRDefault="003C4F67" w:rsidP="00A023FA">
            <w:pPr>
              <w:widowControl/>
              <w:autoSpaceDE w:val="0"/>
              <w:autoSpaceDN w:val="0"/>
              <w:adjustRightInd w:val="0"/>
              <w:jc w:val="left"/>
              <w:rPr>
                <w:rStyle w:val="hljs-class"/>
              </w:rPr>
            </w:pPr>
          </w:p>
          <w:p w14:paraId="41E02C44"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float curTranslationX = textview.getTranslationX();  </w:t>
            </w:r>
          </w:p>
          <w:p w14:paraId="500F0711"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ObjectAnimator animator = ObjectAnimator.ofFloat(textview, "translationX", curTranslationX, -500f, curTranslationX);  </w:t>
            </w:r>
          </w:p>
          <w:p w14:paraId="6B8EF343"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animator.setDuration(5000);  </w:t>
            </w:r>
          </w:p>
          <w:p w14:paraId="6617343E"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animator.start();  </w:t>
            </w:r>
          </w:p>
          <w:p w14:paraId="233C25BD" w14:textId="77777777" w:rsidR="003C4F67" w:rsidRPr="00EE5F26" w:rsidRDefault="003C4F67" w:rsidP="00A023FA">
            <w:pPr>
              <w:widowControl/>
              <w:autoSpaceDE w:val="0"/>
              <w:autoSpaceDN w:val="0"/>
              <w:adjustRightInd w:val="0"/>
              <w:jc w:val="left"/>
              <w:rPr>
                <w:rStyle w:val="hljs-class"/>
              </w:rPr>
            </w:pPr>
            <w:r w:rsidRPr="00EE5F26">
              <w:rPr>
                <w:rStyle w:val="hljs-class"/>
              </w:rPr>
              <w:lastRenderedPageBreak/>
              <w:t>这里我们先是调用了TextView的getTranslationX()方法来获取到当前TextView的translationX的位置，然后ofFloat()方法的第二个参数传入"translationX"，紧接着后面三个参数用于告诉系统TextView应该怎么移动，现在运行一下代码，效果如下图所示：</w:t>
            </w:r>
          </w:p>
          <w:p w14:paraId="558076C3" w14:textId="77777777" w:rsidR="003C4F67" w:rsidRPr="00EE5F26" w:rsidRDefault="003C4F67" w:rsidP="00A023FA">
            <w:pPr>
              <w:widowControl/>
              <w:autoSpaceDE w:val="0"/>
              <w:autoSpaceDN w:val="0"/>
              <w:adjustRightInd w:val="0"/>
              <w:jc w:val="center"/>
              <w:rPr>
                <w:rStyle w:val="hljs-class"/>
              </w:rPr>
            </w:pPr>
          </w:p>
          <w:p w14:paraId="3C58EC09" w14:textId="77777777" w:rsidR="003C4F67" w:rsidRPr="00EE5F26" w:rsidRDefault="003C4F67" w:rsidP="00A023FA">
            <w:pPr>
              <w:widowControl/>
              <w:autoSpaceDE w:val="0"/>
              <w:autoSpaceDN w:val="0"/>
              <w:adjustRightInd w:val="0"/>
              <w:jc w:val="center"/>
              <w:rPr>
                <w:rStyle w:val="hljs-class"/>
              </w:rPr>
            </w:pPr>
            <w:r w:rsidRPr="00EE5F26">
              <w:rPr>
                <w:rStyle w:val="hljs-class"/>
                <w:noProof/>
              </w:rPr>
              <w:drawing>
                <wp:inline distT="0" distB="0" distL="0" distR="0" wp14:anchorId="4A11CF7B" wp14:editId="2851778E">
                  <wp:extent cx="3496945" cy="5681345"/>
                  <wp:effectExtent l="0" t="0" r="8255" b="825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96945" cy="5681345"/>
                          </a:xfrm>
                          <a:prstGeom prst="rect">
                            <a:avLst/>
                          </a:prstGeom>
                          <a:noFill/>
                          <a:ln>
                            <a:noFill/>
                          </a:ln>
                        </pic:spPr>
                      </pic:pic>
                    </a:graphicData>
                  </a:graphic>
                </wp:inline>
              </w:drawing>
            </w:r>
          </w:p>
          <w:p w14:paraId="3A63DCE7" w14:textId="77777777" w:rsidR="003C4F67" w:rsidRPr="00EE5F26" w:rsidRDefault="003C4F67" w:rsidP="00A023FA">
            <w:pPr>
              <w:widowControl/>
              <w:autoSpaceDE w:val="0"/>
              <w:autoSpaceDN w:val="0"/>
              <w:adjustRightInd w:val="0"/>
              <w:jc w:val="left"/>
              <w:rPr>
                <w:rStyle w:val="hljs-class"/>
              </w:rPr>
            </w:pPr>
          </w:p>
          <w:p w14:paraId="241E5646" w14:textId="77777777" w:rsidR="003C4F67" w:rsidRPr="00EE5F26" w:rsidRDefault="003C4F67" w:rsidP="00A023FA">
            <w:pPr>
              <w:widowControl/>
              <w:autoSpaceDE w:val="0"/>
              <w:autoSpaceDN w:val="0"/>
              <w:adjustRightInd w:val="0"/>
              <w:jc w:val="left"/>
              <w:rPr>
                <w:rStyle w:val="hljs-class"/>
              </w:rPr>
            </w:pPr>
            <w:r w:rsidRPr="00EE5F26">
              <w:rPr>
                <w:rStyle w:val="hljs-class"/>
              </w:rPr>
              <w:t>然后我们还可以TextView进行缩放操作，比如说将TextView在垂直方向上放大3倍再还原，就可以这样写：</w:t>
            </w:r>
          </w:p>
          <w:p w14:paraId="3AE0726D" w14:textId="77777777" w:rsidR="003C4F67" w:rsidRPr="00EE5F26" w:rsidRDefault="003C4F67" w:rsidP="00A023FA">
            <w:pPr>
              <w:widowControl/>
              <w:autoSpaceDE w:val="0"/>
              <w:autoSpaceDN w:val="0"/>
              <w:adjustRightInd w:val="0"/>
              <w:jc w:val="left"/>
              <w:rPr>
                <w:rStyle w:val="hljs-class"/>
              </w:rPr>
            </w:pPr>
            <w:r w:rsidRPr="00EE5F26">
              <w:rPr>
                <w:rStyle w:val="hljs-class"/>
              </w:rPr>
              <w:t>[java] view plain copy</w:t>
            </w:r>
          </w:p>
          <w:p w14:paraId="4F92A5E0" w14:textId="77777777" w:rsidR="003C4F67" w:rsidRPr="00EE5F26" w:rsidRDefault="003C4F67" w:rsidP="00A023FA">
            <w:pPr>
              <w:widowControl/>
              <w:autoSpaceDE w:val="0"/>
              <w:autoSpaceDN w:val="0"/>
              <w:adjustRightInd w:val="0"/>
              <w:jc w:val="left"/>
              <w:rPr>
                <w:rStyle w:val="hljs-class"/>
              </w:rPr>
            </w:pPr>
          </w:p>
          <w:p w14:paraId="47F259E4"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lastRenderedPageBreak/>
              <w:t>ObjectAnimator animator = ObjectAnimator.ofFloat(textview, "scaleY", 1f, 3f, 1f);  </w:t>
            </w:r>
          </w:p>
          <w:p w14:paraId="376F5FAA"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animator.setDuration(5000);  </w:t>
            </w:r>
          </w:p>
          <w:p w14:paraId="46B5BC72"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animator.start();  </w:t>
            </w:r>
          </w:p>
          <w:p w14:paraId="450B4A63" w14:textId="77777777" w:rsidR="003C4F67" w:rsidRPr="00EE5F26" w:rsidRDefault="003C4F67" w:rsidP="00A023FA">
            <w:pPr>
              <w:widowControl/>
              <w:autoSpaceDE w:val="0"/>
              <w:autoSpaceDN w:val="0"/>
              <w:adjustRightInd w:val="0"/>
              <w:jc w:val="left"/>
              <w:rPr>
                <w:rStyle w:val="hljs-class"/>
              </w:rPr>
            </w:pPr>
            <w:r w:rsidRPr="00EE5F26">
              <w:rPr>
                <w:rStyle w:val="hljs-class"/>
              </w:rPr>
              <w:t>这里将ofFloat()方法的第二个参数改成了"scaleY"，表示在垂直方向上进行缩放，现在重新运行一下程序，效果如下图所示：</w:t>
            </w:r>
          </w:p>
          <w:p w14:paraId="5D31A429" w14:textId="77777777" w:rsidR="003C4F67" w:rsidRPr="00EE5F26" w:rsidRDefault="003C4F67" w:rsidP="00A023FA">
            <w:pPr>
              <w:widowControl/>
              <w:autoSpaceDE w:val="0"/>
              <w:autoSpaceDN w:val="0"/>
              <w:adjustRightInd w:val="0"/>
              <w:jc w:val="center"/>
              <w:rPr>
                <w:rStyle w:val="hljs-class"/>
              </w:rPr>
            </w:pPr>
          </w:p>
          <w:p w14:paraId="54739DD2" w14:textId="77777777" w:rsidR="003C4F67" w:rsidRPr="00EE5F26" w:rsidRDefault="003C4F67" w:rsidP="00A023FA">
            <w:pPr>
              <w:widowControl/>
              <w:autoSpaceDE w:val="0"/>
              <w:autoSpaceDN w:val="0"/>
              <w:adjustRightInd w:val="0"/>
              <w:jc w:val="center"/>
              <w:rPr>
                <w:rStyle w:val="hljs-class"/>
              </w:rPr>
            </w:pPr>
            <w:r w:rsidRPr="00EE5F26">
              <w:rPr>
                <w:rStyle w:val="hljs-class"/>
                <w:noProof/>
              </w:rPr>
              <w:drawing>
                <wp:inline distT="0" distB="0" distL="0" distR="0" wp14:anchorId="58643C34" wp14:editId="18668AE2">
                  <wp:extent cx="3496945" cy="5681345"/>
                  <wp:effectExtent l="0" t="0" r="8255" b="825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96945" cy="5681345"/>
                          </a:xfrm>
                          <a:prstGeom prst="rect">
                            <a:avLst/>
                          </a:prstGeom>
                          <a:noFill/>
                          <a:ln>
                            <a:noFill/>
                          </a:ln>
                        </pic:spPr>
                      </pic:pic>
                    </a:graphicData>
                  </a:graphic>
                </wp:inline>
              </w:drawing>
            </w:r>
          </w:p>
          <w:p w14:paraId="727A74D3" w14:textId="77777777" w:rsidR="003C4F67" w:rsidRPr="00EE5F26" w:rsidRDefault="003C4F67" w:rsidP="00A023FA">
            <w:pPr>
              <w:widowControl/>
              <w:autoSpaceDE w:val="0"/>
              <w:autoSpaceDN w:val="0"/>
              <w:adjustRightInd w:val="0"/>
              <w:jc w:val="left"/>
              <w:rPr>
                <w:rStyle w:val="hljs-class"/>
              </w:rPr>
            </w:pPr>
          </w:p>
          <w:p w14:paraId="5EE0C64D" w14:textId="77777777" w:rsidR="003C4F67" w:rsidRPr="00EE5F26" w:rsidRDefault="003C4F67" w:rsidP="00A023FA">
            <w:pPr>
              <w:widowControl/>
              <w:autoSpaceDE w:val="0"/>
              <w:autoSpaceDN w:val="0"/>
              <w:adjustRightInd w:val="0"/>
              <w:jc w:val="left"/>
              <w:rPr>
                <w:rStyle w:val="hljs-class"/>
              </w:rPr>
            </w:pPr>
            <w:r w:rsidRPr="00EE5F26">
              <w:rPr>
                <w:rStyle w:val="hljs-class"/>
              </w:rPr>
              <w:t>到目前为止，ObjectAnimator的用法还算是相当简单吧，但是我相信肯定会有不少朋友现在心里都有同样一个疑问，就是ofFloat()方法的第二个参数到底可以传哪些值呢？目前我们使用过了alpha、rotation、translationX和scaleY这几个</w:t>
            </w:r>
            <w:r w:rsidRPr="00EE5F26">
              <w:rPr>
                <w:rStyle w:val="hljs-class"/>
              </w:rPr>
              <w:lastRenderedPageBreak/>
              <w:t>值，分别可以完成淡入淡出、旋转、水平移动、垂直缩放这几种动画，那么还有哪些值是可以使用的呢？其实这个问题的答案非常玄乎，就是我们可以传入任意的值到ofFloat()方法的第二个参数当中。任意的值？相信这很出乎大家的意料吧，但事实就是如此。因为ObjectAnimator在设计的时候就没有针对于View来进行设计，而是针对于任意对象的，它所负责的工作就是不断地向某个对象中的某个属性进行赋值，然后对象根据属性值的改变再来决定如何展现出来。</w:t>
            </w:r>
          </w:p>
          <w:p w14:paraId="7024575B" w14:textId="77777777" w:rsidR="003C4F67" w:rsidRPr="00EE5F26" w:rsidRDefault="003C4F67" w:rsidP="00A023FA">
            <w:pPr>
              <w:widowControl/>
              <w:autoSpaceDE w:val="0"/>
              <w:autoSpaceDN w:val="0"/>
              <w:adjustRightInd w:val="0"/>
              <w:jc w:val="left"/>
              <w:rPr>
                <w:rStyle w:val="hljs-class"/>
              </w:rPr>
            </w:pPr>
          </w:p>
          <w:p w14:paraId="3D3820AA" w14:textId="77777777" w:rsidR="003C4F67" w:rsidRPr="00EE5F26" w:rsidRDefault="003C4F67" w:rsidP="00A023FA">
            <w:pPr>
              <w:widowControl/>
              <w:autoSpaceDE w:val="0"/>
              <w:autoSpaceDN w:val="0"/>
              <w:adjustRightInd w:val="0"/>
              <w:jc w:val="left"/>
              <w:rPr>
                <w:rStyle w:val="hljs-class"/>
              </w:rPr>
            </w:pPr>
            <w:r w:rsidRPr="00EE5F26">
              <w:rPr>
                <w:rStyle w:val="hljs-class"/>
              </w:rPr>
              <w:t>那么比如说我们调用下面这样一段代码：</w:t>
            </w:r>
          </w:p>
          <w:p w14:paraId="2D49F519" w14:textId="77777777" w:rsidR="003C4F67" w:rsidRPr="00EE5F26" w:rsidRDefault="003C4F67" w:rsidP="00A023FA">
            <w:pPr>
              <w:widowControl/>
              <w:autoSpaceDE w:val="0"/>
              <w:autoSpaceDN w:val="0"/>
              <w:adjustRightInd w:val="0"/>
              <w:jc w:val="left"/>
              <w:rPr>
                <w:rStyle w:val="hljs-class"/>
              </w:rPr>
            </w:pPr>
            <w:r w:rsidRPr="00EE5F26">
              <w:rPr>
                <w:rStyle w:val="hljs-class"/>
              </w:rPr>
              <w:t>[java] view plain copy</w:t>
            </w:r>
          </w:p>
          <w:p w14:paraId="094C83AC" w14:textId="77777777" w:rsidR="003C4F67" w:rsidRPr="00EE5F26" w:rsidRDefault="003C4F67" w:rsidP="00A023FA">
            <w:pPr>
              <w:widowControl/>
              <w:autoSpaceDE w:val="0"/>
              <w:autoSpaceDN w:val="0"/>
              <w:adjustRightInd w:val="0"/>
              <w:jc w:val="left"/>
              <w:rPr>
                <w:rStyle w:val="hljs-class"/>
              </w:rPr>
            </w:pPr>
          </w:p>
          <w:p w14:paraId="57640AD1" w14:textId="77777777" w:rsidR="003C4F67" w:rsidRPr="00EE5F26" w:rsidRDefault="003C4F67" w:rsidP="00A023FA">
            <w:pPr>
              <w:widowControl/>
              <w:numPr>
                <w:ilvl w:val="0"/>
                <w:numId w:val="9"/>
              </w:numPr>
              <w:tabs>
                <w:tab w:val="left" w:pos="220"/>
                <w:tab w:val="left" w:pos="720"/>
              </w:tabs>
              <w:autoSpaceDE w:val="0"/>
              <w:autoSpaceDN w:val="0"/>
              <w:adjustRightInd w:val="0"/>
              <w:ind w:hanging="720"/>
              <w:jc w:val="left"/>
              <w:rPr>
                <w:rStyle w:val="hljs-class"/>
              </w:rPr>
            </w:pPr>
            <w:r w:rsidRPr="00EE5F26">
              <w:rPr>
                <w:rStyle w:val="hljs-class"/>
              </w:rPr>
              <w:t>ObjectAnimator.ofFloat(textview, "alpha", 1f, 0f);  </w:t>
            </w:r>
          </w:p>
          <w:p w14:paraId="33FFC9A5" w14:textId="77777777" w:rsidR="003C4F67" w:rsidRPr="00EE5F26" w:rsidRDefault="003C4F67" w:rsidP="00A023FA">
            <w:pPr>
              <w:widowControl/>
              <w:autoSpaceDE w:val="0"/>
              <w:autoSpaceDN w:val="0"/>
              <w:adjustRightInd w:val="0"/>
              <w:jc w:val="left"/>
              <w:rPr>
                <w:rStyle w:val="hljs-class"/>
              </w:rPr>
            </w:pPr>
            <w:r w:rsidRPr="00EE5F26">
              <w:rPr>
                <w:rStyle w:val="hljs-class"/>
              </w:rPr>
              <w:t>其实这段代码的意思就是ObjectAnimator会帮我们不断地改变textview对象中alpha属性的值，从1f变化到0f。然后textview对象需要根据alpha属性值的改变来不断刷新界面的显示，从而让用户可以看出淡入淡出的动画效果。</w:t>
            </w:r>
          </w:p>
          <w:p w14:paraId="76E790FC" w14:textId="77777777" w:rsidR="003C4F67" w:rsidRPr="00EE5F26" w:rsidRDefault="003C4F67" w:rsidP="00A023FA">
            <w:pPr>
              <w:widowControl/>
              <w:autoSpaceDE w:val="0"/>
              <w:autoSpaceDN w:val="0"/>
              <w:adjustRightInd w:val="0"/>
              <w:jc w:val="left"/>
              <w:rPr>
                <w:rStyle w:val="hljs-class"/>
              </w:rPr>
            </w:pPr>
          </w:p>
          <w:p w14:paraId="2CB20FC8" w14:textId="77777777" w:rsidR="003C4F67" w:rsidRPr="00EE5F26" w:rsidRDefault="003C4F67" w:rsidP="00A023FA">
            <w:pPr>
              <w:widowControl/>
              <w:autoSpaceDE w:val="0"/>
              <w:autoSpaceDN w:val="0"/>
              <w:adjustRightInd w:val="0"/>
              <w:jc w:val="left"/>
              <w:rPr>
                <w:rStyle w:val="hljs-class"/>
              </w:rPr>
            </w:pPr>
            <w:r w:rsidRPr="00EE5F26">
              <w:rPr>
                <w:rStyle w:val="hljs-class"/>
              </w:rPr>
              <w:t>那么textview对象中是不是有alpha属性这个值呢？没有，不仅textview没有这个属性，连它所有的父类也是没有这个属性的！这就奇怪了，textview当中并没有alpha这个属性，ObjectAnimator是如何进行操作的呢？其实ObjectAnimator内部的工作机制并不是直接对我们传入的属性名进行操作的，而是会去寻找这个属性名对应的get和set方法，因此alpha属性所对应的get和set方法应该就是：</w:t>
            </w:r>
          </w:p>
          <w:p w14:paraId="4614256D" w14:textId="77777777" w:rsidR="003C4F67" w:rsidRPr="00EE5F26" w:rsidRDefault="003C4F67" w:rsidP="00A023FA">
            <w:pPr>
              <w:widowControl/>
              <w:autoSpaceDE w:val="0"/>
              <w:autoSpaceDN w:val="0"/>
              <w:adjustRightInd w:val="0"/>
              <w:jc w:val="left"/>
              <w:rPr>
                <w:rStyle w:val="hljs-class"/>
              </w:rPr>
            </w:pPr>
            <w:r w:rsidRPr="00EE5F26">
              <w:rPr>
                <w:rStyle w:val="hljs-class"/>
              </w:rPr>
              <w:t>[java] view plain copy</w:t>
            </w:r>
          </w:p>
          <w:p w14:paraId="0DECA22A" w14:textId="77777777" w:rsidR="003C4F67" w:rsidRPr="00EE5F26" w:rsidRDefault="003C4F67" w:rsidP="00A023FA">
            <w:pPr>
              <w:widowControl/>
              <w:autoSpaceDE w:val="0"/>
              <w:autoSpaceDN w:val="0"/>
              <w:adjustRightInd w:val="0"/>
              <w:jc w:val="left"/>
              <w:rPr>
                <w:rStyle w:val="hljs-class"/>
              </w:rPr>
            </w:pPr>
          </w:p>
          <w:p w14:paraId="4A15D762"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public void setAlpha(float value);  </w:t>
            </w:r>
          </w:p>
          <w:p w14:paraId="42F4B84C"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public float getAlpha();  </w:t>
            </w:r>
          </w:p>
          <w:p w14:paraId="414F1274" w14:textId="77777777" w:rsidR="003C4F67" w:rsidRPr="00EE5F26" w:rsidRDefault="003C4F67" w:rsidP="00A023FA">
            <w:pPr>
              <w:widowControl/>
              <w:autoSpaceDE w:val="0"/>
              <w:autoSpaceDN w:val="0"/>
              <w:adjustRightInd w:val="0"/>
              <w:jc w:val="left"/>
              <w:rPr>
                <w:rStyle w:val="hljs-class"/>
              </w:rPr>
            </w:pPr>
            <w:r w:rsidRPr="00EE5F26">
              <w:rPr>
                <w:rStyle w:val="hljs-class"/>
              </w:rPr>
              <w:t>那么textview对象中是否有这两个方法呢？确实有，并且这两个方法是由View对象提供的，也就是说不仅TextView可以使用这个属性来进行淡入淡出动画操作，任何继承自View的对象都可以的。</w:t>
            </w:r>
          </w:p>
          <w:p w14:paraId="1183B3A0" w14:textId="77777777" w:rsidR="003C4F67" w:rsidRPr="00EE5F26" w:rsidRDefault="003C4F67" w:rsidP="00A023FA">
            <w:pPr>
              <w:widowControl/>
              <w:autoSpaceDE w:val="0"/>
              <w:autoSpaceDN w:val="0"/>
              <w:adjustRightInd w:val="0"/>
              <w:jc w:val="left"/>
              <w:rPr>
                <w:rStyle w:val="hljs-class"/>
              </w:rPr>
            </w:pPr>
          </w:p>
          <w:p w14:paraId="048EBF8B" w14:textId="77777777" w:rsidR="003C4F67" w:rsidRPr="00EE5F26" w:rsidRDefault="003C4F67" w:rsidP="00A023FA">
            <w:pPr>
              <w:widowControl/>
              <w:autoSpaceDE w:val="0"/>
              <w:autoSpaceDN w:val="0"/>
              <w:adjustRightInd w:val="0"/>
              <w:jc w:val="left"/>
              <w:rPr>
                <w:rStyle w:val="hljs-class"/>
              </w:rPr>
            </w:pPr>
            <w:r w:rsidRPr="00EE5F26">
              <w:rPr>
                <w:rStyle w:val="hljs-class"/>
              </w:rPr>
              <w:t>既然alpha是这个样子，相信大家一定已经明白了，前面我们所用的所有属性都是这个工作原理，那么View当中一定也存在着setRotation()、getRotation()、setTranslationX()、getTranslationX()、setScaleY()、getScaleY()这些方法，不信的话你可以到View当中去找一下。</w:t>
            </w:r>
          </w:p>
          <w:p w14:paraId="7356F6BC" w14:textId="77777777" w:rsidR="003C4F67" w:rsidRPr="00EE5F26" w:rsidRDefault="003C4F67" w:rsidP="00A023FA">
            <w:pPr>
              <w:widowControl/>
              <w:autoSpaceDE w:val="0"/>
              <w:autoSpaceDN w:val="0"/>
              <w:adjustRightInd w:val="0"/>
              <w:jc w:val="left"/>
              <w:rPr>
                <w:rStyle w:val="hljs-class"/>
              </w:rPr>
            </w:pPr>
          </w:p>
          <w:p w14:paraId="6A446FD3" w14:textId="77777777" w:rsidR="003C4F67" w:rsidRPr="00EE5F26" w:rsidRDefault="003C4F67" w:rsidP="00A023FA">
            <w:pPr>
              <w:widowControl/>
              <w:autoSpaceDE w:val="0"/>
              <w:autoSpaceDN w:val="0"/>
              <w:adjustRightInd w:val="0"/>
              <w:jc w:val="left"/>
              <w:rPr>
                <w:rStyle w:val="hljs-class"/>
              </w:rPr>
            </w:pPr>
            <w:r w:rsidRPr="00EE5F26">
              <w:rPr>
                <w:rStyle w:val="hljs-class"/>
              </w:rPr>
              <w:lastRenderedPageBreak/>
              <w:t>组合动画</w:t>
            </w:r>
          </w:p>
          <w:p w14:paraId="5E82D049" w14:textId="77777777" w:rsidR="003C4F67" w:rsidRPr="00EE5F26" w:rsidRDefault="003C4F67" w:rsidP="00A023FA">
            <w:pPr>
              <w:widowControl/>
              <w:autoSpaceDE w:val="0"/>
              <w:autoSpaceDN w:val="0"/>
              <w:adjustRightInd w:val="0"/>
              <w:jc w:val="left"/>
              <w:rPr>
                <w:rStyle w:val="hljs-class"/>
              </w:rPr>
            </w:pPr>
          </w:p>
          <w:p w14:paraId="5B7D6A2B" w14:textId="77777777" w:rsidR="003C4F67" w:rsidRPr="00EE5F26" w:rsidRDefault="003C4F67" w:rsidP="00A023FA">
            <w:pPr>
              <w:widowControl/>
              <w:autoSpaceDE w:val="0"/>
              <w:autoSpaceDN w:val="0"/>
              <w:adjustRightInd w:val="0"/>
              <w:jc w:val="left"/>
              <w:rPr>
                <w:rStyle w:val="hljs-class"/>
              </w:rPr>
            </w:pPr>
            <w:r w:rsidRPr="00EE5F26">
              <w:rPr>
                <w:rStyle w:val="hljs-class"/>
              </w:rPr>
              <w:t>独立的动画能够实现的视觉效果毕竟是相当有限的，因此将多个动画组合到一起播放就显得尤为重要。幸运的是，Android团队在设计属性动画的时候也充分考虑到了组合动画的功能，因此提供了一套非常丰富的API来让我们将多个动画组合到一起。</w:t>
            </w:r>
          </w:p>
          <w:p w14:paraId="755ED1CE" w14:textId="77777777" w:rsidR="003C4F67" w:rsidRPr="00EE5F26" w:rsidRDefault="003C4F67" w:rsidP="00A023FA">
            <w:pPr>
              <w:widowControl/>
              <w:autoSpaceDE w:val="0"/>
              <w:autoSpaceDN w:val="0"/>
              <w:adjustRightInd w:val="0"/>
              <w:jc w:val="left"/>
              <w:rPr>
                <w:rStyle w:val="hljs-class"/>
              </w:rPr>
            </w:pPr>
          </w:p>
          <w:p w14:paraId="51A3B20A" w14:textId="77777777" w:rsidR="003C4F67" w:rsidRPr="00EE5F26" w:rsidRDefault="003C4F67" w:rsidP="00A023FA">
            <w:pPr>
              <w:widowControl/>
              <w:autoSpaceDE w:val="0"/>
              <w:autoSpaceDN w:val="0"/>
              <w:adjustRightInd w:val="0"/>
              <w:jc w:val="left"/>
              <w:rPr>
                <w:rStyle w:val="hljs-class"/>
              </w:rPr>
            </w:pPr>
            <w:r w:rsidRPr="00EE5F26">
              <w:rPr>
                <w:rStyle w:val="hljs-class"/>
              </w:rPr>
              <w:t>实现组合动画功能主要需要借助AnimatorSet这个类，这个类提供了一个play()方法，如果我们向这个方法中传入一个Animator对象(ValueAnimator或ObjectAnimator)将会返回一个AnimatorSet.Builder的实例，AnimatorSet.Builder中包括以下四个方法：</w:t>
            </w:r>
          </w:p>
          <w:p w14:paraId="0FF1FA2F" w14:textId="77777777" w:rsidR="003C4F67" w:rsidRPr="00EE5F26" w:rsidRDefault="003C4F67" w:rsidP="00A023FA">
            <w:pPr>
              <w:widowControl/>
              <w:numPr>
                <w:ilvl w:val="0"/>
                <w:numId w:val="11"/>
              </w:numPr>
              <w:tabs>
                <w:tab w:val="left" w:pos="220"/>
                <w:tab w:val="left" w:pos="720"/>
              </w:tabs>
              <w:autoSpaceDE w:val="0"/>
              <w:autoSpaceDN w:val="0"/>
              <w:adjustRightInd w:val="0"/>
              <w:ind w:hanging="720"/>
              <w:jc w:val="left"/>
              <w:rPr>
                <w:rStyle w:val="hljs-class"/>
              </w:rPr>
            </w:pPr>
            <w:r w:rsidRPr="00EE5F26">
              <w:rPr>
                <w:rStyle w:val="hljs-class"/>
              </w:rPr>
              <w:t>after(Animator anim)   将现有动画插入到传入的动画之后执行</w:t>
            </w:r>
          </w:p>
          <w:p w14:paraId="51179AAA" w14:textId="77777777" w:rsidR="003C4F67" w:rsidRPr="00EE5F26" w:rsidRDefault="003C4F67" w:rsidP="00A023FA">
            <w:pPr>
              <w:widowControl/>
              <w:numPr>
                <w:ilvl w:val="0"/>
                <w:numId w:val="11"/>
              </w:numPr>
              <w:tabs>
                <w:tab w:val="left" w:pos="220"/>
                <w:tab w:val="left" w:pos="720"/>
              </w:tabs>
              <w:autoSpaceDE w:val="0"/>
              <w:autoSpaceDN w:val="0"/>
              <w:adjustRightInd w:val="0"/>
              <w:ind w:hanging="720"/>
              <w:jc w:val="left"/>
              <w:rPr>
                <w:rStyle w:val="hljs-class"/>
              </w:rPr>
            </w:pPr>
            <w:r w:rsidRPr="00EE5F26">
              <w:rPr>
                <w:rStyle w:val="hljs-class"/>
              </w:rPr>
              <w:t>after(long delay)   将现有动画延迟指定毫秒后执行</w:t>
            </w:r>
          </w:p>
          <w:p w14:paraId="11955170" w14:textId="77777777" w:rsidR="003C4F67" w:rsidRPr="00EE5F26" w:rsidRDefault="003C4F67" w:rsidP="00A023FA">
            <w:pPr>
              <w:widowControl/>
              <w:numPr>
                <w:ilvl w:val="0"/>
                <w:numId w:val="11"/>
              </w:numPr>
              <w:tabs>
                <w:tab w:val="left" w:pos="220"/>
                <w:tab w:val="left" w:pos="720"/>
              </w:tabs>
              <w:autoSpaceDE w:val="0"/>
              <w:autoSpaceDN w:val="0"/>
              <w:adjustRightInd w:val="0"/>
              <w:ind w:hanging="720"/>
              <w:jc w:val="left"/>
              <w:rPr>
                <w:rStyle w:val="hljs-class"/>
              </w:rPr>
            </w:pPr>
            <w:r w:rsidRPr="00EE5F26">
              <w:rPr>
                <w:rStyle w:val="hljs-class"/>
              </w:rPr>
              <w:t>before(Animator anim)   将现有动画插入到传入的动画之前执行</w:t>
            </w:r>
          </w:p>
          <w:p w14:paraId="2861FBD2" w14:textId="77777777" w:rsidR="003C4F67" w:rsidRPr="00EE5F26" w:rsidRDefault="003C4F67" w:rsidP="00A023FA">
            <w:pPr>
              <w:widowControl/>
              <w:numPr>
                <w:ilvl w:val="0"/>
                <w:numId w:val="11"/>
              </w:numPr>
              <w:tabs>
                <w:tab w:val="left" w:pos="220"/>
                <w:tab w:val="left" w:pos="720"/>
              </w:tabs>
              <w:autoSpaceDE w:val="0"/>
              <w:autoSpaceDN w:val="0"/>
              <w:adjustRightInd w:val="0"/>
              <w:ind w:hanging="720"/>
              <w:jc w:val="left"/>
              <w:rPr>
                <w:rStyle w:val="hljs-class"/>
              </w:rPr>
            </w:pPr>
            <w:r w:rsidRPr="00EE5F26">
              <w:rPr>
                <w:rStyle w:val="hljs-class"/>
              </w:rPr>
              <w:t>with(Animator anim)   将现有动画和传入的动画同时执行</w:t>
            </w:r>
          </w:p>
          <w:p w14:paraId="520681BA" w14:textId="77777777" w:rsidR="003C4F67" w:rsidRPr="00EE5F26" w:rsidRDefault="003C4F67" w:rsidP="00A023FA">
            <w:pPr>
              <w:widowControl/>
              <w:autoSpaceDE w:val="0"/>
              <w:autoSpaceDN w:val="0"/>
              <w:adjustRightInd w:val="0"/>
              <w:jc w:val="left"/>
              <w:rPr>
                <w:rStyle w:val="hljs-class"/>
              </w:rPr>
            </w:pPr>
            <w:r w:rsidRPr="00EE5F26">
              <w:rPr>
                <w:rStyle w:val="hljs-class"/>
              </w:rPr>
              <w:t>好的，有了这四个方法，我们就可以完成组合动画的逻辑了，那么比如说我们想要让TextView先从屏幕外移动进屏幕，然后开始旋转360度，旋转的同时进行淡入淡出操作，就可以这样写：</w:t>
            </w:r>
          </w:p>
          <w:p w14:paraId="5EAB9FA0" w14:textId="77777777" w:rsidR="003C4F67" w:rsidRPr="00EE5F26" w:rsidRDefault="003C4F67" w:rsidP="00A023FA">
            <w:pPr>
              <w:widowControl/>
              <w:autoSpaceDE w:val="0"/>
              <w:autoSpaceDN w:val="0"/>
              <w:adjustRightInd w:val="0"/>
              <w:jc w:val="left"/>
              <w:rPr>
                <w:rStyle w:val="hljs-class"/>
              </w:rPr>
            </w:pPr>
            <w:r w:rsidRPr="00EE5F26">
              <w:rPr>
                <w:rStyle w:val="hljs-class"/>
              </w:rPr>
              <w:t>[java] view plain copy</w:t>
            </w:r>
          </w:p>
          <w:p w14:paraId="79179BE8" w14:textId="77777777" w:rsidR="003C4F67" w:rsidRPr="00EE5F26" w:rsidRDefault="003C4F67" w:rsidP="00A023FA">
            <w:pPr>
              <w:widowControl/>
              <w:autoSpaceDE w:val="0"/>
              <w:autoSpaceDN w:val="0"/>
              <w:adjustRightInd w:val="0"/>
              <w:jc w:val="left"/>
              <w:rPr>
                <w:rStyle w:val="hljs-class"/>
              </w:rPr>
            </w:pPr>
          </w:p>
          <w:p w14:paraId="19C50ADF" w14:textId="77777777" w:rsidR="003C4F67" w:rsidRPr="00EE5F26" w:rsidRDefault="003C4F67" w:rsidP="00A023FA">
            <w:pPr>
              <w:widowControl/>
              <w:numPr>
                <w:ilvl w:val="0"/>
                <w:numId w:val="12"/>
              </w:numPr>
              <w:tabs>
                <w:tab w:val="left" w:pos="220"/>
                <w:tab w:val="left" w:pos="720"/>
              </w:tabs>
              <w:autoSpaceDE w:val="0"/>
              <w:autoSpaceDN w:val="0"/>
              <w:adjustRightInd w:val="0"/>
              <w:ind w:hanging="720"/>
              <w:jc w:val="left"/>
              <w:rPr>
                <w:rStyle w:val="hljs-class"/>
              </w:rPr>
            </w:pPr>
            <w:r w:rsidRPr="00EE5F26">
              <w:rPr>
                <w:rStyle w:val="hljs-class"/>
              </w:rPr>
              <w:t>ObjectAnimator moveIn = ObjectAnimator.ofFloat(textview, "translationX", -500f, 0f);  </w:t>
            </w:r>
          </w:p>
          <w:p w14:paraId="373EBC98" w14:textId="77777777" w:rsidR="003C4F67" w:rsidRPr="00EE5F26" w:rsidRDefault="003C4F67" w:rsidP="00A023FA">
            <w:pPr>
              <w:widowControl/>
              <w:numPr>
                <w:ilvl w:val="0"/>
                <w:numId w:val="12"/>
              </w:numPr>
              <w:tabs>
                <w:tab w:val="left" w:pos="220"/>
                <w:tab w:val="left" w:pos="720"/>
              </w:tabs>
              <w:autoSpaceDE w:val="0"/>
              <w:autoSpaceDN w:val="0"/>
              <w:adjustRightInd w:val="0"/>
              <w:ind w:hanging="720"/>
              <w:jc w:val="left"/>
              <w:rPr>
                <w:rStyle w:val="hljs-class"/>
              </w:rPr>
            </w:pPr>
            <w:r w:rsidRPr="00EE5F26">
              <w:rPr>
                <w:rStyle w:val="hljs-class"/>
              </w:rPr>
              <w:t>ObjectAnimator rotate = ObjectAnimator.ofFloat(textview, "rotation", 0f, 360f);  </w:t>
            </w:r>
          </w:p>
          <w:p w14:paraId="7CD5D3CE" w14:textId="77777777" w:rsidR="003C4F67" w:rsidRPr="00EE5F26" w:rsidRDefault="003C4F67" w:rsidP="00A023FA">
            <w:pPr>
              <w:widowControl/>
              <w:numPr>
                <w:ilvl w:val="0"/>
                <w:numId w:val="12"/>
              </w:numPr>
              <w:tabs>
                <w:tab w:val="left" w:pos="220"/>
                <w:tab w:val="left" w:pos="720"/>
              </w:tabs>
              <w:autoSpaceDE w:val="0"/>
              <w:autoSpaceDN w:val="0"/>
              <w:adjustRightInd w:val="0"/>
              <w:ind w:hanging="720"/>
              <w:jc w:val="left"/>
              <w:rPr>
                <w:rStyle w:val="hljs-class"/>
              </w:rPr>
            </w:pPr>
            <w:r w:rsidRPr="00EE5F26">
              <w:rPr>
                <w:rStyle w:val="hljs-class"/>
              </w:rPr>
              <w:t>ObjectAnimator fadeInOut = ObjectAnimator.ofFloat(textview, "alpha", 1f, 0f, 1f);  </w:t>
            </w:r>
          </w:p>
          <w:p w14:paraId="322B75B4" w14:textId="77777777" w:rsidR="003C4F67" w:rsidRPr="00EE5F26" w:rsidRDefault="003C4F67" w:rsidP="00A023FA">
            <w:pPr>
              <w:widowControl/>
              <w:numPr>
                <w:ilvl w:val="0"/>
                <w:numId w:val="12"/>
              </w:numPr>
              <w:tabs>
                <w:tab w:val="left" w:pos="220"/>
                <w:tab w:val="left" w:pos="720"/>
              </w:tabs>
              <w:autoSpaceDE w:val="0"/>
              <w:autoSpaceDN w:val="0"/>
              <w:adjustRightInd w:val="0"/>
              <w:ind w:hanging="720"/>
              <w:jc w:val="left"/>
              <w:rPr>
                <w:rStyle w:val="hljs-class"/>
              </w:rPr>
            </w:pPr>
            <w:r w:rsidRPr="00EE5F26">
              <w:rPr>
                <w:rStyle w:val="hljs-class"/>
              </w:rPr>
              <w:t>AnimatorSet animSet = new AnimatorSet();  </w:t>
            </w:r>
          </w:p>
          <w:p w14:paraId="484F5B93" w14:textId="77777777" w:rsidR="003C4F67" w:rsidRPr="00EE5F26" w:rsidRDefault="003C4F67" w:rsidP="00A023FA">
            <w:pPr>
              <w:widowControl/>
              <w:numPr>
                <w:ilvl w:val="0"/>
                <w:numId w:val="12"/>
              </w:numPr>
              <w:tabs>
                <w:tab w:val="left" w:pos="220"/>
                <w:tab w:val="left" w:pos="720"/>
              </w:tabs>
              <w:autoSpaceDE w:val="0"/>
              <w:autoSpaceDN w:val="0"/>
              <w:adjustRightInd w:val="0"/>
              <w:ind w:hanging="720"/>
              <w:jc w:val="left"/>
              <w:rPr>
                <w:rStyle w:val="hljs-class"/>
              </w:rPr>
            </w:pPr>
            <w:r w:rsidRPr="00EE5F26">
              <w:rPr>
                <w:rStyle w:val="hljs-class"/>
              </w:rPr>
              <w:t>animSet.play(rotate).with(fadeInOut).after(moveIn);  </w:t>
            </w:r>
          </w:p>
          <w:p w14:paraId="2778E06F" w14:textId="77777777" w:rsidR="003C4F67" w:rsidRPr="00EE5F26" w:rsidRDefault="003C4F67" w:rsidP="00A023FA">
            <w:pPr>
              <w:widowControl/>
              <w:numPr>
                <w:ilvl w:val="0"/>
                <w:numId w:val="12"/>
              </w:numPr>
              <w:tabs>
                <w:tab w:val="left" w:pos="220"/>
                <w:tab w:val="left" w:pos="720"/>
              </w:tabs>
              <w:autoSpaceDE w:val="0"/>
              <w:autoSpaceDN w:val="0"/>
              <w:adjustRightInd w:val="0"/>
              <w:ind w:hanging="720"/>
              <w:jc w:val="left"/>
              <w:rPr>
                <w:rStyle w:val="hljs-class"/>
              </w:rPr>
            </w:pPr>
            <w:r w:rsidRPr="00EE5F26">
              <w:rPr>
                <w:rStyle w:val="hljs-class"/>
              </w:rPr>
              <w:t>animSet.setDuration(5000);  </w:t>
            </w:r>
          </w:p>
          <w:p w14:paraId="6346C77B" w14:textId="77777777" w:rsidR="003C4F67" w:rsidRPr="00EE5F26" w:rsidRDefault="003C4F67" w:rsidP="00A023FA">
            <w:pPr>
              <w:widowControl/>
              <w:numPr>
                <w:ilvl w:val="0"/>
                <w:numId w:val="12"/>
              </w:numPr>
              <w:tabs>
                <w:tab w:val="left" w:pos="220"/>
                <w:tab w:val="left" w:pos="720"/>
              </w:tabs>
              <w:autoSpaceDE w:val="0"/>
              <w:autoSpaceDN w:val="0"/>
              <w:adjustRightInd w:val="0"/>
              <w:ind w:hanging="720"/>
              <w:jc w:val="left"/>
              <w:rPr>
                <w:rStyle w:val="hljs-class"/>
              </w:rPr>
            </w:pPr>
            <w:r w:rsidRPr="00EE5F26">
              <w:rPr>
                <w:rStyle w:val="hljs-class"/>
              </w:rPr>
              <w:t>animSet.start();  </w:t>
            </w:r>
          </w:p>
          <w:p w14:paraId="2D5FACA0" w14:textId="77777777" w:rsidR="003C4F67" w:rsidRPr="00EE5F26" w:rsidRDefault="003C4F67" w:rsidP="00A023FA">
            <w:pPr>
              <w:widowControl/>
              <w:autoSpaceDE w:val="0"/>
              <w:autoSpaceDN w:val="0"/>
              <w:adjustRightInd w:val="0"/>
              <w:jc w:val="left"/>
              <w:rPr>
                <w:rStyle w:val="hljs-class"/>
              </w:rPr>
            </w:pPr>
            <w:r w:rsidRPr="00EE5F26">
              <w:rPr>
                <w:rStyle w:val="hljs-class"/>
              </w:rPr>
              <w:t>可以看到，这里我们先是把三个动画的对象全部创建出来，然后new出一个AnimatorSet对象之后将这三个动画对象进行播放排序，让旋转和淡入淡出动画</w:t>
            </w:r>
            <w:r w:rsidRPr="00EE5F26">
              <w:rPr>
                <w:rStyle w:val="hljs-class"/>
              </w:rPr>
              <w:lastRenderedPageBreak/>
              <w:t>同时进行，并把它们插入到了平移动画的后面，最后是设置动画时长以及启动动画。运行一下上述代码，效果如下图所示：</w:t>
            </w:r>
          </w:p>
          <w:p w14:paraId="4A6E4207" w14:textId="77777777" w:rsidR="003C4F67" w:rsidRPr="00EE5F26" w:rsidRDefault="003C4F67" w:rsidP="00A023FA">
            <w:pPr>
              <w:widowControl/>
              <w:autoSpaceDE w:val="0"/>
              <w:autoSpaceDN w:val="0"/>
              <w:adjustRightInd w:val="0"/>
              <w:jc w:val="center"/>
              <w:rPr>
                <w:rStyle w:val="hljs-class"/>
              </w:rPr>
            </w:pPr>
          </w:p>
          <w:p w14:paraId="02E7E076" w14:textId="77777777" w:rsidR="003C4F67" w:rsidRPr="00EE5F26" w:rsidRDefault="003C4F67" w:rsidP="00A023FA">
            <w:pPr>
              <w:widowControl/>
              <w:autoSpaceDE w:val="0"/>
              <w:autoSpaceDN w:val="0"/>
              <w:adjustRightInd w:val="0"/>
              <w:jc w:val="center"/>
              <w:rPr>
                <w:rStyle w:val="hljs-class"/>
              </w:rPr>
            </w:pPr>
            <w:r w:rsidRPr="00EE5F26">
              <w:rPr>
                <w:rStyle w:val="hljs-class"/>
                <w:noProof/>
              </w:rPr>
              <w:drawing>
                <wp:inline distT="0" distB="0" distL="0" distR="0" wp14:anchorId="30EABA79" wp14:editId="38007A8A">
                  <wp:extent cx="3496945" cy="5681345"/>
                  <wp:effectExtent l="0" t="0" r="8255" b="825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96945" cy="5681345"/>
                          </a:xfrm>
                          <a:prstGeom prst="rect">
                            <a:avLst/>
                          </a:prstGeom>
                          <a:noFill/>
                          <a:ln>
                            <a:noFill/>
                          </a:ln>
                        </pic:spPr>
                      </pic:pic>
                    </a:graphicData>
                  </a:graphic>
                </wp:inline>
              </w:drawing>
            </w:r>
          </w:p>
          <w:p w14:paraId="149AC126" w14:textId="77777777" w:rsidR="003C4F67" w:rsidRPr="00EE5F26" w:rsidRDefault="003C4F67" w:rsidP="00A023FA">
            <w:pPr>
              <w:widowControl/>
              <w:autoSpaceDE w:val="0"/>
              <w:autoSpaceDN w:val="0"/>
              <w:adjustRightInd w:val="0"/>
              <w:jc w:val="center"/>
              <w:rPr>
                <w:rStyle w:val="hljs-class"/>
              </w:rPr>
            </w:pPr>
          </w:p>
          <w:p w14:paraId="0FF07DB7" w14:textId="77777777" w:rsidR="003C4F67" w:rsidRPr="00EE5F26" w:rsidRDefault="003C4F67" w:rsidP="00A023FA">
            <w:pPr>
              <w:widowControl/>
              <w:autoSpaceDE w:val="0"/>
              <w:autoSpaceDN w:val="0"/>
              <w:adjustRightInd w:val="0"/>
              <w:jc w:val="left"/>
              <w:rPr>
                <w:rStyle w:val="hljs-class"/>
              </w:rPr>
            </w:pPr>
            <w:r w:rsidRPr="00EE5F26">
              <w:rPr>
                <w:rStyle w:val="hljs-class"/>
              </w:rPr>
              <w:t>Animator监听器</w:t>
            </w:r>
          </w:p>
          <w:p w14:paraId="181394B9" w14:textId="77777777" w:rsidR="003C4F67" w:rsidRPr="00EE5F26" w:rsidRDefault="003C4F67" w:rsidP="00A023FA">
            <w:pPr>
              <w:widowControl/>
              <w:autoSpaceDE w:val="0"/>
              <w:autoSpaceDN w:val="0"/>
              <w:adjustRightInd w:val="0"/>
              <w:jc w:val="left"/>
              <w:rPr>
                <w:rStyle w:val="hljs-class"/>
              </w:rPr>
            </w:pPr>
          </w:p>
          <w:p w14:paraId="423D3C5F" w14:textId="77777777" w:rsidR="003C4F67" w:rsidRPr="00EE5F26" w:rsidRDefault="003C4F67" w:rsidP="00A023FA">
            <w:pPr>
              <w:widowControl/>
              <w:autoSpaceDE w:val="0"/>
              <w:autoSpaceDN w:val="0"/>
              <w:adjustRightInd w:val="0"/>
              <w:jc w:val="left"/>
              <w:rPr>
                <w:rStyle w:val="hljs-class"/>
              </w:rPr>
            </w:pPr>
            <w:r w:rsidRPr="00EE5F26">
              <w:rPr>
                <w:rStyle w:val="hljs-class"/>
              </w:rPr>
              <w:t>在很多时候，我们希望可以监听到动画的各种事件，比如动画何时开始，何时结束，然后在开始或者结束的时候去执行一些逻辑处理。这个功能是完全可以实现的，Animator类当中提供了一个addListener()方法，这个方法接收一个AnimatorListener，我们只需要去实现这个AnimatorListener就可以监听动画的各种事件了。</w:t>
            </w:r>
          </w:p>
          <w:p w14:paraId="4241E712" w14:textId="77777777" w:rsidR="003C4F67" w:rsidRPr="00EE5F26" w:rsidRDefault="003C4F67" w:rsidP="00A023FA">
            <w:pPr>
              <w:widowControl/>
              <w:autoSpaceDE w:val="0"/>
              <w:autoSpaceDN w:val="0"/>
              <w:adjustRightInd w:val="0"/>
              <w:jc w:val="left"/>
              <w:rPr>
                <w:rStyle w:val="hljs-class"/>
              </w:rPr>
            </w:pPr>
          </w:p>
          <w:p w14:paraId="754A8037" w14:textId="77777777" w:rsidR="003C4F67" w:rsidRPr="00EE5F26" w:rsidRDefault="003C4F67" w:rsidP="00A023FA">
            <w:pPr>
              <w:widowControl/>
              <w:autoSpaceDE w:val="0"/>
              <w:autoSpaceDN w:val="0"/>
              <w:adjustRightInd w:val="0"/>
              <w:jc w:val="left"/>
              <w:rPr>
                <w:rStyle w:val="hljs-class"/>
              </w:rPr>
            </w:pPr>
            <w:r w:rsidRPr="00EE5F26">
              <w:rPr>
                <w:rStyle w:val="hljs-class"/>
              </w:rPr>
              <w:t>大家已经知道，ObjectAnimator是继承自ValueAnimator的，而ValueAnimator又是继承自Animator的，因此不管是ValueAnimator还是ObjectAnimator都是可以使用addListener()这个方法的。另外AnimatorSet也是继承自Animator的，因此addListener()这个方法算是个通用的方法。</w:t>
            </w:r>
          </w:p>
          <w:p w14:paraId="4625C6A6" w14:textId="77777777" w:rsidR="003C4F67" w:rsidRPr="00EE5F26" w:rsidRDefault="003C4F67" w:rsidP="00A023FA">
            <w:pPr>
              <w:widowControl/>
              <w:autoSpaceDE w:val="0"/>
              <w:autoSpaceDN w:val="0"/>
              <w:adjustRightInd w:val="0"/>
              <w:jc w:val="left"/>
              <w:rPr>
                <w:rStyle w:val="hljs-class"/>
              </w:rPr>
            </w:pPr>
          </w:p>
          <w:p w14:paraId="3242B422" w14:textId="77777777" w:rsidR="003C4F67" w:rsidRPr="00EE5F26" w:rsidRDefault="003C4F67" w:rsidP="00A023FA">
            <w:pPr>
              <w:widowControl/>
              <w:autoSpaceDE w:val="0"/>
              <w:autoSpaceDN w:val="0"/>
              <w:adjustRightInd w:val="0"/>
              <w:jc w:val="left"/>
              <w:rPr>
                <w:rStyle w:val="hljs-class"/>
              </w:rPr>
            </w:pPr>
            <w:r w:rsidRPr="00EE5F26">
              <w:rPr>
                <w:rStyle w:val="hljs-class"/>
              </w:rPr>
              <w:t>添加一个监听器的代码如下所示：</w:t>
            </w:r>
          </w:p>
          <w:p w14:paraId="4405506C" w14:textId="77777777" w:rsidR="003C4F67" w:rsidRPr="00EE5F26" w:rsidRDefault="003C4F67" w:rsidP="00A023FA">
            <w:pPr>
              <w:widowControl/>
              <w:autoSpaceDE w:val="0"/>
              <w:autoSpaceDN w:val="0"/>
              <w:adjustRightInd w:val="0"/>
              <w:jc w:val="left"/>
              <w:rPr>
                <w:rStyle w:val="hljs-class"/>
              </w:rPr>
            </w:pPr>
            <w:r w:rsidRPr="00EE5F26">
              <w:rPr>
                <w:rStyle w:val="hljs-class"/>
              </w:rPr>
              <w:t>[java] view plain copy</w:t>
            </w:r>
          </w:p>
          <w:p w14:paraId="1AEB116F" w14:textId="77777777" w:rsidR="003C4F67" w:rsidRPr="00EE5F26" w:rsidRDefault="003C4F67" w:rsidP="00A023FA">
            <w:pPr>
              <w:widowControl/>
              <w:autoSpaceDE w:val="0"/>
              <w:autoSpaceDN w:val="0"/>
              <w:adjustRightInd w:val="0"/>
              <w:jc w:val="left"/>
              <w:rPr>
                <w:rStyle w:val="hljs-class"/>
              </w:rPr>
            </w:pPr>
          </w:p>
          <w:p w14:paraId="47088CC4" w14:textId="77777777" w:rsidR="003C4F67" w:rsidRPr="00EE5F26" w:rsidRDefault="003C4F67" w:rsidP="00A023FA">
            <w:pPr>
              <w:widowControl/>
              <w:numPr>
                <w:ilvl w:val="0"/>
                <w:numId w:val="13"/>
              </w:numPr>
              <w:tabs>
                <w:tab w:val="left" w:pos="220"/>
                <w:tab w:val="left" w:pos="720"/>
              </w:tabs>
              <w:autoSpaceDE w:val="0"/>
              <w:autoSpaceDN w:val="0"/>
              <w:adjustRightInd w:val="0"/>
              <w:ind w:hanging="720"/>
              <w:jc w:val="left"/>
              <w:rPr>
                <w:rStyle w:val="hljs-class"/>
              </w:rPr>
            </w:pPr>
            <w:r w:rsidRPr="00EE5F26">
              <w:rPr>
                <w:rStyle w:val="hljs-class"/>
              </w:rPr>
              <w:t>anim.addListener(new AnimatorListener() {  </w:t>
            </w:r>
          </w:p>
          <w:p w14:paraId="2E0D12F2" w14:textId="77777777" w:rsidR="003C4F67" w:rsidRPr="00EE5F26" w:rsidRDefault="003C4F67" w:rsidP="00A023FA">
            <w:pPr>
              <w:widowControl/>
              <w:numPr>
                <w:ilvl w:val="0"/>
                <w:numId w:val="13"/>
              </w:numPr>
              <w:tabs>
                <w:tab w:val="left" w:pos="220"/>
                <w:tab w:val="left" w:pos="720"/>
              </w:tabs>
              <w:autoSpaceDE w:val="0"/>
              <w:autoSpaceDN w:val="0"/>
              <w:adjustRightInd w:val="0"/>
              <w:ind w:hanging="720"/>
              <w:jc w:val="left"/>
              <w:rPr>
                <w:rStyle w:val="hljs-class"/>
              </w:rPr>
            </w:pPr>
            <w:r w:rsidRPr="00EE5F26">
              <w:rPr>
                <w:rStyle w:val="hljs-class"/>
              </w:rPr>
              <w:t>    @Override  </w:t>
            </w:r>
          </w:p>
          <w:p w14:paraId="469C9C4A" w14:textId="77777777" w:rsidR="003C4F67" w:rsidRPr="00EE5F26" w:rsidRDefault="003C4F67" w:rsidP="00A023FA">
            <w:pPr>
              <w:widowControl/>
              <w:numPr>
                <w:ilvl w:val="0"/>
                <w:numId w:val="13"/>
              </w:numPr>
              <w:tabs>
                <w:tab w:val="left" w:pos="220"/>
                <w:tab w:val="left" w:pos="720"/>
              </w:tabs>
              <w:autoSpaceDE w:val="0"/>
              <w:autoSpaceDN w:val="0"/>
              <w:adjustRightInd w:val="0"/>
              <w:ind w:hanging="720"/>
              <w:jc w:val="left"/>
              <w:rPr>
                <w:rStyle w:val="hljs-class"/>
              </w:rPr>
            </w:pPr>
            <w:r w:rsidRPr="00EE5F26">
              <w:rPr>
                <w:rStyle w:val="hljs-class"/>
              </w:rPr>
              <w:t>    public void onAnimationStart(Animator animation) {  </w:t>
            </w:r>
          </w:p>
          <w:p w14:paraId="01249C93" w14:textId="77777777" w:rsidR="003C4F67" w:rsidRPr="00EE5F26" w:rsidRDefault="003C4F67" w:rsidP="00A023FA">
            <w:pPr>
              <w:widowControl/>
              <w:numPr>
                <w:ilvl w:val="0"/>
                <w:numId w:val="13"/>
              </w:numPr>
              <w:tabs>
                <w:tab w:val="left" w:pos="220"/>
                <w:tab w:val="left" w:pos="720"/>
              </w:tabs>
              <w:autoSpaceDE w:val="0"/>
              <w:autoSpaceDN w:val="0"/>
              <w:adjustRightInd w:val="0"/>
              <w:ind w:hanging="720"/>
              <w:jc w:val="left"/>
              <w:rPr>
                <w:rStyle w:val="hljs-class"/>
              </w:rPr>
            </w:pPr>
            <w:r w:rsidRPr="00EE5F26">
              <w:rPr>
                <w:rStyle w:val="hljs-class"/>
              </w:rPr>
              <w:t>    }  </w:t>
            </w:r>
          </w:p>
          <w:p w14:paraId="74977722" w14:textId="77777777" w:rsidR="003C4F67" w:rsidRPr="00EE5F26" w:rsidRDefault="003C4F67" w:rsidP="00A023FA">
            <w:pPr>
              <w:widowControl/>
              <w:numPr>
                <w:ilvl w:val="0"/>
                <w:numId w:val="13"/>
              </w:numPr>
              <w:tabs>
                <w:tab w:val="left" w:pos="220"/>
                <w:tab w:val="left" w:pos="720"/>
              </w:tabs>
              <w:autoSpaceDE w:val="0"/>
              <w:autoSpaceDN w:val="0"/>
              <w:adjustRightInd w:val="0"/>
              <w:ind w:hanging="720"/>
              <w:jc w:val="left"/>
              <w:rPr>
                <w:rStyle w:val="hljs-class"/>
              </w:rPr>
            </w:pPr>
            <w:r w:rsidRPr="00EE5F26">
              <w:rPr>
                <w:rStyle w:val="hljs-class"/>
              </w:rPr>
              <w:t>  </w:t>
            </w:r>
          </w:p>
          <w:p w14:paraId="71C25B58" w14:textId="77777777" w:rsidR="003C4F67" w:rsidRPr="00EE5F26" w:rsidRDefault="003C4F67" w:rsidP="00A023FA">
            <w:pPr>
              <w:widowControl/>
              <w:numPr>
                <w:ilvl w:val="0"/>
                <w:numId w:val="13"/>
              </w:numPr>
              <w:tabs>
                <w:tab w:val="left" w:pos="220"/>
                <w:tab w:val="left" w:pos="720"/>
              </w:tabs>
              <w:autoSpaceDE w:val="0"/>
              <w:autoSpaceDN w:val="0"/>
              <w:adjustRightInd w:val="0"/>
              <w:ind w:hanging="720"/>
              <w:jc w:val="left"/>
              <w:rPr>
                <w:rStyle w:val="hljs-class"/>
              </w:rPr>
            </w:pPr>
            <w:r w:rsidRPr="00EE5F26">
              <w:rPr>
                <w:rStyle w:val="hljs-class"/>
              </w:rPr>
              <w:t>    @Override  </w:t>
            </w:r>
          </w:p>
          <w:p w14:paraId="48373E6C" w14:textId="77777777" w:rsidR="003C4F67" w:rsidRPr="00EE5F26" w:rsidRDefault="003C4F67" w:rsidP="00A023FA">
            <w:pPr>
              <w:widowControl/>
              <w:numPr>
                <w:ilvl w:val="0"/>
                <w:numId w:val="13"/>
              </w:numPr>
              <w:tabs>
                <w:tab w:val="left" w:pos="220"/>
                <w:tab w:val="left" w:pos="720"/>
              </w:tabs>
              <w:autoSpaceDE w:val="0"/>
              <w:autoSpaceDN w:val="0"/>
              <w:adjustRightInd w:val="0"/>
              <w:ind w:hanging="720"/>
              <w:jc w:val="left"/>
              <w:rPr>
                <w:rStyle w:val="hljs-class"/>
              </w:rPr>
            </w:pPr>
            <w:r w:rsidRPr="00EE5F26">
              <w:rPr>
                <w:rStyle w:val="hljs-class"/>
              </w:rPr>
              <w:t>    public void onAnimationRepeat(Animator animation) {  </w:t>
            </w:r>
          </w:p>
          <w:p w14:paraId="0A628E07" w14:textId="77777777" w:rsidR="003C4F67" w:rsidRPr="00EE5F26" w:rsidRDefault="003C4F67" w:rsidP="00A023FA">
            <w:pPr>
              <w:widowControl/>
              <w:numPr>
                <w:ilvl w:val="0"/>
                <w:numId w:val="13"/>
              </w:numPr>
              <w:tabs>
                <w:tab w:val="left" w:pos="220"/>
                <w:tab w:val="left" w:pos="720"/>
              </w:tabs>
              <w:autoSpaceDE w:val="0"/>
              <w:autoSpaceDN w:val="0"/>
              <w:adjustRightInd w:val="0"/>
              <w:ind w:hanging="720"/>
              <w:jc w:val="left"/>
              <w:rPr>
                <w:rStyle w:val="hljs-class"/>
              </w:rPr>
            </w:pPr>
            <w:r w:rsidRPr="00EE5F26">
              <w:rPr>
                <w:rStyle w:val="hljs-class"/>
              </w:rPr>
              <w:t>    }  </w:t>
            </w:r>
          </w:p>
          <w:p w14:paraId="01EF5F64" w14:textId="77777777" w:rsidR="003C4F67" w:rsidRPr="00EE5F26" w:rsidRDefault="003C4F67" w:rsidP="00A023FA">
            <w:pPr>
              <w:widowControl/>
              <w:numPr>
                <w:ilvl w:val="0"/>
                <w:numId w:val="13"/>
              </w:numPr>
              <w:tabs>
                <w:tab w:val="left" w:pos="220"/>
                <w:tab w:val="left" w:pos="720"/>
              </w:tabs>
              <w:autoSpaceDE w:val="0"/>
              <w:autoSpaceDN w:val="0"/>
              <w:adjustRightInd w:val="0"/>
              <w:ind w:hanging="720"/>
              <w:jc w:val="left"/>
              <w:rPr>
                <w:rStyle w:val="hljs-class"/>
              </w:rPr>
            </w:pPr>
            <w:r w:rsidRPr="00EE5F26">
              <w:rPr>
                <w:rStyle w:val="hljs-class"/>
              </w:rPr>
              <w:t>  </w:t>
            </w:r>
          </w:p>
          <w:p w14:paraId="572B1F52" w14:textId="77777777" w:rsidR="003C4F67" w:rsidRPr="00EE5F26" w:rsidRDefault="003C4F67" w:rsidP="00A023FA">
            <w:pPr>
              <w:widowControl/>
              <w:numPr>
                <w:ilvl w:val="0"/>
                <w:numId w:val="13"/>
              </w:numPr>
              <w:tabs>
                <w:tab w:val="left" w:pos="220"/>
                <w:tab w:val="left" w:pos="720"/>
              </w:tabs>
              <w:autoSpaceDE w:val="0"/>
              <w:autoSpaceDN w:val="0"/>
              <w:adjustRightInd w:val="0"/>
              <w:ind w:hanging="720"/>
              <w:jc w:val="left"/>
              <w:rPr>
                <w:rStyle w:val="hljs-class"/>
              </w:rPr>
            </w:pPr>
            <w:r w:rsidRPr="00EE5F26">
              <w:rPr>
                <w:rStyle w:val="hljs-class"/>
              </w:rPr>
              <w:t>    @Override  </w:t>
            </w:r>
          </w:p>
          <w:p w14:paraId="2C5D7C23" w14:textId="77777777" w:rsidR="003C4F67" w:rsidRPr="00EE5F26" w:rsidRDefault="003C4F67" w:rsidP="00A023FA">
            <w:pPr>
              <w:widowControl/>
              <w:numPr>
                <w:ilvl w:val="0"/>
                <w:numId w:val="13"/>
              </w:numPr>
              <w:tabs>
                <w:tab w:val="left" w:pos="220"/>
                <w:tab w:val="left" w:pos="720"/>
              </w:tabs>
              <w:autoSpaceDE w:val="0"/>
              <w:autoSpaceDN w:val="0"/>
              <w:adjustRightInd w:val="0"/>
              <w:ind w:hanging="720"/>
              <w:jc w:val="left"/>
              <w:rPr>
                <w:rStyle w:val="hljs-class"/>
              </w:rPr>
            </w:pPr>
            <w:r w:rsidRPr="00EE5F26">
              <w:rPr>
                <w:rStyle w:val="hljs-class"/>
              </w:rPr>
              <w:t>    public void onAnimationEnd(Animator animation) {  </w:t>
            </w:r>
          </w:p>
          <w:p w14:paraId="1970120D" w14:textId="77777777" w:rsidR="003C4F67" w:rsidRPr="00EE5F26" w:rsidRDefault="003C4F67" w:rsidP="00A023FA">
            <w:pPr>
              <w:widowControl/>
              <w:numPr>
                <w:ilvl w:val="0"/>
                <w:numId w:val="13"/>
              </w:numPr>
              <w:tabs>
                <w:tab w:val="left" w:pos="220"/>
                <w:tab w:val="left" w:pos="720"/>
              </w:tabs>
              <w:autoSpaceDE w:val="0"/>
              <w:autoSpaceDN w:val="0"/>
              <w:adjustRightInd w:val="0"/>
              <w:ind w:hanging="720"/>
              <w:jc w:val="left"/>
              <w:rPr>
                <w:rStyle w:val="hljs-class"/>
              </w:rPr>
            </w:pPr>
            <w:r w:rsidRPr="00EE5F26">
              <w:rPr>
                <w:rStyle w:val="hljs-class"/>
              </w:rPr>
              <w:t>    }  </w:t>
            </w:r>
          </w:p>
          <w:p w14:paraId="7B712D33" w14:textId="77777777" w:rsidR="003C4F67" w:rsidRPr="00EE5F26" w:rsidRDefault="003C4F67" w:rsidP="00A023FA">
            <w:pPr>
              <w:widowControl/>
              <w:numPr>
                <w:ilvl w:val="0"/>
                <w:numId w:val="13"/>
              </w:numPr>
              <w:tabs>
                <w:tab w:val="left" w:pos="220"/>
                <w:tab w:val="left" w:pos="720"/>
              </w:tabs>
              <w:autoSpaceDE w:val="0"/>
              <w:autoSpaceDN w:val="0"/>
              <w:adjustRightInd w:val="0"/>
              <w:ind w:hanging="720"/>
              <w:jc w:val="left"/>
              <w:rPr>
                <w:rStyle w:val="hljs-class"/>
              </w:rPr>
            </w:pPr>
            <w:r w:rsidRPr="00EE5F26">
              <w:rPr>
                <w:rStyle w:val="hljs-class"/>
              </w:rPr>
              <w:t>  </w:t>
            </w:r>
          </w:p>
          <w:p w14:paraId="3FDFEB5F" w14:textId="77777777" w:rsidR="003C4F67" w:rsidRPr="00EE5F26" w:rsidRDefault="003C4F67" w:rsidP="00A023FA">
            <w:pPr>
              <w:widowControl/>
              <w:numPr>
                <w:ilvl w:val="0"/>
                <w:numId w:val="13"/>
              </w:numPr>
              <w:tabs>
                <w:tab w:val="left" w:pos="220"/>
                <w:tab w:val="left" w:pos="720"/>
              </w:tabs>
              <w:autoSpaceDE w:val="0"/>
              <w:autoSpaceDN w:val="0"/>
              <w:adjustRightInd w:val="0"/>
              <w:ind w:hanging="720"/>
              <w:jc w:val="left"/>
              <w:rPr>
                <w:rStyle w:val="hljs-class"/>
              </w:rPr>
            </w:pPr>
            <w:r w:rsidRPr="00EE5F26">
              <w:rPr>
                <w:rStyle w:val="hljs-class"/>
              </w:rPr>
              <w:t>    @Override  </w:t>
            </w:r>
          </w:p>
          <w:p w14:paraId="0C558072" w14:textId="77777777" w:rsidR="003C4F67" w:rsidRPr="00EE5F26" w:rsidRDefault="003C4F67" w:rsidP="00A023FA">
            <w:pPr>
              <w:widowControl/>
              <w:numPr>
                <w:ilvl w:val="0"/>
                <w:numId w:val="13"/>
              </w:numPr>
              <w:tabs>
                <w:tab w:val="left" w:pos="220"/>
                <w:tab w:val="left" w:pos="720"/>
              </w:tabs>
              <w:autoSpaceDE w:val="0"/>
              <w:autoSpaceDN w:val="0"/>
              <w:adjustRightInd w:val="0"/>
              <w:ind w:hanging="720"/>
              <w:jc w:val="left"/>
              <w:rPr>
                <w:rStyle w:val="hljs-class"/>
              </w:rPr>
            </w:pPr>
            <w:r w:rsidRPr="00EE5F26">
              <w:rPr>
                <w:rStyle w:val="hljs-class"/>
              </w:rPr>
              <w:t>    public void onAnimationCancel(Animator animation) {  </w:t>
            </w:r>
          </w:p>
          <w:p w14:paraId="472D3C3A" w14:textId="77777777" w:rsidR="003C4F67" w:rsidRPr="00EE5F26" w:rsidRDefault="003C4F67" w:rsidP="00A023FA">
            <w:pPr>
              <w:widowControl/>
              <w:numPr>
                <w:ilvl w:val="0"/>
                <w:numId w:val="13"/>
              </w:numPr>
              <w:tabs>
                <w:tab w:val="left" w:pos="220"/>
                <w:tab w:val="left" w:pos="720"/>
              </w:tabs>
              <w:autoSpaceDE w:val="0"/>
              <w:autoSpaceDN w:val="0"/>
              <w:adjustRightInd w:val="0"/>
              <w:ind w:hanging="720"/>
              <w:jc w:val="left"/>
              <w:rPr>
                <w:rStyle w:val="hljs-class"/>
              </w:rPr>
            </w:pPr>
            <w:r w:rsidRPr="00EE5F26">
              <w:rPr>
                <w:rStyle w:val="hljs-class"/>
              </w:rPr>
              <w:t>    }  </w:t>
            </w:r>
          </w:p>
          <w:p w14:paraId="2D6C5A5C" w14:textId="77777777" w:rsidR="003C4F67" w:rsidRPr="00EE5F26" w:rsidRDefault="003C4F67" w:rsidP="00A023FA">
            <w:pPr>
              <w:widowControl/>
              <w:numPr>
                <w:ilvl w:val="0"/>
                <w:numId w:val="13"/>
              </w:numPr>
              <w:tabs>
                <w:tab w:val="left" w:pos="220"/>
                <w:tab w:val="left" w:pos="720"/>
              </w:tabs>
              <w:autoSpaceDE w:val="0"/>
              <w:autoSpaceDN w:val="0"/>
              <w:adjustRightInd w:val="0"/>
              <w:ind w:hanging="720"/>
              <w:jc w:val="left"/>
              <w:rPr>
                <w:rStyle w:val="hljs-class"/>
              </w:rPr>
            </w:pPr>
            <w:r w:rsidRPr="00EE5F26">
              <w:rPr>
                <w:rStyle w:val="hljs-class"/>
              </w:rPr>
              <w:t>});  </w:t>
            </w:r>
          </w:p>
          <w:p w14:paraId="30D3345E" w14:textId="77777777" w:rsidR="003C4F67" w:rsidRPr="00EE5F26" w:rsidRDefault="003C4F67" w:rsidP="00A023FA">
            <w:pPr>
              <w:widowControl/>
              <w:autoSpaceDE w:val="0"/>
              <w:autoSpaceDN w:val="0"/>
              <w:adjustRightInd w:val="0"/>
              <w:jc w:val="left"/>
              <w:rPr>
                <w:rStyle w:val="hljs-class"/>
              </w:rPr>
            </w:pPr>
            <w:r w:rsidRPr="00EE5F26">
              <w:rPr>
                <w:rStyle w:val="hljs-class"/>
              </w:rPr>
              <w:t>可以看到，我们需要实现接口中的四个方法，onAnimationStart()方法会在动画开始的时候调用，onAnimationRepeat()方法会在动画重复执行的时候调用，onAnimationEnd()方法会在动画结束的时候调用，onAnimationCancel()方法会在动画被取消的时候调用。</w:t>
            </w:r>
          </w:p>
          <w:p w14:paraId="318CD5C9" w14:textId="77777777" w:rsidR="003C4F67" w:rsidRPr="00EE5F26" w:rsidRDefault="003C4F67" w:rsidP="00A023FA">
            <w:pPr>
              <w:widowControl/>
              <w:autoSpaceDE w:val="0"/>
              <w:autoSpaceDN w:val="0"/>
              <w:adjustRightInd w:val="0"/>
              <w:jc w:val="left"/>
              <w:rPr>
                <w:rStyle w:val="hljs-class"/>
              </w:rPr>
            </w:pPr>
          </w:p>
          <w:p w14:paraId="02F25F7B" w14:textId="77777777" w:rsidR="003C4F67" w:rsidRPr="00EE5F26" w:rsidRDefault="003C4F67" w:rsidP="00A023FA">
            <w:pPr>
              <w:widowControl/>
              <w:autoSpaceDE w:val="0"/>
              <w:autoSpaceDN w:val="0"/>
              <w:adjustRightInd w:val="0"/>
              <w:jc w:val="left"/>
              <w:rPr>
                <w:rStyle w:val="hljs-class"/>
              </w:rPr>
            </w:pPr>
            <w:r w:rsidRPr="00EE5F26">
              <w:rPr>
                <w:rStyle w:val="hljs-class"/>
              </w:rPr>
              <w:t>但是也许很多时候我们并不想要监听那么多个事件，可能我只想要监听动画结束这一个事件，那么每次都要将四个接口全部实现一遍就显得非常繁琐。没关</w:t>
            </w:r>
            <w:r w:rsidRPr="00EE5F26">
              <w:rPr>
                <w:rStyle w:val="hljs-class"/>
              </w:rPr>
              <w:lastRenderedPageBreak/>
              <w:t>系，为此Android提供了一个适配器类，叫作AnimatorListenerAdapter，使用这个类就可以解决掉实现接口繁琐的问题了，如下所示：</w:t>
            </w:r>
          </w:p>
          <w:p w14:paraId="2745B4E5" w14:textId="77777777" w:rsidR="003C4F67" w:rsidRPr="00EE5F26" w:rsidRDefault="003C4F67" w:rsidP="00A023FA">
            <w:pPr>
              <w:widowControl/>
              <w:autoSpaceDE w:val="0"/>
              <w:autoSpaceDN w:val="0"/>
              <w:adjustRightInd w:val="0"/>
              <w:jc w:val="left"/>
              <w:rPr>
                <w:rStyle w:val="hljs-class"/>
              </w:rPr>
            </w:pPr>
            <w:r w:rsidRPr="00EE5F26">
              <w:rPr>
                <w:rStyle w:val="hljs-class"/>
              </w:rPr>
              <w:t>[java] view plain copy</w:t>
            </w:r>
          </w:p>
          <w:p w14:paraId="38398C69" w14:textId="77777777" w:rsidR="003C4F67" w:rsidRPr="00EE5F26" w:rsidRDefault="003C4F67" w:rsidP="00A023FA">
            <w:pPr>
              <w:widowControl/>
              <w:autoSpaceDE w:val="0"/>
              <w:autoSpaceDN w:val="0"/>
              <w:adjustRightInd w:val="0"/>
              <w:jc w:val="left"/>
              <w:rPr>
                <w:rStyle w:val="hljs-class"/>
              </w:rPr>
            </w:pPr>
          </w:p>
          <w:p w14:paraId="12CC731C" w14:textId="77777777" w:rsidR="003C4F67" w:rsidRPr="00EE5F26" w:rsidRDefault="003C4F67" w:rsidP="00A023FA">
            <w:pPr>
              <w:widowControl/>
              <w:numPr>
                <w:ilvl w:val="0"/>
                <w:numId w:val="14"/>
              </w:numPr>
              <w:tabs>
                <w:tab w:val="left" w:pos="220"/>
                <w:tab w:val="left" w:pos="720"/>
              </w:tabs>
              <w:autoSpaceDE w:val="0"/>
              <w:autoSpaceDN w:val="0"/>
              <w:adjustRightInd w:val="0"/>
              <w:ind w:hanging="720"/>
              <w:jc w:val="left"/>
              <w:rPr>
                <w:rStyle w:val="hljs-class"/>
              </w:rPr>
            </w:pPr>
            <w:r w:rsidRPr="00EE5F26">
              <w:rPr>
                <w:rStyle w:val="hljs-class"/>
              </w:rPr>
              <w:t>anim.addListener(new AnimatorListenerAdapter() {  </w:t>
            </w:r>
          </w:p>
          <w:p w14:paraId="4868C047" w14:textId="77777777" w:rsidR="003C4F67" w:rsidRPr="00EE5F26" w:rsidRDefault="003C4F67" w:rsidP="00A023FA">
            <w:pPr>
              <w:widowControl/>
              <w:numPr>
                <w:ilvl w:val="0"/>
                <w:numId w:val="14"/>
              </w:numPr>
              <w:tabs>
                <w:tab w:val="left" w:pos="220"/>
                <w:tab w:val="left" w:pos="720"/>
              </w:tabs>
              <w:autoSpaceDE w:val="0"/>
              <w:autoSpaceDN w:val="0"/>
              <w:adjustRightInd w:val="0"/>
              <w:ind w:hanging="720"/>
              <w:jc w:val="left"/>
              <w:rPr>
                <w:rStyle w:val="hljs-class"/>
              </w:rPr>
            </w:pPr>
            <w:r w:rsidRPr="00EE5F26">
              <w:rPr>
                <w:rStyle w:val="hljs-class"/>
              </w:rPr>
              <w:t>});  </w:t>
            </w:r>
          </w:p>
          <w:p w14:paraId="75A54C17" w14:textId="77777777" w:rsidR="003C4F67" w:rsidRPr="00EE5F26" w:rsidRDefault="003C4F67" w:rsidP="00A023FA">
            <w:pPr>
              <w:widowControl/>
              <w:autoSpaceDE w:val="0"/>
              <w:autoSpaceDN w:val="0"/>
              <w:adjustRightInd w:val="0"/>
              <w:jc w:val="left"/>
              <w:rPr>
                <w:rStyle w:val="hljs-class"/>
              </w:rPr>
            </w:pPr>
            <w:r w:rsidRPr="00EE5F26">
              <w:rPr>
                <w:rStyle w:val="hljs-class"/>
              </w:rPr>
              <w:t>这里我们向addListener()方法中传入这个适配器对象，由于AnimatorListenerAdapter中已经将每个接口都实现好了，所以这里不用实现任何一个方法也不会报错。那么如果我想监听动画结束这个事件，就只需要单独重写这一个方法就可以了，如下所示：</w:t>
            </w:r>
          </w:p>
          <w:p w14:paraId="61650890" w14:textId="77777777" w:rsidR="003C4F67" w:rsidRPr="00EE5F26" w:rsidRDefault="003C4F67" w:rsidP="00A023FA">
            <w:pPr>
              <w:widowControl/>
              <w:autoSpaceDE w:val="0"/>
              <w:autoSpaceDN w:val="0"/>
              <w:adjustRightInd w:val="0"/>
              <w:jc w:val="left"/>
              <w:rPr>
                <w:rStyle w:val="hljs-class"/>
              </w:rPr>
            </w:pPr>
            <w:r w:rsidRPr="00EE5F26">
              <w:rPr>
                <w:rStyle w:val="hljs-class"/>
              </w:rPr>
              <w:t>[java] view plain copy</w:t>
            </w:r>
          </w:p>
          <w:p w14:paraId="7C06600A" w14:textId="77777777" w:rsidR="003C4F67" w:rsidRPr="00EE5F26" w:rsidRDefault="003C4F67" w:rsidP="00A023FA">
            <w:pPr>
              <w:widowControl/>
              <w:autoSpaceDE w:val="0"/>
              <w:autoSpaceDN w:val="0"/>
              <w:adjustRightInd w:val="0"/>
              <w:jc w:val="left"/>
              <w:rPr>
                <w:rStyle w:val="hljs-class"/>
              </w:rPr>
            </w:pPr>
          </w:p>
          <w:p w14:paraId="1B9F56C5" w14:textId="77777777" w:rsidR="003C4F67" w:rsidRPr="00EE5F26" w:rsidRDefault="003C4F67" w:rsidP="00A023FA">
            <w:pPr>
              <w:widowControl/>
              <w:numPr>
                <w:ilvl w:val="0"/>
                <w:numId w:val="15"/>
              </w:numPr>
              <w:tabs>
                <w:tab w:val="left" w:pos="220"/>
                <w:tab w:val="left" w:pos="720"/>
              </w:tabs>
              <w:autoSpaceDE w:val="0"/>
              <w:autoSpaceDN w:val="0"/>
              <w:adjustRightInd w:val="0"/>
              <w:ind w:hanging="720"/>
              <w:jc w:val="left"/>
              <w:rPr>
                <w:rStyle w:val="hljs-class"/>
              </w:rPr>
            </w:pPr>
            <w:r w:rsidRPr="00EE5F26">
              <w:rPr>
                <w:rStyle w:val="hljs-class"/>
              </w:rPr>
              <w:t>anim.addListener(new AnimatorListenerAdapter() {  </w:t>
            </w:r>
          </w:p>
          <w:p w14:paraId="4AD09636" w14:textId="77777777" w:rsidR="003C4F67" w:rsidRPr="00EE5F26" w:rsidRDefault="003C4F67" w:rsidP="00A023FA">
            <w:pPr>
              <w:widowControl/>
              <w:numPr>
                <w:ilvl w:val="0"/>
                <w:numId w:val="15"/>
              </w:numPr>
              <w:tabs>
                <w:tab w:val="left" w:pos="220"/>
                <w:tab w:val="left" w:pos="720"/>
              </w:tabs>
              <w:autoSpaceDE w:val="0"/>
              <w:autoSpaceDN w:val="0"/>
              <w:adjustRightInd w:val="0"/>
              <w:ind w:hanging="720"/>
              <w:jc w:val="left"/>
              <w:rPr>
                <w:rStyle w:val="hljs-class"/>
              </w:rPr>
            </w:pPr>
            <w:r w:rsidRPr="00EE5F26">
              <w:rPr>
                <w:rStyle w:val="hljs-class"/>
              </w:rPr>
              <w:t>    @Override  </w:t>
            </w:r>
          </w:p>
          <w:p w14:paraId="3F1F7CDE" w14:textId="77777777" w:rsidR="003C4F67" w:rsidRPr="00EE5F26" w:rsidRDefault="003C4F67" w:rsidP="00A023FA">
            <w:pPr>
              <w:widowControl/>
              <w:numPr>
                <w:ilvl w:val="0"/>
                <w:numId w:val="15"/>
              </w:numPr>
              <w:tabs>
                <w:tab w:val="left" w:pos="220"/>
                <w:tab w:val="left" w:pos="720"/>
              </w:tabs>
              <w:autoSpaceDE w:val="0"/>
              <w:autoSpaceDN w:val="0"/>
              <w:adjustRightInd w:val="0"/>
              <w:ind w:hanging="720"/>
              <w:jc w:val="left"/>
              <w:rPr>
                <w:rStyle w:val="hljs-class"/>
              </w:rPr>
            </w:pPr>
            <w:r w:rsidRPr="00EE5F26">
              <w:rPr>
                <w:rStyle w:val="hljs-class"/>
              </w:rPr>
              <w:t>    public void onAnimationEnd(Animator animation) {  </w:t>
            </w:r>
          </w:p>
          <w:p w14:paraId="36063607" w14:textId="77777777" w:rsidR="003C4F67" w:rsidRPr="00EE5F26" w:rsidRDefault="003C4F67" w:rsidP="00A023FA">
            <w:pPr>
              <w:widowControl/>
              <w:numPr>
                <w:ilvl w:val="0"/>
                <w:numId w:val="15"/>
              </w:numPr>
              <w:tabs>
                <w:tab w:val="left" w:pos="220"/>
                <w:tab w:val="left" w:pos="720"/>
              </w:tabs>
              <w:autoSpaceDE w:val="0"/>
              <w:autoSpaceDN w:val="0"/>
              <w:adjustRightInd w:val="0"/>
              <w:ind w:hanging="720"/>
              <w:jc w:val="left"/>
              <w:rPr>
                <w:rStyle w:val="hljs-class"/>
              </w:rPr>
            </w:pPr>
            <w:r w:rsidRPr="00EE5F26">
              <w:rPr>
                <w:rStyle w:val="hljs-class"/>
              </w:rPr>
              <w:t>    }  </w:t>
            </w:r>
          </w:p>
          <w:p w14:paraId="27537B2B" w14:textId="77777777" w:rsidR="003C4F67" w:rsidRPr="00EE5F26" w:rsidRDefault="003C4F67" w:rsidP="00A023FA">
            <w:pPr>
              <w:widowControl/>
              <w:numPr>
                <w:ilvl w:val="0"/>
                <w:numId w:val="15"/>
              </w:numPr>
              <w:tabs>
                <w:tab w:val="left" w:pos="220"/>
                <w:tab w:val="left" w:pos="720"/>
              </w:tabs>
              <w:autoSpaceDE w:val="0"/>
              <w:autoSpaceDN w:val="0"/>
              <w:adjustRightInd w:val="0"/>
              <w:ind w:hanging="720"/>
              <w:jc w:val="left"/>
              <w:rPr>
                <w:rStyle w:val="hljs-class"/>
              </w:rPr>
            </w:pPr>
            <w:r w:rsidRPr="00EE5F26">
              <w:rPr>
                <w:rStyle w:val="hljs-class"/>
              </w:rPr>
              <w:t>});  </w:t>
            </w:r>
          </w:p>
          <w:p w14:paraId="48A8E52E" w14:textId="77777777" w:rsidR="003C4F67" w:rsidRPr="00EE5F26" w:rsidRDefault="003C4F67" w:rsidP="00A023FA">
            <w:pPr>
              <w:widowControl/>
              <w:autoSpaceDE w:val="0"/>
              <w:autoSpaceDN w:val="0"/>
              <w:adjustRightInd w:val="0"/>
              <w:jc w:val="left"/>
              <w:rPr>
                <w:rStyle w:val="hljs-class"/>
              </w:rPr>
            </w:pPr>
          </w:p>
          <w:p w14:paraId="126CF745" w14:textId="77777777" w:rsidR="003C4F67" w:rsidRPr="00EE5F26" w:rsidRDefault="003C4F67" w:rsidP="00A023FA">
            <w:pPr>
              <w:widowControl/>
              <w:autoSpaceDE w:val="0"/>
              <w:autoSpaceDN w:val="0"/>
              <w:adjustRightInd w:val="0"/>
              <w:jc w:val="left"/>
              <w:rPr>
                <w:rStyle w:val="hljs-class"/>
              </w:rPr>
            </w:pPr>
            <w:r w:rsidRPr="00EE5F26">
              <w:rPr>
                <w:rStyle w:val="hljs-class"/>
              </w:rPr>
              <w:t>使用XML编写动画</w:t>
            </w:r>
          </w:p>
          <w:p w14:paraId="7956D892" w14:textId="77777777" w:rsidR="003C4F67" w:rsidRPr="00EE5F26" w:rsidRDefault="003C4F67" w:rsidP="00A023FA">
            <w:pPr>
              <w:widowControl/>
              <w:autoSpaceDE w:val="0"/>
              <w:autoSpaceDN w:val="0"/>
              <w:adjustRightInd w:val="0"/>
              <w:jc w:val="left"/>
              <w:rPr>
                <w:rStyle w:val="hljs-class"/>
              </w:rPr>
            </w:pPr>
          </w:p>
          <w:p w14:paraId="13BF5652" w14:textId="77777777" w:rsidR="003C4F67" w:rsidRPr="00EE5F26" w:rsidRDefault="003C4F67" w:rsidP="00A023FA">
            <w:pPr>
              <w:widowControl/>
              <w:autoSpaceDE w:val="0"/>
              <w:autoSpaceDN w:val="0"/>
              <w:adjustRightInd w:val="0"/>
              <w:jc w:val="left"/>
              <w:rPr>
                <w:rStyle w:val="hljs-class"/>
              </w:rPr>
            </w:pPr>
          </w:p>
          <w:p w14:paraId="2E5F563E" w14:textId="77777777" w:rsidR="003C4F67" w:rsidRPr="00EE5F26" w:rsidRDefault="003C4F67" w:rsidP="00A023FA">
            <w:pPr>
              <w:widowControl/>
              <w:autoSpaceDE w:val="0"/>
              <w:autoSpaceDN w:val="0"/>
              <w:adjustRightInd w:val="0"/>
              <w:jc w:val="left"/>
              <w:rPr>
                <w:rStyle w:val="hljs-class"/>
              </w:rPr>
            </w:pPr>
            <w:r w:rsidRPr="00EE5F26">
              <w:rPr>
                <w:rStyle w:val="hljs-class"/>
              </w:rPr>
              <w:t>我们可以使用代码来编写所有的动画功能，这也是最常用的一种做法。不过，过去的补间动画除了使用代码编写之外也是可以使用XML编写的，因此属性动画也提供了这一功能，即通过XML来完成和代码一样的属性动画功能。</w:t>
            </w:r>
          </w:p>
          <w:p w14:paraId="1A7C42D2" w14:textId="77777777" w:rsidR="003C4F67" w:rsidRPr="00EE5F26" w:rsidRDefault="003C4F67" w:rsidP="00A023FA">
            <w:pPr>
              <w:widowControl/>
              <w:autoSpaceDE w:val="0"/>
              <w:autoSpaceDN w:val="0"/>
              <w:adjustRightInd w:val="0"/>
              <w:jc w:val="left"/>
              <w:rPr>
                <w:rStyle w:val="hljs-class"/>
              </w:rPr>
            </w:pPr>
          </w:p>
          <w:p w14:paraId="2C1C31E8" w14:textId="77777777" w:rsidR="003C4F67" w:rsidRPr="00EE5F26" w:rsidRDefault="003C4F67" w:rsidP="00A023FA">
            <w:pPr>
              <w:widowControl/>
              <w:autoSpaceDE w:val="0"/>
              <w:autoSpaceDN w:val="0"/>
              <w:adjustRightInd w:val="0"/>
              <w:jc w:val="left"/>
              <w:rPr>
                <w:rStyle w:val="hljs-class"/>
              </w:rPr>
            </w:pPr>
            <w:r w:rsidRPr="00EE5F26">
              <w:rPr>
                <w:rStyle w:val="hljs-class"/>
              </w:rPr>
              <w:t>通过XML来编写动画可能会比通过代码来编写动画要慢一些，但是在重用方面将会变得非常轻松，比如某个将通用的动画编写到XML里面，我们就可以在各个界面当中轻松去重用它。</w:t>
            </w:r>
          </w:p>
          <w:p w14:paraId="50B34CEC" w14:textId="77777777" w:rsidR="003C4F67" w:rsidRPr="00EE5F26" w:rsidRDefault="003C4F67" w:rsidP="00A023FA">
            <w:pPr>
              <w:widowControl/>
              <w:autoSpaceDE w:val="0"/>
              <w:autoSpaceDN w:val="0"/>
              <w:adjustRightInd w:val="0"/>
              <w:jc w:val="left"/>
              <w:rPr>
                <w:rStyle w:val="hljs-class"/>
              </w:rPr>
            </w:pPr>
          </w:p>
          <w:p w14:paraId="099AEA0E" w14:textId="77777777" w:rsidR="003C4F67" w:rsidRPr="00EE5F26" w:rsidRDefault="003C4F67" w:rsidP="00A023FA">
            <w:pPr>
              <w:widowControl/>
              <w:autoSpaceDE w:val="0"/>
              <w:autoSpaceDN w:val="0"/>
              <w:adjustRightInd w:val="0"/>
              <w:jc w:val="left"/>
              <w:rPr>
                <w:rStyle w:val="hljs-class"/>
              </w:rPr>
            </w:pPr>
            <w:r w:rsidRPr="00EE5F26">
              <w:rPr>
                <w:rStyle w:val="hljs-class"/>
              </w:rPr>
              <w:t>如果想要使用XML来编写动画，首先要在res目录下面新建一个animator文件夹，所有属性动画的XML文件都应该存放在这个文件夹当中。然后在XML文件中我们一共可以使用如下三种标签：</w:t>
            </w:r>
          </w:p>
          <w:p w14:paraId="1711D947" w14:textId="77777777" w:rsidR="003C4F67" w:rsidRPr="00EE5F26" w:rsidRDefault="003C4F67" w:rsidP="00A023FA">
            <w:pPr>
              <w:widowControl/>
              <w:numPr>
                <w:ilvl w:val="0"/>
                <w:numId w:val="16"/>
              </w:numPr>
              <w:tabs>
                <w:tab w:val="left" w:pos="220"/>
                <w:tab w:val="left" w:pos="720"/>
              </w:tabs>
              <w:autoSpaceDE w:val="0"/>
              <w:autoSpaceDN w:val="0"/>
              <w:adjustRightInd w:val="0"/>
              <w:ind w:hanging="720"/>
              <w:jc w:val="left"/>
              <w:rPr>
                <w:rStyle w:val="hljs-class"/>
              </w:rPr>
            </w:pPr>
            <w:r w:rsidRPr="00EE5F26">
              <w:rPr>
                <w:rStyle w:val="hljs-class"/>
              </w:rPr>
              <w:t>&lt;animator&gt;  对应代码中的ValueAnimator</w:t>
            </w:r>
          </w:p>
          <w:p w14:paraId="22C9497E" w14:textId="77777777" w:rsidR="003C4F67" w:rsidRPr="00EE5F26" w:rsidRDefault="003C4F67" w:rsidP="00A023FA">
            <w:pPr>
              <w:widowControl/>
              <w:numPr>
                <w:ilvl w:val="0"/>
                <w:numId w:val="16"/>
              </w:numPr>
              <w:tabs>
                <w:tab w:val="left" w:pos="220"/>
                <w:tab w:val="left" w:pos="720"/>
              </w:tabs>
              <w:autoSpaceDE w:val="0"/>
              <w:autoSpaceDN w:val="0"/>
              <w:adjustRightInd w:val="0"/>
              <w:ind w:hanging="720"/>
              <w:jc w:val="left"/>
              <w:rPr>
                <w:rStyle w:val="hljs-class"/>
              </w:rPr>
            </w:pPr>
            <w:r w:rsidRPr="00EE5F26">
              <w:rPr>
                <w:rStyle w:val="hljs-class"/>
              </w:rPr>
              <w:lastRenderedPageBreak/>
              <w:t>&lt;objectAnimator&gt;  对应代码中的ObjectAnimator</w:t>
            </w:r>
          </w:p>
          <w:p w14:paraId="1F15324E" w14:textId="77777777" w:rsidR="003C4F67" w:rsidRPr="00EE5F26" w:rsidRDefault="003C4F67" w:rsidP="00A023FA">
            <w:pPr>
              <w:widowControl/>
              <w:numPr>
                <w:ilvl w:val="0"/>
                <w:numId w:val="16"/>
              </w:numPr>
              <w:tabs>
                <w:tab w:val="left" w:pos="220"/>
                <w:tab w:val="left" w:pos="720"/>
              </w:tabs>
              <w:autoSpaceDE w:val="0"/>
              <w:autoSpaceDN w:val="0"/>
              <w:adjustRightInd w:val="0"/>
              <w:ind w:hanging="720"/>
              <w:jc w:val="left"/>
              <w:rPr>
                <w:rStyle w:val="hljs-class"/>
              </w:rPr>
            </w:pPr>
            <w:r w:rsidRPr="00EE5F26">
              <w:rPr>
                <w:rStyle w:val="hljs-class"/>
              </w:rPr>
              <w:t>&lt;set&gt;  对应代码中的AnimatorSet</w:t>
            </w:r>
          </w:p>
          <w:p w14:paraId="0B379169" w14:textId="77777777" w:rsidR="003C4F67" w:rsidRPr="00EE5F26" w:rsidRDefault="003C4F67" w:rsidP="00A023FA">
            <w:pPr>
              <w:widowControl/>
              <w:autoSpaceDE w:val="0"/>
              <w:autoSpaceDN w:val="0"/>
              <w:adjustRightInd w:val="0"/>
              <w:jc w:val="left"/>
              <w:rPr>
                <w:rStyle w:val="hljs-class"/>
              </w:rPr>
            </w:pPr>
            <w:r w:rsidRPr="00EE5F26">
              <w:rPr>
                <w:rStyle w:val="hljs-class"/>
              </w:rPr>
              <w:t>那么比如说我们想要实现一个从0到100平滑过渡的动画，在XML当中就可以这样写：</w:t>
            </w:r>
          </w:p>
          <w:p w14:paraId="6DD23006" w14:textId="77777777" w:rsidR="003C4F67" w:rsidRPr="00EE5F26" w:rsidRDefault="003C4F67" w:rsidP="00A023FA">
            <w:pPr>
              <w:widowControl/>
              <w:autoSpaceDE w:val="0"/>
              <w:autoSpaceDN w:val="0"/>
              <w:adjustRightInd w:val="0"/>
              <w:jc w:val="left"/>
              <w:rPr>
                <w:rStyle w:val="hljs-class"/>
              </w:rPr>
            </w:pPr>
            <w:r w:rsidRPr="00EE5F26">
              <w:rPr>
                <w:rStyle w:val="hljs-class"/>
              </w:rPr>
              <w:t>[html] view plain copy</w:t>
            </w:r>
          </w:p>
          <w:p w14:paraId="33894FF0" w14:textId="77777777" w:rsidR="003C4F67" w:rsidRPr="00EE5F26" w:rsidRDefault="003C4F67" w:rsidP="00A023FA">
            <w:pPr>
              <w:widowControl/>
              <w:autoSpaceDE w:val="0"/>
              <w:autoSpaceDN w:val="0"/>
              <w:adjustRightInd w:val="0"/>
              <w:jc w:val="left"/>
              <w:rPr>
                <w:rStyle w:val="hljs-class"/>
              </w:rPr>
            </w:pPr>
          </w:p>
          <w:p w14:paraId="35CC8A79" w14:textId="77777777" w:rsidR="003C4F67" w:rsidRPr="00EE5F26" w:rsidRDefault="003C4F67" w:rsidP="00A023FA">
            <w:pPr>
              <w:widowControl/>
              <w:numPr>
                <w:ilvl w:val="0"/>
                <w:numId w:val="17"/>
              </w:numPr>
              <w:tabs>
                <w:tab w:val="left" w:pos="220"/>
                <w:tab w:val="left" w:pos="720"/>
              </w:tabs>
              <w:autoSpaceDE w:val="0"/>
              <w:autoSpaceDN w:val="0"/>
              <w:adjustRightInd w:val="0"/>
              <w:ind w:hanging="720"/>
              <w:jc w:val="left"/>
              <w:rPr>
                <w:rStyle w:val="hljs-class"/>
              </w:rPr>
            </w:pPr>
            <w:r w:rsidRPr="00EE5F26">
              <w:rPr>
                <w:rStyle w:val="hljs-class"/>
              </w:rPr>
              <w:t>&lt;animator xmlns:android="http://schemas.android.com/apk/res/android"  </w:t>
            </w:r>
          </w:p>
          <w:p w14:paraId="02E90719" w14:textId="77777777" w:rsidR="003C4F67" w:rsidRPr="00EE5F26" w:rsidRDefault="003C4F67" w:rsidP="00A023FA">
            <w:pPr>
              <w:widowControl/>
              <w:numPr>
                <w:ilvl w:val="0"/>
                <w:numId w:val="17"/>
              </w:numPr>
              <w:tabs>
                <w:tab w:val="left" w:pos="220"/>
                <w:tab w:val="left" w:pos="720"/>
              </w:tabs>
              <w:autoSpaceDE w:val="0"/>
              <w:autoSpaceDN w:val="0"/>
              <w:adjustRightInd w:val="0"/>
              <w:ind w:hanging="720"/>
              <w:jc w:val="left"/>
              <w:rPr>
                <w:rStyle w:val="hljs-class"/>
              </w:rPr>
            </w:pPr>
            <w:r w:rsidRPr="00EE5F26">
              <w:rPr>
                <w:rStyle w:val="hljs-class"/>
              </w:rPr>
              <w:t>    android:valueFrom="0"  </w:t>
            </w:r>
          </w:p>
          <w:p w14:paraId="40C1F3F8" w14:textId="77777777" w:rsidR="003C4F67" w:rsidRPr="00EE5F26" w:rsidRDefault="003C4F67" w:rsidP="00A023FA">
            <w:pPr>
              <w:widowControl/>
              <w:numPr>
                <w:ilvl w:val="0"/>
                <w:numId w:val="17"/>
              </w:numPr>
              <w:tabs>
                <w:tab w:val="left" w:pos="220"/>
                <w:tab w:val="left" w:pos="720"/>
              </w:tabs>
              <w:autoSpaceDE w:val="0"/>
              <w:autoSpaceDN w:val="0"/>
              <w:adjustRightInd w:val="0"/>
              <w:ind w:hanging="720"/>
              <w:jc w:val="left"/>
              <w:rPr>
                <w:rStyle w:val="hljs-class"/>
              </w:rPr>
            </w:pPr>
            <w:r w:rsidRPr="00EE5F26">
              <w:rPr>
                <w:rStyle w:val="hljs-class"/>
              </w:rPr>
              <w:t>    android:valueTo="100"  </w:t>
            </w:r>
          </w:p>
          <w:p w14:paraId="6BB9392D" w14:textId="77777777" w:rsidR="003C4F67" w:rsidRPr="00EE5F26" w:rsidRDefault="003C4F67" w:rsidP="00A023FA">
            <w:pPr>
              <w:widowControl/>
              <w:numPr>
                <w:ilvl w:val="0"/>
                <w:numId w:val="17"/>
              </w:numPr>
              <w:tabs>
                <w:tab w:val="left" w:pos="220"/>
                <w:tab w:val="left" w:pos="720"/>
              </w:tabs>
              <w:autoSpaceDE w:val="0"/>
              <w:autoSpaceDN w:val="0"/>
              <w:adjustRightInd w:val="0"/>
              <w:ind w:hanging="720"/>
              <w:jc w:val="left"/>
              <w:rPr>
                <w:rStyle w:val="hljs-class"/>
              </w:rPr>
            </w:pPr>
            <w:r w:rsidRPr="00EE5F26">
              <w:rPr>
                <w:rStyle w:val="hljs-class"/>
              </w:rPr>
              <w:t>    android:valueType="intType"/&gt;  </w:t>
            </w:r>
          </w:p>
          <w:p w14:paraId="3BD35A26" w14:textId="77777777" w:rsidR="003C4F67" w:rsidRPr="00EE5F26" w:rsidRDefault="003C4F67" w:rsidP="00A023FA">
            <w:pPr>
              <w:widowControl/>
              <w:autoSpaceDE w:val="0"/>
              <w:autoSpaceDN w:val="0"/>
              <w:adjustRightInd w:val="0"/>
              <w:jc w:val="left"/>
              <w:rPr>
                <w:rStyle w:val="hljs-class"/>
              </w:rPr>
            </w:pPr>
            <w:r w:rsidRPr="00EE5F26">
              <w:rPr>
                <w:rStyle w:val="hljs-class"/>
              </w:rPr>
              <w:t>而如果我们想将一个视图的alpha属性从1变成0，就可以这样写：</w:t>
            </w:r>
          </w:p>
          <w:p w14:paraId="363645BD" w14:textId="77777777" w:rsidR="003C4F67" w:rsidRPr="00EE5F26" w:rsidRDefault="003C4F67" w:rsidP="00A023FA">
            <w:pPr>
              <w:widowControl/>
              <w:autoSpaceDE w:val="0"/>
              <w:autoSpaceDN w:val="0"/>
              <w:adjustRightInd w:val="0"/>
              <w:jc w:val="left"/>
              <w:rPr>
                <w:rStyle w:val="hljs-class"/>
              </w:rPr>
            </w:pPr>
            <w:r w:rsidRPr="00EE5F26">
              <w:rPr>
                <w:rStyle w:val="hljs-class"/>
              </w:rPr>
              <w:t>[html] view plain copy</w:t>
            </w:r>
          </w:p>
          <w:p w14:paraId="5B1E26A5" w14:textId="77777777" w:rsidR="003C4F67" w:rsidRPr="00EE5F26" w:rsidRDefault="003C4F67" w:rsidP="00A023FA">
            <w:pPr>
              <w:widowControl/>
              <w:autoSpaceDE w:val="0"/>
              <w:autoSpaceDN w:val="0"/>
              <w:adjustRightInd w:val="0"/>
              <w:jc w:val="left"/>
              <w:rPr>
                <w:rStyle w:val="hljs-class"/>
              </w:rPr>
            </w:pPr>
          </w:p>
          <w:p w14:paraId="2EBD709E" w14:textId="77777777" w:rsidR="003C4F67" w:rsidRPr="00EE5F26" w:rsidRDefault="003C4F67" w:rsidP="00A023FA">
            <w:pPr>
              <w:widowControl/>
              <w:numPr>
                <w:ilvl w:val="0"/>
                <w:numId w:val="18"/>
              </w:numPr>
              <w:tabs>
                <w:tab w:val="left" w:pos="220"/>
                <w:tab w:val="left" w:pos="720"/>
              </w:tabs>
              <w:autoSpaceDE w:val="0"/>
              <w:autoSpaceDN w:val="0"/>
              <w:adjustRightInd w:val="0"/>
              <w:ind w:hanging="720"/>
              <w:jc w:val="left"/>
              <w:rPr>
                <w:rStyle w:val="hljs-class"/>
              </w:rPr>
            </w:pPr>
            <w:r w:rsidRPr="00EE5F26">
              <w:rPr>
                <w:rStyle w:val="hljs-class"/>
              </w:rPr>
              <w:t>&lt;objectAnimator xmlns:android="http://schemas.android.com/apk/res/android"  </w:t>
            </w:r>
          </w:p>
          <w:p w14:paraId="34962DB9" w14:textId="77777777" w:rsidR="003C4F67" w:rsidRPr="00EE5F26" w:rsidRDefault="003C4F67" w:rsidP="00A023FA">
            <w:pPr>
              <w:widowControl/>
              <w:numPr>
                <w:ilvl w:val="0"/>
                <w:numId w:val="18"/>
              </w:numPr>
              <w:tabs>
                <w:tab w:val="left" w:pos="220"/>
                <w:tab w:val="left" w:pos="720"/>
              </w:tabs>
              <w:autoSpaceDE w:val="0"/>
              <w:autoSpaceDN w:val="0"/>
              <w:adjustRightInd w:val="0"/>
              <w:ind w:hanging="720"/>
              <w:jc w:val="left"/>
              <w:rPr>
                <w:rStyle w:val="hljs-class"/>
              </w:rPr>
            </w:pPr>
            <w:r w:rsidRPr="00EE5F26">
              <w:rPr>
                <w:rStyle w:val="hljs-class"/>
              </w:rPr>
              <w:t>    android:valueFrom="1"  </w:t>
            </w:r>
          </w:p>
          <w:p w14:paraId="0064E143" w14:textId="77777777" w:rsidR="003C4F67" w:rsidRPr="00EE5F26" w:rsidRDefault="003C4F67" w:rsidP="00A023FA">
            <w:pPr>
              <w:widowControl/>
              <w:numPr>
                <w:ilvl w:val="0"/>
                <w:numId w:val="18"/>
              </w:numPr>
              <w:tabs>
                <w:tab w:val="left" w:pos="220"/>
                <w:tab w:val="left" w:pos="720"/>
              </w:tabs>
              <w:autoSpaceDE w:val="0"/>
              <w:autoSpaceDN w:val="0"/>
              <w:adjustRightInd w:val="0"/>
              <w:ind w:hanging="720"/>
              <w:jc w:val="left"/>
              <w:rPr>
                <w:rStyle w:val="hljs-class"/>
              </w:rPr>
            </w:pPr>
            <w:r w:rsidRPr="00EE5F26">
              <w:rPr>
                <w:rStyle w:val="hljs-class"/>
              </w:rPr>
              <w:t>    android:valueTo="0"  </w:t>
            </w:r>
          </w:p>
          <w:p w14:paraId="39226CA8" w14:textId="77777777" w:rsidR="003C4F67" w:rsidRPr="00EE5F26" w:rsidRDefault="003C4F67" w:rsidP="00A023FA">
            <w:pPr>
              <w:widowControl/>
              <w:numPr>
                <w:ilvl w:val="0"/>
                <w:numId w:val="18"/>
              </w:numPr>
              <w:tabs>
                <w:tab w:val="left" w:pos="220"/>
                <w:tab w:val="left" w:pos="720"/>
              </w:tabs>
              <w:autoSpaceDE w:val="0"/>
              <w:autoSpaceDN w:val="0"/>
              <w:adjustRightInd w:val="0"/>
              <w:ind w:hanging="720"/>
              <w:jc w:val="left"/>
              <w:rPr>
                <w:rStyle w:val="hljs-class"/>
              </w:rPr>
            </w:pPr>
            <w:r w:rsidRPr="00EE5F26">
              <w:rPr>
                <w:rStyle w:val="hljs-class"/>
              </w:rPr>
              <w:t>    android:valueType="floatType"  </w:t>
            </w:r>
          </w:p>
          <w:p w14:paraId="78AF2E0A" w14:textId="77777777" w:rsidR="003C4F67" w:rsidRPr="00EE5F26" w:rsidRDefault="003C4F67" w:rsidP="00A023FA">
            <w:pPr>
              <w:widowControl/>
              <w:numPr>
                <w:ilvl w:val="0"/>
                <w:numId w:val="18"/>
              </w:numPr>
              <w:tabs>
                <w:tab w:val="left" w:pos="220"/>
                <w:tab w:val="left" w:pos="720"/>
              </w:tabs>
              <w:autoSpaceDE w:val="0"/>
              <w:autoSpaceDN w:val="0"/>
              <w:adjustRightInd w:val="0"/>
              <w:ind w:hanging="720"/>
              <w:jc w:val="left"/>
              <w:rPr>
                <w:rStyle w:val="hljs-class"/>
              </w:rPr>
            </w:pPr>
            <w:r w:rsidRPr="00EE5F26">
              <w:rPr>
                <w:rStyle w:val="hljs-class"/>
              </w:rPr>
              <w:t>    android:propertyName="alpha"/&gt;  </w:t>
            </w:r>
          </w:p>
          <w:p w14:paraId="73862905" w14:textId="77777777" w:rsidR="003C4F67" w:rsidRPr="00EE5F26" w:rsidRDefault="003C4F67" w:rsidP="00A023FA">
            <w:pPr>
              <w:widowControl/>
              <w:autoSpaceDE w:val="0"/>
              <w:autoSpaceDN w:val="0"/>
              <w:adjustRightInd w:val="0"/>
              <w:jc w:val="left"/>
              <w:rPr>
                <w:rStyle w:val="hljs-class"/>
              </w:rPr>
            </w:pPr>
            <w:r w:rsidRPr="00EE5F26">
              <w:rPr>
                <w:rStyle w:val="hljs-class"/>
              </w:rPr>
              <w:t>其实XML编写动画在可读性方面还是挺高的，上面的内容相信不用我做解释大家也都看得懂吧。</w:t>
            </w:r>
          </w:p>
          <w:p w14:paraId="7CE09A86" w14:textId="77777777" w:rsidR="003C4F67" w:rsidRPr="00EE5F26" w:rsidRDefault="003C4F67" w:rsidP="00A023FA">
            <w:pPr>
              <w:widowControl/>
              <w:autoSpaceDE w:val="0"/>
              <w:autoSpaceDN w:val="0"/>
              <w:adjustRightInd w:val="0"/>
              <w:jc w:val="left"/>
              <w:rPr>
                <w:rStyle w:val="hljs-class"/>
              </w:rPr>
            </w:pPr>
          </w:p>
          <w:p w14:paraId="4F9514AB" w14:textId="77777777" w:rsidR="003C4F67" w:rsidRPr="00EE5F26" w:rsidRDefault="003C4F67" w:rsidP="00A023FA">
            <w:pPr>
              <w:widowControl/>
              <w:autoSpaceDE w:val="0"/>
              <w:autoSpaceDN w:val="0"/>
              <w:adjustRightInd w:val="0"/>
              <w:jc w:val="left"/>
              <w:rPr>
                <w:rStyle w:val="hljs-class"/>
              </w:rPr>
            </w:pPr>
            <w:r w:rsidRPr="00EE5F26">
              <w:rPr>
                <w:rStyle w:val="hljs-class"/>
              </w:rPr>
              <w:t>另外，我们也可以使用XML来完成复杂的组合动画操作，比如将一个视图先从屏幕外移动进屏幕，然后开始旋转360度，旋转的同时进行淡入淡出操作，就可以这样写：</w:t>
            </w:r>
          </w:p>
          <w:p w14:paraId="2546C60E" w14:textId="77777777" w:rsidR="003C4F67" w:rsidRPr="00EE5F26" w:rsidRDefault="003C4F67" w:rsidP="00A023FA">
            <w:pPr>
              <w:widowControl/>
              <w:autoSpaceDE w:val="0"/>
              <w:autoSpaceDN w:val="0"/>
              <w:adjustRightInd w:val="0"/>
              <w:jc w:val="left"/>
              <w:rPr>
                <w:rStyle w:val="hljs-class"/>
              </w:rPr>
            </w:pPr>
            <w:r w:rsidRPr="00EE5F26">
              <w:rPr>
                <w:rStyle w:val="hljs-class"/>
              </w:rPr>
              <w:t>[html] view plain copy</w:t>
            </w:r>
          </w:p>
          <w:p w14:paraId="2728CA13" w14:textId="77777777" w:rsidR="003C4F67" w:rsidRPr="00EE5F26" w:rsidRDefault="003C4F67" w:rsidP="00A023FA">
            <w:pPr>
              <w:widowControl/>
              <w:autoSpaceDE w:val="0"/>
              <w:autoSpaceDN w:val="0"/>
              <w:adjustRightInd w:val="0"/>
              <w:jc w:val="left"/>
              <w:rPr>
                <w:rStyle w:val="hljs-class"/>
              </w:rPr>
            </w:pPr>
          </w:p>
          <w:p w14:paraId="62DCFD36" w14:textId="77777777" w:rsidR="003C4F67" w:rsidRPr="00EE5F26" w:rsidRDefault="003C4F67" w:rsidP="00A023FA">
            <w:pPr>
              <w:widowControl/>
              <w:numPr>
                <w:ilvl w:val="0"/>
                <w:numId w:val="19"/>
              </w:numPr>
              <w:tabs>
                <w:tab w:val="left" w:pos="220"/>
                <w:tab w:val="left" w:pos="720"/>
              </w:tabs>
              <w:autoSpaceDE w:val="0"/>
              <w:autoSpaceDN w:val="0"/>
              <w:adjustRightInd w:val="0"/>
              <w:ind w:hanging="720"/>
              <w:jc w:val="left"/>
              <w:rPr>
                <w:rStyle w:val="hljs-class"/>
              </w:rPr>
            </w:pPr>
            <w:r w:rsidRPr="00EE5F26">
              <w:rPr>
                <w:rStyle w:val="hljs-class"/>
              </w:rPr>
              <w:t>&lt;set xmlns:android="http://schemas.android.com/apk/res/android"  </w:t>
            </w:r>
          </w:p>
          <w:p w14:paraId="52EAF74E" w14:textId="77777777" w:rsidR="003C4F67" w:rsidRPr="00EE5F26" w:rsidRDefault="003C4F67" w:rsidP="00A023FA">
            <w:pPr>
              <w:widowControl/>
              <w:numPr>
                <w:ilvl w:val="0"/>
                <w:numId w:val="19"/>
              </w:numPr>
              <w:tabs>
                <w:tab w:val="left" w:pos="220"/>
                <w:tab w:val="left" w:pos="720"/>
              </w:tabs>
              <w:autoSpaceDE w:val="0"/>
              <w:autoSpaceDN w:val="0"/>
              <w:adjustRightInd w:val="0"/>
              <w:ind w:hanging="720"/>
              <w:jc w:val="left"/>
              <w:rPr>
                <w:rStyle w:val="hljs-class"/>
              </w:rPr>
            </w:pPr>
            <w:r w:rsidRPr="00EE5F26">
              <w:rPr>
                <w:rStyle w:val="hljs-class"/>
              </w:rPr>
              <w:t>    android:ordering="sequentially" &gt;  </w:t>
            </w:r>
          </w:p>
          <w:p w14:paraId="1B1E3A63" w14:textId="77777777" w:rsidR="003C4F67" w:rsidRPr="00EE5F26" w:rsidRDefault="003C4F67" w:rsidP="00A023FA">
            <w:pPr>
              <w:widowControl/>
              <w:numPr>
                <w:ilvl w:val="0"/>
                <w:numId w:val="19"/>
              </w:numPr>
              <w:tabs>
                <w:tab w:val="left" w:pos="220"/>
                <w:tab w:val="left" w:pos="720"/>
              </w:tabs>
              <w:autoSpaceDE w:val="0"/>
              <w:autoSpaceDN w:val="0"/>
              <w:adjustRightInd w:val="0"/>
              <w:ind w:hanging="720"/>
              <w:jc w:val="left"/>
              <w:rPr>
                <w:rStyle w:val="hljs-class"/>
              </w:rPr>
            </w:pPr>
            <w:r w:rsidRPr="00EE5F26">
              <w:rPr>
                <w:rStyle w:val="hljs-class"/>
              </w:rPr>
              <w:t>  </w:t>
            </w:r>
          </w:p>
          <w:p w14:paraId="71B2B3A4" w14:textId="77777777" w:rsidR="003C4F67" w:rsidRPr="00EE5F26" w:rsidRDefault="003C4F67" w:rsidP="00A023FA">
            <w:pPr>
              <w:widowControl/>
              <w:numPr>
                <w:ilvl w:val="0"/>
                <w:numId w:val="19"/>
              </w:numPr>
              <w:tabs>
                <w:tab w:val="left" w:pos="220"/>
                <w:tab w:val="left" w:pos="720"/>
              </w:tabs>
              <w:autoSpaceDE w:val="0"/>
              <w:autoSpaceDN w:val="0"/>
              <w:adjustRightInd w:val="0"/>
              <w:ind w:hanging="720"/>
              <w:jc w:val="left"/>
              <w:rPr>
                <w:rStyle w:val="hljs-class"/>
              </w:rPr>
            </w:pPr>
            <w:r w:rsidRPr="00EE5F26">
              <w:rPr>
                <w:rStyle w:val="hljs-class"/>
              </w:rPr>
              <w:t>    &lt;objectAnimator  </w:t>
            </w:r>
          </w:p>
          <w:p w14:paraId="6FA285F3" w14:textId="77777777" w:rsidR="003C4F67" w:rsidRPr="00EE5F26" w:rsidRDefault="003C4F67" w:rsidP="00A023FA">
            <w:pPr>
              <w:widowControl/>
              <w:numPr>
                <w:ilvl w:val="0"/>
                <w:numId w:val="19"/>
              </w:numPr>
              <w:tabs>
                <w:tab w:val="left" w:pos="220"/>
                <w:tab w:val="left" w:pos="720"/>
              </w:tabs>
              <w:autoSpaceDE w:val="0"/>
              <w:autoSpaceDN w:val="0"/>
              <w:adjustRightInd w:val="0"/>
              <w:ind w:hanging="720"/>
              <w:jc w:val="left"/>
              <w:rPr>
                <w:rStyle w:val="hljs-class"/>
              </w:rPr>
            </w:pPr>
            <w:r w:rsidRPr="00EE5F26">
              <w:rPr>
                <w:rStyle w:val="hljs-class"/>
              </w:rPr>
              <w:t>        android:duration="2000"  </w:t>
            </w:r>
          </w:p>
          <w:p w14:paraId="48F9A05B" w14:textId="77777777" w:rsidR="003C4F67" w:rsidRPr="00EE5F26" w:rsidRDefault="003C4F67" w:rsidP="00A023FA">
            <w:pPr>
              <w:widowControl/>
              <w:numPr>
                <w:ilvl w:val="0"/>
                <w:numId w:val="19"/>
              </w:numPr>
              <w:tabs>
                <w:tab w:val="left" w:pos="220"/>
                <w:tab w:val="left" w:pos="720"/>
              </w:tabs>
              <w:autoSpaceDE w:val="0"/>
              <w:autoSpaceDN w:val="0"/>
              <w:adjustRightInd w:val="0"/>
              <w:ind w:hanging="720"/>
              <w:jc w:val="left"/>
              <w:rPr>
                <w:rStyle w:val="hljs-class"/>
              </w:rPr>
            </w:pPr>
            <w:r w:rsidRPr="00EE5F26">
              <w:rPr>
                <w:rStyle w:val="hljs-class"/>
              </w:rPr>
              <w:t>        android:propertyName="translationX"  </w:t>
            </w:r>
          </w:p>
          <w:p w14:paraId="2B899E3F" w14:textId="77777777" w:rsidR="003C4F67" w:rsidRPr="00EE5F26" w:rsidRDefault="003C4F67" w:rsidP="00A023FA">
            <w:pPr>
              <w:widowControl/>
              <w:numPr>
                <w:ilvl w:val="0"/>
                <w:numId w:val="19"/>
              </w:numPr>
              <w:tabs>
                <w:tab w:val="left" w:pos="220"/>
                <w:tab w:val="left" w:pos="720"/>
              </w:tabs>
              <w:autoSpaceDE w:val="0"/>
              <w:autoSpaceDN w:val="0"/>
              <w:adjustRightInd w:val="0"/>
              <w:ind w:hanging="720"/>
              <w:jc w:val="left"/>
              <w:rPr>
                <w:rStyle w:val="hljs-class"/>
              </w:rPr>
            </w:pPr>
            <w:r w:rsidRPr="00EE5F26">
              <w:rPr>
                <w:rStyle w:val="hljs-class"/>
              </w:rPr>
              <w:lastRenderedPageBreak/>
              <w:t>        android:valueFrom="-500"  </w:t>
            </w:r>
          </w:p>
          <w:p w14:paraId="5988B2E6" w14:textId="77777777" w:rsidR="003C4F67" w:rsidRPr="00EE5F26" w:rsidRDefault="003C4F67" w:rsidP="00A023FA">
            <w:pPr>
              <w:widowControl/>
              <w:numPr>
                <w:ilvl w:val="0"/>
                <w:numId w:val="19"/>
              </w:numPr>
              <w:tabs>
                <w:tab w:val="left" w:pos="220"/>
                <w:tab w:val="left" w:pos="720"/>
              </w:tabs>
              <w:autoSpaceDE w:val="0"/>
              <w:autoSpaceDN w:val="0"/>
              <w:adjustRightInd w:val="0"/>
              <w:ind w:hanging="720"/>
              <w:jc w:val="left"/>
              <w:rPr>
                <w:rStyle w:val="hljs-class"/>
              </w:rPr>
            </w:pPr>
            <w:r w:rsidRPr="00EE5F26">
              <w:rPr>
                <w:rStyle w:val="hljs-class"/>
              </w:rPr>
              <w:t>        android:valueTo="0"  </w:t>
            </w:r>
          </w:p>
          <w:p w14:paraId="6C43FD7D" w14:textId="77777777" w:rsidR="003C4F67" w:rsidRPr="00EE5F26" w:rsidRDefault="003C4F67" w:rsidP="00A023FA">
            <w:pPr>
              <w:widowControl/>
              <w:numPr>
                <w:ilvl w:val="0"/>
                <w:numId w:val="19"/>
              </w:numPr>
              <w:tabs>
                <w:tab w:val="left" w:pos="220"/>
                <w:tab w:val="left" w:pos="720"/>
              </w:tabs>
              <w:autoSpaceDE w:val="0"/>
              <w:autoSpaceDN w:val="0"/>
              <w:adjustRightInd w:val="0"/>
              <w:ind w:hanging="720"/>
              <w:jc w:val="left"/>
              <w:rPr>
                <w:rStyle w:val="hljs-class"/>
              </w:rPr>
            </w:pPr>
            <w:r w:rsidRPr="00EE5F26">
              <w:rPr>
                <w:rStyle w:val="hljs-class"/>
              </w:rPr>
              <w:t>        android:valueType="floatType" &gt;  </w:t>
            </w:r>
          </w:p>
          <w:p w14:paraId="07609FBF" w14:textId="77777777" w:rsidR="003C4F67" w:rsidRPr="00EE5F26" w:rsidRDefault="003C4F67" w:rsidP="00A023FA">
            <w:pPr>
              <w:widowControl/>
              <w:numPr>
                <w:ilvl w:val="0"/>
                <w:numId w:val="19"/>
              </w:numPr>
              <w:tabs>
                <w:tab w:val="left" w:pos="220"/>
                <w:tab w:val="left" w:pos="720"/>
              </w:tabs>
              <w:autoSpaceDE w:val="0"/>
              <w:autoSpaceDN w:val="0"/>
              <w:adjustRightInd w:val="0"/>
              <w:ind w:hanging="720"/>
              <w:jc w:val="left"/>
              <w:rPr>
                <w:rStyle w:val="hljs-class"/>
              </w:rPr>
            </w:pPr>
            <w:r w:rsidRPr="00EE5F26">
              <w:rPr>
                <w:rStyle w:val="hljs-class"/>
              </w:rPr>
              <w:t>    &lt;/objectAnimator&gt;  </w:t>
            </w:r>
          </w:p>
          <w:p w14:paraId="20DD1544" w14:textId="77777777" w:rsidR="003C4F67" w:rsidRPr="00EE5F26" w:rsidRDefault="003C4F67" w:rsidP="00A023FA">
            <w:pPr>
              <w:widowControl/>
              <w:numPr>
                <w:ilvl w:val="0"/>
                <w:numId w:val="19"/>
              </w:numPr>
              <w:tabs>
                <w:tab w:val="left" w:pos="220"/>
                <w:tab w:val="left" w:pos="720"/>
              </w:tabs>
              <w:autoSpaceDE w:val="0"/>
              <w:autoSpaceDN w:val="0"/>
              <w:adjustRightInd w:val="0"/>
              <w:ind w:hanging="720"/>
              <w:jc w:val="left"/>
              <w:rPr>
                <w:rStyle w:val="hljs-class"/>
              </w:rPr>
            </w:pPr>
            <w:r w:rsidRPr="00EE5F26">
              <w:rPr>
                <w:rStyle w:val="hljs-class"/>
              </w:rPr>
              <w:t>  </w:t>
            </w:r>
          </w:p>
          <w:p w14:paraId="5C8591FD" w14:textId="77777777" w:rsidR="003C4F67" w:rsidRPr="00EE5F26" w:rsidRDefault="003C4F67" w:rsidP="00A023FA">
            <w:pPr>
              <w:widowControl/>
              <w:numPr>
                <w:ilvl w:val="0"/>
                <w:numId w:val="19"/>
              </w:numPr>
              <w:tabs>
                <w:tab w:val="left" w:pos="220"/>
                <w:tab w:val="left" w:pos="720"/>
              </w:tabs>
              <w:autoSpaceDE w:val="0"/>
              <w:autoSpaceDN w:val="0"/>
              <w:adjustRightInd w:val="0"/>
              <w:ind w:hanging="720"/>
              <w:jc w:val="left"/>
              <w:rPr>
                <w:rStyle w:val="hljs-class"/>
              </w:rPr>
            </w:pPr>
            <w:r w:rsidRPr="00EE5F26">
              <w:rPr>
                <w:rStyle w:val="hljs-class"/>
              </w:rPr>
              <w:t>    &lt;set android:ordering="together" &gt;  </w:t>
            </w:r>
          </w:p>
          <w:p w14:paraId="0B3E9146" w14:textId="77777777" w:rsidR="003C4F67" w:rsidRPr="00EE5F26" w:rsidRDefault="003C4F67" w:rsidP="00A023FA">
            <w:pPr>
              <w:widowControl/>
              <w:numPr>
                <w:ilvl w:val="0"/>
                <w:numId w:val="19"/>
              </w:numPr>
              <w:tabs>
                <w:tab w:val="left" w:pos="220"/>
                <w:tab w:val="left" w:pos="720"/>
              </w:tabs>
              <w:autoSpaceDE w:val="0"/>
              <w:autoSpaceDN w:val="0"/>
              <w:adjustRightInd w:val="0"/>
              <w:ind w:hanging="720"/>
              <w:jc w:val="left"/>
              <w:rPr>
                <w:rStyle w:val="hljs-class"/>
              </w:rPr>
            </w:pPr>
            <w:r w:rsidRPr="00EE5F26">
              <w:rPr>
                <w:rStyle w:val="hljs-class"/>
              </w:rPr>
              <w:t>        &lt;objectAnimator  </w:t>
            </w:r>
          </w:p>
          <w:p w14:paraId="7A57CF4B" w14:textId="77777777" w:rsidR="003C4F67" w:rsidRPr="00EE5F26" w:rsidRDefault="003C4F67" w:rsidP="00A023FA">
            <w:pPr>
              <w:widowControl/>
              <w:numPr>
                <w:ilvl w:val="0"/>
                <w:numId w:val="19"/>
              </w:numPr>
              <w:tabs>
                <w:tab w:val="left" w:pos="220"/>
                <w:tab w:val="left" w:pos="720"/>
              </w:tabs>
              <w:autoSpaceDE w:val="0"/>
              <w:autoSpaceDN w:val="0"/>
              <w:adjustRightInd w:val="0"/>
              <w:ind w:hanging="720"/>
              <w:jc w:val="left"/>
              <w:rPr>
                <w:rStyle w:val="hljs-class"/>
              </w:rPr>
            </w:pPr>
            <w:r w:rsidRPr="00EE5F26">
              <w:rPr>
                <w:rStyle w:val="hljs-class"/>
              </w:rPr>
              <w:t>            android:duration="3000"  </w:t>
            </w:r>
          </w:p>
          <w:p w14:paraId="15B8582D" w14:textId="77777777" w:rsidR="003C4F67" w:rsidRPr="00EE5F26" w:rsidRDefault="003C4F67" w:rsidP="00A023FA">
            <w:pPr>
              <w:widowControl/>
              <w:numPr>
                <w:ilvl w:val="0"/>
                <w:numId w:val="19"/>
              </w:numPr>
              <w:tabs>
                <w:tab w:val="left" w:pos="220"/>
                <w:tab w:val="left" w:pos="720"/>
              </w:tabs>
              <w:autoSpaceDE w:val="0"/>
              <w:autoSpaceDN w:val="0"/>
              <w:adjustRightInd w:val="0"/>
              <w:ind w:hanging="720"/>
              <w:jc w:val="left"/>
              <w:rPr>
                <w:rStyle w:val="hljs-class"/>
              </w:rPr>
            </w:pPr>
            <w:r w:rsidRPr="00EE5F26">
              <w:rPr>
                <w:rStyle w:val="hljs-class"/>
              </w:rPr>
              <w:t>            android:propertyName="rotation"  </w:t>
            </w:r>
          </w:p>
          <w:p w14:paraId="5C1B676D" w14:textId="77777777" w:rsidR="003C4F67" w:rsidRPr="00EE5F26" w:rsidRDefault="003C4F67" w:rsidP="00A023FA">
            <w:pPr>
              <w:widowControl/>
              <w:numPr>
                <w:ilvl w:val="0"/>
                <w:numId w:val="19"/>
              </w:numPr>
              <w:tabs>
                <w:tab w:val="left" w:pos="220"/>
                <w:tab w:val="left" w:pos="720"/>
              </w:tabs>
              <w:autoSpaceDE w:val="0"/>
              <w:autoSpaceDN w:val="0"/>
              <w:adjustRightInd w:val="0"/>
              <w:ind w:hanging="720"/>
              <w:jc w:val="left"/>
              <w:rPr>
                <w:rStyle w:val="hljs-class"/>
              </w:rPr>
            </w:pPr>
            <w:r w:rsidRPr="00EE5F26">
              <w:rPr>
                <w:rStyle w:val="hljs-class"/>
              </w:rPr>
              <w:t>            android:valueFrom="0"  </w:t>
            </w:r>
          </w:p>
          <w:p w14:paraId="225B9977" w14:textId="77777777" w:rsidR="003C4F67" w:rsidRPr="00EE5F26" w:rsidRDefault="003C4F67" w:rsidP="00A023FA">
            <w:pPr>
              <w:widowControl/>
              <w:numPr>
                <w:ilvl w:val="0"/>
                <w:numId w:val="19"/>
              </w:numPr>
              <w:tabs>
                <w:tab w:val="left" w:pos="220"/>
                <w:tab w:val="left" w:pos="720"/>
              </w:tabs>
              <w:autoSpaceDE w:val="0"/>
              <w:autoSpaceDN w:val="0"/>
              <w:adjustRightInd w:val="0"/>
              <w:ind w:hanging="720"/>
              <w:jc w:val="left"/>
              <w:rPr>
                <w:rStyle w:val="hljs-class"/>
              </w:rPr>
            </w:pPr>
            <w:r w:rsidRPr="00EE5F26">
              <w:rPr>
                <w:rStyle w:val="hljs-class"/>
              </w:rPr>
              <w:t>            android:valueTo="360"  </w:t>
            </w:r>
          </w:p>
          <w:p w14:paraId="2F1B2E0B" w14:textId="77777777" w:rsidR="003C4F67" w:rsidRPr="00EE5F26" w:rsidRDefault="003C4F67" w:rsidP="00A023FA">
            <w:pPr>
              <w:widowControl/>
              <w:numPr>
                <w:ilvl w:val="0"/>
                <w:numId w:val="19"/>
              </w:numPr>
              <w:tabs>
                <w:tab w:val="left" w:pos="220"/>
                <w:tab w:val="left" w:pos="720"/>
              </w:tabs>
              <w:autoSpaceDE w:val="0"/>
              <w:autoSpaceDN w:val="0"/>
              <w:adjustRightInd w:val="0"/>
              <w:ind w:hanging="720"/>
              <w:jc w:val="left"/>
              <w:rPr>
                <w:rStyle w:val="hljs-class"/>
              </w:rPr>
            </w:pPr>
            <w:r w:rsidRPr="00EE5F26">
              <w:rPr>
                <w:rStyle w:val="hljs-class"/>
              </w:rPr>
              <w:t>            android:valueType="floatType" &gt;  </w:t>
            </w:r>
          </w:p>
          <w:p w14:paraId="40C21E3C" w14:textId="77777777" w:rsidR="003C4F67" w:rsidRPr="00EE5F26" w:rsidRDefault="003C4F67" w:rsidP="00A023FA">
            <w:pPr>
              <w:widowControl/>
              <w:numPr>
                <w:ilvl w:val="0"/>
                <w:numId w:val="19"/>
              </w:numPr>
              <w:tabs>
                <w:tab w:val="left" w:pos="220"/>
                <w:tab w:val="left" w:pos="720"/>
              </w:tabs>
              <w:autoSpaceDE w:val="0"/>
              <w:autoSpaceDN w:val="0"/>
              <w:adjustRightInd w:val="0"/>
              <w:ind w:hanging="720"/>
              <w:jc w:val="left"/>
              <w:rPr>
                <w:rStyle w:val="hljs-class"/>
              </w:rPr>
            </w:pPr>
            <w:r w:rsidRPr="00EE5F26">
              <w:rPr>
                <w:rStyle w:val="hljs-class"/>
              </w:rPr>
              <w:t>        &lt;/objectAnimator&gt;  </w:t>
            </w:r>
          </w:p>
          <w:p w14:paraId="720EAD26" w14:textId="77777777" w:rsidR="003C4F67" w:rsidRPr="00EE5F26" w:rsidRDefault="003C4F67" w:rsidP="00A023FA">
            <w:pPr>
              <w:widowControl/>
              <w:numPr>
                <w:ilvl w:val="0"/>
                <w:numId w:val="19"/>
              </w:numPr>
              <w:tabs>
                <w:tab w:val="left" w:pos="220"/>
                <w:tab w:val="left" w:pos="720"/>
              </w:tabs>
              <w:autoSpaceDE w:val="0"/>
              <w:autoSpaceDN w:val="0"/>
              <w:adjustRightInd w:val="0"/>
              <w:ind w:hanging="720"/>
              <w:jc w:val="left"/>
              <w:rPr>
                <w:rStyle w:val="hljs-class"/>
              </w:rPr>
            </w:pPr>
            <w:r w:rsidRPr="00EE5F26">
              <w:rPr>
                <w:rStyle w:val="hljs-class"/>
              </w:rPr>
              <w:t>  </w:t>
            </w:r>
          </w:p>
          <w:p w14:paraId="38158457" w14:textId="77777777" w:rsidR="003C4F67" w:rsidRPr="00EE5F26" w:rsidRDefault="003C4F67" w:rsidP="00A023FA">
            <w:pPr>
              <w:widowControl/>
              <w:numPr>
                <w:ilvl w:val="0"/>
                <w:numId w:val="19"/>
              </w:numPr>
              <w:tabs>
                <w:tab w:val="left" w:pos="220"/>
                <w:tab w:val="left" w:pos="720"/>
              </w:tabs>
              <w:autoSpaceDE w:val="0"/>
              <w:autoSpaceDN w:val="0"/>
              <w:adjustRightInd w:val="0"/>
              <w:ind w:hanging="720"/>
              <w:jc w:val="left"/>
              <w:rPr>
                <w:rStyle w:val="hljs-class"/>
              </w:rPr>
            </w:pPr>
            <w:r w:rsidRPr="00EE5F26">
              <w:rPr>
                <w:rStyle w:val="hljs-class"/>
              </w:rPr>
              <w:t>        &lt;set android:ordering="sequentially" &gt;  </w:t>
            </w:r>
          </w:p>
          <w:p w14:paraId="2C82C90F" w14:textId="77777777" w:rsidR="003C4F67" w:rsidRPr="00EE5F26" w:rsidRDefault="003C4F67" w:rsidP="00A023FA">
            <w:pPr>
              <w:widowControl/>
              <w:numPr>
                <w:ilvl w:val="0"/>
                <w:numId w:val="19"/>
              </w:numPr>
              <w:tabs>
                <w:tab w:val="left" w:pos="220"/>
                <w:tab w:val="left" w:pos="720"/>
              </w:tabs>
              <w:autoSpaceDE w:val="0"/>
              <w:autoSpaceDN w:val="0"/>
              <w:adjustRightInd w:val="0"/>
              <w:ind w:hanging="720"/>
              <w:jc w:val="left"/>
              <w:rPr>
                <w:rStyle w:val="hljs-class"/>
              </w:rPr>
            </w:pPr>
            <w:r w:rsidRPr="00EE5F26">
              <w:rPr>
                <w:rStyle w:val="hljs-class"/>
              </w:rPr>
              <w:t>            &lt;objectAnimator  </w:t>
            </w:r>
          </w:p>
          <w:p w14:paraId="30681AEB" w14:textId="77777777" w:rsidR="003C4F67" w:rsidRPr="00EE5F26" w:rsidRDefault="003C4F67" w:rsidP="00A023FA">
            <w:pPr>
              <w:widowControl/>
              <w:numPr>
                <w:ilvl w:val="0"/>
                <w:numId w:val="19"/>
              </w:numPr>
              <w:tabs>
                <w:tab w:val="left" w:pos="220"/>
                <w:tab w:val="left" w:pos="720"/>
              </w:tabs>
              <w:autoSpaceDE w:val="0"/>
              <w:autoSpaceDN w:val="0"/>
              <w:adjustRightInd w:val="0"/>
              <w:ind w:hanging="720"/>
              <w:jc w:val="left"/>
              <w:rPr>
                <w:rStyle w:val="hljs-class"/>
              </w:rPr>
            </w:pPr>
            <w:r w:rsidRPr="00EE5F26">
              <w:rPr>
                <w:rStyle w:val="hljs-class"/>
              </w:rPr>
              <w:t>                android:duration="1500"  </w:t>
            </w:r>
          </w:p>
          <w:p w14:paraId="24DD7460" w14:textId="77777777" w:rsidR="003C4F67" w:rsidRPr="00EE5F26" w:rsidRDefault="003C4F67" w:rsidP="00A023FA">
            <w:pPr>
              <w:widowControl/>
              <w:numPr>
                <w:ilvl w:val="0"/>
                <w:numId w:val="19"/>
              </w:numPr>
              <w:tabs>
                <w:tab w:val="left" w:pos="220"/>
                <w:tab w:val="left" w:pos="720"/>
              </w:tabs>
              <w:autoSpaceDE w:val="0"/>
              <w:autoSpaceDN w:val="0"/>
              <w:adjustRightInd w:val="0"/>
              <w:ind w:hanging="720"/>
              <w:jc w:val="left"/>
              <w:rPr>
                <w:rStyle w:val="hljs-class"/>
              </w:rPr>
            </w:pPr>
            <w:r w:rsidRPr="00EE5F26">
              <w:rPr>
                <w:rStyle w:val="hljs-class"/>
              </w:rPr>
              <w:t>                android:propertyName="alpha"  </w:t>
            </w:r>
          </w:p>
          <w:p w14:paraId="5EC659E5" w14:textId="77777777" w:rsidR="003C4F67" w:rsidRPr="00EE5F26" w:rsidRDefault="003C4F67" w:rsidP="00A023FA">
            <w:pPr>
              <w:widowControl/>
              <w:numPr>
                <w:ilvl w:val="0"/>
                <w:numId w:val="19"/>
              </w:numPr>
              <w:tabs>
                <w:tab w:val="left" w:pos="220"/>
                <w:tab w:val="left" w:pos="720"/>
              </w:tabs>
              <w:autoSpaceDE w:val="0"/>
              <w:autoSpaceDN w:val="0"/>
              <w:adjustRightInd w:val="0"/>
              <w:ind w:hanging="720"/>
              <w:jc w:val="left"/>
              <w:rPr>
                <w:rStyle w:val="hljs-class"/>
              </w:rPr>
            </w:pPr>
            <w:r w:rsidRPr="00EE5F26">
              <w:rPr>
                <w:rStyle w:val="hljs-class"/>
              </w:rPr>
              <w:t>                android:valueFrom="1"  </w:t>
            </w:r>
          </w:p>
          <w:p w14:paraId="7A7389EB" w14:textId="77777777" w:rsidR="003C4F67" w:rsidRPr="00EE5F26" w:rsidRDefault="003C4F67" w:rsidP="00A023FA">
            <w:pPr>
              <w:widowControl/>
              <w:numPr>
                <w:ilvl w:val="0"/>
                <w:numId w:val="19"/>
              </w:numPr>
              <w:tabs>
                <w:tab w:val="left" w:pos="220"/>
                <w:tab w:val="left" w:pos="720"/>
              </w:tabs>
              <w:autoSpaceDE w:val="0"/>
              <w:autoSpaceDN w:val="0"/>
              <w:adjustRightInd w:val="0"/>
              <w:ind w:hanging="720"/>
              <w:jc w:val="left"/>
              <w:rPr>
                <w:rStyle w:val="hljs-class"/>
              </w:rPr>
            </w:pPr>
            <w:r w:rsidRPr="00EE5F26">
              <w:rPr>
                <w:rStyle w:val="hljs-class"/>
              </w:rPr>
              <w:t>                android:valueTo="0"  </w:t>
            </w:r>
          </w:p>
          <w:p w14:paraId="3D7EF382" w14:textId="77777777" w:rsidR="003C4F67" w:rsidRPr="00EE5F26" w:rsidRDefault="003C4F67" w:rsidP="00A023FA">
            <w:pPr>
              <w:widowControl/>
              <w:numPr>
                <w:ilvl w:val="0"/>
                <w:numId w:val="19"/>
              </w:numPr>
              <w:tabs>
                <w:tab w:val="left" w:pos="220"/>
                <w:tab w:val="left" w:pos="720"/>
              </w:tabs>
              <w:autoSpaceDE w:val="0"/>
              <w:autoSpaceDN w:val="0"/>
              <w:adjustRightInd w:val="0"/>
              <w:ind w:hanging="720"/>
              <w:jc w:val="left"/>
              <w:rPr>
                <w:rStyle w:val="hljs-class"/>
              </w:rPr>
            </w:pPr>
            <w:r w:rsidRPr="00EE5F26">
              <w:rPr>
                <w:rStyle w:val="hljs-class"/>
              </w:rPr>
              <w:t>                android:valueType="floatType" &gt;  </w:t>
            </w:r>
          </w:p>
          <w:p w14:paraId="4A5094DF" w14:textId="77777777" w:rsidR="003C4F67" w:rsidRPr="00EE5F26" w:rsidRDefault="003C4F67" w:rsidP="00A023FA">
            <w:pPr>
              <w:widowControl/>
              <w:numPr>
                <w:ilvl w:val="0"/>
                <w:numId w:val="19"/>
              </w:numPr>
              <w:tabs>
                <w:tab w:val="left" w:pos="220"/>
                <w:tab w:val="left" w:pos="720"/>
              </w:tabs>
              <w:autoSpaceDE w:val="0"/>
              <w:autoSpaceDN w:val="0"/>
              <w:adjustRightInd w:val="0"/>
              <w:ind w:hanging="720"/>
              <w:jc w:val="left"/>
              <w:rPr>
                <w:rStyle w:val="hljs-class"/>
              </w:rPr>
            </w:pPr>
            <w:r w:rsidRPr="00EE5F26">
              <w:rPr>
                <w:rStyle w:val="hljs-class"/>
              </w:rPr>
              <w:t>            &lt;/objectAnimator&gt;  </w:t>
            </w:r>
          </w:p>
          <w:p w14:paraId="106C1644" w14:textId="77777777" w:rsidR="003C4F67" w:rsidRPr="00EE5F26" w:rsidRDefault="003C4F67" w:rsidP="00A023FA">
            <w:pPr>
              <w:widowControl/>
              <w:numPr>
                <w:ilvl w:val="0"/>
                <w:numId w:val="19"/>
              </w:numPr>
              <w:tabs>
                <w:tab w:val="left" w:pos="220"/>
                <w:tab w:val="left" w:pos="720"/>
              </w:tabs>
              <w:autoSpaceDE w:val="0"/>
              <w:autoSpaceDN w:val="0"/>
              <w:adjustRightInd w:val="0"/>
              <w:ind w:hanging="720"/>
              <w:jc w:val="left"/>
              <w:rPr>
                <w:rStyle w:val="hljs-class"/>
              </w:rPr>
            </w:pPr>
            <w:r w:rsidRPr="00EE5F26">
              <w:rPr>
                <w:rStyle w:val="hljs-class"/>
              </w:rPr>
              <w:t>            &lt;objectAnimator  </w:t>
            </w:r>
          </w:p>
          <w:p w14:paraId="1D9EEDB8" w14:textId="77777777" w:rsidR="003C4F67" w:rsidRPr="00EE5F26" w:rsidRDefault="003C4F67" w:rsidP="00A023FA">
            <w:pPr>
              <w:widowControl/>
              <w:numPr>
                <w:ilvl w:val="0"/>
                <w:numId w:val="19"/>
              </w:numPr>
              <w:tabs>
                <w:tab w:val="left" w:pos="220"/>
                <w:tab w:val="left" w:pos="720"/>
              </w:tabs>
              <w:autoSpaceDE w:val="0"/>
              <w:autoSpaceDN w:val="0"/>
              <w:adjustRightInd w:val="0"/>
              <w:ind w:hanging="720"/>
              <w:jc w:val="left"/>
              <w:rPr>
                <w:rStyle w:val="hljs-class"/>
              </w:rPr>
            </w:pPr>
            <w:r w:rsidRPr="00EE5F26">
              <w:rPr>
                <w:rStyle w:val="hljs-class"/>
              </w:rPr>
              <w:t>                android:duration="1500"  </w:t>
            </w:r>
          </w:p>
          <w:p w14:paraId="75127C77" w14:textId="77777777" w:rsidR="003C4F67" w:rsidRPr="00EE5F26" w:rsidRDefault="003C4F67" w:rsidP="00A023FA">
            <w:pPr>
              <w:widowControl/>
              <w:numPr>
                <w:ilvl w:val="0"/>
                <w:numId w:val="19"/>
              </w:numPr>
              <w:tabs>
                <w:tab w:val="left" w:pos="220"/>
                <w:tab w:val="left" w:pos="720"/>
              </w:tabs>
              <w:autoSpaceDE w:val="0"/>
              <w:autoSpaceDN w:val="0"/>
              <w:adjustRightInd w:val="0"/>
              <w:ind w:hanging="720"/>
              <w:jc w:val="left"/>
              <w:rPr>
                <w:rStyle w:val="hljs-class"/>
              </w:rPr>
            </w:pPr>
            <w:r w:rsidRPr="00EE5F26">
              <w:rPr>
                <w:rStyle w:val="hljs-class"/>
              </w:rPr>
              <w:t>                android:propertyName="alpha"  </w:t>
            </w:r>
          </w:p>
          <w:p w14:paraId="613DCC27" w14:textId="77777777" w:rsidR="003C4F67" w:rsidRPr="00EE5F26" w:rsidRDefault="003C4F67" w:rsidP="00A023FA">
            <w:pPr>
              <w:widowControl/>
              <w:numPr>
                <w:ilvl w:val="0"/>
                <w:numId w:val="19"/>
              </w:numPr>
              <w:tabs>
                <w:tab w:val="left" w:pos="220"/>
                <w:tab w:val="left" w:pos="720"/>
              </w:tabs>
              <w:autoSpaceDE w:val="0"/>
              <w:autoSpaceDN w:val="0"/>
              <w:adjustRightInd w:val="0"/>
              <w:ind w:hanging="720"/>
              <w:jc w:val="left"/>
              <w:rPr>
                <w:rStyle w:val="hljs-class"/>
              </w:rPr>
            </w:pPr>
            <w:r w:rsidRPr="00EE5F26">
              <w:rPr>
                <w:rStyle w:val="hljs-class"/>
              </w:rPr>
              <w:t>                android:valueFrom="0"  </w:t>
            </w:r>
          </w:p>
          <w:p w14:paraId="1ACDD5CD" w14:textId="77777777" w:rsidR="003C4F67" w:rsidRPr="00EE5F26" w:rsidRDefault="003C4F67" w:rsidP="00A023FA">
            <w:pPr>
              <w:widowControl/>
              <w:numPr>
                <w:ilvl w:val="0"/>
                <w:numId w:val="19"/>
              </w:numPr>
              <w:tabs>
                <w:tab w:val="left" w:pos="220"/>
                <w:tab w:val="left" w:pos="720"/>
              </w:tabs>
              <w:autoSpaceDE w:val="0"/>
              <w:autoSpaceDN w:val="0"/>
              <w:adjustRightInd w:val="0"/>
              <w:ind w:hanging="720"/>
              <w:jc w:val="left"/>
              <w:rPr>
                <w:rStyle w:val="hljs-class"/>
              </w:rPr>
            </w:pPr>
            <w:r w:rsidRPr="00EE5F26">
              <w:rPr>
                <w:rStyle w:val="hljs-class"/>
              </w:rPr>
              <w:t>                android:valueTo="1"  </w:t>
            </w:r>
          </w:p>
          <w:p w14:paraId="658FE6F2" w14:textId="77777777" w:rsidR="003C4F67" w:rsidRPr="00EE5F26" w:rsidRDefault="003C4F67" w:rsidP="00A023FA">
            <w:pPr>
              <w:widowControl/>
              <w:numPr>
                <w:ilvl w:val="0"/>
                <w:numId w:val="19"/>
              </w:numPr>
              <w:tabs>
                <w:tab w:val="left" w:pos="220"/>
                <w:tab w:val="left" w:pos="720"/>
              </w:tabs>
              <w:autoSpaceDE w:val="0"/>
              <w:autoSpaceDN w:val="0"/>
              <w:adjustRightInd w:val="0"/>
              <w:ind w:hanging="720"/>
              <w:jc w:val="left"/>
              <w:rPr>
                <w:rStyle w:val="hljs-class"/>
              </w:rPr>
            </w:pPr>
            <w:r w:rsidRPr="00EE5F26">
              <w:rPr>
                <w:rStyle w:val="hljs-class"/>
              </w:rPr>
              <w:t>                android:valueType="floatType" &gt;  </w:t>
            </w:r>
          </w:p>
          <w:p w14:paraId="5C9BCB12" w14:textId="77777777" w:rsidR="003C4F67" w:rsidRPr="00EE5F26" w:rsidRDefault="003C4F67" w:rsidP="00A023FA">
            <w:pPr>
              <w:widowControl/>
              <w:numPr>
                <w:ilvl w:val="0"/>
                <w:numId w:val="19"/>
              </w:numPr>
              <w:tabs>
                <w:tab w:val="left" w:pos="220"/>
                <w:tab w:val="left" w:pos="720"/>
              </w:tabs>
              <w:autoSpaceDE w:val="0"/>
              <w:autoSpaceDN w:val="0"/>
              <w:adjustRightInd w:val="0"/>
              <w:ind w:hanging="720"/>
              <w:jc w:val="left"/>
              <w:rPr>
                <w:rStyle w:val="hljs-class"/>
              </w:rPr>
            </w:pPr>
            <w:r w:rsidRPr="00EE5F26">
              <w:rPr>
                <w:rStyle w:val="hljs-class"/>
              </w:rPr>
              <w:t>            &lt;/objectAnimator&gt;  </w:t>
            </w:r>
          </w:p>
          <w:p w14:paraId="5FCA66BA" w14:textId="77777777" w:rsidR="003C4F67" w:rsidRPr="00EE5F26" w:rsidRDefault="003C4F67" w:rsidP="00A023FA">
            <w:pPr>
              <w:widowControl/>
              <w:numPr>
                <w:ilvl w:val="0"/>
                <w:numId w:val="19"/>
              </w:numPr>
              <w:tabs>
                <w:tab w:val="left" w:pos="220"/>
                <w:tab w:val="left" w:pos="720"/>
              </w:tabs>
              <w:autoSpaceDE w:val="0"/>
              <w:autoSpaceDN w:val="0"/>
              <w:adjustRightInd w:val="0"/>
              <w:ind w:hanging="720"/>
              <w:jc w:val="left"/>
              <w:rPr>
                <w:rStyle w:val="hljs-class"/>
              </w:rPr>
            </w:pPr>
            <w:r w:rsidRPr="00EE5F26">
              <w:rPr>
                <w:rStyle w:val="hljs-class"/>
              </w:rPr>
              <w:t>        &lt;/set&gt;  </w:t>
            </w:r>
          </w:p>
          <w:p w14:paraId="72D3CAB4" w14:textId="77777777" w:rsidR="003C4F67" w:rsidRPr="00EE5F26" w:rsidRDefault="003C4F67" w:rsidP="00A023FA">
            <w:pPr>
              <w:widowControl/>
              <w:numPr>
                <w:ilvl w:val="0"/>
                <w:numId w:val="19"/>
              </w:numPr>
              <w:tabs>
                <w:tab w:val="left" w:pos="220"/>
                <w:tab w:val="left" w:pos="720"/>
              </w:tabs>
              <w:autoSpaceDE w:val="0"/>
              <w:autoSpaceDN w:val="0"/>
              <w:adjustRightInd w:val="0"/>
              <w:ind w:hanging="720"/>
              <w:jc w:val="left"/>
              <w:rPr>
                <w:rStyle w:val="hljs-class"/>
              </w:rPr>
            </w:pPr>
            <w:r w:rsidRPr="00EE5F26">
              <w:rPr>
                <w:rStyle w:val="hljs-class"/>
              </w:rPr>
              <w:t>    &lt;/set&gt;  </w:t>
            </w:r>
          </w:p>
          <w:p w14:paraId="42145320" w14:textId="77777777" w:rsidR="003C4F67" w:rsidRPr="00EE5F26" w:rsidRDefault="003C4F67" w:rsidP="00A023FA">
            <w:pPr>
              <w:widowControl/>
              <w:numPr>
                <w:ilvl w:val="0"/>
                <w:numId w:val="19"/>
              </w:numPr>
              <w:tabs>
                <w:tab w:val="left" w:pos="220"/>
                <w:tab w:val="left" w:pos="720"/>
              </w:tabs>
              <w:autoSpaceDE w:val="0"/>
              <w:autoSpaceDN w:val="0"/>
              <w:adjustRightInd w:val="0"/>
              <w:ind w:hanging="720"/>
              <w:jc w:val="left"/>
              <w:rPr>
                <w:rStyle w:val="hljs-class"/>
              </w:rPr>
            </w:pPr>
            <w:r w:rsidRPr="00EE5F26">
              <w:rPr>
                <w:rStyle w:val="hljs-class"/>
              </w:rPr>
              <w:t>  </w:t>
            </w:r>
          </w:p>
          <w:p w14:paraId="20C5D6A8" w14:textId="77777777" w:rsidR="003C4F67" w:rsidRPr="00EE5F26" w:rsidRDefault="003C4F67" w:rsidP="00A023FA">
            <w:pPr>
              <w:widowControl/>
              <w:numPr>
                <w:ilvl w:val="0"/>
                <w:numId w:val="19"/>
              </w:numPr>
              <w:tabs>
                <w:tab w:val="left" w:pos="220"/>
                <w:tab w:val="left" w:pos="720"/>
              </w:tabs>
              <w:autoSpaceDE w:val="0"/>
              <w:autoSpaceDN w:val="0"/>
              <w:adjustRightInd w:val="0"/>
              <w:ind w:hanging="720"/>
              <w:jc w:val="left"/>
              <w:rPr>
                <w:rStyle w:val="hljs-class"/>
              </w:rPr>
            </w:pPr>
            <w:r w:rsidRPr="00EE5F26">
              <w:rPr>
                <w:rStyle w:val="hljs-class"/>
              </w:rPr>
              <w:t>&lt;/set&gt;  </w:t>
            </w:r>
          </w:p>
          <w:p w14:paraId="60C8B150" w14:textId="77777777" w:rsidR="003C4F67" w:rsidRPr="00EE5F26" w:rsidRDefault="003C4F67" w:rsidP="00A023FA">
            <w:pPr>
              <w:widowControl/>
              <w:autoSpaceDE w:val="0"/>
              <w:autoSpaceDN w:val="0"/>
              <w:adjustRightInd w:val="0"/>
              <w:jc w:val="left"/>
              <w:rPr>
                <w:rStyle w:val="hljs-class"/>
              </w:rPr>
            </w:pPr>
            <w:r w:rsidRPr="00EE5F26">
              <w:rPr>
                <w:rStyle w:val="hljs-class"/>
              </w:rPr>
              <w:lastRenderedPageBreak/>
              <w:t>这段XML实现的效果和我们刚才通过代码来实现的组合动画的效果是一模一样的，每个参数的含义都非常清楚，相信大家都是一看就懂，我就不再一一解释了。</w:t>
            </w:r>
          </w:p>
          <w:p w14:paraId="0E473271" w14:textId="77777777" w:rsidR="003C4F67" w:rsidRPr="00EE5F26" w:rsidRDefault="003C4F67" w:rsidP="00A023FA">
            <w:pPr>
              <w:widowControl/>
              <w:autoSpaceDE w:val="0"/>
              <w:autoSpaceDN w:val="0"/>
              <w:adjustRightInd w:val="0"/>
              <w:jc w:val="left"/>
              <w:rPr>
                <w:rStyle w:val="hljs-class"/>
              </w:rPr>
            </w:pPr>
          </w:p>
          <w:p w14:paraId="5C66CD80" w14:textId="77777777" w:rsidR="003C4F67" w:rsidRPr="00EE5F26" w:rsidRDefault="003C4F67" w:rsidP="00A023FA">
            <w:pPr>
              <w:widowControl/>
              <w:autoSpaceDE w:val="0"/>
              <w:autoSpaceDN w:val="0"/>
              <w:adjustRightInd w:val="0"/>
              <w:jc w:val="left"/>
              <w:rPr>
                <w:rStyle w:val="hljs-class"/>
              </w:rPr>
            </w:pPr>
            <w:r w:rsidRPr="00EE5F26">
              <w:rPr>
                <w:rStyle w:val="hljs-class"/>
              </w:rPr>
              <w:t>最后XML文件是编写好了，那么我们如何在代码中把文件加载进来并将动画启动呢？只需调用如下代码即可：</w:t>
            </w:r>
          </w:p>
          <w:p w14:paraId="6EE68708" w14:textId="77777777" w:rsidR="003C4F67" w:rsidRPr="00EE5F26" w:rsidRDefault="003C4F67" w:rsidP="00A023FA">
            <w:pPr>
              <w:widowControl/>
              <w:autoSpaceDE w:val="0"/>
              <w:autoSpaceDN w:val="0"/>
              <w:adjustRightInd w:val="0"/>
              <w:jc w:val="left"/>
              <w:rPr>
                <w:rStyle w:val="hljs-class"/>
              </w:rPr>
            </w:pPr>
            <w:r w:rsidRPr="00EE5F26">
              <w:rPr>
                <w:rStyle w:val="hljs-class"/>
              </w:rPr>
              <w:t>[java] view plain copy</w:t>
            </w:r>
          </w:p>
          <w:p w14:paraId="1CD72E73" w14:textId="77777777" w:rsidR="003C4F67" w:rsidRPr="00EE5F26" w:rsidRDefault="003C4F67" w:rsidP="00A023FA">
            <w:pPr>
              <w:widowControl/>
              <w:autoSpaceDE w:val="0"/>
              <w:autoSpaceDN w:val="0"/>
              <w:adjustRightInd w:val="0"/>
              <w:jc w:val="left"/>
              <w:rPr>
                <w:rStyle w:val="hljs-class"/>
              </w:rPr>
            </w:pPr>
          </w:p>
          <w:p w14:paraId="061DC507" w14:textId="77777777" w:rsidR="003C4F67" w:rsidRPr="00EE5F26" w:rsidRDefault="003C4F67" w:rsidP="00A023FA">
            <w:pPr>
              <w:widowControl/>
              <w:numPr>
                <w:ilvl w:val="0"/>
                <w:numId w:val="20"/>
              </w:numPr>
              <w:tabs>
                <w:tab w:val="left" w:pos="220"/>
                <w:tab w:val="left" w:pos="720"/>
              </w:tabs>
              <w:autoSpaceDE w:val="0"/>
              <w:autoSpaceDN w:val="0"/>
              <w:adjustRightInd w:val="0"/>
              <w:ind w:hanging="720"/>
              <w:jc w:val="left"/>
              <w:rPr>
                <w:rStyle w:val="hljs-class"/>
              </w:rPr>
            </w:pPr>
            <w:r w:rsidRPr="00EE5F26">
              <w:rPr>
                <w:rStyle w:val="hljs-class"/>
              </w:rPr>
              <w:t>Animator animator = AnimatorInflater.loadAnimator(context, R.animator.anim_file);  </w:t>
            </w:r>
          </w:p>
          <w:p w14:paraId="3F1C4974" w14:textId="77777777" w:rsidR="003C4F67" w:rsidRPr="00EE5F26" w:rsidRDefault="003C4F67" w:rsidP="00A023FA">
            <w:pPr>
              <w:widowControl/>
              <w:numPr>
                <w:ilvl w:val="0"/>
                <w:numId w:val="20"/>
              </w:numPr>
              <w:tabs>
                <w:tab w:val="left" w:pos="220"/>
                <w:tab w:val="left" w:pos="720"/>
              </w:tabs>
              <w:autoSpaceDE w:val="0"/>
              <w:autoSpaceDN w:val="0"/>
              <w:adjustRightInd w:val="0"/>
              <w:ind w:hanging="720"/>
              <w:jc w:val="left"/>
              <w:rPr>
                <w:rStyle w:val="hljs-class"/>
              </w:rPr>
            </w:pPr>
            <w:r w:rsidRPr="00EE5F26">
              <w:rPr>
                <w:rStyle w:val="hljs-class"/>
              </w:rPr>
              <w:t>animator.setTarget(view);  </w:t>
            </w:r>
          </w:p>
          <w:p w14:paraId="3B3AAB8D" w14:textId="77777777" w:rsidR="003C4F67" w:rsidRPr="00EE5F26" w:rsidRDefault="003C4F67" w:rsidP="00A023FA">
            <w:pPr>
              <w:widowControl/>
              <w:numPr>
                <w:ilvl w:val="0"/>
                <w:numId w:val="20"/>
              </w:numPr>
              <w:tabs>
                <w:tab w:val="left" w:pos="220"/>
                <w:tab w:val="left" w:pos="720"/>
              </w:tabs>
              <w:autoSpaceDE w:val="0"/>
              <w:autoSpaceDN w:val="0"/>
              <w:adjustRightInd w:val="0"/>
              <w:ind w:hanging="720"/>
              <w:jc w:val="left"/>
              <w:rPr>
                <w:rStyle w:val="hljs-class"/>
              </w:rPr>
            </w:pPr>
            <w:r w:rsidRPr="00EE5F26">
              <w:rPr>
                <w:rStyle w:val="hljs-class"/>
              </w:rPr>
              <w:t>animator.start();  </w:t>
            </w:r>
          </w:p>
          <w:p w14:paraId="54D413D7" w14:textId="77777777" w:rsidR="003C4F67" w:rsidRPr="00EE5F26" w:rsidRDefault="003C4F67" w:rsidP="00A023FA">
            <w:pPr>
              <w:widowControl/>
              <w:autoSpaceDE w:val="0"/>
              <w:autoSpaceDN w:val="0"/>
              <w:adjustRightInd w:val="0"/>
              <w:jc w:val="left"/>
              <w:rPr>
                <w:rStyle w:val="hljs-class"/>
              </w:rPr>
            </w:pPr>
            <w:r w:rsidRPr="00EE5F26">
              <w:rPr>
                <w:rStyle w:val="hljs-class"/>
              </w:rPr>
              <w:t>调用AnimatorInflater的loadAnimator来将XML动画文件加载进来，然后再调用setTarget()方法将这个动画设置到某一个对象上面，最后再调用start()方法启动动画就可以了，就是这么简单。</w:t>
            </w:r>
          </w:p>
          <w:p w14:paraId="670A1437" w14:textId="77777777" w:rsidR="003C4F67" w:rsidRPr="00EE5F26" w:rsidRDefault="003C4F67" w:rsidP="00A023FA">
            <w:pPr>
              <w:rPr>
                <w:rStyle w:val="hljs-class"/>
              </w:rPr>
            </w:pPr>
          </w:p>
          <w:p w14:paraId="08B67E84" w14:textId="77777777" w:rsidR="003C4F67" w:rsidRPr="00EE5F26" w:rsidRDefault="003C4F67" w:rsidP="00A023FA">
            <w:pPr>
              <w:rPr>
                <w:rStyle w:val="hljs-class"/>
              </w:rPr>
            </w:pPr>
          </w:p>
          <w:p w14:paraId="5C203D15" w14:textId="77777777" w:rsidR="003C4F67" w:rsidRPr="00EE5F26" w:rsidRDefault="003C4F67" w:rsidP="00A023FA">
            <w:pPr>
              <w:widowControl/>
              <w:autoSpaceDE w:val="0"/>
              <w:autoSpaceDN w:val="0"/>
              <w:adjustRightInd w:val="0"/>
              <w:jc w:val="left"/>
              <w:rPr>
                <w:rStyle w:val="hljs-class"/>
              </w:rPr>
            </w:pPr>
            <w:r w:rsidRPr="00EE5F26">
              <w:rPr>
                <w:rStyle w:val="hljs-class"/>
              </w:rPr>
              <w:t>ValueAnimator的高级用法</w:t>
            </w:r>
          </w:p>
          <w:p w14:paraId="5BD43222" w14:textId="77777777" w:rsidR="003C4F67" w:rsidRPr="00EE5F26" w:rsidRDefault="003C4F67" w:rsidP="00A023FA">
            <w:pPr>
              <w:widowControl/>
              <w:autoSpaceDE w:val="0"/>
              <w:autoSpaceDN w:val="0"/>
              <w:adjustRightInd w:val="0"/>
              <w:jc w:val="left"/>
              <w:rPr>
                <w:rStyle w:val="hljs-class"/>
              </w:rPr>
            </w:pPr>
          </w:p>
          <w:p w14:paraId="76942494" w14:textId="77777777" w:rsidR="003C4F67" w:rsidRPr="00EE5F26" w:rsidRDefault="003C4F67" w:rsidP="00A023FA">
            <w:pPr>
              <w:widowControl/>
              <w:autoSpaceDE w:val="0"/>
              <w:autoSpaceDN w:val="0"/>
              <w:adjustRightInd w:val="0"/>
              <w:jc w:val="left"/>
              <w:rPr>
                <w:rStyle w:val="hljs-class"/>
              </w:rPr>
            </w:pPr>
            <w:r w:rsidRPr="00EE5F26">
              <w:rPr>
                <w:rStyle w:val="hljs-class"/>
              </w:rPr>
              <w:t>在上篇文章中介绍补间动画缺点的时候有提到过，补间动画是只能对View对象进行动画操作的。而属性动画就不再受这个限制，它可以对任意对象进行动画操作。那么大家应该还记得在上篇文章当中我举的一个例子，比如说我们有一个自定义的View，在这个View当中有一个Point对象用于管理坐标，然后在onDraw()方法当中就是根据这个Point对象的坐标值来进行绘制的。也就是说，如果我们可以对Point对象进行动画操作，那么整个自定义View的动画效果就有了。OK，下面我们就来学习一下如何实现这样的效果。</w:t>
            </w:r>
          </w:p>
          <w:p w14:paraId="2C4C46FD" w14:textId="77777777" w:rsidR="003C4F67" w:rsidRPr="00EE5F26" w:rsidRDefault="003C4F67" w:rsidP="00A023FA">
            <w:pPr>
              <w:widowControl/>
              <w:autoSpaceDE w:val="0"/>
              <w:autoSpaceDN w:val="0"/>
              <w:adjustRightInd w:val="0"/>
              <w:jc w:val="left"/>
              <w:rPr>
                <w:rStyle w:val="hljs-class"/>
              </w:rPr>
            </w:pPr>
          </w:p>
          <w:p w14:paraId="054C3041" w14:textId="77777777" w:rsidR="003C4F67" w:rsidRPr="00EE5F26" w:rsidRDefault="003C4F67" w:rsidP="00A023FA">
            <w:pPr>
              <w:widowControl/>
              <w:autoSpaceDE w:val="0"/>
              <w:autoSpaceDN w:val="0"/>
              <w:adjustRightInd w:val="0"/>
              <w:jc w:val="left"/>
              <w:rPr>
                <w:rStyle w:val="hljs-class"/>
              </w:rPr>
            </w:pPr>
            <w:r w:rsidRPr="00EE5F26">
              <w:rPr>
                <w:rStyle w:val="hljs-class"/>
              </w:rPr>
              <w:t>在开始动手之前，我们还需要掌握另外一个知识点，就是TypeEvaluator的用法。可能在大多数情况下我们使用属性动画的时候都不会用到TypeEvaluator，但是大家还是应该了解一下它的用法，以防止当我们遇到一些解决不掉的问题时能够想起来还有这样的一种解决方案。</w:t>
            </w:r>
          </w:p>
          <w:p w14:paraId="56E3E702" w14:textId="77777777" w:rsidR="003C4F67" w:rsidRPr="00EE5F26" w:rsidRDefault="003C4F67" w:rsidP="00A023FA">
            <w:pPr>
              <w:widowControl/>
              <w:autoSpaceDE w:val="0"/>
              <w:autoSpaceDN w:val="0"/>
              <w:adjustRightInd w:val="0"/>
              <w:jc w:val="left"/>
              <w:rPr>
                <w:rStyle w:val="hljs-class"/>
              </w:rPr>
            </w:pPr>
          </w:p>
          <w:p w14:paraId="002216D1" w14:textId="77777777" w:rsidR="003C4F67" w:rsidRPr="00EE5F26" w:rsidRDefault="003C4F67" w:rsidP="00A023FA">
            <w:pPr>
              <w:widowControl/>
              <w:autoSpaceDE w:val="0"/>
              <w:autoSpaceDN w:val="0"/>
              <w:adjustRightInd w:val="0"/>
              <w:jc w:val="left"/>
              <w:rPr>
                <w:rStyle w:val="hljs-class"/>
              </w:rPr>
            </w:pPr>
            <w:r w:rsidRPr="00EE5F26">
              <w:rPr>
                <w:rStyle w:val="hljs-class"/>
              </w:rPr>
              <w:lastRenderedPageBreak/>
              <w:t>那么TypeEvaluator的作用到底是什么呢？简单来说，就是告诉动画系统如何从初始值过度到结束值。我们在上一篇文章中学到的ValueAnimator.ofFloat()方法就是实现了初始值与结束值之间的平滑过度，那么这个平滑过度是怎么做到的呢？其实就是系统内置了一个FloatEvaluator，它通过计算告知动画系统如何从初始值过度到结束值，我们来看一下FloatEvaluator的代码实现：</w:t>
            </w:r>
          </w:p>
          <w:p w14:paraId="36D1F04C" w14:textId="77777777" w:rsidR="003C4F67" w:rsidRPr="00EE5F26" w:rsidRDefault="003C4F67" w:rsidP="00A023FA">
            <w:pPr>
              <w:widowControl/>
              <w:autoSpaceDE w:val="0"/>
              <w:autoSpaceDN w:val="0"/>
              <w:adjustRightInd w:val="0"/>
              <w:jc w:val="left"/>
              <w:rPr>
                <w:rStyle w:val="hljs-class"/>
              </w:rPr>
            </w:pPr>
            <w:r w:rsidRPr="00EE5F26">
              <w:rPr>
                <w:rStyle w:val="hljs-class"/>
              </w:rPr>
              <w:t>[java] view plain copy</w:t>
            </w:r>
          </w:p>
          <w:p w14:paraId="2EFC5912" w14:textId="77777777" w:rsidR="003C4F67" w:rsidRPr="00EE5F26" w:rsidRDefault="003C4F67" w:rsidP="00A023FA">
            <w:pPr>
              <w:widowControl/>
              <w:autoSpaceDE w:val="0"/>
              <w:autoSpaceDN w:val="0"/>
              <w:adjustRightInd w:val="0"/>
              <w:jc w:val="left"/>
              <w:rPr>
                <w:rStyle w:val="hljs-class"/>
              </w:rPr>
            </w:pPr>
          </w:p>
          <w:p w14:paraId="21F1D804"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public class FloatEvaluator implements TypeEvaluator {  </w:t>
            </w:r>
          </w:p>
          <w:p w14:paraId="55F8C813"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public Object evaluate(float fraction, Object startValue, Object endValue) {  </w:t>
            </w:r>
          </w:p>
          <w:p w14:paraId="44206AB3"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float startFloat = ((Number) startValue).floatValue();  </w:t>
            </w:r>
          </w:p>
          <w:p w14:paraId="2AAA4127"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return startFloat + fraction * (((Number) endValue).floatValue() - startFloat);  </w:t>
            </w:r>
          </w:p>
          <w:p w14:paraId="60922CC3"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  </w:t>
            </w:r>
          </w:p>
          <w:p w14:paraId="62CC2C80"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w:t>
            </w:r>
          </w:p>
          <w:p w14:paraId="4DD40769" w14:textId="77777777" w:rsidR="003C4F67" w:rsidRPr="00EE5F26" w:rsidRDefault="003C4F67" w:rsidP="00A023FA">
            <w:pPr>
              <w:widowControl/>
              <w:autoSpaceDE w:val="0"/>
              <w:autoSpaceDN w:val="0"/>
              <w:adjustRightInd w:val="0"/>
              <w:jc w:val="left"/>
              <w:rPr>
                <w:rStyle w:val="hljs-class"/>
              </w:rPr>
            </w:pPr>
            <w:r w:rsidRPr="00EE5F26">
              <w:rPr>
                <w:rStyle w:val="hljs-class"/>
              </w:rPr>
              <w:t>可以看到，FloatEvaluator实现了TypeEvaluator接口，然后重写evaluate()方法。evaluate()方法当中传入了三个参数，第一个参数fraction非常重要，这个参数用于表示动画的完成度的，我们应该根据它来计算当前动画的值应该是多少，第二第三个参数分别表示动画的初始值和结束值。那么上述代码的逻辑就比较清晰了，用结束值减去初始值，算出它们之间的差值，然后乘以fraction这个系数，再加上初始值，那么就得到当前动画的值了。</w:t>
            </w:r>
          </w:p>
          <w:p w14:paraId="5A2D29F9" w14:textId="77777777" w:rsidR="003C4F67" w:rsidRPr="00EE5F26" w:rsidRDefault="003C4F67" w:rsidP="00A023FA">
            <w:pPr>
              <w:widowControl/>
              <w:autoSpaceDE w:val="0"/>
              <w:autoSpaceDN w:val="0"/>
              <w:adjustRightInd w:val="0"/>
              <w:jc w:val="left"/>
              <w:rPr>
                <w:rStyle w:val="hljs-class"/>
              </w:rPr>
            </w:pPr>
          </w:p>
          <w:p w14:paraId="11B025B4" w14:textId="77777777" w:rsidR="003C4F67" w:rsidRPr="00EE5F26" w:rsidRDefault="003C4F67" w:rsidP="00A023FA">
            <w:pPr>
              <w:widowControl/>
              <w:autoSpaceDE w:val="0"/>
              <w:autoSpaceDN w:val="0"/>
              <w:adjustRightInd w:val="0"/>
              <w:jc w:val="left"/>
              <w:rPr>
                <w:rStyle w:val="hljs-class"/>
              </w:rPr>
            </w:pPr>
            <w:r w:rsidRPr="00EE5F26">
              <w:rPr>
                <w:rStyle w:val="hljs-class"/>
              </w:rPr>
              <w:t>好的，那FloatEvaluator是系统内置好的功能，并不需要我们自己去编写，但介绍它的实现方法是要为我们后面的功能铺路的。前面我们使用过了ValueAnimator的ofFloat()和ofInt()方法，分别用于对浮点型和整型的数据进行动画操作的，但实际上ValueAnimator中还有一个ofObject()方法，是用于对任意对象进行动画操作的。但是相比于浮点型或整型数据，对象的动画操作明显要更复杂一些，因为系统将完全无法知道如何从初始对象过度到结束对象，因此这个时候我们就需要实现一个自己的TypeEvaluator来告知系统如何进行过度。</w:t>
            </w:r>
          </w:p>
          <w:p w14:paraId="2DA3219D" w14:textId="77777777" w:rsidR="003C4F67" w:rsidRPr="00EE5F26" w:rsidRDefault="003C4F67" w:rsidP="00A023FA">
            <w:pPr>
              <w:widowControl/>
              <w:autoSpaceDE w:val="0"/>
              <w:autoSpaceDN w:val="0"/>
              <w:adjustRightInd w:val="0"/>
              <w:jc w:val="left"/>
              <w:rPr>
                <w:rStyle w:val="hljs-class"/>
              </w:rPr>
            </w:pPr>
          </w:p>
          <w:p w14:paraId="664D58DA" w14:textId="77777777" w:rsidR="003C4F67" w:rsidRPr="00EE5F26" w:rsidRDefault="003C4F67" w:rsidP="00A023FA">
            <w:pPr>
              <w:widowControl/>
              <w:autoSpaceDE w:val="0"/>
              <w:autoSpaceDN w:val="0"/>
              <w:adjustRightInd w:val="0"/>
              <w:jc w:val="left"/>
              <w:rPr>
                <w:rStyle w:val="hljs-class"/>
              </w:rPr>
            </w:pPr>
            <w:r w:rsidRPr="00EE5F26">
              <w:rPr>
                <w:rStyle w:val="hljs-class"/>
              </w:rPr>
              <w:t>下面来先定义一个Point类，如下所示：</w:t>
            </w:r>
          </w:p>
          <w:p w14:paraId="405694B6" w14:textId="77777777" w:rsidR="003C4F67" w:rsidRPr="00EE5F26" w:rsidRDefault="003C4F67" w:rsidP="00A023FA">
            <w:pPr>
              <w:widowControl/>
              <w:autoSpaceDE w:val="0"/>
              <w:autoSpaceDN w:val="0"/>
              <w:adjustRightInd w:val="0"/>
              <w:jc w:val="left"/>
              <w:rPr>
                <w:rStyle w:val="hljs-class"/>
              </w:rPr>
            </w:pPr>
            <w:r w:rsidRPr="00EE5F26">
              <w:rPr>
                <w:rStyle w:val="hljs-class"/>
              </w:rPr>
              <w:t>[java] view plain copy</w:t>
            </w:r>
          </w:p>
          <w:p w14:paraId="5493EB13" w14:textId="77777777" w:rsidR="003C4F67" w:rsidRPr="00EE5F26" w:rsidRDefault="003C4F67" w:rsidP="00A023FA">
            <w:pPr>
              <w:widowControl/>
              <w:autoSpaceDE w:val="0"/>
              <w:autoSpaceDN w:val="0"/>
              <w:adjustRightInd w:val="0"/>
              <w:jc w:val="left"/>
              <w:rPr>
                <w:rStyle w:val="hljs-class"/>
              </w:rPr>
            </w:pPr>
          </w:p>
          <w:p w14:paraId="49AE1364"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lastRenderedPageBreak/>
              <w:t>public class Point {  </w:t>
            </w:r>
          </w:p>
          <w:p w14:paraId="362AB4DA"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w:t>
            </w:r>
          </w:p>
          <w:p w14:paraId="1F68DAA7"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private float x;  </w:t>
            </w:r>
          </w:p>
          <w:p w14:paraId="1498E8C6"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w:t>
            </w:r>
          </w:p>
          <w:p w14:paraId="4926BEEF"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private float y;  </w:t>
            </w:r>
          </w:p>
          <w:p w14:paraId="6E77A9D8"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w:t>
            </w:r>
          </w:p>
          <w:p w14:paraId="7FBBA732"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public Point(float x, float y) {  </w:t>
            </w:r>
          </w:p>
          <w:p w14:paraId="5D0A2060"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this.x = x;  </w:t>
            </w:r>
          </w:p>
          <w:p w14:paraId="6888DC6A"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this.y = y;  </w:t>
            </w:r>
          </w:p>
          <w:p w14:paraId="657CAAAB"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  </w:t>
            </w:r>
          </w:p>
          <w:p w14:paraId="7AAC4BFE"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w:t>
            </w:r>
          </w:p>
          <w:p w14:paraId="3EEC425D"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public float getX() {  </w:t>
            </w:r>
          </w:p>
          <w:p w14:paraId="08BAC3A1"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return x;  </w:t>
            </w:r>
          </w:p>
          <w:p w14:paraId="7FEFA2CB"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  </w:t>
            </w:r>
          </w:p>
          <w:p w14:paraId="27454580"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w:t>
            </w:r>
          </w:p>
          <w:p w14:paraId="27880DCD"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public float getY() {  </w:t>
            </w:r>
          </w:p>
          <w:p w14:paraId="29864432"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return y;  </w:t>
            </w:r>
          </w:p>
          <w:p w14:paraId="1EF2FA06"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  </w:t>
            </w:r>
          </w:p>
          <w:p w14:paraId="6A6E7312"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w:t>
            </w:r>
          </w:p>
          <w:p w14:paraId="2A4170E7"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w:t>
            </w:r>
          </w:p>
          <w:p w14:paraId="2B950EF5" w14:textId="77777777" w:rsidR="003C4F67" w:rsidRPr="00EE5F26" w:rsidRDefault="003C4F67" w:rsidP="00A023FA">
            <w:pPr>
              <w:widowControl/>
              <w:autoSpaceDE w:val="0"/>
              <w:autoSpaceDN w:val="0"/>
              <w:adjustRightInd w:val="0"/>
              <w:jc w:val="left"/>
              <w:rPr>
                <w:rStyle w:val="hljs-class"/>
              </w:rPr>
            </w:pPr>
            <w:r w:rsidRPr="00EE5F26">
              <w:rPr>
                <w:rStyle w:val="hljs-class"/>
              </w:rPr>
              <w:t>Point类非常简单，只有x和y两个变量用于记录坐标的位置，并提供了构造方法来设置坐标，以及get方法来获取坐标。接下来定义PointEvaluator，如下所示：</w:t>
            </w:r>
          </w:p>
          <w:p w14:paraId="106B99F5" w14:textId="77777777" w:rsidR="003C4F67" w:rsidRPr="00EE5F26" w:rsidRDefault="003C4F67" w:rsidP="00A023FA">
            <w:pPr>
              <w:widowControl/>
              <w:autoSpaceDE w:val="0"/>
              <w:autoSpaceDN w:val="0"/>
              <w:adjustRightInd w:val="0"/>
              <w:jc w:val="left"/>
              <w:rPr>
                <w:rStyle w:val="hljs-class"/>
              </w:rPr>
            </w:pPr>
            <w:r w:rsidRPr="00EE5F26">
              <w:rPr>
                <w:rStyle w:val="hljs-class"/>
              </w:rPr>
              <w:t>[java] view plain copy</w:t>
            </w:r>
          </w:p>
          <w:p w14:paraId="0AFE1463" w14:textId="77777777" w:rsidR="003C4F67" w:rsidRPr="00EE5F26" w:rsidRDefault="003C4F67" w:rsidP="00A023FA">
            <w:pPr>
              <w:widowControl/>
              <w:autoSpaceDE w:val="0"/>
              <w:autoSpaceDN w:val="0"/>
              <w:adjustRightInd w:val="0"/>
              <w:jc w:val="left"/>
              <w:rPr>
                <w:rStyle w:val="hljs-class"/>
              </w:rPr>
            </w:pPr>
          </w:p>
          <w:p w14:paraId="5060DF46"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public class PointEvaluator implements TypeEvaluator{  </w:t>
            </w:r>
          </w:p>
          <w:p w14:paraId="2F625AF2"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  </w:t>
            </w:r>
          </w:p>
          <w:p w14:paraId="6B47B992"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    @Override  </w:t>
            </w:r>
          </w:p>
          <w:p w14:paraId="39A71711"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    public Object evaluate(float fraction, Object startValue, Object endValue) {  </w:t>
            </w:r>
          </w:p>
          <w:p w14:paraId="5A2CB8EC"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        Point startPoint = (Point) startValue;  </w:t>
            </w:r>
          </w:p>
          <w:p w14:paraId="00BF1619"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        Point endPoint = (Point) endValue;  </w:t>
            </w:r>
          </w:p>
          <w:p w14:paraId="3DBF60D3"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lastRenderedPageBreak/>
              <w:t>        float x = startPoint.getX() + fraction * (endPoint.getX() - startPoint.getX());  </w:t>
            </w:r>
          </w:p>
          <w:p w14:paraId="71F24AC7"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        float y = startPoint.getY() + fraction * (endPoint.getY() - startPoint.getY());  </w:t>
            </w:r>
          </w:p>
          <w:p w14:paraId="772BAE93"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        Point point = new Point(x, y);  </w:t>
            </w:r>
          </w:p>
          <w:p w14:paraId="61D52806"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        return point;  </w:t>
            </w:r>
          </w:p>
          <w:p w14:paraId="496D5A4D"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    }  </w:t>
            </w:r>
          </w:p>
          <w:p w14:paraId="032E19F0"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  </w:t>
            </w:r>
          </w:p>
          <w:p w14:paraId="1AA5B720"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  </w:t>
            </w:r>
          </w:p>
          <w:p w14:paraId="626EFD2C" w14:textId="77777777" w:rsidR="003C4F67" w:rsidRPr="00EE5F26" w:rsidRDefault="003C4F67" w:rsidP="00A023FA">
            <w:pPr>
              <w:widowControl/>
              <w:autoSpaceDE w:val="0"/>
              <w:autoSpaceDN w:val="0"/>
              <w:adjustRightInd w:val="0"/>
              <w:jc w:val="left"/>
              <w:rPr>
                <w:rStyle w:val="hljs-class"/>
              </w:rPr>
            </w:pPr>
            <w:r w:rsidRPr="00EE5F26">
              <w:rPr>
                <w:rStyle w:val="hljs-class"/>
              </w:rPr>
              <w:t>可以看到，PointEvaluator同样实现了TypeEvaluator接口并重写了evaluate()方法。其实evaluate()方法中的逻辑还是非常简单的，先是将startValue和endValue强转成Point对象，然后同样根据fraction来计算当前动画的x和y的值，最后组装到一个新的Point对象当中并返回。</w:t>
            </w:r>
          </w:p>
          <w:p w14:paraId="56F37AD1" w14:textId="77777777" w:rsidR="003C4F67" w:rsidRPr="00EE5F26" w:rsidRDefault="003C4F67" w:rsidP="00A023FA">
            <w:pPr>
              <w:widowControl/>
              <w:autoSpaceDE w:val="0"/>
              <w:autoSpaceDN w:val="0"/>
              <w:adjustRightInd w:val="0"/>
              <w:jc w:val="left"/>
              <w:rPr>
                <w:rStyle w:val="hljs-class"/>
              </w:rPr>
            </w:pPr>
          </w:p>
          <w:p w14:paraId="55BB8B1A" w14:textId="77777777" w:rsidR="003C4F67" w:rsidRPr="00EE5F26" w:rsidRDefault="003C4F67" w:rsidP="00A023FA">
            <w:pPr>
              <w:widowControl/>
              <w:autoSpaceDE w:val="0"/>
              <w:autoSpaceDN w:val="0"/>
              <w:adjustRightInd w:val="0"/>
              <w:jc w:val="left"/>
              <w:rPr>
                <w:rStyle w:val="hljs-class"/>
              </w:rPr>
            </w:pPr>
            <w:r w:rsidRPr="00EE5F26">
              <w:rPr>
                <w:rStyle w:val="hljs-class"/>
              </w:rPr>
              <w:t>这样我们就将PointEvaluator编写完成了，接下来我们就可以非常轻松地对Point对象进行动画操作了，比如说我们有两个Point对象，现在需要将Point1通过动画平滑过度到Point2，就可以这样写：</w:t>
            </w:r>
          </w:p>
          <w:p w14:paraId="16D442DC" w14:textId="77777777" w:rsidR="003C4F67" w:rsidRPr="00EE5F26" w:rsidRDefault="003C4F67" w:rsidP="00A023FA">
            <w:pPr>
              <w:widowControl/>
              <w:autoSpaceDE w:val="0"/>
              <w:autoSpaceDN w:val="0"/>
              <w:adjustRightInd w:val="0"/>
              <w:jc w:val="left"/>
              <w:rPr>
                <w:rStyle w:val="hljs-class"/>
              </w:rPr>
            </w:pPr>
            <w:r w:rsidRPr="00EE5F26">
              <w:rPr>
                <w:rStyle w:val="hljs-class"/>
              </w:rPr>
              <w:t>[java] view plain copy</w:t>
            </w:r>
          </w:p>
          <w:p w14:paraId="6815A04D" w14:textId="77777777" w:rsidR="003C4F67" w:rsidRPr="00EE5F26" w:rsidRDefault="003C4F67" w:rsidP="00A023FA">
            <w:pPr>
              <w:widowControl/>
              <w:autoSpaceDE w:val="0"/>
              <w:autoSpaceDN w:val="0"/>
              <w:adjustRightInd w:val="0"/>
              <w:jc w:val="left"/>
              <w:rPr>
                <w:rStyle w:val="hljs-class"/>
              </w:rPr>
            </w:pPr>
          </w:p>
          <w:p w14:paraId="20B39486" w14:textId="77777777" w:rsidR="003C4F67" w:rsidRPr="00EE5F26" w:rsidRDefault="003C4F67" w:rsidP="00A023FA">
            <w:pPr>
              <w:widowControl/>
              <w:numPr>
                <w:ilvl w:val="0"/>
                <w:numId w:val="4"/>
              </w:numPr>
              <w:tabs>
                <w:tab w:val="left" w:pos="220"/>
                <w:tab w:val="left" w:pos="720"/>
              </w:tabs>
              <w:autoSpaceDE w:val="0"/>
              <w:autoSpaceDN w:val="0"/>
              <w:adjustRightInd w:val="0"/>
              <w:ind w:hanging="720"/>
              <w:jc w:val="left"/>
              <w:rPr>
                <w:rStyle w:val="hljs-class"/>
              </w:rPr>
            </w:pPr>
            <w:r w:rsidRPr="00EE5F26">
              <w:rPr>
                <w:rStyle w:val="hljs-class"/>
              </w:rPr>
              <w:t>Point point1 = new Point(0, 0);  </w:t>
            </w:r>
          </w:p>
          <w:p w14:paraId="24559766" w14:textId="77777777" w:rsidR="003C4F67" w:rsidRPr="00EE5F26" w:rsidRDefault="003C4F67" w:rsidP="00A023FA">
            <w:pPr>
              <w:widowControl/>
              <w:numPr>
                <w:ilvl w:val="0"/>
                <w:numId w:val="4"/>
              </w:numPr>
              <w:tabs>
                <w:tab w:val="left" w:pos="220"/>
                <w:tab w:val="left" w:pos="720"/>
              </w:tabs>
              <w:autoSpaceDE w:val="0"/>
              <w:autoSpaceDN w:val="0"/>
              <w:adjustRightInd w:val="0"/>
              <w:ind w:hanging="720"/>
              <w:jc w:val="left"/>
              <w:rPr>
                <w:rStyle w:val="hljs-class"/>
              </w:rPr>
            </w:pPr>
            <w:r w:rsidRPr="00EE5F26">
              <w:rPr>
                <w:rStyle w:val="hljs-class"/>
              </w:rPr>
              <w:t>Point point2 = new Point(300, 300);  </w:t>
            </w:r>
          </w:p>
          <w:p w14:paraId="029DD8CF" w14:textId="77777777" w:rsidR="003C4F67" w:rsidRPr="00EE5F26" w:rsidRDefault="003C4F67" w:rsidP="00A023FA">
            <w:pPr>
              <w:widowControl/>
              <w:numPr>
                <w:ilvl w:val="0"/>
                <w:numId w:val="4"/>
              </w:numPr>
              <w:tabs>
                <w:tab w:val="left" w:pos="220"/>
                <w:tab w:val="left" w:pos="720"/>
              </w:tabs>
              <w:autoSpaceDE w:val="0"/>
              <w:autoSpaceDN w:val="0"/>
              <w:adjustRightInd w:val="0"/>
              <w:ind w:hanging="720"/>
              <w:jc w:val="left"/>
              <w:rPr>
                <w:rStyle w:val="hljs-class"/>
              </w:rPr>
            </w:pPr>
            <w:r w:rsidRPr="00EE5F26">
              <w:rPr>
                <w:rStyle w:val="hljs-class"/>
              </w:rPr>
              <w:t>ValueAnimator anim = ValueAnimator.ofObject(new PointEvaluator(), point1, point2);  </w:t>
            </w:r>
          </w:p>
          <w:p w14:paraId="7C932BE0" w14:textId="77777777" w:rsidR="003C4F67" w:rsidRPr="00EE5F26" w:rsidRDefault="003C4F67" w:rsidP="00A023FA">
            <w:pPr>
              <w:widowControl/>
              <w:numPr>
                <w:ilvl w:val="0"/>
                <w:numId w:val="4"/>
              </w:numPr>
              <w:tabs>
                <w:tab w:val="left" w:pos="220"/>
                <w:tab w:val="left" w:pos="720"/>
              </w:tabs>
              <w:autoSpaceDE w:val="0"/>
              <w:autoSpaceDN w:val="0"/>
              <w:adjustRightInd w:val="0"/>
              <w:ind w:hanging="720"/>
              <w:jc w:val="left"/>
              <w:rPr>
                <w:rStyle w:val="hljs-class"/>
              </w:rPr>
            </w:pPr>
            <w:r w:rsidRPr="00EE5F26">
              <w:rPr>
                <w:rStyle w:val="hljs-class"/>
              </w:rPr>
              <w:t>anim.setDuration(5000);  </w:t>
            </w:r>
          </w:p>
          <w:p w14:paraId="350736CD" w14:textId="77777777" w:rsidR="003C4F67" w:rsidRPr="00EE5F26" w:rsidRDefault="003C4F67" w:rsidP="00A023FA">
            <w:pPr>
              <w:widowControl/>
              <w:numPr>
                <w:ilvl w:val="0"/>
                <w:numId w:val="4"/>
              </w:numPr>
              <w:tabs>
                <w:tab w:val="left" w:pos="220"/>
                <w:tab w:val="left" w:pos="720"/>
              </w:tabs>
              <w:autoSpaceDE w:val="0"/>
              <w:autoSpaceDN w:val="0"/>
              <w:adjustRightInd w:val="0"/>
              <w:ind w:hanging="720"/>
              <w:jc w:val="left"/>
              <w:rPr>
                <w:rStyle w:val="hljs-class"/>
              </w:rPr>
            </w:pPr>
            <w:r w:rsidRPr="00EE5F26">
              <w:rPr>
                <w:rStyle w:val="hljs-class"/>
              </w:rPr>
              <w:t>anim.start();  </w:t>
            </w:r>
          </w:p>
          <w:p w14:paraId="70CE1BC7" w14:textId="77777777" w:rsidR="003C4F67" w:rsidRPr="00EE5F26" w:rsidRDefault="003C4F67" w:rsidP="00A023FA">
            <w:pPr>
              <w:widowControl/>
              <w:autoSpaceDE w:val="0"/>
              <w:autoSpaceDN w:val="0"/>
              <w:adjustRightInd w:val="0"/>
              <w:jc w:val="left"/>
              <w:rPr>
                <w:rStyle w:val="hljs-class"/>
              </w:rPr>
            </w:pPr>
            <w:r w:rsidRPr="00EE5F26">
              <w:rPr>
                <w:rStyle w:val="hljs-class"/>
              </w:rPr>
              <w:t>代码很简单，这里我们先是new出了两个Point对象，并在构造函数中分别设置了它们的坐标点。然后调用ValueAnimator的ofObject()方法来构建ValueAnimator的实例，这里需要注意的是，ofObject()方法要求多传入一个TypeEvaluator参数，这里我们只需要传入刚才定义好的PointEvaluator的实例就可以了。</w:t>
            </w:r>
          </w:p>
          <w:p w14:paraId="2E0CA22C" w14:textId="77777777" w:rsidR="003C4F67" w:rsidRPr="00EE5F26" w:rsidRDefault="003C4F67" w:rsidP="00A023FA">
            <w:pPr>
              <w:widowControl/>
              <w:autoSpaceDE w:val="0"/>
              <w:autoSpaceDN w:val="0"/>
              <w:adjustRightInd w:val="0"/>
              <w:jc w:val="left"/>
              <w:rPr>
                <w:rStyle w:val="hljs-class"/>
              </w:rPr>
            </w:pPr>
          </w:p>
          <w:p w14:paraId="35B635A5" w14:textId="77777777" w:rsidR="003C4F67" w:rsidRPr="00EE5F26" w:rsidRDefault="003C4F67" w:rsidP="00A023FA">
            <w:pPr>
              <w:widowControl/>
              <w:autoSpaceDE w:val="0"/>
              <w:autoSpaceDN w:val="0"/>
              <w:adjustRightInd w:val="0"/>
              <w:jc w:val="left"/>
              <w:rPr>
                <w:rStyle w:val="hljs-class"/>
              </w:rPr>
            </w:pPr>
            <w:r w:rsidRPr="00EE5F26">
              <w:rPr>
                <w:rStyle w:val="hljs-class"/>
              </w:rPr>
              <w:lastRenderedPageBreak/>
              <w:t>好的，这就是自定义TypeEvaluator的全部用法，掌握了这些知识之后，我们就可以来尝试一下如何通过对Point对象进行动画操作，从而实现整个自定义View的动画效果。</w:t>
            </w:r>
          </w:p>
          <w:p w14:paraId="2A34D59B" w14:textId="77777777" w:rsidR="003C4F67" w:rsidRPr="00EE5F26" w:rsidRDefault="003C4F67" w:rsidP="00A023FA">
            <w:pPr>
              <w:widowControl/>
              <w:autoSpaceDE w:val="0"/>
              <w:autoSpaceDN w:val="0"/>
              <w:adjustRightInd w:val="0"/>
              <w:jc w:val="left"/>
              <w:rPr>
                <w:rStyle w:val="hljs-class"/>
              </w:rPr>
            </w:pPr>
          </w:p>
          <w:p w14:paraId="47F36CE8" w14:textId="77777777" w:rsidR="003C4F67" w:rsidRPr="00EE5F26" w:rsidRDefault="003C4F67" w:rsidP="00A023FA">
            <w:pPr>
              <w:widowControl/>
              <w:autoSpaceDE w:val="0"/>
              <w:autoSpaceDN w:val="0"/>
              <w:adjustRightInd w:val="0"/>
              <w:jc w:val="left"/>
              <w:rPr>
                <w:rStyle w:val="hljs-class"/>
              </w:rPr>
            </w:pPr>
            <w:r w:rsidRPr="00EE5F26">
              <w:rPr>
                <w:rStyle w:val="hljs-class"/>
              </w:rPr>
              <w:t>新建一个MyAnimView继承自View，代码如下所示：</w:t>
            </w:r>
          </w:p>
          <w:p w14:paraId="60A5D2B3" w14:textId="77777777" w:rsidR="003C4F67" w:rsidRPr="00EE5F26" w:rsidRDefault="003C4F67" w:rsidP="00A023FA">
            <w:pPr>
              <w:widowControl/>
              <w:autoSpaceDE w:val="0"/>
              <w:autoSpaceDN w:val="0"/>
              <w:adjustRightInd w:val="0"/>
              <w:jc w:val="left"/>
              <w:rPr>
                <w:rStyle w:val="hljs-class"/>
              </w:rPr>
            </w:pPr>
            <w:r w:rsidRPr="00EE5F26">
              <w:rPr>
                <w:rStyle w:val="hljs-class"/>
              </w:rPr>
              <w:t>[java] view plain copy</w:t>
            </w:r>
          </w:p>
          <w:p w14:paraId="549115BC" w14:textId="77777777" w:rsidR="003C4F67" w:rsidRPr="00EE5F26" w:rsidRDefault="003C4F67" w:rsidP="00A023FA">
            <w:pPr>
              <w:widowControl/>
              <w:autoSpaceDE w:val="0"/>
              <w:autoSpaceDN w:val="0"/>
              <w:adjustRightInd w:val="0"/>
              <w:jc w:val="left"/>
              <w:rPr>
                <w:rStyle w:val="hljs-class"/>
              </w:rPr>
            </w:pPr>
          </w:p>
          <w:p w14:paraId="5CFBBF09"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public class MyAnimView extends View {  </w:t>
            </w:r>
          </w:p>
          <w:p w14:paraId="40DCB222"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w:t>
            </w:r>
          </w:p>
          <w:p w14:paraId="6DAA9179"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public static final float RADIUS = 50f;  </w:t>
            </w:r>
          </w:p>
          <w:p w14:paraId="439BC7F7"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w:t>
            </w:r>
          </w:p>
          <w:p w14:paraId="4A53360E"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private Point currentPoint;  </w:t>
            </w:r>
          </w:p>
          <w:p w14:paraId="754DA36E"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w:t>
            </w:r>
          </w:p>
          <w:p w14:paraId="3E83A5D4"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private Paint mPaint;  </w:t>
            </w:r>
          </w:p>
          <w:p w14:paraId="5B7D7B06"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w:t>
            </w:r>
          </w:p>
          <w:p w14:paraId="77E57A2E"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public MyAnimView(Context context, AttributeSet attrs) {  </w:t>
            </w:r>
          </w:p>
          <w:p w14:paraId="398D3138"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super(context, attrs);  </w:t>
            </w:r>
          </w:p>
          <w:p w14:paraId="78A60A95"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mPaint = new Paint(Paint.ANTI_ALIAS_FLAG);  </w:t>
            </w:r>
          </w:p>
          <w:p w14:paraId="14F0DCC9"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mPaint.setColor(Color.BLUE);  </w:t>
            </w:r>
          </w:p>
          <w:p w14:paraId="7752B8CC"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  </w:t>
            </w:r>
          </w:p>
          <w:p w14:paraId="3B8869A3"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w:t>
            </w:r>
          </w:p>
          <w:p w14:paraId="7B49720B"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@Override  </w:t>
            </w:r>
          </w:p>
          <w:p w14:paraId="4BA91C69"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protected void onDraw(Canvas canvas) {  </w:t>
            </w:r>
          </w:p>
          <w:p w14:paraId="31B3D145"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if (currentPoint == null) {  </w:t>
            </w:r>
          </w:p>
          <w:p w14:paraId="5A7017D6"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currentPoint = new Point(RADIUS, RADIUS);  </w:t>
            </w:r>
          </w:p>
          <w:p w14:paraId="194F496E"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drawCircle(canvas);  </w:t>
            </w:r>
          </w:p>
          <w:p w14:paraId="11C0CEE4"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startAnimation();  </w:t>
            </w:r>
          </w:p>
          <w:p w14:paraId="2CCDB0B5"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 else {  </w:t>
            </w:r>
          </w:p>
          <w:p w14:paraId="6A00EC37"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drawCircle(canvas);  </w:t>
            </w:r>
          </w:p>
          <w:p w14:paraId="4072D95D"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  </w:t>
            </w:r>
          </w:p>
          <w:p w14:paraId="1109A765"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  </w:t>
            </w:r>
          </w:p>
          <w:p w14:paraId="3A6782AB"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w:t>
            </w:r>
          </w:p>
          <w:p w14:paraId="300C9DB5"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private void drawCircle(Canvas canvas) {  </w:t>
            </w:r>
          </w:p>
          <w:p w14:paraId="6F0AFC72"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lastRenderedPageBreak/>
              <w:t>        float x = currentPoint.getX();  </w:t>
            </w:r>
          </w:p>
          <w:p w14:paraId="13839D80"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float y = currentPoint.getY();  </w:t>
            </w:r>
          </w:p>
          <w:p w14:paraId="3B3DE32F"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canvas.drawCircle(x, y, RADIUS, mPaint);  </w:t>
            </w:r>
          </w:p>
          <w:p w14:paraId="504157F1"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  </w:t>
            </w:r>
          </w:p>
          <w:p w14:paraId="75D79888"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w:t>
            </w:r>
          </w:p>
          <w:p w14:paraId="6B038D65"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private void startAnimation() {  </w:t>
            </w:r>
          </w:p>
          <w:p w14:paraId="02543C6E"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Point startPoint = new Point(RADIUS, RADIUS);  </w:t>
            </w:r>
          </w:p>
          <w:p w14:paraId="749EE841"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Point endPoint = new Point(getWidth() - RADIUS, getHeight() - RADIUS);  </w:t>
            </w:r>
          </w:p>
          <w:p w14:paraId="0F40EA79"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ValueAnimator anim = ValueAnimator.ofObject(new PointEvaluator(), startPoint, endPoint);  </w:t>
            </w:r>
          </w:p>
          <w:p w14:paraId="486FDAE1"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anim.addUpdateListener(new ValueAnimator.AnimatorUpdateListener() {  </w:t>
            </w:r>
          </w:p>
          <w:p w14:paraId="062CC90D"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@Override  </w:t>
            </w:r>
          </w:p>
          <w:p w14:paraId="7F29ACFE"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public void onAnimationUpdate(ValueAnimator animation) {  </w:t>
            </w:r>
          </w:p>
          <w:p w14:paraId="7CDE9218"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currentPoint = (Point) animation.getAnimatedValue();  </w:t>
            </w:r>
          </w:p>
          <w:p w14:paraId="01978C72"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invalidate();  </w:t>
            </w:r>
          </w:p>
          <w:p w14:paraId="2DF3B048"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  </w:t>
            </w:r>
          </w:p>
          <w:p w14:paraId="78BE7CD7"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  </w:t>
            </w:r>
          </w:p>
          <w:p w14:paraId="3EC842C6"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anim.setDuration(5000);  </w:t>
            </w:r>
          </w:p>
          <w:p w14:paraId="23B66F23"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anim.start();  </w:t>
            </w:r>
          </w:p>
          <w:p w14:paraId="28D256F3"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  </w:t>
            </w:r>
          </w:p>
          <w:p w14:paraId="285E7BD3"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w:t>
            </w:r>
          </w:p>
          <w:p w14:paraId="4BC1156F"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w:t>
            </w:r>
          </w:p>
          <w:p w14:paraId="49601D9D" w14:textId="77777777" w:rsidR="003C4F67" w:rsidRPr="00EE5F26" w:rsidRDefault="003C4F67" w:rsidP="00A023FA">
            <w:pPr>
              <w:widowControl/>
              <w:autoSpaceDE w:val="0"/>
              <w:autoSpaceDN w:val="0"/>
              <w:adjustRightInd w:val="0"/>
              <w:jc w:val="left"/>
              <w:rPr>
                <w:rStyle w:val="hljs-class"/>
              </w:rPr>
            </w:pPr>
            <w:r w:rsidRPr="00EE5F26">
              <w:rPr>
                <w:rStyle w:val="hljs-class"/>
              </w:rPr>
              <w:t>基本上还是很简单的，总共也没几行代码。首先在自定义View的构造方法当中初始化了一个Paint对象作为画笔，并将画笔颜色设置为蓝色，接着在onDraw()方法当中进行绘制。这里我们绘制的逻辑是由currentPoint这个对象控制的，如果currentPoint对象不等于空，那么就调用drawCircle()方法在currentPoint的坐标位置画出一个半径为50的圆，如果currentPoint对象是空，那么就调用startAnimation()方法来启动动画。</w:t>
            </w:r>
          </w:p>
          <w:p w14:paraId="075CE528" w14:textId="77777777" w:rsidR="003C4F67" w:rsidRPr="00EE5F26" w:rsidRDefault="003C4F67" w:rsidP="00A023FA">
            <w:pPr>
              <w:widowControl/>
              <w:autoSpaceDE w:val="0"/>
              <w:autoSpaceDN w:val="0"/>
              <w:adjustRightInd w:val="0"/>
              <w:jc w:val="left"/>
              <w:rPr>
                <w:rStyle w:val="hljs-class"/>
              </w:rPr>
            </w:pPr>
          </w:p>
          <w:p w14:paraId="11CFF033" w14:textId="77777777" w:rsidR="003C4F67" w:rsidRPr="00EE5F26" w:rsidRDefault="003C4F67" w:rsidP="00A023FA">
            <w:pPr>
              <w:widowControl/>
              <w:autoSpaceDE w:val="0"/>
              <w:autoSpaceDN w:val="0"/>
              <w:adjustRightInd w:val="0"/>
              <w:jc w:val="left"/>
              <w:rPr>
                <w:rStyle w:val="hljs-class"/>
              </w:rPr>
            </w:pPr>
            <w:r w:rsidRPr="00EE5F26">
              <w:rPr>
                <w:rStyle w:val="hljs-class"/>
              </w:rPr>
              <w:t>那么我们来观察一下startAnimation()方法中的代码，其实大家应该很熟悉了，就是对Point对象进行了一个动画操作而已。这里我们定义了一个startPoint和一</w:t>
            </w:r>
            <w:r w:rsidRPr="00EE5F26">
              <w:rPr>
                <w:rStyle w:val="hljs-class"/>
              </w:rPr>
              <w:lastRenderedPageBreak/>
              <w:t>个endPoint，坐标分别是View的左上角和右下角，并将动画的时长设为5秒。然后有一点需要大家注意的，就是我们通过监听器对动画的过程进行了监听，每当Point值有改变的时候都会回调onAnimationUpdate()方法。在这个方法当中，我们对currentPoint对象进行了重新赋值，并调用了invalidate()方法，这样的话onDraw()方法就会重新调用，并且由于currentPoint对象的坐标已经改变了，那么绘制的位置也会改变，于是一个平移的动画效果也就实现了。</w:t>
            </w:r>
          </w:p>
          <w:p w14:paraId="713E7EA2" w14:textId="77777777" w:rsidR="003C4F67" w:rsidRPr="00EE5F26" w:rsidRDefault="003C4F67" w:rsidP="00A023FA">
            <w:pPr>
              <w:widowControl/>
              <w:autoSpaceDE w:val="0"/>
              <w:autoSpaceDN w:val="0"/>
              <w:adjustRightInd w:val="0"/>
              <w:jc w:val="left"/>
              <w:rPr>
                <w:rStyle w:val="hljs-class"/>
              </w:rPr>
            </w:pPr>
          </w:p>
          <w:p w14:paraId="058D1034" w14:textId="77777777" w:rsidR="003C4F67" w:rsidRPr="00EE5F26" w:rsidRDefault="003C4F67" w:rsidP="00A023FA">
            <w:pPr>
              <w:widowControl/>
              <w:autoSpaceDE w:val="0"/>
              <w:autoSpaceDN w:val="0"/>
              <w:adjustRightInd w:val="0"/>
              <w:jc w:val="left"/>
              <w:rPr>
                <w:rStyle w:val="hljs-class"/>
              </w:rPr>
            </w:pPr>
            <w:r w:rsidRPr="00EE5F26">
              <w:rPr>
                <w:rStyle w:val="hljs-class"/>
              </w:rPr>
              <w:t>下面我们只需要在布局文件当中引入这个自定义控件：</w:t>
            </w:r>
          </w:p>
          <w:p w14:paraId="0FB35E67" w14:textId="77777777" w:rsidR="003C4F67" w:rsidRPr="00EE5F26" w:rsidRDefault="003C4F67" w:rsidP="00A023FA">
            <w:pPr>
              <w:widowControl/>
              <w:autoSpaceDE w:val="0"/>
              <w:autoSpaceDN w:val="0"/>
              <w:adjustRightInd w:val="0"/>
              <w:jc w:val="left"/>
              <w:rPr>
                <w:rStyle w:val="hljs-class"/>
              </w:rPr>
            </w:pPr>
            <w:r w:rsidRPr="00EE5F26">
              <w:rPr>
                <w:rStyle w:val="hljs-class"/>
              </w:rPr>
              <w:t>[html] view plain copy</w:t>
            </w:r>
          </w:p>
          <w:p w14:paraId="6F396224" w14:textId="77777777" w:rsidR="003C4F67" w:rsidRPr="00EE5F26" w:rsidRDefault="003C4F67" w:rsidP="00A023FA">
            <w:pPr>
              <w:widowControl/>
              <w:autoSpaceDE w:val="0"/>
              <w:autoSpaceDN w:val="0"/>
              <w:adjustRightInd w:val="0"/>
              <w:jc w:val="left"/>
              <w:rPr>
                <w:rStyle w:val="hljs-class"/>
              </w:rPr>
            </w:pPr>
          </w:p>
          <w:p w14:paraId="0776FF49"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&lt;RelativeLayout xmlns:android="http://schemas.android.com/apk/res/android"  </w:t>
            </w:r>
          </w:p>
          <w:p w14:paraId="7B2C3EE6"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android:layout_width="match_parent"  </w:t>
            </w:r>
          </w:p>
          <w:p w14:paraId="6B760446"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android:layout_height="match_parent"  </w:t>
            </w:r>
          </w:p>
          <w:p w14:paraId="298EE20C"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&gt;  </w:t>
            </w:r>
          </w:p>
          <w:p w14:paraId="6982C07F"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w:t>
            </w:r>
          </w:p>
          <w:p w14:paraId="581FB5AE"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&lt;com.example.tony.myapplication.MyAnimView  </w:t>
            </w:r>
          </w:p>
          <w:p w14:paraId="5389C37B"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android:layout_width="match_parent"  </w:t>
            </w:r>
          </w:p>
          <w:p w14:paraId="671D1568"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android:layout_height="match_parent" /&gt;  </w:t>
            </w:r>
          </w:p>
          <w:p w14:paraId="61CB1ACF"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w:t>
            </w:r>
          </w:p>
          <w:p w14:paraId="47D063D8"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&lt;/RelativeLayout&gt;  </w:t>
            </w:r>
          </w:p>
          <w:p w14:paraId="20933DD9" w14:textId="77777777" w:rsidR="003C4F67" w:rsidRPr="00EE5F26" w:rsidRDefault="003C4F67" w:rsidP="00A023FA">
            <w:pPr>
              <w:widowControl/>
              <w:autoSpaceDE w:val="0"/>
              <w:autoSpaceDN w:val="0"/>
              <w:adjustRightInd w:val="0"/>
              <w:jc w:val="left"/>
              <w:rPr>
                <w:rStyle w:val="hljs-class"/>
              </w:rPr>
            </w:pPr>
            <w:r w:rsidRPr="00EE5F26">
              <w:rPr>
                <w:rStyle w:val="hljs-class"/>
              </w:rPr>
              <w:t>最后运行一下程序，效果如下图所示：</w:t>
            </w:r>
          </w:p>
          <w:p w14:paraId="4BB86248" w14:textId="77777777" w:rsidR="003C4F67" w:rsidRPr="00EE5F26" w:rsidRDefault="003C4F67" w:rsidP="00A023FA">
            <w:pPr>
              <w:widowControl/>
              <w:autoSpaceDE w:val="0"/>
              <w:autoSpaceDN w:val="0"/>
              <w:adjustRightInd w:val="0"/>
              <w:jc w:val="left"/>
              <w:rPr>
                <w:rStyle w:val="hljs-class"/>
              </w:rPr>
            </w:pPr>
          </w:p>
          <w:p w14:paraId="7B9F43B0" w14:textId="77777777" w:rsidR="003C4F67" w:rsidRPr="00EE5F26" w:rsidRDefault="003C4F67" w:rsidP="00A023FA">
            <w:pPr>
              <w:widowControl/>
              <w:autoSpaceDE w:val="0"/>
              <w:autoSpaceDN w:val="0"/>
              <w:adjustRightInd w:val="0"/>
              <w:jc w:val="center"/>
              <w:rPr>
                <w:rStyle w:val="hljs-class"/>
              </w:rPr>
            </w:pPr>
            <w:r w:rsidRPr="00EE5F26">
              <w:rPr>
                <w:rStyle w:val="hljs-class"/>
                <w:noProof/>
              </w:rPr>
              <w:lastRenderedPageBreak/>
              <w:drawing>
                <wp:inline distT="0" distB="0" distL="0" distR="0" wp14:anchorId="0569DE06" wp14:editId="49773025">
                  <wp:extent cx="3725545" cy="6172200"/>
                  <wp:effectExtent l="0" t="0" r="8255"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25545" cy="6172200"/>
                          </a:xfrm>
                          <a:prstGeom prst="rect">
                            <a:avLst/>
                          </a:prstGeom>
                          <a:noFill/>
                          <a:ln>
                            <a:noFill/>
                          </a:ln>
                        </pic:spPr>
                      </pic:pic>
                    </a:graphicData>
                  </a:graphic>
                </wp:inline>
              </w:drawing>
            </w:r>
          </w:p>
          <w:p w14:paraId="27F4A77B" w14:textId="77777777" w:rsidR="003C4F67" w:rsidRPr="00EE5F26" w:rsidRDefault="003C4F67" w:rsidP="00A023FA">
            <w:pPr>
              <w:widowControl/>
              <w:autoSpaceDE w:val="0"/>
              <w:autoSpaceDN w:val="0"/>
              <w:adjustRightInd w:val="0"/>
              <w:jc w:val="left"/>
              <w:rPr>
                <w:rStyle w:val="hljs-class"/>
              </w:rPr>
            </w:pPr>
          </w:p>
          <w:p w14:paraId="6FC9ECED" w14:textId="77777777" w:rsidR="003C4F67" w:rsidRPr="00EE5F26" w:rsidRDefault="003C4F67" w:rsidP="00A023FA">
            <w:pPr>
              <w:widowControl/>
              <w:autoSpaceDE w:val="0"/>
              <w:autoSpaceDN w:val="0"/>
              <w:adjustRightInd w:val="0"/>
              <w:jc w:val="left"/>
              <w:rPr>
                <w:rStyle w:val="hljs-class"/>
              </w:rPr>
            </w:pPr>
            <w:r w:rsidRPr="00EE5F26">
              <w:rPr>
                <w:rStyle w:val="hljs-class"/>
              </w:rPr>
              <w:t>OK！这样我们就成功实现了通过对对象进行值操作来实现动画效果的功能，这就是ValueAnimator的高级用法。</w:t>
            </w:r>
          </w:p>
          <w:p w14:paraId="309338BC" w14:textId="77777777" w:rsidR="003C4F67" w:rsidRPr="00EE5F26" w:rsidRDefault="003C4F67" w:rsidP="00A023FA">
            <w:pPr>
              <w:widowControl/>
              <w:autoSpaceDE w:val="0"/>
              <w:autoSpaceDN w:val="0"/>
              <w:adjustRightInd w:val="0"/>
              <w:jc w:val="left"/>
              <w:rPr>
                <w:rStyle w:val="hljs-class"/>
              </w:rPr>
            </w:pPr>
          </w:p>
          <w:p w14:paraId="1AF448DC" w14:textId="77777777" w:rsidR="003C4F67" w:rsidRPr="00EE5F26" w:rsidRDefault="003C4F67" w:rsidP="00A023FA">
            <w:pPr>
              <w:widowControl/>
              <w:autoSpaceDE w:val="0"/>
              <w:autoSpaceDN w:val="0"/>
              <w:adjustRightInd w:val="0"/>
              <w:jc w:val="left"/>
              <w:rPr>
                <w:rStyle w:val="hljs-class"/>
              </w:rPr>
            </w:pPr>
            <w:r w:rsidRPr="00EE5F26">
              <w:rPr>
                <w:rStyle w:val="hljs-class"/>
              </w:rPr>
              <w:t>ObjectAnimator的高级用法</w:t>
            </w:r>
          </w:p>
          <w:p w14:paraId="289BDB1E" w14:textId="77777777" w:rsidR="003C4F67" w:rsidRPr="00EE5F26" w:rsidRDefault="003C4F67" w:rsidP="00A023FA">
            <w:pPr>
              <w:widowControl/>
              <w:autoSpaceDE w:val="0"/>
              <w:autoSpaceDN w:val="0"/>
              <w:adjustRightInd w:val="0"/>
              <w:jc w:val="left"/>
              <w:rPr>
                <w:rStyle w:val="hljs-class"/>
              </w:rPr>
            </w:pPr>
          </w:p>
          <w:p w14:paraId="7E31D467" w14:textId="77777777" w:rsidR="003C4F67" w:rsidRPr="00EE5F26" w:rsidRDefault="003C4F67" w:rsidP="00A023FA">
            <w:pPr>
              <w:widowControl/>
              <w:autoSpaceDE w:val="0"/>
              <w:autoSpaceDN w:val="0"/>
              <w:adjustRightInd w:val="0"/>
              <w:jc w:val="left"/>
              <w:rPr>
                <w:rStyle w:val="hljs-class"/>
              </w:rPr>
            </w:pPr>
            <w:r w:rsidRPr="00EE5F26">
              <w:rPr>
                <w:rStyle w:val="hljs-class"/>
              </w:rPr>
              <w:t>ObjectAnimator的基本用法和工作原理在上一篇文章当中都已经讲解过了，相信大家都已经掌握。那么大家应该都还记得，我们在吐槽补间动画的时候有提到过，补间动画是只能实现移动、缩放、旋转和淡入淡出这四种动画操作的，</w:t>
            </w:r>
            <w:r w:rsidRPr="00EE5F26">
              <w:rPr>
                <w:rStyle w:val="hljs-class"/>
              </w:rPr>
              <w:lastRenderedPageBreak/>
              <w:t>功能限定死就是这些，基本上没有任何扩展性可言。比如我们想要实现对View的颜色进行动态改变，补间动画是没有办法做到的。</w:t>
            </w:r>
          </w:p>
          <w:p w14:paraId="58AE70B2" w14:textId="77777777" w:rsidR="003C4F67" w:rsidRPr="00EE5F26" w:rsidRDefault="003C4F67" w:rsidP="00A023FA">
            <w:pPr>
              <w:widowControl/>
              <w:autoSpaceDE w:val="0"/>
              <w:autoSpaceDN w:val="0"/>
              <w:adjustRightInd w:val="0"/>
              <w:jc w:val="left"/>
              <w:rPr>
                <w:rStyle w:val="hljs-class"/>
              </w:rPr>
            </w:pPr>
          </w:p>
          <w:p w14:paraId="3726517A" w14:textId="77777777" w:rsidR="003C4F67" w:rsidRPr="00EE5F26" w:rsidRDefault="003C4F67" w:rsidP="00A023FA">
            <w:pPr>
              <w:widowControl/>
              <w:autoSpaceDE w:val="0"/>
              <w:autoSpaceDN w:val="0"/>
              <w:adjustRightInd w:val="0"/>
              <w:jc w:val="left"/>
              <w:rPr>
                <w:rStyle w:val="hljs-class"/>
              </w:rPr>
            </w:pPr>
            <w:r w:rsidRPr="00EE5F26">
              <w:rPr>
                <w:rStyle w:val="hljs-class"/>
              </w:rPr>
              <w:t>但是属性动画就不会受这些条条框框的限制，它的扩展性非常强，对于动态改变View的颜色这种功能是完全可是胜任的，那么下面我们就来学习一下如何实现这样的效果。</w:t>
            </w:r>
          </w:p>
          <w:p w14:paraId="541095FA" w14:textId="77777777" w:rsidR="003C4F67" w:rsidRPr="00EE5F26" w:rsidRDefault="003C4F67" w:rsidP="00A023FA">
            <w:pPr>
              <w:widowControl/>
              <w:autoSpaceDE w:val="0"/>
              <w:autoSpaceDN w:val="0"/>
              <w:adjustRightInd w:val="0"/>
              <w:jc w:val="left"/>
              <w:rPr>
                <w:rStyle w:val="hljs-class"/>
              </w:rPr>
            </w:pPr>
          </w:p>
          <w:p w14:paraId="1B567DCD" w14:textId="77777777" w:rsidR="003C4F67" w:rsidRPr="00EE5F26" w:rsidRDefault="003C4F67" w:rsidP="00A023FA">
            <w:pPr>
              <w:widowControl/>
              <w:autoSpaceDE w:val="0"/>
              <w:autoSpaceDN w:val="0"/>
              <w:adjustRightInd w:val="0"/>
              <w:jc w:val="left"/>
              <w:rPr>
                <w:rStyle w:val="hljs-class"/>
              </w:rPr>
            </w:pPr>
            <w:r w:rsidRPr="00EE5F26">
              <w:rPr>
                <w:rStyle w:val="hljs-class"/>
              </w:rPr>
              <w:t>大家应该都还记得，ObjectAnimator内部的工作机制是通过寻找特定属性的get和set方法，然后通过方法不断地对值进行改变，从而实现动画效果的。因此我们就需要在MyAnimView中定义一个color属性，并提供它的get和set方法。这里我们可以将color属性设置为字符串类型，使用#RRGGBB这种格式来表示颜色值，代码如下所示：</w:t>
            </w:r>
          </w:p>
          <w:p w14:paraId="6024DD1D" w14:textId="77777777" w:rsidR="003C4F67" w:rsidRPr="00EE5F26" w:rsidRDefault="003C4F67" w:rsidP="00A023FA">
            <w:pPr>
              <w:widowControl/>
              <w:autoSpaceDE w:val="0"/>
              <w:autoSpaceDN w:val="0"/>
              <w:adjustRightInd w:val="0"/>
              <w:jc w:val="left"/>
              <w:rPr>
                <w:rStyle w:val="hljs-class"/>
              </w:rPr>
            </w:pPr>
            <w:r w:rsidRPr="00EE5F26">
              <w:rPr>
                <w:rStyle w:val="hljs-class"/>
              </w:rPr>
              <w:t>[java] view plain copy</w:t>
            </w:r>
          </w:p>
          <w:p w14:paraId="014391DB" w14:textId="77777777" w:rsidR="003C4F67" w:rsidRPr="00EE5F26" w:rsidRDefault="003C4F67" w:rsidP="00A023FA">
            <w:pPr>
              <w:widowControl/>
              <w:autoSpaceDE w:val="0"/>
              <w:autoSpaceDN w:val="0"/>
              <w:adjustRightInd w:val="0"/>
              <w:jc w:val="left"/>
              <w:rPr>
                <w:rStyle w:val="hljs-class"/>
              </w:rPr>
            </w:pPr>
          </w:p>
          <w:p w14:paraId="183F3CC0"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public class MyAnimView extends View {  </w:t>
            </w:r>
          </w:p>
          <w:p w14:paraId="4D0A6273"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w:t>
            </w:r>
          </w:p>
          <w:p w14:paraId="226FACCF"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  </w:t>
            </w:r>
          </w:p>
          <w:p w14:paraId="314546E2"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w:t>
            </w:r>
          </w:p>
          <w:p w14:paraId="49BD2318"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private String color;  </w:t>
            </w:r>
          </w:p>
          <w:p w14:paraId="77F82522"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w:t>
            </w:r>
          </w:p>
          <w:p w14:paraId="05B58C41"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public String getColor() {  </w:t>
            </w:r>
          </w:p>
          <w:p w14:paraId="20D259AE"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return color;  </w:t>
            </w:r>
          </w:p>
          <w:p w14:paraId="40C7274D"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  </w:t>
            </w:r>
          </w:p>
          <w:p w14:paraId="333B8C91"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w:t>
            </w:r>
          </w:p>
          <w:p w14:paraId="0E8C571E"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public void setColor(String color) {  </w:t>
            </w:r>
          </w:p>
          <w:p w14:paraId="38F6D578"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this.color = color;  </w:t>
            </w:r>
          </w:p>
          <w:p w14:paraId="70681F94"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mPaint.setColor(Color.parseColor(color));  </w:t>
            </w:r>
          </w:p>
          <w:p w14:paraId="65905970"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invalidate();  </w:t>
            </w:r>
          </w:p>
          <w:p w14:paraId="6DC41472"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  </w:t>
            </w:r>
          </w:p>
          <w:p w14:paraId="165155CC"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w:t>
            </w:r>
          </w:p>
          <w:p w14:paraId="49553AAA"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  </w:t>
            </w:r>
          </w:p>
          <w:p w14:paraId="65B87781"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w:t>
            </w:r>
          </w:p>
          <w:p w14:paraId="70CD7158"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w:t>
            </w:r>
          </w:p>
          <w:p w14:paraId="148222E0" w14:textId="77777777" w:rsidR="003C4F67" w:rsidRPr="00EE5F26" w:rsidRDefault="003C4F67" w:rsidP="00A023FA">
            <w:pPr>
              <w:widowControl/>
              <w:autoSpaceDE w:val="0"/>
              <w:autoSpaceDN w:val="0"/>
              <w:adjustRightInd w:val="0"/>
              <w:jc w:val="left"/>
              <w:rPr>
                <w:rStyle w:val="hljs-class"/>
              </w:rPr>
            </w:pPr>
            <w:r w:rsidRPr="00EE5F26">
              <w:rPr>
                <w:rStyle w:val="hljs-class"/>
              </w:rPr>
              <w:lastRenderedPageBreak/>
              <w:t>注意在setColor()方法当中，我们编写了一个非常简单的逻辑，就是将画笔的颜色设置成方法参数传入的颜色，然后调用了invalidate()方法。这段代码虽然只有三行，但是却执行了一个非常核心的功能，就是在改变了画笔颜色之后立即刷新视图，然后onDraw()方法就会调用。在onDraw()方法当中会根据当前画笔的颜色来进行绘制，这样颜色也就会动态进行改变了。</w:t>
            </w:r>
          </w:p>
          <w:p w14:paraId="5F80A00C" w14:textId="77777777" w:rsidR="003C4F67" w:rsidRPr="00EE5F26" w:rsidRDefault="003C4F67" w:rsidP="00A023FA">
            <w:pPr>
              <w:widowControl/>
              <w:autoSpaceDE w:val="0"/>
              <w:autoSpaceDN w:val="0"/>
              <w:adjustRightInd w:val="0"/>
              <w:jc w:val="left"/>
              <w:rPr>
                <w:rStyle w:val="hljs-class"/>
              </w:rPr>
            </w:pPr>
          </w:p>
          <w:p w14:paraId="6488E0CC" w14:textId="77777777" w:rsidR="003C4F67" w:rsidRPr="00EE5F26" w:rsidRDefault="003C4F67" w:rsidP="00A023FA">
            <w:pPr>
              <w:widowControl/>
              <w:autoSpaceDE w:val="0"/>
              <w:autoSpaceDN w:val="0"/>
              <w:adjustRightInd w:val="0"/>
              <w:jc w:val="left"/>
              <w:rPr>
                <w:rStyle w:val="hljs-class"/>
              </w:rPr>
            </w:pPr>
            <w:r w:rsidRPr="00EE5F26">
              <w:rPr>
                <w:rStyle w:val="hljs-class"/>
              </w:rPr>
              <w:t>那么接下来的问题就是怎样让setColor()方法得到调用了，毫无疑问，当然是要借助ObjectAnimator类，但是在使用ObjectAnimator之前我们还要完成一个非常重要的工作，就是编写一个用于告知系统如何进行颜色过度的TypeEvaluator。创建ColorEvaluator并实现TypeEvaluator接口，代码如下所示：</w:t>
            </w:r>
          </w:p>
          <w:p w14:paraId="7224D649" w14:textId="77777777" w:rsidR="003C4F67" w:rsidRPr="00EE5F26" w:rsidRDefault="003C4F67" w:rsidP="00A023FA">
            <w:pPr>
              <w:widowControl/>
              <w:autoSpaceDE w:val="0"/>
              <w:autoSpaceDN w:val="0"/>
              <w:adjustRightInd w:val="0"/>
              <w:jc w:val="left"/>
              <w:rPr>
                <w:rStyle w:val="hljs-class"/>
              </w:rPr>
            </w:pPr>
            <w:r w:rsidRPr="00EE5F26">
              <w:rPr>
                <w:rStyle w:val="hljs-class"/>
              </w:rPr>
              <w:t>[java] view plain copy</w:t>
            </w:r>
          </w:p>
          <w:p w14:paraId="0A3DA91B" w14:textId="77777777" w:rsidR="003C4F67" w:rsidRPr="00EE5F26" w:rsidRDefault="003C4F67" w:rsidP="00A023FA">
            <w:pPr>
              <w:widowControl/>
              <w:autoSpaceDE w:val="0"/>
              <w:autoSpaceDN w:val="0"/>
              <w:adjustRightInd w:val="0"/>
              <w:jc w:val="left"/>
              <w:rPr>
                <w:rStyle w:val="hljs-class"/>
              </w:rPr>
            </w:pPr>
          </w:p>
          <w:p w14:paraId="7A8D2A93"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public class ColorEvaluator implements TypeEvaluator {  </w:t>
            </w:r>
          </w:p>
          <w:p w14:paraId="14A74B55"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w:t>
            </w:r>
          </w:p>
          <w:p w14:paraId="7101AE27"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private int mCurrentRed = -1;  </w:t>
            </w:r>
          </w:p>
          <w:p w14:paraId="688309CC"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w:t>
            </w:r>
          </w:p>
          <w:p w14:paraId="061BCC3A"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private int mCurrentGreen = -1;  </w:t>
            </w:r>
          </w:p>
          <w:p w14:paraId="73767CDF"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w:t>
            </w:r>
          </w:p>
          <w:p w14:paraId="23A172DF"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private int mCurrentBlue = -1;  </w:t>
            </w:r>
          </w:p>
          <w:p w14:paraId="03C0923B"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w:t>
            </w:r>
          </w:p>
          <w:p w14:paraId="0DB6A446"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@Override  </w:t>
            </w:r>
          </w:p>
          <w:p w14:paraId="32C8C5CE"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public Object evaluate(float fraction, Object startValue, Object endValue) {  </w:t>
            </w:r>
          </w:p>
          <w:p w14:paraId="5B594866"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String startColor = (String) startValue;  </w:t>
            </w:r>
          </w:p>
          <w:p w14:paraId="0B3B65B9"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String endColor = (String) endValue;  </w:t>
            </w:r>
          </w:p>
          <w:p w14:paraId="00BA1692"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int startRed = Integer.parseInt(startColor.substring(1, 3), 16);  </w:t>
            </w:r>
          </w:p>
          <w:p w14:paraId="7E008087"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int startGreen = Integer.parseInt(startColor.substring(3, 5), 16);  </w:t>
            </w:r>
          </w:p>
          <w:p w14:paraId="744FC2A9"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int startBlue = Integer.parseInt(startColor.substring(5, 7), 16);  </w:t>
            </w:r>
          </w:p>
          <w:p w14:paraId="32EBD04C"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int endRed = Integer.parseInt(endColor.substring(1, 3), 16);  </w:t>
            </w:r>
          </w:p>
          <w:p w14:paraId="1BA2B3AD"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int endGreen = Integer.parseInt(endColor.substring(3, 5), 16);  </w:t>
            </w:r>
          </w:p>
          <w:p w14:paraId="4BD3B2F0"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int endBlue = Integer.parseInt(endColor.substring(5, 7), 16);  </w:t>
            </w:r>
          </w:p>
          <w:p w14:paraId="138478C8"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 初始化颜色的值  </w:t>
            </w:r>
          </w:p>
          <w:p w14:paraId="5C1A5118"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if (mCurrentRed == -1) {  </w:t>
            </w:r>
          </w:p>
          <w:p w14:paraId="78A5E7A6"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lastRenderedPageBreak/>
              <w:t>            mCurrentRed = startRed;  </w:t>
            </w:r>
          </w:p>
          <w:p w14:paraId="0FB4B4A8"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  </w:t>
            </w:r>
          </w:p>
          <w:p w14:paraId="2283537F"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if (mCurrentGreen == -1) {  </w:t>
            </w:r>
          </w:p>
          <w:p w14:paraId="2326E709"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mCurrentGreen = startGreen;  </w:t>
            </w:r>
          </w:p>
          <w:p w14:paraId="267A0B14"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  </w:t>
            </w:r>
          </w:p>
          <w:p w14:paraId="3307CAB2"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if (mCurrentBlue == -1) {  </w:t>
            </w:r>
          </w:p>
          <w:p w14:paraId="4CF7CCA1"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mCurrentBlue = startBlue;  </w:t>
            </w:r>
          </w:p>
          <w:p w14:paraId="59721EA5"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  </w:t>
            </w:r>
          </w:p>
          <w:p w14:paraId="0A0E77D6"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 计算初始颜色和结束颜色之间的差值  </w:t>
            </w:r>
          </w:p>
          <w:p w14:paraId="681802B0"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int redDiff = Math.abs(startRed - endRed);  </w:t>
            </w:r>
          </w:p>
          <w:p w14:paraId="7C2C11BF"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int greenDiff = Math.abs(startGreen - endGreen);  </w:t>
            </w:r>
          </w:p>
          <w:p w14:paraId="41B1B73C"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int blueDiff = Math.abs(startBlue - endBlue);  </w:t>
            </w:r>
          </w:p>
          <w:p w14:paraId="59CF5389"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int colorDiff = redDiff + greenDiff + blueDiff;  </w:t>
            </w:r>
          </w:p>
          <w:p w14:paraId="01C48757"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if (mCurrentRed != endRed) {  </w:t>
            </w:r>
          </w:p>
          <w:p w14:paraId="6B88BC8A"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mCurrentRed = getCurrentColor(startRed, endRed, colorDiff, 0,  </w:t>
            </w:r>
          </w:p>
          <w:p w14:paraId="77B5F337"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fraction);  </w:t>
            </w:r>
          </w:p>
          <w:p w14:paraId="1A408A48"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 else if (mCurrentGreen != endGreen) {  </w:t>
            </w:r>
          </w:p>
          <w:p w14:paraId="3905A507"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mCurrentGreen = getCurrentColor(startGreen, endGreen, colorDiff,  </w:t>
            </w:r>
          </w:p>
          <w:p w14:paraId="2898D237"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redDiff, fraction);  </w:t>
            </w:r>
          </w:p>
          <w:p w14:paraId="09C54533"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 else if (mCurrentBlue != endBlue) {  </w:t>
            </w:r>
          </w:p>
          <w:p w14:paraId="6FFC785C"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mCurrentBlue = getCurrentColor(startBlue, endBlue, colorDiff,  </w:t>
            </w:r>
          </w:p>
          <w:p w14:paraId="43A26286"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redDiff + greenDiff, fraction);  </w:t>
            </w:r>
          </w:p>
          <w:p w14:paraId="47AA8752"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  </w:t>
            </w:r>
          </w:p>
          <w:p w14:paraId="74162A0E"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 将计算出的当前颜色的值组装返回  </w:t>
            </w:r>
          </w:p>
          <w:p w14:paraId="1158500D"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String currentColor = "#" + getHexString(mCurrentRed)  </w:t>
            </w:r>
          </w:p>
          <w:p w14:paraId="0403CB08"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 getHexString(mCurrentGreen) + getHexString(mCurrentBlue);  </w:t>
            </w:r>
          </w:p>
          <w:p w14:paraId="2090B040"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return currentColor;  </w:t>
            </w:r>
          </w:p>
          <w:p w14:paraId="69C63F85"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  </w:t>
            </w:r>
          </w:p>
          <w:p w14:paraId="757FBAF6"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w:t>
            </w:r>
          </w:p>
          <w:p w14:paraId="403473EA"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 </w:t>
            </w:r>
          </w:p>
          <w:p w14:paraId="374FBE49"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 根据fraction值来计算当前的颜色。 </w:t>
            </w:r>
          </w:p>
          <w:p w14:paraId="0943CE0A"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lastRenderedPageBreak/>
              <w:t>     */  </w:t>
            </w:r>
          </w:p>
          <w:p w14:paraId="09440F1B"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private int getCurrentColor(int startColor, int endColor, int colorDiff,  </w:t>
            </w:r>
          </w:p>
          <w:p w14:paraId="13043E80"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int offset, float fraction) {  </w:t>
            </w:r>
          </w:p>
          <w:p w14:paraId="24DE771D"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int currentColor;  </w:t>
            </w:r>
          </w:p>
          <w:p w14:paraId="058C595F"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if (startColor &gt; endColor) {  </w:t>
            </w:r>
          </w:p>
          <w:p w14:paraId="744D5013"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currentColor = (int) (startColor - (fraction * colorDiff - offset));  </w:t>
            </w:r>
          </w:p>
          <w:p w14:paraId="5505DC71"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if (currentColor &lt; endColor) {  </w:t>
            </w:r>
          </w:p>
          <w:p w14:paraId="5CE6B87C"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currentColor = endColor;  </w:t>
            </w:r>
          </w:p>
          <w:p w14:paraId="1A405A4C"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  </w:t>
            </w:r>
          </w:p>
          <w:p w14:paraId="31D4C2A4"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 else {  </w:t>
            </w:r>
          </w:p>
          <w:p w14:paraId="4A3BEDC9"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currentColor = (int) (startColor + (fraction * colorDiff - offset));  </w:t>
            </w:r>
          </w:p>
          <w:p w14:paraId="781E1A8C"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if (currentColor &gt; endColor) {  </w:t>
            </w:r>
          </w:p>
          <w:p w14:paraId="35ED6798"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currentColor = endColor;  </w:t>
            </w:r>
          </w:p>
          <w:p w14:paraId="6FABFA13"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  </w:t>
            </w:r>
          </w:p>
          <w:p w14:paraId="33A58C29"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  </w:t>
            </w:r>
          </w:p>
          <w:p w14:paraId="70FED20A"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return currentColor;  </w:t>
            </w:r>
          </w:p>
          <w:p w14:paraId="7ACCBEF8"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  </w:t>
            </w:r>
          </w:p>
          <w:p w14:paraId="1BC71B52"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w:t>
            </w:r>
          </w:p>
          <w:p w14:paraId="406FC991"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 </w:t>
            </w:r>
          </w:p>
          <w:p w14:paraId="1B94A309"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 将10进制颜色值转换成16进制。 </w:t>
            </w:r>
          </w:p>
          <w:p w14:paraId="303F3E34"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  </w:t>
            </w:r>
          </w:p>
          <w:p w14:paraId="054211A2"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private String getHexString(int value) {  </w:t>
            </w:r>
          </w:p>
          <w:p w14:paraId="52AB24EE"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String hexString = Integer.toHexString(value);  </w:t>
            </w:r>
          </w:p>
          <w:p w14:paraId="0AB49754"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if (hexString.length() == 1) {  </w:t>
            </w:r>
          </w:p>
          <w:p w14:paraId="4D1E3553"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hexString = "0" + hexString;  </w:t>
            </w:r>
          </w:p>
          <w:p w14:paraId="1AF099C1"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  </w:t>
            </w:r>
          </w:p>
          <w:p w14:paraId="1B474A78"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return hexString;  </w:t>
            </w:r>
          </w:p>
          <w:p w14:paraId="1900B0C4"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  </w:t>
            </w:r>
          </w:p>
          <w:p w14:paraId="4A8A1A81"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w:t>
            </w:r>
          </w:p>
          <w:p w14:paraId="2F27B5C2"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w:t>
            </w:r>
          </w:p>
          <w:p w14:paraId="2174A6B9" w14:textId="77777777" w:rsidR="003C4F67" w:rsidRPr="00EE5F26" w:rsidRDefault="003C4F67" w:rsidP="00A023FA">
            <w:pPr>
              <w:widowControl/>
              <w:autoSpaceDE w:val="0"/>
              <w:autoSpaceDN w:val="0"/>
              <w:adjustRightInd w:val="0"/>
              <w:jc w:val="left"/>
              <w:rPr>
                <w:rStyle w:val="hljs-class"/>
              </w:rPr>
            </w:pPr>
            <w:r w:rsidRPr="00EE5F26">
              <w:rPr>
                <w:rStyle w:val="hljs-class"/>
              </w:rPr>
              <w:t>这大概是我们整个动画操作当中最复杂的一个类了。没错，属性动画的高级用法中最有技术含量的也就是如何编写出一个合适的TypeEvaluator。好在刚才我</w:t>
            </w:r>
            <w:r w:rsidRPr="00EE5F26">
              <w:rPr>
                <w:rStyle w:val="hljs-class"/>
              </w:rPr>
              <w:lastRenderedPageBreak/>
              <w:t>们已经编写了一个PointEvaluator，对它的基本工作原理已经有了了解，那么这里我们主要学习一下ColorEvaluator的逻辑流程吧。</w:t>
            </w:r>
          </w:p>
          <w:p w14:paraId="132CD97B" w14:textId="77777777" w:rsidR="003C4F67" w:rsidRPr="00EE5F26" w:rsidRDefault="003C4F67" w:rsidP="00A023FA">
            <w:pPr>
              <w:widowControl/>
              <w:autoSpaceDE w:val="0"/>
              <w:autoSpaceDN w:val="0"/>
              <w:adjustRightInd w:val="0"/>
              <w:jc w:val="left"/>
              <w:rPr>
                <w:rStyle w:val="hljs-class"/>
              </w:rPr>
            </w:pPr>
          </w:p>
          <w:p w14:paraId="3AA00818" w14:textId="77777777" w:rsidR="003C4F67" w:rsidRPr="00EE5F26" w:rsidRDefault="003C4F67" w:rsidP="00A023FA">
            <w:pPr>
              <w:widowControl/>
              <w:autoSpaceDE w:val="0"/>
              <w:autoSpaceDN w:val="0"/>
              <w:adjustRightInd w:val="0"/>
              <w:jc w:val="left"/>
              <w:rPr>
                <w:rStyle w:val="hljs-class"/>
              </w:rPr>
            </w:pPr>
            <w:r w:rsidRPr="00EE5F26">
              <w:rPr>
                <w:rStyle w:val="hljs-class"/>
              </w:rPr>
              <w:t>首先在evaluate()方法当中获取到颜色的初始值和结束值，并通过字符串截取的方式将颜色分为RGB三个部分，并将RGB的值转换成十进制数字，那么每个颜色的取值范围就是0-255。接下来计算一下初始颜色值到结束颜色值之间的差值，这个差值很重要，决定着颜色变化的快慢，如果初始颜色值和结束颜色值很相近，那么颜色变化就会比较缓慢，而如果颜色值相差很大，比如说从黑到白，那么就要经历255*3这个幅度的颜色过度，变化就会非常快。</w:t>
            </w:r>
          </w:p>
          <w:p w14:paraId="28635457" w14:textId="77777777" w:rsidR="003C4F67" w:rsidRPr="00EE5F26" w:rsidRDefault="003C4F67" w:rsidP="00A023FA">
            <w:pPr>
              <w:widowControl/>
              <w:autoSpaceDE w:val="0"/>
              <w:autoSpaceDN w:val="0"/>
              <w:adjustRightInd w:val="0"/>
              <w:jc w:val="left"/>
              <w:rPr>
                <w:rStyle w:val="hljs-class"/>
              </w:rPr>
            </w:pPr>
          </w:p>
          <w:p w14:paraId="05A75C5C" w14:textId="77777777" w:rsidR="003C4F67" w:rsidRPr="00EE5F26" w:rsidRDefault="003C4F67" w:rsidP="00A023FA">
            <w:pPr>
              <w:widowControl/>
              <w:autoSpaceDE w:val="0"/>
              <w:autoSpaceDN w:val="0"/>
              <w:adjustRightInd w:val="0"/>
              <w:jc w:val="left"/>
              <w:rPr>
                <w:rStyle w:val="hljs-class"/>
              </w:rPr>
            </w:pPr>
            <w:r w:rsidRPr="00EE5F26">
              <w:rPr>
                <w:rStyle w:val="hljs-class"/>
              </w:rPr>
              <w:t>那么控制颜色变化的速度是通过getCurrentColor()这个方法来实现的，这个方法会根据当前的fraction值来计算目前应该过度到什么颜色，并且这里会根据初始和结束的颜色差值来控制变化速度，最终将计算出的颜色进行返回。</w:t>
            </w:r>
          </w:p>
          <w:p w14:paraId="008EE53B" w14:textId="77777777" w:rsidR="003C4F67" w:rsidRPr="00EE5F26" w:rsidRDefault="003C4F67" w:rsidP="00A023FA">
            <w:pPr>
              <w:widowControl/>
              <w:autoSpaceDE w:val="0"/>
              <w:autoSpaceDN w:val="0"/>
              <w:adjustRightInd w:val="0"/>
              <w:jc w:val="left"/>
              <w:rPr>
                <w:rStyle w:val="hljs-class"/>
              </w:rPr>
            </w:pPr>
          </w:p>
          <w:p w14:paraId="04FCB791" w14:textId="77777777" w:rsidR="003C4F67" w:rsidRPr="00EE5F26" w:rsidRDefault="003C4F67" w:rsidP="00A023FA">
            <w:pPr>
              <w:widowControl/>
              <w:autoSpaceDE w:val="0"/>
              <w:autoSpaceDN w:val="0"/>
              <w:adjustRightInd w:val="0"/>
              <w:jc w:val="left"/>
              <w:rPr>
                <w:rStyle w:val="hljs-class"/>
              </w:rPr>
            </w:pPr>
            <w:r w:rsidRPr="00EE5F26">
              <w:rPr>
                <w:rStyle w:val="hljs-class"/>
              </w:rPr>
              <w:t>最后，由于我们计算出的颜色是十进制数字，这里还需要调用一下getHexString()方法把它们转换成十六进制字符串，再将RGB颜色拼装起来之后作为最终的结果返回。</w:t>
            </w:r>
          </w:p>
          <w:p w14:paraId="6E1AF2D1" w14:textId="77777777" w:rsidR="003C4F67" w:rsidRPr="00EE5F26" w:rsidRDefault="003C4F67" w:rsidP="00A023FA">
            <w:pPr>
              <w:widowControl/>
              <w:autoSpaceDE w:val="0"/>
              <w:autoSpaceDN w:val="0"/>
              <w:adjustRightInd w:val="0"/>
              <w:jc w:val="left"/>
              <w:rPr>
                <w:rStyle w:val="hljs-class"/>
              </w:rPr>
            </w:pPr>
          </w:p>
          <w:p w14:paraId="1AE229A8" w14:textId="77777777" w:rsidR="003C4F67" w:rsidRPr="00EE5F26" w:rsidRDefault="003C4F67" w:rsidP="00A023FA">
            <w:pPr>
              <w:widowControl/>
              <w:autoSpaceDE w:val="0"/>
              <w:autoSpaceDN w:val="0"/>
              <w:adjustRightInd w:val="0"/>
              <w:jc w:val="left"/>
              <w:rPr>
                <w:rStyle w:val="hljs-class"/>
              </w:rPr>
            </w:pPr>
            <w:r w:rsidRPr="00EE5F26">
              <w:rPr>
                <w:rStyle w:val="hljs-class"/>
              </w:rPr>
              <w:t>好了，ColorEvaluator写完之后我们就把最复杂的工作完成了，剩下的就是一些简单调用的问题了，比如说我们想要实现从蓝色到红色的动画过度，历时5秒，就可以这样写：</w:t>
            </w:r>
          </w:p>
          <w:p w14:paraId="7164D1A5" w14:textId="77777777" w:rsidR="003C4F67" w:rsidRPr="00EE5F26" w:rsidRDefault="003C4F67" w:rsidP="00A023FA">
            <w:pPr>
              <w:widowControl/>
              <w:autoSpaceDE w:val="0"/>
              <w:autoSpaceDN w:val="0"/>
              <w:adjustRightInd w:val="0"/>
              <w:jc w:val="left"/>
              <w:rPr>
                <w:rStyle w:val="hljs-class"/>
              </w:rPr>
            </w:pPr>
            <w:r w:rsidRPr="00EE5F26">
              <w:rPr>
                <w:rStyle w:val="hljs-class"/>
              </w:rPr>
              <w:t>[java] view plain copy</w:t>
            </w:r>
          </w:p>
          <w:p w14:paraId="43CB88F3" w14:textId="77777777" w:rsidR="003C4F67" w:rsidRPr="00EE5F26" w:rsidRDefault="003C4F67" w:rsidP="00A023FA">
            <w:pPr>
              <w:widowControl/>
              <w:autoSpaceDE w:val="0"/>
              <w:autoSpaceDN w:val="0"/>
              <w:adjustRightInd w:val="0"/>
              <w:jc w:val="left"/>
              <w:rPr>
                <w:rStyle w:val="hljs-class"/>
              </w:rPr>
            </w:pPr>
          </w:p>
          <w:p w14:paraId="72519C3B" w14:textId="77777777" w:rsidR="003C4F67" w:rsidRPr="00EE5F26" w:rsidRDefault="003C4F67" w:rsidP="00A023FA">
            <w:pPr>
              <w:widowControl/>
              <w:numPr>
                <w:ilvl w:val="0"/>
                <w:numId w:val="9"/>
              </w:numPr>
              <w:tabs>
                <w:tab w:val="left" w:pos="220"/>
                <w:tab w:val="left" w:pos="720"/>
              </w:tabs>
              <w:autoSpaceDE w:val="0"/>
              <w:autoSpaceDN w:val="0"/>
              <w:adjustRightInd w:val="0"/>
              <w:ind w:hanging="720"/>
              <w:jc w:val="left"/>
              <w:rPr>
                <w:rStyle w:val="hljs-class"/>
              </w:rPr>
            </w:pPr>
            <w:r w:rsidRPr="00EE5F26">
              <w:rPr>
                <w:rStyle w:val="hljs-class"/>
              </w:rPr>
              <w:t>ObjectAnimator anim = ObjectAnimator.ofObject(myAnimView, "color", new ColorEvaluator(),   </w:t>
            </w:r>
          </w:p>
          <w:p w14:paraId="3FE367FD" w14:textId="77777777" w:rsidR="003C4F67" w:rsidRPr="00EE5F26" w:rsidRDefault="003C4F67" w:rsidP="00A023FA">
            <w:pPr>
              <w:widowControl/>
              <w:numPr>
                <w:ilvl w:val="0"/>
                <w:numId w:val="9"/>
              </w:numPr>
              <w:tabs>
                <w:tab w:val="left" w:pos="220"/>
                <w:tab w:val="left" w:pos="720"/>
              </w:tabs>
              <w:autoSpaceDE w:val="0"/>
              <w:autoSpaceDN w:val="0"/>
              <w:adjustRightInd w:val="0"/>
              <w:ind w:hanging="720"/>
              <w:jc w:val="left"/>
              <w:rPr>
                <w:rStyle w:val="hljs-class"/>
              </w:rPr>
            </w:pPr>
            <w:r w:rsidRPr="00EE5F26">
              <w:rPr>
                <w:rStyle w:val="hljs-class"/>
              </w:rPr>
              <w:t>    "#0000FF", "#FF0000");  </w:t>
            </w:r>
          </w:p>
          <w:p w14:paraId="121925C3" w14:textId="77777777" w:rsidR="003C4F67" w:rsidRPr="00EE5F26" w:rsidRDefault="003C4F67" w:rsidP="00A023FA">
            <w:pPr>
              <w:widowControl/>
              <w:numPr>
                <w:ilvl w:val="0"/>
                <w:numId w:val="9"/>
              </w:numPr>
              <w:tabs>
                <w:tab w:val="left" w:pos="220"/>
                <w:tab w:val="left" w:pos="720"/>
              </w:tabs>
              <w:autoSpaceDE w:val="0"/>
              <w:autoSpaceDN w:val="0"/>
              <w:adjustRightInd w:val="0"/>
              <w:ind w:hanging="720"/>
              <w:jc w:val="left"/>
              <w:rPr>
                <w:rStyle w:val="hljs-class"/>
              </w:rPr>
            </w:pPr>
            <w:r w:rsidRPr="00EE5F26">
              <w:rPr>
                <w:rStyle w:val="hljs-class"/>
              </w:rPr>
              <w:t>anim.setDuration(5000);  </w:t>
            </w:r>
          </w:p>
          <w:p w14:paraId="69CA5CF0" w14:textId="77777777" w:rsidR="003C4F67" w:rsidRPr="00EE5F26" w:rsidRDefault="003C4F67" w:rsidP="00A023FA">
            <w:pPr>
              <w:widowControl/>
              <w:numPr>
                <w:ilvl w:val="0"/>
                <w:numId w:val="9"/>
              </w:numPr>
              <w:tabs>
                <w:tab w:val="left" w:pos="220"/>
                <w:tab w:val="left" w:pos="720"/>
              </w:tabs>
              <w:autoSpaceDE w:val="0"/>
              <w:autoSpaceDN w:val="0"/>
              <w:adjustRightInd w:val="0"/>
              <w:ind w:hanging="720"/>
              <w:jc w:val="left"/>
              <w:rPr>
                <w:rStyle w:val="hljs-class"/>
              </w:rPr>
            </w:pPr>
            <w:r w:rsidRPr="00EE5F26">
              <w:rPr>
                <w:rStyle w:val="hljs-class"/>
              </w:rPr>
              <w:t>anim.start();  </w:t>
            </w:r>
          </w:p>
          <w:p w14:paraId="135C5EBF" w14:textId="77777777" w:rsidR="003C4F67" w:rsidRPr="00EE5F26" w:rsidRDefault="003C4F67" w:rsidP="00A023FA">
            <w:pPr>
              <w:widowControl/>
              <w:autoSpaceDE w:val="0"/>
              <w:autoSpaceDN w:val="0"/>
              <w:adjustRightInd w:val="0"/>
              <w:jc w:val="left"/>
              <w:rPr>
                <w:rStyle w:val="hljs-class"/>
              </w:rPr>
            </w:pPr>
            <w:r w:rsidRPr="00EE5F26">
              <w:rPr>
                <w:rStyle w:val="hljs-class"/>
              </w:rPr>
              <w:t>用法非常简单易懂，相信不需要我再进行解释了。</w:t>
            </w:r>
          </w:p>
          <w:p w14:paraId="59AB8D04" w14:textId="77777777" w:rsidR="003C4F67" w:rsidRPr="00EE5F26" w:rsidRDefault="003C4F67" w:rsidP="00A023FA">
            <w:pPr>
              <w:widowControl/>
              <w:autoSpaceDE w:val="0"/>
              <w:autoSpaceDN w:val="0"/>
              <w:adjustRightInd w:val="0"/>
              <w:jc w:val="left"/>
              <w:rPr>
                <w:rStyle w:val="hljs-class"/>
              </w:rPr>
            </w:pPr>
          </w:p>
          <w:p w14:paraId="254DC52C" w14:textId="77777777" w:rsidR="003C4F67" w:rsidRPr="00EE5F26" w:rsidRDefault="003C4F67" w:rsidP="00A023FA">
            <w:pPr>
              <w:widowControl/>
              <w:autoSpaceDE w:val="0"/>
              <w:autoSpaceDN w:val="0"/>
              <w:adjustRightInd w:val="0"/>
              <w:jc w:val="left"/>
              <w:rPr>
                <w:rStyle w:val="hljs-class"/>
              </w:rPr>
            </w:pPr>
            <w:r w:rsidRPr="00EE5F26">
              <w:rPr>
                <w:rStyle w:val="hljs-class"/>
              </w:rPr>
              <w:t>接下来我们需要将上面一段代码移到MyAnimView类当中，让它和刚才的Point移动动画可以结合到一起播放，这就要借助我们在上篇文章当中学到的组合动画的技术了。修改MyAnimView中的代码，如下所示：</w:t>
            </w:r>
          </w:p>
          <w:p w14:paraId="3391DFFC" w14:textId="77777777" w:rsidR="003C4F67" w:rsidRPr="00EE5F26" w:rsidRDefault="003C4F67" w:rsidP="00A023FA">
            <w:pPr>
              <w:widowControl/>
              <w:autoSpaceDE w:val="0"/>
              <w:autoSpaceDN w:val="0"/>
              <w:adjustRightInd w:val="0"/>
              <w:jc w:val="left"/>
              <w:rPr>
                <w:rStyle w:val="hljs-class"/>
              </w:rPr>
            </w:pPr>
            <w:r w:rsidRPr="00EE5F26">
              <w:rPr>
                <w:rStyle w:val="hljs-class"/>
              </w:rPr>
              <w:lastRenderedPageBreak/>
              <w:t>[java] view plain copy</w:t>
            </w:r>
          </w:p>
          <w:p w14:paraId="7E4A8675" w14:textId="77777777" w:rsidR="003C4F67" w:rsidRPr="00EE5F26" w:rsidRDefault="003C4F67" w:rsidP="00A023FA">
            <w:pPr>
              <w:widowControl/>
              <w:autoSpaceDE w:val="0"/>
              <w:autoSpaceDN w:val="0"/>
              <w:adjustRightInd w:val="0"/>
              <w:jc w:val="left"/>
              <w:rPr>
                <w:rStyle w:val="hljs-class"/>
              </w:rPr>
            </w:pPr>
          </w:p>
          <w:p w14:paraId="0C153463"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public class MyAnimView extends View {  </w:t>
            </w:r>
          </w:p>
          <w:p w14:paraId="24877370"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w:t>
            </w:r>
          </w:p>
          <w:p w14:paraId="7B644F60"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  </w:t>
            </w:r>
          </w:p>
          <w:p w14:paraId="5245FED9"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w:t>
            </w:r>
          </w:p>
          <w:p w14:paraId="624EB71A"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private void startAnimation() {  </w:t>
            </w:r>
          </w:p>
          <w:p w14:paraId="00D34C59"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Point startPoint = new Point(RADIUS, RADIUS);  </w:t>
            </w:r>
          </w:p>
          <w:p w14:paraId="45249506"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Point endPoint = new Point(getWidth() - RADIUS, getHeight() - RADIUS);  </w:t>
            </w:r>
          </w:p>
          <w:p w14:paraId="2775E4D8"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ValueAnimator anim = ValueAnimator.ofObject(new PointEvaluator(), startPoint, endPoint);  </w:t>
            </w:r>
          </w:p>
          <w:p w14:paraId="70D8F35B"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anim.addUpdateListener(new ValueAnimator.AnimatorUpdateListener() {  </w:t>
            </w:r>
          </w:p>
          <w:p w14:paraId="4DFCCF70"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@Override  </w:t>
            </w:r>
          </w:p>
          <w:p w14:paraId="76AECC62"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public void onAnimationUpdate(ValueAnimator animation) {  </w:t>
            </w:r>
          </w:p>
          <w:p w14:paraId="2AE3BD7F"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currentPoint = (Point) animation.getAnimatedValue();  </w:t>
            </w:r>
          </w:p>
          <w:p w14:paraId="7DE96835"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invalidate();  </w:t>
            </w:r>
          </w:p>
          <w:p w14:paraId="7E4FA67F"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  </w:t>
            </w:r>
          </w:p>
          <w:p w14:paraId="50B3500B"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  </w:t>
            </w:r>
          </w:p>
          <w:p w14:paraId="0A12A438"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ObjectAnimator anim2 = ObjectAnimator.ofObject(this, "color", new ColorEvaluator(),   </w:t>
            </w:r>
          </w:p>
          <w:p w14:paraId="0832B33E"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"#0000FF", "#FF0000");  </w:t>
            </w:r>
          </w:p>
          <w:p w14:paraId="1C12FC29"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AnimatorSet animSet = new AnimatorSet();  </w:t>
            </w:r>
          </w:p>
          <w:p w14:paraId="1F6071EF"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animSet.play(anim).with(anim2);  </w:t>
            </w:r>
          </w:p>
          <w:p w14:paraId="51FFAAC6"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animSet.setDuration(5000);  </w:t>
            </w:r>
          </w:p>
          <w:p w14:paraId="58475CAC"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animSet.start();  </w:t>
            </w:r>
          </w:p>
          <w:p w14:paraId="44BB1E28"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  </w:t>
            </w:r>
          </w:p>
          <w:p w14:paraId="5980BF0B"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w:t>
            </w:r>
          </w:p>
          <w:p w14:paraId="3B2DF305"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w:t>
            </w:r>
          </w:p>
          <w:p w14:paraId="6CD0E17A" w14:textId="77777777" w:rsidR="003C4F67" w:rsidRPr="00EE5F26" w:rsidRDefault="003C4F67" w:rsidP="00A023FA">
            <w:pPr>
              <w:widowControl/>
              <w:autoSpaceDE w:val="0"/>
              <w:autoSpaceDN w:val="0"/>
              <w:adjustRightInd w:val="0"/>
              <w:jc w:val="left"/>
              <w:rPr>
                <w:rStyle w:val="hljs-class"/>
              </w:rPr>
            </w:pPr>
            <w:r w:rsidRPr="00EE5F26">
              <w:rPr>
                <w:rStyle w:val="hljs-class"/>
              </w:rPr>
              <w:t>可以看到，我们并没有改动太多的代码，重点只是修改了startAnimation()方法中的部分内容。这里先是将颜色过度的代码逻辑移动到了startAnimation()方法当中，注意由于这段代码本身就是在MyAnimView当中执行的，因此</w:t>
            </w:r>
            <w:r w:rsidRPr="00EE5F26">
              <w:rPr>
                <w:rStyle w:val="hljs-class"/>
              </w:rPr>
              <w:lastRenderedPageBreak/>
              <w:t>ObjectAnimator.ofObject()的第一个参数直接传this就可以了。接着我们又创建了一个AnimatorSet，并把两个动画设置成同时播放，动画时长为五秒，最后启动动画。现在重新运行一下代码，效果如下图所示：</w:t>
            </w:r>
          </w:p>
          <w:p w14:paraId="2466FD48" w14:textId="77777777" w:rsidR="003C4F67" w:rsidRPr="00EE5F26" w:rsidRDefault="003C4F67" w:rsidP="00A023FA">
            <w:pPr>
              <w:widowControl/>
              <w:autoSpaceDE w:val="0"/>
              <w:autoSpaceDN w:val="0"/>
              <w:adjustRightInd w:val="0"/>
              <w:jc w:val="center"/>
              <w:rPr>
                <w:rStyle w:val="hljs-class"/>
              </w:rPr>
            </w:pPr>
          </w:p>
          <w:p w14:paraId="1E0F85A8" w14:textId="77777777" w:rsidR="003C4F67" w:rsidRPr="00EE5F26" w:rsidRDefault="003C4F67" w:rsidP="00A023FA">
            <w:pPr>
              <w:widowControl/>
              <w:autoSpaceDE w:val="0"/>
              <w:autoSpaceDN w:val="0"/>
              <w:adjustRightInd w:val="0"/>
              <w:jc w:val="center"/>
              <w:rPr>
                <w:rStyle w:val="hljs-class"/>
              </w:rPr>
            </w:pPr>
            <w:r w:rsidRPr="00EE5F26">
              <w:rPr>
                <w:rStyle w:val="hljs-class"/>
                <w:noProof/>
              </w:rPr>
              <w:drawing>
                <wp:inline distT="0" distB="0" distL="0" distR="0" wp14:anchorId="7C7EDC78" wp14:editId="29DCF06A">
                  <wp:extent cx="3725545" cy="6172200"/>
                  <wp:effectExtent l="0" t="0" r="8255"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25545" cy="6172200"/>
                          </a:xfrm>
                          <a:prstGeom prst="rect">
                            <a:avLst/>
                          </a:prstGeom>
                          <a:noFill/>
                          <a:ln>
                            <a:noFill/>
                          </a:ln>
                        </pic:spPr>
                      </pic:pic>
                    </a:graphicData>
                  </a:graphic>
                </wp:inline>
              </w:drawing>
            </w:r>
          </w:p>
          <w:p w14:paraId="548730FB" w14:textId="77777777" w:rsidR="003C4F67" w:rsidRPr="00EE5F26" w:rsidRDefault="003C4F67" w:rsidP="00A023FA">
            <w:pPr>
              <w:widowControl/>
              <w:autoSpaceDE w:val="0"/>
              <w:autoSpaceDN w:val="0"/>
              <w:adjustRightInd w:val="0"/>
              <w:jc w:val="left"/>
              <w:rPr>
                <w:rStyle w:val="hljs-class"/>
              </w:rPr>
            </w:pPr>
          </w:p>
          <w:p w14:paraId="616EFACD" w14:textId="77777777" w:rsidR="003C4F67" w:rsidRPr="00EE5F26" w:rsidRDefault="003C4F67" w:rsidP="00A023FA">
            <w:pPr>
              <w:rPr>
                <w:rStyle w:val="hljs-class"/>
              </w:rPr>
            </w:pPr>
            <w:r w:rsidRPr="00EE5F26">
              <w:rPr>
                <w:rStyle w:val="hljs-class"/>
              </w:rPr>
              <w:t>OK，位置动画和颜色动画非常融洽的结合到一起了，看上去效果还是相当不错的，这样我们就把ObjectAnimator的高级用法也掌握了。</w:t>
            </w:r>
          </w:p>
          <w:p w14:paraId="799880B5" w14:textId="77777777" w:rsidR="003C4F67" w:rsidRPr="00EE5F26" w:rsidRDefault="003C4F67" w:rsidP="00A023FA">
            <w:pPr>
              <w:rPr>
                <w:rStyle w:val="hljs-class"/>
              </w:rPr>
            </w:pPr>
          </w:p>
          <w:p w14:paraId="6A8E91B8" w14:textId="77777777" w:rsidR="003C4F67" w:rsidRPr="00EE5F26" w:rsidRDefault="003C4F67" w:rsidP="00A023FA">
            <w:pPr>
              <w:widowControl/>
              <w:autoSpaceDE w:val="0"/>
              <w:autoSpaceDN w:val="0"/>
              <w:adjustRightInd w:val="0"/>
              <w:jc w:val="left"/>
              <w:rPr>
                <w:rStyle w:val="hljs-class"/>
              </w:rPr>
            </w:pPr>
            <w:r w:rsidRPr="00EE5F26">
              <w:rPr>
                <w:rStyle w:val="hljs-class"/>
              </w:rPr>
              <w:t>Interpolator的用法</w:t>
            </w:r>
          </w:p>
          <w:p w14:paraId="7A792452" w14:textId="77777777" w:rsidR="003C4F67" w:rsidRPr="00EE5F26" w:rsidRDefault="003C4F67" w:rsidP="00A023FA">
            <w:pPr>
              <w:widowControl/>
              <w:autoSpaceDE w:val="0"/>
              <w:autoSpaceDN w:val="0"/>
              <w:adjustRightInd w:val="0"/>
              <w:jc w:val="left"/>
              <w:rPr>
                <w:rStyle w:val="hljs-class"/>
              </w:rPr>
            </w:pPr>
          </w:p>
          <w:p w14:paraId="14734DE3" w14:textId="77777777" w:rsidR="003C4F67" w:rsidRPr="00EE5F26" w:rsidRDefault="003C4F67" w:rsidP="00A023FA">
            <w:pPr>
              <w:widowControl/>
              <w:autoSpaceDE w:val="0"/>
              <w:autoSpaceDN w:val="0"/>
              <w:adjustRightInd w:val="0"/>
              <w:jc w:val="left"/>
              <w:rPr>
                <w:rStyle w:val="hljs-class"/>
              </w:rPr>
            </w:pPr>
            <w:r w:rsidRPr="00EE5F26">
              <w:rPr>
                <w:rStyle w:val="hljs-class"/>
              </w:rPr>
              <w:lastRenderedPageBreak/>
              <w:t>Interpolator这个东西很难进行翻译，直译过来的话是补间器的意思，它的主要作用是可以控制动画的变化速率，比如去实现一种非线性运动的动画效果。那么什么叫做非线性运动的动画效果呢？就是说动画改变的速率不是一成不变的，像加速运动以及减速运动都属于非线性运动。</w:t>
            </w:r>
          </w:p>
          <w:p w14:paraId="267FA6C1" w14:textId="77777777" w:rsidR="003C4F67" w:rsidRPr="00EE5F26" w:rsidRDefault="003C4F67" w:rsidP="00A023FA">
            <w:pPr>
              <w:widowControl/>
              <w:autoSpaceDE w:val="0"/>
              <w:autoSpaceDN w:val="0"/>
              <w:adjustRightInd w:val="0"/>
              <w:jc w:val="left"/>
              <w:rPr>
                <w:rStyle w:val="hljs-class"/>
              </w:rPr>
            </w:pPr>
          </w:p>
          <w:p w14:paraId="0A2CF0D1" w14:textId="77777777" w:rsidR="003C4F67" w:rsidRPr="00EE5F26" w:rsidRDefault="003C4F67" w:rsidP="00A023FA">
            <w:pPr>
              <w:widowControl/>
              <w:autoSpaceDE w:val="0"/>
              <w:autoSpaceDN w:val="0"/>
              <w:adjustRightInd w:val="0"/>
              <w:jc w:val="left"/>
              <w:rPr>
                <w:rStyle w:val="hljs-class"/>
              </w:rPr>
            </w:pPr>
            <w:r w:rsidRPr="00EE5F26">
              <w:rPr>
                <w:rStyle w:val="hljs-class"/>
              </w:rPr>
              <w:t>不过Interpolator并不是属性动画中新增的技术，实际上从</w:t>
            </w:r>
            <w:hyperlink r:id="rId52" w:history="1">
              <w:r w:rsidRPr="00EE5F26">
                <w:rPr>
                  <w:rStyle w:val="hljs-class"/>
                </w:rPr>
                <w:t>android</w:t>
              </w:r>
            </w:hyperlink>
            <w:r w:rsidRPr="00EE5F26">
              <w:rPr>
                <w:rStyle w:val="hljs-class"/>
              </w:rPr>
              <w:t xml:space="preserve"> 1.0版本开始就一直存在Interpolator接口了，而之前的补间动画当然也是支持这个功能的。只不过在属性动画中新增了一个TimeInterpolator接口，这个接口是用于兼容之前的Interpolator的，这使得所有过去的Interpolator实现类都可以直接拿过来放到属性动画当中使用，那么我们来看一下现在TimeInterpolator接口的所有实现类，如下图所示：</w:t>
            </w:r>
          </w:p>
          <w:p w14:paraId="791F25F7" w14:textId="77777777" w:rsidR="003C4F67" w:rsidRPr="00EE5F26" w:rsidRDefault="003C4F67" w:rsidP="00A023FA">
            <w:pPr>
              <w:widowControl/>
              <w:autoSpaceDE w:val="0"/>
              <w:autoSpaceDN w:val="0"/>
              <w:adjustRightInd w:val="0"/>
              <w:jc w:val="left"/>
              <w:rPr>
                <w:rStyle w:val="hljs-class"/>
              </w:rPr>
            </w:pPr>
          </w:p>
          <w:p w14:paraId="3B005CBB" w14:textId="77777777" w:rsidR="003C4F67" w:rsidRPr="00EE5F26" w:rsidRDefault="003C4F67" w:rsidP="00A023FA">
            <w:pPr>
              <w:widowControl/>
              <w:autoSpaceDE w:val="0"/>
              <w:autoSpaceDN w:val="0"/>
              <w:adjustRightInd w:val="0"/>
              <w:jc w:val="center"/>
              <w:rPr>
                <w:rStyle w:val="hljs-class"/>
              </w:rPr>
            </w:pPr>
            <w:r w:rsidRPr="00EE5F26">
              <w:rPr>
                <w:rStyle w:val="hljs-class"/>
                <w:noProof/>
              </w:rPr>
              <w:drawing>
                <wp:inline distT="0" distB="0" distL="0" distR="0" wp14:anchorId="1BFFE010" wp14:editId="42437937">
                  <wp:extent cx="6502400" cy="2201545"/>
                  <wp:effectExtent l="0" t="0" r="0" b="825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502400" cy="2201545"/>
                          </a:xfrm>
                          <a:prstGeom prst="rect">
                            <a:avLst/>
                          </a:prstGeom>
                          <a:noFill/>
                          <a:ln>
                            <a:noFill/>
                          </a:ln>
                        </pic:spPr>
                      </pic:pic>
                    </a:graphicData>
                  </a:graphic>
                </wp:inline>
              </w:drawing>
            </w:r>
          </w:p>
          <w:p w14:paraId="17F25045" w14:textId="77777777" w:rsidR="003C4F67" w:rsidRPr="00EE5F26" w:rsidRDefault="003C4F67" w:rsidP="00A023FA">
            <w:pPr>
              <w:widowControl/>
              <w:autoSpaceDE w:val="0"/>
              <w:autoSpaceDN w:val="0"/>
              <w:adjustRightInd w:val="0"/>
              <w:jc w:val="left"/>
              <w:rPr>
                <w:rStyle w:val="hljs-class"/>
              </w:rPr>
            </w:pPr>
          </w:p>
          <w:p w14:paraId="45FE34D8" w14:textId="77777777" w:rsidR="003C4F67" w:rsidRPr="00EE5F26" w:rsidRDefault="003C4F67" w:rsidP="00A023FA">
            <w:pPr>
              <w:widowControl/>
              <w:autoSpaceDE w:val="0"/>
              <w:autoSpaceDN w:val="0"/>
              <w:adjustRightInd w:val="0"/>
              <w:jc w:val="left"/>
              <w:rPr>
                <w:rStyle w:val="hljs-class"/>
              </w:rPr>
            </w:pPr>
            <w:r w:rsidRPr="00EE5F26">
              <w:rPr>
                <w:rStyle w:val="hljs-class"/>
              </w:rPr>
              <w:t>可以看到，TimeInterpolator接口已经有非常多的实现类了，这些都是Android系统内置好的并且我们可以直接使用的Interpolator。每个Interpolator都有它各自的实现效果，比如说AccelerateInterpolator就是一个加速运动的Interpolator，而DecelerateInterpolator就是一个减速运动的Interpolator。</w:t>
            </w:r>
          </w:p>
          <w:p w14:paraId="443E0AC6" w14:textId="77777777" w:rsidR="003C4F67" w:rsidRPr="00EE5F26" w:rsidRDefault="003C4F67" w:rsidP="00A023FA">
            <w:pPr>
              <w:widowControl/>
              <w:autoSpaceDE w:val="0"/>
              <w:autoSpaceDN w:val="0"/>
              <w:adjustRightInd w:val="0"/>
              <w:jc w:val="left"/>
              <w:rPr>
                <w:rStyle w:val="hljs-class"/>
              </w:rPr>
            </w:pPr>
          </w:p>
          <w:p w14:paraId="1B3032A3" w14:textId="77777777" w:rsidR="003C4F67" w:rsidRPr="00EE5F26" w:rsidRDefault="003C4F67" w:rsidP="00A023FA">
            <w:pPr>
              <w:widowControl/>
              <w:autoSpaceDE w:val="0"/>
              <w:autoSpaceDN w:val="0"/>
              <w:adjustRightInd w:val="0"/>
              <w:jc w:val="left"/>
              <w:rPr>
                <w:rStyle w:val="hljs-class"/>
              </w:rPr>
            </w:pPr>
            <w:r w:rsidRPr="00EE5F26">
              <w:rPr>
                <w:rStyle w:val="hljs-class"/>
              </w:rPr>
              <w:t>我觉得细心的朋友应该早已经发现了，在前面两篇文章当中我们所学到的所有属性动画，其实都不是在进行一种线程运动。比如说在“上”篇文章中使用ValueAnimator所打印的值如下所示：</w:t>
            </w:r>
          </w:p>
          <w:p w14:paraId="23134F7D" w14:textId="77777777" w:rsidR="003C4F67" w:rsidRPr="00EE5F26" w:rsidRDefault="003C4F67" w:rsidP="00A023FA">
            <w:pPr>
              <w:widowControl/>
              <w:autoSpaceDE w:val="0"/>
              <w:autoSpaceDN w:val="0"/>
              <w:adjustRightInd w:val="0"/>
              <w:jc w:val="left"/>
              <w:rPr>
                <w:rStyle w:val="hljs-class"/>
              </w:rPr>
            </w:pPr>
          </w:p>
          <w:p w14:paraId="36DD31B2" w14:textId="77777777" w:rsidR="003C4F67" w:rsidRPr="00EE5F26" w:rsidRDefault="003C4F67" w:rsidP="00A023FA">
            <w:pPr>
              <w:widowControl/>
              <w:autoSpaceDE w:val="0"/>
              <w:autoSpaceDN w:val="0"/>
              <w:adjustRightInd w:val="0"/>
              <w:jc w:val="center"/>
              <w:rPr>
                <w:rStyle w:val="hljs-class"/>
              </w:rPr>
            </w:pPr>
            <w:r w:rsidRPr="00EE5F26">
              <w:rPr>
                <w:rStyle w:val="hljs-class"/>
                <w:noProof/>
              </w:rPr>
              <w:lastRenderedPageBreak/>
              <w:drawing>
                <wp:inline distT="0" distB="0" distL="0" distR="0" wp14:anchorId="318DFDAF" wp14:editId="2F4A0016">
                  <wp:extent cx="2268855" cy="4038600"/>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68855" cy="4038600"/>
                          </a:xfrm>
                          <a:prstGeom prst="rect">
                            <a:avLst/>
                          </a:prstGeom>
                          <a:noFill/>
                          <a:ln>
                            <a:noFill/>
                          </a:ln>
                        </pic:spPr>
                      </pic:pic>
                    </a:graphicData>
                  </a:graphic>
                </wp:inline>
              </w:drawing>
            </w:r>
          </w:p>
          <w:p w14:paraId="5EC857D9" w14:textId="77777777" w:rsidR="003C4F67" w:rsidRPr="00EE5F26" w:rsidRDefault="003C4F67" w:rsidP="00A023FA">
            <w:pPr>
              <w:widowControl/>
              <w:autoSpaceDE w:val="0"/>
              <w:autoSpaceDN w:val="0"/>
              <w:adjustRightInd w:val="0"/>
              <w:jc w:val="left"/>
              <w:rPr>
                <w:rStyle w:val="hljs-class"/>
              </w:rPr>
            </w:pPr>
          </w:p>
          <w:p w14:paraId="46DF0609" w14:textId="77777777" w:rsidR="003C4F67" w:rsidRPr="00EE5F26" w:rsidRDefault="003C4F67" w:rsidP="00A023FA">
            <w:pPr>
              <w:widowControl/>
              <w:autoSpaceDE w:val="0"/>
              <w:autoSpaceDN w:val="0"/>
              <w:adjustRightInd w:val="0"/>
              <w:jc w:val="left"/>
              <w:rPr>
                <w:rStyle w:val="hljs-class"/>
              </w:rPr>
            </w:pPr>
            <w:r w:rsidRPr="00EE5F26">
              <w:rPr>
                <w:rStyle w:val="hljs-class"/>
              </w:rPr>
              <w:t>可以看到，一开始的值变化速度明显比较慢，仅0.0开头的就打印了4次，之后开始加速，最后阶段又开始减速，因此我们可以很明显地看出这一个先加速后减速的Interpolator。</w:t>
            </w:r>
          </w:p>
          <w:p w14:paraId="74F757D1" w14:textId="77777777" w:rsidR="003C4F67" w:rsidRPr="00EE5F26" w:rsidRDefault="003C4F67" w:rsidP="00A023FA">
            <w:pPr>
              <w:widowControl/>
              <w:autoSpaceDE w:val="0"/>
              <w:autoSpaceDN w:val="0"/>
              <w:adjustRightInd w:val="0"/>
              <w:jc w:val="left"/>
              <w:rPr>
                <w:rStyle w:val="hljs-class"/>
              </w:rPr>
            </w:pPr>
          </w:p>
          <w:p w14:paraId="4FF0D0E1" w14:textId="77777777" w:rsidR="003C4F67" w:rsidRPr="00EE5F26" w:rsidRDefault="003C4F67" w:rsidP="00A023FA">
            <w:pPr>
              <w:widowControl/>
              <w:autoSpaceDE w:val="0"/>
              <w:autoSpaceDN w:val="0"/>
              <w:adjustRightInd w:val="0"/>
              <w:jc w:val="left"/>
              <w:rPr>
                <w:rStyle w:val="hljs-class"/>
              </w:rPr>
            </w:pPr>
            <w:r w:rsidRPr="00EE5F26">
              <w:rPr>
                <w:rStyle w:val="hljs-class"/>
              </w:rPr>
              <w:t>那么再来看一下在“中”篇文章中完成的小球移动加变色的功能，如下图所示：</w:t>
            </w:r>
          </w:p>
          <w:p w14:paraId="648A2D90" w14:textId="77777777" w:rsidR="003C4F67" w:rsidRPr="00EE5F26" w:rsidRDefault="003C4F67" w:rsidP="00A023FA">
            <w:pPr>
              <w:widowControl/>
              <w:autoSpaceDE w:val="0"/>
              <w:autoSpaceDN w:val="0"/>
              <w:adjustRightInd w:val="0"/>
              <w:jc w:val="left"/>
              <w:rPr>
                <w:rStyle w:val="hljs-class"/>
              </w:rPr>
            </w:pPr>
          </w:p>
          <w:p w14:paraId="2402E7BF" w14:textId="77777777" w:rsidR="003C4F67" w:rsidRPr="00EE5F26" w:rsidRDefault="003C4F67" w:rsidP="00A023FA">
            <w:pPr>
              <w:widowControl/>
              <w:autoSpaceDE w:val="0"/>
              <w:autoSpaceDN w:val="0"/>
              <w:adjustRightInd w:val="0"/>
              <w:jc w:val="center"/>
              <w:rPr>
                <w:rStyle w:val="hljs-class"/>
              </w:rPr>
            </w:pPr>
            <w:r w:rsidRPr="00EE5F26">
              <w:rPr>
                <w:rStyle w:val="hljs-class"/>
                <w:noProof/>
              </w:rPr>
              <w:lastRenderedPageBreak/>
              <w:drawing>
                <wp:inline distT="0" distB="0" distL="0" distR="0" wp14:anchorId="44F219D8" wp14:editId="16D642BF">
                  <wp:extent cx="3725545" cy="6172200"/>
                  <wp:effectExtent l="0" t="0" r="8255"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25545" cy="6172200"/>
                          </a:xfrm>
                          <a:prstGeom prst="rect">
                            <a:avLst/>
                          </a:prstGeom>
                          <a:noFill/>
                          <a:ln>
                            <a:noFill/>
                          </a:ln>
                        </pic:spPr>
                      </pic:pic>
                    </a:graphicData>
                  </a:graphic>
                </wp:inline>
              </w:drawing>
            </w:r>
          </w:p>
          <w:p w14:paraId="1E815C96" w14:textId="77777777" w:rsidR="003C4F67" w:rsidRPr="00EE5F26" w:rsidRDefault="003C4F67" w:rsidP="00A023FA">
            <w:pPr>
              <w:widowControl/>
              <w:autoSpaceDE w:val="0"/>
              <w:autoSpaceDN w:val="0"/>
              <w:adjustRightInd w:val="0"/>
              <w:jc w:val="left"/>
              <w:rPr>
                <w:rStyle w:val="hljs-class"/>
              </w:rPr>
            </w:pPr>
            <w:r w:rsidRPr="00EE5F26">
              <w:rPr>
                <w:rStyle w:val="hljs-class"/>
              </w:rPr>
              <w:t>从上图中我们明显可以看出，小球一开始运动速度比较慢，然后逐渐加速，中间的部分运动速度就比较快，接下来开始减速，最后缓缓停住。另外颜色变化也是这种规律，一开始颜色变化的比较慢，中间颜色变化的很快，最后阶段颜色变化的又比较慢。</w:t>
            </w:r>
          </w:p>
          <w:p w14:paraId="63C9A3EE" w14:textId="77777777" w:rsidR="003C4F67" w:rsidRPr="00EE5F26" w:rsidRDefault="003C4F67" w:rsidP="00A023FA">
            <w:pPr>
              <w:widowControl/>
              <w:autoSpaceDE w:val="0"/>
              <w:autoSpaceDN w:val="0"/>
              <w:adjustRightInd w:val="0"/>
              <w:jc w:val="left"/>
              <w:rPr>
                <w:rStyle w:val="hljs-class"/>
              </w:rPr>
            </w:pPr>
          </w:p>
          <w:p w14:paraId="49A2DF91" w14:textId="77777777" w:rsidR="003C4F67" w:rsidRPr="00EE5F26" w:rsidRDefault="003C4F67" w:rsidP="00A023FA">
            <w:pPr>
              <w:widowControl/>
              <w:autoSpaceDE w:val="0"/>
              <w:autoSpaceDN w:val="0"/>
              <w:adjustRightInd w:val="0"/>
              <w:jc w:val="left"/>
              <w:rPr>
                <w:rStyle w:val="hljs-class"/>
              </w:rPr>
            </w:pPr>
            <w:r w:rsidRPr="00EE5F26">
              <w:rPr>
                <w:rStyle w:val="hljs-class"/>
              </w:rPr>
              <w:t>从以上几点我们就可以总结出一个结论了，使用属性动画时，系统默认的Interpolator其实就是一个先加速后减速的Interpolator，对应的实现类就是AccelerateDecelerateInterpolator。</w:t>
            </w:r>
          </w:p>
          <w:p w14:paraId="08678C0E" w14:textId="77777777" w:rsidR="003C4F67" w:rsidRPr="00EE5F26" w:rsidRDefault="003C4F67" w:rsidP="00A023FA">
            <w:pPr>
              <w:widowControl/>
              <w:autoSpaceDE w:val="0"/>
              <w:autoSpaceDN w:val="0"/>
              <w:adjustRightInd w:val="0"/>
              <w:jc w:val="left"/>
              <w:rPr>
                <w:rStyle w:val="hljs-class"/>
              </w:rPr>
            </w:pPr>
          </w:p>
          <w:p w14:paraId="0774A86A" w14:textId="77777777" w:rsidR="003C4F67" w:rsidRPr="00EE5F26" w:rsidRDefault="003C4F67" w:rsidP="00A023FA">
            <w:pPr>
              <w:widowControl/>
              <w:autoSpaceDE w:val="0"/>
              <w:autoSpaceDN w:val="0"/>
              <w:adjustRightInd w:val="0"/>
              <w:jc w:val="left"/>
              <w:rPr>
                <w:rStyle w:val="hljs-class"/>
              </w:rPr>
            </w:pPr>
            <w:r w:rsidRPr="00EE5F26">
              <w:rPr>
                <w:rStyle w:val="hljs-class"/>
              </w:rPr>
              <w:lastRenderedPageBreak/>
              <w:t>当然，我们也可以很轻松地修改这一默认属性，将它替换成任意一个系统内置好的Interpolator。就拿“中”篇文章中的代码来举例吧，MyAnimView中的startAnimation()方法是开启动画效果的入口，这里我们对Point对象的坐标稍做一下修改，让它变成一种垂直掉落的效果，代码如下所示：</w:t>
            </w:r>
          </w:p>
          <w:p w14:paraId="216DAE3F" w14:textId="77777777" w:rsidR="003C4F67" w:rsidRPr="00EE5F26" w:rsidRDefault="003C4F67" w:rsidP="00A023FA">
            <w:pPr>
              <w:widowControl/>
              <w:autoSpaceDE w:val="0"/>
              <w:autoSpaceDN w:val="0"/>
              <w:adjustRightInd w:val="0"/>
              <w:jc w:val="left"/>
              <w:rPr>
                <w:rStyle w:val="hljs-class"/>
              </w:rPr>
            </w:pPr>
            <w:r w:rsidRPr="00EE5F26">
              <w:rPr>
                <w:rStyle w:val="hljs-class"/>
              </w:rPr>
              <w:t>[java] view plain copy</w:t>
            </w:r>
          </w:p>
          <w:p w14:paraId="07C26229" w14:textId="77777777" w:rsidR="003C4F67" w:rsidRPr="00EE5F26" w:rsidRDefault="003C4F67" w:rsidP="00A023FA">
            <w:pPr>
              <w:widowControl/>
              <w:autoSpaceDE w:val="0"/>
              <w:autoSpaceDN w:val="0"/>
              <w:adjustRightInd w:val="0"/>
              <w:jc w:val="left"/>
              <w:rPr>
                <w:rStyle w:val="hljs-class"/>
              </w:rPr>
            </w:pPr>
          </w:p>
          <w:p w14:paraId="473C6602"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private void startAnimation() {  </w:t>
            </w:r>
          </w:p>
          <w:p w14:paraId="73222D85"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Point startPoint = new Point(getWidth() / 2, RADIUS);  </w:t>
            </w:r>
          </w:p>
          <w:p w14:paraId="01393C82"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Point endPoint = new Point(getWidth() / 2, getHeight() - RADIUS);  </w:t>
            </w:r>
          </w:p>
          <w:p w14:paraId="0BD2FE01"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ValueAnimator anim = ValueAnimator.ofObject(new PointEvaluator(), startPoint, endPoint);  </w:t>
            </w:r>
          </w:p>
          <w:p w14:paraId="38671760"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anim.addUpdateListener(new ValueAnimator.AnimatorUpdateListener() {  </w:t>
            </w:r>
          </w:p>
          <w:p w14:paraId="65F886E4"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@Override  </w:t>
            </w:r>
          </w:p>
          <w:p w14:paraId="0A5BC63A"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public void onAnimationUpdate(ValueAnimator animation) {  </w:t>
            </w:r>
          </w:p>
          <w:p w14:paraId="7DD05A09"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currentPoint = (Point) animation.getAnimatedValue();  </w:t>
            </w:r>
          </w:p>
          <w:p w14:paraId="3D1B0999"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invalidate();  </w:t>
            </w:r>
          </w:p>
          <w:p w14:paraId="514C1603"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  </w:t>
            </w:r>
          </w:p>
          <w:p w14:paraId="6EF54C5A"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  </w:t>
            </w:r>
          </w:p>
          <w:p w14:paraId="537EFBAD"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anim.setDuration(2000);  </w:t>
            </w:r>
          </w:p>
          <w:p w14:paraId="4989F3BD"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anim.start();  </w:t>
            </w:r>
          </w:p>
          <w:p w14:paraId="4C5875F9" w14:textId="77777777" w:rsidR="003C4F67" w:rsidRPr="00EE5F26" w:rsidRDefault="003C4F67" w:rsidP="00A023FA">
            <w:pPr>
              <w:widowControl/>
              <w:numPr>
                <w:ilvl w:val="0"/>
                <w:numId w:val="1"/>
              </w:numPr>
              <w:tabs>
                <w:tab w:val="left" w:pos="220"/>
                <w:tab w:val="left" w:pos="720"/>
              </w:tabs>
              <w:autoSpaceDE w:val="0"/>
              <w:autoSpaceDN w:val="0"/>
              <w:adjustRightInd w:val="0"/>
              <w:ind w:hanging="720"/>
              <w:jc w:val="left"/>
              <w:rPr>
                <w:rStyle w:val="hljs-class"/>
              </w:rPr>
            </w:pPr>
            <w:r w:rsidRPr="00EE5F26">
              <w:rPr>
                <w:rStyle w:val="hljs-class"/>
              </w:rPr>
              <w:t>}  </w:t>
            </w:r>
          </w:p>
          <w:p w14:paraId="78B2A2E7" w14:textId="77777777" w:rsidR="003C4F67" w:rsidRPr="00EE5F26" w:rsidRDefault="003C4F67" w:rsidP="00A023FA">
            <w:pPr>
              <w:widowControl/>
              <w:autoSpaceDE w:val="0"/>
              <w:autoSpaceDN w:val="0"/>
              <w:adjustRightInd w:val="0"/>
              <w:jc w:val="left"/>
              <w:rPr>
                <w:rStyle w:val="hljs-class"/>
              </w:rPr>
            </w:pPr>
            <w:r w:rsidRPr="00EE5F26">
              <w:rPr>
                <w:rStyle w:val="hljs-class"/>
              </w:rPr>
              <w:t>这里主要是对Point构造函数中的坐标值进行了一下改动，那么现在小球运动的动画效果应该是从屏幕正中央的顶部掉落到底部。但是现在默认情况下小球的下降速度肯定是先加速后减速的，这不符合物理的常识规律，如果把小球视为一个自由落体的话，那么下降的速度应该是越来越快的。我们怎样才能改变这一默认行为呢？其实很简单，调用Animator的setInterpolator()方法就可以了，这个方法要求传入一个实现TimeInterpolator接口的实例，那么比如说我们想要实现小球下降越来越快的效果，就可以使用AccelerateInterpolator，代码如下所示：</w:t>
            </w:r>
          </w:p>
          <w:p w14:paraId="782062C3" w14:textId="77777777" w:rsidR="003C4F67" w:rsidRPr="00EE5F26" w:rsidRDefault="003C4F67" w:rsidP="00A023FA">
            <w:pPr>
              <w:widowControl/>
              <w:autoSpaceDE w:val="0"/>
              <w:autoSpaceDN w:val="0"/>
              <w:adjustRightInd w:val="0"/>
              <w:jc w:val="left"/>
              <w:rPr>
                <w:rStyle w:val="hljs-class"/>
              </w:rPr>
            </w:pPr>
            <w:r w:rsidRPr="00EE5F26">
              <w:rPr>
                <w:rStyle w:val="hljs-class"/>
              </w:rPr>
              <w:t>[java] view plain copy</w:t>
            </w:r>
          </w:p>
          <w:p w14:paraId="0D79D3F2" w14:textId="77777777" w:rsidR="003C4F67" w:rsidRPr="00EE5F26" w:rsidRDefault="003C4F67" w:rsidP="00A023FA">
            <w:pPr>
              <w:widowControl/>
              <w:autoSpaceDE w:val="0"/>
              <w:autoSpaceDN w:val="0"/>
              <w:adjustRightInd w:val="0"/>
              <w:jc w:val="left"/>
              <w:rPr>
                <w:rStyle w:val="hljs-class"/>
              </w:rPr>
            </w:pPr>
          </w:p>
          <w:p w14:paraId="15C49D32"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private void startAnimation() {  </w:t>
            </w:r>
          </w:p>
          <w:p w14:paraId="32CF3612"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lastRenderedPageBreak/>
              <w:t>    Point startPoint = new Point(getWidth() / 2, RADIUS);  </w:t>
            </w:r>
          </w:p>
          <w:p w14:paraId="525A1F23"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Point endPoint = new Point(getWidth() / 2, getHeight() - RADIUS);  </w:t>
            </w:r>
          </w:p>
          <w:p w14:paraId="6669704F"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ValueAnimator anim = ValueAnimator.ofObject(new PointEvaluator(), startPoint, endPoint);  </w:t>
            </w:r>
          </w:p>
          <w:p w14:paraId="7606646E"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anim.addUpdateListener(new ValueAnimator.AnimatorUpdateListener() {  </w:t>
            </w:r>
          </w:p>
          <w:p w14:paraId="6E47D914"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@Override  </w:t>
            </w:r>
          </w:p>
          <w:p w14:paraId="555FBDB0"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public void onAnimationUpdate(ValueAnimator animation) {  </w:t>
            </w:r>
          </w:p>
          <w:p w14:paraId="54FCF8A8"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currentPoint = (Point) animation.getAnimatedValue();  </w:t>
            </w:r>
          </w:p>
          <w:p w14:paraId="07DC1835"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invalidate();  </w:t>
            </w:r>
          </w:p>
          <w:p w14:paraId="21994E32"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  </w:t>
            </w:r>
          </w:p>
          <w:p w14:paraId="11599CB3"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  </w:t>
            </w:r>
          </w:p>
          <w:p w14:paraId="35DD2BE9"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anim.setInterpolator(new AccelerateInterpolator(2f));  </w:t>
            </w:r>
          </w:p>
          <w:p w14:paraId="00EA5BEC"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anim.setDuration(2500);  </w:t>
            </w:r>
          </w:p>
          <w:p w14:paraId="39D50AC8"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anim.start();  </w:t>
            </w:r>
          </w:p>
          <w:p w14:paraId="3D0B6E47" w14:textId="77777777" w:rsidR="003C4F67" w:rsidRPr="00EE5F26" w:rsidRDefault="003C4F67" w:rsidP="00A023FA">
            <w:pPr>
              <w:widowControl/>
              <w:numPr>
                <w:ilvl w:val="0"/>
                <w:numId w:val="2"/>
              </w:numPr>
              <w:tabs>
                <w:tab w:val="left" w:pos="220"/>
                <w:tab w:val="left" w:pos="720"/>
              </w:tabs>
              <w:autoSpaceDE w:val="0"/>
              <w:autoSpaceDN w:val="0"/>
              <w:adjustRightInd w:val="0"/>
              <w:ind w:hanging="720"/>
              <w:jc w:val="left"/>
              <w:rPr>
                <w:rStyle w:val="hljs-class"/>
              </w:rPr>
            </w:pPr>
            <w:r w:rsidRPr="00EE5F26">
              <w:rPr>
                <w:rStyle w:val="hljs-class"/>
              </w:rPr>
              <w:t>}  </w:t>
            </w:r>
          </w:p>
          <w:p w14:paraId="7A927401" w14:textId="77777777" w:rsidR="003C4F67" w:rsidRPr="00EE5F26" w:rsidRDefault="003C4F67" w:rsidP="00A023FA">
            <w:pPr>
              <w:widowControl/>
              <w:autoSpaceDE w:val="0"/>
              <w:autoSpaceDN w:val="0"/>
              <w:adjustRightInd w:val="0"/>
              <w:jc w:val="left"/>
              <w:rPr>
                <w:rStyle w:val="hljs-class"/>
              </w:rPr>
            </w:pPr>
            <w:r w:rsidRPr="00EE5F26">
              <w:rPr>
                <w:rStyle w:val="hljs-class"/>
              </w:rPr>
              <w:t>代码很简单，这里调用了setInterpolator()方法，然后传入了一个AccelerateInterpolator的实例，注意AccelerateInterpolator的构建函数可以接收一个float类型的参数，这个参数是用于控制加速度的。现在运行一下代码，效果如下图所示：</w:t>
            </w:r>
          </w:p>
          <w:p w14:paraId="5F793EE0" w14:textId="77777777" w:rsidR="003C4F67" w:rsidRPr="00EE5F26" w:rsidRDefault="003C4F67" w:rsidP="00A023FA">
            <w:pPr>
              <w:widowControl/>
              <w:autoSpaceDE w:val="0"/>
              <w:autoSpaceDN w:val="0"/>
              <w:adjustRightInd w:val="0"/>
              <w:jc w:val="left"/>
              <w:rPr>
                <w:rStyle w:val="hljs-class"/>
              </w:rPr>
            </w:pPr>
          </w:p>
          <w:p w14:paraId="496E0299" w14:textId="77777777" w:rsidR="003C4F67" w:rsidRPr="00EE5F26" w:rsidRDefault="003C4F67" w:rsidP="00A023FA">
            <w:pPr>
              <w:widowControl/>
              <w:autoSpaceDE w:val="0"/>
              <w:autoSpaceDN w:val="0"/>
              <w:adjustRightInd w:val="0"/>
              <w:jc w:val="center"/>
              <w:rPr>
                <w:rStyle w:val="hljs-class"/>
              </w:rPr>
            </w:pPr>
            <w:r w:rsidRPr="00EE5F26">
              <w:rPr>
                <w:rStyle w:val="hljs-class"/>
                <w:noProof/>
              </w:rPr>
              <w:lastRenderedPageBreak/>
              <w:drawing>
                <wp:inline distT="0" distB="0" distL="0" distR="0" wp14:anchorId="34CB539B" wp14:editId="77534051">
                  <wp:extent cx="3827145" cy="6671945"/>
                  <wp:effectExtent l="0" t="0" r="8255" b="825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27145" cy="6671945"/>
                          </a:xfrm>
                          <a:prstGeom prst="rect">
                            <a:avLst/>
                          </a:prstGeom>
                          <a:noFill/>
                          <a:ln>
                            <a:noFill/>
                          </a:ln>
                        </pic:spPr>
                      </pic:pic>
                    </a:graphicData>
                  </a:graphic>
                </wp:inline>
              </w:drawing>
            </w:r>
          </w:p>
          <w:p w14:paraId="1C667EA7" w14:textId="77777777" w:rsidR="003C4F67" w:rsidRPr="00EE5F26" w:rsidRDefault="003C4F67" w:rsidP="00A023FA">
            <w:pPr>
              <w:widowControl/>
              <w:autoSpaceDE w:val="0"/>
              <w:autoSpaceDN w:val="0"/>
              <w:adjustRightInd w:val="0"/>
              <w:jc w:val="left"/>
              <w:rPr>
                <w:rStyle w:val="hljs-class"/>
              </w:rPr>
            </w:pPr>
          </w:p>
          <w:p w14:paraId="231582B2" w14:textId="77777777" w:rsidR="003C4F67" w:rsidRPr="00EE5F26" w:rsidRDefault="003C4F67" w:rsidP="00A023FA">
            <w:pPr>
              <w:widowControl/>
              <w:autoSpaceDE w:val="0"/>
              <w:autoSpaceDN w:val="0"/>
              <w:adjustRightInd w:val="0"/>
              <w:jc w:val="left"/>
              <w:rPr>
                <w:rStyle w:val="hljs-class"/>
              </w:rPr>
            </w:pPr>
            <w:r w:rsidRPr="00EE5F26">
              <w:rPr>
                <w:rStyle w:val="hljs-class"/>
              </w:rPr>
              <w:t>OK，效果非常明显，说明我们已经成功替换掉了默认的Interpolator，AccelerateInterpolator确实是生效了。但是现在的动画效果看上去仍然是怪怪的，因为一个小球从很高的地方掉落到地面上直接就静止了，这也是不符合物理规律的，小球撞击到地面之后应该要反弹起来，然后再次落下，接着再反弹起来，又再次落下，以此反复，最后静止。这个功能我们当然可以自己去写，只不过比较复杂，所幸的是，Android系统中已经提供好了这样一种</w:t>
            </w:r>
            <w:r w:rsidRPr="00EE5F26">
              <w:rPr>
                <w:rStyle w:val="hljs-class"/>
              </w:rPr>
              <w:lastRenderedPageBreak/>
              <w:t>Interpolator，我们只需要简单地替换一下就可以完成上面的描述的效果，代码如下所示：</w:t>
            </w:r>
          </w:p>
          <w:p w14:paraId="0B4398B8" w14:textId="77777777" w:rsidR="003C4F67" w:rsidRPr="00EE5F26" w:rsidRDefault="003C4F67" w:rsidP="00A023FA">
            <w:pPr>
              <w:widowControl/>
              <w:autoSpaceDE w:val="0"/>
              <w:autoSpaceDN w:val="0"/>
              <w:adjustRightInd w:val="0"/>
              <w:jc w:val="left"/>
              <w:rPr>
                <w:rStyle w:val="hljs-class"/>
              </w:rPr>
            </w:pPr>
            <w:r w:rsidRPr="00EE5F26">
              <w:rPr>
                <w:rStyle w:val="hljs-class"/>
              </w:rPr>
              <w:t>[java] view plain copy</w:t>
            </w:r>
          </w:p>
          <w:p w14:paraId="3B468B35" w14:textId="77777777" w:rsidR="003C4F67" w:rsidRPr="00EE5F26" w:rsidRDefault="003C4F67" w:rsidP="00A023FA">
            <w:pPr>
              <w:widowControl/>
              <w:autoSpaceDE w:val="0"/>
              <w:autoSpaceDN w:val="0"/>
              <w:adjustRightInd w:val="0"/>
              <w:jc w:val="left"/>
              <w:rPr>
                <w:rStyle w:val="hljs-class"/>
              </w:rPr>
            </w:pPr>
          </w:p>
          <w:p w14:paraId="1C574B38"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private void startAnimation() {  </w:t>
            </w:r>
          </w:p>
          <w:p w14:paraId="5BED6A73"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    Point startPoint = new Point(getWidth() / 2, RADIUS);  </w:t>
            </w:r>
          </w:p>
          <w:p w14:paraId="3E19A614"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    Point endPoint = new Point(getWidth() / 2, getHeight() - RADIUS);  </w:t>
            </w:r>
          </w:p>
          <w:p w14:paraId="7905211B"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    ValueAnimator anim = ValueAnimator.ofObject(new PointEvaluator(), startPoint, endPoint);  </w:t>
            </w:r>
          </w:p>
          <w:p w14:paraId="54D412D3"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    anim.addUpdateListener(new ValueAnimator.AnimatorUpdateListener() {  </w:t>
            </w:r>
          </w:p>
          <w:p w14:paraId="66E318F8"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        @Override  </w:t>
            </w:r>
          </w:p>
          <w:p w14:paraId="3141C6A6"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        public void onAnimationUpdate(ValueAnimator animation) {  </w:t>
            </w:r>
          </w:p>
          <w:p w14:paraId="436E9F01"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            currentPoint = (Point) animation.getAnimatedValue();  </w:t>
            </w:r>
          </w:p>
          <w:p w14:paraId="05D6B4E5"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            invalidate();  </w:t>
            </w:r>
          </w:p>
          <w:p w14:paraId="18E66C44"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        }  </w:t>
            </w:r>
          </w:p>
          <w:p w14:paraId="5AD43395"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    });  </w:t>
            </w:r>
          </w:p>
          <w:p w14:paraId="19CBD4E4"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    anim.setInterpolator(new BounceInterpolator());  </w:t>
            </w:r>
          </w:p>
          <w:p w14:paraId="3BB2E8AC"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    anim.setDuration(3000);  </w:t>
            </w:r>
          </w:p>
          <w:p w14:paraId="5994F104"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    anim.start();  </w:t>
            </w:r>
          </w:p>
          <w:p w14:paraId="41EEFAD3"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  </w:t>
            </w:r>
          </w:p>
          <w:p w14:paraId="0819385D" w14:textId="77777777" w:rsidR="003C4F67" w:rsidRPr="00EE5F26" w:rsidRDefault="003C4F67" w:rsidP="00A023FA">
            <w:pPr>
              <w:widowControl/>
              <w:autoSpaceDE w:val="0"/>
              <w:autoSpaceDN w:val="0"/>
              <w:adjustRightInd w:val="0"/>
              <w:jc w:val="left"/>
              <w:rPr>
                <w:rStyle w:val="hljs-class"/>
              </w:rPr>
            </w:pPr>
            <w:r w:rsidRPr="00EE5F26">
              <w:rPr>
                <w:rStyle w:val="hljs-class"/>
              </w:rPr>
              <w:t>可以看到，我们只是将设置的Interpolator换成了BounceInterpolator的实例，而BounceInterpolator就是一种可以模拟物理规律，实现反复弹起效果的Interpolator。另外还将整体的动画时间稍微延长了一点，因为小球反复弹起需要比之前更长的时间。现在重新运行一下代码，效果如下图所示：</w:t>
            </w:r>
          </w:p>
          <w:p w14:paraId="4A93F4BE" w14:textId="77777777" w:rsidR="003C4F67" w:rsidRPr="00EE5F26" w:rsidRDefault="003C4F67" w:rsidP="00A023FA">
            <w:pPr>
              <w:widowControl/>
              <w:autoSpaceDE w:val="0"/>
              <w:autoSpaceDN w:val="0"/>
              <w:adjustRightInd w:val="0"/>
              <w:jc w:val="left"/>
              <w:rPr>
                <w:rStyle w:val="hljs-class"/>
              </w:rPr>
            </w:pPr>
          </w:p>
          <w:p w14:paraId="2920F644" w14:textId="77777777" w:rsidR="003C4F67" w:rsidRPr="00EE5F26" w:rsidRDefault="003C4F67" w:rsidP="00A023FA">
            <w:pPr>
              <w:widowControl/>
              <w:autoSpaceDE w:val="0"/>
              <w:autoSpaceDN w:val="0"/>
              <w:adjustRightInd w:val="0"/>
              <w:jc w:val="center"/>
              <w:rPr>
                <w:rStyle w:val="hljs-class"/>
              </w:rPr>
            </w:pPr>
            <w:r w:rsidRPr="00EE5F26">
              <w:rPr>
                <w:rStyle w:val="hljs-class"/>
                <w:noProof/>
              </w:rPr>
              <w:lastRenderedPageBreak/>
              <w:drawing>
                <wp:inline distT="0" distB="0" distL="0" distR="0" wp14:anchorId="4FD7498D" wp14:editId="112D963E">
                  <wp:extent cx="3827145" cy="6646545"/>
                  <wp:effectExtent l="0" t="0" r="8255" b="825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27145" cy="6646545"/>
                          </a:xfrm>
                          <a:prstGeom prst="rect">
                            <a:avLst/>
                          </a:prstGeom>
                          <a:noFill/>
                          <a:ln>
                            <a:noFill/>
                          </a:ln>
                        </pic:spPr>
                      </pic:pic>
                    </a:graphicData>
                  </a:graphic>
                </wp:inline>
              </w:drawing>
            </w:r>
          </w:p>
          <w:p w14:paraId="70944EFD" w14:textId="77777777" w:rsidR="003C4F67" w:rsidRPr="00EE5F26" w:rsidRDefault="003C4F67" w:rsidP="00A023FA">
            <w:pPr>
              <w:widowControl/>
              <w:autoSpaceDE w:val="0"/>
              <w:autoSpaceDN w:val="0"/>
              <w:adjustRightInd w:val="0"/>
              <w:jc w:val="left"/>
              <w:rPr>
                <w:rStyle w:val="hljs-class"/>
              </w:rPr>
            </w:pPr>
          </w:p>
          <w:p w14:paraId="04A73A46" w14:textId="77777777" w:rsidR="003C4F67" w:rsidRPr="00EE5F26" w:rsidRDefault="003C4F67" w:rsidP="00A023FA">
            <w:pPr>
              <w:widowControl/>
              <w:autoSpaceDE w:val="0"/>
              <w:autoSpaceDN w:val="0"/>
              <w:adjustRightInd w:val="0"/>
              <w:jc w:val="left"/>
              <w:rPr>
                <w:rStyle w:val="hljs-class"/>
              </w:rPr>
            </w:pPr>
            <w:r w:rsidRPr="00EE5F26">
              <w:rPr>
                <w:rStyle w:val="hljs-class"/>
              </w:rPr>
              <w:t>OK！效果还是非常不错的。那么这里我们只是选了几个系统实现好的Interpolator，由于内置Interpolator非常多，就不一一进行讲解了，大家可以自己去使用一下其它的几种Interpolator来看一看效果。</w:t>
            </w:r>
          </w:p>
          <w:p w14:paraId="1E73345F" w14:textId="77777777" w:rsidR="003C4F67" w:rsidRPr="00EE5F26" w:rsidRDefault="003C4F67" w:rsidP="00A023FA">
            <w:pPr>
              <w:widowControl/>
              <w:autoSpaceDE w:val="0"/>
              <w:autoSpaceDN w:val="0"/>
              <w:adjustRightInd w:val="0"/>
              <w:jc w:val="left"/>
              <w:rPr>
                <w:rStyle w:val="hljs-class"/>
              </w:rPr>
            </w:pPr>
          </w:p>
          <w:p w14:paraId="44ACE90B" w14:textId="77777777" w:rsidR="003C4F67" w:rsidRPr="00EE5F26" w:rsidRDefault="003C4F67" w:rsidP="00A023FA">
            <w:pPr>
              <w:widowControl/>
              <w:autoSpaceDE w:val="0"/>
              <w:autoSpaceDN w:val="0"/>
              <w:adjustRightInd w:val="0"/>
              <w:jc w:val="left"/>
              <w:rPr>
                <w:rStyle w:val="hljs-class"/>
              </w:rPr>
            </w:pPr>
            <w:r w:rsidRPr="00EE5F26">
              <w:rPr>
                <w:rStyle w:val="hljs-class"/>
              </w:rPr>
              <w:t>但是，只会用一下系统提供好的Interpolator，我们显然对自己的要求就太低了，既然是学习属性动画的高级用法，那么自然要将它研究透了。下面我们就</w:t>
            </w:r>
            <w:r w:rsidRPr="00EE5F26">
              <w:rPr>
                <w:rStyle w:val="hljs-class"/>
              </w:rPr>
              <w:lastRenderedPageBreak/>
              <w:t>来看一下Interpolator的内部实现机制是什么样的，并且来尝试写一个自定义的Interpolator。</w:t>
            </w:r>
          </w:p>
          <w:p w14:paraId="38751E3E" w14:textId="77777777" w:rsidR="003C4F67" w:rsidRPr="00EE5F26" w:rsidRDefault="003C4F67" w:rsidP="00A023FA">
            <w:pPr>
              <w:widowControl/>
              <w:autoSpaceDE w:val="0"/>
              <w:autoSpaceDN w:val="0"/>
              <w:adjustRightInd w:val="0"/>
              <w:jc w:val="left"/>
              <w:rPr>
                <w:rStyle w:val="hljs-class"/>
              </w:rPr>
            </w:pPr>
          </w:p>
          <w:p w14:paraId="001602CD" w14:textId="77777777" w:rsidR="003C4F67" w:rsidRPr="00EE5F26" w:rsidRDefault="003C4F67" w:rsidP="00A023FA">
            <w:pPr>
              <w:widowControl/>
              <w:autoSpaceDE w:val="0"/>
              <w:autoSpaceDN w:val="0"/>
              <w:adjustRightInd w:val="0"/>
              <w:jc w:val="left"/>
              <w:rPr>
                <w:rStyle w:val="hljs-class"/>
              </w:rPr>
            </w:pPr>
            <w:r w:rsidRPr="00EE5F26">
              <w:rPr>
                <w:rStyle w:val="hljs-class"/>
              </w:rPr>
              <w:t>首先看一下TimeInterpolator的接口定义，代码如下所示：</w:t>
            </w:r>
          </w:p>
          <w:p w14:paraId="67761084" w14:textId="77777777" w:rsidR="003C4F67" w:rsidRPr="00EE5F26" w:rsidRDefault="003C4F67" w:rsidP="00A023FA">
            <w:pPr>
              <w:widowControl/>
              <w:autoSpaceDE w:val="0"/>
              <w:autoSpaceDN w:val="0"/>
              <w:adjustRightInd w:val="0"/>
              <w:jc w:val="left"/>
              <w:rPr>
                <w:rStyle w:val="hljs-class"/>
              </w:rPr>
            </w:pPr>
            <w:r w:rsidRPr="00EE5F26">
              <w:rPr>
                <w:rStyle w:val="hljs-class"/>
              </w:rPr>
              <w:t>[java] view plain copy</w:t>
            </w:r>
          </w:p>
          <w:p w14:paraId="376491F0" w14:textId="77777777" w:rsidR="003C4F67" w:rsidRPr="00EE5F26" w:rsidRDefault="003C4F67" w:rsidP="00A023FA">
            <w:pPr>
              <w:widowControl/>
              <w:autoSpaceDE w:val="0"/>
              <w:autoSpaceDN w:val="0"/>
              <w:adjustRightInd w:val="0"/>
              <w:jc w:val="left"/>
              <w:rPr>
                <w:rStyle w:val="hljs-class"/>
              </w:rPr>
            </w:pPr>
          </w:p>
          <w:p w14:paraId="283F8093" w14:textId="77777777" w:rsidR="003C4F67" w:rsidRPr="00EE5F26" w:rsidRDefault="003C4F67" w:rsidP="00A023FA">
            <w:pPr>
              <w:widowControl/>
              <w:numPr>
                <w:ilvl w:val="0"/>
                <w:numId w:val="4"/>
              </w:numPr>
              <w:tabs>
                <w:tab w:val="left" w:pos="220"/>
                <w:tab w:val="left" w:pos="720"/>
              </w:tabs>
              <w:autoSpaceDE w:val="0"/>
              <w:autoSpaceDN w:val="0"/>
              <w:adjustRightInd w:val="0"/>
              <w:ind w:hanging="720"/>
              <w:jc w:val="left"/>
              <w:rPr>
                <w:rStyle w:val="hljs-class"/>
              </w:rPr>
            </w:pPr>
            <w:r w:rsidRPr="00EE5F26">
              <w:rPr>
                <w:rStyle w:val="hljs-class"/>
              </w:rPr>
              <w:t>/** </w:t>
            </w:r>
          </w:p>
          <w:p w14:paraId="27345FD2" w14:textId="77777777" w:rsidR="003C4F67" w:rsidRPr="00EE5F26" w:rsidRDefault="003C4F67" w:rsidP="00A023FA">
            <w:pPr>
              <w:widowControl/>
              <w:numPr>
                <w:ilvl w:val="0"/>
                <w:numId w:val="4"/>
              </w:numPr>
              <w:tabs>
                <w:tab w:val="left" w:pos="220"/>
                <w:tab w:val="left" w:pos="720"/>
              </w:tabs>
              <w:autoSpaceDE w:val="0"/>
              <w:autoSpaceDN w:val="0"/>
              <w:adjustRightInd w:val="0"/>
              <w:ind w:hanging="720"/>
              <w:jc w:val="left"/>
              <w:rPr>
                <w:rStyle w:val="hljs-class"/>
              </w:rPr>
            </w:pPr>
            <w:r w:rsidRPr="00EE5F26">
              <w:rPr>
                <w:rStyle w:val="hljs-class"/>
              </w:rPr>
              <w:t> * A time interpolator defines the rate of change of an animation. This allows animations </w:t>
            </w:r>
          </w:p>
          <w:p w14:paraId="1F4CBBA8" w14:textId="77777777" w:rsidR="003C4F67" w:rsidRPr="00EE5F26" w:rsidRDefault="003C4F67" w:rsidP="00A023FA">
            <w:pPr>
              <w:widowControl/>
              <w:numPr>
                <w:ilvl w:val="0"/>
                <w:numId w:val="4"/>
              </w:numPr>
              <w:tabs>
                <w:tab w:val="left" w:pos="220"/>
                <w:tab w:val="left" w:pos="720"/>
              </w:tabs>
              <w:autoSpaceDE w:val="0"/>
              <w:autoSpaceDN w:val="0"/>
              <w:adjustRightInd w:val="0"/>
              <w:ind w:hanging="720"/>
              <w:jc w:val="left"/>
              <w:rPr>
                <w:rStyle w:val="hljs-class"/>
              </w:rPr>
            </w:pPr>
            <w:r w:rsidRPr="00EE5F26">
              <w:rPr>
                <w:rStyle w:val="hljs-class"/>
              </w:rPr>
              <w:t> * to have non-linear motion, such as acceleration and deceleration. </w:t>
            </w:r>
          </w:p>
          <w:p w14:paraId="5DC7D0A1" w14:textId="77777777" w:rsidR="003C4F67" w:rsidRPr="00EE5F26" w:rsidRDefault="003C4F67" w:rsidP="00A023FA">
            <w:pPr>
              <w:widowControl/>
              <w:numPr>
                <w:ilvl w:val="0"/>
                <w:numId w:val="4"/>
              </w:numPr>
              <w:tabs>
                <w:tab w:val="left" w:pos="220"/>
                <w:tab w:val="left" w:pos="720"/>
              </w:tabs>
              <w:autoSpaceDE w:val="0"/>
              <w:autoSpaceDN w:val="0"/>
              <w:adjustRightInd w:val="0"/>
              <w:ind w:hanging="720"/>
              <w:jc w:val="left"/>
              <w:rPr>
                <w:rStyle w:val="hljs-class"/>
              </w:rPr>
            </w:pPr>
            <w:r w:rsidRPr="00EE5F26">
              <w:rPr>
                <w:rStyle w:val="hljs-class"/>
              </w:rPr>
              <w:t> */  </w:t>
            </w:r>
          </w:p>
          <w:p w14:paraId="559B9DF5" w14:textId="77777777" w:rsidR="003C4F67" w:rsidRPr="00EE5F26" w:rsidRDefault="003C4F67" w:rsidP="00A023FA">
            <w:pPr>
              <w:widowControl/>
              <w:numPr>
                <w:ilvl w:val="0"/>
                <w:numId w:val="4"/>
              </w:numPr>
              <w:tabs>
                <w:tab w:val="left" w:pos="220"/>
                <w:tab w:val="left" w:pos="720"/>
              </w:tabs>
              <w:autoSpaceDE w:val="0"/>
              <w:autoSpaceDN w:val="0"/>
              <w:adjustRightInd w:val="0"/>
              <w:ind w:hanging="720"/>
              <w:jc w:val="left"/>
              <w:rPr>
                <w:rStyle w:val="hljs-class"/>
              </w:rPr>
            </w:pPr>
            <w:r w:rsidRPr="00EE5F26">
              <w:rPr>
                <w:rStyle w:val="hljs-class"/>
              </w:rPr>
              <w:t>public interface TimeInterpolator {  </w:t>
            </w:r>
          </w:p>
          <w:p w14:paraId="4E07A84E" w14:textId="77777777" w:rsidR="003C4F67" w:rsidRPr="00EE5F26" w:rsidRDefault="003C4F67" w:rsidP="00A023FA">
            <w:pPr>
              <w:widowControl/>
              <w:numPr>
                <w:ilvl w:val="0"/>
                <w:numId w:val="4"/>
              </w:numPr>
              <w:tabs>
                <w:tab w:val="left" w:pos="220"/>
                <w:tab w:val="left" w:pos="720"/>
              </w:tabs>
              <w:autoSpaceDE w:val="0"/>
              <w:autoSpaceDN w:val="0"/>
              <w:adjustRightInd w:val="0"/>
              <w:ind w:hanging="720"/>
              <w:jc w:val="left"/>
              <w:rPr>
                <w:rStyle w:val="hljs-class"/>
              </w:rPr>
            </w:pPr>
            <w:r w:rsidRPr="00EE5F26">
              <w:rPr>
                <w:rStyle w:val="hljs-class"/>
              </w:rPr>
              <w:t>  </w:t>
            </w:r>
          </w:p>
          <w:p w14:paraId="16D08C2F" w14:textId="77777777" w:rsidR="003C4F67" w:rsidRPr="00EE5F26" w:rsidRDefault="003C4F67" w:rsidP="00A023FA">
            <w:pPr>
              <w:widowControl/>
              <w:numPr>
                <w:ilvl w:val="0"/>
                <w:numId w:val="4"/>
              </w:numPr>
              <w:tabs>
                <w:tab w:val="left" w:pos="220"/>
                <w:tab w:val="left" w:pos="720"/>
              </w:tabs>
              <w:autoSpaceDE w:val="0"/>
              <w:autoSpaceDN w:val="0"/>
              <w:adjustRightInd w:val="0"/>
              <w:ind w:hanging="720"/>
              <w:jc w:val="left"/>
              <w:rPr>
                <w:rStyle w:val="hljs-class"/>
              </w:rPr>
            </w:pPr>
            <w:r w:rsidRPr="00EE5F26">
              <w:rPr>
                <w:rStyle w:val="hljs-class"/>
              </w:rPr>
              <w:t>    /** </w:t>
            </w:r>
          </w:p>
          <w:p w14:paraId="599EA45D" w14:textId="77777777" w:rsidR="003C4F67" w:rsidRPr="00EE5F26" w:rsidRDefault="003C4F67" w:rsidP="00A023FA">
            <w:pPr>
              <w:widowControl/>
              <w:numPr>
                <w:ilvl w:val="0"/>
                <w:numId w:val="4"/>
              </w:numPr>
              <w:tabs>
                <w:tab w:val="left" w:pos="220"/>
                <w:tab w:val="left" w:pos="720"/>
              </w:tabs>
              <w:autoSpaceDE w:val="0"/>
              <w:autoSpaceDN w:val="0"/>
              <w:adjustRightInd w:val="0"/>
              <w:ind w:hanging="720"/>
              <w:jc w:val="left"/>
              <w:rPr>
                <w:rStyle w:val="hljs-class"/>
              </w:rPr>
            </w:pPr>
            <w:r w:rsidRPr="00EE5F26">
              <w:rPr>
                <w:rStyle w:val="hljs-class"/>
              </w:rPr>
              <w:t>     * Maps a value representing the elapsed fraction of an animation to a value that represents </w:t>
            </w:r>
          </w:p>
          <w:p w14:paraId="361473F4" w14:textId="77777777" w:rsidR="003C4F67" w:rsidRPr="00EE5F26" w:rsidRDefault="003C4F67" w:rsidP="00A023FA">
            <w:pPr>
              <w:widowControl/>
              <w:numPr>
                <w:ilvl w:val="0"/>
                <w:numId w:val="4"/>
              </w:numPr>
              <w:tabs>
                <w:tab w:val="left" w:pos="220"/>
                <w:tab w:val="left" w:pos="720"/>
              </w:tabs>
              <w:autoSpaceDE w:val="0"/>
              <w:autoSpaceDN w:val="0"/>
              <w:adjustRightInd w:val="0"/>
              <w:ind w:hanging="720"/>
              <w:jc w:val="left"/>
              <w:rPr>
                <w:rStyle w:val="hljs-class"/>
              </w:rPr>
            </w:pPr>
            <w:r w:rsidRPr="00EE5F26">
              <w:rPr>
                <w:rStyle w:val="hljs-class"/>
              </w:rPr>
              <w:t>     * the interpolated fraction. This interpolated value is then multiplied by the change in </w:t>
            </w:r>
          </w:p>
          <w:p w14:paraId="49B12E42" w14:textId="77777777" w:rsidR="003C4F67" w:rsidRPr="00EE5F26" w:rsidRDefault="003C4F67" w:rsidP="00A023FA">
            <w:pPr>
              <w:widowControl/>
              <w:numPr>
                <w:ilvl w:val="0"/>
                <w:numId w:val="4"/>
              </w:numPr>
              <w:tabs>
                <w:tab w:val="left" w:pos="220"/>
                <w:tab w:val="left" w:pos="720"/>
              </w:tabs>
              <w:autoSpaceDE w:val="0"/>
              <w:autoSpaceDN w:val="0"/>
              <w:adjustRightInd w:val="0"/>
              <w:ind w:hanging="720"/>
              <w:jc w:val="left"/>
              <w:rPr>
                <w:rStyle w:val="hljs-class"/>
              </w:rPr>
            </w:pPr>
            <w:r w:rsidRPr="00EE5F26">
              <w:rPr>
                <w:rStyle w:val="hljs-class"/>
              </w:rPr>
              <w:t>     * value of an animation to derive the animated value at the current elapsed animation time. </w:t>
            </w:r>
          </w:p>
          <w:p w14:paraId="2D4872EB" w14:textId="77777777" w:rsidR="003C4F67" w:rsidRPr="00EE5F26" w:rsidRDefault="003C4F67" w:rsidP="00A023FA">
            <w:pPr>
              <w:widowControl/>
              <w:numPr>
                <w:ilvl w:val="0"/>
                <w:numId w:val="4"/>
              </w:numPr>
              <w:tabs>
                <w:tab w:val="left" w:pos="220"/>
                <w:tab w:val="left" w:pos="720"/>
              </w:tabs>
              <w:autoSpaceDE w:val="0"/>
              <w:autoSpaceDN w:val="0"/>
              <w:adjustRightInd w:val="0"/>
              <w:ind w:hanging="720"/>
              <w:jc w:val="left"/>
              <w:rPr>
                <w:rStyle w:val="hljs-class"/>
              </w:rPr>
            </w:pPr>
            <w:r w:rsidRPr="00EE5F26">
              <w:rPr>
                <w:rStyle w:val="hljs-class"/>
              </w:rPr>
              <w:t>     * </w:t>
            </w:r>
          </w:p>
          <w:p w14:paraId="4F6D6C26" w14:textId="77777777" w:rsidR="003C4F67" w:rsidRPr="00EE5F26" w:rsidRDefault="003C4F67" w:rsidP="00A023FA">
            <w:pPr>
              <w:widowControl/>
              <w:numPr>
                <w:ilvl w:val="0"/>
                <w:numId w:val="4"/>
              </w:numPr>
              <w:tabs>
                <w:tab w:val="left" w:pos="220"/>
                <w:tab w:val="left" w:pos="720"/>
              </w:tabs>
              <w:autoSpaceDE w:val="0"/>
              <w:autoSpaceDN w:val="0"/>
              <w:adjustRightInd w:val="0"/>
              <w:ind w:hanging="720"/>
              <w:jc w:val="left"/>
              <w:rPr>
                <w:rStyle w:val="hljs-class"/>
              </w:rPr>
            </w:pPr>
            <w:r w:rsidRPr="00EE5F26">
              <w:rPr>
                <w:rStyle w:val="hljs-class"/>
              </w:rPr>
              <w:t>     * @param input A value between 0 and 1.0 indicating our current point </w:t>
            </w:r>
          </w:p>
          <w:p w14:paraId="33DAD249" w14:textId="77777777" w:rsidR="003C4F67" w:rsidRPr="00EE5F26" w:rsidRDefault="003C4F67" w:rsidP="00A023FA">
            <w:pPr>
              <w:widowControl/>
              <w:numPr>
                <w:ilvl w:val="0"/>
                <w:numId w:val="4"/>
              </w:numPr>
              <w:tabs>
                <w:tab w:val="left" w:pos="220"/>
                <w:tab w:val="left" w:pos="720"/>
              </w:tabs>
              <w:autoSpaceDE w:val="0"/>
              <w:autoSpaceDN w:val="0"/>
              <w:adjustRightInd w:val="0"/>
              <w:ind w:hanging="720"/>
              <w:jc w:val="left"/>
              <w:rPr>
                <w:rStyle w:val="hljs-class"/>
              </w:rPr>
            </w:pPr>
            <w:r w:rsidRPr="00EE5F26">
              <w:rPr>
                <w:rStyle w:val="hljs-class"/>
              </w:rPr>
              <w:t>     *        in the animation where 0 represents the start and 1.0 represents </w:t>
            </w:r>
          </w:p>
          <w:p w14:paraId="6CC2043F" w14:textId="77777777" w:rsidR="003C4F67" w:rsidRPr="00EE5F26" w:rsidRDefault="003C4F67" w:rsidP="00A023FA">
            <w:pPr>
              <w:widowControl/>
              <w:numPr>
                <w:ilvl w:val="0"/>
                <w:numId w:val="4"/>
              </w:numPr>
              <w:tabs>
                <w:tab w:val="left" w:pos="220"/>
                <w:tab w:val="left" w:pos="720"/>
              </w:tabs>
              <w:autoSpaceDE w:val="0"/>
              <w:autoSpaceDN w:val="0"/>
              <w:adjustRightInd w:val="0"/>
              <w:ind w:hanging="720"/>
              <w:jc w:val="left"/>
              <w:rPr>
                <w:rStyle w:val="hljs-class"/>
              </w:rPr>
            </w:pPr>
            <w:r w:rsidRPr="00EE5F26">
              <w:rPr>
                <w:rStyle w:val="hljs-class"/>
              </w:rPr>
              <w:t>     *        the end </w:t>
            </w:r>
          </w:p>
          <w:p w14:paraId="6A29DAE6" w14:textId="77777777" w:rsidR="003C4F67" w:rsidRPr="00EE5F26" w:rsidRDefault="003C4F67" w:rsidP="00A023FA">
            <w:pPr>
              <w:widowControl/>
              <w:numPr>
                <w:ilvl w:val="0"/>
                <w:numId w:val="4"/>
              </w:numPr>
              <w:tabs>
                <w:tab w:val="left" w:pos="220"/>
                <w:tab w:val="left" w:pos="720"/>
              </w:tabs>
              <w:autoSpaceDE w:val="0"/>
              <w:autoSpaceDN w:val="0"/>
              <w:adjustRightInd w:val="0"/>
              <w:ind w:hanging="720"/>
              <w:jc w:val="left"/>
              <w:rPr>
                <w:rStyle w:val="hljs-class"/>
              </w:rPr>
            </w:pPr>
            <w:r w:rsidRPr="00EE5F26">
              <w:rPr>
                <w:rStyle w:val="hljs-class"/>
              </w:rPr>
              <w:t>     * @return The interpolation value. This value can be more than 1.0 for </w:t>
            </w:r>
          </w:p>
          <w:p w14:paraId="62BF86B0" w14:textId="77777777" w:rsidR="003C4F67" w:rsidRPr="00EE5F26" w:rsidRDefault="003C4F67" w:rsidP="00A023FA">
            <w:pPr>
              <w:widowControl/>
              <w:numPr>
                <w:ilvl w:val="0"/>
                <w:numId w:val="4"/>
              </w:numPr>
              <w:tabs>
                <w:tab w:val="left" w:pos="220"/>
                <w:tab w:val="left" w:pos="720"/>
              </w:tabs>
              <w:autoSpaceDE w:val="0"/>
              <w:autoSpaceDN w:val="0"/>
              <w:adjustRightInd w:val="0"/>
              <w:ind w:hanging="720"/>
              <w:jc w:val="left"/>
              <w:rPr>
                <w:rStyle w:val="hljs-class"/>
              </w:rPr>
            </w:pPr>
            <w:r w:rsidRPr="00EE5F26">
              <w:rPr>
                <w:rStyle w:val="hljs-class"/>
              </w:rPr>
              <w:t>     *         interpolators which overshoot their targets, or less than 0 for </w:t>
            </w:r>
          </w:p>
          <w:p w14:paraId="689F05AC" w14:textId="77777777" w:rsidR="003C4F67" w:rsidRPr="00EE5F26" w:rsidRDefault="003C4F67" w:rsidP="00A023FA">
            <w:pPr>
              <w:widowControl/>
              <w:numPr>
                <w:ilvl w:val="0"/>
                <w:numId w:val="4"/>
              </w:numPr>
              <w:tabs>
                <w:tab w:val="left" w:pos="220"/>
                <w:tab w:val="left" w:pos="720"/>
              </w:tabs>
              <w:autoSpaceDE w:val="0"/>
              <w:autoSpaceDN w:val="0"/>
              <w:adjustRightInd w:val="0"/>
              <w:ind w:hanging="720"/>
              <w:jc w:val="left"/>
              <w:rPr>
                <w:rStyle w:val="hljs-class"/>
              </w:rPr>
            </w:pPr>
            <w:r w:rsidRPr="00EE5F26">
              <w:rPr>
                <w:rStyle w:val="hljs-class"/>
              </w:rPr>
              <w:t>     *         interpolators that undershoot their targets. </w:t>
            </w:r>
          </w:p>
          <w:p w14:paraId="37A97B5D" w14:textId="77777777" w:rsidR="003C4F67" w:rsidRPr="00EE5F26" w:rsidRDefault="003C4F67" w:rsidP="00A023FA">
            <w:pPr>
              <w:widowControl/>
              <w:numPr>
                <w:ilvl w:val="0"/>
                <w:numId w:val="4"/>
              </w:numPr>
              <w:tabs>
                <w:tab w:val="left" w:pos="220"/>
                <w:tab w:val="left" w:pos="720"/>
              </w:tabs>
              <w:autoSpaceDE w:val="0"/>
              <w:autoSpaceDN w:val="0"/>
              <w:adjustRightInd w:val="0"/>
              <w:ind w:hanging="720"/>
              <w:jc w:val="left"/>
              <w:rPr>
                <w:rStyle w:val="hljs-class"/>
              </w:rPr>
            </w:pPr>
            <w:r w:rsidRPr="00EE5F26">
              <w:rPr>
                <w:rStyle w:val="hljs-class"/>
              </w:rPr>
              <w:t>     */  </w:t>
            </w:r>
          </w:p>
          <w:p w14:paraId="7BEE7D7E" w14:textId="77777777" w:rsidR="003C4F67" w:rsidRPr="00EE5F26" w:rsidRDefault="003C4F67" w:rsidP="00A023FA">
            <w:pPr>
              <w:widowControl/>
              <w:numPr>
                <w:ilvl w:val="0"/>
                <w:numId w:val="4"/>
              </w:numPr>
              <w:tabs>
                <w:tab w:val="left" w:pos="220"/>
                <w:tab w:val="left" w:pos="720"/>
              </w:tabs>
              <w:autoSpaceDE w:val="0"/>
              <w:autoSpaceDN w:val="0"/>
              <w:adjustRightInd w:val="0"/>
              <w:ind w:hanging="720"/>
              <w:jc w:val="left"/>
              <w:rPr>
                <w:rStyle w:val="hljs-class"/>
              </w:rPr>
            </w:pPr>
            <w:r w:rsidRPr="00EE5F26">
              <w:rPr>
                <w:rStyle w:val="hljs-class"/>
              </w:rPr>
              <w:t>    float getInterpolation(float input);  </w:t>
            </w:r>
          </w:p>
          <w:p w14:paraId="07513B65" w14:textId="77777777" w:rsidR="003C4F67" w:rsidRPr="00EE5F26" w:rsidRDefault="003C4F67" w:rsidP="00A023FA">
            <w:pPr>
              <w:widowControl/>
              <w:numPr>
                <w:ilvl w:val="0"/>
                <w:numId w:val="4"/>
              </w:numPr>
              <w:tabs>
                <w:tab w:val="left" w:pos="220"/>
                <w:tab w:val="left" w:pos="720"/>
              </w:tabs>
              <w:autoSpaceDE w:val="0"/>
              <w:autoSpaceDN w:val="0"/>
              <w:adjustRightInd w:val="0"/>
              <w:ind w:hanging="720"/>
              <w:jc w:val="left"/>
              <w:rPr>
                <w:rStyle w:val="hljs-class"/>
              </w:rPr>
            </w:pPr>
            <w:r w:rsidRPr="00EE5F26">
              <w:rPr>
                <w:rStyle w:val="hljs-class"/>
              </w:rPr>
              <w:t>}  </w:t>
            </w:r>
          </w:p>
          <w:p w14:paraId="52604577" w14:textId="77777777" w:rsidR="003C4F67" w:rsidRPr="00EE5F26" w:rsidRDefault="003C4F67" w:rsidP="00A023FA">
            <w:pPr>
              <w:widowControl/>
              <w:autoSpaceDE w:val="0"/>
              <w:autoSpaceDN w:val="0"/>
              <w:adjustRightInd w:val="0"/>
              <w:jc w:val="left"/>
              <w:rPr>
                <w:rStyle w:val="hljs-class"/>
              </w:rPr>
            </w:pPr>
            <w:r w:rsidRPr="00EE5F26">
              <w:rPr>
                <w:rStyle w:val="hljs-class"/>
              </w:rPr>
              <w:lastRenderedPageBreak/>
              <w:t>OK，接口还是非常简单的，只有一个getInterpolation()方法。大家有兴趣可以通过注释来对这个接口进行详解的了解，这里我就简单解释一下，getInterpolation()方法中接收一个input参数，这个参数的值会随着动画的运行而不断变化，不过它的变化是非常有规律的，就是根据设定的动画时长匀速增加，变化范围是0到1。也就是说当动画一开始的时候input的值是0，到动画结束的时候input的值是1，而中间的值则是随着动画运行的时长在0到1之间变化的。</w:t>
            </w:r>
          </w:p>
          <w:p w14:paraId="5255D3C6" w14:textId="77777777" w:rsidR="003C4F67" w:rsidRPr="00EE5F26" w:rsidRDefault="003C4F67" w:rsidP="00A023FA">
            <w:pPr>
              <w:widowControl/>
              <w:autoSpaceDE w:val="0"/>
              <w:autoSpaceDN w:val="0"/>
              <w:adjustRightInd w:val="0"/>
              <w:jc w:val="left"/>
              <w:rPr>
                <w:rStyle w:val="hljs-class"/>
              </w:rPr>
            </w:pPr>
          </w:p>
          <w:p w14:paraId="41AA4233" w14:textId="77777777" w:rsidR="003C4F67" w:rsidRPr="00EE5F26" w:rsidRDefault="003C4F67" w:rsidP="00A023FA">
            <w:pPr>
              <w:widowControl/>
              <w:autoSpaceDE w:val="0"/>
              <w:autoSpaceDN w:val="0"/>
              <w:adjustRightInd w:val="0"/>
              <w:jc w:val="left"/>
              <w:rPr>
                <w:rStyle w:val="hljs-class"/>
              </w:rPr>
            </w:pPr>
            <w:r w:rsidRPr="00EE5F26">
              <w:rPr>
                <w:rStyle w:val="hljs-class"/>
              </w:rPr>
              <w:t>说到这个input的值，我觉得有不少朋友可能会联想到我们在“中”篇文章中使用过的fraction值。那么这里的input和fraction有什么关系或者区别呢？答案很简单，input的值决定了fraction的值。input的值是由系统经过计算后传入到getInterpolation()方法中的，然后我们可以自己实现getInterpolation()方法中的</w:t>
            </w:r>
            <w:hyperlink r:id="rId56" w:history="1">
              <w:r w:rsidRPr="00EE5F26">
                <w:rPr>
                  <w:rStyle w:val="hljs-class"/>
                </w:rPr>
                <w:t>算法</w:t>
              </w:r>
            </w:hyperlink>
            <w:r w:rsidRPr="00EE5F26">
              <w:rPr>
                <w:rStyle w:val="hljs-class"/>
              </w:rPr>
              <w:t>，根据input的值来计算出一个返回值，而这个返回值就是fraction了。</w:t>
            </w:r>
          </w:p>
          <w:p w14:paraId="3BBA6E40" w14:textId="77777777" w:rsidR="003C4F67" w:rsidRPr="00EE5F26" w:rsidRDefault="003C4F67" w:rsidP="00A023FA">
            <w:pPr>
              <w:widowControl/>
              <w:autoSpaceDE w:val="0"/>
              <w:autoSpaceDN w:val="0"/>
              <w:adjustRightInd w:val="0"/>
              <w:jc w:val="left"/>
              <w:rPr>
                <w:rStyle w:val="hljs-class"/>
              </w:rPr>
            </w:pPr>
          </w:p>
          <w:p w14:paraId="7A247147" w14:textId="77777777" w:rsidR="003C4F67" w:rsidRPr="00EE5F26" w:rsidRDefault="003C4F67" w:rsidP="00A023FA">
            <w:pPr>
              <w:widowControl/>
              <w:autoSpaceDE w:val="0"/>
              <w:autoSpaceDN w:val="0"/>
              <w:adjustRightInd w:val="0"/>
              <w:jc w:val="left"/>
              <w:rPr>
                <w:rStyle w:val="hljs-class"/>
              </w:rPr>
            </w:pPr>
            <w:r w:rsidRPr="00EE5F26">
              <w:rPr>
                <w:rStyle w:val="hljs-class"/>
              </w:rPr>
              <w:t>因此，最简单的情况就是input值和fraction值是相同的，这种情况由于input值是匀速增加的，因而fraction的值也是匀速增加的，所以动画的运动情况也是匀速的。系统中内置的LinearInterpolator就是一种匀速运动的Interpolator，那么我们来看一下它的源码是怎么实现的：</w:t>
            </w:r>
          </w:p>
          <w:p w14:paraId="631A9D70" w14:textId="77777777" w:rsidR="003C4F67" w:rsidRPr="00EE5F26" w:rsidRDefault="003C4F67" w:rsidP="00A023FA">
            <w:pPr>
              <w:widowControl/>
              <w:autoSpaceDE w:val="0"/>
              <w:autoSpaceDN w:val="0"/>
              <w:adjustRightInd w:val="0"/>
              <w:jc w:val="left"/>
              <w:rPr>
                <w:rStyle w:val="hljs-class"/>
              </w:rPr>
            </w:pPr>
            <w:r w:rsidRPr="00EE5F26">
              <w:rPr>
                <w:rStyle w:val="hljs-class"/>
              </w:rPr>
              <w:t>[java] view plain copy</w:t>
            </w:r>
          </w:p>
          <w:p w14:paraId="0F16BA37" w14:textId="77777777" w:rsidR="003C4F67" w:rsidRPr="00EE5F26" w:rsidRDefault="003C4F67" w:rsidP="00A023FA">
            <w:pPr>
              <w:widowControl/>
              <w:autoSpaceDE w:val="0"/>
              <w:autoSpaceDN w:val="0"/>
              <w:adjustRightInd w:val="0"/>
              <w:jc w:val="left"/>
              <w:rPr>
                <w:rStyle w:val="hljs-class"/>
              </w:rPr>
            </w:pPr>
          </w:p>
          <w:p w14:paraId="75F2925D"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w:t>
            </w:r>
          </w:p>
          <w:p w14:paraId="75E5F770"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 An interpolator where the rate of change is constant </w:t>
            </w:r>
          </w:p>
          <w:p w14:paraId="1252750F"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  </w:t>
            </w:r>
          </w:p>
          <w:p w14:paraId="00616D30"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@HasNativeInterpolator  </w:t>
            </w:r>
          </w:p>
          <w:p w14:paraId="34A66869"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public class LinearInterpolator extends BaseInterpolator implements NativeInterpolatorFactory {  </w:t>
            </w:r>
          </w:p>
          <w:p w14:paraId="6F0050CC"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w:t>
            </w:r>
          </w:p>
          <w:p w14:paraId="7A28835D"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public LinearInterpolator() {  </w:t>
            </w:r>
          </w:p>
          <w:p w14:paraId="7F447E4B"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  </w:t>
            </w:r>
          </w:p>
          <w:p w14:paraId="01ADF8AA"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w:t>
            </w:r>
          </w:p>
          <w:p w14:paraId="0A293727"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public LinearInterpolator(Context context, AttributeSet attrs) {  </w:t>
            </w:r>
          </w:p>
          <w:p w14:paraId="6A3578C8"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  </w:t>
            </w:r>
          </w:p>
          <w:p w14:paraId="20678889"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w:t>
            </w:r>
          </w:p>
          <w:p w14:paraId="3EEDABF0"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lastRenderedPageBreak/>
              <w:t>    public float getInterpolation(float input) {  </w:t>
            </w:r>
          </w:p>
          <w:p w14:paraId="3EE9EA8F"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return input;  </w:t>
            </w:r>
          </w:p>
          <w:p w14:paraId="2ED837A8"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  </w:t>
            </w:r>
          </w:p>
          <w:p w14:paraId="37DBFB5A"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w:t>
            </w:r>
          </w:p>
          <w:p w14:paraId="0D4684F0"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 @hide */  </w:t>
            </w:r>
          </w:p>
          <w:p w14:paraId="6566AB79"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@Override  </w:t>
            </w:r>
          </w:p>
          <w:p w14:paraId="2ECD3B51"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public long createNativeInterpolator() {  </w:t>
            </w:r>
          </w:p>
          <w:p w14:paraId="12695DA8"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return NativeInterpolatorFactoryHelper.createLinearInterpolator();  </w:t>
            </w:r>
          </w:p>
          <w:p w14:paraId="6F3AB797"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  </w:t>
            </w:r>
          </w:p>
          <w:p w14:paraId="3AA21996"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w:t>
            </w:r>
          </w:p>
          <w:p w14:paraId="77BC6189" w14:textId="77777777" w:rsidR="003C4F67" w:rsidRPr="00EE5F26" w:rsidRDefault="003C4F67" w:rsidP="00A023FA">
            <w:pPr>
              <w:widowControl/>
              <w:autoSpaceDE w:val="0"/>
              <w:autoSpaceDN w:val="0"/>
              <w:adjustRightInd w:val="0"/>
              <w:jc w:val="left"/>
              <w:rPr>
                <w:rStyle w:val="hljs-class"/>
              </w:rPr>
            </w:pPr>
            <w:r w:rsidRPr="00EE5F26">
              <w:rPr>
                <w:rStyle w:val="hljs-class"/>
              </w:rPr>
              <w:t>这里我们只看getInterpolation()方法，这个方法没有任何逻辑，就是把参数中传递的input值直接返回了，因此fraction的值就是等于input的值的，这就是匀速运动的Interpolator的实现方式。</w:t>
            </w:r>
          </w:p>
          <w:p w14:paraId="10F6C101" w14:textId="77777777" w:rsidR="003C4F67" w:rsidRPr="00EE5F26" w:rsidRDefault="003C4F67" w:rsidP="00A023FA">
            <w:pPr>
              <w:widowControl/>
              <w:autoSpaceDE w:val="0"/>
              <w:autoSpaceDN w:val="0"/>
              <w:adjustRightInd w:val="0"/>
              <w:jc w:val="left"/>
              <w:rPr>
                <w:rStyle w:val="hljs-class"/>
              </w:rPr>
            </w:pPr>
          </w:p>
          <w:p w14:paraId="6556FD22" w14:textId="77777777" w:rsidR="003C4F67" w:rsidRPr="00EE5F26" w:rsidRDefault="003C4F67" w:rsidP="00A023FA">
            <w:pPr>
              <w:widowControl/>
              <w:autoSpaceDE w:val="0"/>
              <w:autoSpaceDN w:val="0"/>
              <w:adjustRightInd w:val="0"/>
              <w:jc w:val="left"/>
              <w:rPr>
                <w:rStyle w:val="hljs-class"/>
              </w:rPr>
            </w:pPr>
            <w:r w:rsidRPr="00EE5F26">
              <w:rPr>
                <w:rStyle w:val="hljs-class"/>
              </w:rPr>
              <w:t>当然这是最简单的一种Interpolator的实现了，我们再来看一个稍微复杂一点的。既然现在大家都知道了系统在默认情况下使用的是AccelerateDecelerateInterpolator，那我们就来看一下它的源码吧，如下所示：</w:t>
            </w:r>
          </w:p>
          <w:p w14:paraId="5539DCEA" w14:textId="77777777" w:rsidR="003C4F67" w:rsidRPr="00EE5F26" w:rsidRDefault="003C4F67" w:rsidP="00A023FA">
            <w:pPr>
              <w:widowControl/>
              <w:autoSpaceDE w:val="0"/>
              <w:autoSpaceDN w:val="0"/>
              <w:adjustRightInd w:val="0"/>
              <w:jc w:val="left"/>
              <w:rPr>
                <w:rStyle w:val="hljs-class"/>
              </w:rPr>
            </w:pPr>
            <w:r w:rsidRPr="00EE5F26">
              <w:rPr>
                <w:rStyle w:val="hljs-class"/>
              </w:rPr>
              <w:t>[java] view plain copy</w:t>
            </w:r>
          </w:p>
          <w:p w14:paraId="27DCD580" w14:textId="77777777" w:rsidR="003C4F67" w:rsidRPr="00EE5F26" w:rsidRDefault="003C4F67" w:rsidP="00A023FA">
            <w:pPr>
              <w:widowControl/>
              <w:autoSpaceDE w:val="0"/>
              <w:autoSpaceDN w:val="0"/>
              <w:adjustRightInd w:val="0"/>
              <w:jc w:val="left"/>
              <w:rPr>
                <w:rStyle w:val="hljs-class"/>
              </w:rPr>
            </w:pPr>
          </w:p>
          <w:p w14:paraId="5DF756D5"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w:t>
            </w:r>
          </w:p>
          <w:p w14:paraId="74CB0038"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 An interpolator where the rate of change starts and ends slowly but </w:t>
            </w:r>
          </w:p>
          <w:p w14:paraId="2AD45231"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 accelerates through the middle. </w:t>
            </w:r>
          </w:p>
          <w:p w14:paraId="2E61E05E"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  </w:t>
            </w:r>
          </w:p>
          <w:p w14:paraId="7BE94352"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  </w:t>
            </w:r>
          </w:p>
          <w:p w14:paraId="3EC8A470"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@HasNativeInterpolator  </w:t>
            </w:r>
          </w:p>
          <w:p w14:paraId="32593C13"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public class AccelerateDecelerateInterpolator implements Interpolator, NativeInterpolatorFactory {  </w:t>
            </w:r>
          </w:p>
          <w:p w14:paraId="24626126"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public AccelerateDecelerateInterpolator() {  </w:t>
            </w:r>
          </w:p>
          <w:p w14:paraId="6D35A3C7"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  </w:t>
            </w:r>
          </w:p>
          <w:p w14:paraId="3DD8F33E"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w:t>
            </w:r>
          </w:p>
          <w:p w14:paraId="46F8655E"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@SuppressWarnings({"UnusedDeclaration"})  </w:t>
            </w:r>
          </w:p>
          <w:p w14:paraId="4255AACE"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public AccelerateDecelerateInterpolator(Context context, AttributeSet attrs) {  </w:t>
            </w:r>
          </w:p>
          <w:p w14:paraId="6B866AA3"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lastRenderedPageBreak/>
              <w:t>    }  </w:t>
            </w:r>
          </w:p>
          <w:p w14:paraId="1EB5EC33"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w:t>
            </w:r>
          </w:p>
          <w:p w14:paraId="4433131B"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public float getInterpolation(float input) {  </w:t>
            </w:r>
          </w:p>
          <w:p w14:paraId="7670BD96"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return (float)(Math.cos((input + 1) * Math.PI) / 2.0f) + 0.5f;  </w:t>
            </w:r>
          </w:p>
          <w:p w14:paraId="5E2607F8"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  </w:t>
            </w:r>
          </w:p>
          <w:p w14:paraId="740CA542"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w:t>
            </w:r>
          </w:p>
          <w:p w14:paraId="242CD1F5"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 @hide */  </w:t>
            </w:r>
          </w:p>
          <w:p w14:paraId="667F7CF1"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@Override  </w:t>
            </w:r>
          </w:p>
          <w:p w14:paraId="43E91AB1"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public long createNativeInterpolator() {  </w:t>
            </w:r>
          </w:p>
          <w:p w14:paraId="60B1DCC7"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return NativeInterpolatorFactoryHelper.createAccelerateDecelerateInterpolator();  </w:t>
            </w:r>
          </w:p>
          <w:p w14:paraId="226FAE63"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  </w:t>
            </w:r>
          </w:p>
          <w:p w14:paraId="3181DB9D"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w:t>
            </w:r>
          </w:p>
          <w:p w14:paraId="5DD2F318" w14:textId="77777777" w:rsidR="003C4F67" w:rsidRPr="00EE5F26" w:rsidRDefault="003C4F67" w:rsidP="00A023FA">
            <w:pPr>
              <w:widowControl/>
              <w:autoSpaceDE w:val="0"/>
              <w:autoSpaceDN w:val="0"/>
              <w:adjustRightInd w:val="0"/>
              <w:jc w:val="left"/>
              <w:rPr>
                <w:rStyle w:val="hljs-class"/>
              </w:rPr>
            </w:pPr>
            <w:r w:rsidRPr="00EE5F26">
              <w:rPr>
                <w:rStyle w:val="hljs-class"/>
              </w:rPr>
              <w:t>代码虽然没有变长很多，但是getInterpolation()方法中的逻辑已经明显变复杂了，不再是简单地将参数中的input进行返回，而是进行了一个较为复杂的数学运算。那这里我们来分析一下它的算法实现，可以看到，算法中主要使用了余弦函数，由于input的取值范围是0到1，那么cos函数中的取值范围就是π到2π。而cos(π)的结果是-1，cos(2π)的结果是1，那么这个值再除以2加上0.5之后，getInterpolation()方法最终返回的结果值还是在0到1之间。只不过经过了余弦运算之后，最终的结果不再是匀速增加的了，而是经历了一个先加速后减速的过程。我们可以将这个算法的执行情况通过曲线图的方式绘制出来，结果如下图所示：</w:t>
            </w:r>
          </w:p>
          <w:p w14:paraId="00C4D07D" w14:textId="77777777" w:rsidR="003C4F67" w:rsidRPr="00EE5F26" w:rsidRDefault="003C4F67" w:rsidP="00A023FA">
            <w:pPr>
              <w:widowControl/>
              <w:autoSpaceDE w:val="0"/>
              <w:autoSpaceDN w:val="0"/>
              <w:adjustRightInd w:val="0"/>
              <w:jc w:val="left"/>
              <w:rPr>
                <w:rStyle w:val="hljs-class"/>
              </w:rPr>
            </w:pPr>
          </w:p>
          <w:p w14:paraId="197F0D0D" w14:textId="77777777" w:rsidR="003C4F67" w:rsidRPr="00EE5F26" w:rsidRDefault="003C4F67" w:rsidP="00A023FA">
            <w:pPr>
              <w:widowControl/>
              <w:autoSpaceDE w:val="0"/>
              <w:autoSpaceDN w:val="0"/>
              <w:adjustRightInd w:val="0"/>
              <w:jc w:val="center"/>
              <w:rPr>
                <w:rStyle w:val="hljs-class"/>
              </w:rPr>
            </w:pPr>
            <w:r w:rsidRPr="00EE5F26">
              <w:rPr>
                <w:rStyle w:val="hljs-class"/>
                <w:noProof/>
              </w:rPr>
              <w:drawing>
                <wp:inline distT="0" distB="0" distL="0" distR="0" wp14:anchorId="1CE99135" wp14:editId="2D5EE947">
                  <wp:extent cx="3973146" cy="2491105"/>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89288" cy="2501226"/>
                          </a:xfrm>
                          <a:prstGeom prst="rect">
                            <a:avLst/>
                          </a:prstGeom>
                          <a:noFill/>
                          <a:ln>
                            <a:noFill/>
                          </a:ln>
                        </pic:spPr>
                      </pic:pic>
                    </a:graphicData>
                  </a:graphic>
                </wp:inline>
              </w:drawing>
            </w:r>
          </w:p>
          <w:p w14:paraId="3A2463B2" w14:textId="77777777" w:rsidR="003C4F67" w:rsidRPr="00EE5F26" w:rsidRDefault="003C4F67" w:rsidP="00A023FA">
            <w:pPr>
              <w:widowControl/>
              <w:autoSpaceDE w:val="0"/>
              <w:autoSpaceDN w:val="0"/>
              <w:adjustRightInd w:val="0"/>
              <w:jc w:val="left"/>
              <w:rPr>
                <w:rStyle w:val="hljs-class"/>
              </w:rPr>
            </w:pPr>
          </w:p>
          <w:p w14:paraId="21117CF1" w14:textId="77777777" w:rsidR="003C4F67" w:rsidRPr="00EE5F26" w:rsidRDefault="003C4F67" w:rsidP="00A023FA">
            <w:pPr>
              <w:widowControl/>
              <w:autoSpaceDE w:val="0"/>
              <w:autoSpaceDN w:val="0"/>
              <w:adjustRightInd w:val="0"/>
              <w:jc w:val="left"/>
              <w:rPr>
                <w:rStyle w:val="hljs-class"/>
              </w:rPr>
            </w:pPr>
            <w:r w:rsidRPr="00EE5F26">
              <w:rPr>
                <w:rStyle w:val="hljs-class"/>
              </w:rPr>
              <w:t>可以看到，这是一个S型的曲线图，当横坐标从0变化到0.2的时候，纵坐标的变化幅度很小，但是之后就开始明显加速，最后横坐标从0.8变化到1的时候，纵坐标的变化幅度又变得很小。</w:t>
            </w:r>
          </w:p>
          <w:p w14:paraId="36F30078" w14:textId="77777777" w:rsidR="003C4F67" w:rsidRPr="00EE5F26" w:rsidRDefault="003C4F67" w:rsidP="00A023FA">
            <w:pPr>
              <w:widowControl/>
              <w:autoSpaceDE w:val="0"/>
              <w:autoSpaceDN w:val="0"/>
              <w:adjustRightInd w:val="0"/>
              <w:jc w:val="left"/>
              <w:rPr>
                <w:rStyle w:val="hljs-class"/>
              </w:rPr>
            </w:pPr>
          </w:p>
          <w:p w14:paraId="2365CA0C" w14:textId="77777777" w:rsidR="003C4F67" w:rsidRPr="00EE5F26" w:rsidRDefault="003C4F67" w:rsidP="00A023FA">
            <w:pPr>
              <w:widowControl/>
              <w:autoSpaceDE w:val="0"/>
              <w:autoSpaceDN w:val="0"/>
              <w:adjustRightInd w:val="0"/>
              <w:jc w:val="left"/>
              <w:rPr>
                <w:rStyle w:val="hljs-class"/>
              </w:rPr>
            </w:pPr>
            <w:r w:rsidRPr="00EE5F26">
              <w:rPr>
                <w:rStyle w:val="hljs-class"/>
              </w:rPr>
              <w:t>OK，通过分析LinearInterpolator和AccelerateDecelerateInterpolator的源码，我们已经对Interpolator的内部实现机制有了比较清楚的认识了，那么接下来我们就开始尝试编写一个自定义的Interpolator。</w:t>
            </w:r>
          </w:p>
          <w:p w14:paraId="1304E8A8" w14:textId="77777777" w:rsidR="003C4F67" w:rsidRPr="00EE5F26" w:rsidRDefault="003C4F67" w:rsidP="00A023FA">
            <w:pPr>
              <w:widowControl/>
              <w:autoSpaceDE w:val="0"/>
              <w:autoSpaceDN w:val="0"/>
              <w:adjustRightInd w:val="0"/>
              <w:jc w:val="left"/>
              <w:rPr>
                <w:rStyle w:val="hljs-class"/>
              </w:rPr>
            </w:pPr>
          </w:p>
          <w:p w14:paraId="3E5E34A5" w14:textId="77777777" w:rsidR="003C4F67" w:rsidRPr="00EE5F26" w:rsidRDefault="003C4F67" w:rsidP="00A023FA">
            <w:pPr>
              <w:widowControl/>
              <w:autoSpaceDE w:val="0"/>
              <w:autoSpaceDN w:val="0"/>
              <w:adjustRightInd w:val="0"/>
              <w:jc w:val="left"/>
              <w:rPr>
                <w:rStyle w:val="hljs-class"/>
              </w:rPr>
            </w:pPr>
            <w:r w:rsidRPr="00EE5F26">
              <w:rPr>
                <w:rStyle w:val="hljs-class"/>
              </w:rPr>
              <w:t>编写自定义Interpolator最主要的难度都是在于数学计算方面的，由于我数学并不是很好，因此这里也就写一个简单点的Interpolator来给大家演示一下。既然属性动画默认的Interpolator是先加速后减速的一种方式，这里我们就对它进行一个简单的修改，让它变成先减速后加速的方式。新建DecelerateAccelerateInterpolator类，让它实现TimeInterpolator接口，代码如下所示：</w:t>
            </w:r>
          </w:p>
          <w:p w14:paraId="3F167FF3" w14:textId="77777777" w:rsidR="003C4F67" w:rsidRPr="00EE5F26" w:rsidRDefault="003C4F67" w:rsidP="00A023FA">
            <w:pPr>
              <w:widowControl/>
              <w:autoSpaceDE w:val="0"/>
              <w:autoSpaceDN w:val="0"/>
              <w:adjustRightInd w:val="0"/>
              <w:jc w:val="left"/>
              <w:rPr>
                <w:rStyle w:val="hljs-class"/>
              </w:rPr>
            </w:pPr>
            <w:r w:rsidRPr="00EE5F26">
              <w:rPr>
                <w:rStyle w:val="hljs-class"/>
              </w:rPr>
              <w:t>[java] view plain copy</w:t>
            </w:r>
          </w:p>
          <w:p w14:paraId="5D37573B" w14:textId="77777777" w:rsidR="003C4F67" w:rsidRPr="00EE5F26" w:rsidRDefault="003C4F67" w:rsidP="00A023FA">
            <w:pPr>
              <w:widowControl/>
              <w:autoSpaceDE w:val="0"/>
              <w:autoSpaceDN w:val="0"/>
              <w:adjustRightInd w:val="0"/>
              <w:jc w:val="left"/>
              <w:rPr>
                <w:rStyle w:val="hljs-class"/>
              </w:rPr>
            </w:pPr>
          </w:p>
          <w:p w14:paraId="2F1A56FD"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public class DecelerateAccelerateInterpolator implements TimeInterpolator{  </w:t>
            </w:r>
          </w:p>
          <w:p w14:paraId="2087F89C"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w:t>
            </w:r>
          </w:p>
          <w:p w14:paraId="1B594434"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@Override  </w:t>
            </w:r>
          </w:p>
          <w:p w14:paraId="4A9A35F6"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public float getInterpolation(float input) {  </w:t>
            </w:r>
          </w:p>
          <w:p w14:paraId="19150B9E"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float result;  </w:t>
            </w:r>
          </w:p>
          <w:p w14:paraId="576B596E"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if (input &lt;= 0.5) {  </w:t>
            </w:r>
          </w:p>
          <w:p w14:paraId="4C52B12B"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result = (float) (Math.sin(Math.PI * input)) / 2;  </w:t>
            </w:r>
          </w:p>
          <w:p w14:paraId="1B63A128"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 else {  </w:t>
            </w:r>
          </w:p>
          <w:p w14:paraId="582A2989"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result = (float) (2 - Math.sin(Math.PI * input)) / 2;  </w:t>
            </w:r>
          </w:p>
          <w:p w14:paraId="64885AD6"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  </w:t>
            </w:r>
          </w:p>
          <w:p w14:paraId="5E11BD6D"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return result;  </w:t>
            </w:r>
          </w:p>
          <w:p w14:paraId="41111365" w14:textId="4F6FFD80" w:rsidR="003C4F67" w:rsidRPr="00EE5F26" w:rsidRDefault="003C4F67" w:rsidP="00E736CF">
            <w:pPr>
              <w:widowControl/>
              <w:numPr>
                <w:ilvl w:val="0"/>
                <w:numId w:val="7"/>
              </w:numPr>
              <w:tabs>
                <w:tab w:val="left" w:pos="220"/>
                <w:tab w:val="left" w:pos="720"/>
              </w:tabs>
              <w:autoSpaceDE w:val="0"/>
              <w:autoSpaceDN w:val="0"/>
              <w:adjustRightInd w:val="0"/>
              <w:ind w:hanging="720"/>
              <w:jc w:val="left"/>
              <w:rPr>
                <w:rStyle w:val="hljs-class"/>
                <w:rFonts w:hint="eastAsia"/>
              </w:rPr>
            </w:pPr>
            <w:r w:rsidRPr="00EE5F26">
              <w:rPr>
                <w:rStyle w:val="hljs-class"/>
              </w:rPr>
              <w:t>    }  </w:t>
            </w:r>
          </w:p>
          <w:p w14:paraId="4721DDB0"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w:t>
            </w:r>
          </w:p>
          <w:p w14:paraId="7942742A" w14:textId="77777777" w:rsidR="003C4F67" w:rsidRPr="00EE5F26" w:rsidRDefault="003C4F67" w:rsidP="00A023FA">
            <w:pPr>
              <w:widowControl/>
              <w:autoSpaceDE w:val="0"/>
              <w:autoSpaceDN w:val="0"/>
              <w:adjustRightInd w:val="0"/>
              <w:jc w:val="left"/>
              <w:rPr>
                <w:rStyle w:val="hljs-class"/>
              </w:rPr>
            </w:pPr>
            <w:r w:rsidRPr="00EE5F26">
              <w:rPr>
                <w:rStyle w:val="hljs-class"/>
              </w:rPr>
              <w:t>这段代码是使用正弦函数来实现先减速后加速的功能的，因为正弦函数初始弧度的变化值非常大，刚好和余弦函数是相反的，而随着弧度的增加，正弦函数</w:t>
            </w:r>
            <w:r w:rsidRPr="00EE5F26">
              <w:rPr>
                <w:rStyle w:val="hljs-class"/>
              </w:rPr>
              <w:lastRenderedPageBreak/>
              <w:t>的变化值也会逐渐变小，这样也就实现了减速的效果。当弧度大于π/2之后，整个过程相反了过来，现在正弦函数的弧度变化值非常小，渐渐随着弧度继续增加，变化值越来越大，弧度到π时结束，这样从0过度到π，也就实现了先减速后加速的效果。</w:t>
            </w:r>
          </w:p>
          <w:p w14:paraId="056F5730" w14:textId="77777777" w:rsidR="003C4F67" w:rsidRPr="00EE5F26" w:rsidRDefault="003C4F67" w:rsidP="00A023FA">
            <w:pPr>
              <w:widowControl/>
              <w:autoSpaceDE w:val="0"/>
              <w:autoSpaceDN w:val="0"/>
              <w:adjustRightInd w:val="0"/>
              <w:jc w:val="left"/>
              <w:rPr>
                <w:rStyle w:val="hljs-class"/>
              </w:rPr>
            </w:pPr>
          </w:p>
          <w:p w14:paraId="458C09D1" w14:textId="4DBBB724" w:rsidR="003C4F67" w:rsidRPr="00EE5F26" w:rsidRDefault="003C4F67" w:rsidP="00A023FA">
            <w:pPr>
              <w:widowControl/>
              <w:autoSpaceDE w:val="0"/>
              <w:autoSpaceDN w:val="0"/>
              <w:adjustRightInd w:val="0"/>
              <w:jc w:val="left"/>
              <w:rPr>
                <w:rStyle w:val="hljs-class"/>
                <w:rFonts w:hint="eastAsia"/>
              </w:rPr>
            </w:pPr>
            <w:r w:rsidRPr="00EE5F26">
              <w:rPr>
                <w:rStyle w:val="hljs-class"/>
              </w:rPr>
              <w:t>同样我们可以将这个算法的执行情况通过曲线图的方式绘制出来，结果如下图所示：</w:t>
            </w:r>
          </w:p>
          <w:p w14:paraId="2861811A" w14:textId="77777777" w:rsidR="003C4F67" w:rsidRPr="00EE5F26" w:rsidRDefault="003C4F67" w:rsidP="00A023FA">
            <w:pPr>
              <w:widowControl/>
              <w:autoSpaceDE w:val="0"/>
              <w:autoSpaceDN w:val="0"/>
              <w:adjustRightInd w:val="0"/>
              <w:jc w:val="center"/>
              <w:rPr>
                <w:rStyle w:val="hljs-class"/>
              </w:rPr>
            </w:pPr>
            <w:r w:rsidRPr="00EE5F26">
              <w:rPr>
                <w:rStyle w:val="hljs-class"/>
                <w:noProof/>
              </w:rPr>
              <w:drawing>
                <wp:inline distT="0" distB="0" distL="0" distR="0" wp14:anchorId="5589F7EE" wp14:editId="3F506FF7">
                  <wp:extent cx="4067810" cy="2373240"/>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81891" cy="2381455"/>
                          </a:xfrm>
                          <a:prstGeom prst="rect">
                            <a:avLst/>
                          </a:prstGeom>
                          <a:noFill/>
                          <a:ln>
                            <a:noFill/>
                          </a:ln>
                        </pic:spPr>
                      </pic:pic>
                    </a:graphicData>
                  </a:graphic>
                </wp:inline>
              </w:drawing>
            </w:r>
          </w:p>
          <w:p w14:paraId="3FA284AF" w14:textId="77777777" w:rsidR="003C4F67" w:rsidRPr="00EE5F26" w:rsidRDefault="003C4F67" w:rsidP="00A023FA">
            <w:pPr>
              <w:widowControl/>
              <w:autoSpaceDE w:val="0"/>
              <w:autoSpaceDN w:val="0"/>
              <w:adjustRightInd w:val="0"/>
              <w:jc w:val="left"/>
              <w:rPr>
                <w:rStyle w:val="hljs-class"/>
              </w:rPr>
            </w:pPr>
          </w:p>
          <w:p w14:paraId="58C8F6EE" w14:textId="77777777" w:rsidR="003C4F67" w:rsidRPr="00EE5F26" w:rsidRDefault="003C4F67" w:rsidP="00A023FA">
            <w:pPr>
              <w:widowControl/>
              <w:autoSpaceDE w:val="0"/>
              <w:autoSpaceDN w:val="0"/>
              <w:adjustRightInd w:val="0"/>
              <w:jc w:val="left"/>
              <w:rPr>
                <w:rStyle w:val="hljs-class"/>
              </w:rPr>
            </w:pPr>
            <w:r w:rsidRPr="00EE5F26">
              <w:rPr>
                <w:rStyle w:val="hljs-class"/>
              </w:rPr>
              <w:t>可以看到，这也是一个S型的曲线图，只不过曲线的方向和刚才是相反的。从上图中我们可以很清楚地看出来，一开始纵坐标的变化幅度很大，然后逐渐变小，横坐标到0.5的时候纵坐标变化幅度趋近于零，之后随着横坐标继续增加纵坐标的变化幅度又开始变大，的确是先减速后加速的效果。</w:t>
            </w:r>
          </w:p>
          <w:p w14:paraId="30B5DBA2" w14:textId="77777777" w:rsidR="003C4F67" w:rsidRPr="00EE5F26" w:rsidRDefault="003C4F67" w:rsidP="00A023FA">
            <w:pPr>
              <w:widowControl/>
              <w:autoSpaceDE w:val="0"/>
              <w:autoSpaceDN w:val="0"/>
              <w:adjustRightInd w:val="0"/>
              <w:jc w:val="left"/>
              <w:rPr>
                <w:rStyle w:val="hljs-class"/>
              </w:rPr>
            </w:pPr>
          </w:p>
          <w:p w14:paraId="4BB7A127" w14:textId="77777777" w:rsidR="003C4F67" w:rsidRPr="00EE5F26" w:rsidRDefault="003C4F67" w:rsidP="00A023FA">
            <w:pPr>
              <w:widowControl/>
              <w:autoSpaceDE w:val="0"/>
              <w:autoSpaceDN w:val="0"/>
              <w:adjustRightInd w:val="0"/>
              <w:jc w:val="left"/>
              <w:rPr>
                <w:rStyle w:val="hljs-class"/>
              </w:rPr>
            </w:pPr>
            <w:r w:rsidRPr="00EE5F26">
              <w:rPr>
                <w:rStyle w:val="hljs-class"/>
              </w:rPr>
              <w:t>那么现在我们将DecelerateAccelerateInterpolator在代码中进行替换，如下所示：</w:t>
            </w:r>
          </w:p>
          <w:p w14:paraId="5EAE440F" w14:textId="77777777" w:rsidR="003C4F67" w:rsidRPr="00EE5F26" w:rsidRDefault="003C4F67" w:rsidP="00A023FA">
            <w:pPr>
              <w:widowControl/>
              <w:autoSpaceDE w:val="0"/>
              <w:autoSpaceDN w:val="0"/>
              <w:adjustRightInd w:val="0"/>
              <w:jc w:val="left"/>
              <w:rPr>
                <w:rStyle w:val="hljs-class"/>
              </w:rPr>
            </w:pPr>
            <w:r w:rsidRPr="00EE5F26">
              <w:rPr>
                <w:rStyle w:val="hljs-class"/>
              </w:rPr>
              <w:t>[java] view plain copy</w:t>
            </w:r>
          </w:p>
          <w:p w14:paraId="5E75ED0E" w14:textId="77777777" w:rsidR="003C4F67" w:rsidRPr="00EE5F26" w:rsidRDefault="003C4F67" w:rsidP="00A023FA">
            <w:pPr>
              <w:widowControl/>
              <w:autoSpaceDE w:val="0"/>
              <w:autoSpaceDN w:val="0"/>
              <w:adjustRightInd w:val="0"/>
              <w:jc w:val="left"/>
              <w:rPr>
                <w:rStyle w:val="hljs-class"/>
              </w:rPr>
            </w:pPr>
          </w:p>
          <w:p w14:paraId="6D142AB8"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private void startAnimation() {  </w:t>
            </w:r>
          </w:p>
          <w:p w14:paraId="39B7BF9E"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Point startPoint = new Point(getWidth() / 2, RADIUS);  </w:t>
            </w:r>
          </w:p>
          <w:p w14:paraId="593EE418"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Point endPoint = new Point(getWidth() / 2, getHeight() - RADIUS);  </w:t>
            </w:r>
          </w:p>
          <w:p w14:paraId="5CC1426F"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ValueAnimator anim = ValueAnimator.ofObject(new PointEvaluator(), startPoint, endPoint);  </w:t>
            </w:r>
          </w:p>
          <w:p w14:paraId="7D1E94BB"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anim.addUpdateListener(new ValueAnimator.AnimatorUpdateListener() {  </w:t>
            </w:r>
          </w:p>
          <w:p w14:paraId="193CC62B"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lastRenderedPageBreak/>
              <w:t>        @Override  </w:t>
            </w:r>
          </w:p>
          <w:p w14:paraId="4B8B1964"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public void onAnimationUpdate(ValueAnimator animation) {  </w:t>
            </w:r>
          </w:p>
          <w:p w14:paraId="3259ECE4"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currentPoint = (Point) animation.getAnimatedValue();  </w:t>
            </w:r>
          </w:p>
          <w:p w14:paraId="3EE1BF52"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invalidate();  </w:t>
            </w:r>
          </w:p>
          <w:p w14:paraId="7575741E"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  </w:t>
            </w:r>
          </w:p>
          <w:p w14:paraId="35F4A01B"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  </w:t>
            </w:r>
          </w:p>
          <w:p w14:paraId="04AEF35E"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anim.setInterpolator(new DecelerateAccelerateInterpolator());  </w:t>
            </w:r>
          </w:p>
          <w:p w14:paraId="46BB2288"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anim.setDuration(3000);  </w:t>
            </w:r>
          </w:p>
          <w:p w14:paraId="14289CE4"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anim.start();  </w:t>
            </w:r>
          </w:p>
          <w:p w14:paraId="7517965D"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w:t>
            </w:r>
          </w:p>
          <w:p w14:paraId="24F06F30" w14:textId="77777777" w:rsidR="003C4F67" w:rsidRPr="00EE5F26" w:rsidRDefault="003C4F67" w:rsidP="00A023FA">
            <w:pPr>
              <w:widowControl/>
              <w:autoSpaceDE w:val="0"/>
              <w:autoSpaceDN w:val="0"/>
              <w:adjustRightInd w:val="0"/>
              <w:jc w:val="left"/>
              <w:rPr>
                <w:rStyle w:val="hljs-class"/>
              </w:rPr>
            </w:pPr>
            <w:r w:rsidRPr="00EE5F26">
              <w:rPr>
                <w:rStyle w:val="hljs-class"/>
              </w:rPr>
              <w:t>非常简单，就是将DecelerateAccelerateInterpolator的实例传入到setInterpolator()方法当中。重新运行一下代码，效果如下图所示：</w:t>
            </w:r>
          </w:p>
          <w:p w14:paraId="36E65297" w14:textId="77777777" w:rsidR="003C4F67" w:rsidRPr="00EE5F26" w:rsidRDefault="003C4F67" w:rsidP="00A023FA">
            <w:pPr>
              <w:widowControl/>
              <w:autoSpaceDE w:val="0"/>
              <w:autoSpaceDN w:val="0"/>
              <w:adjustRightInd w:val="0"/>
              <w:jc w:val="left"/>
              <w:rPr>
                <w:rStyle w:val="hljs-class"/>
              </w:rPr>
            </w:pPr>
          </w:p>
          <w:p w14:paraId="3CFB2FA4" w14:textId="77777777" w:rsidR="003C4F67" w:rsidRPr="00EE5F26" w:rsidRDefault="003C4F67" w:rsidP="00A023FA">
            <w:pPr>
              <w:widowControl/>
              <w:autoSpaceDE w:val="0"/>
              <w:autoSpaceDN w:val="0"/>
              <w:adjustRightInd w:val="0"/>
              <w:jc w:val="center"/>
              <w:rPr>
                <w:rStyle w:val="hljs-class"/>
              </w:rPr>
            </w:pPr>
            <w:r w:rsidRPr="00EE5F26">
              <w:rPr>
                <w:rStyle w:val="hljs-class"/>
                <w:noProof/>
              </w:rPr>
              <w:drawing>
                <wp:inline distT="0" distB="0" distL="0" distR="0" wp14:anchorId="7FA4A01F" wp14:editId="49E64AE3">
                  <wp:extent cx="2477693" cy="4302972"/>
                  <wp:effectExtent l="0" t="0" r="12065"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81720" cy="4309965"/>
                          </a:xfrm>
                          <a:prstGeom prst="rect">
                            <a:avLst/>
                          </a:prstGeom>
                          <a:noFill/>
                          <a:ln>
                            <a:noFill/>
                          </a:ln>
                        </pic:spPr>
                      </pic:pic>
                    </a:graphicData>
                  </a:graphic>
                </wp:inline>
              </w:drawing>
            </w:r>
          </w:p>
          <w:p w14:paraId="0B5F76AE" w14:textId="77777777" w:rsidR="003C4F67" w:rsidRPr="00EE5F26" w:rsidRDefault="003C4F67" w:rsidP="00A023FA">
            <w:pPr>
              <w:widowControl/>
              <w:autoSpaceDE w:val="0"/>
              <w:autoSpaceDN w:val="0"/>
              <w:adjustRightInd w:val="0"/>
              <w:jc w:val="left"/>
              <w:rPr>
                <w:rStyle w:val="hljs-class"/>
              </w:rPr>
            </w:pPr>
          </w:p>
          <w:p w14:paraId="6858AB5A" w14:textId="77777777" w:rsidR="003C4F67" w:rsidRPr="00EE5F26" w:rsidRDefault="003C4F67" w:rsidP="00A023FA">
            <w:pPr>
              <w:widowControl/>
              <w:autoSpaceDE w:val="0"/>
              <w:autoSpaceDN w:val="0"/>
              <w:adjustRightInd w:val="0"/>
              <w:jc w:val="left"/>
              <w:rPr>
                <w:rStyle w:val="hljs-class"/>
              </w:rPr>
            </w:pPr>
            <w:r w:rsidRPr="00EE5F26">
              <w:rPr>
                <w:rStyle w:val="hljs-class"/>
              </w:rPr>
              <w:lastRenderedPageBreak/>
              <w:t>OK！小球的运动确实是先减速后加速的效果，说明我们自定义的Interpolator已经可以正常工作了。通过这样一个程度的学习，相信大家对属性动画Interpolator的理解和使用都达到了一个比较深刻的层次了。</w:t>
            </w:r>
          </w:p>
          <w:p w14:paraId="2CB29A1A" w14:textId="77777777" w:rsidR="003C4F67" w:rsidRPr="00EE5F26" w:rsidRDefault="003C4F67" w:rsidP="00A023FA">
            <w:pPr>
              <w:widowControl/>
              <w:autoSpaceDE w:val="0"/>
              <w:autoSpaceDN w:val="0"/>
              <w:adjustRightInd w:val="0"/>
              <w:jc w:val="left"/>
              <w:rPr>
                <w:rStyle w:val="hljs-class"/>
              </w:rPr>
            </w:pPr>
          </w:p>
          <w:p w14:paraId="5ACE9B54" w14:textId="77777777" w:rsidR="003C4F67" w:rsidRPr="00EE5F26" w:rsidRDefault="003C4F67" w:rsidP="00A023FA">
            <w:pPr>
              <w:widowControl/>
              <w:autoSpaceDE w:val="0"/>
              <w:autoSpaceDN w:val="0"/>
              <w:adjustRightInd w:val="0"/>
              <w:jc w:val="left"/>
              <w:rPr>
                <w:rStyle w:val="hljs-class"/>
              </w:rPr>
            </w:pPr>
            <w:r w:rsidRPr="00EE5F26">
              <w:rPr>
                <w:rStyle w:val="hljs-class"/>
              </w:rPr>
              <w:t>ViewPropertyAnimator的用法</w:t>
            </w:r>
          </w:p>
          <w:p w14:paraId="4329D515" w14:textId="77777777" w:rsidR="003C4F67" w:rsidRPr="00EE5F26" w:rsidRDefault="003C4F67" w:rsidP="00A023FA">
            <w:pPr>
              <w:widowControl/>
              <w:autoSpaceDE w:val="0"/>
              <w:autoSpaceDN w:val="0"/>
              <w:adjustRightInd w:val="0"/>
              <w:jc w:val="left"/>
              <w:rPr>
                <w:rStyle w:val="hljs-class"/>
              </w:rPr>
            </w:pPr>
          </w:p>
          <w:p w14:paraId="36E0723A" w14:textId="77777777" w:rsidR="003C4F67" w:rsidRPr="00EE5F26" w:rsidRDefault="003C4F67" w:rsidP="00A023FA">
            <w:pPr>
              <w:widowControl/>
              <w:autoSpaceDE w:val="0"/>
              <w:autoSpaceDN w:val="0"/>
              <w:adjustRightInd w:val="0"/>
              <w:jc w:val="left"/>
              <w:rPr>
                <w:rStyle w:val="hljs-class"/>
              </w:rPr>
            </w:pPr>
            <w:r w:rsidRPr="00EE5F26">
              <w:rPr>
                <w:rStyle w:val="hljs-class"/>
              </w:rPr>
              <w:t>ViewPropertyAnimator其实算不上什么高级技巧，它的用法格外的简单，只不过和前面所学的所有属性动画的知识不同，它并不是在3.0系统当中引入的，而是在3.1系统当中附增的一个新的功能，因此这里我们把它作为整个属性动画系列的收尾部分。</w:t>
            </w:r>
          </w:p>
          <w:p w14:paraId="5B8AEE9D" w14:textId="77777777" w:rsidR="003C4F67" w:rsidRPr="00EE5F26" w:rsidRDefault="003C4F67" w:rsidP="00A023FA">
            <w:pPr>
              <w:widowControl/>
              <w:autoSpaceDE w:val="0"/>
              <w:autoSpaceDN w:val="0"/>
              <w:adjustRightInd w:val="0"/>
              <w:jc w:val="left"/>
              <w:rPr>
                <w:rStyle w:val="hljs-class"/>
              </w:rPr>
            </w:pPr>
          </w:p>
          <w:p w14:paraId="7BF0EB2D" w14:textId="77777777" w:rsidR="003C4F67" w:rsidRPr="00EE5F26" w:rsidRDefault="003C4F67" w:rsidP="00A023FA">
            <w:pPr>
              <w:widowControl/>
              <w:autoSpaceDE w:val="0"/>
              <w:autoSpaceDN w:val="0"/>
              <w:adjustRightInd w:val="0"/>
              <w:jc w:val="left"/>
              <w:rPr>
                <w:rStyle w:val="hljs-class"/>
              </w:rPr>
            </w:pPr>
            <w:r w:rsidRPr="00EE5F26">
              <w:rPr>
                <w:rStyle w:val="hljs-class"/>
              </w:rPr>
              <w:t>我们都知道，属性动画的机制已经不是再针对于View而进行设计的了，而是一种不断地对值进行操作的机制，它可以将值赋值到指定对象的指定属性上。但是，在绝大多数情况下，我相信大家主要都还是对View进行动画操作的。Android开发团队也是意识到了这一点，没有为View的动画操作提供一种更加便捷的用法确实是有点太不人性化了，于是在Android 3.1系统当中补充了ViewPropertyAnimator这个机制。</w:t>
            </w:r>
          </w:p>
          <w:p w14:paraId="647B1DFF" w14:textId="77777777" w:rsidR="003C4F67" w:rsidRPr="00EE5F26" w:rsidRDefault="003C4F67" w:rsidP="00A023FA">
            <w:pPr>
              <w:widowControl/>
              <w:autoSpaceDE w:val="0"/>
              <w:autoSpaceDN w:val="0"/>
              <w:adjustRightInd w:val="0"/>
              <w:jc w:val="left"/>
              <w:rPr>
                <w:rStyle w:val="hljs-class"/>
              </w:rPr>
            </w:pPr>
          </w:p>
          <w:p w14:paraId="623ABB31" w14:textId="77777777" w:rsidR="003C4F67" w:rsidRPr="00EE5F26" w:rsidRDefault="003C4F67" w:rsidP="00A023FA">
            <w:pPr>
              <w:widowControl/>
              <w:autoSpaceDE w:val="0"/>
              <w:autoSpaceDN w:val="0"/>
              <w:adjustRightInd w:val="0"/>
              <w:jc w:val="left"/>
              <w:rPr>
                <w:rStyle w:val="hljs-class"/>
              </w:rPr>
            </w:pPr>
            <w:r w:rsidRPr="00EE5F26">
              <w:rPr>
                <w:rStyle w:val="hljs-class"/>
              </w:rPr>
              <w:t>那我们先来回顾一下之前的用法吧，比如我们想要让一个TextView从常规状态变成透明状态，就可以这样写：</w:t>
            </w:r>
          </w:p>
          <w:p w14:paraId="022C34CD" w14:textId="77777777" w:rsidR="003C4F67" w:rsidRPr="00EE5F26" w:rsidRDefault="003C4F67" w:rsidP="00A023FA">
            <w:pPr>
              <w:widowControl/>
              <w:autoSpaceDE w:val="0"/>
              <w:autoSpaceDN w:val="0"/>
              <w:adjustRightInd w:val="0"/>
              <w:jc w:val="left"/>
              <w:rPr>
                <w:rStyle w:val="hljs-class"/>
              </w:rPr>
            </w:pPr>
            <w:r w:rsidRPr="00EE5F26">
              <w:rPr>
                <w:rStyle w:val="hljs-class"/>
              </w:rPr>
              <w:t>[java] view plain copy</w:t>
            </w:r>
          </w:p>
          <w:p w14:paraId="74F24275" w14:textId="77777777" w:rsidR="003C4F67" w:rsidRPr="00EE5F26" w:rsidRDefault="003C4F67" w:rsidP="00A023FA">
            <w:pPr>
              <w:widowControl/>
              <w:autoSpaceDE w:val="0"/>
              <w:autoSpaceDN w:val="0"/>
              <w:adjustRightInd w:val="0"/>
              <w:jc w:val="left"/>
              <w:rPr>
                <w:rStyle w:val="hljs-class"/>
              </w:rPr>
            </w:pPr>
          </w:p>
          <w:p w14:paraId="0CEC863C" w14:textId="77777777" w:rsidR="003C4F67" w:rsidRPr="00EE5F26" w:rsidRDefault="003C4F67" w:rsidP="00A023FA">
            <w:pPr>
              <w:widowControl/>
              <w:numPr>
                <w:ilvl w:val="0"/>
                <w:numId w:val="9"/>
              </w:numPr>
              <w:tabs>
                <w:tab w:val="left" w:pos="220"/>
                <w:tab w:val="left" w:pos="720"/>
              </w:tabs>
              <w:autoSpaceDE w:val="0"/>
              <w:autoSpaceDN w:val="0"/>
              <w:adjustRightInd w:val="0"/>
              <w:ind w:hanging="720"/>
              <w:jc w:val="left"/>
              <w:rPr>
                <w:rStyle w:val="hljs-class"/>
              </w:rPr>
            </w:pPr>
            <w:r w:rsidRPr="00EE5F26">
              <w:rPr>
                <w:rStyle w:val="hljs-class"/>
              </w:rPr>
              <w:t>ObjectAnimator animator = ObjectAnimator.ofFloat(textview, "alpha", 0f);  </w:t>
            </w:r>
          </w:p>
          <w:p w14:paraId="68E65C6C" w14:textId="77777777" w:rsidR="003C4F67" w:rsidRPr="00EE5F26" w:rsidRDefault="003C4F67" w:rsidP="00A023FA">
            <w:pPr>
              <w:widowControl/>
              <w:numPr>
                <w:ilvl w:val="0"/>
                <w:numId w:val="9"/>
              </w:numPr>
              <w:tabs>
                <w:tab w:val="left" w:pos="220"/>
                <w:tab w:val="left" w:pos="720"/>
              </w:tabs>
              <w:autoSpaceDE w:val="0"/>
              <w:autoSpaceDN w:val="0"/>
              <w:adjustRightInd w:val="0"/>
              <w:ind w:hanging="720"/>
              <w:jc w:val="left"/>
              <w:rPr>
                <w:rStyle w:val="hljs-class"/>
              </w:rPr>
            </w:pPr>
            <w:r w:rsidRPr="00EE5F26">
              <w:rPr>
                <w:rStyle w:val="hljs-class"/>
              </w:rPr>
              <w:t>animator.start();  </w:t>
            </w:r>
          </w:p>
          <w:p w14:paraId="68749704" w14:textId="77777777" w:rsidR="003C4F67" w:rsidRPr="00EE5F26" w:rsidRDefault="003C4F67" w:rsidP="00A023FA">
            <w:pPr>
              <w:widowControl/>
              <w:autoSpaceDE w:val="0"/>
              <w:autoSpaceDN w:val="0"/>
              <w:adjustRightInd w:val="0"/>
              <w:jc w:val="left"/>
              <w:rPr>
                <w:rStyle w:val="hljs-class"/>
              </w:rPr>
            </w:pPr>
            <w:r w:rsidRPr="00EE5F26">
              <w:rPr>
                <w:rStyle w:val="hljs-class"/>
              </w:rPr>
              <w:t>看上去复杂吗？好像也不怎么复杂，但确实也不怎么容易理解。我们要将操作的view、属性、变化的值都一起传入到ObjectAnimator.ofFloat()方法当中，虽然看上去也没写几行代码，但这不太像是我们平时使用的面向对象的思维。</w:t>
            </w:r>
          </w:p>
          <w:p w14:paraId="5BD250FD" w14:textId="77777777" w:rsidR="003C4F67" w:rsidRPr="00EE5F26" w:rsidRDefault="003C4F67" w:rsidP="00A023FA">
            <w:pPr>
              <w:widowControl/>
              <w:autoSpaceDE w:val="0"/>
              <w:autoSpaceDN w:val="0"/>
              <w:adjustRightInd w:val="0"/>
              <w:jc w:val="left"/>
              <w:rPr>
                <w:rStyle w:val="hljs-class"/>
              </w:rPr>
            </w:pPr>
          </w:p>
          <w:p w14:paraId="2E79E043" w14:textId="77777777" w:rsidR="003C4F67" w:rsidRPr="00EE5F26" w:rsidRDefault="003C4F67" w:rsidP="00A023FA">
            <w:pPr>
              <w:widowControl/>
              <w:autoSpaceDE w:val="0"/>
              <w:autoSpaceDN w:val="0"/>
              <w:adjustRightInd w:val="0"/>
              <w:jc w:val="left"/>
              <w:rPr>
                <w:rStyle w:val="hljs-class"/>
              </w:rPr>
            </w:pPr>
            <w:r w:rsidRPr="00EE5F26">
              <w:rPr>
                <w:rStyle w:val="hljs-class"/>
              </w:rPr>
              <w:t>那么下面我们就来看一下如何使用ViewPropertyAnimator来实现同样的效果，ViewPropertyAnimator提供了更加易懂、更加面向对象的API，如下所示：</w:t>
            </w:r>
          </w:p>
          <w:p w14:paraId="149D48D4" w14:textId="77777777" w:rsidR="003C4F67" w:rsidRPr="00EE5F26" w:rsidRDefault="003C4F67" w:rsidP="00A023FA">
            <w:pPr>
              <w:widowControl/>
              <w:autoSpaceDE w:val="0"/>
              <w:autoSpaceDN w:val="0"/>
              <w:adjustRightInd w:val="0"/>
              <w:jc w:val="left"/>
              <w:rPr>
                <w:rStyle w:val="hljs-class"/>
              </w:rPr>
            </w:pPr>
            <w:r w:rsidRPr="00EE5F26">
              <w:rPr>
                <w:rStyle w:val="hljs-class"/>
              </w:rPr>
              <w:t>[java] view plain copy</w:t>
            </w:r>
          </w:p>
          <w:p w14:paraId="70FFA25D" w14:textId="77777777" w:rsidR="003C4F67" w:rsidRPr="00EE5F26" w:rsidRDefault="003C4F67" w:rsidP="00A023FA">
            <w:pPr>
              <w:widowControl/>
              <w:autoSpaceDE w:val="0"/>
              <w:autoSpaceDN w:val="0"/>
              <w:adjustRightInd w:val="0"/>
              <w:jc w:val="left"/>
              <w:rPr>
                <w:rStyle w:val="hljs-class"/>
              </w:rPr>
            </w:pPr>
          </w:p>
          <w:p w14:paraId="1A04B037"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lastRenderedPageBreak/>
              <w:t>textview.animate().alpha(0f);  </w:t>
            </w:r>
          </w:p>
          <w:p w14:paraId="40E8ED25" w14:textId="77777777" w:rsidR="003C4F67" w:rsidRPr="00EE5F26" w:rsidRDefault="003C4F67" w:rsidP="00A023FA">
            <w:pPr>
              <w:widowControl/>
              <w:autoSpaceDE w:val="0"/>
              <w:autoSpaceDN w:val="0"/>
              <w:adjustRightInd w:val="0"/>
              <w:jc w:val="left"/>
              <w:rPr>
                <w:rStyle w:val="hljs-class"/>
              </w:rPr>
            </w:pPr>
            <w:r w:rsidRPr="00EE5F26">
              <w:rPr>
                <w:rStyle w:val="hljs-class"/>
              </w:rPr>
              <w:t>果然非常简单！不过textview.animate()这个方法是怎么回事呢？animate()方法就是在Android 3.1系统上新增的一个方法，这个方法的返回值是一个ViewPropertyAnimator对象，也就是说拿到这个对象之后我们就可以调用它的各种方法来实现动画效果了，这里我们调用了alpha()方法并转入0，表示将当前的textview变成透明状态。</w:t>
            </w:r>
          </w:p>
          <w:p w14:paraId="42DE8300" w14:textId="77777777" w:rsidR="003C4F67" w:rsidRPr="00EE5F26" w:rsidRDefault="003C4F67" w:rsidP="00A023FA">
            <w:pPr>
              <w:widowControl/>
              <w:autoSpaceDE w:val="0"/>
              <w:autoSpaceDN w:val="0"/>
              <w:adjustRightInd w:val="0"/>
              <w:jc w:val="left"/>
              <w:rPr>
                <w:rStyle w:val="hljs-class"/>
              </w:rPr>
            </w:pPr>
          </w:p>
          <w:p w14:paraId="6D5479AE" w14:textId="77777777" w:rsidR="003C4F67" w:rsidRPr="00EE5F26" w:rsidRDefault="003C4F67" w:rsidP="00A023FA">
            <w:pPr>
              <w:widowControl/>
              <w:autoSpaceDE w:val="0"/>
              <w:autoSpaceDN w:val="0"/>
              <w:adjustRightInd w:val="0"/>
              <w:jc w:val="left"/>
              <w:rPr>
                <w:rStyle w:val="hljs-class"/>
              </w:rPr>
            </w:pPr>
            <w:r w:rsidRPr="00EE5F26">
              <w:rPr>
                <w:rStyle w:val="hljs-class"/>
              </w:rPr>
              <w:t>怎么样？比起使用ObjectAnimator，ViewPropertyAnimator的用法明显更加简单易懂吧。除此之外，ViewPropertyAnimator还可以很轻松地将多个动画组合到一起，比如我们想要让textview运动到500,500这个坐标点上，就可以这样写：</w:t>
            </w:r>
          </w:p>
          <w:p w14:paraId="5CCCEA84" w14:textId="77777777" w:rsidR="003C4F67" w:rsidRPr="00EE5F26" w:rsidRDefault="003C4F67" w:rsidP="00A023FA">
            <w:pPr>
              <w:widowControl/>
              <w:autoSpaceDE w:val="0"/>
              <w:autoSpaceDN w:val="0"/>
              <w:adjustRightInd w:val="0"/>
              <w:jc w:val="left"/>
              <w:rPr>
                <w:rStyle w:val="hljs-class"/>
              </w:rPr>
            </w:pPr>
            <w:r w:rsidRPr="00EE5F26">
              <w:rPr>
                <w:rStyle w:val="hljs-class"/>
              </w:rPr>
              <w:t>[java] view plain copy</w:t>
            </w:r>
          </w:p>
          <w:p w14:paraId="3C4DAFC8" w14:textId="77777777" w:rsidR="003C4F67" w:rsidRPr="00EE5F26" w:rsidRDefault="003C4F67" w:rsidP="00A023FA">
            <w:pPr>
              <w:widowControl/>
              <w:autoSpaceDE w:val="0"/>
              <w:autoSpaceDN w:val="0"/>
              <w:adjustRightInd w:val="0"/>
              <w:jc w:val="left"/>
              <w:rPr>
                <w:rStyle w:val="hljs-class"/>
              </w:rPr>
            </w:pPr>
          </w:p>
          <w:p w14:paraId="0B5D5FBB" w14:textId="77777777" w:rsidR="003C4F67" w:rsidRPr="00EE5F26" w:rsidRDefault="003C4F67" w:rsidP="00A023FA">
            <w:pPr>
              <w:widowControl/>
              <w:numPr>
                <w:ilvl w:val="0"/>
                <w:numId w:val="11"/>
              </w:numPr>
              <w:tabs>
                <w:tab w:val="left" w:pos="220"/>
                <w:tab w:val="left" w:pos="720"/>
              </w:tabs>
              <w:autoSpaceDE w:val="0"/>
              <w:autoSpaceDN w:val="0"/>
              <w:adjustRightInd w:val="0"/>
              <w:ind w:hanging="720"/>
              <w:jc w:val="left"/>
              <w:rPr>
                <w:rStyle w:val="hljs-class"/>
              </w:rPr>
            </w:pPr>
            <w:r w:rsidRPr="00EE5F26">
              <w:rPr>
                <w:rStyle w:val="hljs-class"/>
              </w:rPr>
              <w:t>textview.animate().x(500).y(500);  </w:t>
            </w:r>
          </w:p>
          <w:p w14:paraId="182E34C5" w14:textId="77777777" w:rsidR="003C4F67" w:rsidRPr="00EE5F26" w:rsidRDefault="003C4F67" w:rsidP="00A023FA">
            <w:pPr>
              <w:widowControl/>
              <w:autoSpaceDE w:val="0"/>
              <w:autoSpaceDN w:val="0"/>
              <w:adjustRightInd w:val="0"/>
              <w:jc w:val="left"/>
              <w:rPr>
                <w:rStyle w:val="hljs-class"/>
              </w:rPr>
            </w:pPr>
            <w:r w:rsidRPr="00EE5F26">
              <w:rPr>
                <w:rStyle w:val="hljs-class"/>
              </w:rPr>
              <w:t>可以看出，ViewPropertyAnimator是支持连缀用法的，我们想让textview移动到横坐标500这个位置上时调用了x(500)这个方法，然后让textview移动到纵坐标500这个位置上时调用了y(500)这个方法，将所有想要组合的动画通过这种连缀的方式拼接起来，这样全部动画就都会一起被执行。</w:t>
            </w:r>
          </w:p>
          <w:p w14:paraId="3FAB2702" w14:textId="77777777" w:rsidR="003C4F67" w:rsidRPr="00EE5F26" w:rsidRDefault="003C4F67" w:rsidP="00A023FA">
            <w:pPr>
              <w:widowControl/>
              <w:autoSpaceDE w:val="0"/>
              <w:autoSpaceDN w:val="0"/>
              <w:adjustRightInd w:val="0"/>
              <w:jc w:val="left"/>
              <w:rPr>
                <w:rStyle w:val="hljs-class"/>
              </w:rPr>
            </w:pPr>
          </w:p>
          <w:p w14:paraId="24044F78" w14:textId="77777777" w:rsidR="003C4F67" w:rsidRPr="00EE5F26" w:rsidRDefault="003C4F67" w:rsidP="00A023FA">
            <w:pPr>
              <w:widowControl/>
              <w:autoSpaceDE w:val="0"/>
              <w:autoSpaceDN w:val="0"/>
              <w:adjustRightInd w:val="0"/>
              <w:jc w:val="left"/>
              <w:rPr>
                <w:rStyle w:val="hljs-class"/>
              </w:rPr>
            </w:pPr>
            <w:r w:rsidRPr="00EE5F26">
              <w:rPr>
                <w:rStyle w:val="hljs-class"/>
              </w:rPr>
              <w:t>那么怎样去设定动画的运行时长呢？很简单，也是通过连缀的方式设定即可，比如我们想要让动画运行5秒钟，就可以这样写：</w:t>
            </w:r>
          </w:p>
          <w:p w14:paraId="54697CF8" w14:textId="77777777" w:rsidR="003C4F67" w:rsidRPr="00EE5F26" w:rsidRDefault="003C4F67" w:rsidP="00A023FA">
            <w:pPr>
              <w:widowControl/>
              <w:autoSpaceDE w:val="0"/>
              <w:autoSpaceDN w:val="0"/>
              <w:adjustRightInd w:val="0"/>
              <w:jc w:val="left"/>
              <w:rPr>
                <w:rStyle w:val="hljs-class"/>
              </w:rPr>
            </w:pPr>
            <w:r w:rsidRPr="00EE5F26">
              <w:rPr>
                <w:rStyle w:val="hljs-class"/>
              </w:rPr>
              <w:t>[java] view plain copy</w:t>
            </w:r>
          </w:p>
          <w:p w14:paraId="6DEC0FC8" w14:textId="77777777" w:rsidR="003C4F67" w:rsidRPr="00EE5F26" w:rsidRDefault="003C4F67" w:rsidP="00A023FA">
            <w:pPr>
              <w:widowControl/>
              <w:autoSpaceDE w:val="0"/>
              <w:autoSpaceDN w:val="0"/>
              <w:adjustRightInd w:val="0"/>
              <w:jc w:val="left"/>
              <w:rPr>
                <w:rStyle w:val="hljs-class"/>
              </w:rPr>
            </w:pPr>
          </w:p>
          <w:p w14:paraId="142655C2" w14:textId="77777777" w:rsidR="003C4F67" w:rsidRPr="00EE5F26" w:rsidRDefault="003C4F67" w:rsidP="00A023FA">
            <w:pPr>
              <w:widowControl/>
              <w:numPr>
                <w:ilvl w:val="0"/>
                <w:numId w:val="12"/>
              </w:numPr>
              <w:tabs>
                <w:tab w:val="left" w:pos="220"/>
                <w:tab w:val="left" w:pos="720"/>
              </w:tabs>
              <w:autoSpaceDE w:val="0"/>
              <w:autoSpaceDN w:val="0"/>
              <w:adjustRightInd w:val="0"/>
              <w:ind w:hanging="720"/>
              <w:jc w:val="left"/>
              <w:rPr>
                <w:rStyle w:val="hljs-class"/>
              </w:rPr>
            </w:pPr>
            <w:r w:rsidRPr="00EE5F26">
              <w:rPr>
                <w:rStyle w:val="hljs-class"/>
              </w:rPr>
              <w:t>textview.animate().x(500).y(500).setDuration(5000);  </w:t>
            </w:r>
          </w:p>
          <w:p w14:paraId="1DB4AEBF" w14:textId="77777777" w:rsidR="003C4F67" w:rsidRPr="00EE5F26" w:rsidRDefault="003C4F67" w:rsidP="00A023FA">
            <w:pPr>
              <w:widowControl/>
              <w:autoSpaceDE w:val="0"/>
              <w:autoSpaceDN w:val="0"/>
              <w:adjustRightInd w:val="0"/>
              <w:jc w:val="left"/>
              <w:rPr>
                <w:rStyle w:val="hljs-class"/>
              </w:rPr>
            </w:pPr>
            <w:r w:rsidRPr="00EE5F26">
              <w:rPr>
                <w:rStyle w:val="hljs-class"/>
              </w:rPr>
              <w:t>除此之外，本篇文章第一部分所学的Interpolator技术我们也可以应用在ViewPropertyAnimator上面，如下所示：</w:t>
            </w:r>
          </w:p>
          <w:p w14:paraId="37A0A2DD" w14:textId="77777777" w:rsidR="003C4F67" w:rsidRPr="00EE5F26" w:rsidRDefault="003C4F67" w:rsidP="00A023FA">
            <w:pPr>
              <w:widowControl/>
              <w:autoSpaceDE w:val="0"/>
              <w:autoSpaceDN w:val="0"/>
              <w:adjustRightInd w:val="0"/>
              <w:jc w:val="left"/>
              <w:rPr>
                <w:rStyle w:val="hljs-class"/>
              </w:rPr>
            </w:pPr>
            <w:r w:rsidRPr="00EE5F26">
              <w:rPr>
                <w:rStyle w:val="hljs-class"/>
              </w:rPr>
              <w:t>[java] view plain copy</w:t>
            </w:r>
          </w:p>
          <w:p w14:paraId="2894CB15" w14:textId="77777777" w:rsidR="003C4F67" w:rsidRPr="00EE5F26" w:rsidRDefault="003C4F67" w:rsidP="00A023FA">
            <w:pPr>
              <w:widowControl/>
              <w:autoSpaceDE w:val="0"/>
              <w:autoSpaceDN w:val="0"/>
              <w:adjustRightInd w:val="0"/>
              <w:jc w:val="left"/>
              <w:rPr>
                <w:rStyle w:val="hljs-class"/>
              </w:rPr>
            </w:pPr>
          </w:p>
          <w:p w14:paraId="6F3FB373" w14:textId="77777777" w:rsidR="003C4F67" w:rsidRPr="00EE5F26" w:rsidRDefault="003C4F67" w:rsidP="00A023FA">
            <w:pPr>
              <w:widowControl/>
              <w:numPr>
                <w:ilvl w:val="0"/>
                <w:numId w:val="13"/>
              </w:numPr>
              <w:tabs>
                <w:tab w:val="left" w:pos="220"/>
                <w:tab w:val="left" w:pos="720"/>
              </w:tabs>
              <w:autoSpaceDE w:val="0"/>
              <w:autoSpaceDN w:val="0"/>
              <w:adjustRightInd w:val="0"/>
              <w:ind w:hanging="720"/>
              <w:jc w:val="left"/>
              <w:rPr>
                <w:rStyle w:val="hljs-class"/>
              </w:rPr>
            </w:pPr>
            <w:r w:rsidRPr="00EE5F26">
              <w:rPr>
                <w:rStyle w:val="hljs-class"/>
              </w:rPr>
              <w:t>textview.animate().x(500).y(500).setDuration(5000)  </w:t>
            </w:r>
          </w:p>
          <w:p w14:paraId="79D44646" w14:textId="77777777" w:rsidR="003C4F67" w:rsidRPr="00EE5F26" w:rsidRDefault="003C4F67" w:rsidP="00A023FA">
            <w:pPr>
              <w:widowControl/>
              <w:numPr>
                <w:ilvl w:val="0"/>
                <w:numId w:val="13"/>
              </w:numPr>
              <w:tabs>
                <w:tab w:val="left" w:pos="220"/>
                <w:tab w:val="left" w:pos="720"/>
              </w:tabs>
              <w:autoSpaceDE w:val="0"/>
              <w:autoSpaceDN w:val="0"/>
              <w:adjustRightInd w:val="0"/>
              <w:ind w:hanging="720"/>
              <w:jc w:val="left"/>
              <w:rPr>
                <w:rStyle w:val="hljs-class"/>
              </w:rPr>
            </w:pPr>
            <w:r w:rsidRPr="00EE5F26">
              <w:rPr>
                <w:rStyle w:val="hljs-class"/>
              </w:rPr>
              <w:t>        .setInterpolator(new BounceInterpolator());  </w:t>
            </w:r>
          </w:p>
          <w:p w14:paraId="5F98E33D" w14:textId="77777777" w:rsidR="003C4F67" w:rsidRPr="00EE5F26" w:rsidRDefault="003C4F67" w:rsidP="00A023FA">
            <w:pPr>
              <w:widowControl/>
              <w:autoSpaceDE w:val="0"/>
              <w:autoSpaceDN w:val="0"/>
              <w:adjustRightInd w:val="0"/>
              <w:jc w:val="left"/>
              <w:rPr>
                <w:rStyle w:val="hljs-class"/>
              </w:rPr>
            </w:pPr>
            <w:r w:rsidRPr="00EE5F26">
              <w:rPr>
                <w:rStyle w:val="hljs-class"/>
              </w:rPr>
              <w:t>用法很简单，同样也是使用连缀的方式。相信大家现在都已经体验出来了，ViewPropertyAnimator其实并没有什么太多的技巧可言，用法基本都是大同小异的，需要用到什么功能就连缀一下，因此更多的用法大家只需要去查阅一下文档，看看还支持哪些功能，有哪些接口可以调用就可以了。</w:t>
            </w:r>
          </w:p>
          <w:p w14:paraId="07528616" w14:textId="77777777" w:rsidR="003C4F67" w:rsidRPr="00EE5F26" w:rsidRDefault="003C4F67" w:rsidP="00A023FA">
            <w:pPr>
              <w:widowControl/>
              <w:autoSpaceDE w:val="0"/>
              <w:autoSpaceDN w:val="0"/>
              <w:adjustRightInd w:val="0"/>
              <w:jc w:val="left"/>
              <w:rPr>
                <w:rStyle w:val="hljs-class"/>
              </w:rPr>
            </w:pPr>
          </w:p>
          <w:p w14:paraId="03EEB531" w14:textId="77777777" w:rsidR="003C4F67" w:rsidRPr="00EE5F26" w:rsidRDefault="003C4F67" w:rsidP="00A023FA">
            <w:pPr>
              <w:widowControl/>
              <w:autoSpaceDE w:val="0"/>
              <w:autoSpaceDN w:val="0"/>
              <w:adjustRightInd w:val="0"/>
              <w:jc w:val="left"/>
              <w:rPr>
                <w:rStyle w:val="hljs-class"/>
              </w:rPr>
            </w:pPr>
            <w:r w:rsidRPr="00EE5F26">
              <w:rPr>
                <w:rStyle w:val="hljs-class"/>
              </w:rPr>
              <w:t>那么除了用法之外，关于ViewPropertyAnimator有几个细节还是值得大家注意一下的：</w:t>
            </w:r>
          </w:p>
          <w:p w14:paraId="77A9B8F1" w14:textId="77777777" w:rsidR="003C4F67" w:rsidRPr="00EE5F26" w:rsidRDefault="003C4F67" w:rsidP="00A023FA">
            <w:pPr>
              <w:widowControl/>
              <w:autoSpaceDE w:val="0"/>
              <w:autoSpaceDN w:val="0"/>
              <w:adjustRightInd w:val="0"/>
              <w:jc w:val="left"/>
              <w:rPr>
                <w:rStyle w:val="hljs-class"/>
              </w:rPr>
            </w:pPr>
          </w:p>
          <w:p w14:paraId="4528F2D5" w14:textId="77777777" w:rsidR="003C4F67" w:rsidRPr="00EE5F26" w:rsidRDefault="003C4F67" w:rsidP="00A023FA">
            <w:pPr>
              <w:widowControl/>
              <w:numPr>
                <w:ilvl w:val="0"/>
                <w:numId w:val="14"/>
              </w:numPr>
              <w:tabs>
                <w:tab w:val="left" w:pos="220"/>
                <w:tab w:val="left" w:pos="720"/>
              </w:tabs>
              <w:autoSpaceDE w:val="0"/>
              <w:autoSpaceDN w:val="0"/>
              <w:adjustRightInd w:val="0"/>
              <w:ind w:hanging="720"/>
              <w:jc w:val="left"/>
              <w:rPr>
                <w:rStyle w:val="hljs-class"/>
              </w:rPr>
            </w:pPr>
            <w:r w:rsidRPr="00EE5F26">
              <w:rPr>
                <w:rStyle w:val="hljs-class"/>
              </w:rPr>
              <w:t>整个ViewPropertyAnimator的功能都是建立在View类新增的animate()方法之上的，这个方法会创建并返回一个ViewPropertyAnimator的实例，之后的调用的所有方法，设置的所有属性都是通过这个实例完成的。</w:t>
            </w:r>
          </w:p>
          <w:p w14:paraId="4EF8A3D4" w14:textId="77777777" w:rsidR="003C4F67" w:rsidRPr="00EE5F26" w:rsidRDefault="003C4F67" w:rsidP="00A023FA">
            <w:pPr>
              <w:widowControl/>
              <w:numPr>
                <w:ilvl w:val="0"/>
                <w:numId w:val="14"/>
              </w:numPr>
              <w:tabs>
                <w:tab w:val="left" w:pos="220"/>
                <w:tab w:val="left" w:pos="720"/>
              </w:tabs>
              <w:autoSpaceDE w:val="0"/>
              <w:autoSpaceDN w:val="0"/>
              <w:adjustRightInd w:val="0"/>
              <w:ind w:hanging="720"/>
              <w:jc w:val="left"/>
              <w:rPr>
                <w:rStyle w:val="hljs-class"/>
              </w:rPr>
            </w:pPr>
            <w:r w:rsidRPr="00EE5F26">
              <w:rPr>
                <w:rStyle w:val="hljs-class"/>
              </w:rPr>
              <w:t>大家注意到，在使用ViewPropertyAnimator时，我们自始至终没有调用过start()方法，这是因为新的接口中使用了隐式启动动画的功能，只要我们将动画定义完成之后，动画就会自动启动。并且这个机制对于组合动画也同样有效，只要我们不断地连缀新的方法，那么动画就不会立刻执行，等到所有在ViewPropertyAnimator上设置的方法都执行完毕后，动画就会自动启动。当然如果不想使用这一默认机制的话，我们也可以显式地调用start()方法来启动动画。</w:t>
            </w:r>
          </w:p>
          <w:p w14:paraId="33B1DCAD" w14:textId="77777777" w:rsidR="003C4F67" w:rsidRPr="00EE5F26" w:rsidRDefault="003C4F67" w:rsidP="00A023FA">
            <w:pPr>
              <w:widowControl/>
              <w:numPr>
                <w:ilvl w:val="0"/>
                <w:numId w:val="14"/>
              </w:numPr>
              <w:tabs>
                <w:tab w:val="left" w:pos="220"/>
                <w:tab w:val="left" w:pos="720"/>
              </w:tabs>
              <w:autoSpaceDE w:val="0"/>
              <w:autoSpaceDN w:val="0"/>
              <w:adjustRightInd w:val="0"/>
              <w:ind w:hanging="720"/>
              <w:jc w:val="left"/>
              <w:rPr>
                <w:rStyle w:val="hljs-class"/>
              </w:rPr>
            </w:pPr>
            <w:r w:rsidRPr="00EE5F26">
              <w:rPr>
                <w:rStyle w:val="hljs-class"/>
              </w:rPr>
              <w:t>ViewPropertyAnimator的所有接口都是使用连缀的语法来设计的，每个方法的返回值都是它自身的实例，因此调用完一个方法之后可以直接连缀调用它的另一个方法，这样把所有的功能都串接起来，我们甚至可以仅通过一行代码就完成任意复杂度的动画功能。</w:t>
            </w:r>
          </w:p>
          <w:p w14:paraId="496B9876" w14:textId="77777777" w:rsidR="003C4F67" w:rsidRPr="00EE5F26" w:rsidRDefault="003C4F67" w:rsidP="00A023FA">
            <w:pPr>
              <w:widowControl/>
              <w:autoSpaceDE w:val="0"/>
              <w:autoSpaceDN w:val="0"/>
              <w:adjustRightInd w:val="0"/>
              <w:jc w:val="left"/>
              <w:rPr>
                <w:rStyle w:val="hljs-class"/>
              </w:rPr>
            </w:pPr>
          </w:p>
          <w:p w14:paraId="3FC4C8E0" w14:textId="77777777" w:rsidR="003C4F67" w:rsidRPr="00EE5F26" w:rsidRDefault="003C4F67" w:rsidP="00A023FA">
            <w:pPr>
              <w:rPr>
                <w:rStyle w:val="hljs-class"/>
              </w:rPr>
            </w:pPr>
            <w:r w:rsidRPr="00EE5F26">
              <w:rPr>
                <w:rStyle w:val="hljs-class"/>
              </w:rPr>
              <w:t>好的，那么到这里为止，整个Android属性动画完全解析的系列就全部结束了，感谢大家有耐心看到最后。</w:t>
            </w:r>
          </w:p>
          <w:p w14:paraId="7B5B0353" w14:textId="77777777" w:rsidR="003C4F67" w:rsidRPr="00EE5F26" w:rsidRDefault="003C4F67" w:rsidP="00A023FA">
            <w:pPr>
              <w:rPr>
                <w:rStyle w:val="hljs-class"/>
              </w:rPr>
            </w:pPr>
          </w:p>
          <w:p w14:paraId="6D9B9211" w14:textId="77777777" w:rsidR="003C4F67" w:rsidRPr="00576330" w:rsidRDefault="003C4F67" w:rsidP="00576330">
            <w:pPr>
              <w:pStyle w:val="2"/>
              <w:rPr>
                <w:rStyle w:val="hljs-class"/>
                <w:color w:val="FF0000"/>
              </w:rPr>
            </w:pPr>
            <w:r w:rsidRPr="00576330">
              <w:rPr>
                <w:rStyle w:val="hljs-class"/>
                <w:color w:val="FF0000"/>
              </w:rPr>
              <w:t>A</w:t>
            </w:r>
            <w:r w:rsidRPr="00576330">
              <w:rPr>
                <w:rStyle w:val="hljs-class"/>
                <w:rFonts w:hint="eastAsia"/>
                <w:color w:val="FF0000"/>
              </w:rPr>
              <w:t>rraylist</w:t>
            </w:r>
            <w:r w:rsidRPr="00576330">
              <w:rPr>
                <w:rStyle w:val="hljs-class"/>
                <w:rFonts w:hint="eastAsia"/>
                <w:color w:val="FF0000"/>
              </w:rPr>
              <w:t>基于数组，是怎么实现动态增删功能</w:t>
            </w:r>
          </w:p>
          <w:p w14:paraId="043F8D64" w14:textId="77777777" w:rsidR="003C4F67" w:rsidRPr="00EE5F26" w:rsidRDefault="00F60E7B" w:rsidP="00A023FA">
            <w:pPr>
              <w:widowControl/>
              <w:autoSpaceDE w:val="0"/>
              <w:autoSpaceDN w:val="0"/>
              <w:adjustRightInd w:val="0"/>
              <w:jc w:val="left"/>
              <w:rPr>
                <w:rStyle w:val="hljs-class"/>
              </w:rPr>
            </w:pPr>
            <w:hyperlink r:id="rId60" w:history="1">
              <w:r w:rsidR="003C4F67" w:rsidRPr="00EE5F26">
                <w:rPr>
                  <w:rStyle w:val="hljs-class"/>
                </w:rPr>
                <w:t>深入Java集合学习系列：ArrayList的实现原理</w:t>
              </w:r>
            </w:hyperlink>
          </w:p>
          <w:p w14:paraId="795AC50D" w14:textId="77777777" w:rsidR="003C4F67" w:rsidRPr="00EE5F26" w:rsidRDefault="003C4F67" w:rsidP="00A023FA">
            <w:pPr>
              <w:widowControl/>
              <w:autoSpaceDE w:val="0"/>
              <w:autoSpaceDN w:val="0"/>
              <w:adjustRightInd w:val="0"/>
              <w:jc w:val="left"/>
              <w:rPr>
                <w:rStyle w:val="hljs-class"/>
              </w:rPr>
            </w:pPr>
            <w:r w:rsidRPr="00EE5F26">
              <w:rPr>
                <w:rStyle w:val="hljs-class"/>
              </w:rPr>
              <w:t>1. ArrayList概述：</w:t>
            </w:r>
          </w:p>
          <w:p w14:paraId="2A4676D0" w14:textId="77777777" w:rsidR="003C4F67" w:rsidRPr="00EE5F26" w:rsidRDefault="003C4F67" w:rsidP="00A023FA">
            <w:pPr>
              <w:widowControl/>
              <w:autoSpaceDE w:val="0"/>
              <w:autoSpaceDN w:val="0"/>
              <w:adjustRightInd w:val="0"/>
              <w:jc w:val="left"/>
              <w:rPr>
                <w:rStyle w:val="hljs-class"/>
              </w:rPr>
            </w:pPr>
            <w:r w:rsidRPr="00EE5F26">
              <w:rPr>
                <w:rStyle w:val="hljs-class"/>
              </w:rPr>
              <w:t>   ArrayList是List接口的可变数组的实现。实现了所有可选列表操作，并允许包括 null 在内的所有元素。除了实现 List 接口外，此类还提供一些方法来操作内部用来存储列表的数组的大小。</w:t>
            </w:r>
          </w:p>
          <w:p w14:paraId="6C48E366" w14:textId="77777777" w:rsidR="003C4F67" w:rsidRPr="00EE5F26" w:rsidRDefault="003C4F67" w:rsidP="00A023FA">
            <w:pPr>
              <w:widowControl/>
              <w:autoSpaceDE w:val="0"/>
              <w:autoSpaceDN w:val="0"/>
              <w:adjustRightInd w:val="0"/>
              <w:jc w:val="left"/>
              <w:rPr>
                <w:rStyle w:val="hljs-class"/>
              </w:rPr>
            </w:pPr>
            <w:r w:rsidRPr="00EE5F26">
              <w:rPr>
                <w:rStyle w:val="hljs-class"/>
              </w:rPr>
              <w:t>   每个ArrayList实例都有一个容量，该容量是指用来存储列表元素的数组的大小。它总是至少等于列表的大小。随着向ArrayList中不断添加元素，其容量也</w:t>
            </w:r>
            <w:r w:rsidRPr="00EE5F26">
              <w:rPr>
                <w:rStyle w:val="hljs-class"/>
              </w:rPr>
              <w:lastRenderedPageBreak/>
              <w:t xml:space="preserve">自动增长。自动增长会带来数据向新数组的重新拷贝，因此，如果可预知数据量的多少，可在构造ArrayList时指定其容量。在添加大量元素前，应用程序也可以使用ensureCapacity操作来增加ArrayList实例的容量，这可以减少递增式再分配的数量。 </w:t>
            </w:r>
          </w:p>
          <w:p w14:paraId="4348B817" w14:textId="77777777" w:rsidR="003C4F67" w:rsidRPr="00EE5F26" w:rsidRDefault="003C4F67" w:rsidP="00A023FA">
            <w:pPr>
              <w:widowControl/>
              <w:autoSpaceDE w:val="0"/>
              <w:autoSpaceDN w:val="0"/>
              <w:adjustRightInd w:val="0"/>
              <w:jc w:val="left"/>
              <w:rPr>
                <w:rStyle w:val="hljs-class"/>
              </w:rPr>
            </w:pPr>
            <w:r w:rsidRPr="00EE5F26">
              <w:rPr>
                <w:rStyle w:val="hljs-class"/>
              </w:rPr>
              <w:t>   注意，此实现不是同步的。如果多个线程同时访问一个ArrayList实例，而其中至少一个线程从结构上修改了列表，那么它必须保持外部同步。</w:t>
            </w:r>
          </w:p>
          <w:p w14:paraId="57CB23E5" w14:textId="77777777" w:rsidR="003C4F67" w:rsidRPr="00EE5F26" w:rsidRDefault="003C4F67" w:rsidP="00A023FA">
            <w:pPr>
              <w:widowControl/>
              <w:autoSpaceDE w:val="0"/>
              <w:autoSpaceDN w:val="0"/>
              <w:adjustRightInd w:val="0"/>
              <w:jc w:val="left"/>
              <w:rPr>
                <w:rStyle w:val="hljs-class"/>
              </w:rPr>
            </w:pPr>
            <w:r w:rsidRPr="00EE5F26">
              <w:rPr>
                <w:rStyle w:val="hljs-class"/>
              </w:rPr>
              <w:t> </w:t>
            </w:r>
          </w:p>
          <w:p w14:paraId="272CE45B" w14:textId="77777777" w:rsidR="003C4F67" w:rsidRPr="00EE5F26" w:rsidRDefault="003C4F67" w:rsidP="00A023FA">
            <w:pPr>
              <w:widowControl/>
              <w:autoSpaceDE w:val="0"/>
              <w:autoSpaceDN w:val="0"/>
              <w:adjustRightInd w:val="0"/>
              <w:jc w:val="left"/>
              <w:rPr>
                <w:rStyle w:val="hljs-class"/>
              </w:rPr>
            </w:pPr>
            <w:r w:rsidRPr="00EE5F26">
              <w:rPr>
                <w:rStyle w:val="hljs-class"/>
              </w:rPr>
              <w:t>2. ArrayList的实现：</w:t>
            </w:r>
          </w:p>
          <w:p w14:paraId="00413A93" w14:textId="77777777" w:rsidR="003C4F67" w:rsidRPr="00EE5F26" w:rsidRDefault="003C4F67" w:rsidP="00A023FA">
            <w:pPr>
              <w:widowControl/>
              <w:autoSpaceDE w:val="0"/>
              <w:autoSpaceDN w:val="0"/>
              <w:adjustRightInd w:val="0"/>
              <w:jc w:val="left"/>
              <w:rPr>
                <w:rStyle w:val="hljs-class"/>
              </w:rPr>
            </w:pPr>
            <w:r w:rsidRPr="00EE5F26">
              <w:rPr>
                <w:rStyle w:val="hljs-class"/>
              </w:rPr>
              <w:t>   对于ArrayList而言，它实现List接口、底层使用数组保存所有元素。其操作基本上是对数组的操作。下面我们来分析ArrayList的源代码：</w:t>
            </w:r>
          </w:p>
          <w:p w14:paraId="6170BFC4" w14:textId="77777777" w:rsidR="003C4F67" w:rsidRPr="00EE5F26" w:rsidRDefault="003C4F67" w:rsidP="00A023FA">
            <w:pPr>
              <w:widowControl/>
              <w:autoSpaceDE w:val="0"/>
              <w:autoSpaceDN w:val="0"/>
              <w:adjustRightInd w:val="0"/>
              <w:jc w:val="left"/>
              <w:rPr>
                <w:rStyle w:val="hljs-class"/>
              </w:rPr>
            </w:pPr>
            <w:r w:rsidRPr="00EE5F26">
              <w:rPr>
                <w:rStyle w:val="hljs-class"/>
              </w:rPr>
              <w:t>   1) 底层使用数组实现：</w:t>
            </w:r>
          </w:p>
          <w:p w14:paraId="7D64320D" w14:textId="77777777" w:rsidR="003C4F67" w:rsidRPr="00EE5F26" w:rsidRDefault="003C4F67" w:rsidP="00F2394C">
            <w:pPr>
              <w:widowControl/>
              <w:tabs>
                <w:tab w:val="left" w:pos="220"/>
                <w:tab w:val="left" w:pos="720"/>
              </w:tabs>
              <w:autoSpaceDE w:val="0"/>
              <w:autoSpaceDN w:val="0"/>
              <w:adjustRightInd w:val="0"/>
              <w:ind w:left="720"/>
              <w:jc w:val="left"/>
              <w:rPr>
                <w:rStyle w:val="hljs-class"/>
              </w:rPr>
            </w:pPr>
            <w:r w:rsidRPr="00EE5F26">
              <w:rPr>
                <w:rStyle w:val="hljs-class"/>
              </w:rPr>
              <w:t>private transient Object[] elementData;  </w:t>
            </w:r>
          </w:p>
          <w:p w14:paraId="07E117AF" w14:textId="77777777" w:rsidR="003C4F67" w:rsidRPr="00EE5F26" w:rsidRDefault="003C4F67" w:rsidP="00A023FA">
            <w:pPr>
              <w:widowControl/>
              <w:autoSpaceDE w:val="0"/>
              <w:autoSpaceDN w:val="0"/>
              <w:adjustRightInd w:val="0"/>
              <w:jc w:val="left"/>
              <w:rPr>
                <w:rStyle w:val="hljs-class"/>
              </w:rPr>
            </w:pPr>
            <w:r w:rsidRPr="00EE5F26">
              <w:rPr>
                <w:rStyle w:val="hljs-class"/>
              </w:rPr>
              <w:t xml:space="preserve">    2) 构造方法： </w:t>
            </w:r>
          </w:p>
          <w:p w14:paraId="61564AE5" w14:textId="77777777" w:rsidR="003C4F67" w:rsidRPr="00EE5F26" w:rsidRDefault="003C4F67" w:rsidP="00A023FA">
            <w:pPr>
              <w:widowControl/>
              <w:autoSpaceDE w:val="0"/>
              <w:autoSpaceDN w:val="0"/>
              <w:adjustRightInd w:val="0"/>
              <w:jc w:val="left"/>
              <w:rPr>
                <w:rStyle w:val="hljs-class"/>
              </w:rPr>
            </w:pPr>
            <w:r w:rsidRPr="00EE5F26">
              <w:rPr>
                <w:rStyle w:val="hljs-class"/>
              </w:rPr>
              <w:t>   ArrayList提供了三种方式的构造器，可以构造一个默认初始容量为10的空列表、构造一个指定初始容量的空列表以及构造一个包含指定collection的元素的列表，这些元素按照该collection的迭代器返回它们的顺序排列的。</w:t>
            </w:r>
          </w:p>
          <w:p w14:paraId="56EB6FED"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public ArrayList() {  </w:t>
            </w:r>
          </w:p>
          <w:p w14:paraId="2131B390"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    this(10);  </w:t>
            </w:r>
          </w:p>
          <w:p w14:paraId="0AC25456"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  </w:t>
            </w:r>
          </w:p>
          <w:p w14:paraId="5C2A237C"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  </w:t>
            </w:r>
          </w:p>
          <w:p w14:paraId="57A02762"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public ArrayList(int initialCapacity) {  </w:t>
            </w:r>
          </w:p>
          <w:p w14:paraId="3613C48D"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    super();  </w:t>
            </w:r>
          </w:p>
          <w:p w14:paraId="2F6828EB"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    if (initialCapacity &lt; 0)  </w:t>
            </w:r>
          </w:p>
          <w:p w14:paraId="49F69517"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        throw new IllegalArgumentException("Illegal Capacity: "+ initialCapacity);  </w:t>
            </w:r>
          </w:p>
          <w:p w14:paraId="13C26568"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    this.elementData = new Object[initialCapacity];  </w:t>
            </w:r>
          </w:p>
          <w:p w14:paraId="23B8F64A"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  </w:t>
            </w:r>
          </w:p>
          <w:p w14:paraId="09CD2E82"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  </w:t>
            </w:r>
          </w:p>
          <w:p w14:paraId="1F7DD87E"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public ArrayList(Collection&lt;? extends E&gt; c) {  </w:t>
            </w:r>
          </w:p>
          <w:p w14:paraId="39E71425"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    elementData = c.toArray();  </w:t>
            </w:r>
          </w:p>
          <w:p w14:paraId="70FC9605"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    size = elementData.length;  </w:t>
            </w:r>
          </w:p>
          <w:p w14:paraId="25144211"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    // c.toArray might (incorrectly) not return Object[] (see 6260652)  </w:t>
            </w:r>
          </w:p>
          <w:p w14:paraId="15375095"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    if (elementData.getClass() != Object[].class)  </w:t>
            </w:r>
          </w:p>
          <w:p w14:paraId="061B25C5"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lastRenderedPageBreak/>
              <w:t>        elementData = Arrays.copyOf(elementData, size, Object[].class);  </w:t>
            </w:r>
          </w:p>
          <w:p w14:paraId="5A84AE89" w14:textId="77777777" w:rsidR="003C4F67" w:rsidRPr="00EE5F26" w:rsidRDefault="003C4F67" w:rsidP="00A023FA">
            <w:pPr>
              <w:widowControl/>
              <w:numPr>
                <w:ilvl w:val="0"/>
                <w:numId w:val="3"/>
              </w:numPr>
              <w:tabs>
                <w:tab w:val="left" w:pos="220"/>
                <w:tab w:val="left" w:pos="720"/>
              </w:tabs>
              <w:autoSpaceDE w:val="0"/>
              <w:autoSpaceDN w:val="0"/>
              <w:adjustRightInd w:val="0"/>
              <w:ind w:hanging="720"/>
              <w:jc w:val="left"/>
              <w:rPr>
                <w:rStyle w:val="hljs-class"/>
              </w:rPr>
            </w:pPr>
            <w:r w:rsidRPr="00EE5F26">
              <w:rPr>
                <w:rStyle w:val="hljs-class"/>
              </w:rPr>
              <w:t>}  </w:t>
            </w:r>
          </w:p>
          <w:p w14:paraId="2F28B1E9" w14:textId="77777777" w:rsidR="003C4F67" w:rsidRPr="00EE5F26" w:rsidRDefault="003C4F67" w:rsidP="00A023FA">
            <w:pPr>
              <w:widowControl/>
              <w:autoSpaceDE w:val="0"/>
              <w:autoSpaceDN w:val="0"/>
              <w:adjustRightInd w:val="0"/>
              <w:jc w:val="left"/>
              <w:rPr>
                <w:rStyle w:val="hljs-class"/>
              </w:rPr>
            </w:pPr>
            <w:r w:rsidRPr="00EE5F26">
              <w:rPr>
                <w:rStyle w:val="hljs-class"/>
              </w:rPr>
              <w:t xml:space="preserve">    3) 存储： </w:t>
            </w:r>
          </w:p>
          <w:p w14:paraId="473DFFF3" w14:textId="77777777" w:rsidR="003C4F67" w:rsidRPr="00EE5F26" w:rsidRDefault="003C4F67" w:rsidP="00A023FA">
            <w:pPr>
              <w:widowControl/>
              <w:autoSpaceDE w:val="0"/>
              <w:autoSpaceDN w:val="0"/>
              <w:adjustRightInd w:val="0"/>
              <w:jc w:val="left"/>
              <w:rPr>
                <w:rStyle w:val="hljs-class"/>
              </w:rPr>
            </w:pPr>
            <w:r w:rsidRPr="00EE5F26">
              <w:rPr>
                <w:rStyle w:val="hljs-class"/>
              </w:rPr>
              <w:t>   ArrayList提供了set(int index, E element)、add(E e)、add(int index, E element)、addAll(Collection&lt;? extends E&gt; c)、addAll(int index, Collection&lt;? extends E&gt; c)这些添加元素的方法。下面我们一一讲解：</w:t>
            </w:r>
          </w:p>
          <w:p w14:paraId="3090F1FB" w14:textId="77777777" w:rsidR="003C4F67" w:rsidRPr="00EE5F26" w:rsidRDefault="003C4F67" w:rsidP="00A023FA">
            <w:pPr>
              <w:widowControl/>
              <w:autoSpaceDE w:val="0"/>
              <w:autoSpaceDN w:val="0"/>
              <w:adjustRightInd w:val="0"/>
              <w:jc w:val="left"/>
              <w:rPr>
                <w:rStyle w:val="hljs-class"/>
              </w:rPr>
            </w:pPr>
            <w:r w:rsidRPr="00EE5F26">
              <w:rPr>
                <w:rStyle w:val="hljs-class"/>
              </w:rPr>
              <w:t>Java代码  </w:t>
            </w:r>
            <w:r w:rsidRPr="00EE5F26">
              <w:rPr>
                <w:rStyle w:val="hljs-class"/>
                <w:noProof/>
              </w:rPr>
              <w:drawing>
                <wp:inline distT="0" distB="0" distL="0" distR="0" wp14:anchorId="557F62F1" wp14:editId="1303A70C">
                  <wp:extent cx="42545" cy="42545"/>
                  <wp:effectExtent l="0" t="0" r="8255" b="8255"/>
                  <wp:docPr id="130" name="图片 13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545" cy="42545"/>
                          </a:xfrm>
                          <a:prstGeom prst="rect">
                            <a:avLst/>
                          </a:prstGeom>
                          <a:noFill/>
                          <a:ln>
                            <a:noFill/>
                          </a:ln>
                        </pic:spPr>
                      </pic:pic>
                    </a:graphicData>
                  </a:graphic>
                </wp:inline>
              </w:drawing>
            </w:r>
          </w:p>
          <w:p w14:paraId="43A008D1" w14:textId="77777777" w:rsidR="003C4F67" w:rsidRPr="00EE5F26" w:rsidRDefault="003C4F67" w:rsidP="00A023FA">
            <w:pPr>
              <w:widowControl/>
              <w:numPr>
                <w:ilvl w:val="0"/>
                <w:numId w:val="4"/>
              </w:numPr>
              <w:tabs>
                <w:tab w:val="left" w:pos="220"/>
                <w:tab w:val="left" w:pos="720"/>
              </w:tabs>
              <w:autoSpaceDE w:val="0"/>
              <w:autoSpaceDN w:val="0"/>
              <w:adjustRightInd w:val="0"/>
              <w:ind w:hanging="720"/>
              <w:jc w:val="left"/>
              <w:rPr>
                <w:rStyle w:val="hljs-class"/>
              </w:rPr>
            </w:pPr>
            <w:r w:rsidRPr="00EE5F26">
              <w:rPr>
                <w:rStyle w:val="hljs-class"/>
              </w:rPr>
              <w:t>// 用指定的元素替代此列表中指定位置上的元素，并返回以前位于该位置上的元素。  </w:t>
            </w:r>
          </w:p>
          <w:p w14:paraId="6D7F2392" w14:textId="77777777" w:rsidR="003C4F67" w:rsidRPr="00EE5F26" w:rsidRDefault="003C4F67" w:rsidP="00A023FA">
            <w:pPr>
              <w:widowControl/>
              <w:numPr>
                <w:ilvl w:val="0"/>
                <w:numId w:val="4"/>
              </w:numPr>
              <w:tabs>
                <w:tab w:val="left" w:pos="220"/>
                <w:tab w:val="left" w:pos="720"/>
              </w:tabs>
              <w:autoSpaceDE w:val="0"/>
              <w:autoSpaceDN w:val="0"/>
              <w:adjustRightInd w:val="0"/>
              <w:ind w:hanging="720"/>
              <w:jc w:val="left"/>
              <w:rPr>
                <w:rStyle w:val="hljs-class"/>
              </w:rPr>
            </w:pPr>
            <w:r w:rsidRPr="00EE5F26">
              <w:rPr>
                <w:rStyle w:val="hljs-class"/>
              </w:rPr>
              <w:t>public E set(int index, E element) {  </w:t>
            </w:r>
          </w:p>
          <w:p w14:paraId="41849C96" w14:textId="77777777" w:rsidR="003C4F67" w:rsidRPr="00EE5F26" w:rsidRDefault="003C4F67" w:rsidP="00A023FA">
            <w:pPr>
              <w:widowControl/>
              <w:numPr>
                <w:ilvl w:val="0"/>
                <w:numId w:val="4"/>
              </w:numPr>
              <w:tabs>
                <w:tab w:val="left" w:pos="220"/>
                <w:tab w:val="left" w:pos="720"/>
              </w:tabs>
              <w:autoSpaceDE w:val="0"/>
              <w:autoSpaceDN w:val="0"/>
              <w:adjustRightInd w:val="0"/>
              <w:ind w:hanging="720"/>
              <w:jc w:val="left"/>
              <w:rPr>
                <w:rStyle w:val="hljs-class"/>
              </w:rPr>
            </w:pPr>
            <w:r w:rsidRPr="00EE5F26">
              <w:rPr>
                <w:rStyle w:val="hljs-class"/>
              </w:rPr>
              <w:t>    RangeCheck(index);  </w:t>
            </w:r>
          </w:p>
          <w:p w14:paraId="17780CC6" w14:textId="77777777" w:rsidR="003C4F67" w:rsidRPr="00EE5F26" w:rsidRDefault="003C4F67" w:rsidP="00A023FA">
            <w:pPr>
              <w:widowControl/>
              <w:numPr>
                <w:ilvl w:val="0"/>
                <w:numId w:val="4"/>
              </w:numPr>
              <w:tabs>
                <w:tab w:val="left" w:pos="220"/>
                <w:tab w:val="left" w:pos="720"/>
              </w:tabs>
              <w:autoSpaceDE w:val="0"/>
              <w:autoSpaceDN w:val="0"/>
              <w:adjustRightInd w:val="0"/>
              <w:ind w:hanging="720"/>
              <w:jc w:val="left"/>
              <w:rPr>
                <w:rStyle w:val="hljs-class"/>
              </w:rPr>
            </w:pPr>
            <w:r w:rsidRPr="00EE5F26">
              <w:rPr>
                <w:rStyle w:val="hljs-class"/>
              </w:rPr>
              <w:t>  </w:t>
            </w:r>
          </w:p>
          <w:p w14:paraId="738EB914" w14:textId="77777777" w:rsidR="003C4F67" w:rsidRPr="00EE5F26" w:rsidRDefault="003C4F67" w:rsidP="00A023FA">
            <w:pPr>
              <w:widowControl/>
              <w:numPr>
                <w:ilvl w:val="0"/>
                <w:numId w:val="4"/>
              </w:numPr>
              <w:tabs>
                <w:tab w:val="left" w:pos="220"/>
                <w:tab w:val="left" w:pos="720"/>
              </w:tabs>
              <w:autoSpaceDE w:val="0"/>
              <w:autoSpaceDN w:val="0"/>
              <w:adjustRightInd w:val="0"/>
              <w:ind w:hanging="720"/>
              <w:jc w:val="left"/>
              <w:rPr>
                <w:rStyle w:val="hljs-class"/>
              </w:rPr>
            </w:pPr>
            <w:r w:rsidRPr="00EE5F26">
              <w:rPr>
                <w:rStyle w:val="hljs-class"/>
              </w:rPr>
              <w:t>    E oldValue = (E) elementData[index];  </w:t>
            </w:r>
          </w:p>
          <w:p w14:paraId="455F3A76" w14:textId="77777777" w:rsidR="003C4F67" w:rsidRPr="00EE5F26" w:rsidRDefault="003C4F67" w:rsidP="00A023FA">
            <w:pPr>
              <w:widowControl/>
              <w:numPr>
                <w:ilvl w:val="0"/>
                <w:numId w:val="4"/>
              </w:numPr>
              <w:tabs>
                <w:tab w:val="left" w:pos="220"/>
                <w:tab w:val="left" w:pos="720"/>
              </w:tabs>
              <w:autoSpaceDE w:val="0"/>
              <w:autoSpaceDN w:val="0"/>
              <w:adjustRightInd w:val="0"/>
              <w:ind w:hanging="720"/>
              <w:jc w:val="left"/>
              <w:rPr>
                <w:rStyle w:val="hljs-class"/>
              </w:rPr>
            </w:pPr>
            <w:r w:rsidRPr="00EE5F26">
              <w:rPr>
                <w:rStyle w:val="hljs-class"/>
              </w:rPr>
              <w:t>    elementData[index] = element;  </w:t>
            </w:r>
          </w:p>
          <w:p w14:paraId="7152A6FE" w14:textId="77777777" w:rsidR="003C4F67" w:rsidRPr="00EE5F26" w:rsidRDefault="003C4F67" w:rsidP="00A023FA">
            <w:pPr>
              <w:widowControl/>
              <w:numPr>
                <w:ilvl w:val="0"/>
                <w:numId w:val="4"/>
              </w:numPr>
              <w:tabs>
                <w:tab w:val="left" w:pos="220"/>
                <w:tab w:val="left" w:pos="720"/>
              </w:tabs>
              <w:autoSpaceDE w:val="0"/>
              <w:autoSpaceDN w:val="0"/>
              <w:adjustRightInd w:val="0"/>
              <w:ind w:hanging="720"/>
              <w:jc w:val="left"/>
              <w:rPr>
                <w:rStyle w:val="hljs-class"/>
              </w:rPr>
            </w:pPr>
            <w:r w:rsidRPr="00EE5F26">
              <w:rPr>
                <w:rStyle w:val="hljs-class"/>
              </w:rPr>
              <w:t>    return oldValue;  </w:t>
            </w:r>
          </w:p>
          <w:p w14:paraId="0ADD4E38" w14:textId="77777777" w:rsidR="003C4F67" w:rsidRPr="00EE5F26" w:rsidRDefault="003C4F67" w:rsidP="00A023FA">
            <w:pPr>
              <w:widowControl/>
              <w:numPr>
                <w:ilvl w:val="0"/>
                <w:numId w:val="4"/>
              </w:numPr>
              <w:tabs>
                <w:tab w:val="left" w:pos="220"/>
                <w:tab w:val="left" w:pos="720"/>
              </w:tabs>
              <w:autoSpaceDE w:val="0"/>
              <w:autoSpaceDN w:val="0"/>
              <w:adjustRightInd w:val="0"/>
              <w:ind w:hanging="720"/>
              <w:jc w:val="left"/>
              <w:rPr>
                <w:rStyle w:val="hljs-class"/>
              </w:rPr>
            </w:pPr>
            <w:r w:rsidRPr="00EE5F26">
              <w:rPr>
                <w:rStyle w:val="hljs-class"/>
              </w:rPr>
              <w:t>}  </w:t>
            </w:r>
          </w:p>
          <w:p w14:paraId="670E7C34" w14:textId="77777777" w:rsidR="003C4F67" w:rsidRPr="00EE5F26" w:rsidRDefault="003C4F67" w:rsidP="00A023FA">
            <w:pPr>
              <w:widowControl/>
              <w:autoSpaceDE w:val="0"/>
              <w:autoSpaceDN w:val="0"/>
              <w:adjustRightInd w:val="0"/>
              <w:jc w:val="left"/>
              <w:rPr>
                <w:rStyle w:val="hljs-class"/>
              </w:rPr>
            </w:pPr>
            <w:r w:rsidRPr="00EE5F26">
              <w:rPr>
                <w:rStyle w:val="hljs-class"/>
              </w:rPr>
              <w:t>Java代码  </w:t>
            </w:r>
            <w:r w:rsidRPr="00EE5F26">
              <w:rPr>
                <w:rStyle w:val="hljs-class"/>
                <w:noProof/>
              </w:rPr>
              <w:drawing>
                <wp:inline distT="0" distB="0" distL="0" distR="0" wp14:anchorId="0E2C35A1" wp14:editId="511212CA">
                  <wp:extent cx="42545" cy="42545"/>
                  <wp:effectExtent l="0" t="0" r="8255" b="8255"/>
                  <wp:docPr id="129" name="图片 129">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545" cy="42545"/>
                          </a:xfrm>
                          <a:prstGeom prst="rect">
                            <a:avLst/>
                          </a:prstGeom>
                          <a:noFill/>
                          <a:ln>
                            <a:noFill/>
                          </a:ln>
                        </pic:spPr>
                      </pic:pic>
                    </a:graphicData>
                  </a:graphic>
                </wp:inline>
              </w:drawing>
            </w:r>
          </w:p>
          <w:p w14:paraId="31BFCA22"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将指定的元素添加到此列表的尾部。  </w:t>
            </w:r>
          </w:p>
          <w:p w14:paraId="25BA3BC4"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public boolean add(E e) {  </w:t>
            </w:r>
          </w:p>
          <w:p w14:paraId="749397A1"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ensureCapacity(size + 1);   </w:t>
            </w:r>
          </w:p>
          <w:p w14:paraId="5D2CFBFD"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elementData[size++] = e;  </w:t>
            </w:r>
          </w:p>
          <w:p w14:paraId="21CC0688"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return true;  </w:t>
            </w:r>
          </w:p>
          <w:p w14:paraId="2B235F48" w14:textId="77777777" w:rsidR="003C4F67" w:rsidRPr="00EE5F26" w:rsidRDefault="003C4F67" w:rsidP="00A023FA">
            <w:pPr>
              <w:widowControl/>
              <w:numPr>
                <w:ilvl w:val="0"/>
                <w:numId w:val="5"/>
              </w:numPr>
              <w:tabs>
                <w:tab w:val="left" w:pos="220"/>
                <w:tab w:val="left" w:pos="720"/>
              </w:tabs>
              <w:autoSpaceDE w:val="0"/>
              <w:autoSpaceDN w:val="0"/>
              <w:adjustRightInd w:val="0"/>
              <w:ind w:hanging="720"/>
              <w:jc w:val="left"/>
              <w:rPr>
                <w:rStyle w:val="hljs-class"/>
              </w:rPr>
            </w:pPr>
            <w:r w:rsidRPr="00EE5F26">
              <w:rPr>
                <w:rStyle w:val="hljs-class"/>
              </w:rPr>
              <w:t>}  </w:t>
            </w:r>
          </w:p>
          <w:p w14:paraId="070B18C3" w14:textId="77777777" w:rsidR="003C4F67" w:rsidRPr="00EE5F26" w:rsidRDefault="003C4F67" w:rsidP="00A023FA">
            <w:pPr>
              <w:widowControl/>
              <w:autoSpaceDE w:val="0"/>
              <w:autoSpaceDN w:val="0"/>
              <w:adjustRightInd w:val="0"/>
              <w:jc w:val="left"/>
              <w:rPr>
                <w:rStyle w:val="hljs-class"/>
              </w:rPr>
            </w:pPr>
            <w:r w:rsidRPr="00EE5F26">
              <w:rPr>
                <w:rStyle w:val="hljs-class"/>
              </w:rPr>
              <w:t>Java代码  </w:t>
            </w:r>
            <w:r w:rsidRPr="00EE5F26">
              <w:rPr>
                <w:rStyle w:val="hljs-class"/>
                <w:noProof/>
              </w:rPr>
              <w:drawing>
                <wp:inline distT="0" distB="0" distL="0" distR="0" wp14:anchorId="3D67BD27" wp14:editId="4FD05EFA">
                  <wp:extent cx="42545" cy="42545"/>
                  <wp:effectExtent l="0" t="0" r="8255" b="8255"/>
                  <wp:docPr id="128" name="图片 128">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545" cy="42545"/>
                          </a:xfrm>
                          <a:prstGeom prst="rect">
                            <a:avLst/>
                          </a:prstGeom>
                          <a:noFill/>
                          <a:ln>
                            <a:noFill/>
                          </a:ln>
                        </pic:spPr>
                      </pic:pic>
                    </a:graphicData>
                  </a:graphic>
                </wp:inline>
              </w:drawing>
            </w:r>
          </w:p>
          <w:p w14:paraId="4FC1AEE1"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将指定的元素插入此列表中的指定位置。  </w:t>
            </w:r>
          </w:p>
          <w:p w14:paraId="545ED6DD"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如果当前位置有元素，则向右移动当前位于该位置的元素以及所有后续元素（将其索引加1）。  </w:t>
            </w:r>
          </w:p>
          <w:p w14:paraId="5565B00E"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public void add(int index, E element) {  </w:t>
            </w:r>
          </w:p>
          <w:p w14:paraId="391FE5C6"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if (index &gt; size || index &lt; 0)  </w:t>
            </w:r>
          </w:p>
          <w:p w14:paraId="17BEAADC"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throw new IndexOutOfBoundsException("Index: "+index+", Size: "+size);  </w:t>
            </w:r>
          </w:p>
          <w:p w14:paraId="08AD69CE"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 如果数组长度不足，将进行扩容。  </w:t>
            </w:r>
          </w:p>
          <w:p w14:paraId="7FC0B9EE"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ensureCapacity(size+1);  // Increments modCount!!  </w:t>
            </w:r>
          </w:p>
          <w:p w14:paraId="1FA9E536"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lastRenderedPageBreak/>
              <w:t>    // 将 elementData中从Index位置开始、长度为size-index的元素，  </w:t>
            </w:r>
          </w:p>
          <w:p w14:paraId="53CB04EF"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 拷贝到从下标为index+1位置开始的新的elementData数组中。  </w:t>
            </w:r>
          </w:p>
          <w:p w14:paraId="2E892722"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 即将当前位于该位置的元素以及所有后续元素右移一个位置。  </w:t>
            </w:r>
          </w:p>
          <w:p w14:paraId="5EAF02D0"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System.arraycopy(elementData, index, elementData, index + 1, size - index);  </w:t>
            </w:r>
          </w:p>
          <w:p w14:paraId="7B0BDFFE"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elementData[index] = element;  </w:t>
            </w:r>
          </w:p>
          <w:p w14:paraId="119D0BD6"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size++;  </w:t>
            </w:r>
          </w:p>
          <w:p w14:paraId="50DBCE42" w14:textId="77777777" w:rsidR="003C4F67" w:rsidRPr="00EE5F26" w:rsidRDefault="003C4F67" w:rsidP="00A023FA">
            <w:pPr>
              <w:widowControl/>
              <w:numPr>
                <w:ilvl w:val="0"/>
                <w:numId w:val="6"/>
              </w:numPr>
              <w:tabs>
                <w:tab w:val="left" w:pos="220"/>
                <w:tab w:val="left" w:pos="720"/>
              </w:tabs>
              <w:autoSpaceDE w:val="0"/>
              <w:autoSpaceDN w:val="0"/>
              <w:adjustRightInd w:val="0"/>
              <w:ind w:hanging="720"/>
              <w:jc w:val="left"/>
              <w:rPr>
                <w:rStyle w:val="hljs-class"/>
              </w:rPr>
            </w:pPr>
            <w:r w:rsidRPr="00EE5F26">
              <w:rPr>
                <w:rStyle w:val="hljs-class"/>
              </w:rPr>
              <w:t>}  </w:t>
            </w:r>
          </w:p>
          <w:p w14:paraId="1B8498B0" w14:textId="77777777" w:rsidR="003C4F67" w:rsidRPr="00EE5F26" w:rsidRDefault="003C4F67" w:rsidP="00A023FA">
            <w:pPr>
              <w:widowControl/>
              <w:autoSpaceDE w:val="0"/>
              <w:autoSpaceDN w:val="0"/>
              <w:adjustRightInd w:val="0"/>
              <w:jc w:val="left"/>
              <w:rPr>
                <w:rStyle w:val="hljs-class"/>
              </w:rPr>
            </w:pPr>
            <w:r w:rsidRPr="00EE5F26">
              <w:rPr>
                <w:rStyle w:val="hljs-class"/>
              </w:rPr>
              <w:t>Java代码  </w:t>
            </w:r>
            <w:r w:rsidRPr="00EE5F26">
              <w:rPr>
                <w:rStyle w:val="hljs-class"/>
                <w:noProof/>
              </w:rPr>
              <w:drawing>
                <wp:inline distT="0" distB="0" distL="0" distR="0" wp14:anchorId="07D8868C" wp14:editId="18AE67A7">
                  <wp:extent cx="42545" cy="42545"/>
                  <wp:effectExtent l="0" t="0" r="8255" b="8255"/>
                  <wp:docPr id="127" name="图片 12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545" cy="42545"/>
                          </a:xfrm>
                          <a:prstGeom prst="rect">
                            <a:avLst/>
                          </a:prstGeom>
                          <a:noFill/>
                          <a:ln>
                            <a:noFill/>
                          </a:ln>
                        </pic:spPr>
                      </pic:pic>
                    </a:graphicData>
                  </a:graphic>
                </wp:inline>
              </w:drawing>
            </w:r>
          </w:p>
          <w:p w14:paraId="48E26231"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按照指定collection的迭代器所返回的元素顺序，将该collection中的所有元素添加到此列表的尾部。  </w:t>
            </w:r>
          </w:p>
          <w:p w14:paraId="2FDDCBDE"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public boolean addAll(Collection&lt;? extends E&gt; c) {  </w:t>
            </w:r>
          </w:p>
          <w:p w14:paraId="6AE2C3DC"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Object[] a = c.toArray();  </w:t>
            </w:r>
          </w:p>
          <w:p w14:paraId="1880C250"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int numNew = a.length;  </w:t>
            </w:r>
          </w:p>
          <w:p w14:paraId="1EAB466A"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ensureCapacity(size + numNew);  // Increments modCount  </w:t>
            </w:r>
          </w:p>
          <w:p w14:paraId="2BB911B2"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System.arraycopy(a, 0, elementData, size, numNew);  </w:t>
            </w:r>
          </w:p>
          <w:p w14:paraId="75E8B48D"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size += numNew;  </w:t>
            </w:r>
          </w:p>
          <w:p w14:paraId="7B636BB9"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return numNew != 0;  </w:t>
            </w:r>
          </w:p>
          <w:p w14:paraId="302884A1" w14:textId="77777777" w:rsidR="003C4F67" w:rsidRPr="00EE5F26" w:rsidRDefault="003C4F67" w:rsidP="00A023FA">
            <w:pPr>
              <w:widowControl/>
              <w:numPr>
                <w:ilvl w:val="0"/>
                <w:numId w:val="7"/>
              </w:numPr>
              <w:tabs>
                <w:tab w:val="left" w:pos="220"/>
                <w:tab w:val="left" w:pos="720"/>
              </w:tabs>
              <w:autoSpaceDE w:val="0"/>
              <w:autoSpaceDN w:val="0"/>
              <w:adjustRightInd w:val="0"/>
              <w:ind w:hanging="720"/>
              <w:jc w:val="left"/>
              <w:rPr>
                <w:rStyle w:val="hljs-class"/>
              </w:rPr>
            </w:pPr>
            <w:r w:rsidRPr="00EE5F26">
              <w:rPr>
                <w:rStyle w:val="hljs-class"/>
              </w:rPr>
              <w:t>}  </w:t>
            </w:r>
          </w:p>
          <w:p w14:paraId="1D74E809" w14:textId="77777777" w:rsidR="003C4F67" w:rsidRPr="00EE5F26" w:rsidRDefault="003C4F67" w:rsidP="00A023FA">
            <w:pPr>
              <w:widowControl/>
              <w:autoSpaceDE w:val="0"/>
              <w:autoSpaceDN w:val="0"/>
              <w:adjustRightInd w:val="0"/>
              <w:jc w:val="left"/>
              <w:rPr>
                <w:rStyle w:val="hljs-class"/>
              </w:rPr>
            </w:pPr>
            <w:r w:rsidRPr="00EE5F26">
              <w:rPr>
                <w:rStyle w:val="hljs-class"/>
              </w:rPr>
              <w:t>Java代码  </w:t>
            </w:r>
            <w:r w:rsidRPr="00EE5F26">
              <w:rPr>
                <w:rStyle w:val="hljs-class"/>
                <w:noProof/>
              </w:rPr>
              <w:drawing>
                <wp:inline distT="0" distB="0" distL="0" distR="0" wp14:anchorId="75CB2D62" wp14:editId="0E98FFE4">
                  <wp:extent cx="42545" cy="42545"/>
                  <wp:effectExtent l="0" t="0" r="8255" b="8255"/>
                  <wp:docPr id="126" name="图片 126">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545" cy="42545"/>
                          </a:xfrm>
                          <a:prstGeom prst="rect">
                            <a:avLst/>
                          </a:prstGeom>
                          <a:noFill/>
                          <a:ln>
                            <a:noFill/>
                          </a:ln>
                        </pic:spPr>
                      </pic:pic>
                    </a:graphicData>
                  </a:graphic>
                </wp:inline>
              </w:drawing>
            </w:r>
          </w:p>
          <w:p w14:paraId="28F6690D"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从指定的位置开始，将指定collection中的所有元素插入到此列表中。  </w:t>
            </w:r>
          </w:p>
          <w:p w14:paraId="1028F204"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public boolean addAll(int index, Collection&lt;? extends E&gt; c) {  </w:t>
            </w:r>
          </w:p>
          <w:p w14:paraId="0DD93236"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if (index &gt; size || index &lt; 0)  </w:t>
            </w:r>
          </w:p>
          <w:p w14:paraId="60680247"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throw new IndexOutOfBoundsException(  </w:t>
            </w:r>
          </w:p>
          <w:p w14:paraId="112C54A2"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"Index: " + index + ", Size: " + size);  </w:t>
            </w:r>
          </w:p>
          <w:p w14:paraId="6CB78179"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w:t>
            </w:r>
          </w:p>
          <w:p w14:paraId="56EEE8C1"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Object[] a = c.toArray();  </w:t>
            </w:r>
          </w:p>
          <w:p w14:paraId="2664203D"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int numNew = a.length;  </w:t>
            </w:r>
          </w:p>
          <w:p w14:paraId="6A357BC1"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ensureCapacity(size + numNew);  // Increments modCount  </w:t>
            </w:r>
          </w:p>
          <w:p w14:paraId="20D992C7"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w:t>
            </w:r>
          </w:p>
          <w:p w14:paraId="55E092D7"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int numMoved = size - index;  </w:t>
            </w:r>
          </w:p>
          <w:p w14:paraId="236E24F0"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if (numMoved &gt; 0)  </w:t>
            </w:r>
          </w:p>
          <w:p w14:paraId="538BD511"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lastRenderedPageBreak/>
              <w:t>        System.arraycopy(elementData, index, elementData, index + numNew, numMoved);  </w:t>
            </w:r>
          </w:p>
          <w:p w14:paraId="3679CAC3"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w:t>
            </w:r>
          </w:p>
          <w:p w14:paraId="79646FA8"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System.arraycopy(a, 0, elementData, index, numNew);  </w:t>
            </w:r>
          </w:p>
          <w:p w14:paraId="1D1C718D"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size += numNew;  </w:t>
            </w:r>
          </w:p>
          <w:p w14:paraId="673CE8E4"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return numNew != 0;  </w:t>
            </w:r>
          </w:p>
          <w:p w14:paraId="26BF5549" w14:textId="77777777" w:rsidR="003C4F67" w:rsidRPr="00EE5F26" w:rsidRDefault="003C4F67" w:rsidP="00A023FA">
            <w:pPr>
              <w:widowControl/>
              <w:numPr>
                <w:ilvl w:val="0"/>
                <w:numId w:val="8"/>
              </w:numPr>
              <w:tabs>
                <w:tab w:val="left" w:pos="220"/>
                <w:tab w:val="left" w:pos="720"/>
              </w:tabs>
              <w:autoSpaceDE w:val="0"/>
              <w:autoSpaceDN w:val="0"/>
              <w:adjustRightInd w:val="0"/>
              <w:ind w:hanging="720"/>
              <w:jc w:val="left"/>
              <w:rPr>
                <w:rStyle w:val="hljs-class"/>
              </w:rPr>
            </w:pPr>
            <w:r w:rsidRPr="00EE5F26">
              <w:rPr>
                <w:rStyle w:val="hljs-class"/>
              </w:rPr>
              <w:t>}  </w:t>
            </w:r>
          </w:p>
          <w:p w14:paraId="15379EEC" w14:textId="77777777" w:rsidR="003C4F67" w:rsidRPr="00EE5F26" w:rsidRDefault="003C4F67" w:rsidP="00A023FA">
            <w:pPr>
              <w:widowControl/>
              <w:autoSpaceDE w:val="0"/>
              <w:autoSpaceDN w:val="0"/>
              <w:adjustRightInd w:val="0"/>
              <w:jc w:val="left"/>
              <w:rPr>
                <w:rStyle w:val="hljs-class"/>
              </w:rPr>
            </w:pPr>
            <w:r w:rsidRPr="00EE5F26">
              <w:rPr>
                <w:rStyle w:val="hljs-class"/>
              </w:rPr>
              <w:t>    4) 读取：</w:t>
            </w:r>
          </w:p>
          <w:p w14:paraId="11D88F91" w14:textId="77777777" w:rsidR="003C4F67" w:rsidRPr="00EE5F26" w:rsidRDefault="003C4F67" w:rsidP="00A023FA">
            <w:pPr>
              <w:widowControl/>
              <w:autoSpaceDE w:val="0"/>
              <w:autoSpaceDN w:val="0"/>
              <w:adjustRightInd w:val="0"/>
              <w:jc w:val="left"/>
              <w:rPr>
                <w:rStyle w:val="hljs-class"/>
              </w:rPr>
            </w:pPr>
            <w:r w:rsidRPr="00EE5F26">
              <w:rPr>
                <w:rStyle w:val="hljs-class"/>
              </w:rPr>
              <w:t>Java代码  </w:t>
            </w:r>
            <w:r w:rsidRPr="00EE5F26">
              <w:rPr>
                <w:rStyle w:val="hljs-class"/>
                <w:noProof/>
              </w:rPr>
              <w:drawing>
                <wp:inline distT="0" distB="0" distL="0" distR="0" wp14:anchorId="1E9D87E6" wp14:editId="1C7353A1">
                  <wp:extent cx="42545" cy="42545"/>
                  <wp:effectExtent l="0" t="0" r="8255" b="8255"/>
                  <wp:docPr id="125" name="图片 12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545" cy="42545"/>
                          </a:xfrm>
                          <a:prstGeom prst="rect">
                            <a:avLst/>
                          </a:prstGeom>
                          <a:noFill/>
                          <a:ln>
                            <a:noFill/>
                          </a:ln>
                        </pic:spPr>
                      </pic:pic>
                    </a:graphicData>
                  </a:graphic>
                </wp:inline>
              </w:drawing>
            </w:r>
          </w:p>
          <w:p w14:paraId="3C085A42" w14:textId="77777777" w:rsidR="003C4F67" w:rsidRPr="00EE5F26" w:rsidRDefault="003C4F67" w:rsidP="00A023FA">
            <w:pPr>
              <w:widowControl/>
              <w:numPr>
                <w:ilvl w:val="0"/>
                <w:numId w:val="9"/>
              </w:numPr>
              <w:tabs>
                <w:tab w:val="left" w:pos="220"/>
                <w:tab w:val="left" w:pos="720"/>
              </w:tabs>
              <w:autoSpaceDE w:val="0"/>
              <w:autoSpaceDN w:val="0"/>
              <w:adjustRightInd w:val="0"/>
              <w:ind w:hanging="720"/>
              <w:jc w:val="left"/>
              <w:rPr>
                <w:rStyle w:val="hljs-class"/>
              </w:rPr>
            </w:pPr>
            <w:r w:rsidRPr="00EE5F26">
              <w:rPr>
                <w:rStyle w:val="hljs-class"/>
              </w:rPr>
              <w:t>// 返回此列表中指定位置上的元素。  </w:t>
            </w:r>
          </w:p>
          <w:p w14:paraId="277B72BD" w14:textId="77777777" w:rsidR="003C4F67" w:rsidRPr="00EE5F26" w:rsidRDefault="003C4F67" w:rsidP="00A023FA">
            <w:pPr>
              <w:widowControl/>
              <w:numPr>
                <w:ilvl w:val="0"/>
                <w:numId w:val="9"/>
              </w:numPr>
              <w:tabs>
                <w:tab w:val="left" w:pos="220"/>
                <w:tab w:val="left" w:pos="720"/>
              </w:tabs>
              <w:autoSpaceDE w:val="0"/>
              <w:autoSpaceDN w:val="0"/>
              <w:adjustRightInd w:val="0"/>
              <w:ind w:hanging="720"/>
              <w:jc w:val="left"/>
              <w:rPr>
                <w:rStyle w:val="hljs-class"/>
              </w:rPr>
            </w:pPr>
            <w:r w:rsidRPr="00EE5F26">
              <w:rPr>
                <w:rStyle w:val="hljs-class"/>
              </w:rPr>
              <w:t>public E get(int index) {  </w:t>
            </w:r>
          </w:p>
          <w:p w14:paraId="45ED918E" w14:textId="77777777" w:rsidR="003C4F67" w:rsidRPr="00EE5F26" w:rsidRDefault="003C4F67" w:rsidP="00A023FA">
            <w:pPr>
              <w:widowControl/>
              <w:numPr>
                <w:ilvl w:val="0"/>
                <w:numId w:val="9"/>
              </w:numPr>
              <w:tabs>
                <w:tab w:val="left" w:pos="220"/>
                <w:tab w:val="left" w:pos="720"/>
              </w:tabs>
              <w:autoSpaceDE w:val="0"/>
              <w:autoSpaceDN w:val="0"/>
              <w:adjustRightInd w:val="0"/>
              <w:ind w:hanging="720"/>
              <w:jc w:val="left"/>
              <w:rPr>
                <w:rStyle w:val="hljs-class"/>
              </w:rPr>
            </w:pPr>
            <w:r w:rsidRPr="00EE5F26">
              <w:rPr>
                <w:rStyle w:val="hljs-class"/>
              </w:rPr>
              <w:t>    RangeCheck(index);  </w:t>
            </w:r>
          </w:p>
          <w:p w14:paraId="45F5C6B5" w14:textId="77777777" w:rsidR="003C4F67" w:rsidRPr="00EE5F26" w:rsidRDefault="003C4F67" w:rsidP="00A023FA">
            <w:pPr>
              <w:widowControl/>
              <w:numPr>
                <w:ilvl w:val="0"/>
                <w:numId w:val="9"/>
              </w:numPr>
              <w:tabs>
                <w:tab w:val="left" w:pos="220"/>
                <w:tab w:val="left" w:pos="720"/>
              </w:tabs>
              <w:autoSpaceDE w:val="0"/>
              <w:autoSpaceDN w:val="0"/>
              <w:adjustRightInd w:val="0"/>
              <w:ind w:hanging="720"/>
              <w:jc w:val="left"/>
              <w:rPr>
                <w:rStyle w:val="hljs-class"/>
              </w:rPr>
            </w:pPr>
            <w:r w:rsidRPr="00EE5F26">
              <w:rPr>
                <w:rStyle w:val="hljs-class"/>
              </w:rPr>
              <w:t>  </w:t>
            </w:r>
          </w:p>
          <w:p w14:paraId="00D4EA98" w14:textId="77777777" w:rsidR="003C4F67" w:rsidRPr="00EE5F26" w:rsidRDefault="003C4F67" w:rsidP="00A023FA">
            <w:pPr>
              <w:widowControl/>
              <w:numPr>
                <w:ilvl w:val="0"/>
                <w:numId w:val="9"/>
              </w:numPr>
              <w:tabs>
                <w:tab w:val="left" w:pos="220"/>
                <w:tab w:val="left" w:pos="720"/>
              </w:tabs>
              <w:autoSpaceDE w:val="0"/>
              <w:autoSpaceDN w:val="0"/>
              <w:adjustRightInd w:val="0"/>
              <w:ind w:hanging="720"/>
              <w:jc w:val="left"/>
              <w:rPr>
                <w:rStyle w:val="hljs-class"/>
              </w:rPr>
            </w:pPr>
            <w:r w:rsidRPr="00EE5F26">
              <w:rPr>
                <w:rStyle w:val="hljs-class"/>
              </w:rPr>
              <w:t>    return (E) elementData[index];  </w:t>
            </w:r>
          </w:p>
          <w:p w14:paraId="03387EB9" w14:textId="77777777" w:rsidR="003C4F67" w:rsidRPr="00EE5F26" w:rsidRDefault="003C4F67" w:rsidP="00A023FA">
            <w:pPr>
              <w:widowControl/>
              <w:numPr>
                <w:ilvl w:val="0"/>
                <w:numId w:val="9"/>
              </w:numPr>
              <w:tabs>
                <w:tab w:val="left" w:pos="220"/>
                <w:tab w:val="left" w:pos="720"/>
              </w:tabs>
              <w:autoSpaceDE w:val="0"/>
              <w:autoSpaceDN w:val="0"/>
              <w:adjustRightInd w:val="0"/>
              <w:ind w:hanging="720"/>
              <w:jc w:val="left"/>
              <w:rPr>
                <w:rStyle w:val="hljs-class"/>
              </w:rPr>
            </w:pPr>
            <w:r w:rsidRPr="00EE5F26">
              <w:rPr>
                <w:rStyle w:val="hljs-class"/>
              </w:rPr>
              <w:t>}  </w:t>
            </w:r>
          </w:p>
          <w:p w14:paraId="296226D9" w14:textId="77777777" w:rsidR="003C4F67" w:rsidRPr="00EE5F26" w:rsidRDefault="003C4F67" w:rsidP="00A023FA">
            <w:pPr>
              <w:widowControl/>
              <w:autoSpaceDE w:val="0"/>
              <w:autoSpaceDN w:val="0"/>
              <w:adjustRightInd w:val="0"/>
              <w:jc w:val="left"/>
              <w:rPr>
                <w:rStyle w:val="hljs-class"/>
              </w:rPr>
            </w:pPr>
            <w:r w:rsidRPr="00EE5F26">
              <w:rPr>
                <w:rStyle w:val="hljs-class"/>
              </w:rPr>
              <w:t xml:space="preserve">    5) 删除： </w:t>
            </w:r>
          </w:p>
          <w:p w14:paraId="3579152E" w14:textId="77777777" w:rsidR="003C4F67" w:rsidRPr="00EE5F26" w:rsidRDefault="003C4F67" w:rsidP="00A023FA">
            <w:pPr>
              <w:widowControl/>
              <w:autoSpaceDE w:val="0"/>
              <w:autoSpaceDN w:val="0"/>
              <w:adjustRightInd w:val="0"/>
              <w:jc w:val="left"/>
              <w:rPr>
                <w:rStyle w:val="hljs-class"/>
              </w:rPr>
            </w:pPr>
            <w:r w:rsidRPr="00EE5F26">
              <w:rPr>
                <w:rStyle w:val="hljs-class"/>
              </w:rPr>
              <w:t>   ArrayList提供了根据下标或者指定对象两种方式的删除功能。如下：</w:t>
            </w:r>
          </w:p>
          <w:p w14:paraId="012E55B3" w14:textId="77777777" w:rsidR="003C4F67" w:rsidRPr="00EE5F26" w:rsidRDefault="003C4F67" w:rsidP="00A023FA">
            <w:pPr>
              <w:widowControl/>
              <w:autoSpaceDE w:val="0"/>
              <w:autoSpaceDN w:val="0"/>
              <w:adjustRightInd w:val="0"/>
              <w:jc w:val="left"/>
              <w:rPr>
                <w:rStyle w:val="hljs-class"/>
              </w:rPr>
            </w:pPr>
            <w:r w:rsidRPr="00EE5F26">
              <w:rPr>
                <w:rStyle w:val="hljs-class"/>
              </w:rPr>
              <w:t>Java代码  </w:t>
            </w:r>
            <w:r w:rsidRPr="00EE5F26">
              <w:rPr>
                <w:rStyle w:val="hljs-class"/>
                <w:noProof/>
              </w:rPr>
              <w:drawing>
                <wp:inline distT="0" distB="0" distL="0" distR="0" wp14:anchorId="0F5C0F7F" wp14:editId="59CB43F7">
                  <wp:extent cx="42545" cy="42545"/>
                  <wp:effectExtent l="0" t="0" r="8255" b="8255"/>
                  <wp:docPr id="124" name="图片 12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545" cy="42545"/>
                          </a:xfrm>
                          <a:prstGeom prst="rect">
                            <a:avLst/>
                          </a:prstGeom>
                          <a:noFill/>
                          <a:ln>
                            <a:noFill/>
                          </a:ln>
                        </pic:spPr>
                      </pic:pic>
                    </a:graphicData>
                  </a:graphic>
                </wp:inline>
              </w:drawing>
            </w:r>
          </w:p>
          <w:p w14:paraId="699A76DC"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移除此列表中指定位置上的元素。  </w:t>
            </w:r>
          </w:p>
          <w:p w14:paraId="65CED706"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public E remove(int index) {  </w:t>
            </w:r>
          </w:p>
          <w:p w14:paraId="4B1BE535"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RangeCheck(index);  </w:t>
            </w:r>
          </w:p>
          <w:p w14:paraId="08350EE7"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w:t>
            </w:r>
          </w:p>
          <w:p w14:paraId="768975ED"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modCount++;  </w:t>
            </w:r>
          </w:p>
          <w:p w14:paraId="127E0647"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E oldValue = (E) elementData[index];  </w:t>
            </w:r>
          </w:p>
          <w:p w14:paraId="07C38AF8"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w:t>
            </w:r>
          </w:p>
          <w:p w14:paraId="73B6EFE8"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int numMoved = size - index - 1;  </w:t>
            </w:r>
          </w:p>
          <w:p w14:paraId="4C1E90BD"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if (numMoved &gt; 0)  </w:t>
            </w:r>
          </w:p>
          <w:p w14:paraId="4BA38D6F"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System.arraycopy(elementData, index+1, elementData, index, numMoved);  </w:t>
            </w:r>
          </w:p>
          <w:p w14:paraId="5C75AEF1"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elementData[--size] = null; // Let gc do its work  </w:t>
            </w:r>
          </w:p>
          <w:p w14:paraId="29C548AA"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w:t>
            </w:r>
          </w:p>
          <w:p w14:paraId="108177EE"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return oldValue;  </w:t>
            </w:r>
          </w:p>
          <w:p w14:paraId="51E29497" w14:textId="77777777" w:rsidR="003C4F67" w:rsidRPr="00EE5F26" w:rsidRDefault="003C4F67" w:rsidP="00A023FA">
            <w:pPr>
              <w:widowControl/>
              <w:numPr>
                <w:ilvl w:val="0"/>
                <w:numId w:val="10"/>
              </w:numPr>
              <w:tabs>
                <w:tab w:val="left" w:pos="220"/>
                <w:tab w:val="left" w:pos="720"/>
              </w:tabs>
              <w:autoSpaceDE w:val="0"/>
              <w:autoSpaceDN w:val="0"/>
              <w:adjustRightInd w:val="0"/>
              <w:ind w:hanging="720"/>
              <w:jc w:val="left"/>
              <w:rPr>
                <w:rStyle w:val="hljs-class"/>
              </w:rPr>
            </w:pPr>
            <w:r w:rsidRPr="00EE5F26">
              <w:rPr>
                <w:rStyle w:val="hljs-class"/>
              </w:rPr>
              <w:t>}  </w:t>
            </w:r>
          </w:p>
          <w:p w14:paraId="7C6B485B" w14:textId="77777777" w:rsidR="003C4F67" w:rsidRPr="00EE5F26" w:rsidRDefault="003C4F67" w:rsidP="00A023FA">
            <w:pPr>
              <w:widowControl/>
              <w:autoSpaceDE w:val="0"/>
              <w:autoSpaceDN w:val="0"/>
              <w:adjustRightInd w:val="0"/>
              <w:jc w:val="left"/>
              <w:rPr>
                <w:rStyle w:val="hljs-class"/>
              </w:rPr>
            </w:pPr>
            <w:r w:rsidRPr="00EE5F26">
              <w:rPr>
                <w:rStyle w:val="hljs-class"/>
              </w:rPr>
              <w:lastRenderedPageBreak/>
              <w:t>Java代码  </w:t>
            </w:r>
            <w:r w:rsidRPr="00EE5F26">
              <w:rPr>
                <w:rStyle w:val="hljs-class"/>
                <w:noProof/>
              </w:rPr>
              <w:drawing>
                <wp:inline distT="0" distB="0" distL="0" distR="0" wp14:anchorId="65FB49D9" wp14:editId="744CF1FB">
                  <wp:extent cx="42545" cy="42545"/>
                  <wp:effectExtent l="0" t="0" r="8255" b="8255"/>
                  <wp:docPr id="123" name="图片 123">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545" cy="42545"/>
                          </a:xfrm>
                          <a:prstGeom prst="rect">
                            <a:avLst/>
                          </a:prstGeom>
                          <a:noFill/>
                          <a:ln>
                            <a:noFill/>
                          </a:ln>
                        </pic:spPr>
                      </pic:pic>
                    </a:graphicData>
                  </a:graphic>
                </wp:inline>
              </w:drawing>
            </w:r>
          </w:p>
          <w:p w14:paraId="3AC3D3A7" w14:textId="77777777" w:rsidR="003C4F67" w:rsidRPr="00EE5F26" w:rsidRDefault="003C4F67" w:rsidP="00A023FA">
            <w:pPr>
              <w:widowControl/>
              <w:numPr>
                <w:ilvl w:val="0"/>
                <w:numId w:val="11"/>
              </w:numPr>
              <w:tabs>
                <w:tab w:val="left" w:pos="220"/>
                <w:tab w:val="left" w:pos="720"/>
              </w:tabs>
              <w:autoSpaceDE w:val="0"/>
              <w:autoSpaceDN w:val="0"/>
              <w:adjustRightInd w:val="0"/>
              <w:ind w:hanging="720"/>
              <w:jc w:val="left"/>
              <w:rPr>
                <w:rStyle w:val="hljs-class"/>
              </w:rPr>
            </w:pPr>
            <w:r w:rsidRPr="00EE5F26">
              <w:rPr>
                <w:rStyle w:val="hljs-class"/>
              </w:rPr>
              <w:t>// 移除此列表中首次出现的指定元素（如果存在）。这是应为ArrayList中允许存放重复的元素。  </w:t>
            </w:r>
          </w:p>
          <w:p w14:paraId="059B8C9B" w14:textId="77777777" w:rsidR="003C4F67" w:rsidRPr="00EE5F26" w:rsidRDefault="003C4F67" w:rsidP="00A023FA">
            <w:pPr>
              <w:widowControl/>
              <w:numPr>
                <w:ilvl w:val="0"/>
                <w:numId w:val="11"/>
              </w:numPr>
              <w:tabs>
                <w:tab w:val="left" w:pos="220"/>
                <w:tab w:val="left" w:pos="720"/>
              </w:tabs>
              <w:autoSpaceDE w:val="0"/>
              <w:autoSpaceDN w:val="0"/>
              <w:adjustRightInd w:val="0"/>
              <w:ind w:hanging="720"/>
              <w:jc w:val="left"/>
              <w:rPr>
                <w:rStyle w:val="hljs-class"/>
              </w:rPr>
            </w:pPr>
            <w:r w:rsidRPr="00EE5F26">
              <w:rPr>
                <w:rStyle w:val="hljs-class"/>
              </w:rPr>
              <w:t>public boolean remove(Object o) {  </w:t>
            </w:r>
          </w:p>
          <w:p w14:paraId="3B6DCF1B" w14:textId="77777777" w:rsidR="003C4F67" w:rsidRPr="00EE5F26" w:rsidRDefault="003C4F67" w:rsidP="00A023FA">
            <w:pPr>
              <w:widowControl/>
              <w:numPr>
                <w:ilvl w:val="0"/>
                <w:numId w:val="11"/>
              </w:numPr>
              <w:tabs>
                <w:tab w:val="left" w:pos="220"/>
                <w:tab w:val="left" w:pos="720"/>
              </w:tabs>
              <w:autoSpaceDE w:val="0"/>
              <w:autoSpaceDN w:val="0"/>
              <w:adjustRightInd w:val="0"/>
              <w:ind w:hanging="720"/>
              <w:jc w:val="left"/>
              <w:rPr>
                <w:rStyle w:val="hljs-class"/>
              </w:rPr>
            </w:pPr>
            <w:r w:rsidRPr="00EE5F26">
              <w:rPr>
                <w:rStyle w:val="hljs-class"/>
              </w:rPr>
              <w:t>    // 由于ArrayList中允许存放null，因此下面通过两种情况来分别处理。  </w:t>
            </w:r>
          </w:p>
          <w:p w14:paraId="7EAF0C81" w14:textId="77777777" w:rsidR="003C4F67" w:rsidRPr="00EE5F26" w:rsidRDefault="003C4F67" w:rsidP="00A023FA">
            <w:pPr>
              <w:widowControl/>
              <w:numPr>
                <w:ilvl w:val="0"/>
                <w:numId w:val="11"/>
              </w:numPr>
              <w:tabs>
                <w:tab w:val="left" w:pos="220"/>
                <w:tab w:val="left" w:pos="720"/>
              </w:tabs>
              <w:autoSpaceDE w:val="0"/>
              <w:autoSpaceDN w:val="0"/>
              <w:adjustRightInd w:val="0"/>
              <w:ind w:hanging="720"/>
              <w:jc w:val="left"/>
              <w:rPr>
                <w:rStyle w:val="hljs-class"/>
              </w:rPr>
            </w:pPr>
            <w:r w:rsidRPr="00EE5F26">
              <w:rPr>
                <w:rStyle w:val="hljs-class"/>
              </w:rPr>
              <w:t>    if (o == null) {  </w:t>
            </w:r>
          </w:p>
          <w:p w14:paraId="1C7FBEEE" w14:textId="77777777" w:rsidR="003C4F67" w:rsidRPr="00EE5F26" w:rsidRDefault="003C4F67" w:rsidP="00A023FA">
            <w:pPr>
              <w:widowControl/>
              <w:numPr>
                <w:ilvl w:val="0"/>
                <w:numId w:val="11"/>
              </w:numPr>
              <w:tabs>
                <w:tab w:val="left" w:pos="220"/>
                <w:tab w:val="left" w:pos="720"/>
              </w:tabs>
              <w:autoSpaceDE w:val="0"/>
              <w:autoSpaceDN w:val="0"/>
              <w:adjustRightInd w:val="0"/>
              <w:ind w:hanging="720"/>
              <w:jc w:val="left"/>
              <w:rPr>
                <w:rStyle w:val="hljs-class"/>
              </w:rPr>
            </w:pPr>
            <w:r w:rsidRPr="00EE5F26">
              <w:rPr>
                <w:rStyle w:val="hljs-class"/>
              </w:rPr>
              <w:t>        for (int index = 0; index &lt; size; index++)  </w:t>
            </w:r>
          </w:p>
          <w:p w14:paraId="6BCC72EC" w14:textId="77777777" w:rsidR="003C4F67" w:rsidRPr="00EE5F26" w:rsidRDefault="003C4F67" w:rsidP="00A023FA">
            <w:pPr>
              <w:widowControl/>
              <w:numPr>
                <w:ilvl w:val="0"/>
                <w:numId w:val="11"/>
              </w:numPr>
              <w:tabs>
                <w:tab w:val="left" w:pos="220"/>
                <w:tab w:val="left" w:pos="720"/>
              </w:tabs>
              <w:autoSpaceDE w:val="0"/>
              <w:autoSpaceDN w:val="0"/>
              <w:adjustRightInd w:val="0"/>
              <w:ind w:hanging="720"/>
              <w:jc w:val="left"/>
              <w:rPr>
                <w:rStyle w:val="hljs-class"/>
              </w:rPr>
            </w:pPr>
            <w:r w:rsidRPr="00EE5F26">
              <w:rPr>
                <w:rStyle w:val="hljs-class"/>
              </w:rPr>
              <w:t>            if (elementData[index] == null) {  </w:t>
            </w:r>
          </w:p>
          <w:p w14:paraId="1D61A5FF" w14:textId="77777777" w:rsidR="003C4F67" w:rsidRPr="00EE5F26" w:rsidRDefault="003C4F67" w:rsidP="00A023FA">
            <w:pPr>
              <w:widowControl/>
              <w:numPr>
                <w:ilvl w:val="0"/>
                <w:numId w:val="11"/>
              </w:numPr>
              <w:tabs>
                <w:tab w:val="left" w:pos="220"/>
                <w:tab w:val="left" w:pos="720"/>
              </w:tabs>
              <w:autoSpaceDE w:val="0"/>
              <w:autoSpaceDN w:val="0"/>
              <w:adjustRightInd w:val="0"/>
              <w:ind w:hanging="720"/>
              <w:jc w:val="left"/>
              <w:rPr>
                <w:rStyle w:val="hljs-class"/>
              </w:rPr>
            </w:pPr>
            <w:r w:rsidRPr="00EE5F26">
              <w:rPr>
                <w:rStyle w:val="hljs-class"/>
              </w:rPr>
              <w:t>                // 类似remove(int index)，移除列表中指定位置上的元素。  </w:t>
            </w:r>
          </w:p>
          <w:p w14:paraId="4629EE98" w14:textId="77777777" w:rsidR="003C4F67" w:rsidRPr="00EE5F26" w:rsidRDefault="003C4F67" w:rsidP="00A023FA">
            <w:pPr>
              <w:widowControl/>
              <w:numPr>
                <w:ilvl w:val="0"/>
                <w:numId w:val="11"/>
              </w:numPr>
              <w:tabs>
                <w:tab w:val="left" w:pos="220"/>
                <w:tab w:val="left" w:pos="720"/>
              </w:tabs>
              <w:autoSpaceDE w:val="0"/>
              <w:autoSpaceDN w:val="0"/>
              <w:adjustRightInd w:val="0"/>
              <w:ind w:hanging="720"/>
              <w:jc w:val="left"/>
              <w:rPr>
                <w:rStyle w:val="hljs-class"/>
              </w:rPr>
            </w:pPr>
            <w:r w:rsidRPr="00EE5F26">
              <w:rPr>
                <w:rStyle w:val="hljs-class"/>
              </w:rPr>
              <w:t>                fastRemove(index);  </w:t>
            </w:r>
          </w:p>
          <w:p w14:paraId="51B31795" w14:textId="77777777" w:rsidR="003C4F67" w:rsidRPr="00EE5F26" w:rsidRDefault="003C4F67" w:rsidP="00A023FA">
            <w:pPr>
              <w:widowControl/>
              <w:numPr>
                <w:ilvl w:val="0"/>
                <w:numId w:val="11"/>
              </w:numPr>
              <w:tabs>
                <w:tab w:val="left" w:pos="220"/>
                <w:tab w:val="left" w:pos="720"/>
              </w:tabs>
              <w:autoSpaceDE w:val="0"/>
              <w:autoSpaceDN w:val="0"/>
              <w:adjustRightInd w:val="0"/>
              <w:ind w:hanging="720"/>
              <w:jc w:val="left"/>
              <w:rPr>
                <w:rStyle w:val="hljs-class"/>
              </w:rPr>
            </w:pPr>
            <w:r w:rsidRPr="00EE5F26">
              <w:rPr>
                <w:rStyle w:val="hljs-class"/>
              </w:rPr>
              <w:t>                return true;  </w:t>
            </w:r>
          </w:p>
          <w:p w14:paraId="5E9C8B37" w14:textId="77777777" w:rsidR="003C4F67" w:rsidRPr="00EE5F26" w:rsidRDefault="003C4F67" w:rsidP="00A023FA">
            <w:pPr>
              <w:widowControl/>
              <w:numPr>
                <w:ilvl w:val="0"/>
                <w:numId w:val="11"/>
              </w:numPr>
              <w:tabs>
                <w:tab w:val="left" w:pos="220"/>
                <w:tab w:val="left" w:pos="720"/>
              </w:tabs>
              <w:autoSpaceDE w:val="0"/>
              <w:autoSpaceDN w:val="0"/>
              <w:adjustRightInd w:val="0"/>
              <w:ind w:hanging="720"/>
              <w:jc w:val="left"/>
              <w:rPr>
                <w:rStyle w:val="hljs-class"/>
              </w:rPr>
            </w:pPr>
            <w:r w:rsidRPr="00EE5F26">
              <w:rPr>
                <w:rStyle w:val="hljs-class"/>
              </w:rPr>
              <w:t>            }  </w:t>
            </w:r>
          </w:p>
          <w:p w14:paraId="36959FE3" w14:textId="77777777" w:rsidR="003C4F67" w:rsidRPr="00EE5F26" w:rsidRDefault="003C4F67" w:rsidP="00A023FA">
            <w:pPr>
              <w:widowControl/>
              <w:numPr>
                <w:ilvl w:val="0"/>
                <w:numId w:val="11"/>
              </w:numPr>
              <w:tabs>
                <w:tab w:val="left" w:pos="220"/>
                <w:tab w:val="left" w:pos="720"/>
              </w:tabs>
              <w:autoSpaceDE w:val="0"/>
              <w:autoSpaceDN w:val="0"/>
              <w:adjustRightInd w:val="0"/>
              <w:ind w:hanging="720"/>
              <w:jc w:val="left"/>
              <w:rPr>
                <w:rStyle w:val="hljs-class"/>
              </w:rPr>
            </w:pPr>
            <w:r w:rsidRPr="00EE5F26">
              <w:rPr>
                <w:rStyle w:val="hljs-class"/>
              </w:rPr>
              <w:t>} else {  </w:t>
            </w:r>
          </w:p>
          <w:p w14:paraId="25239850" w14:textId="77777777" w:rsidR="003C4F67" w:rsidRPr="00EE5F26" w:rsidRDefault="003C4F67" w:rsidP="00A023FA">
            <w:pPr>
              <w:widowControl/>
              <w:numPr>
                <w:ilvl w:val="0"/>
                <w:numId w:val="11"/>
              </w:numPr>
              <w:tabs>
                <w:tab w:val="left" w:pos="220"/>
                <w:tab w:val="left" w:pos="720"/>
              </w:tabs>
              <w:autoSpaceDE w:val="0"/>
              <w:autoSpaceDN w:val="0"/>
              <w:adjustRightInd w:val="0"/>
              <w:ind w:hanging="720"/>
              <w:jc w:val="left"/>
              <w:rPr>
                <w:rStyle w:val="hljs-class"/>
              </w:rPr>
            </w:pPr>
            <w:r w:rsidRPr="00EE5F26">
              <w:rPr>
                <w:rStyle w:val="hljs-class"/>
              </w:rPr>
              <w:t>    for (int index = 0; index &lt; size; index++)  </w:t>
            </w:r>
          </w:p>
          <w:p w14:paraId="61970E86" w14:textId="77777777" w:rsidR="003C4F67" w:rsidRPr="00EE5F26" w:rsidRDefault="003C4F67" w:rsidP="00A023FA">
            <w:pPr>
              <w:widowControl/>
              <w:numPr>
                <w:ilvl w:val="0"/>
                <w:numId w:val="11"/>
              </w:numPr>
              <w:tabs>
                <w:tab w:val="left" w:pos="220"/>
                <w:tab w:val="left" w:pos="720"/>
              </w:tabs>
              <w:autoSpaceDE w:val="0"/>
              <w:autoSpaceDN w:val="0"/>
              <w:adjustRightInd w:val="0"/>
              <w:ind w:hanging="720"/>
              <w:jc w:val="left"/>
              <w:rPr>
                <w:rStyle w:val="hljs-class"/>
              </w:rPr>
            </w:pPr>
            <w:r w:rsidRPr="00EE5F26">
              <w:rPr>
                <w:rStyle w:val="hljs-class"/>
              </w:rPr>
              <w:t>        if (o.equals(elementData[index])) {  </w:t>
            </w:r>
          </w:p>
          <w:p w14:paraId="7B15263C" w14:textId="77777777" w:rsidR="003C4F67" w:rsidRPr="00EE5F26" w:rsidRDefault="003C4F67" w:rsidP="00A023FA">
            <w:pPr>
              <w:widowControl/>
              <w:numPr>
                <w:ilvl w:val="0"/>
                <w:numId w:val="11"/>
              </w:numPr>
              <w:tabs>
                <w:tab w:val="left" w:pos="220"/>
                <w:tab w:val="left" w:pos="720"/>
              </w:tabs>
              <w:autoSpaceDE w:val="0"/>
              <w:autoSpaceDN w:val="0"/>
              <w:adjustRightInd w:val="0"/>
              <w:ind w:hanging="720"/>
              <w:jc w:val="left"/>
              <w:rPr>
                <w:rStyle w:val="hljs-class"/>
              </w:rPr>
            </w:pPr>
            <w:r w:rsidRPr="00EE5F26">
              <w:rPr>
                <w:rStyle w:val="hljs-class"/>
              </w:rPr>
              <w:t>            fastRemove(index);  </w:t>
            </w:r>
          </w:p>
          <w:p w14:paraId="7568B9CA" w14:textId="77777777" w:rsidR="003C4F67" w:rsidRPr="00EE5F26" w:rsidRDefault="003C4F67" w:rsidP="00A023FA">
            <w:pPr>
              <w:widowControl/>
              <w:numPr>
                <w:ilvl w:val="0"/>
                <w:numId w:val="11"/>
              </w:numPr>
              <w:tabs>
                <w:tab w:val="left" w:pos="220"/>
                <w:tab w:val="left" w:pos="720"/>
              </w:tabs>
              <w:autoSpaceDE w:val="0"/>
              <w:autoSpaceDN w:val="0"/>
              <w:adjustRightInd w:val="0"/>
              <w:ind w:hanging="720"/>
              <w:jc w:val="left"/>
              <w:rPr>
                <w:rStyle w:val="hljs-class"/>
              </w:rPr>
            </w:pPr>
            <w:r w:rsidRPr="00EE5F26">
              <w:rPr>
                <w:rStyle w:val="hljs-class"/>
              </w:rPr>
              <w:t>            return true;  </w:t>
            </w:r>
          </w:p>
          <w:p w14:paraId="4DAC6D19" w14:textId="77777777" w:rsidR="003C4F67" w:rsidRPr="00EE5F26" w:rsidRDefault="003C4F67" w:rsidP="00A023FA">
            <w:pPr>
              <w:widowControl/>
              <w:numPr>
                <w:ilvl w:val="0"/>
                <w:numId w:val="11"/>
              </w:numPr>
              <w:tabs>
                <w:tab w:val="left" w:pos="220"/>
                <w:tab w:val="left" w:pos="720"/>
              </w:tabs>
              <w:autoSpaceDE w:val="0"/>
              <w:autoSpaceDN w:val="0"/>
              <w:adjustRightInd w:val="0"/>
              <w:ind w:hanging="720"/>
              <w:jc w:val="left"/>
              <w:rPr>
                <w:rStyle w:val="hljs-class"/>
              </w:rPr>
            </w:pPr>
            <w:r w:rsidRPr="00EE5F26">
              <w:rPr>
                <w:rStyle w:val="hljs-class"/>
              </w:rPr>
              <w:t>        }  </w:t>
            </w:r>
          </w:p>
          <w:p w14:paraId="6AE23584" w14:textId="77777777" w:rsidR="003C4F67" w:rsidRPr="00EE5F26" w:rsidRDefault="003C4F67" w:rsidP="00A023FA">
            <w:pPr>
              <w:widowControl/>
              <w:numPr>
                <w:ilvl w:val="0"/>
                <w:numId w:val="11"/>
              </w:numPr>
              <w:tabs>
                <w:tab w:val="left" w:pos="220"/>
                <w:tab w:val="left" w:pos="720"/>
              </w:tabs>
              <w:autoSpaceDE w:val="0"/>
              <w:autoSpaceDN w:val="0"/>
              <w:adjustRightInd w:val="0"/>
              <w:ind w:hanging="720"/>
              <w:jc w:val="left"/>
              <w:rPr>
                <w:rStyle w:val="hljs-class"/>
              </w:rPr>
            </w:pPr>
            <w:r w:rsidRPr="00EE5F26">
              <w:rPr>
                <w:rStyle w:val="hljs-class"/>
              </w:rPr>
              <w:t>    }  </w:t>
            </w:r>
          </w:p>
          <w:p w14:paraId="032BF634" w14:textId="77777777" w:rsidR="003C4F67" w:rsidRPr="00EE5F26" w:rsidRDefault="003C4F67" w:rsidP="00A023FA">
            <w:pPr>
              <w:widowControl/>
              <w:numPr>
                <w:ilvl w:val="0"/>
                <w:numId w:val="11"/>
              </w:numPr>
              <w:tabs>
                <w:tab w:val="left" w:pos="220"/>
                <w:tab w:val="left" w:pos="720"/>
              </w:tabs>
              <w:autoSpaceDE w:val="0"/>
              <w:autoSpaceDN w:val="0"/>
              <w:adjustRightInd w:val="0"/>
              <w:ind w:hanging="720"/>
              <w:jc w:val="left"/>
              <w:rPr>
                <w:rStyle w:val="hljs-class"/>
              </w:rPr>
            </w:pPr>
            <w:r w:rsidRPr="00EE5F26">
              <w:rPr>
                <w:rStyle w:val="hljs-class"/>
              </w:rPr>
              <w:t>    return false;  </w:t>
            </w:r>
          </w:p>
          <w:p w14:paraId="4890D612" w14:textId="77777777" w:rsidR="003C4F67" w:rsidRPr="00EE5F26" w:rsidRDefault="003C4F67" w:rsidP="00A023FA">
            <w:pPr>
              <w:widowControl/>
              <w:numPr>
                <w:ilvl w:val="0"/>
                <w:numId w:val="11"/>
              </w:numPr>
              <w:tabs>
                <w:tab w:val="left" w:pos="220"/>
                <w:tab w:val="left" w:pos="720"/>
              </w:tabs>
              <w:autoSpaceDE w:val="0"/>
              <w:autoSpaceDN w:val="0"/>
              <w:adjustRightInd w:val="0"/>
              <w:ind w:hanging="720"/>
              <w:jc w:val="left"/>
              <w:rPr>
                <w:rStyle w:val="hljs-class"/>
              </w:rPr>
            </w:pPr>
            <w:r w:rsidRPr="00EE5F26">
              <w:rPr>
                <w:rStyle w:val="hljs-class"/>
              </w:rPr>
              <w:t>}  </w:t>
            </w:r>
          </w:p>
          <w:p w14:paraId="77715EAF" w14:textId="77777777" w:rsidR="003C4F67" w:rsidRPr="00EE5F26" w:rsidRDefault="003C4F67" w:rsidP="00A023FA">
            <w:pPr>
              <w:widowControl/>
              <w:autoSpaceDE w:val="0"/>
              <w:autoSpaceDN w:val="0"/>
              <w:adjustRightInd w:val="0"/>
              <w:jc w:val="left"/>
              <w:rPr>
                <w:rStyle w:val="hljs-class"/>
              </w:rPr>
            </w:pPr>
            <w:r w:rsidRPr="00EE5F26">
              <w:rPr>
                <w:rStyle w:val="hljs-class"/>
              </w:rPr>
              <w:t>    注意：从数组中移除元素的操作，也会导致被移除的元素以后的所有元素的向左移动一个位置。</w:t>
            </w:r>
          </w:p>
          <w:p w14:paraId="534A50DD" w14:textId="77777777" w:rsidR="003C4F67" w:rsidRPr="00EE5F26" w:rsidRDefault="003C4F67" w:rsidP="00A023FA">
            <w:pPr>
              <w:widowControl/>
              <w:autoSpaceDE w:val="0"/>
              <w:autoSpaceDN w:val="0"/>
              <w:adjustRightInd w:val="0"/>
              <w:jc w:val="left"/>
              <w:rPr>
                <w:rStyle w:val="hljs-class"/>
              </w:rPr>
            </w:pPr>
            <w:r w:rsidRPr="00EE5F26">
              <w:rPr>
                <w:rStyle w:val="hljs-class"/>
              </w:rPr>
              <w:t xml:space="preserve">   6) 调整数组容量： </w:t>
            </w:r>
          </w:p>
          <w:p w14:paraId="650D20B3" w14:textId="77777777" w:rsidR="003C4F67" w:rsidRPr="00EE5F26" w:rsidRDefault="003C4F67" w:rsidP="00A023FA">
            <w:pPr>
              <w:widowControl/>
              <w:autoSpaceDE w:val="0"/>
              <w:autoSpaceDN w:val="0"/>
              <w:adjustRightInd w:val="0"/>
              <w:jc w:val="left"/>
              <w:rPr>
                <w:rStyle w:val="hljs-class"/>
              </w:rPr>
            </w:pPr>
            <w:r w:rsidRPr="00EE5F26">
              <w:rPr>
                <w:rStyle w:val="hljs-class"/>
              </w:rPr>
              <w:t>   从上面介绍的向ArrayList中存储元素的代码中，我们看到，每当向数组中添加元素时，都要去检查添加后元素的个数是否会超出当前数组的长度，如果超出，数组将会进行扩容，以满足添加数据的需求。数组扩容通过一个公开的方法ensureCapacity(int minCapacity)来实现。在实际添加大量元素前，我也可以使用ensureCapacity来手动增加ArrayList实例的容量，以减少递增式再分配的数量。</w:t>
            </w:r>
          </w:p>
          <w:p w14:paraId="43AC5AE1" w14:textId="77777777" w:rsidR="003C4F67" w:rsidRPr="00EE5F26" w:rsidRDefault="003C4F67" w:rsidP="00A023FA">
            <w:pPr>
              <w:widowControl/>
              <w:autoSpaceDE w:val="0"/>
              <w:autoSpaceDN w:val="0"/>
              <w:adjustRightInd w:val="0"/>
              <w:jc w:val="left"/>
              <w:rPr>
                <w:rStyle w:val="hljs-class"/>
              </w:rPr>
            </w:pPr>
            <w:r w:rsidRPr="00EE5F26">
              <w:rPr>
                <w:rStyle w:val="hljs-class"/>
              </w:rPr>
              <w:t>Java代码  </w:t>
            </w:r>
            <w:r w:rsidRPr="00EE5F26">
              <w:rPr>
                <w:rStyle w:val="hljs-class"/>
                <w:noProof/>
              </w:rPr>
              <w:drawing>
                <wp:inline distT="0" distB="0" distL="0" distR="0" wp14:anchorId="46EC1674" wp14:editId="6A264C1C">
                  <wp:extent cx="42545" cy="42545"/>
                  <wp:effectExtent l="0" t="0" r="8255" b="8255"/>
                  <wp:docPr id="122" name="图片 122">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545" cy="42545"/>
                          </a:xfrm>
                          <a:prstGeom prst="rect">
                            <a:avLst/>
                          </a:prstGeom>
                          <a:noFill/>
                          <a:ln>
                            <a:noFill/>
                          </a:ln>
                        </pic:spPr>
                      </pic:pic>
                    </a:graphicData>
                  </a:graphic>
                </wp:inline>
              </w:drawing>
            </w:r>
          </w:p>
          <w:p w14:paraId="46273A23" w14:textId="77777777" w:rsidR="003C4F67" w:rsidRPr="00EE5F26" w:rsidRDefault="003C4F67" w:rsidP="00A023FA">
            <w:pPr>
              <w:widowControl/>
              <w:numPr>
                <w:ilvl w:val="0"/>
                <w:numId w:val="12"/>
              </w:numPr>
              <w:tabs>
                <w:tab w:val="left" w:pos="220"/>
                <w:tab w:val="left" w:pos="720"/>
              </w:tabs>
              <w:autoSpaceDE w:val="0"/>
              <w:autoSpaceDN w:val="0"/>
              <w:adjustRightInd w:val="0"/>
              <w:ind w:hanging="720"/>
              <w:jc w:val="left"/>
              <w:rPr>
                <w:rStyle w:val="hljs-class"/>
              </w:rPr>
            </w:pPr>
            <w:r w:rsidRPr="00EE5F26">
              <w:rPr>
                <w:rStyle w:val="hljs-class"/>
              </w:rPr>
              <w:t>public void ensureCapacity(int minCapacity) {  </w:t>
            </w:r>
          </w:p>
          <w:p w14:paraId="69EE26BB" w14:textId="77777777" w:rsidR="003C4F67" w:rsidRPr="00EE5F26" w:rsidRDefault="003C4F67" w:rsidP="00A023FA">
            <w:pPr>
              <w:widowControl/>
              <w:numPr>
                <w:ilvl w:val="0"/>
                <w:numId w:val="12"/>
              </w:numPr>
              <w:tabs>
                <w:tab w:val="left" w:pos="220"/>
                <w:tab w:val="left" w:pos="720"/>
              </w:tabs>
              <w:autoSpaceDE w:val="0"/>
              <w:autoSpaceDN w:val="0"/>
              <w:adjustRightInd w:val="0"/>
              <w:ind w:hanging="720"/>
              <w:jc w:val="left"/>
              <w:rPr>
                <w:rStyle w:val="hljs-class"/>
              </w:rPr>
            </w:pPr>
            <w:r w:rsidRPr="00EE5F26">
              <w:rPr>
                <w:rStyle w:val="hljs-class"/>
              </w:rPr>
              <w:lastRenderedPageBreak/>
              <w:t>    modCount++;  </w:t>
            </w:r>
          </w:p>
          <w:p w14:paraId="7050C1DA" w14:textId="77777777" w:rsidR="003C4F67" w:rsidRPr="00EE5F26" w:rsidRDefault="003C4F67" w:rsidP="00A023FA">
            <w:pPr>
              <w:widowControl/>
              <w:numPr>
                <w:ilvl w:val="0"/>
                <w:numId w:val="12"/>
              </w:numPr>
              <w:tabs>
                <w:tab w:val="left" w:pos="220"/>
                <w:tab w:val="left" w:pos="720"/>
              </w:tabs>
              <w:autoSpaceDE w:val="0"/>
              <w:autoSpaceDN w:val="0"/>
              <w:adjustRightInd w:val="0"/>
              <w:ind w:hanging="720"/>
              <w:jc w:val="left"/>
              <w:rPr>
                <w:rStyle w:val="hljs-class"/>
              </w:rPr>
            </w:pPr>
            <w:r w:rsidRPr="00EE5F26">
              <w:rPr>
                <w:rStyle w:val="hljs-class"/>
              </w:rPr>
              <w:t>    int oldCapacity = elementData.length;  </w:t>
            </w:r>
          </w:p>
          <w:p w14:paraId="6529B3F1" w14:textId="77777777" w:rsidR="003C4F67" w:rsidRPr="00EE5F26" w:rsidRDefault="003C4F67" w:rsidP="00A023FA">
            <w:pPr>
              <w:widowControl/>
              <w:numPr>
                <w:ilvl w:val="0"/>
                <w:numId w:val="12"/>
              </w:numPr>
              <w:tabs>
                <w:tab w:val="left" w:pos="220"/>
                <w:tab w:val="left" w:pos="720"/>
              </w:tabs>
              <w:autoSpaceDE w:val="0"/>
              <w:autoSpaceDN w:val="0"/>
              <w:adjustRightInd w:val="0"/>
              <w:ind w:hanging="720"/>
              <w:jc w:val="left"/>
              <w:rPr>
                <w:rStyle w:val="hljs-class"/>
              </w:rPr>
            </w:pPr>
            <w:r w:rsidRPr="00EE5F26">
              <w:rPr>
                <w:rStyle w:val="hljs-class"/>
              </w:rPr>
              <w:t>    if (minCapacity &gt; oldCapacity) {  </w:t>
            </w:r>
          </w:p>
          <w:p w14:paraId="0BE90630" w14:textId="77777777" w:rsidR="003C4F67" w:rsidRPr="00EE5F26" w:rsidRDefault="003C4F67" w:rsidP="00A023FA">
            <w:pPr>
              <w:widowControl/>
              <w:numPr>
                <w:ilvl w:val="0"/>
                <w:numId w:val="12"/>
              </w:numPr>
              <w:tabs>
                <w:tab w:val="left" w:pos="220"/>
                <w:tab w:val="left" w:pos="720"/>
              </w:tabs>
              <w:autoSpaceDE w:val="0"/>
              <w:autoSpaceDN w:val="0"/>
              <w:adjustRightInd w:val="0"/>
              <w:ind w:hanging="720"/>
              <w:jc w:val="left"/>
              <w:rPr>
                <w:rStyle w:val="hljs-class"/>
              </w:rPr>
            </w:pPr>
            <w:r w:rsidRPr="00EE5F26">
              <w:rPr>
                <w:rStyle w:val="hljs-class"/>
              </w:rPr>
              <w:t>        Object oldData[] = elementData;  </w:t>
            </w:r>
          </w:p>
          <w:p w14:paraId="059F068E" w14:textId="77777777" w:rsidR="003C4F67" w:rsidRPr="00EE5F26" w:rsidRDefault="003C4F67" w:rsidP="00A023FA">
            <w:pPr>
              <w:widowControl/>
              <w:numPr>
                <w:ilvl w:val="0"/>
                <w:numId w:val="12"/>
              </w:numPr>
              <w:tabs>
                <w:tab w:val="left" w:pos="220"/>
                <w:tab w:val="left" w:pos="720"/>
              </w:tabs>
              <w:autoSpaceDE w:val="0"/>
              <w:autoSpaceDN w:val="0"/>
              <w:adjustRightInd w:val="0"/>
              <w:ind w:hanging="720"/>
              <w:jc w:val="left"/>
              <w:rPr>
                <w:rStyle w:val="hljs-class"/>
              </w:rPr>
            </w:pPr>
            <w:r w:rsidRPr="00EE5F26">
              <w:rPr>
                <w:rStyle w:val="hljs-class"/>
              </w:rPr>
              <w:t>        int newCapacity = (oldCapacity * 3)/2 + 1;  </w:t>
            </w:r>
          </w:p>
          <w:p w14:paraId="40CB2205" w14:textId="77777777" w:rsidR="003C4F67" w:rsidRPr="00EE5F26" w:rsidRDefault="003C4F67" w:rsidP="00A023FA">
            <w:pPr>
              <w:widowControl/>
              <w:numPr>
                <w:ilvl w:val="0"/>
                <w:numId w:val="12"/>
              </w:numPr>
              <w:tabs>
                <w:tab w:val="left" w:pos="220"/>
                <w:tab w:val="left" w:pos="720"/>
              </w:tabs>
              <w:autoSpaceDE w:val="0"/>
              <w:autoSpaceDN w:val="0"/>
              <w:adjustRightInd w:val="0"/>
              <w:ind w:hanging="720"/>
              <w:jc w:val="left"/>
              <w:rPr>
                <w:rStyle w:val="hljs-class"/>
              </w:rPr>
            </w:pPr>
            <w:r w:rsidRPr="00EE5F26">
              <w:rPr>
                <w:rStyle w:val="hljs-class"/>
              </w:rPr>
              <w:t>            if (newCapacity &lt; minCapacity)  </w:t>
            </w:r>
          </w:p>
          <w:p w14:paraId="4BE4E8A4" w14:textId="77777777" w:rsidR="003C4F67" w:rsidRPr="00EE5F26" w:rsidRDefault="003C4F67" w:rsidP="00A023FA">
            <w:pPr>
              <w:widowControl/>
              <w:numPr>
                <w:ilvl w:val="0"/>
                <w:numId w:val="12"/>
              </w:numPr>
              <w:tabs>
                <w:tab w:val="left" w:pos="220"/>
                <w:tab w:val="left" w:pos="720"/>
              </w:tabs>
              <w:autoSpaceDE w:val="0"/>
              <w:autoSpaceDN w:val="0"/>
              <w:adjustRightInd w:val="0"/>
              <w:ind w:hanging="720"/>
              <w:jc w:val="left"/>
              <w:rPr>
                <w:rStyle w:val="hljs-class"/>
              </w:rPr>
            </w:pPr>
            <w:r w:rsidRPr="00EE5F26">
              <w:rPr>
                <w:rStyle w:val="hljs-class"/>
              </w:rPr>
              <w:t>                newCapacity = minCapacity;  </w:t>
            </w:r>
          </w:p>
          <w:p w14:paraId="27BDB8B7" w14:textId="77777777" w:rsidR="003C4F67" w:rsidRPr="00EE5F26" w:rsidRDefault="003C4F67" w:rsidP="00A023FA">
            <w:pPr>
              <w:widowControl/>
              <w:numPr>
                <w:ilvl w:val="0"/>
                <w:numId w:val="12"/>
              </w:numPr>
              <w:tabs>
                <w:tab w:val="left" w:pos="220"/>
                <w:tab w:val="left" w:pos="720"/>
              </w:tabs>
              <w:autoSpaceDE w:val="0"/>
              <w:autoSpaceDN w:val="0"/>
              <w:adjustRightInd w:val="0"/>
              <w:ind w:hanging="720"/>
              <w:jc w:val="left"/>
              <w:rPr>
                <w:rStyle w:val="hljs-class"/>
              </w:rPr>
            </w:pPr>
            <w:r w:rsidRPr="00EE5F26">
              <w:rPr>
                <w:rStyle w:val="hljs-class"/>
              </w:rPr>
              <w:t>      // minCapacity is usually close to size, so this is a win:  </w:t>
            </w:r>
          </w:p>
          <w:p w14:paraId="346415DB" w14:textId="77777777" w:rsidR="003C4F67" w:rsidRPr="00EE5F26" w:rsidRDefault="003C4F67" w:rsidP="00A023FA">
            <w:pPr>
              <w:widowControl/>
              <w:numPr>
                <w:ilvl w:val="0"/>
                <w:numId w:val="12"/>
              </w:numPr>
              <w:tabs>
                <w:tab w:val="left" w:pos="220"/>
                <w:tab w:val="left" w:pos="720"/>
              </w:tabs>
              <w:autoSpaceDE w:val="0"/>
              <w:autoSpaceDN w:val="0"/>
              <w:adjustRightInd w:val="0"/>
              <w:ind w:hanging="720"/>
              <w:jc w:val="left"/>
              <w:rPr>
                <w:rStyle w:val="hljs-class"/>
              </w:rPr>
            </w:pPr>
            <w:r w:rsidRPr="00EE5F26">
              <w:rPr>
                <w:rStyle w:val="hljs-class"/>
              </w:rPr>
              <w:t>      elementData = Arrays.copyOf(elementData, newCapacity);  </w:t>
            </w:r>
          </w:p>
          <w:p w14:paraId="7EA73012" w14:textId="77777777" w:rsidR="003C4F67" w:rsidRPr="00EE5F26" w:rsidRDefault="003C4F67" w:rsidP="00A023FA">
            <w:pPr>
              <w:widowControl/>
              <w:numPr>
                <w:ilvl w:val="0"/>
                <w:numId w:val="12"/>
              </w:numPr>
              <w:tabs>
                <w:tab w:val="left" w:pos="220"/>
                <w:tab w:val="left" w:pos="720"/>
              </w:tabs>
              <w:autoSpaceDE w:val="0"/>
              <w:autoSpaceDN w:val="0"/>
              <w:adjustRightInd w:val="0"/>
              <w:ind w:hanging="720"/>
              <w:jc w:val="left"/>
              <w:rPr>
                <w:rStyle w:val="hljs-class"/>
              </w:rPr>
            </w:pPr>
            <w:r w:rsidRPr="00EE5F26">
              <w:rPr>
                <w:rStyle w:val="hljs-class"/>
              </w:rPr>
              <w:t>    }  </w:t>
            </w:r>
          </w:p>
          <w:p w14:paraId="6EEC279C" w14:textId="77777777" w:rsidR="003C4F67" w:rsidRPr="00EE5F26" w:rsidRDefault="003C4F67" w:rsidP="00A023FA">
            <w:pPr>
              <w:widowControl/>
              <w:numPr>
                <w:ilvl w:val="0"/>
                <w:numId w:val="12"/>
              </w:numPr>
              <w:tabs>
                <w:tab w:val="left" w:pos="220"/>
                <w:tab w:val="left" w:pos="720"/>
              </w:tabs>
              <w:autoSpaceDE w:val="0"/>
              <w:autoSpaceDN w:val="0"/>
              <w:adjustRightInd w:val="0"/>
              <w:ind w:hanging="720"/>
              <w:jc w:val="left"/>
              <w:rPr>
                <w:rStyle w:val="hljs-class"/>
              </w:rPr>
            </w:pPr>
            <w:r w:rsidRPr="00EE5F26">
              <w:rPr>
                <w:rStyle w:val="hljs-class"/>
              </w:rPr>
              <w:t>}  </w:t>
            </w:r>
          </w:p>
          <w:p w14:paraId="74B87C49" w14:textId="77777777" w:rsidR="003C4F67" w:rsidRPr="00EE5F26" w:rsidRDefault="003C4F67" w:rsidP="00A023FA">
            <w:pPr>
              <w:widowControl/>
              <w:autoSpaceDE w:val="0"/>
              <w:autoSpaceDN w:val="0"/>
              <w:adjustRightInd w:val="0"/>
              <w:jc w:val="left"/>
              <w:rPr>
                <w:rStyle w:val="hljs-class"/>
              </w:rPr>
            </w:pPr>
            <w:r w:rsidRPr="00EE5F26">
              <w:rPr>
                <w:rStyle w:val="hljs-class"/>
              </w:rPr>
              <w:t>   从上述代码中可以看出，数组进行扩容时，会将老数组中的元素重新拷贝一份到新的数组中，</w:t>
            </w:r>
            <w:r w:rsidRPr="00F60E7B">
              <w:rPr>
                <w:rStyle w:val="hljs-class"/>
                <w:color w:val="FF0000"/>
              </w:rPr>
              <w:t>每次数组容量的增长大约是其原容量的1.5倍</w:t>
            </w:r>
            <w:r w:rsidRPr="00EE5F26">
              <w:rPr>
                <w:rStyle w:val="hljs-class"/>
              </w:rPr>
              <w:t>。这种操作的代价是很高的，因此在实际使用时，我们应该尽量避免数组容量的扩张。当我们可预知要保存的元素的多少时，要在构造ArrayList实例时，就指定其容量，以避免数组扩容的发生。或者根据实际需求，通过调用ensureCapacity方法来手动增加ArrayList实例的容量。</w:t>
            </w:r>
          </w:p>
          <w:p w14:paraId="6484FD05" w14:textId="77777777" w:rsidR="003C4F67" w:rsidRPr="00EE5F26" w:rsidRDefault="003C4F67" w:rsidP="00A023FA">
            <w:pPr>
              <w:widowControl/>
              <w:autoSpaceDE w:val="0"/>
              <w:autoSpaceDN w:val="0"/>
              <w:adjustRightInd w:val="0"/>
              <w:jc w:val="left"/>
              <w:rPr>
                <w:rStyle w:val="hljs-class"/>
              </w:rPr>
            </w:pPr>
            <w:r w:rsidRPr="00EE5F26">
              <w:rPr>
                <w:rStyle w:val="hljs-class"/>
              </w:rPr>
              <w:t>   ArrayList还给我们提供了将底层数组的容量调整为当前列表保存的实际元素的大小的功能。它可以通过trimToSize方法来实现。代码如下：</w:t>
            </w:r>
          </w:p>
          <w:p w14:paraId="5CEB966F" w14:textId="77777777" w:rsidR="003C4F67" w:rsidRPr="00EE5F26" w:rsidRDefault="003C4F67" w:rsidP="00A023FA">
            <w:pPr>
              <w:widowControl/>
              <w:autoSpaceDE w:val="0"/>
              <w:autoSpaceDN w:val="0"/>
              <w:adjustRightInd w:val="0"/>
              <w:jc w:val="left"/>
              <w:rPr>
                <w:rStyle w:val="hljs-class"/>
              </w:rPr>
            </w:pPr>
            <w:r w:rsidRPr="00EE5F26">
              <w:rPr>
                <w:rStyle w:val="hljs-class"/>
              </w:rPr>
              <w:t>Java代码  </w:t>
            </w:r>
            <w:r w:rsidRPr="00EE5F26">
              <w:rPr>
                <w:rStyle w:val="hljs-class"/>
                <w:noProof/>
              </w:rPr>
              <w:drawing>
                <wp:inline distT="0" distB="0" distL="0" distR="0" wp14:anchorId="5A42C48F" wp14:editId="4E7B7B7D">
                  <wp:extent cx="42545" cy="42545"/>
                  <wp:effectExtent l="0" t="0" r="8255" b="8255"/>
                  <wp:docPr id="121" name="图片 121">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545" cy="42545"/>
                          </a:xfrm>
                          <a:prstGeom prst="rect">
                            <a:avLst/>
                          </a:prstGeom>
                          <a:noFill/>
                          <a:ln>
                            <a:noFill/>
                          </a:ln>
                        </pic:spPr>
                      </pic:pic>
                    </a:graphicData>
                  </a:graphic>
                </wp:inline>
              </w:drawing>
            </w:r>
          </w:p>
          <w:p w14:paraId="54F7168F" w14:textId="77777777" w:rsidR="003C4F67" w:rsidRPr="00EE5F26" w:rsidRDefault="003C4F67" w:rsidP="00A023FA">
            <w:pPr>
              <w:widowControl/>
              <w:numPr>
                <w:ilvl w:val="0"/>
                <w:numId w:val="13"/>
              </w:numPr>
              <w:tabs>
                <w:tab w:val="left" w:pos="220"/>
                <w:tab w:val="left" w:pos="720"/>
              </w:tabs>
              <w:autoSpaceDE w:val="0"/>
              <w:autoSpaceDN w:val="0"/>
              <w:adjustRightInd w:val="0"/>
              <w:ind w:hanging="720"/>
              <w:jc w:val="left"/>
              <w:rPr>
                <w:rStyle w:val="hljs-class"/>
              </w:rPr>
            </w:pPr>
            <w:r w:rsidRPr="00EE5F26">
              <w:rPr>
                <w:rStyle w:val="hljs-class"/>
              </w:rPr>
              <w:t>public void trimToSize() {  </w:t>
            </w:r>
          </w:p>
          <w:p w14:paraId="26295DEB" w14:textId="77777777" w:rsidR="003C4F67" w:rsidRPr="00EE5F26" w:rsidRDefault="003C4F67" w:rsidP="00A023FA">
            <w:pPr>
              <w:widowControl/>
              <w:numPr>
                <w:ilvl w:val="0"/>
                <w:numId w:val="13"/>
              </w:numPr>
              <w:tabs>
                <w:tab w:val="left" w:pos="220"/>
                <w:tab w:val="left" w:pos="720"/>
              </w:tabs>
              <w:autoSpaceDE w:val="0"/>
              <w:autoSpaceDN w:val="0"/>
              <w:adjustRightInd w:val="0"/>
              <w:ind w:hanging="720"/>
              <w:jc w:val="left"/>
              <w:rPr>
                <w:rStyle w:val="hljs-class"/>
              </w:rPr>
            </w:pPr>
            <w:r w:rsidRPr="00EE5F26">
              <w:rPr>
                <w:rStyle w:val="hljs-class"/>
              </w:rPr>
              <w:t>    modCount++;  </w:t>
            </w:r>
          </w:p>
          <w:p w14:paraId="1C04BE6A" w14:textId="77777777" w:rsidR="003C4F67" w:rsidRPr="00EE5F26" w:rsidRDefault="003C4F67" w:rsidP="00A023FA">
            <w:pPr>
              <w:widowControl/>
              <w:numPr>
                <w:ilvl w:val="0"/>
                <w:numId w:val="13"/>
              </w:numPr>
              <w:tabs>
                <w:tab w:val="left" w:pos="220"/>
                <w:tab w:val="left" w:pos="720"/>
              </w:tabs>
              <w:autoSpaceDE w:val="0"/>
              <w:autoSpaceDN w:val="0"/>
              <w:adjustRightInd w:val="0"/>
              <w:ind w:hanging="720"/>
              <w:jc w:val="left"/>
              <w:rPr>
                <w:rStyle w:val="hljs-class"/>
              </w:rPr>
            </w:pPr>
            <w:r w:rsidRPr="00EE5F26">
              <w:rPr>
                <w:rStyle w:val="hljs-class"/>
              </w:rPr>
              <w:t>    int oldCapacity = elementData.length;  </w:t>
            </w:r>
          </w:p>
          <w:p w14:paraId="7D09AB44" w14:textId="77777777" w:rsidR="003C4F67" w:rsidRPr="00EE5F26" w:rsidRDefault="003C4F67" w:rsidP="00A023FA">
            <w:pPr>
              <w:widowControl/>
              <w:numPr>
                <w:ilvl w:val="0"/>
                <w:numId w:val="13"/>
              </w:numPr>
              <w:tabs>
                <w:tab w:val="left" w:pos="220"/>
                <w:tab w:val="left" w:pos="720"/>
              </w:tabs>
              <w:autoSpaceDE w:val="0"/>
              <w:autoSpaceDN w:val="0"/>
              <w:adjustRightInd w:val="0"/>
              <w:ind w:hanging="720"/>
              <w:jc w:val="left"/>
              <w:rPr>
                <w:rStyle w:val="hljs-class"/>
              </w:rPr>
            </w:pPr>
            <w:r w:rsidRPr="00EE5F26">
              <w:rPr>
                <w:rStyle w:val="hljs-class"/>
              </w:rPr>
              <w:t>    if (size &lt; oldCapacity) {  </w:t>
            </w:r>
          </w:p>
          <w:p w14:paraId="76FC49D5" w14:textId="77777777" w:rsidR="003C4F67" w:rsidRPr="00EE5F26" w:rsidRDefault="003C4F67" w:rsidP="00A023FA">
            <w:pPr>
              <w:widowControl/>
              <w:numPr>
                <w:ilvl w:val="0"/>
                <w:numId w:val="13"/>
              </w:numPr>
              <w:tabs>
                <w:tab w:val="left" w:pos="220"/>
                <w:tab w:val="left" w:pos="720"/>
              </w:tabs>
              <w:autoSpaceDE w:val="0"/>
              <w:autoSpaceDN w:val="0"/>
              <w:adjustRightInd w:val="0"/>
              <w:ind w:hanging="720"/>
              <w:jc w:val="left"/>
              <w:rPr>
                <w:rStyle w:val="hljs-class"/>
              </w:rPr>
            </w:pPr>
            <w:r w:rsidRPr="00EE5F26">
              <w:rPr>
                <w:rStyle w:val="hljs-class"/>
              </w:rPr>
              <w:t>        elementData = Arrays.copyOf(elementData, size);  </w:t>
            </w:r>
          </w:p>
          <w:p w14:paraId="47A97394" w14:textId="77777777" w:rsidR="003C4F67" w:rsidRPr="00EE5F26" w:rsidRDefault="003C4F67" w:rsidP="00A023FA">
            <w:pPr>
              <w:widowControl/>
              <w:numPr>
                <w:ilvl w:val="0"/>
                <w:numId w:val="13"/>
              </w:numPr>
              <w:tabs>
                <w:tab w:val="left" w:pos="220"/>
                <w:tab w:val="left" w:pos="720"/>
              </w:tabs>
              <w:autoSpaceDE w:val="0"/>
              <w:autoSpaceDN w:val="0"/>
              <w:adjustRightInd w:val="0"/>
              <w:ind w:hanging="720"/>
              <w:jc w:val="left"/>
              <w:rPr>
                <w:rStyle w:val="hljs-class"/>
              </w:rPr>
            </w:pPr>
            <w:r w:rsidRPr="00EE5F26">
              <w:rPr>
                <w:rStyle w:val="hljs-class"/>
              </w:rPr>
              <w:t>    }  </w:t>
            </w:r>
          </w:p>
          <w:p w14:paraId="4AC3D0B4" w14:textId="77777777" w:rsidR="003C4F67" w:rsidRPr="00EE5F26" w:rsidRDefault="003C4F67" w:rsidP="00A023FA">
            <w:pPr>
              <w:widowControl/>
              <w:numPr>
                <w:ilvl w:val="0"/>
                <w:numId w:val="13"/>
              </w:numPr>
              <w:tabs>
                <w:tab w:val="left" w:pos="220"/>
                <w:tab w:val="left" w:pos="720"/>
              </w:tabs>
              <w:autoSpaceDE w:val="0"/>
              <w:autoSpaceDN w:val="0"/>
              <w:adjustRightInd w:val="0"/>
              <w:ind w:hanging="720"/>
              <w:jc w:val="left"/>
              <w:rPr>
                <w:rStyle w:val="hljs-class"/>
              </w:rPr>
            </w:pPr>
            <w:r w:rsidRPr="00EE5F26">
              <w:rPr>
                <w:rStyle w:val="hljs-class"/>
              </w:rPr>
              <w:t>}  </w:t>
            </w:r>
          </w:p>
          <w:p w14:paraId="552A5E5C" w14:textId="77777777" w:rsidR="003C4F67" w:rsidRPr="00EE5F26" w:rsidRDefault="003C4F67" w:rsidP="00A023FA">
            <w:pPr>
              <w:widowControl/>
              <w:autoSpaceDE w:val="0"/>
              <w:autoSpaceDN w:val="0"/>
              <w:adjustRightInd w:val="0"/>
              <w:jc w:val="left"/>
              <w:rPr>
                <w:rStyle w:val="hljs-class"/>
              </w:rPr>
            </w:pPr>
            <w:r w:rsidRPr="00EE5F26">
              <w:rPr>
                <w:rStyle w:val="hljs-class"/>
              </w:rPr>
              <w:t xml:space="preserve">   7) Fail-Fast机制： </w:t>
            </w:r>
          </w:p>
          <w:p w14:paraId="5572C883" w14:textId="77777777" w:rsidR="003C4F67" w:rsidRPr="00EE5F26" w:rsidRDefault="003C4F67" w:rsidP="00A023FA">
            <w:pPr>
              <w:rPr>
                <w:rStyle w:val="hljs-class"/>
              </w:rPr>
            </w:pPr>
            <w:r w:rsidRPr="00EE5F26">
              <w:rPr>
                <w:rStyle w:val="hljs-class"/>
              </w:rPr>
              <w:t>ArrayList也采用了快速失败的机制，通过记录modCount参数来实现。在面对并发的修改时，迭代器很快就会完全失败，而不是冒着在将来某个不确定时间发生任意不确定行为的风险。具体介绍请参考我之前的文章</w:t>
            </w:r>
            <w:hyperlink r:id="rId61" w:history="1">
              <w:r w:rsidRPr="00EE5F26">
                <w:rPr>
                  <w:rStyle w:val="hljs-class"/>
                </w:rPr>
                <w:t>深入Java集合学习系列：HashMap的实现原理</w:t>
              </w:r>
            </w:hyperlink>
            <w:r w:rsidRPr="00EE5F26">
              <w:rPr>
                <w:rStyle w:val="hljs-class"/>
              </w:rPr>
              <w:t xml:space="preserve"> 中的Fail-Fast机制。</w:t>
            </w:r>
          </w:p>
        </w:tc>
      </w:tr>
    </w:tbl>
    <w:p w14:paraId="54C7E692" w14:textId="77777777" w:rsidR="00A023FA" w:rsidRPr="00EE5F26" w:rsidRDefault="00A023FA">
      <w:pPr>
        <w:rPr>
          <w:rStyle w:val="hljs-class"/>
        </w:rPr>
      </w:pPr>
    </w:p>
    <w:sectPr w:rsidR="00A023FA" w:rsidRPr="00EE5F26" w:rsidSect="00D32922">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8"/>
    <w:multiLevelType w:val="hybridMultilevel"/>
    <w:tmpl w:val="00000008"/>
    <w:lvl w:ilvl="0" w:tplc="000002B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009"/>
    <w:multiLevelType w:val="hybridMultilevel"/>
    <w:tmpl w:val="00000009"/>
    <w:lvl w:ilvl="0" w:tplc="0000032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000A"/>
    <w:multiLevelType w:val="hybridMultilevel"/>
    <w:tmpl w:val="0000000A"/>
    <w:lvl w:ilvl="0" w:tplc="0000038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000B"/>
    <w:multiLevelType w:val="hybridMultilevel"/>
    <w:tmpl w:val="0000000B"/>
    <w:lvl w:ilvl="0" w:tplc="000003E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000C"/>
    <w:multiLevelType w:val="hybridMultilevel"/>
    <w:tmpl w:val="0000000C"/>
    <w:lvl w:ilvl="0" w:tplc="0000044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000D"/>
    <w:multiLevelType w:val="hybridMultilevel"/>
    <w:tmpl w:val="0000000D"/>
    <w:lvl w:ilvl="0" w:tplc="000004B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000E"/>
    <w:multiLevelType w:val="hybridMultilevel"/>
    <w:tmpl w:val="0000000E"/>
    <w:lvl w:ilvl="0" w:tplc="0000051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000F"/>
    <w:multiLevelType w:val="hybridMultilevel"/>
    <w:tmpl w:val="0000000F"/>
    <w:lvl w:ilvl="0" w:tplc="0000057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0000010"/>
    <w:multiLevelType w:val="hybridMultilevel"/>
    <w:tmpl w:val="00000010"/>
    <w:lvl w:ilvl="0" w:tplc="000005D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00000011"/>
    <w:multiLevelType w:val="hybridMultilevel"/>
    <w:tmpl w:val="00000011"/>
    <w:lvl w:ilvl="0" w:tplc="0000064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00000012"/>
    <w:multiLevelType w:val="hybridMultilevel"/>
    <w:tmpl w:val="00000012"/>
    <w:lvl w:ilvl="0" w:tplc="000006A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00000013"/>
    <w:multiLevelType w:val="hybridMultilevel"/>
    <w:tmpl w:val="00000013"/>
    <w:lvl w:ilvl="0" w:tplc="0000070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00000014"/>
    <w:multiLevelType w:val="hybridMultilevel"/>
    <w:tmpl w:val="00000014"/>
    <w:lvl w:ilvl="0" w:tplc="0000076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03296F71"/>
    <w:multiLevelType w:val="multilevel"/>
    <w:tmpl w:val="462C5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038A6F49"/>
    <w:multiLevelType w:val="multilevel"/>
    <w:tmpl w:val="24B46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08606C85"/>
    <w:multiLevelType w:val="multilevel"/>
    <w:tmpl w:val="17BE4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0B986739"/>
    <w:multiLevelType w:val="multilevel"/>
    <w:tmpl w:val="A64AE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0C7D3EF1"/>
    <w:multiLevelType w:val="multilevel"/>
    <w:tmpl w:val="BE7C5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5AE6A5F"/>
    <w:multiLevelType w:val="multilevel"/>
    <w:tmpl w:val="F7AE7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7D44C91"/>
    <w:multiLevelType w:val="multilevel"/>
    <w:tmpl w:val="15141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1B302A39"/>
    <w:multiLevelType w:val="multilevel"/>
    <w:tmpl w:val="FC723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5CE0C61"/>
    <w:multiLevelType w:val="multilevel"/>
    <w:tmpl w:val="15CEC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E814EAE"/>
    <w:multiLevelType w:val="multilevel"/>
    <w:tmpl w:val="581ED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B8E7C98"/>
    <w:multiLevelType w:val="multilevel"/>
    <w:tmpl w:val="62E20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31C5AC3"/>
    <w:multiLevelType w:val="multilevel"/>
    <w:tmpl w:val="7D8E3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E5D150C"/>
    <w:multiLevelType w:val="hybridMultilevel"/>
    <w:tmpl w:val="F0908E7C"/>
    <w:lvl w:ilvl="0" w:tplc="A3A2220E">
      <w:start w:val="1"/>
      <w:numFmt w:val="decimal"/>
      <w:lvlText w:val="%1."/>
      <w:lvlJc w:val="left"/>
      <w:pPr>
        <w:ind w:left="360" w:hanging="360"/>
      </w:pPr>
      <w:rPr>
        <w:rFonts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4FE96F87"/>
    <w:multiLevelType w:val="multilevel"/>
    <w:tmpl w:val="D6DE9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4DA072D"/>
    <w:multiLevelType w:val="multilevel"/>
    <w:tmpl w:val="EF320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CCF3D17"/>
    <w:multiLevelType w:val="multilevel"/>
    <w:tmpl w:val="D4C40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5F91562"/>
    <w:multiLevelType w:val="multilevel"/>
    <w:tmpl w:val="1DCED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5"/>
  </w:num>
  <w:num w:numId="22">
    <w:abstractNumId w:val="34"/>
  </w:num>
  <w:num w:numId="23">
    <w:abstractNumId w:val="23"/>
  </w:num>
  <w:num w:numId="24">
    <w:abstractNumId w:val="24"/>
  </w:num>
  <w:num w:numId="25">
    <w:abstractNumId w:val="27"/>
  </w:num>
  <w:num w:numId="26">
    <w:abstractNumId w:val="35"/>
  </w:num>
  <w:num w:numId="27">
    <w:abstractNumId w:val="26"/>
  </w:num>
  <w:num w:numId="28">
    <w:abstractNumId w:val="33"/>
  </w:num>
  <w:num w:numId="29">
    <w:abstractNumId w:val="29"/>
  </w:num>
  <w:num w:numId="30">
    <w:abstractNumId w:val="36"/>
  </w:num>
  <w:num w:numId="31">
    <w:abstractNumId w:val="30"/>
  </w:num>
  <w:num w:numId="32">
    <w:abstractNumId w:val="21"/>
  </w:num>
  <w:num w:numId="33">
    <w:abstractNumId w:val="31"/>
  </w:num>
  <w:num w:numId="34">
    <w:abstractNumId w:val="28"/>
  </w:num>
  <w:num w:numId="35">
    <w:abstractNumId w:val="20"/>
  </w:num>
  <w:num w:numId="36">
    <w:abstractNumId w:val="22"/>
  </w:num>
  <w:num w:numId="37">
    <w:abstractNumId w:val="3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F67"/>
    <w:rsid w:val="00003CB7"/>
    <w:rsid w:val="000205F2"/>
    <w:rsid w:val="000735C4"/>
    <w:rsid w:val="00102C4E"/>
    <w:rsid w:val="00163871"/>
    <w:rsid w:val="00172040"/>
    <w:rsid w:val="001B063D"/>
    <w:rsid w:val="003C4F67"/>
    <w:rsid w:val="003D1F0C"/>
    <w:rsid w:val="00443605"/>
    <w:rsid w:val="0044610C"/>
    <w:rsid w:val="0045364E"/>
    <w:rsid w:val="00481C1A"/>
    <w:rsid w:val="004D4C14"/>
    <w:rsid w:val="00576330"/>
    <w:rsid w:val="00587FDA"/>
    <w:rsid w:val="00633D7C"/>
    <w:rsid w:val="007224EB"/>
    <w:rsid w:val="007463D4"/>
    <w:rsid w:val="00797149"/>
    <w:rsid w:val="007B487C"/>
    <w:rsid w:val="007C7635"/>
    <w:rsid w:val="008509AD"/>
    <w:rsid w:val="00875294"/>
    <w:rsid w:val="009209E9"/>
    <w:rsid w:val="00945B02"/>
    <w:rsid w:val="009E5EED"/>
    <w:rsid w:val="009F086D"/>
    <w:rsid w:val="00A023FA"/>
    <w:rsid w:val="00A87967"/>
    <w:rsid w:val="00BC4C50"/>
    <w:rsid w:val="00BD71A7"/>
    <w:rsid w:val="00BE6576"/>
    <w:rsid w:val="00C85351"/>
    <w:rsid w:val="00CC70D9"/>
    <w:rsid w:val="00D32922"/>
    <w:rsid w:val="00DB0C5C"/>
    <w:rsid w:val="00E52B02"/>
    <w:rsid w:val="00E736CF"/>
    <w:rsid w:val="00EB5516"/>
    <w:rsid w:val="00EE5F26"/>
    <w:rsid w:val="00F2394C"/>
    <w:rsid w:val="00F52E6D"/>
    <w:rsid w:val="00F60E7B"/>
    <w:rsid w:val="00F6496F"/>
    <w:rsid w:val="00F72816"/>
    <w:rsid w:val="00F849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938E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3C4F67"/>
    <w:pPr>
      <w:widowControl w:val="0"/>
      <w:jc w:val="both"/>
    </w:pPr>
  </w:style>
  <w:style w:type="paragraph" w:styleId="1">
    <w:name w:val="heading 1"/>
    <w:basedOn w:val="a"/>
    <w:next w:val="a"/>
    <w:link w:val="10"/>
    <w:uiPriority w:val="9"/>
    <w:qFormat/>
    <w:rsid w:val="003C4F67"/>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3C4F67"/>
    <w:pPr>
      <w:widowControl/>
      <w:spacing w:before="100" w:beforeAutospacing="1" w:after="100" w:afterAutospacing="1"/>
      <w:jc w:val="left"/>
      <w:outlineLvl w:val="1"/>
    </w:pPr>
    <w:rPr>
      <w:rFonts w:ascii="Times New Roman" w:hAnsi="Times New Roman" w:cs="Times New Roman"/>
      <w:b/>
      <w:bCs/>
      <w:kern w:val="0"/>
      <w:sz w:val="36"/>
      <w:szCs w:val="36"/>
    </w:rPr>
  </w:style>
  <w:style w:type="paragraph" w:styleId="3">
    <w:name w:val="heading 3"/>
    <w:basedOn w:val="a"/>
    <w:next w:val="a"/>
    <w:link w:val="30"/>
    <w:autoRedefine/>
    <w:uiPriority w:val="9"/>
    <w:unhideWhenUsed/>
    <w:qFormat/>
    <w:rsid w:val="00C85351"/>
    <w:pPr>
      <w:keepNext/>
      <w:keepLines/>
      <w:spacing w:before="260" w:after="260" w:line="416" w:lineRule="auto"/>
      <w:outlineLvl w:val="2"/>
    </w:pPr>
    <w:rPr>
      <w:b/>
      <w:bCs/>
      <w:color w:val="FF0000"/>
      <w:sz w:val="21"/>
      <w:szCs w:val="32"/>
    </w:rPr>
  </w:style>
  <w:style w:type="paragraph" w:styleId="4">
    <w:name w:val="heading 4"/>
    <w:basedOn w:val="a"/>
    <w:next w:val="a"/>
    <w:link w:val="40"/>
    <w:uiPriority w:val="9"/>
    <w:unhideWhenUsed/>
    <w:qFormat/>
    <w:rsid w:val="003C4F6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3C4F67"/>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3C4F67"/>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3C4F67"/>
    <w:rPr>
      <w:b/>
      <w:bCs/>
      <w:kern w:val="44"/>
      <w:sz w:val="44"/>
      <w:szCs w:val="44"/>
    </w:rPr>
  </w:style>
  <w:style w:type="character" w:customStyle="1" w:styleId="20">
    <w:name w:val="标题 2字符"/>
    <w:basedOn w:val="a0"/>
    <w:link w:val="2"/>
    <w:uiPriority w:val="9"/>
    <w:rsid w:val="003C4F67"/>
    <w:rPr>
      <w:rFonts w:ascii="Times New Roman" w:hAnsi="Times New Roman" w:cs="Times New Roman"/>
      <w:b/>
      <w:bCs/>
      <w:kern w:val="0"/>
      <w:sz w:val="36"/>
      <w:szCs w:val="36"/>
    </w:rPr>
  </w:style>
  <w:style w:type="character" w:customStyle="1" w:styleId="30">
    <w:name w:val="标题 3字符"/>
    <w:basedOn w:val="a0"/>
    <w:link w:val="3"/>
    <w:uiPriority w:val="9"/>
    <w:rsid w:val="00C85351"/>
    <w:rPr>
      <w:b/>
      <w:bCs/>
      <w:color w:val="FF0000"/>
      <w:sz w:val="21"/>
      <w:szCs w:val="32"/>
    </w:rPr>
  </w:style>
  <w:style w:type="character" w:customStyle="1" w:styleId="40">
    <w:name w:val="标题 4字符"/>
    <w:basedOn w:val="a0"/>
    <w:link w:val="4"/>
    <w:uiPriority w:val="9"/>
    <w:rsid w:val="003C4F67"/>
    <w:rPr>
      <w:rFonts w:asciiTheme="majorHAnsi" w:eastAsiaTheme="majorEastAsia" w:hAnsiTheme="majorHAnsi" w:cstheme="majorBidi"/>
      <w:b/>
      <w:bCs/>
      <w:sz w:val="28"/>
      <w:szCs w:val="28"/>
    </w:rPr>
  </w:style>
  <w:style w:type="character" w:customStyle="1" w:styleId="50">
    <w:name w:val="标题 5字符"/>
    <w:basedOn w:val="a0"/>
    <w:link w:val="5"/>
    <w:uiPriority w:val="9"/>
    <w:semiHidden/>
    <w:rsid w:val="003C4F67"/>
    <w:rPr>
      <w:b/>
      <w:bCs/>
      <w:sz w:val="28"/>
      <w:szCs w:val="28"/>
    </w:rPr>
  </w:style>
  <w:style w:type="character" w:customStyle="1" w:styleId="60">
    <w:name w:val="标题 6字符"/>
    <w:basedOn w:val="a0"/>
    <w:link w:val="6"/>
    <w:uiPriority w:val="9"/>
    <w:semiHidden/>
    <w:rsid w:val="003C4F67"/>
    <w:rPr>
      <w:rFonts w:asciiTheme="majorHAnsi" w:eastAsiaTheme="majorEastAsia" w:hAnsiTheme="majorHAnsi" w:cstheme="majorBidi"/>
      <w:b/>
      <w:bCs/>
    </w:rPr>
  </w:style>
  <w:style w:type="paragraph" w:styleId="a3">
    <w:name w:val="List Paragraph"/>
    <w:basedOn w:val="a"/>
    <w:uiPriority w:val="34"/>
    <w:qFormat/>
    <w:rsid w:val="003C4F67"/>
    <w:pPr>
      <w:ind w:firstLineChars="200" w:firstLine="420"/>
    </w:pPr>
  </w:style>
  <w:style w:type="paragraph" w:styleId="a4">
    <w:name w:val="Normal (Web)"/>
    <w:basedOn w:val="a"/>
    <w:uiPriority w:val="99"/>
    <w:unhideWhenUsed/>
    <w:rsid w:val="003C4F67"/>
    <w:pPr>
      <w:widowControl/>
      <w:spacing w:before="100" w:beforeAutospacing="1" w:after="100" w:afterAutospacing="1"/>
      <w:jc w:val="left"/>
    </w:pPr>
    <w:rPr>
      <w:rFonts w:ascii="Times New Roman" w:hAnsi="Times New Roman" w:cs="Times New Roman"/>
      <w:kern w:val="0"/>
    </w:rPr>
  </w:style>
  <w:style w:type="character" w:styleId="a5">
    <w:name w:val="Hyperlink"/>
    <w:basedOn w:val="a0"/>
    <w:uiPriority w:val="99"/>
    <w:semiHidden/>
    <w:unhideWhenUsed/>
    <w:rsid w:val="003C4F67"/>
    <w:rPr>
      <w:color w:val="0000FF"/>
      <w:u w:val="single"/>
    </w:rPr>
  </w:style>
  <w:style w:type="character" w:customStyle="1" w:styleId="apple-converted-space">
    <w:name w:val="apple-converted-space"/>
    <w:basedOn w:val="a0"/>
    <w:rsid w:val="003C4F67"/>
  </w:style>
  <w:style w:type="character" w:customStyle="1" w:styleId="keyword">
    <w:name w:val="keyword"/>
    <w:basedOn w:val="a0"/>
    <w:rsid w:val="003C4F67"/>
  </w:style>
  <w:style w:type="character" w:customStyle="1" w:styleId="annotation">
    <w:name w:val="annotation"/>
    <w:basedOn w:val="a0"/>
    <w:rsid w:val="003C4F67"/>
  </w:style>
  <w:style w:type="character" w:customStyle="1" w:styleId="number">
    <w:name w:val="number"/>
    <w:basedOn w:val="a0"/>
    <w:rsid w:val="003C4F67"/>
  </w:style>
  <w:style w:type="character" w:customStyle="1" w:styleId="string">
    <w:name w:val="string"/>
    <w:basedOn w:val="a0"/>
    <w:rsid w:val="003C4F67"/>
  </w:style>
  <w:style w:type="character" w:customStyle="1" w:styleId="comment">
    <w:name w:val="comment"/>
    <w:basedOn w:val="a0"/>
    <w:rsid w:val="003C4F67"/>
  </w:style>
  <w:style w:type="character" w:customStyle="1" w:styleId="linktitle">
    <w:name w:val="link_title"/>
    <w:basedOn w:val="a0"/>
    <w:rsid w:val="003C4F67"/>
  </w:style>
  <w:style w:type="character" w:styleId="a6">
    <w:name w:val="Strong"/>
    <w:basedOn w:val="a0"/>
    <w:uiPriority w:val="22"/>
    <w:qFormat/>
    <w:rsid w:val="003C4F67"/>
    <w:rPr>
      <w:b/>
      <w:bCs/>
    </w:rPr>
  </w:style>
  <w:style w:type="character" w:styleId="HTML">
    <w:name w:val="HTML Code"/>
    <w:basedOn w:val="a0"/>
    <w:uiPriority w:val="99"/>
    <w:semiHidden/>
    <w:unhideWhenUsed/>
    <w:rsid w:val="003C4F67"/>
    <w:rPr>
      <w:rFonts w:ascii="Courier New" w:eastAsiaTheme="minorEastAsia" w:hAnsi="Courier New" w:cs="Courier New"/>
      <w:sz w:val="20"/>
      <w:szCs w:val="20"/>
    </w:rPr>
  </w:style>
  <w:style w:type="paragraph" w:styleId="HTML0">
    <w:name w:val="HTML Preformatted"/>
    <w:basedOn w:val="a"/>
    <w:link w:val="HTML1"/>
    <w:uiPriority w:val="99"/>
    <w:semiHidden/>
    <w:unhideWhenUsed/>
    <w:rsid w:val="003C4F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1">
    <w:name w:val="HTML 预设格式字符"/>
    <w:basedOn w:val="a0"/>
    <w:link w:val="HTML0"/>
    <w:uiPriority w:val="99"/>
    <w:semiHidden/>
    <w:rsid w:val="003C4F67"/>
    <w:rPr>
      <w:rFonts w:ascii="Courier New" w:hAnsi="Courier New" w:cs="Courier New"/>
      <w:kern w:val="0"/>
      <w:sz w:val="20"/>
      <w:szCs w:val="20"/>
    </w:rPr>
  </w:style>
  <w:style w:type="character" w:customStyle="1" w:styleId="hljs-attribute">
    <w:name w:val="hljs-attribute"/>
    <w:basedOn w:val="a0"/>
    <w:rsid w:val="003C4F67"/>
  </w:style>
  <w:style w:type="character" w:customStyle="1" w:styleId="hljs-comment">
    <w:name w:val="hljs-comment"/>
    <w:basedOn w:val="a0"/>
    <w:rsid w:val="003C4F67"/>
  </w:style>
  <w:style w:type="character" w:customStyle="1" w:styleId="hljs-keyword">
    <w:name w:val="hljs-keyword"/>
    <w:basedOn w:val="a0"/>
    <w:rsid w:val="003C4F67"/>
  </w:style>
  <w:style w:type="character" w:customStyle="1" w:styleId="hljs-number">
    <w:name w:val="hljs-number"/>
    <w:basedOn w:val="a0"/>
    <w:rsid w:val="003C4F67"/>
  </w:style>
  <w:style w:type="character" w:customStyle="1" w:styleId="hljs-string">
    <w:name w:val="hljs-string"/>
    <w:basedOn w:val="a0"/>
    <w:rsid w:val="003C4F67"/>
  </w:style>
  <w:style w:type="character" w:customStyle="1" w:styleId="hljs-type">
    <w:name w:val="hljs-type"/>
    <w:basedOn w:val="a0"/>
    <w:rsid w:val="003C4F67"/>
  </w:style>
  <w:style w:type="character" w:customStyle="1" w:styleId="hljs-builtin">
    <w:name w:val="hljs-built_in"/>
    <w:basedOn w:val="a0"/>
    <w:rsid w:val="003C4F67"/>
  </w:style>
  <w:style w:type="character" w:customStyle="1" w:styleId="hljs-function">
    <w:name w:val="hljs-function"/>
    <w:basedOn w:val="a0"/>
    <w:rsid w:val="003C4F67"/>
  </w:style>
  <w:style w:type="character" w:customStyle="1" w:styleId="hljs-title">
    <w:name w:val="hljs-title"/>
    <w:basedOn w:val="a0"/>
    <w:rsid w:val="003C4F67"/>
  </w:style>
  <w:style w:type="character" w:customStyle="1" w:styleId="hljs-params">
    <w:name w:val="hljs-params"/>
    <w:basedOn w:val="a0"/>
    <w:rsid w:val="003C4F67"/>
  </w:style>
  <w:style w:type="character" w:customStyle="1" w:styleId="hljs-literal">
    <w:name w:val="hljs-literal"/>
    <w:basedOn w:val="a0"/>
    <w:rsid w:val="003C4F67"/>
  </w:style>
  <w:style w:type="character" w:customStyle="1" w:styleId="hljs-selector-class">
    <w:name w:val="hljs-selector-class"/>
    <w:basedOn w:val="a0"/>
    <w:rsid w:val="003C4F67"/>
  </w:style>
  <w:style w:type="character" w:customStyle="1" w:styleId="hljs-selector-tag">
    <w:name w:val="hljs-selector-tag"/>
    <w:basedOn w:val="a0"/>
    <w:rsid w:val="003C4F67"/>
  </w:style>
  <w:style w:type="character" w:customStyle="1" w:styleId="hljs-selector-pseudo">
    <w:name w:val="hljs-selector-pseudo"/>
    <w:basedOn w:val="a0"/>
    <w:rsid w:val="003C4F67"/>
  </w:style>
  <w:style w:type="character" w:customStyle="1" w:styleId="hljs-symbol">
    <w:name w:val="hljs-symbol"/>
    <w:basedOn w:val="a0"/>
    <w:rsid w:val="003C4F67"/>
  </w:style>
  <w:style w:type="character" w:styleId="a7">
    <w:name w:val="Emphasis"/>
    <w:basedOn w:val="a0"/>
    <w:uiPriority w:val="20"/>
    <w:qFormat/>
    <w:rsid w:val="003C4F67"/>
    <w:rPr>
      <w:i/>
      <w:iCs/>
    </w:rPr>
  </w:style>
  <w:style w:type="character" w:customStyle="1" w:styleId="hljs-meta">
    <w:name w:val="hljs-meta"/>
    <w:basedOn w:val="a0"/>
    <w:rsid w:val="003C4F67"/>
  </w:style>
  <w:style w:type="character" w:customStyle="1" w:styleId="hljs-class">
    <w:name w:val="hljs-class"/>
    <w:basedOn w:val="a0"/>
    <w:rsid w:val="003C4F67"/>
  </w:style>
  <w:style w:type="character" w:customStyle="1" w:styleId="hljs-annotation">
    <w:name w:val="hljs-annotation"/>
    <w:basedOn w:val="a0"/>
    <w:rsid w:val="003C4F67"/>
  </w:style>
  <w:style w:type="character" w:customStyle="1" w:styleId="hljs-preprocessor">
    <w:name w:val="hljs-preprocessor"/>
    <w:basedOn w:val="a0"/>
    <w:rsid w:val="003C4F67"/>
  </w:style>
  <w:style w:type="character" w:customStyle="1" w:styleId="hljs-javadoc">
    <w:name w:val="hljs-javadoc"/>
    <w:basedOn w:val="a0"/>
    <w:rsid w:val="003C4F67"/>
  </w:style>
  <w:style w:type="character" w:customStyle="1" w:styleId="hljs-javadoctag">
    <w:name w:val="hljs-javadoctag"/>
    <w:basedOn w:val="a0"/>
    <w:rsid w:val="003C4F67"/>
  </w:style>
  <w:style w:type="character" w:customStyle="1" w:styleId="wpkeywordlinkaffiliate">
    <w:name w:val="wp_keywordlink_affiliate"/>
    <w:basedOn w:val="a0"/>
    <w:rsid w:val="003C4F67"/>
  </w:style>
  <w:style w:type="character" w:customStyle="1" w:styleId="tag">
    <w:name w:val="tag"/>
    <w:basedOn w:val="a0"/>
    <w:rsid w:val="003C4F67"/>
  </w:style>
  <w:style w:type="character" w:customStyle="1" w:styleId="tag-name">
    <w:name w:val="tag-name"/>
    <w:basedOn w:val="a0"/>
    <w:rsid w:val="003C4F67"/>
  </w:style>
  <w:style w:type="character" w:customStyle="1" w:styleId="attribute">
    <w:name w:val="attribute"/>
    <w:basedOn w:val="a0"/>
    <w:rsid w:val="003C4F67"/>
  </w:style>
  <w:style w:type="character" w:customStyle="1" w:styleId="attribute-value">
    <w:name w:val="attribute-value"/>
    <w:basedOn w:val="a0"/>
    <w:rsid w:val="003C4F67"/>
  </w:style>
  <w:style w:type="character" w:styleId="a8">
    <w:name w:val="FollowedHyperlink"/>
    <w:basedOn w:val="a0"/>
    <w:uiPriority w:val="99"/>
    <w:semiHidden/>
    <w:unhideWhenUsed/>
    <w:rsid w:val="003C4F67"/>
    <w:rPr>
      <w:color w:val="800080"/>
      <w:u w:val="single"/>
    </w:rPr>
  </w:style>
  <w:style w:type="character" w:customStyle="1" w:styleId="hljs-pi">
    <w:name w:val="hljs-pi"/>
    <w:basedOn w:val="a0"/>
    <w:rsid w:val="003C4F67"/>
  </w:style>
  <w:style w:type="character" w:customStyle="1" w:styleId="hljs-tag">
    <w:name w:val="hljs-tag"/>
    <w:basedOn w:val="a0"/>
    <w:rsid w:val="003C4F67"/>
  </w:style>
  <w:style w:type="character" w:customStyle="1" w:styleId="hljs-value">
    <w:name w:val="hljs-value"/>
    <w:basedOn w:val="a0"/>
    <w:rsid w:val="003C4F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yperlink" Target="http://blog.csdn.net/guolin_blog/article/details/9797169" TargetMode="External"/><Relationship Id="rId63" Type="http://schemas.openxmlformats.org/officeDocument/2006/relationships/theme" Target="theme/theme1.xml"/><Relationship Id="rId50" Type="http://schemas.openxmlformats.org/officeDocument/2006/relationships/image" Target="media/image33.gif"/><Relationship Id="rId51" Type="http://schemas.openxmlformats.org/officeDocument/2006/relationships/image" Target="media/image34.gif"/><Relationship Id="rId52" Type="http://schemas.openxmlformats.org/officeDocument/2006/relationships/hyperlink" Target="http://lib.csdn.net/base/android" TargetMode="External"/><Relationship Id="rId53" Type="http://schemas.openxmlformats.org/officeDocument/2006/relationships/image" Target="media/image35.png"/><Relationship Id="rId54" Type="http://schemas.openxmlformats.org/officeDocument/2006/relationships/image" Target="media/image36.gif"/><Relationship Id="rId55" Type="http://schemas.openxmlformats.org/officeDocument/2006/relationships/image" Target="media/image37.gif"/><Relationship Id="rId56" Type="http://schemas.openxmlformats.org/officeDocument/2006/relationships/hyperlink" Target="http://lib.csdn.net/base/datastructure" TargetMode="External"/><Relationship Id="rId57" Type="http://schemas.openxmlformats.org/officeDocument/2006/relationships/image" Target="media/image38.png"/><Relationship Id="rId58" Type="http://schemas.openxmlformats.org/officeDocument/2006/relationships/image" Target="media/image39.png"/><Relationship Id="rId59" Type="http://schemas.openxmlformats.org/officeDocument/2006/relationships/image" Target="media/image40.gif"/><Relationship Id="rId40" Type="http://schemas.openxmlformats.org/officeDocument/2006/relationships/hyperlink" Target="http://blog.csdn.net/lwuit/article/details/6796464" TargetMode="External"/><Relationship Id="rId41" Type="http://schemas.openxmlformats.org/officeDocument/2006/relationships/hyperlink" Target="http://blog.csdn.net/lwuit/article/details/6796464" TargetMode="External"/><Relationship Id="rId42" Type="http://schemas.openxmlformats.org/officeDocument/2006/relationships/hyperlink" Target="http://lib.csdn.net/base/android" TargetMode="External"/><Relationship Id="rId43" Type="http://schemas.openxmlformats.org/officeDocument/2006/relationships/hyperlink" Target="http://lib.csdn.net/base/android" TargetMode="External"/><Relationship Id="rId44" Type="http://schemas.openxmlformats.org/officeDocument/2006/relationships/image" Target="media/image27.png"/><Relationship Id="rId45" Type="http://schemas.openxmlformats.org/officeDocument/2006/relationships/image" Target="media/image28.gif"/><Relationship Id="rId46" Type="http://schemas.openxmlformats.org/officeDocument/2006/relationships/image" Target="media/image29.gif"/><Relationship Id="rId47" Type="http://schemas.openxmlformats.org/officeDocument/2006/relationships/image" Target="media/image30.gif"/><Relationship Id="rId48" Type="http://schemas.openxmlformats.org/officeDocument/2006/relationships/image" Target="media/image31.gif"/><Relationship Id="rId49" Type="http://schemas.openxmlformats.org/officeDocument/2006/relationships/image" Target="media/image32.gi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javascript:void()" TargetMode="External"/><Relationship Id="rId7" Type="http://schemas.openxmlformats.org/officeDocument/2006/relationships/image" Target="media/image1.png"/><Relationship Id="rId8" Type="http://schemas.openxmlformats.org/officeDocument/2006/relationships/image" Target="media/image2.jpeg"/><Relationship Id="rId9" Type="http://schemas.openxmlformats.org/officeDocument/2006/relationships/image" Target="media/image3.jpe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hyperlink" Target="http://lib.csdn.net/base/android" TargetMode="External"/><Relationship Id="rId38" Type="http://schemas.openxmlformats.org/officeDocument/2006/relationships/hyperlink" Target="http://lib.csdn.net/base/android" TargetMode="External"/><Relationship Id="rId39" Type="http://schemas.openxmlformats.org/officeDocument/2006/relationships/hyperlink" Target="http://lib.csdn.net/base/java" TargetMode="Externa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hyperlink" Target="http://blog.csdn.net/speedme/article/details/18180817" TargetMode="External"/><Relationship Id="rId27" Type="http://schemas.openxmlformats.org/officeDocument/2006/relationships/hyperlink" Target="http://blog.csdn.net/speedme/article/details/8199418" TargetMode="External"/><Relationship Id="rId28" Type="http://schemas.openxmlformats.org/officeDocument/2006/relationships/image" Target="media/image18.png"/><Relationship Id="rId29" Type="http://schemas.openxmlformats.org/officeDocument/2006/relationships/image" Target="media/image19.jpeg"/><Relationship Id="rId60" Type="http://schemas.openxmlformats.org/officeDocument/2006/relationships/hyperlink" Target="http://zhangshixi.iteye.com/blog/674856" TargetMode="External"/><Relationship Id="rId61" Type="http://schemas.openxmlformats.org/officeDocument/2006/relationships/hyperlink" Target="http://zhangshixi.iteye.com/blog/672697" TargetMode="External"/><Relationship Id="rId62" Type="http://schemas.openxmlformats.org/officeDocument/2006/relationships/fontTable" Target="fontTable.xml"/><Relationship Id="rId10" Type="http://schemas.openxmlformats.org/officeDocument/2006/relationships/image" Target="media/image4.png"/><Relationship Id="rId11" Type="http://schemas.openxmlformats.org/officeDocument/2006/relationships/hyperlink" Target="http://lib.csdn.net/base/softwaretest" TargetMode="External"/><Relationship Id="rId12"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605D7C3-CE9B-5448-A416-44BE37DF0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132</Pages>
  <Words>13682</Words>
  <Characters>77991</Characters>
  <Application>Microsoft Macintosh Word</Application>
  <DocSecurity>0</DocSecurity>
  <Lines>649</Lines>
  <Paragraphs>182</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91491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45</cp:revision>
  <dcterms:created xsi:type="dcterms:W3CDTF">2017-07-26T16:07:00Z</dcterms:created>
  <dcterms:modified xsi:type="dcterms:W3CDTF">2017-07-31T16:16:00Z</dcterms:modified>
</cp:coreProperties>
</file>