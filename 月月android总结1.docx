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EC3E08" w14:textId="77777777" w:rsidR="00364CAB" w:rsidRPr="00364CAB" w:rsidRDefault="00351085">
      <w:pPr>
        <w:rPr>
          <w:sz w:val="15"/>
        </w:rPr>
      </w:pPr>
      <w:r w:rsidRPr="00364CAB">
        <w:rPr>
          <w:rFonts w:hint="eastAsia"/>
          <w:sz w:val="15"/>
        </w:rPr>
        <w:t>月月android总结</w:t>
      </w:r>
    </w:p>
    <w:p w14:paraId="39147F6A" w14:textId="77777777" w:rsidR="00351085" w:rsidRPr="003A3826" w:rsidRDefault="007B2CBD" w:rsidP="009460D7">
      <w:pPr>
        <w:pStyle w:val="3"/>
      </w:pPr>
      <w:r w:rsidRPr="003A3826">
        <w:rPr>
          <w:rFonts w:hint="eastAsia"/>
        </w:rPr>
        <w:t>1.</w:t>
      </w:r>
      <w:bookmarkStart w:id="0" w:name="OLE_LINK1"/>
      <w:bookmarkStart w:id="1" w:name="OLE_LINK2"/>
      <w:r w:rsidRPr="003A3826">
        <w:rPr>
          <w:rFonts w:hint="eastAsia"/>
        </w:rPr>
        <w:t>AsyncTask源码分析</w:t>
      </w:r>
    </w:p>
    <w:bookmarkEnd w:id="0"/>
    <w:bookmarkEnd w:id="1"/>
    <w:p w14:paraId="6268DC6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相信大家都写过这样的代码：</w:t>
      </w:r>
    </w:p>
    <w:p w14:paraId="6BDD100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1ABD7D05"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7271E894"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16F465B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package</w:t>
      </w:r>
      <w:r w:rsidRPr="001411E6">
        <w:rPr>
          <w:rFonts w:ascii="Microsoft YaHei" w:eastAsia="Microsoft YaHei" w:hAnsi="Microsoft YaHei" w:cs="Courier New"/>
          <w:color w:val="4A4A4A"/>
          <w:kern w:val="0"/>
          <w:sz w:val="16"/>
        </w:rPr>
        <w:t> com.example.zhy_asynctask_demo01;  </w:t>
      </w:r>
    </w:p>
    <w:p w14:paraId="38EEB8F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393B4210"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android.app.Activity;  </w:t>
      </w:r>
    </w:p>
    <w:p w14:paraId="3162213A"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android.app.ProgressDialog;  </w:t>
      </w:r>
    </w:p>
    <w:p w14:paraId="1CA17781"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android.os.AsyncTask;  </w:t>
      </w:r>
    </w:p>
    <w:p w14:paraId="797243A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android.os.Bundle;  </w:t>
      </w:r>
    </w:p>
    <w:p w14:paraId="2F99B1C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android.util.Log;  </w:t>
      </w:r>
    </w:p>
    <w:p w14:paraId="36454EE5"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android.widget.TextView;  </w:t>
      </w:r>
    </w:p>
    <w:p w14:paraId="1BF084D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5257AF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MainActivity </w:t>
      </w:r>
      <w:r w:rsidRPr="001411E6">
        <w:rPr>
          <w:rFonts w:ascii="Microsoft YaHei" w:eastAsia="Microsoft YaHei" w:hAnsi="Microsoft YaHei" w:cs="Courier New"/>
          <w:color w:val="0A5287"/>
          <w:kern w:val="0"/>
          <w:sz w:val="16"/>
        </w:rPr>
        <w:t>extends</w:t>
      </w:r>
      <w:r w:rsidRPr="001411E6">
        <w:rPr>
          <w:rFonts w:ascii="Microsoft YaHei" w:eastAsia="Microsoft YaHei" w:hAnsi="Microsoft YaHei" w:cs="Courier New"/>
          <w:color w:val="4A4A4A"/>
          <w:kern w:val="0"/>
          <w:sz w:val="16"/>
        </w:rPr>
        <w:t> Activity  </w:t>
      </w:r>
    </w:p>
    <w:p w14:paraId="39EBDC94"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2879FB19"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p>
    <w:p w14:paraId="6AA2C60C"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String TAG = </w:t>
      </w:r>
      <w:r w:rsidRPr="001411E6">
        <w:rPr>
          <w:rFonts w:ascii="Microsoft YaHei" w:eastAsia="Microsoft YaHei" w:hAnsi="Microsoft YaHei" w:cs="Courier New"/>
          <w:color w:val="0000FF"/>
          <w:kern w:val="0"/>
          <w:sz w:val="16"/>
        </w:rPr>
        <w:t>"MainActivity"</w:t>
      </w:r>
      <w:r w:rsidRPr="001411E6">
        <w:rPr>
          <w:rFonts w:ascii="Microsoft YaHei" w:eastAsia="Microsoft YaHei" w:hAnsi="Microsoft YaHei" w:cs="Courier New"/>
          <w:color w:val="4A4A4A"/>
          <w:kern w:val="0"/>
          <w:sz w:val="16"/>
        </w:rPr>
        <w:t>;  </w:t>
      </w:r>
    </w:p>
    <w:p w14:paraId="01949DA5"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ProgressDialog mDialog;  </w:t>
      </w:r>
    </w:p>
    <w:p w14:paraId="3D7069E8"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TextView mTextView;  </w:t>
      </w:r>
    </w:p>
    <w:p w14:paraId="1C9BAE25"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1B747D9D"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5F039E0A"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onCreate(Bundle savedInstanceState)  </w:t>
      </w:r>
    </w:p>
    <w:p w14:paraId="28D2D3B4"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B1073B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super</w:t>
      </w:r>
      <w:r w:rsidRPr="001411E6">
        <w:rPr>
          <w:rFonts w:ascii="Microsoft YaHei" w:eastAsia="Microsoft YaHei" w:hAnsi="Microsoft YaHei" w:cs="Courier New"/>
          <w:color w:val="4A4A4A"/>
          <w:kern w:val="0"/>
          <w:sz w:val="16"/>
        </w:rPr>
        <w:t>.onCreate(savedInstanceState);  </w:t>
      </w:r>
    </w:p>
    <w:p w14:paraId="0133E65C"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setContentView(R.layout.activity_main);  </w:t>
      </w:r>
    </w:p>
    <w:p w14:paraId="3F1917B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40AF751D"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mTextView = (TextView) findViewById(R.id.id_tv);  </w:t>
      </w:r>
    </w:p>
    <w:p w14:paraId="262CB03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1B7180F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ProgressDialog(</w:t>
      </w:r>
      <w:r w:rsidRPr="001411E6">
        <w:rPr>
          <w:rFonts w:ascii="Microsoft YaHei" w:eastAsia="Microsoft YaHei" w:hAnsi="Microsoft YaHei" w:cs="Courier New"/>
          <w:color w:val="0A5287"/>
          <w:kern w:val="0"/>
          <w:sz w:val="16"/>
        </w:rPr>
        <w:t>this</w:t>
      </w:r>
      <w:r w:rsidRPr="001411E6">
        <w:rPr>
          <w:rFonts w:ascii="Microsoft YaHei" w:eastAsia="Microsoft YaHei" w:hAnsi="Microsoft YaHei" w:cs="Courier New"/>
          <w:color w:val="4A4A4A"/>
          <w:kern w:val="0"/>
          <w:sz w:val="16"/>
        </w:rPr>
        <w:t>);  </w:t>
      </w:r>
    </w:p>
    <w:p w14:paraId="6C6DE3D7"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mDialog.setMax(</w:t>
      </w:r>
      <w:r w:rsidRPr="001411E6">
        <w:rPr>
          <w:rFonts w:ascii="Microsoft YaHei" w:eastAsia="Microsoft YaHei" w:hAnsi="Microsoft YaHei" w:cs="Courier New"/>
          <w:color w:val="B00004"/>
          <w:kern w:val="0"/>
          <w:sz w:val="16"/>
        </w:rPr>
        <w:t>100</w:t>
      </w:r>
      <w:r w:rsidRPr="001411E6">
        <w:rPr>
          <w:rFonts w:ascii="Microsoft YaHei" w:eastAsia="Microsoft YaHei" w:hAnsi="Microsoft YaHei" w:cs="Courier New"/>
          <w:color w:val="4A4A4A"/>
          <w:kern w:val="0"/>
          <w:sz w:val="16"/>
        </w:rPr>
        <w:t>);  </w:t>
      </w:r>
    </w:p>
    <w:p w14:paraId="4ECA93F5"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mDialog.setProgressStyle(ProgressDialog.STYLE_HORIZONTAL);  </w:t>
      </w:r>
    </w:p>
    <w:p w14:paraId="4C9B0AB9"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mDialog.setCancelable(</w:t>
      </w:r>
      <w:r w:rsidRPr="001411E6">
        <w:rPr>
          <w:rFonts w:ascii="Microsoft YaHei" w:eastAsia="Microsoft YaHei" w:hAnsi="Microsoft YaHei" w:cs="Courier New"/>
          <w:color w:val="0A5287"/>
          <w:kern w:val="0"/>
          <w:sz w:val="16"/>
        </w:rPr>
        <w:t>false</w:t>
      </w:r>
      <w:r w:rsidRPr="001411E6">
        <w:rPr>
          <w:rFonts w:ascii="Microsoft YaHei" w:eastAsia="Microsoft YaHei" w:hAnsi="Microsoft YaHei" w:cs="Courier New"/>
          <w:color w:val="4A4A4A"/>
          <w:kern w:val="0"/>
          <w:sz w:val="16"/>
        </w:rPr>
        <w:t>);  </w:t>
      </w:r>
    </w:p>
    <w:p w14:paraId="72F74A8C"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13F3D9E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MyAsyncTask().execute();  </w:t>
      </w:r>
    </w:p>
    <w:p w14:paraId="0CFBC5FF"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p>
    <w:p w14:paraId="31E76EE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6964E4A"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1F463378"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MyAsyncTask </w:t>
      </w:r>
      <w:r w:rsidRPr="001411E6">
        <w:rPr>
          <w:rFonts w:ascii="Microsoft YaHei" w:eastAsia="Microsoft YaHei" w:hAnsi="Microsoft YaHei" w:cs="Courier New"/>
          <w:color w:val="0A5287"/>
          <w:kern w:val="0"/>
          <w:sz w:val="16"/>
        </w:rPr>
        <w:t>extends</w:t>
      </w:r>
      <w:r w:rsidRPr="001411E6">
        <w:rPr>
          <w:rFonts w:ascii="Microsoft YaHei" w:eastAsia="Microsoft YaHei" w:hAnsi="Microsoft YaHei" w:cs="Courier New"/>
          <w:color w:val="4A4A4A"/>
          <w:kern w:val="0"/>
          <w:sz w:val="16"/>
        </w:rPr>
        <w:t> AsyncTask&lt;Void, Integer, Void&gt;  </w:t>
      </w:r>
    </w:p>
    <w:p w14:paraId="63313A1D"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728F5B39"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0ABA11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535044FA"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onPreExecute()  </w:t>
      </w:r>
    </w:p>
    <w:p w14:paraId="4972FF31"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BB4CDF8"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mDialog.show();  </w:t>
      </w:r>
    </w:p>
    <w:p w14:paraId="424E94C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Log.e(TAG, Thread.currentThread().getName() + </w:t>
      </w:r>
      <w:r w:rsidRPr="001411E6">
        <w:rPr>
          <w:rFonts w:ascii="Microsoft YaHei" w:eastAsia="Microsoft YaHei" w:hAnsi="Microsoft YaHei" w:cs="Courier New"/>
          <w:color w:val="0000FF"/>
          <w:kern w:val="0"/>
          <w:sz w:val="16"/>
        </w:rPr>
        <w:t>" onPreExecute "</w:t>
      </w:r>
      <w:r w:rsidRPr="001411E6">
        <w:rPr>
          <w:rFonts w:ascii="Microsoft YaHei" w:eastAsia="Microsoft YaHei" w:hAnsi="Microsoft YaHei" w:cs="Courier New"/>
          <w:color w:val="4A4A4A"/>
          <w:kern w:val="0"/>
          <w:sz w:val="16"/>
        </w:rPr>
        <w:t>);  </w:t>
      </w:r>
    </w:p>
    <w:p w14:paraId="5BADC55E"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479A0C2"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391904C0"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0FD7FE2A"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Void doInBackground(Void... params)  </w:t>
      </w:r>
    </w:p>
    <w:p w14:paraId="6C3E3E8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2AF11CB4"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EE6FBA1"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F7201"/>
          <w:kern w:val="0"/>
          <w:sz w:val="16"/>
        </w:rPr>
        <w:t>// 模拟数据的加载,耗时的任务</w:t>
      </w:r>
      <w:r w:rsidRPr="001411E6">
        <w:rPr>
          <w:rFonts w:ascii="Microsoft YaHei" w:eastAsia="Microsoft YaHei" w:hAnsi="Microsoft YaHei" w:cs="Courier New"/>
          <w:color w:val="4A4A4A"/>
          <w:kern w:val="0"/>
          <w:sz w:val="16"/>
        </w:rPr>
        <w:t>  </w:t>
      </w:r>
    </w:p>
    <w:p w14:paraId="7E50524F"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for</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i = </w:t>
      </w:r>
      <w:r w:rsidRPr="001411E6">
        <w:rPr>
          <w:rFonts w:ascii="Microsoft YaHei" w:eastAsia="Microsoft YaHei" w:hAnsi="Microsoft YaHei" w:cs="Courier New"/>
          <w:color w:val="B00004"/>
          <w:kern w:val="0"/>
          <w:sz w:val="16"/>
        </w:rPr>
        <w:t>0</w:t>
      </w:r>
      <w:r w:rsidRPr="001411E6">
        <w:rPr>
          <w:rFonts w:ascii="Microsoft YaHei" w:eastAsia="Microsoft YaHei" w:hAnsi="Microsoft YaHei" w:cs="Courier New"/>
          <w:color w:val="4A4A4A"/>
          <w:kern w:val="0"/>
          <w:sz w:val="16"/>
        </w:rPr>
        <w:t>; i &lt; </w:t>
      </w:r>
      <w:r w:rsidRPr="001411E6">
        <w:rPr>
          <w:rFonts w:ascii="Microsoft YaHei" w:eastAsia="Microsoft YaHei" w:hAnsi="Microsoft YaHei" w:cs="Courier New"/>
          <w:color w:val="B00004"/>
          <w:kern w:val="0"/>
          <w:sz w:val="16"/>
        </w:rPr>
        <w:t>100</w:t>
      </w:r>
      <w:r w:rsidRPr="001411E6">
        <w:rPr>
          <w:rFonts w:ascii="Microsoft YaHei" w:eastAsia="Microsoft YaHei" w:hAnsi="Microsoft YaHei" w:cs="Courier New"/>
          <w:color w:val="4A4A4A"/>
          <w:kern w:val="0"/>
          <w:sz w:val="16"/>
        </w:rPr>
        <w:t>; i++)  </w:t>
      </w:r>
    </w:p>
    <w:p w14:paraId="6A72A698"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  </w:t>
      </w:r>
    </w:p>
    <w:p w14:paraId="4B6E05D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try</w:t>
      </w:r>
      <w:r w:rsidRPr="001411E6">
        <w:rPr>
          <w:rFonts w:ascii="Microsoft YaHei" w:eastAsia="Microsoft YaHei" w:hAnsi="Microsoft YaHei" w:cs="Courier New"/>
          <w:color w:val="4A4A4A"/>
          <w:kern w:val="0"/>
          <w:sz w:val="16"/>
        </w:rPr>
        <w:t>  </w:t>
      </w:r>
    </w:p>
    <w:p w14:paraId="56E2BCCE"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3721169"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Thread.sleep(</w:t>
      </w:r>
      <w:r w:rsidRPr="001411E6">
        <w:rPr>
          <w:rFonts w:ascii="Microsoft YaHei" w:eastAsia="Microsoft YaHei" w:hAnsi="Microsoft YaHei" w:cs="Courier New"/>
          <w:color w:val="B00004"/>
          <w:kern w:val="0"/>
          <w:sz w:val="16"/>
        </w:rPr>
        <w:t>80</w:t>
      </w:r>
      <w:r w:rsidRPr="001411E6">
        <w:rPr>
          <w:rFonts w:ascii="Microsoft YaHei" w:eastAsia="Microsoft YaHei" w:hAnsi="Microsoft YaHei" w:cs="Courier New"/>
          <w:color w:val="4A4A4A"/>
          <w:kern w:val="0"/>
          <w:sz w:val="16"/>
        </w:rPr>
        <w:t>);  </w:t>
      </w:r>
    </w:p>
    <w:p w14:paraId="5A12DC88"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catch</w:t>
      </w:r>
      <w:r w:rsidRPr="001411E6">
        <w:rPr>
          <w:rFonts w:ascii="Microsoft YaHei" w:eastAsia="Microsoft YaHei" w:hAnsi="Microsoft YaHei" w:cs="Courier New"/>
          <w:color w:val="4A4A4A"/>
          <w:kern w:val="0"/>
          <w:sz w:val="16"/>
        </w:rPr>
        <w:t> (InterruptedException e)  </w:t>
      </w:r>
    </w:p>
    <w:p w14:paraId="20A3431F"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252BD7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e.printStackTrace();  </w:t>
      </w:r>
    </w:p>
    <w:p w14:paraId="2B3ABFA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07D7C34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publishProgress(i);  </w:t>
      </w:r>
    </w:p>
    <w:p w14:paraId="7B6AA765"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5A4C78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5D874701"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Log.e(TAG, Thread.currentThread().getName() + </w:t>
      </w:r>
      <w:r w:rsidRPr="001411E6">
        <w:rPr>
          <w:rFonts w:ascii="Microsoft YaHei" w:eastAsia="Microsoft YaHei" w:hAnsi="Microsoft YaHei" w:cs="Courier New"/>
          <w:color w:val="0000FF"/>
          <w:kern w:val="0"/>
          <w:sz w:val="16"/>
        </w:rPr>
        <w:t>" doInBackground "</w:t>
      </w:r>
      <w:r w:rsidRPr="001411E6">
        <w:rPr>
          <w:rFonts w:ascii="Microsoft YaHei" w:eastAsia="Microsoft YaHei" w:hAnsi="Microsoft YaHei" w:cs="Courier New"/>
          <w:color w:val="4A4A4A"/>
          <w:kern w:val="0"/>
          <w:sz w:val="16"/>
        </w:rPr>
        <w:t>);  </w:t>
      </w:r>
    </w:p>
    <w:p w14:paraId="29BBDDB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w:t>
      </w:r>
    </w:p>
    <w:p w14:paraId="27355B9F"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508A7B2"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81635B2"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0716EC4C"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onProgressUpdate(Integer... values)  </w:t>
      </w:r>
    </w:p>
    <w:p w14:paraId="1573D230"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7534638"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mDialog.setProgress(values[</w:t>
      </w:r>
      <w:r w:rsidRPr="001411E6">
        <w:rPr>
          <w:rFonts w:ascii="Microsoft YaHei" w:eastAsia="Microsoft YaHei" w:hAnsi="Microsoft YaHei" w:cs="Courier New"/>
          <w:color w:val="B00004"/>
          <w:kern w:val="0"/>
          <w:sz w:val="16"/>
        </w:rPr>
        <w:t>0</w:t>
      </w:r>
      <w:r w:rsidRPr="001411E6">
        <w:rPr>
          <w:rFonts w:ascii="Microsoft YaHei" w:eastAsia="Microsoft YaHei" w:hAnsi="Microsoft YaHei" w:cs="Courier New"/>
          <w:color w:val="4A4A4A"/>
          <w:kern w:val="0"/>
          <w:sz w:val="16"/>
        </w:rPr>
        <w:t>]);  </w:t>
      </w:r>
    </w:p>
    <w:p w14:paraId="70B99075"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Log.e(TAG, Thread.currentThread().getName() + </w:t>
      </w:r>
      <w:r w:rsidRPr="001411E6">
        <w:rPr>
          <w:rFonts w:ascii="Microsoft YaHei" w:eastAsia="Microsoft YaHei" w:hAnsi="Microsoft YaHei" w:cs="Courier New"/>
          <w:color w:val="0000FF"/>
          <w:kern w:val="0"/>
          <w:sz w:val="16"/>
        </w:rPr>
        <w:t>" onProgressUpdate "</w:t>
      </w:r>
      <w:r w:rsidRPr="001411E6">
        <w:rPr>
          <w:rFonts w:ascii="Microsoft YaHei" w:eastAsia="Microsoft YaHei" w:hAnsi="Microsoft YaHei" w:cs="Courier New"/>
          <w:color w:val="4A4A4A"/>
          <w:kern w:val="0"/>
          <w:sz w:val="16"/>
        </w:rPr>
        <w:t>);  </w:t>
      </w:r>
    </w:p>
    <w:p w14:paraId="19E7C899"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C07653A"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2C3657E"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4D1983B1"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onPostExecute(Void result)  </w:t>
      </w:r>
    </w:p>
    <w:p w14:paraId="66DDECF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AD8035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F7201"/>
          <w:kern w:val="0"/>
          <w:sz w:val="16"/>
        </w:rPr>
        <w:t>// 进行数据加载完成后的UI操作</w:t>
      </w:r>
      <w:r w:rsidRPr="001411E6">
        <w:rPr>
          <w:rFonts w:ascii="Microsoft YaHei" w:eastAsia="Microsoft YaHei" w:hAnsi="Microsoft YaHei" w:cs="Courier New"/>
          <w:color w:val="4A4A4A"/>
          <w:kern w:val="0"/>
          <w:sz w:val="16"/>
        </w:rPr>
        <w:t>  </w:t>
      </w:r>
    </w:p>
    <w:p w14:paraId="7C04EB02"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mDialog.dismiss();  </w:t>
      </w:r>
    </w:p>
    <w:p w14:paraId="63B893CD"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mTextView.setText(</w:t>
      </w:r>
      <w:r w:rsidRPr="001411E6">
        <w:rPr>
          <w:rFonts w:ascii="Microsoft YaHei" w:eastAsia="Microsoft YaHei" w:hAnsi="Microsoft YaHei" w:cs="Courier New"/>
          <w:color w:val="0000FF"/>
          <w:kern w:val="0"/>
          <w:sz w:val="16"/>
        </w:rPr>
        <w:t>"LOAD DATA SUCCESS "</w:t>
      </w:r>
      <w:r w:rsidRPr="001411E6">
        <w:rPr>
          <w:rFonts w:ascii="Microsoft YaHei" w:eastAsia="Microsoft YaHei" w:hAnsi="Microsoft YaHei" w:cs="Courier New"/>
          <w:color w:val="4A4A4A"/>
          <w:kern w:val="0"/>
          <w:sz w:val="16"/>
        </w:rPr>
        <w:t>);  </w:t>
      </w:r>
    </w:p>
    <w:p w14:paraId="3B0B04DA"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Log.e(TAG, Thread.currentThread().getName() + </w:t>
      </w:r>
      <w:r w:rsidRPr="001411E6">
        <w:rPr>
          <w:rFonts w:ascii="Microsoft YaHei" w:eastAsia="Microsoft YaHei" w:hAnsi="Microsoft YaHei" w:cs="Courier New"/>
          <w:color w:val="0000FF"/>
          <w:kern w:val="0"/>
          <w:sz w:val="16"/>
        </w:rPr>
        <w:t>" onPostExecute "</w:t>
      </w:r>
      <w:r w:rsidRPr="001411E6">
        <w:rPr>
          <w:rFonts w:ascii="Microsoft YaHei" w:eastAsia="Microsoft YaHei" w:hAnsi="Microsoft YaHei" w:cs="Courier New"/>
          <w:color w:val="4A4A4A"/>
          <w:kern w:val="0"/>
          <w:sz w:val="16"/>
        </w:rPr>
        <w:t>);  </w:t>
      </w:r>
    </w:p>
    <w:p w14:paraId="30C5EFD2"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48E0FD9"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902D96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D5A97D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77FC3A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进入某个Activity，Activity中需要的数据来自于网络或者其它耗时操作，可以在AsyncTask中onPreExecute完成一些准备操作，比如上例中显示进度对话框；然后在doInBackground完成耗时操作，在进行耗时操作时还能不时的通过publishProgress给onProgressUpdate中传递参数，然后在onProgressUpdate中可以进行UI操作，比如上例更新进度条的进度；当耗时任务执行完成后，最后在onPostExecute进行设置控件数据更新UI等操作，例如隐藏进度对话框。</w:t>
      </w:r>
    </w:p>
    <w:p w14:paraId="2B81F8D9"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34345721"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效果图：</w:t>
      </w:r>
    </w:p>
    <w:p w14:paraId="56FF4C9A"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noProof/>
          <w:color w:val="434343"/>
          <w:kern w:val="0"/>
          <w:sz w:val="20"/>
          <w:szCs w:val="30"/>
        </w:rPr>
        <w:lastRenderedPageBreak/>
        <w:drawing>
          <wp:inline distT="0" distB="0" distL="0" distR="0" wp14:anchorId="636088A1" wp14:editId="096671EB">
            <wp:extent cx="4861560" cy="85826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1560" cy="8582660"/>
                    </a:xfrm>
                    <a:prstGeom prst="rect">
                      <a:avLst/>
                    </a:prstGeom>
                    <a:noFill/>
                    <a:ln>
                      <a:noFill/>
                    </a:ln>
                  </pic:spPr>
                </pic:pic>
              </a:graphicData>
            </a:graphic>
          </wp:inline>
        </w:drawing>
      </w:r>
    </w:p>
    <w:p w14:paraId="1B2A91F4"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8"/>
          <w:szCs w:val="45"/>
        </w:rPr>
      </w:pPr>
      <w:r w:rsidRPr="001411E6">
        <w:rPr>
          <w:rFonts w:ascii="Microsoft YaHei" w:eastAsia="Microsoft YaHei" w:hAnsi="Microsoft YaHei" w:cs="Times"/>
          <w:color w:val="434343"/>
          <w:kern w:val="0"/>
          <w:sz w:val="28"/>
          <w:szCs w:val="45"/>
        </w:rPr>
        <w:lastRenderedPageBreak/>
        <w:t>3、源码解析</w:t>
      </w:r>
    </w:p>
    <w:p w14:paraId="4B2E079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注：本篇源码分析基于Andorid-17，因为和3.0之前版本变动较大，有必要标出。</w:t>
      </w:r>
    </w:p>
    <w:p w14:paraId="3FE636C6"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那么大家一定好奇，AsyncTask在</w:t>
      </w:r>
      <w:hyperlink r:id="rId7" w:history="1">
        <w:r w:rsidRPr="001411E6">
          <w:rPr>
            <w:rFonts w:ascii="Microsoft YaHei" w:eastAsia="Microsoft YaHei" w:hAnsi="Microsoft YaHei" w:cs="Times"/>
            <w:color w:val="D41D28"/>
            <w:kern w:val="0"/>
            <w:sz w:val="20"/>
            <w:szCs w:val="30"/>
          </w:rPr>
          <w:t>Android</w:t>
        </w:r>
      </w:hyperlink>
      <w:r w:rsidRPr="001411E6">
        <w:rPr>
          <w:rFonts w:ascii="Microsoft YaHei" w:eastAsia="Microsoft YaHei" w:hAnsi="Microsoft YaHei" w:cs="Times"/>
          <w:color w:val="434343"/>
          <w:kern w:val="0"/>
          <w:sz w:val="20"/>
          <w:szCs w:val="30"/>
        </w:rPr>
        <w:t>中是如何实现的，下面进行源码分析：从我们的执行异步任务的起点开始，进入execute方法：</w:t>
      </w:r>
    </w:p>
    <w:p w14:paraId="7DD01AA0"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339A5E04"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44159CE4"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0C309DB7"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AsyncTask&lt;Params, Progress, Result&gt; execute(Params... params) {  </w:t>
      </w:r>
    </w:p>
    <w:p w14:paraId="401F2283"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executeOnExecutor(sDefaultExecutor, params);  </w:t>
      </w:r>
    </w:p>
    <w:p w14:paraId="057BDBCD"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BAC03A3"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AsyncTask&lt;Params, Progress, Result&gt; executeOnExecutor(Executor exec,  </w:t>
      </w:r>
    </w:p>
    <w:p w14:paraId="11147EF3"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Params... params) {  </w:t>
      </w:r>
    </w:p>
    <w:p w14:paraId="5A56F822"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(mStatus != Status.PENDING) {  </w:t>
      </w:r>
    </w:p>
    <w:p w14:paraId="557A119C"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switch</w:t>
      </w:r>
      <w:r w:rsidRPr="001411E6">
        <w:rPr>
          <w:rFonts w:ascii="Microsoft YaHei" w:eastAsia="Microsoft YaHei" w:hAnsi="Microsoft YaHei" w:cs="Courier New"/>
          <w:color w:val="4A4A4A"/>
          <w:kern w:val="0"/>
          <w:sz w:val="16"/>
        </w:rPr>
        <w:t> (mStatus) {  </w:t>
      </w:r>
    </w:p>
    <w:p w14:paraId="47025EAB"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RUNNING:  </w:t>
      </w:r>
    </w:p>
    <w:p w14:paraId="40F6AD86"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throw</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IllegalStateException(</w:t>
      </w:r>
      <w:r w:rsidRPr="001411E6">
        <w:rPr>
          <w:rFonts w:ascii="Microsoft YaHei" w:eastAsia="Microsoft YaHei" w:hAnsi="Microsoft YaHei" w:cs="Courier New"/>
          <w:color w:val="0000FF"/>
          <w:kern w:val="0"/>
          <w:sz w:val="16"/>
        </w:rPr>
        <w:t>"Cannot execute task:"</w:t>
      </w:r>
      <w:r w:rsidRPr="001411E6">
        <w:rPr>
          <w:rFonts w:ascii="Microsoft YaHei" w:eastAsia="Microsoft YaHei" w:hAnsi="Microsoft YaHei" w:cs="Courier New"/>
          <w:color w:val="4A4A4A"/>
          <w:kern w:val="0"/>
          <w:sz w:val="16"/>
        </w:rPr>
        <w:t>  </w:t>
      </w:r>
    </w:p>
    <w:p w14:paraId="526BBAA1"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000FF"/>
          <w:kern w:val="0"/>
          <w:sz w:val="16"/>
        </w:rPr>
        <w:t>" the task is already running."</w:t>
      </w:r>
      <w:r w:rsidRPr="001411E6">
        <w:rPr>
          <w:rFonts w:ascii="Microsoft YaHei" w:eastAsia="Microsoft YaHei" w:hAnsi="Microsoft YaHei" w:cs="Courier New"/>
          <w:color w:val="4A4A4A"/>
          <w:kern w:val="0"/>
          <w:sz w:val="16"/>
        </w:rPr>
        <w:t>);  </w:t>
      </w:r>
    </w:p>
    <w:p w14:paraId="09E3A13C"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FINISHED:  </w:t>
      </w:r>
    </w:p>
    <w:p w14:paraId="7CAD401A"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throw</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IllegalStateException(</w:t>
      </w:r>
      <w:r w:rsidRPr="001411E6">
        <w:rPr>
          <w:rFonts w:ascii="Microsoft YaHei" w:eastAsia="Microsoft YaHei" w:hAnsi="Microsoft YaHei" w:cs="Courier New"/>
          <w:color w:val="0000FF"/>
          <w:kern w:val="0"/>
          <w:sz w:val="16"/>
        </w:rPr>
        <w:t>"Cannot execute task:"</w:t>
      </w:r>
      <w:r w:rsidRPr="001411E6">
        <w:rPr>
          <w:rFonts w:ascii="Microsoft YaHei" w:eastAsia="Microsoft YaHei" w:hAnsi="Microsoft YaHei" w:cs="Courier New"/>
          <w:color w:val="4A4A4A"/>
          <w:kern w:val="0"/>
          <w:sz w:val="16"/>
        </w:rPr>
        <w:t>  </w:t>
      </w:r>
    </w:p>
    <w:p w14:paraId="1D812653"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 </w:t>
      </w:r>
      <w:r w:rsidRPr="001411E6">
        <w:rPr>
          <w:rFonts w:ascii="Microsoft YaHei" w:eastAsia="Microsoft YaHei" w:hAnsi="Microsoft YaHei" w:cs="Courier New"/>
          <w:color w:val="0000FF"/>
          <w:kern w:val="0"/>
          <w:sz w:val="16"/>
        </w:rPr>
        <w:t>" the task has already been executed "</w:t>
      </w:r>
      <w:r w:rsidRPr="001411E6">
        <w:rPr>
          <w:rFonts w:ascii="Microsoft YaHei" w:eastAsia="Microsoft YaHei" w:hAnsi="Microsoft YaHei" w:cs="Courier New"/>
          <w:color w:val="4A4A4A"/>
          <w:kern w:val="0"/>
          <w:sz w:val="16"/>
        </w:rPr>
        <w:t>  </w:t>
      </w:r>
    </w:p>
    <w:p w14:paraId="7EA801CF"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000FF"/>
          <w:kern w:val="0"/>
          <w:sz w:val="16"/>
        </w:rPr>
        <w:t>"(a task can be executed only once)"</w:t>
      </w:r>
      <w:r w:rsidRPr="001411E6">
        <w:rPr>
          <w:rFonts w:ascii="Microsoft YaHei" w:eastAsia="Microsoft YaHei" w:hAnsi="Microsoft YaHei" w:cs="Courier New"/>
          <w:color w:val="4A4A4A"/>
          <w:kern w:val="0"/>
          <w:sz w:val="16"/>
        </w:rPr>
        <w:t>);  </w:t>
      </w:r>
    </w:p>
    <w:p w14:paraId="0E5A633B"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C9D79D1"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0057274A"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2A8AE5A0"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mStatus = Status.RUNNING;  </w:t>
      </w:r>
    </w:p>
    <w:p w14:paraId="2D97F741"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onPreExecute();  </w:t>
      </w:r>
    </w:p>
    <w:p w14:paraId="39F54F75"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12F602FD"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mWorker.mParams = params;  </w:t>
      </w:r>
    </w:p>
    <w:p w14:paraId="02DD6254"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exec.execute(mFuture);  </w:t>
      </w:r>
    </w:p>
    <w:p w14:paraId="0211EFC2"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527A4A6"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this</w:t>
      </w:r>
      <w:r w:rsidRPr="001411E6">
        <w:rPr>
          <w:rFonts w:ascii="Microsoft YaHei" w:eastAsia="Microsoft YaHei" w:hAnsi="Microsoft YaHei" w:cs="Courier New"/>
          <w:color w:val="4A4A4A"/>
          <w:kern w:val="0"/>
          <w:sz w:val="16"/>
        </w:rPr>
        <w:t>;  </w:t>
      </w:r>
    </w:p>
    <w:p w14:paraId="5CE41D22"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63E99B4"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18行：设置当前AsyncTask的状态为RUNNING，上面的switch也可以看出，每个异步任务在完成前只能执行一次。</w:t>
      </w:r>
    </w:p>
    <w:p w14:paraId="1A9B4DC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20行：执行了onPreExecute()，当前依然在UI线程，所以我们可以在其中做一些准备工作。</w:t>
      </w:r>
    </w:p>
    <w:p w14:paraId="5303BEC2"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22行：将我们传入的参数赋值给了mWorker.mParams</w:t>
      </w:r>
    </w:p>
    <w:p w14:paraId="51B9EEC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23行：exec.execute(mFuture)</w:t>
      </w:r>
    </w:p>
    <w:p w14:paraId="650AC52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93B2A9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相信大家对22行出现的mWorker，以及23行出现的mFuture都会有些困惑。</w:t>
      </w:r>
    </w:p>
    <w:p w14:paraId="1DDE85A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lastRenderedPageBreak/>
        <w:t>mWorker找到这个类：</w:t>
      </w:r>
    </w:p>
    <w:p w14:paraId="7CBA2F7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0DBC7D65"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13233AF9"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499A2D89" w14:textId="77777777" w:rsidR="00364CAB" w:rsidRPr="001411E6" w:rsidRDefault="00364CAB" w:rsidP="003B6E8A">
      <w:pPr>
        <w:widowControl/>
        <w:numPr>
          <w:ilvl w:val="0"/>
          <w:numId w:val="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abstract</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WorkerRunnable&lt;Params, Result&gt; </w:t>
      </w:r>
      <w:r w:rsidRPr="001411E6">
        <w:rPr>
          <w:rFonts w:ascii="Microsoft YaHei" w:eastAsia="Microsoft YaHei" w:hAnsi="Microsoft YaHei" w:cs="Courier New"/>
          <w:color w:val="0A5287"/>
          <w:kern w:val="0"/>
          <w:sz w:val="16"/>
        </w:rPr>
        <w:t>implements</w:t>
      </w:r>
      <w:r w:rsidRPr="001411E6">
        <w:rPr>
          <w:rFonts w:ascii="Microsoft YaHei" w:eastAsia="Microsoft YaHei" w:hAnsi="Microsoft YaHei" w:cs="Courier New"/>
          <w:color w:val="4A4A4A"/>
          <w:kern w:val="0"/>
          <w:sz w:val="16"/>
        </w:rPr>
        <w:t> Callable&lt;Result&gt; {  </w:t>
      </w:r>
    </w:p>
    <w:p w14:paraId="3AD1BAC2" w14:textId="77777777" w:rsidR="00364CAB" w:rsidRPr="001411E6" w:rsidRDefault="00364CAB" w:rsidP="003B6E8A">
      <w:pPr>
        <w:widowControl/>
        <w:numPr>
          <w:ilvl w:val="0"/>
          <w:numId w:val="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Params[] mParams;  </w:t>
      </w:r>
    </w:p>
    <w:p w14:paraId="1AF68416" w14:textId="77777777" w:rsidR="00364CAB" w:rsidRPr="001411E6" w:rsidRDefault="00364CAB" w:rsidP="003B6E8A">
      <w:pPr>
        <w:widowControl/>
        <w:numPr>
          <w:ilvl w:val="0"/>
          <w:numId w:val="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E36112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B3C610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可以看到是Callable的子类，且包含一个mParams用于保存我们传入的参数，下面看初始化mWorker的代码：</w:t>
      </w:r>
    </w:p>
    <w:p w14:paraId="56641AF2"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596A8D0E"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7B23570"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3AB90459"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66E88B11"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AsyncTask() {  </w:t>
      </w:r>
    </w:p>
    <w:p w14:paraId="022C08FC"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mWorker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WorkerRunnable&lt;Params, Result&gt;() {  </w:t>
      </w:r>
    </w:p>
    <w:p w14:paraId="6E615E0C"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Result call() </w:t>
      </w:r>
      <w:r w:rsidRPr="001411E6">
        <w:rPr>
          <w:rFonts w:ascii="Microsoft YaHei" w:eastAsia="Microsoft YaHei" w:hAnsi="Microsoft YaHei" w:cs="Courier New"/>
          <w:color w:val="0A5287"/>
          <w:kern w:val="0"/>
          <w:sz w:val="16"/>
        </w:rPr>
        <w:t>throws</w:t>
      </w:r>
      <w:r w:rsidRPr="001411E6">
        <w:rPr>
          <w:rFonts w:ascii="Microsoft YaHei" w:eastAsia="Microsoft YaHei" w:hAnsi="Microsoft YaHei" w:cs="Courier New"/>
          <w:color w:val="4A4A4A"/>
          <w:kern w:val="0"/>
          <w:sz w:val="16"/>
        </w:rPr>
        <w:t> Exception {  </w:t>
      </w:r>
    </w:p>
    <w:p w14:paraId="2861DC89"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mTaskInvoked.set(</w:t>
      </w:r>
      <w:r w:rsidRPr="001411E6">
        <w:rPr>
          <w:rFonts w:ascii="Microsoft YaHei" w:eastAsia="Microsoft YaHei" w:hAnsi="Microsoft YaHei" w:cs="Courier New"/>
          <w:color w:val="0A5287"/>
          <w:kern w:val="0"/>
          <w:sz w:val="16"/>
        </w:rPr>
        <w:t>true</w:t>
      </w:r>
      <w:r w:rsidRPr="001411E6">
        <w:rPr>
          <w:rFonts w:ascii="Microsoft YaHei" w:eastAsia="Microsoft YaHei" w:hAnsi="Microsoft YaHei" w:cs="Courier New"/>
          <w:color w:val="4A4A4A"/>
          <w:kern w:val="0"/>
          <w:sz w:val="16"/>
        </w:rPr>
        <w:t>);  </w:t>
      </w:r>
    </w:p>
    <w:p w14:paraId="4D564D02"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2D52C62"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Process.setThreadPriority(Process.THREAD_PRIORITY_BACKGROUND);  </w:t>
      </w:r>
    </w:p>
    <w:p w14:paraId="4714593C"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r w:rsidRPr="001411E6">
        <w:rPr>
          <w:rFonts w:ascii="Microsoft YaHei" w:eastAsia="Microsoft YaHei" w:hAnsi="Microsoft YaHei" w:cs="Courier New"/>
          <w:color w:val="0F7201"/>
          <w:kern w:val="0"/>
          <w:sz w:val="16"/>
        </w:rPr>
        <w:t>//noinspection unchecked</w:t>
      </w:r>
      <w:r w:rsidRPr="001411E6">
        <w:rPr>
          <w:rFonts w:ascii="Microsoft YaHei" w:eastAsia="Microsoft YaHei" w:hAnsi="Microsoft YaHei" w:cs="Courier New"/>
          <w:color w:val="4A4A4A"/>
          <w:kern w:val="0"/>
          <w:sz w:val="16"/>
        </w:rPr>
        <w:t>  </w:t>
      </w:r>
    </w:p>
    <w:p w14:paraId="72B01E06"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postResult(doInBackground(mParams));  </w:t>
      </w:r>
    </w:p>
    <w:p w14:paraId="697CCB1B"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7388BF9E"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02C176B"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F7201"/>
          <w:kern w:val="0"/>
          <w:sz w:val="16"/>
        </w:rPr>
        <w:t>//….</w:t>
      </w:r>
      <w:r w:rsidRPr="001411E6">
        <w:rPr>
          <w:rFonts w:ascii="Microsoft YaHei" w:eastAsia="Microsoft YaHei" w:hAnsi="Microsoft YaHei" w:cs="Courier New"/>
          <w:color w:val="4A4A4A"/>
          <w:kern w:val="0"/>
          <w:sz w:val="16"/>
        </w:rPr>
        <w:t>  </w:t>
      </w:r>
    </w:p>
    <w:p w14:paraId="168B4A00"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8A2AB94"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139D34D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1101017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mWorker在构造方法中完成了初始化，并且因为是一个抽象类，在这里new了一个实现类，实现了call方法，call方法中设置mTaskInvoked=true，且最终调用doInBackground(mParams)方法，并返回Result值作为参数给postResult方法.可以看到我们的doInBackground出现了，下面继续看：</w:t>
      </w:r>
    </w:p>
    <w:p w14:paraId="6EA2C2A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513050A"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5B558A0"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4915E60A"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6826E778" w14:textId="77777777" w:rsidR="00364CAB" w:rsidRPr="001411E6" w:rsidRDefault="00364CAB" w:rsidP="003B6E8A">
      <w:pPr>
        <w:widowControl/>
        <w:numPr>
          <w:ilvl w:val="0"/>
          <w:numId w:val="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Result postResult(Result result) {  </w:t>
      </w:r>
    </w:p>
    <w:p w14:paraId="378ADEA1" w14:textId="77777777" w:rsidR="00364CAB" w:rsidRPr="001411E6" w:rsidRDefault="00364CAB" w:rsidP="003B6E8A">
      <w:pPr>
        <w:widowControl/>
        <w:numPr>
          <w:ilvl w:val="0"/>
          <w:numId w:val="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@SuppressWarnings</w:t>
      </w:r>
      <w:r w:rsidRPr="001411E6">
        <w:rPr>
          <w:rFonts w:ascii="Microsoft YaHei" w:eastAsia="Microsoft YaHei" w:hAnsi="Microsoft YaHei" w:cs="Courier New"/>
          <w:color w:val="4A4A4A"/>
          <w:kern w:val="0"/>
          <w:sz w:val="16"/>
        </w:rPr>
        <w:t>(</w:t>
      </w:r>
      <w:r w:rsidRPr="001411E6">
        <w:rPr>
          <w:rFonts w:ascii="Microsoft YaHei" w:eastAsia="Microsoft YaHei" w:hAnsi="Microsoft YaHei" w:cs="Courier New"/>
          <w:color w:val="0000FF"/>
          <w:kern w:val="0"/>
          <w:sz w:val="16"/>
        </w:rPr>
        <w:t>"unchecked"</w:t>
      </w:r>
      <w:r w:rsidRPr="001411E6">
        <w:rPr>
          <w:rFonts w:ascii="Microsoft YaHei" w:eastAsia="Microsoft YaHei" w:hAnsi="Microsoft YaHei" w:cs="Courier New"/>
          <w:color w:val="4A4A4A"/>
          <w:kern w:val="0"/>
          <w:sz w:val="16"/>
        </w:rPr>
        <w:t>)  </w:t>
      </w:r>
    </w:p>
    <w:p w14:paraId="658B9FE0" w14:textId="77777777" w:rsidR="00364CAB" w:rsidRPr="001411E6" w:rsidRDefault="00364CAB" w:rsidP="003B6E8A">
      <w:pPr>
        <w:widowControl/>
        <w:numPr>
          <w:ilvl w:val="0"/>
          <w:numId w:val="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Message message = sHandler.obtainMessage(MESSAGE_POST_RESULT,  </w:t>
      </w:r>
    </w:p>
    <w:p w14:paraId="388148F7" w14:textId="77777777" w:rsidR="00364CAB" w:rsidRPr="001411E6" w:rsidRDefault="00364CAB" w:rsidP="003B6E8A">
      <w:pPr>
        <w:widowControl/>
        <w:numPr>
          <w:ilvl w:val="0"/>
          <w:numId w:val="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AsyncTaskResult&lt;Result&gt;(</w:t>
      </w:r>
      <w:r w:rsidRPr="001411E6">
        <w:rPr>
          <w:rFonts w:ascii="Microsoft YaHei" w:eastAsia="Microsoft YaHei" w:hAnsi="Microsoft YaHei" w:cs="Courier New"/>
          <w:color w:val="0A5287"/>
          <w:kern w:val="0"/>
          <w:sz w:val="16"/>
        </w:rPr>
        <w:t>this</w:t>
      </w:r>
      <w:r w:rsidRPr="001411E6">
        <w:rPr>
          <w:rFonts w:ascii="Microsoft YaHei" w:eastAsia="Microsoft YaHei" w:hAnsi="Microsoft YaHei" w:cs="Courier New"/>
          <w:color w:val="4A4A4A"/>
          <w:kern w:val="0"/>
          <w:sz w:val="16"/>
        </w:rPr>
        <w:t>, result));  </w:t>
      </w:r>
    </w:p>
    <w:p w14:paraId="52D8F77B" w14:textId="77777777" w:rsidR="00364CAB" w:rsidRPr="001411E6" w:rsidRDefault="00364CAB" w:rsidP="003B6E8A">
      <w:pPr>
        <w:widowControl/>
        <w:numPr>
          <w:ilvl w:val="0"/>
          <w:numId w:val="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message.sendToTarget();  </w:t>
      </w:r>
    </w:p>
    <w:p w14:paraId="689B1C06" w14:textId="77777777" w:rsidR="00364CAB" w:rsidRPr="001411E6" w:rsidRDefault="00364CAB" w:rsidP="003B6E8A">
      <w:pPr>
        <w:widowControl/>
        <w:numPr>
          <w:ilvl w:val="0"/>
          <w:numId w:val="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result;  </w:t>
      </w:r>
    </w:p>
    <w:p w14:paraId="218EF310" w14:textId="77777777" w:rsidR="00364CAB" w:rsidRPr="001411E6" w:rsidRDefault="00364CAB" w:rsidP="003B6E8A">
      <w:pPr>
        <w:widowControl/>
        <w:numPr>
          <w:ilvl w:val="0"/>
          <w:numId w:val="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40F8156"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1E16F85"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可以看到postResult中出现了我们熟悉的异步消息机制，传递了一个消息message, message.what为MESSAGE_POST_RESULT；message.object= new AsyncTaskResult(this,result);</w:t>
      </w:r>
    </w:p>
    <w:p w14:paraId="208032C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1281676"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29F2B2D7"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5EC3B340"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14C09397"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AsyncTaskResult&lt;Data&gt; {  </w:t>
      </w:r>
    </w:p>
    <w:p w14:paraId="3AEACC91"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AsyncTask mTask;  </w:t>
      </w:r>
    </w:p>
    <w:p w14:paraId="5CB69FCE"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Data[] mData;  </w:t>
      </w:r>
    </w:p>
    <w:p w14:paraId="651D8676"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38BC5AE6"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AsyncTaskResult(AsyncTask task, Data... data) {  </w:t>
      </w:r>
    </w:p>
    <w:p w14:paraId="2CF7F0F6"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mTask = task;  </w:t>
      </w:r>
    </w:p>
    <w:p w14:paraId="3EE3EB2E"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mData = data;  </w:t>
      </w:r>
    </w:p>
    <w:p w14:paraId="48C20712"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69622B1"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8BDC261"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02D6FA8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lastRenderedPageBreak/>
        <w:t>AsyncTaskResult就是一个简单的携带参数的对象。</w:t>
      </w:r>
    </w:p>
    <w:p w14:paraId="0C55C71E"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51C4749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看到这，我相信大家肯定会想到，在某处肯定存在一个sHandler，且复写了其handleMessage方法等待消息的传入，以及消息的处理。</w:t>
      </w:r>
    </w:p>
    <w:p w14:paraId="78BA63A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218E9454"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75DD2212"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3F70F849"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InternalHandler sHandler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InternalHandler();  </w:t>
      </w:r>
    </w:p>
    <w:p w14:paraId="6BF1EA26"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InternalHandler </w:t>
      </w:r>
      <w:r w:rsidRPr="001411E6">
        <w:rPr>
          <w:rFonts w:ascii="Microsoft YaHei" w:eastAsia="Microsoft YaHei" w:hAnsi="Microsoft YaHei" w:cs="Courier New"/>
          <w:color w:val="0A5287"/>
          <w:kern w:val="0"/>
          <w:sz w:val="16"/>
        </w:rPr>
        <w:t>extends</w:t>
      </w:r>
      <w:r w:rsidRPr="001411E6">
        <w:rPr>
          <w:rFonts w:ascii="Microsoft YaHei" w:eastAsia="Microsoft YaHei" w:hAnsi="Microsoft YaHei" w:cs="Courier New"/>
          <w:color w:val="4A4A4A"/>
          <w:kern w:val="0"/>
          <w:sz w:val="16"/>
        </w:rPr>
        <w:t> Handler {  </w:t>
      </w:r>
    </w:p>
    <w:p w14:paraId="3AB0A7A5"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@SuppressWarnings</w:t>
      </w:r>
      <w:r w:rsidRPr="001411E6">
        <w:rPr>
          <w:rFonts w:ascii="Microsoft YaHei" w:eastAsia="Microsoft YaHei" w:hAnsi="Microsoft YaHei" w:cs="Courier New"/>
          <w:color w:val="4A4A4A"/>
          <w:kern w:val="0"/>
          <w:sz w:val="16"/>
        </w:rPr>
        <w:t>({</w:t>
      </w:r>
      <w:r w:rsidRPr="001411E6">
        <w:rPr>
          <w:rFonts w:ascii="Microsoft YaHei" w:eastAsia="Microsoft YaHei" w:hAnsi="Microsoft YaHei" w:cs="Courier New"/>
          <w:color w:val="0000FF"/>
          <w:kern w:val="0"/>
          <w:sz w:val="16"/>
        </w:rPr>
        <w:t>"unchecked"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000FF"/>
          <w:kern w:val="0"/>
          <w:sz w:val="16"/>
        </w:rPr>
        <w:t>"RawUseOfParameterizedType"</w:t>
      </w:r>
      <w:r w:rsidRPr="001411E6">
        <w:rPr>
          <w:rFonts w:ascii="Microsoft YaHei" w:eastAsia="Microsoft YaHei" w:hAnsi="Microsoft YaHei" w:cs="Courier New"/>
          <w:color w:val="4A4A4A"/>
          <w:kern w:val="0"/>
          <w:sz w:val="16"/>
        </w:rPr>
        <w:t>})  </w:t>
      </w:r>
    </w:p>
    <w:p w14:paraId="261C37E4"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2398DC3A"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handleMessage(Message msg) {  </w:t>
      </w:r>
    </w:p>
    <w:p w14:paraId="3A4571F7"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AsyncTaskResult result = (AsyncTaskResult) msg.obj;  </w:t>
      </w:r>
    </w:p>
    <w:p w14:paraId="1531E2DB"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switch</w:t>
      </w:r>
      <w:r w:rsidRPr="001411E6">
        <w:rPr>
          <w:rFonts w:ascii="Microsoft YaHei" w:eastAsia="Microsoft YaHei" w:hAnsi="Microsoft YaHei" w:cs="Courier New"/>
          <w:color w:val="4A4A4A"/>
          <w:kern w:val="0"/>
          <w:sz w:val="16"/>
        </w:rPr>
        <w:t> (msg.what) {  </w:t>
      </w:r>
    </w:p>
    <w:p w14:paraId="35D8A208"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MESSAGE_POST_RESULT:  </w:t>
      </w:r>
    </w:p>
    <w:p w14:paraId="52CCE8C4"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F7201"/>
          <w:kern w:val="0"/>
          <w:sz w:val="16"/>
        </w:rPr>
        <w:t>// There is only one result</w:t>
      </w:r>
      <w:r w:rsidRPr="001411E6">
        <w:rPr>
          <w:rFonts w:ascii="Microsoft YaHei" w:eastAsia="Microsoft YaHei" w:hAnsi="Microsoft YaHei" w:cs="Courier New"/>
          <w:color w:val="4A4A4A"/>
          <w:kern w:val="0"/>
          <w:sz w:val="16"/>
        </w:rPr>
        <w:t>  </w:t>
      </w:r>
    </w:p>
    <w:p w14:paraId="1A0A9B92"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result.mTask.finish(result.mData[</w:t>
      </w:r>
      <w:r w:rsidRPr="001411E6">
        <w:rPr>
          <w:rFonts w:ascii="Microsoft YaHei" w:eastAsia="Microsoft YaHei" w:hAnsi="Microsoft YaHei" w:cs="Courier New"/>
          <w:color w:val="B00004"/>
          <w:kern w:val="0"/>
          <w:sz w:val="16"/>
        </w:rPr>
        <w:t>0</w:t>
      </w:r>
      <w:r w:rsidRPr="001411E6">
        <w:rPr>
          <w:rFonts w:ascii="Microsoft YaHei" w:eastAsia="Microsoft YaHei" w:hAnsi="Microsoft YaHei" w:cs="Courier New"/>
          <w:color w:val="4A4A4A"/>
          <w:kern w:val="0"/>
          <w:sz w:val="16"/>
        </w:rPr>
        <w:t>]);  </w:t>
      </w:r>
    </w:p>
    <w:p w14:paraId="23FEE6E3"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break</w:t>
      </w:r>
      <w:r w:rsidRPr="001411E6">
        <w:rPr>
          <w:rFonts w:ascii="Microsoft YaHei" w:eastAsia="Microsoft YaHei" w:hAnsi="Microsoft YaHei" w:cs="Courier New"/>
          <w:color w:val="4A4A4A"/>
          <w:kern w:val="0"/>
          <w:sz w:val="16"/>
        </w:rPr>
        <w:t>;  </w:t>
      </w:r>
    </w:p>
    <w:p w14:paraId="04EC6ACF"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MESSAGE_POST_PROGRESS:  </w:t>
      </w:r>
    </w:p>
    <w:p w14:paraId="7CCA4097"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result.mTask.onProgressUpdate(result.mData);  </w:t>
      </w:r>
    </w:p>
    <w:p w14:paraId="761CE64D"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r w:rsidRPr="001411E6">
        <w:rPr>
          <w:rFonts w:ascii="Microsoft YaHei" w:eastAsia="Microsoft YaHei" w:hAnsi="Microsoft YaHei" w:cs="Courier New"/>
          <w:color w:val="0A5287"/>
          <w:kern w:val="0"/>
          <w:sz w:val="16"/>
        </w:rPr>
        <w:t>break</w:t>
      </w:r>
      <w:r w:rsidRPr="001411E6">
        <w:rPr>
          <w:rFonts w:ascii="Microsoft YaHei" w:eastAsia="Microsoft YaHei" w:hAnsi="Microsoft YaHei" w:cs="Courier New"/>
          <w:color w:val="4A4A4A"/>
          <w:kern w:val="0"/>
          <w:sz w:val="16"/>
        </w:rPr>
        <w:t>;  </w:t>
      </w:r>
    </w:p>
    <w:p w14:paraId="4DBC0525"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11E28F2"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D1590D9"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F62B2D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0874C6E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哈哈，出现了我们的handleMessage，可以看到，在接收到MESSAGE_POST_RESULT消息时，执行了result.mTask.finish(result.mData[0]);其实就是我们的AsyncTask.this.finish(result)，于是看finish方法</w:t>
      </w:r>
    </w:p>
    <w:p w14:paraId="02FFD7F4"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2C0C500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F680D91"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05DD5469"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16FC06CE"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finish(Result result) {  </w:t>
      </w:r>
    </w:p>
    <w:p w14:paraId="5D9DCB53"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(isCancelled()) {  </w:t>
      </w:r>
    </w:p>
    <w:p w14:paraId="098E1BBA"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onCancelled(result);  </w:t>
      </w:r>
    </w:p>
    <w:p w14:paraId="2BCA699E"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else</w:t>
      </w:r>
      <w:r w:rsidRPr="001411E6">
        <w:rPr>
          <w:rFonts w:ascii="Microsoft YaHei" w:eastAsia="Microsoft YaHei" w:hAnsi="Microsoft YaHei" w:cs="Courier New"/>
          <w:color w:val="4A4A4A"/>
          <w:kern w:val="0"/>
          <w:sz w:val="16"/>
        </w:rPr>
        <w:t> {  </w:t>
      </w:r>
    </w:p>
    <w:p w14:paraId="0F428AF9"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onPostExecute(result);  </w:t>
      </w:r>
    </w:p>
    <w:p w14:paraId="06DA2B42"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7ABA2A50"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mStatus = Status.FINISHED;  </w:t>
      </w:r>
    </w:p>
    <w:p w14:paraId="52F626C3"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839EFAA"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1AC2B04"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可以看到，如果我们调用了cancel()则执行onCancelled回调；正常执行的情况下调用我们的onPostExecute(result);主要这里的调用是在handler的handleMessage中，所以是在UI线程中。如果你对异步消息机制不理解请看：</w:t>
      </w:r>
      <w:hyperlink r:id="rId8" w:history="1">
        <w:r w:rsidRPr="001411E6">
          <w:rPr>
            <w:rFonts w:ascii="Microsoft YaHei" w:eastAsia="Microsoft YaHei" w:hAnsi="Microsoft YaHei" w:cs="Verdana"/>
            <w:color w:val="2D4486"/>
            <w:kern w:val="0"/>
            <w:sz w:val="20"/>
            <w:szCs w:val="30"/>
          </w:rPr>
          <w:t>Android 异步消息处理机制 让你深入理解 Looper、Handler、Message三者关系</w:t>
        </w:r>
      </w:hyperlink>
    </w:p>
    <w:p w14:paraId="74FB259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最后将状态置为FINISHED。</w:t>
      </w:r>
    </w:p>
    <w:p w14:paraId="61DF37A0"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B65E07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mWoker看完了，应该到我们的mFuture了，依然实在构造方法中完成mFuture的初始化，将mWorker作为参数，复写了其done方法。</w:t>
      </w:r>
    </w:p>
    <w:p w14:paraId="1E624D24"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3C363239"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06318DE0"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361C83B2"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AsyncTask() {  </w:t>
      </w:r>
    </w:p>
    <w:p w14:paraId="7EF51BC7"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C379283"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mFuture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FutureTask&lt;Result&gt;(mWorker) {  </w:t>
      </w:r>
    </w:p>
    <w:p w14:paraId="1AFC70C0"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617E4253"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done() {  </w:t>
      </w:r>
    </w:p>
    <w:p w14:paraId="43C35C6B"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try</w:t>
      </w:r>
      <w:r w:rsidRPr="001411E6">
        <w:rPr>
          <w:rFonts w:ascii="Microsoft YaHei" w:eastAsia="Microsoft YaHei" w:hAnsi="Microsoft YaHei" w:cs="Courier New"/>
          <w:color w:val="4A4A4A"/>
          <w:kern w:val="0"/>
          <w:sz w:val="16"/>
        </w:rPr>
        <w:t> {  </w:t>
      </w:r>
    </w:p>
    <w:p w14:paraId="38BD4EC9"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postResultIfNotInvoked(get());  </w:t>
      </w:r>
    </w:p>
    <w:p w14:paraId="51844DA9"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catch</w:t>
      </w:r>
      <w:r w:rsidRPr="001411E6">
        <w:rPr>
          <w:rFonts w:ascii="Microsoft YaHei" w:eastAsia="Microsoft YaHei" w:hAnsi="Microsoft YaHei" w:cs="Courier New"/>
          <w:color w:val="4A4A4A"/>
          <w:kern w:val="0"/>
          <w:sz w:val="16"/>
        </w:rPr>
        <w:t> (InterruptedException e) {  </w:t>
      </w:r>
    </w:p>
    <w:p w14:paraId="5BA421A9"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android.util.Log.w(LOG_TAG, e);  </w:t>
      </w:r>
    </w:p>
    <w:p w14:paraId="42AC455C"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 </w:t>
      </w:r>
      <w:r w:rsidRPr="001411E6">
        <w:rPr>
          <w:rFonts w:ascii="Microsoft YaHei" w:eastAsia="Microsoft YaHei" w:hAnsi="Microsoft YaHei" w:cs="Courier New"/>
          <w:color w:val="0A5287"/>
          <w:kern w:val="0"/>
          <w:sz w:val="16"/>
        </w:rPr>
        <w:t>catch</w:t>
      </w:r>
      <w:r w:rsidRPr="001411E6">
        <w:rPr>
          <w:rFonts w:ascii="Microsoft YaHei" w:eastAsia="Microsoft YaHei" w:hAnsi="Microsoft YaHei" w:cs="Courier New"/>
          <w:color w:val="4A4A4A"/>
          <w:kern w:val="0"/>
          <w:sz w:val="16"/>
        </w:rPr>
        <w:t> (ExecutionException e) {  </w:t>
      </w:r>
    </w:p>
    <w:p w14:paraId="65EDA2A7"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throw</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RuntimeException(</w:t>
      </w:r>
      <w:r w:rsidRPr="001411E6">
        <w:rPr>
          <w:rFonts w:ascii="Microsoft YaHei" w:eastAsia="Microsoft YaHei" w:hAnsi="Microsoft YaHei" w:cs="Courier New"/>
          <w:color w:val="0000FF"/>
          <w:kern w:val="0"/>
          <w:sz w:val="16"/>
        </w:rPr>
        <w:t>"An error occured while executing doInBackground()"</w:t>
      </w:r>
      <w:r w:rsidRPr="001411E6">
        <w:rPr>
          <w:rFonts w:ascii="Microsoft YaHei" w:eastAsia="Microsoft YaHei" w:hAnsi="Microsoft YaHei" w:cs="Courier New"/>
          <w:color w:val="4A4A4A"/>
          <w:kern w:val="0"/>
          <w:sz w:val="16"/>
        </w:rPr>
        <w:t>,  </w:t>
      </w:r>
    </w:p>
    <w:p w14:paraId="6885BE67"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e.getCause());  </w:t>
      </w:r>
    </w:p>
    <w:p w14:paraId="6DE6582C"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catch</w:t>
      </w:r>
      <w:r w:rsidRPr="001411E6">
        <w:rPr>
          <w:rFonts w:ascii="Microsoft YaHei" w:eastAsia="Microsoft YaHei" w:hAnsi="Microsoft YaHei" w:cs="Courier New"/>
          <w:color w:val="4A4A4A"/>
          <w:kern w:val="0"/>
          <w:sz w:val="16"/>
        </w:rPr>
        <w:t> (CancellationException e) {  </w:t>
      </w:r>
    </w:p>
    <w:p w14:paraId="38D17942"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postResultIfNotInvoked(</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w:t>
      </w:r>
    </w:p>
    <w:p w14:paraId="5725BAC2"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D7A7FE3"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F891862"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0979372E"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A468F72"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16行：任务执行结束会调用：postResultIfNotInvoked(get());get()表示获取mWorker的call的返回值，即Result.然后看postResultIfNotInvoked方法</w:t>
      </w:r>
    </w:p>
    <w:p w14:paraId="4FF9B09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38F7DF0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1833F167"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1BC0B870"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4B70671F" w14:textId="77777777" w:rsidR="00364CAB" w:rsidRPr="001411E6" w:rsidRDefault="00364CAB" w:rsidP="003B6E8A">
      <w:pPr>
        <w:widowControl/>
        <w:numPr>
          <w:ilvl w:val="0"/>
          <w:numId w:val="1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postResultIfNotInvoked(Result result) {  </w:t>
      </w:r>
    </w:p>
    <w:p w14:paraId="3230E036" w14:textId="77777777" w:rsidR="00364CAB" w:rsidRPr="001411E6" w:rsidRDefault="00364CAB" w:rsidP="003B6E8A">
      <w:pPr>
        <w:widowControl/>
        <w:numPr>
          <w:ilvl w:val="0"/>
          <w:numId w:val="1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boolean</w:t>
      </w:r>
      <w:r w:rsidRPr="001411E6">
        <w:rPr>
          <w:rFonts w:ascii="Microsoft YaHei" w:eastAsia="Microsoft YaHei" w:hAnsi="Microsoft YaHei" w:cs="Courier New"/>
          <w:color w:val="4A4A4A"/>
          <w:kern w:val="0"/>
          <w:sz w:val="16"/>
        </w:rPr>
        <w:t> wasTaskInvoked = mTaskInvoked.get();  </w:t>
      </w:r>
    </w:p>
    <w:p w14:paraId="18164A31" w14:textId="77777777" w:rsidR="00364CAB" w:rsidRPr="001411E6" w:rsidRDefault="00364CAB" w:rsidP="003B6E8A">
      <w:pPr>
        <w:widowControl/>
        <w:numPr>
          <w:ilvl w:val="0"/>
          <w:numId w:val="1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(!wasTaskInvoked) {  </w:t>
      </w:r>
    </w:p>
    <w:p w14:paraId="2A28F3B9" w14:textId="77777777" w:rsidR="00364CAB" w:rsidRPr="001411E6" w:rsidRDefault="00364CAB" w:rsidP="003B6E8A">
      <w:pPr>
        <w:widowControl/>
        <w:numPr>
          <w:ilvl w:val="0"/>
          <w:numId w:val="1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postResult(result);  </w:t>
      </w:r>
    </w:p>
    <w:p w14:paraId="001AC359" w14:textId="77777777" w:rsidR="00364CAB" w:rsidRPr="001411E6" w:rsidRDefault="00364CAB" w:rsidP="003B6E8A">
      <w:pPr>
        <w:widowControl/>
        <w:numPr>
          <w:ilvl w:val="0"/>
          <w:numId w:val="1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DC4D738" w14:textId="77777777" w:rsidR="00364CAB" w:rsidRPr="001411E6" w:rsidRDefault="00364CAB" w:rsidP="003B6E8A">
      <w:pPr>
        <w:widowControl/>
        <w:numPr>
          <w:ilvl w:val="0"/>
          <w:numId w:val="1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p>
    <w:p w14:paraId="2381476E"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如果mTaskInvoked不为true，则执行postResult；但是在mWorker初始化时就已经将mTaskInvoked为true，所以一般这个postResult执行不到。</w:t>
      </w:r>
    </w:p>
    <w:p w14:paraId="319DFEC9"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好了，到了这里，已经介绍完了execute方法中出现了mWorker和mFurture，不过这里一直是初始化这两个对象的代码，并没有真正的执行。下面我们看真正调用执行的地方。</w:t>
      </w:r>
    </w:p>
    <w:p w14:paraId="154424D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execute方法中的：</w:t>
      </w:r>
    </w:p>
    <w:p w14:paraId="7246DC7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还记得上面的execute中的23行：exec.execute(mFuture)</w:t>
      </w:r>
    </w:p>
    <w:p w14:paraId="2384CB8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38819FB0"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exec为executeOnExecutor(sDefaultExecutor, params)中的sDefaultExecutor</w:t>
      </w:r>
    </w:p>
    <w:p w14:paraId="5FD7F701"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下面看这个sDefaultExecutor</w:t>
      </w:r>
    </w:p>
    <w:p w14:paraId="7B2BD9EB"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5C54168A"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20F183E0"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volatile</w:t>
      </w:r>
      <w:r w:rsidRPr="001411E6">
        <w:rPr>
          <w:rFonts w:ascii="Microsoft YaHei" w:eastAsia="Microsoft YaHei" w:hAnsi="Microsoft YaHei" w:cs="Courier New"/>
          <w:color w:val="4A4A4A"/>
          <w:kern w:val="0"/>
          <w:sz w:val="16"/>
        </w:rPr>
        <w:t> Executor sDefaultExecutor = SERIAL_EXECUTOR;  </w:t>
      </w:r>
    </w:p>
    <w:p w14:paraId="6C5CF6BF"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Executor SERIAL_EXECUTOR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SerialExecutor();  </w:t>
      </w:r>
    </w:p>
    <w:p w14:paraId="4572FD70"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SerialExecutor </w:t>
      </w:r>
      <w:r w:rsidRPr="001411E6">
        <w:rPr>
          <w:rFonts w:ascii="Microsoft YaHei" w:eastAsia="Microsoft YaHei" w:hAnsi="Microsoft YaHei" w:cs="Courier New"/>
          <w:color w:val="0A5287"/>
          <w:kern w:val="0"/>
          <w:sz w:val="16"/>
        </w:rPr>
        <w:t>implements</w:t>
      </w:r>
      <w:r w:rsidRPr="001411E6">
        <w:rPr>
          <w:rFonts w:ascii="Microsoft YaHei" w:eastAsia="Microsoft YaHei" w:hAnsi="Microsoft YaHei" w:cs="Courier New"/>
          <w:color w:val="4A4A4A"/>
          <w:kern w:val="0"/>
          <w:sz w:val="16"/>
        </w:rPr>
        <w:t> Executor {  </w:t>
      </w:r>
    </w:p>
    <w:p w14:paraId="67719BDC"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ArrayDeque&lt;Runnable&gt; mTasks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ArrayDeque&lt;Runnable&gt;();  </w:t>
      </w:r>
    </w:p>
    <w:p w14:paraId="0C752F86"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Runnable mActive;  </w:t>
      </w:r>
    </w:p>
    <w:p w14:paraId="06ACF10A"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synchronized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execute(</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Runnable r) {  </w:t>
      </w:r>
    </w:p>
    <w:p w14:paraId="33A7B971"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mTasks.offer(</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Runnable() {  </w:t>
      </w:r>
    </w:p>
    <w:p w14:paraId="4481EF5B"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run() {  </w:t>
      </w:r>
    </w:p>
    <w:p w14:paraId="47C83E97"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r w:rsidRPr="001411E6">
        <w:rPr>
          <w:rFonts w:ascii="Microsoft YaHei" w:eastAsia="Microsoft YaHei" w:hAnsi="Microsoft YaHei" w:cs="Courier New"/>
          <w:color w:val="0A5287"/>
          <w:kern w:val="0"/>
          <w:sz w:val="16"/>
        </w:rPr>
        <w:t>try</w:t>
      </w:r>
      <w:r w:rsidRPr="001411E6">
        <w:rPr>
          <w:rFonts w:ascii="Microsoft YaHei" w:eastAsia="Microsoft YaHei" w:hAnsi="Microsoft YaHei" w:cs="Courier New"/>
          <w:color w:val="4A4A4A"/>
          <w:kern w:val="0"/>
          <w:sz w:val="16"/>
        </w:rPr>
        <w:t> {  </w:t>
      </w:r>
    </w:p>
    <w:p w14:paraId="6815FA19"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r.run();  </w:t>
      </w:r>
    </w:p>
    <w:p w14:paraId="2E2889B8"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finally</w:t>
      </w:r>
      <w:r w:rsidRPr="001411E6">
        <w:rPr>
          <w:rFonts w:ascii="Microsoft YaHei" w:eastAsia="Microsoft YaHei" w:hAnsi="Microsoft YaHei" w:cs="Courier New"/>
          <w:color w:val="4A4A4A"/>
          <w:kern w:val="0"/>
          <w:sz w:val="16"/>
        </w:rPr>
        <w:t> {  </w:t>
      </w:r>
    </w:p>
    <w:p w14:paraId="64381C40"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scheduleNext();  </w:t>
      </w:r>
    </w:p>
    <w:p w14:paraId="57A0BD3B"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C88758C"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2A125207"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BE1AC0A"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(mActive == </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  </w:t>
      </w:r>
    </w:p>
    <w:p w14:paraId="3B91B8C6"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scheduleNext();  </w:t>
      </w:r>
    </w:p>
    <w:p w14:paraId="606A6629"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CDE11C0"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E5BF14E"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synchronized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scheduleNext() {  </w:t>
      </w:r>
    </w:p>
    <w:p w14:paraId="48450F3B"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((mActive = mTasks.poll()) != </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  </w:t>
      </w:r>
    </w:p>
    <w:p w14:paraId="1C6638BB"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THREAD_POOL_EXECUTOR.execute(mActive);  </w:t>
      </w:r>
    </w:p>
    <w:p w14:paraId="189B1FCC"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21FA1FD"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2962852"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3595C195"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可以看到sDefaultExecutor其实为SerialExecutor的一个实例，其内部维持一个任务队列；直接看其execute（Runnable runnable）方法，将runnable放入mTasks队尾；</w:t>
      </w:r>
    </w:p>
    <w:p w14:paraId="4D304B44"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lastRenderedPageBreak/>
        <w:t>16-17行：判断当前mActive是否为空，为空则调用scheduleNext方法</w:t>
      </w:r>
    </w:p>
    <w:p w14:paraId="50C45D3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20行：scheduleNext，则直接取出任务队列中的队首任务，如果不为null则传入THREAD_POOL_EXECUTOR进行执行。</w:t>
      </w:r>
    </w:p>
    <w:p w14:paraId="183A292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下面看THREAD_POOL_EXECUTOR为何方神圣：</w:t>
      </w:r>
    </w:p>
    <w:p w14:paraId="0A49B342"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486EA8A4"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58488839" w14:textId="77777777" w:rsidR="00364CAB" w:rsidRPr="001411E6" w:rsidRDefault="00364CAB" w:rsidP="003B6E8A">
      <w:pPr>
        <w:widowControl/>
        <w:numPr>
          <w:ilvl w:val="0"/>
          <w:numId w:val="1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Executor THREAD_POOL_EXECUTOR  </w:t>
      </w:r>
    </w:p>
    <w:p w14:paraId="719EDB14" w14:textId="77777777" w:rsidR="00364CAB" w:rsidRPr="001411E6" w:rsidRDefault="00364CAB" w:rsidP="003B6E8A">
      <w:pPr>
        <w:widowControl/>
        <w:numPr>
          <w:ilvl w:val="0"/>
          <w:numId w:val="1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ThreadPoolExecutor(CORE_POOL_SIZE, MAXIMUM_POOL_SIZE, KEEP_ALIVE,  </w:t>
      </w:r>
    </w:p>
    <w:p w14:paraId="76478F70" w14:textId="77777777" w:rsidR="00364CAB" w:rsidRPr="001411E6" w:rsidRDefault="00364CAB" w:rsidP="003B6E8A">
      <w:pPr>
        <w:widowControl/>
        <w:numPr>
          <w:ilvl w:val="0"/>
          <w:numId w:val="1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TimeUnit.SECONDS, sPoolWorkQueue, sThreadFactory);  </w:t>
      </w:r>
    </w:p>
    <w:p w14:paraId="3256C196"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可以看到就是一个自己设置参数的线程池，参数为：</w:t>
      </w:r>
    </w:p>
    <w:p w14:paraId="454D61B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4ABB673"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0A83405C"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6848B015"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CORE_POOL_SIZE = </w:t>
      </w:r>
      <w:r w:rsidRPr="001411E6">
        <w:rPr>
          <w:rFonts w:ascii="Microsoft YaHei" w:eastAsia="Microsoft YaHei" w:hAnsi="Microsoft YaHei" w:cs="Courier New"/>
          <w:color w:val="B00004"/>
          <w:kern w:val="0"/>
          <w:sz w:val="16"/>
        </w:rPr>
        <w:t>5</w:t>
      </w:r>
      <w:r w:rsidRPr="001411E6">
        <w:rPr>
          <w:rFonts w:ascii="Microsoft YaHei" w:eastAsia="Microsoft YaHei" w:hAnsi="Microsoft YaHei" w:cs="Courier New"/>
          <w:color w:val="4A4A4A"/>
          <w:kern w:val="0"/>
          <w:sz w:val="16"/>
        </w:rPr>
        <w:t>;  </w:t>
      </w:r>
    </w:p>
    <w:p w14:paraId="47980B57"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MAXIMUM_POOL_SIZE = </w:t>
      </w:r>
      <w:r w:rsidRPr="001411E6">
        <w:rPr>
          <w:rFonts w:ascii="Microsoft YaHei" w:eastAsia="Microsoft YaHei" w:hAnsi="Microsoft YaHei" w:cs="Courier New"/>
          <w:color w:val="B00004"/>
          <w:kern w:val="0"/>
          <w:sz w:val="16"/>
        </w:rPr>
        <w:t>128</w:t>
      </w:r>
      <w:r w:rsidRPr="001411E6">
        <w:rPr>
          <w:rFonts w:ascii="Microsoft YaHei" w:eastAsia="Microsoft YaHei" w:hAnsi="Microsoft YaHei" w:cs="Courier New"/>
          <w:color w:val="4A4A4A"/>
          <w:kern w:val="0"/>
          <w:sz w:val="16"/>
        </w:rPr>
        <w:t>;  </w:t>
      </w:r>
    </w:p>
    <w:p w14:paraId="2EF7F028"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KEEP_ALIVE = </w:t>
      </w:r>
      <w:r w:rsidRPr="001411E6">
        <w:rPr>
          <w:rFonts w:ascii="Microsoft YaHei" w:eastAsia="Microsoft YaHei" w:hAnsi="Microsoft YaHei" w:cs="Courier New"/>
          <w:color w:val="B00004"/>
          <w:kern w:val="0"/>
          <w:sz w:val="16"/>
        </w:rPr>
        <w:t>1</w:t>
      </w:r>
      <w:r w:rsidRPr="001411E6">
        <w:rPr>
          <w:rFonts w:ascii="Microsoft YaHei" w:eastAsia="Microsoft YaHei" w:hAnsi="Microsoft YaHei" w:cs="Courier New"/>
          <w:color w:val="4A4A4A"/>
          <w:kern w:val="0"/>
          <w:sz w:val="16"/>
        </w:rPr>
        <w:t>;  </w:t>
      </w:r>
    </w:p>
    <w:p w14:paraId="78C5096B"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ThreadFactory sThreadFactory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ThreadFactory() {  </w:t>
      </w:r>
    </w:p>
    <w:p w14:paraId="3A073460"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AtomicInteger mCount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AtomicInteger(</w:t>
      </w:r>
      <w:r w:rsidRPr="001411E6">
        <w:rPr>
          <w:rFonts w:ascii="Microsoft YaHei" w:eastAsia="Microsoft YaHei" w:hAnsi="Microsoft YaHei" w:cs="Courier New"/>
          <w:color w:val="B00004"/>
          <w:kern w:val="0"/>
          <w:sz w:val="16"/>
        </w:rPr>
        <w:t>1</w:t>
      </w:r>
      <w:r w:rsidRPr="001411E6">
        <w:rPr>
          <w:rFonts w:ascii="Microsoft YaHei" w:eastAsia="Microsoft YaHei" w:hAnsi="Microsoft YaHei" w:cs="Courier New"/>
          <w:color w:val="4A4A4A"/>
          <w:kern w:val="0"/>
          <w:sz w:val="16"/>
        </w:rPr>
        <w:t>);  </w:t>
      </w:r>
    </w:p>
    <w:p w14:paraId="41710CEF"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Thread newThread(Runnable r) {  </w:t>
      </w:r>
    </w:p>
    <w:p w14:paraId="290A004C"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Thread(r, </w:t>
      </w:r>
      <w:r w:rsidRPr="001411E6">
        <w:rPr>
          <w:rFonts w:ascii="Microsoft YaHei" w:eastAsia="Microsoft YaHei" w:hAnsi="Microsoft YaHei" w:cs="Courier New"/>
          <w:color w:val="0000FF"/>
          <w:kern w:val="0"/>
          <w:sz w:val="16"/>
        </w:rPr>
        <w:t>"AsyncTask #"</w:t>
      </w:r>
      <w:r w:rsidRPr="001411E6">
        <w:rPr>
          <w:rFonts w:ascii="Microsoft YaHei" w:eastAsia="Microsoft YaHei" w:hAnsi="Microsoft YaHei" w:cs="Courier New"/>
          <w:color w:val="4A4A4A"/>
          <w:kern w:val="0"/>
          <w:sz w:val="16"/>
        </w:rPr>
        <w:t> + mCount.getAndIncrement());  </w:t>
      </w:r>
    </w:p>
    <w:p w14:paraId="7FBA246B"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  </w:t>
      </w:r>
    </w:p>
    <w:p w14:paraId="231421A5"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65B8BAF"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BlockingQueue&lt;Runnable&gt; sPoolWorkQueue =  </w:t>
      </w:r>
    </w:p>
    <w:p w14:paraId="110AA320"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LinkedBlockingQueue&lt;Runnable&gt;(</w:t>
      </w:r>
      <w:r w:rsidRPr="001411E6">
        <w:rPr>
          <w:rFonts w:ascii="Microsoft YaHei" w:eastAsia="Microsoft YaHei" w:hAnsi="Microsoft YaHei" w:cs="Courier New"/>
          <w:color w:val="B00004"/>
          <w:kern w:val="0"/>
          <w:sz w:val="16"/>
        </w:rPr>
        <w:t>10</w:t>
      </w:r>
      <w:r w:rsidRPr="001411E6">
        <w:rPr>
          <w:rFonts w:ascii="Microsoft YaHei" w:eastAsia="Microsoft YaHei" w:hAnsi="Microsoft YaHei" w:cs="Courier New"/>
          <w:color w:val="4A4A4A"/>
          <w:kern w:val="0"/>
          <w:sz w:val="16"/>
        </w:rPr>
        <w:t>);  </w:t>
      </w:r>
    </w:p>
    <w:p w14:paraId="6020C15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3A601B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看到这里，大家可能会认为，背后原来有一个线程池，且最大支持128的线程并发，加上长度为10的阻塞队列，可能会觉得就是在快速调用138个以内的AsyncTask子类的execute方法不会出现问题，而大于138则会抛出异常。</w:t>
      </w:r>
    </w:p>
    <w:p w14:paraId="729CC4E2"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其实不是这样的，我们再仔细看一下代码，回顾一下sDefaultExecutor，真正在execute()中调用的为sDefaultExecutor.execute：</w:t>
      </w:r>
    </w:p>
    <w:p w14:paraId="033A1887"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66CBA16C"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2CFC96C9"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SerialExecutor </w:t>
      </w:r>
      <w:r w:rsidRPr="001411E6">
        <w:rPr>
          <w:rFonts w:ascii="Microsoft YaHei" w:eastAsia="Microsoft YaHei" w:hAnsi="Microsoft YaHei" w:cs="Courier New"/>
          <w:color w:val="0A5287"/>
          <w:kern w:val="0"/>
          <w:sz w:val="16"/>
        </w:rPr>
        <w:t>implements</w:t>
      </w:r>
      <w:r w:rsidRPr="001411E6">
        <w:rPr>
          <w:rFonts w:ascii="Microsoft YaHei" w:eastAsia="Microsoft YaHei" w:hAnsi="Microsoft YaHei" w:cs="Courier New"/>
          <w:color w:val="4A4A4A"/>
          <w:kern w:val="0"/>
          <w:sz w:val="16"/>
        </w:rPr>
        <w:t> Executor {  </w:t>
      </w:r>
    </w:p>
    <w:p w14:paraId="713172BC"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ArrayDeque&lt;Runnable&gt; mTasks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ArrayDeque&lt;Runnable&gt;();  </w:t>
      </w:r>
    </w:p>
    <w:p w14:paraId="110B8EB6"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Runnable mActive;  </w:t>
      </w:r>
    </w:p>
    <w:p w14:paraId="036E8BB3"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synchronized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execute(</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Runnable r) {  </w:t>
      </w:r>
    </w:p>
    <w:p w14:paraId="42F2129E"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mTasks.offer(</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Runnable() {  </w:t>
      </w:r>
    </w:p>
    <w:p w14:paraId="5BC100E7"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run() {  </w:t>
      </w:r>
    </w:p>
    <w:p w14:paraId="164C7F07"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try</w:t>
      </w:r>
      <w:r w:rsidRPr="001411E6">
        <w:rPr>
          <w:rFonts w:ascii="Microsoft YaHei" w:eastAsia="Microsoft YaHei" w:hAnsi="Microsoft YaHei" w:cs="Courier New"/>
          <w:color w:val="4A4A4A"/>
          <w:kern w:val="0"/>
          <w:sz w:val="16"/>
        </w:rPr>
        <w:t> {  </w:t>
      </w:r>
    </w:p>
    <w:p w14:paraId="0FB1F29B"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r.run();  </w:t>
      </w:r>
    </w:p>
    <w:p w14:paraId="38B4ED97"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finally</w:t>
      </w:r>
      <w:r w:rsidRPr="001411E6">
        <w:rPr>
          <w:rFonts w:ascii="Microsoft YaHei" w:eastAsia="Microsoft YaHei" w:hAnsi="Microsoft YaHei" w:cs="Courier New"/>
          <w:color w:val="4A4A4A"/>
          <w:kern w:val="0"/>
          <w:sz w:val="16"/>
        </w:rPr>
        <w:t> {  </w:t>
      </w:r>
    </w:p>
    <w:p w14:paraId="100B8610"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scheduleNext();  </w:t>
      </w:r>
    </w:p>
    <w:p w14:paraId="2522BCE0"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0B4A588"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D3F292C"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2B1B63DD"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(mActive == </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  </w:t>
      </w:r>
    </w:p>
    <w:p w14:paraId="54D2D7E5"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scheduleNext();  </w:t>
      </w:r>
    </w:p>
    <w:p w14:paraId="37B15864"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2998B2E5"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213C85E"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synchronized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scheduleNext() {  </w:t>
      </w:r>
    </w:p>
    <w:p w14:paraId="2BFA9B70"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((mActive = mTasks.poll()) != </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  </w:t>
      </w:r>
    </w:p>
    <w:p w14:paraId="4829D0A2"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THREAD_POOL_EXECUTOR.execute(mActive);  </w:t>
      </w:r>
    </w:p>
    <w:p w14:paraId="0735B27E"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20D44DF"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217E239"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294E7BE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2F4F70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可以看到，如果此时有10个任务同时调用execute（s synchronized）方法，第一个任务入队，然后在mActive = mTasks.poll()) != null被取出，并且赋值给mActivte，然后交给线程池去执行。然后第二个任务入队，但是此时mActive并不为null，并不会执行scheduleNext();所以如果第一个任务比较慢，10个任务都会进入队列等待；真正执行下一个任务的时机是，线程池执行完成第一个任务以后，调用Runnable中的finally代码块中的scheduleNext，所以虽然内部有一个线程池，其实调用的过程还是线性的。一个接着一个的执行，相当于单线程。</w:t>
      </w:r>
    </w:p>
    <w:p w14:paraId="4AB6CA9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1881D3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8"/>
          <w:szCs w:val="45"/>
        </w:rPr>
      </w:pPr>
      <w:r w:rsidRPr="001411E6">
        <w:rPr>
          <w:rFonts w:ascii="Microsoft YaHei" w:eastAsia="Microsoft YaHei" w:hAnsi="Microsoft YaHei" w:cs="Times"/>
          <w:color w:val="434343"/>
          <w:kern w:val="0"/>
          <w:sz w:val="28"/>
          <w:szCs w:val="45"/>
        </w:rPr>
        <w:t>4、总结</w:t>
      </w:r>
    </w:p>
    <w:p w14:paraId="3DD68115"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到此源码解释完毕，由于代码跨度比较大，我们再回顾一下：</w:t>
      </w:r>
    </w:p>
    <w:p w14:paraId="6922C6E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634DE82"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65491E94"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41270F9F"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AsyncTask&lt;Params, Progress, Result&gt; execute(Params... params) {  </w:t>
      </w:r>
    </w:p>
    <w:p w14:paraId="128F2A45"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executeOnExecutor(sDefaultExecutor, params);  </w:t>
      </w:r>
    </w:p>
    <w:p w14:paraId="195554F0"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9A833AE"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AsyncTask&lt;Params, Progress, Result&gt; executeOnExecutor(Executor exec,  </w:t>
      </w:r>
    </w:p>
    <w:p w14:paraId="44D398C4"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Params... params) {  </w:t>
      </w:r>
    </w:p>
    <w:p w14:paraId="0498691B"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(mStatus != Status.PENDING) {  </w:t>
      </w:r>
    </w:p>
    <w:p w14:paraId="6604D260"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switch</w:t>
      </w:r>
      <w:r w:rsidRPr="001411E6">
        <w:rPr>
          <w:rFonts w:ascii="Microsoft YaHei" w:eastAsia="Microsoft YaHei" w:hAnsi="Microsoft YaHei" w:cs="Courier New"/>
          <w:color w:val="4A4A4A"/>
          <w:kern w:val="0"/>
          <w:sz w:val="16"/>
        </w:rPr>
        <w:t> (mStatus) {  </w:t>
      </w:r>
    </w:p>
    <w:p w14:paraId="62079519"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RUNNING:  </w:t>
      </w:r>
    </w:p>
    <w:p w14:paraId="57EFD352"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throw</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IllegalStateException(</w:t>
      </w:r>
      <w:r w:rsidRPr="001411E6">
        <w:rPr>
          <w:rFonts w:ascii="Microsoft YaHei" w:eastAsia="Microsoft YaHei" w:hAnsi="Microsoft YaHei" w:cs="Courier New"/>
          <w:color w:val="0000FF"/>
          <w:kern w:val="0"/>
          <w:sz w:val="16"/>
        </w:rPr>
        <w:t>"Cannot execute task:"</w:t>
      </w:r>
      <w:r w:rsidRPr="001411E6">
        <w:rPr>
          <w:rFonts w:ascii="Microsoft YaHei" w:eastAsia="Microsoft YaHei" w:hAnsi="Microsoft YaHei" w:cs="Courier New"/>
          <w:color w:val="4A4A4A"/>
          <w:kern w:val="0"/>
          <w:sz w:val="16"/>
        </w:rPr>
        <w:t>  </w:t>
      </w:r>
    </w:p>
    <w:p w14:paraId="268AD891"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000FF"/>
          <w:kern w:val="0"/>
          <w:sz w:val="16"/>
        </w:rPr>
        <w:t>" the task is already running."</w:t>
      </w:r>
      <w:r w:rsidRPr="001411E6">
        <w:rPr>
          <w:rFonts w:ascii="Microsoft YaHei" w:eastAsia="Microsoft YaHei" w:hAnsi="Microsoft YaHei" w:cs="Courier New"/>
          <w:color w:val="4A4A4A"/>
          <w:kern w:val="0"/>
          <w:sz w:val="16"/>
        </w:rPr>
        <w:t>);  </w:t>
      </w:r>
    </w:p>
    <w:p w14:paraId="37A2FC1B"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FINISHED:  </w:t>
      </w:r>
    </w:p>
    <w:p w14:paraId="02AE71F4"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throw</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IllegalStateException(</w:t>
      </w:r>
      <w:r w:rsidRPr="001411E6">
        <w:rPr>
          <w:rFonts w:ascii="Microsoft YaHei" w:eastAsia="Microsoft YaHei" w:hAnsi="Microsoft YaHei" w:cs="Courier New"/>
          <w:color w:val="0000FF"/>
          <w:kern w:val="0"/>
          <w:sz w:val="16"/>
        </w:rPr>
        <w:t>"Cannot execute task:"</w:t>
      </w:r>
      <w:r w:rsidRPr="001411E6">
        <w:rPr>
          <w:rFonts w:ascii="Microsoft YaHei" w:eastAsia="Microsoft YaHei" w:hAnsi="Microsoft YaHei" w:cs="Courier New"/>
          <w:color w:val="4A4A4A"/>
          <w:kern w:val="0"/>
          <w:sz w:val="16"/>
        </w:rPr>
        <w:t>  </w:t>
      </w:r>
    </w:p>
    <w:p w14:paraId="79563E75"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 </w:t>
      </w:r>
      <w:r w:rsidRPr="001411E6">
        <w:rPr>
          <w:rFonts w:ascii="Microsoft YaHei" w:eastAsia="Microsoft YaHei" w:hAnsi="Microsoft YaHei" w:cs="Courier New"/>
          <w:color w:val="0000FF"/>
          <w:kern w:val="0"/>
          <w:sz w:val="16"/>
        </w:rPr>
        <w:t>" the task has already been executed "</w:t>
      </w:r>
      <w:r w:rsidRPr="001411E6">
        <w:rPr>
          <w:rFonts w:ascii="Microsoft YaHei" w:eastAsia="Microsoft YaHei" w:hAnsi="Microsoft YaHei" w:cs="Courier New"/>
          <w:color w:val="4A4A4A"/>
          <w:kern w:val="0"/>
          <w:sz w:val="16"/>
        </w:rPr>
        <w:t>  </w:t>
      </w:r>
    </w:p>
    <w:p w14:paraId="7CA6FDC5"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000FF"/>
          <w:kern w:val="0"/>
          <w:sz w:val="16"/>
        </w:rPr>
        <w:t>"(a task can be executed only once)"</w:t>
      </w:r>
      <w:r w:rsidRPr="001411E6">
        <w:rPr>
          <w:rFonts w:ascii="Microsoft YaHei" w:eastAsia="Microsoft YaHei" w:hAnsi="Microsoft YaHei" w:cs="Courier New"/>
          <w:color w:val="4A4A4A"/>
          <w:kern w:val="0"/>
          <w:sz w:val="16"/>
        </w:rPr>
        <w:t>);  </w:t>
      </w:r>
    </w:p>
    <w:p w14:paraId="2D627BA8"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62EB712"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931FB9D"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4D8E9A37"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mStatus = Status.RUNNING;  </w:t>
      </w:r>
    </w:p>
    <w:p w14:paraId="72BF0432"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2510F8AA"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onPreExecute();  </w:t>
      </w:r>
    </w:p>
    <w:p w14:paraId="17204709"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4C51DD5D"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mWorker.mParams = params;  </w:t>
      </w:r>
    </w:p>
    <w:p w14:paraId="7BA6225B"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exec.execute(mFuture);  </w:t>
      </w:r>
    </w:p>
    <w:p w14:paraId="2F80FAA4"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21C298B"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this</w:t>
      </w:r>
      <w:r w:rsidRPr="001411E6">
        <w:rPr>
          <w:rFonts w:ascii="Microsoft YaHei" w:eastAsia="Microsoft YaHei" w:hAnsi="Microsoft YaHei" w:cs="Courier New"/>
          <w:color w:val="4A4A4A"/>
          <w:kern w:val="0"/>
          <w:sz w:val="16"/>
        </w:rPr>
        <w:t>;  </w:t>
      </w:r>
    </w:p>
    <w:p w14:paraId="0D72634F"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78588ED0"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86BAC7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18行：设置当前AsyncTask的状态为RUNNING，上面的switch也可以看出，每个异步任务在完成前只能执行一次。</w:t>
      </w:r>
    </w:p>
    <w:p w14:paraId="55C4F2A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20行：执行了onPreExecute()，当前依然在UI线程，所以我们可以在其中做一些准备工作。</w:t>
      </w:r>
    </w:p>
    <w:p w14:paraId="7F9ECAC2"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22行：将我们传入的参数赋值给了mWorker.mParams ,mWorker为一个Callable的子类，且在内部的call()方法中，调用了doInBackground(mParams)，然后得到的返回值作为postResult的参数进行执行；postResult中通过sHandler发送消息，最终sHandler的handleMessage中完成onPostExecute的调用。</w:t>
      </w:r>
    </w:p>
    <w:p w14:paraId="2B22F558" w14:textId="53626ADD"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lastRenderedPageBreak/>
        <w:t>23行：exec.execute(mFuture)，mFuture为真正的执行任务的单元，将mWorker进行封装，然后由sDefaultExecutor交给线程池进行执行。</w:t>
      </w:r>
    </w:p>
    <w:p w14:paraId="772AF69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8"/>
          <w:szCs w:val="45"/>
        </w:rPr>
      </w:pPr>
      <w:r w:rsidRPr="001411E6">
        <w:rPr>
          <w:rFonts w:ascii="Microsoft YaHei" w:eastAsia="Microsoft YaHei" w:hAnsi="Microsoft YaHei" w:cs="Times"/>
          <w:color w:val="434343"/>
          <w:kern w:val="0"/>
          <w:sz w:val="28"/>
          <w:szCs w:val="45"/>
        </w:rPr>
        <w:t>5、publishProgress</w:t>
      </w:r>
    </w:p>
    <w:p w14:paraId="46425BCA"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说了这么多，我们好像忘了一个方法：publishProgress</w:t>
      </w:r>
    </w:p>
    <w:p w14:paraId="7AC82DE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C9692E5"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678E4536"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580229B8" w14:textId="77777777" w:rsidR="00364CAB" w:rsidRPr="001411E6" w:rsidRDefault="00364CAB" w:rsidP="003B6E8A">
      <w:pPr>
        <w:widowControl/>
        <w:numPr>
          <w:ilvl w:val="0"/>
          <w:numId w:val="1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publishProgress(Progress... values) {  </w:t>
      </w:r>
    </w:p>
    <w:p w14:paraId="66075068" w14:textId="77777777" w:rsidR="00364CAB" w:rsidRPr="001411E6" w:rsidRDefault="00364CAB" w:rsidP="003B6E8A">
      <w:pPr>
        <w:widowControl/>
        <w:numPr>
          <w:ilvl w:val="0"/>
          <w:numId w:val="1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(!isCancelled()) {  </w:t>
      </w:r>
    </w:p>
    <w:p w14:paraId="41A49A72" w14:textId="77777777" w:rsidR="00364CAB" w:rsidRPr="001411E6" w:rsidRDefault="00364CAB" w:rsidP="003B6E8A">
      <w:pPr>
        <w:widowControl/>
        <w:numPr>
          <w:ilvl w:val="0"/>
          <w:numId w:val="1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sHandler.obtainMessage(MESSAGE_POST_PROGRESS,  </w:t>
      </w:r>
    </w:p>
    <w:p w14:paraId="62C5DA22" w14:textId="77777777" w:rsidR="00364CAB" w:rsidRPr="001411E6" w:rsidRDefault="00364CAB" w:rsidP="003B6E8A">
      <w:pPr>
        <w:widowControl/>
        <w:numPr>
          <w:ilvl w:val="0"/>
          <w:numId w:val="1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AsyncTaskResult&lt;Progress&gt;(</w:t>
      </w:r>
      <w:r w:rsidRPr="001411E6">
        <w:rPr>
          <w:rFonts w:ascii="Microsoft YaHei" w:eastAsia="Microsoft YaHei" w:hAnsi="Microsoft YaHei" w:cs="Courier New"/>
          <w:color w:val="0A5287"/>
          <w:kern w:val="0"/>
          <w:sz w:val="16"/>
        </w:rPr>
        <w:t>this</w:t>
      </w:r>
      <w:r w:rsidRPr="001411E6">
        <w:rPr>
          <w:rFonts w:ascii="Microsoft YaHei" w:eastAsia="Microsoft YaHei" w:hAnsi="Microsoft YaHei" w:cs="Courier New"/>
          <w:color w:val="4A4A4A"/>
          <w:kern w:val="0"/>
          <w:sz w:val="16"/>
        </w:rPr>
        <w:t>, values)).sendToTarget();  </w:t>
      </w:r>
    </w:p>
    <w:p w14:paraId="5B4E3892" w14:textId="77777777" w:rsidR="00364CAB" w:rsidRPr="001411E6" w:rsidRDefault="00364CAB" w:rsidP="003B6E8A">
      <w:pPr>
        <w:widowControl/>
        <w:numPr>
          <w:ilvl w:val="0"/>
          <w:numId w:val="1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2DD1A4B" w14:textId="77777777" w:rsidR="00364CAB" w:rsidRPr="001411E6" w:rsidRDefault="00364CAB" w:rsidP="003B6E8A">
      <w:pPr>
        <w:widowControl/>
        <w:numPr>
          <w:ilvl w:val="0"/>
          <w:numId w:val="1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5746A69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也很简单，直接使用sHandler发送一个消息，并且携带我们传入的值；</w:t>
      </w:r>
    </w:p>
    <w:p w14:paraId="4C726FB6"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5D346611"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3E3C88EC"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335D8B0B"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26ABFF83"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InternalHandler </w:t>
      </w:r>
      <w:r w:rsidRPr="001411E6">
        <w:rPr>
          <w:rFonts w:ascii="Microsoft YaHei" w:eastAsia="Microsoft YaHei" w:hAnsi="Microsoft YaHei" w:cs="Courier New"/>
          <w:color w:val="0A5287"/>
          <w:kern w:val="0"/>
          <w:sz w:val="16"/>
        </w:rPr>
        <w:t>extends</w:t>
      </w:r>
      <w:r w:rsidRPr="001411E6">
        <w:rPr>
          <w:rFonts w:ascii="Microsoft YaHei" w:eastAsia="Microsoft YaHei" w:hAnsi="Microsoft YaHei" w:cs="Courier New"/>
          <w:color w:val="4A4A4A"/>
          <w:kern w:val="0"/>
          <w:sz w:val="16"/>
        </w:rPr>
        <w:t> Handler {  </w:t>
      </w:r>
    </w:p>
    <w:p w14:paraId="2F760840"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r w:rsidRPr="001411E6">
        <w:rPr>
          <w:rFonts w:ascii="Microsoft YaHei" w:eastAsia="Microsoft YaHei" w:hAnsi="Microsoft YaHei" w:cs="Courier New"/>
          <w:color w:val="515151"/>
          <w:kern w:val="0"/>
          <w:sz w:val="16"/>
        </w:rPr>
        <w:t>@SuppressWarnings</w:t>
      </w:r>
      <w:r w:rsidRPr="001411E6">
        <w:rPr>
          <w:rFonts w:ascii="Microsoft YaHei" w:eastAsia="Microsoft YaHei" w:hAnsi="Microsoft YaHei" w:cs="Courier New"/>
          <w:color w:val="4A4A4A"/>
          <w:kern w:val="0"/>
          <w:sz w:val="16"/>
        </w:rPr>
        <w:t>({</w:t>
      </w:r>
      <w:r w:rsidRPr="001411E6">
        <w:rPr>
          <w:rFonts w:ascii="Microsoft YaHei" w:eastAsia="Microsoft YaHei" w:hAnsi="Microsoft YaHei" w:cs="Courier New"/>
          <w:color w:val="0000FF"/>
          <w:kern w:val="0"/>
          <w:sz w:val="16"/>
        </w:rPr>
        <w:t>"unchecked"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000FF"/>
          <w:kern w:val="0"/>
          <w:sz w:val="16"/>
        </w:rPr>
        <w:t>"RawUseOfParameterizedType"</w:t>
      </w:r>
      <w:r w:rsidRPr="001411E6">
        <w:rPr>
          <w:rFonts w:ascii="Microsoft YaHei" w:eastAsia="Microsoft YaHei" w:hAnsi="Microsoft YaHei" w:cs="Courier New"/>
          <w:color w:val="4A4A4A"/>
          <w:kern w:val="0"/>
          <w:sz w:val="16"/>
        </w:rPr>
        <w:t>})  </w:t>
      </w:r>
    </w:p>
    <w:p w14:paraId="5E2759E9"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26B1379B"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handleMessage(Message msg) {  </w:t>
      </w:r>
    </w:p>
    <w:p w14:paraId="77AF07BA"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AsyncTaskResult result = (AsyncTaskResult) msg.obj;  </w:t>
      </w:r>
    </w:p>
    <w:p w14:paraId="10C86348"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switch</w:t>
      </w:r>
      <w:r w:rsidRPr="001411E6">
        <w:rPr>
          <w:rFonts w:ascii="Microsoft YaHei" w:eastAsia="Microsoft YaHei" w:hAnsi="Microsoft YaHei" w:cs="Courier New"/>
          <w:color w:val="4A4A4A"/>
          <w:kern w:val="0"/>
          <w:sz w:val="16"/>
        </w:rPr>
        <w:t> (msg.what) {  </w:t>
      </w:r>
    </w:p>
    <w:p w14:paraId="72958C9B"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MESSAGE_POST_RESULT:  </w:t>
      </w:r>
    </w:p>
    <w:p w14:paraId="6E401323"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F7201"/>
          <w:kern w:val="0"/>
          <w:sz w:val="16"/>
        </w:rPr>
        <w:t>// There is only one result</w:t>
      </w:r>
      <w:r w:rsidRPr="001411E6">
        <w:rPr>
          <w:rFonts w:ascii="Microsoft YaHei" w:eastAsia="Microsoft YaHei" w:hAnsi="Microsoft YaHei" w:cs="Courier New"/>
          <w:color w:val="4A4A4A"/>
          <w:kern w:val="0"/>
          <w:sz w:val="16"/>
        </w:rPr>
        <w:t>  </w:t>
      </w:r>
    </w:p>
    <w:p w14:paraId="2B2B173C"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result.mTask.finish(result.mData[</w:t>
      </w:r>
      <w:r w:rsidRPr="001411E6">
        <w:rPr>
          <w:rFonts w:ascii="Microsoft YaHei" w:eastAsia="Microsoft YaHei" w:hAnsi="Microsoft YaHei" w:cs="Courier New"/>
          <w:color w:val="B00004"/>
          <w:kern w:val="0"/>
          <w:sz w:val="16"/>
        </w:rPr>
        <w:t>0</w:t>
      </w:r>
      <w:r w:rsidRPr="001411E6">
        <w:rPr>
          <w:rFonts w:ascii="Microsoft YaHei" w:eastAsia="Microsoft YaHei" w:hAnsi="Microsoft YaHei" w:cs="Courier New"/>
          <w:color w:val="4A4A4A"/>
          <w:kern w:val="0"/>
          <w:sz w:val="16"/>
        </w:rPr>
        <w:t>]);  </w:t>
      </w:r>
    </w:p>
    <w:p w14:paraId="2F271378"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break</w:t>
      </w:r>
      <w:r w:rsidRPr="001411E6">
        <w:rPr>
          <w:rFonts w:ascii="Microsoft YaHei" w:eastAsia="Microsoft YaHei" w:hAnsi="Microsoft YaHei" w:cs="Courier New"/>
          <w:color w:val="4A4A4A"/>
          <w:kern w:val="0"/>
          <w:sz w:val="16"/>
        </w:rPr>
        <w:t>;  </w:t>
      </w:r>
    </w:p>
    <w:p w14:paraId="09229EB1"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MESSAGE_POST_PROGRESS:  </w:t>
      </w:r>
    </w:p>
    <w:p w14:paraId="102E9357"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result.mTask.onProgressUpdate(result.mData);  </w:t>
      </w:r>
    </w:p>
    <w:p w14:paraId="65D73C6E"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break</w:t>
      </w:r>
      <w:r w:rsidRPr="001411E6">
        <w:rPr>
          <w:rFonts w:ascii="Microsoft YaHei" w:eastAsia="Microsoft YaHei" w:hAnsi="Microsoft YaHei" w:cs="Courier New"/>
          <w:color w:val="4A4A4A"/>
          <w:kern w:val="0"/>
          <w:sz w:val="16"/>
        </w:rPr>
        <w:t>;  </w:t>
      </w:r>
    </w:p>
    <w:p w14:paraId="0D364146"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7572D0D3"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0C229E9"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43CEA1D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92398E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在handleMessage中进行了我们的onProgressUpdate(result.mData);的调用。</w:t>
      </w:r>
    </w:p>
    <w:p w14:paraId="15ADFA6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E6B765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8"/>
          <w:szCs w:val="45"/>
        </w:rPr>
      </w:pPr>
      <w:r w:rsidRPr="001411E6">
        <w:rPr>
          <w:rFonts w:ascii="Microsoft YaHei" w:eastAsia="Microsoft YaHei" w:hAnsi="Microsoft YaHei" w:cs="Times"/>
          <w:color w:val="434343"/>
          <w:kern w:val="0"/>
          <w:sz w:val="28"/>
          <w:szCs w:val="45"/>
        </w:rPr>
        <w:t>6、AsyncTask曾经缺陷</w:t>
      </w:r>
    </w:p>
    <w:p w14:paraId="0BA7C14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3DAF445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记得以前有个面试题经常会问道：AsyncTask运行的原理是什么？有什么缺陷？</w:t>
      </w:r>
    </w:p>
    <w:p w14:paraId="07DDC59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以前对于缺陷的答案可能是：AsyncTask在并发执行多个任务时发生异常。其实还是存在的，在3.0以前的系统中还是会以支持多线程并发的方式执行，支持并发数也是我们上面所计算的128，阻塞队列可以存放10个；也就是同时执行138个任务是没有问题的；而超过138会马上出现</w:t>
      </w:r>
      <w:hyperlink r:id="rId9" w:history="1">
        <w:r w:rsidRPr="001411E6">
          <w:rPr>
            <w:rFonts w:ascii="Microsoft YaHei" w:eastAsia="Microsoft YaHei" w:hAnsi="Microsoft YaHei" w:cs="Times"/>
            <w:color w:val="D41D28"/>
            <w:kern w:val="0"/>
            <w:sz w:val="20"/>
            <w:szCs w:val="30"/>
          </w:rPr>
          <w:t>Java</w:t>
        </w:r>
      </w:hyperlink>
      <w:r w:rsidRPr="001411E6">
        <w:rPr>
          <w:rFonts w:ascii="Microsoft YaHei" w:eastAsia="Microsoft YaHei" w:hAnsi="Microsoft YaHei" w:cs="Times"/>
          <w:color w:val="434343"/>
          <w:kern w:val="0"/>
          <w:sz w:val="20"/>
          <w:szCs w:val="30"/>
        </w:rPr>
        <w:t>.util.concurrent.RejectedExecutionException；</w:t>
      </w:r>
    </w:p>
    <w:p w14:paraId="61F2726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而在在3.0以上包括3.0的系统中会为单线程执行（即我们上面代码的分析）；</w:t>
      </w:r>
    </w:p>
    <w:p w14:paraId="2D1C6C0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空说无凭：下面看</w:t>
      </w:r>
      <w:hyperlink r:id="rId10" w:history="1">
        <w:r w:rsidRPr="001411E6">
          <w:rPr>
            <w:rFonts w:ascii="Microsoft YaHei" w:eastAsia="Microsoft YaHei" w:hAnsi="Microsoft YaHei" w:cs="Times"/>
            <w:color w:val="D41D28"/>
            <w:kern w:val="0"/>
            <w:sz w:val="20"/>
            <w:szCs w:val="30"/>
          </w:rPr>
          <w:t>测试</w:t>
        </w:r>
      </w:hyperlink>
      <w:r w:rsidRPr="001411E6">
        <w:rPr>
          <w:rFonts w:ascii="Microsoft YaHei" w:eastAsia="Microsoft YaHei" w:hAnsi="Microsoft YaHei" w:cs="Times"/>
          <w:color w:val="434343"/>
          <w:kern w:val="0"/>
          <w:sz w:val="20"/>
          <w:szCs w:val="30"/>
        </w:rPr>
        <w:t>代码：</w:t>
      </w:r>
    </w:p>
    <w:p w14:paraId="36693DB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E720C11"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7845DFE8"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2BABD1AD"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package</w:t>
      </w:r>
      <w:r w:rsidRPr="001411E6">
        <w:rPr>
          <w:rFonts w:ascii="Microsoft YaHei" w:eastAsia="Microsoft YaHei" w:hAnsi="Microsoft YaHei" w:cs="Courier New"/>
          <w:color w:val="4A4A4A"/>
          <w:kern w:val="0"/>
          <w:sz w:val="16"/>
        </w:rPr>
        <w:t> com.example.zhy_asynctask_demo01;  </w:t>
      </w:r>
    </w:p>
    <w:p w14:paraId="7997A034"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48E9DA3C"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android.app.Activity;  </w:t>
      </w:r>
    </w:p>
    <w:p w14:paraId="4E6606A3"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android.app.ProgressDialog;  </w:t>
      </w:r>
    </w:p>
    <w:p w14:paraId="3B19890F"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android.os.AsyncTask;  </w:t>
      </w:r>
    </w:p>
    <w:p w14:paraId="5DABE93A"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android.os.Bundle;  </w:t>
      </w:r>
    </w:p>
    <w:p w14:paraId="271F3BAD"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android.util.Log;  </w:t>
      </w:r>
    </w:p>
    <w:p w14:paraId="74411B02"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android.widget.TextView;  </w:t>
      </w:r>
    </w:p>
    <w:p w14:paraId="00B620A7"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660F6322"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lastRenderedPageBreak/>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MainActivity </w:t>
      </w:r>
      <w:r w:rsidRPr="001411E6">
        <w:rPr>
          <w:rFonts w:ascii="Microsoft YaHei" w:eastAsia="Microsoft YaHei" w:hAnsi="Microsoft YaHei" w:cs="Courier New"/>
          <w:color w:val="0A5287"/>
          <w:kern w:val="0"/>
          <w:sz w:val="16"/>
        </w:rPr>
        <w:t>extends</w:t>
      </w:r>
      <w:r w:rsidRPr="001411E6">
        <w:rPr>
          <w:rFonts w:ascii="Microsoft YaHei" w:eastAsia="Microsoft YaHei" w:hAnsi="Microsoft YaHei" w:cs="Courier New"/>
          <w:color w:val="4A4A4A"/>
          <w:kern w:val="0"/>
          <w:sz w:val="16"/>
        </w:rPr>
        <w:t> Activity  </w:t>
      </w:r>
    </w:p>
    <w:p w14:paraId="775AFF98"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90C5344"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68E34B04"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String TAG = </w:t>
      </w:r>
      <w:r w:rsidRPr="001411E6">
        <w:rPr>
          <w:rFonts w:ascii="Microsoft YaHei" w:eastAsia="Microsoft YaHei" w:hAnsi="Microsoft YaHei" w:cs="Courier New"/>
          <w:color w:val="0000FF"/>
          <w:kern w:val="0"/>
          <w:sz w:val="16"/>
        </w:rPr>
        <w:t>"MainActivity"</w:t>
      </w:r>
      <w:r w:rsidRPr="001411E6">
        <w:rPr>
          <w:rFonts w:ascii="Microsoft YaHei" w:eastAsia="Microsoft YaHei" w:hAnsi="Microsoft YaHei" w:cs="Courier New"/>
          <w:color w:val="4A4A4A"/>
          <w:kern w:val="0"/>
          <w:sz w:val="16"/>
        </w:rPr>
        <w:t>;  </w:t>
      </w:r>
    </w:p>
    <w:p w14:paraId="72C1C745"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ProgressDialog mDialog;  </w:t>
      </w:r>
    </w:p>
    <w:p w14:paraId="0F0694B6"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TextView mTextView;  </w:t>
      </w:r>
    </w:p>
    <w:p w14:paraId="0A83BA4D"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A8EC794"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528B6E07"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onCreate(Bundle savedInstanceState)  </w:t>
      </w:r>
    </w:p>
    <w:p w14:paraId="4A08E6B9"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2881B6D"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super</w:t>
      </w:r>
      <w:r w:rsidRPr="001411E6">
        <w:rPr>
          <w:rFonts w:ascii="Microsoft YaHei" w:eastAsia="Microsoft YaHei" w:hAnsi="Microsoft YaHei" w:cs="Courier New"/>
          <w:color w:val="4A4A4A"/>
          <w:kern w:val="0"/>
          <w:sz w:val="16"/>
        </w:rPr>
        <w:t>.onCreate(savedInstanceState);  </w:t>
      </w:r>
    </w:p>
    <w:p w14:paraId="4A9104BB"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setContentView(R.layout.activity_main);  </w:t>
      </w:r>
    </w:p>
    <w:p w14:paraId="386F557F"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222FC1A1"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mTextView = (TextView) findViewById(R.id.id_tv);  </w:t>
      </w:r>
    </w:p>
    <w:p w14:paraId="1D2404D3"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9D9C322"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ProgressDialog(</w:t>
      </w:r>
      <w:r w:rsidRPr="001411E6">
        <w:rPr>
          <w:rFonts w:ascii="Microsoft YaHei" w:eastAsia="Microsoft YaHei" w:hAnsi="Microsoft YaHei" w:cs="Courier New"/>
          <w:color w:val="0A5287"/>
          <w:kern w:val="0"/>
          <w:sz w:val="16"/>
        </w:rPr>
        <w:t>this</w:t>
      </w:r>
      <w:r w:rsidRPr="001411E6">
        <w:rPr>
          <w:rFonts w:ascii="Microsoft YaHei" w:eastAsia="Microsoft YaHei" w:hAnsi="Microsoft YaHei" w:cs="Courier New"/>
          <w:color w:val="4A4A4A"/>
          <w:kern w:val="0"/>
          <w:sz w:val="16"/>
        </w:rPr>
        <w:t>);  </w:t>
      </w:r>
    </w:p>
    <w:p w14:paraId="021FB6D6"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mDialog.setMax(</w:t>
      </w:r>
      <w:r w:rsidRPr="001411E6">
        <w:rPr>
          <w:rFonts w:ascii="Microsoft YaHei" w:eastAsia="Microsoft YaHei" w:hAnsi="Microsoft YaHei" w:cs="Courier New"/>
          <w:color w:val="B00004"/>
          <w:kern w:val="0"/>
          <w:sz w:val="16"/>
        </w:rPr>
        <w:t>100</w:t>
      </w:r>
      <w:r w:rsidRPr="001411E6">
        <w:rPr>
          <w:rFonts w:ascii="Microsoft YaHei" w:eastAsia="Microsoft YaHei" w:hAnsi="Microsoft YaHei" w:cs="Courier New"/>
          <w:color w:val="4A4A4A"/>
          <w:kern w:val="0"/>
          <w:sz w:val="16"/>
        </w:rPr>
        <w:t>);  </w:t>
      </w:r>
    </w:p>
    <w:p w14:paraId="15B5EE29"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mDialog.setProgressStyle(ProgressDialog.STYLE_HORIZONTAL);  </w:t>
      </w:r>
    </w:p>
    <w:p w14:paraId="7F7E5A22"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mDialog.setCancelable(</w:t>
      </w:r>
      <w:r w:rsidRPr="001411E6">
        <w:rPr>
          <w:rFonts w:ascii="Microsoft YaHei" w:eastAsia="Microsoft YaHei" w:hAnsi="Microsoft YaHei" w:cs="Courier New"/>
          <w:color w:val="0A5287"/>
          <w:kern w:val="0"/>
          <w:sz w:val="16"/>
        </w:rPr>
        <w:t>false</w:t>
      </w:r>
      <w:r w:rsidRPr="001411E6">
        <w:rPr>
          <w:rFonts w:ascii="Microsoft YaHei" w:eastAsia="Microsoft YaHei" w:hAnsi="Microsoft YaHei" w:cs="Courier New"/>
          <w:color w:val="4A4A4A"/>
          <w:kern w:val="0"/>
          <w:sz w:val="16"/>
        </w:rPr>
        <w:t>);  </w:t>
      </w:r>
    </w:p>
    <w:p w14:paraId="2D54C6E2"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p>
    <w:p w14:paraId="285EA1BF"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516FE777"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for</w:t>
      </w:r>
      <w:r w:rsidRPr="001411E6">
        <w:rPr>
          <w:rFonts w:ascii="Microsoft YaHei" w:eastAsia="Microsoft YaHei" w:hAnsi="Microsoft YaHei" w:cs="Courier New"/>
          <w:color w:val="4A4A4A"/>
          <w:kern w:val="0"/>
          <w:sz w:val="16"/>
        </w:rPr>
        <w:t>(</w:t>
      </w: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i = </w:t>
      </w:r>
      <w:r w:rsidRPr="001411E6">
        <w:rPr>
          <w:rFonts w:ascii="Microsoft YaHei" w:eastAsia="Microsoft YaHei" w:hAnsi="Microsoft YaHei" w:cs="Courier New"/>
          <w:color w:val="B00004"/>
          <w:kern w:val="0"/>
          <w:sz w:val="16"/>
        </w:rPr>
        <w:t>1</w:t>
      </w:r>
      <w:r w:rsidRPr="001411E6">
        <w:rPr>
          <w:rFonts w:ascii="Microsoft YaHei" w:eastAsia="Microsoft YaHei" w:hAnsi="Microsoft YaHei" w:cs="Courier New"/>
          <w:color w:val="4A4A4A"/>
          <w:kern w:val="0"/>
          <w:sz w:val="16"/>
        </w:rPr>
        <w:t> ;i &lt;= </w:t>
      </w:r>
      <w:r w:rsidRPr="001411E6">
        <w:rPr>
          <w:rFonts w:ascii="Microsoft YaHei" w:eastAsia="Microsoft YaHei" w:hAnsi="Microsoft YaHei" w:cs="Courier New"/>
          <w:color w:val="B00004"/>
          <w:kern w:val="0"/>
          <w:sz w:val="16"/>
        </w:rPr>
        <w:t>138</w:t>
      </w:r>
      <w:r w:rsidRPr="001411E6">
        <w:rPr>
          <w:rFonts w:ascii="Microsoft YaHei" w:eastAsia="Microsoft YaHei" w:hAnsi="Microsoft YaHei" w:cs="Courier New"/>
          <w:color w:val="4A4A4A"/>
          <w:kern w:val="0"/>
          <w:sz w:val="16"/>
        </w:rPr>
        <w:t> ; i++)  </w:t>
      </w:r>
    </w:p>
    <w:p w14:paraId="4D0F9A38"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A9C35F3"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MyAsyncTask2().execute();  </w:t>
      </w:r>
    </w:p>
    <w:p w14:paraId="05CEA2CB"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347EE5B"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59900421"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F7201"/>
          <w:kern w:val="0"/>
          <w:sz w:val="16"/>
        </w:rPr>
        <w:t>//new MyAsyncTask().execute();</w:t>
      </w:r>
      <w:r w:rsidRPr="001411E6">
        <w:rPr>
          <w:rFonts w:ascii="Microsoft YaHei" w:eastAsia="Microsoft YaHei" w:hAnsi="Microsoft YaHei" w:cs="Courier New"/>
          <w:color w:val="4A4A4A"/>
          <w:kern w:val="0"/>
          <w:sz w:val="16"/>
        </w:rPr>
        <w:t>  </w:t>
      </w:r>
    </w:p>
    <w:p w14:paraId="04FB557C"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390B3450"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DE2B8BA"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7DD5A556"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834D87F"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MyAsyncTask2 </w:t>
      </w:r>
      <w:r w:rsidRPr="001411E6">
        <w:rPr>
          <w:rFonts w:ascii="Microsoft YaHei" w:eastAsia="Microsoft YaHei" w:hAnsi="Microsoft YaHei" w:cs="Courier New"/>
          <w:color w:val="0A5287"/>
          <w:kern w:val="0"/>
          <w:sz w:val="16"/>
        </w:rPr>
        <w:t>extends</w:t>
      </w:r>
      <w:r w:rsidRPr="001411E6">
        <w:rPr>
          <w:rFonts w:ascii="Microsoft YaHei" w:eastAsia="Microsoft YaHei" w:hAnsi="Microsoft YaHei" w:cs="Courier New"/>
          <w:color w:val="4A4A4A"/>
          <w:kern w:val="0"/>
          <w:sz w:val="16"/>
        </w:rPr>
        <w:t> AsyncTask&lt;Void,Void, Void&gt;  </w:t>
      </w:r>
    </w:p>
    <w:p w14:paraId="6E62242D"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612BA59"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5783C6AA"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75695BE5"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Void doInBackground(Void... params)  </w:t>
      </w:r>
    </w:p>
    <w:p w14:paraId="65F74EDC"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B9932B3"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try</w:t>
      </w:r>
      <w:r w:rsidRPr="001411E6">
        <w:rPr>
          <w:rFonts w:ascii="Microsoft YaHei" w:eastAsia="Microsoft YaHei" w:hAnsi="Microsoft YaHei" w:cs="Courier New"/>
          <w:color w:val="4A4A4A"/>
          <w:kern w:val="0"/>
          <w:sz w:val="16"/>
        </w:rPr>
        <w:t>  </w:t>
      </w:r>
    </w:p>
    <w:p w14:paraId="1F3AE2A2"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  </w:t>
      </w:r>
    </w:p>
    <w:p w14:paraId="31152004"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Log.e(TAG, Thread.currentThread().getName());  </w:t>
      </w:r>
    </w:p>
    <w:p w14:paraId="127A1804"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Thread.sleep(</w:t>
      </w:r>
      <w:r w:rsidRPr="001411E6">
        <w:rPr>
          <w:rFonts w:ascii="Microsoft YaHei" w:eastAsia="Microsoft YaHei" w:hAnsi="Microsoft YaHei" w:cs="Courier New"/>
          <w:color w:val="B00004"/>
          <w:kern w:val="0"/>
          <w:sz w:val="16"/>
        </w:rPr>
        <w:t>10000</w:t>
      </w:r>
      <w:r w:rsidRPr="001411E6">
        <w:rPr>
          <w:rFonts w:ascii="Microsoft YaHei" w:eastAsia="Microsoft YaHei" w:hAnsi="Microsoft YaHei" w:cs="Courier New"/>
          <w:color w:val="4A4A4A"/>
          <w:kern w:val="0"/>
          <w:sz w:val="16"/>
        </w:rPr>
        <w:t>);  </w:t>
      </w:r>
    </w:p>
    <w:p w14:paraId="70F80DC5"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catch</w:t>
      </w:r>
      <w:r w:rsidRPr="001411E6">
        <w:rPr>
          <w:rFonts w:ascii="Microsoft YaHei" w:eastAsia="Microsoft YaHei" w:hAnsi="Microsoft YaHei" w:cs="Courier New"/>
          <w:color w:val="4A4A4A"/>
          <w:kern w:val="0"/>
          <w:sz w:val="16"/>
        </w:rPr>
        <w:t> (InterruptedException e)  </w:t>
      </w:r>
    </w:p>
    <w:p w14:paraId="773520DF"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C3AF0D7"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e.printStackTrace();  </w:t>
      </w:r>
    </w:p>
    <w:p w14:paraId="0C363C41"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7B23C6B"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w:t>
      </w:r>
    </w:p>
    <w:p w14:paraId="2BC48E31"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2E8FC5EB"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5CA89339"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A24DD27"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3450D25"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可以看到我for循环中执行138个异步任务，每个异步任务的执行需要10s;下面使用2.2的模拟器进行测试：</w:t>
      </w:r>
    </w:p>
    <w:p w14:paraId="0B15EE1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35C34F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输出结果为：</w:t>
      </w:r>
    </w:p>
    <w:p w14:paraId="63699AB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AsyncTask#1 - AsyncTask #128同时输出</w:t>
      </w:r>
    </w:p>
    <w:p w14:paraId="6560BCE9"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然后10s后，另外10个任务输出。</w:t>
      </w:r>
    </w:p>
    <w:p w14:paraId="4B3C2876"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可以分析结果，得到结论：AsyncTask在2.2的系统中同时支持128个任务并发，至少支持10个任务等待；</w:t>
      </w:r>
    </w:p>
    <w:p w14:paraId="5DE90D55"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下面将138个任务，改成139个任务：</w:t>
      </w:r>
    </w:p>
    <w:p w14:paraId="50B1673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0D2AEE8"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6D8CDE02"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502DE9DD" w14:textId="77777777" w:rsidR="00364CAB" w:rsidRPr="001411E6" w:rsidRDefault="00364CAB" w:rsidP="003B6E8A">
      <w:pPr>
        <w:widowControl/>
        <w:numPr>
          <w:ilvl w:val="0"/>
          <w:numId w:val="1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for</w:t>
      </w:r>
      <w:r w:rsidRPr="001411E6">
        <w:rPr>
          <w:rFonts w:ascii="Microsoft YaHei" w:eastAsia="Microsoft YaHei" w:hAnsi="Microsoft YaHei" w:cs="Courier New"/>
          <w:color w:val="4A4A4A"/>
          <w:kern w:val="0"/>
          <w:sz w:val="16"/>
        </w:rPr>
        <w:t>(</w:t>
      </w: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i = </w:t>
      </w:r>
      <w:r w:rsidRPr="001411E6">
        <w:rPr>
          <w:rFonts w:ascii="Microsoft YaHei" w:eastAsia="Microsoft YaHei" w:hAnsi="Microsoft YaHei" w:cs="Courier New"/>
          <w:color w:val="B00004"/>
          <w:kern w:val="0"/>
          <w:sz w:val="16"/>
        </w:rPr>
        <w:t>1</w:t>
      </w:r>
      <w:r w:rsidRPr="001411E6">
        <w:rPr>
          <w:rFonts w:ascii="Microsoft YaHei" w:eastAsia="Microsoft YaHei" w:hAnsi="Microsoft YaHei" w:cs="Courier New"/>
          <w:color w:val="4A4A4A"/>
          <w:kern w:val="0"/>
          <w:sz w:val="16"/>
        </w:rPr>
        <w:t> ;i &lt;= </w:t>
      </w:r>
      <w:r w:rsidRPr="001411E6">
        <w:rPr>
          <w:rFonts w:ascii="Microsoft YaHei" w:eastAsia="Microsoft YaHei" w:hAnsi="Microsoft YaHei" w:cs="Courier New"/>
          <w:color w:val="B00004"/>
          <w:kern w:val="0"/>
          <w:sz w:val="16"/>
        </w:rPr>
        <w:t>139</w:t>
      </w:r>
      <w:r w:rsidRPr="001411E6">
        <w:rPr>
          <w:rFonts w:ascii="Microsoft YaHei" w:eastAsia="Microsoft YaHei" w:hAnsi="Microsoft YaHei" w:cs="Courier New"/>
          <w:color w:val="4A4A4A"/>
          <w:kern w:val="0"/>
          <w:sz w:val="16"/>
        </w:rPr>
        <w:t> ; i++)  </w:t>
      </w:r>
    </w:p>
    <w:p w14:paraId="0C7195EF" w14:textId="77777777" w:rsidR="00364CAB" w:rsidRPr="001411E6" w:rsidRDefault="00364CAB" w:rsidP="003B6E8A">
      <w:pPr>
        <w:widowControl/>
        <w:numPr>
          <w:ilvl w:val="0"/>
          <w:numId w:val="1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C91B2B5" w14:textId="77777777" w:rsidR="00364CAB" w:rsidRPr="001411E6" w:rsidRDefault="00364CAB" w:rsidP="003B6E8A">
      <w:pPr>
        <w:widowControl/>
        <w:numPr>
          <w:ilvl w:val="0"/>
          <w:numId w:val="1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MyAsyncTask2().execute();  </w:t>
      </w:r>
    </w:p>
    <w:p w14:paraId="7C81D57E" w14:textId="77777777" w:rsidR="00364CAB" w:rsidRPr="001411E6" w:rsidRDefault="00364CAB" w:rsidP="003B6E8A">
      <w:pPr>
        <w:widowControl/>
        <w:numPr>
          <w:ilvl w:val="0"/>
          <w:numId w:val="1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1BE839D6"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运行结果：会发生异常：java.util.concurrent.RejectedExecutionException ； 于是可以确定仅支持10个任务等待，超过10个则立即发生异常。</w:t>
      </w:r>
    </w:p>
    <w:p w14:paraId="36FF9259"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简单说一下出现异常的原因：现在是139个任务，几乎同时提交，线程池支持128个的并发，然后阻塞队列数量为10，此时当第11个任务提交的时候则会发生异常。</w:t>
      </w:r>
    </w:p>
    <w:p w14:paraId="059E1E60"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1E000BA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简单看一下源码：</w:t>
      </w:r>
    </w:p>
    <w:p w14:paraId="02CB3FF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A62833C"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405162BA"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0D454075" w14:textId="77777777" w:rsidR="00364CAB" w:rsidRPr="001411E6" w:rsidRDefault="00364CAB" w:rsidP="003B6E8A">
      <w:pPr>
        <w:widowControl/>
        <w:numPr>
          <w:ilvl w:val="0"/>
          <w:numId w:val="2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Executor THREAD_POOL_EXECUTOR  </w:t>
      </w:r>
    </w:p>
    <w:p w14:paraId="34C67589" w14:textId="77777777" w:rsidR="00364CAB" w:rsidRPr="001411E6" w:rsidRDefault="00364CAB" w:rsidP="003B6E8A">
      <w:pPr>
        <w:widowControl/>
        <w:numPr>
          <w:ilvl w:val="0"/>
          <w:numId w:val="2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ThreadPoolExecutor(CORE_POOL_SIZE, MAXIMUM_POOL_SIZE, KEEP_ALIVE, TimeUnit.SECONDS, sPoolWorkQueue, sThreadFactory);  </w:t>
      </w:r>
    </w:p>
    <w:p w14:paraId="3C97E8FA"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看ThreadPoolExecutor的execute方法：</w:t>
      </w:r>
    </w:p>
    <w:p w14:paraId="2AD1A15A"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727CE11"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5D1929E1"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2968966C"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2C5F867A"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(isRunning(c) &amp;&amp; workQueue.offer(command)) {  </w:t>
      </w:r>
    </w:p>
    <w:p w14:paraId="67B6B69B"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recheck = ctl.get();  </w:t>
      </w:r>
    </w:p>
    <w:p w14:paraId="678852AA"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 isRunning(recheck) &amp;&amp; remove(command))  </w:t>
      </w:r>
    </w:p>
    <w:p w14:paraId="73D83559"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reject(command);  </w:t>
      </w:r>
    </w:p>
    <w:p w14:paraId="48837F42"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else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(workerCountOf(recheck) == </w:t>
      </w:r>
      <w:r w:rsidRPr="001411E6">
        <w:rPr>
          <w:rFonts w:ascii="Microsoft YaHei" w:eastAsia="Microsoft YaHei" w:hAnsi="Microsoft YaHei" w:cs="Courier New"/>
          <w:color w:val="B00004"/>
          <w:kern w:val="0"/>
          <w:sz w:val="16"/>
        </w:rPr>
        <w:t>0</w:t>
      </w:r>
      <w:r w:rsidRPr="001411E6">
        <w:rPr>
          <w:rFonts w:ascii="Microsoft YaHei" w:eastAsia="Microsoft YaHei" w:hAnsi="Microsoft YaHei" w:cs="Courier New"/>
          <w:color w:val="4A4A4A"/>
          <w:kern w:val="0"/>
          <w:sz w:val="16"/>
        </w:rPr>
        <w:t>)  </w:t>
      </w:r>
    </w:p>
    <w:p w14:paraId="77B5DE6A"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addWorker(</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false</w:t>
      </w:r>
      <w:r w:rsidRPr="001411E6">
        <w:rPr>
          <w:rFonts w:ascii="Microsoft YaHei" w:eastAsia="Microsoft YaHei" w:hAnsi="Microsoft YaHei" w:cs="Courier New"/>
          <w:color w:val="4A4A4A"/>
          <w:kern w:val="0"/>
          <w:sz w:val="16"/>
        </w:rPr>
        <w:t>);  </w:t>
      </w:r>
    </w:p>
    <w:p w14:paraId="172287BD"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22BE219F"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else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(!addWorker(command, </w:t>
      </w:r>
      <w:r w:rsidRPr="001411E6">
        <w:rPr>
          <w:rFonts w:ascii="Microsoft YaHei" w:eastAsia="Microsoft YaHei" w:hAnsi="Microsoft YaHei" w:cs="Courier New"/>
          <w:color w:val="0A5287"/>
          <w:kern w:val="0"/>
          <w:sz w:val="16"/>
        </w:rPr>
        <w:t>false</w:t>
      </w:r>
      <w:r w:rsidRPr="001411E6">
        <w:rPr>
          <w:rFonts w:ascii="Microsoft YaHei" w:eastAsia="Microsoft YaHei" w:hAnsi="Microsoft YaHei" w:cs="Courier New"/>
          <w:color w:val="4A4A4A"/>
          <w:kern w:val="0"/>
          <w:sz w:val="16"/>
        </w:rPr>
        <w:t>))  </w:t>
      </w:r>
    </w:p>
    <w:p w14:paraId="731CA0EF"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reject(command);  </w:t>
      </w:r>
    </w:p>
    <w:p w14:paraId="2C56D84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1AB4D5F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当阻塞队列满的时候workQueue.offer(command)返回false;然后执行addWorker(command,false)方法，如果返回false则执行reject()方法.</w:t>
      </w:r>
    </w:p>
    <w:p w14:paraId="2681565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AD96FB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129F96DA"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0F6AD4BB"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106FD1DE"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boolean</w:t>
      </w:r>
      <w:r w:rsidRPr="001411E6">
        <w:rPr>
          <w:rFonts w:ascii="Microsoft YaHei" w:eastAsia="Microsoft YaHei" w:hAnsi="Microsoft YaHei" w:cs="Courier New"/>
          <w:color w:val="4A4A4A"/>
          <w:kern w:val="0"/>
          <w:sz w:val="16"/>
        </w:rPr>
        <w:t> addWorker(Runnable firstTask, </w:t>
      </w:r>
      <w:r w:rsidRPr="001411E6">
        <w:rPr>
          <w:rFonts w:ascii="Microsoft YaHei" w:eastAsia="Microsoft YaHei" w:hAnsi="Microsoft YaHei" w:cs="Courier New"/>
          <w:color w:val="0A5287"/>
          <w:kern w:val="0"/>
          <w:sz w:val="16"/>
        </w:rPr>
        <w:t>boolean</w:t>
      </w:r>
      <w:r w:rsidRPr="001411E6">
        <w:rPr>
          <w:rFonts w:ascii="Microsoft YaHei" w:eastAsia="Microsoft YaHei" w:hAnsi="Microsoft YaHei" w:cs="Courier New"/>
          <w:color w:val="4A4A4A"/>
          <w:kern w:val="0"/>
          <w:sz w:val="16"/>
        </w:rPr>
        <w:t> core) {  </w:t>
      </w:r>
    </w:p>
    <w:p w14:paraId="2CD2F383"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p>
    <w:p w14:paraId="33D4B578"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wc = workerCountOf(c);  </w:t>
      </w:r>
    </w:p>
    <w:p w14:paraId="02427E03"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(wc &gt;= CAPACITY ||  </w:t>
      </w:r>
    </w:p>
    <w:p w14:paraId="4BE8DC28"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wc &gt;= (core ? corePoolSize : maximumPoolSize))  </w:t>
      </w:r>
    </w:p>
    <w:p w14:paraId="3F52C4AC"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false</w:t>
      </w:r>
      <w:r w:rsidRPr="001411E6">
        <w:rPr>
          <w:rFonts w:ascii="Microsoft YaHei" w:eastAsia="Microsoft YaHei" w:hAnsi="Microsoft YaHei" w:cs="Courier New"/>
          <w:color w:val="4A4A4A"/>
          <w:kern w:val="0"/>
          <w:sz w:val="16"/>
        </w:rPr>
        <w:t>;  </w:t>
      </w:r>
    </w:p>
    <w:p w14:paraId="654FD8AB"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4337FE53"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562486B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525064F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可以看到当任务数目大于容量则返回false，最终在reject()中抛出异常。</w:t>
      </w:r>
    </w:p>
    <w:p w14:paraId="713ED6D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12C5A26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上面就是使用2.2模拟器测试的结果；</w:t>
      </w:r>
    </w:p>
    <w:p w14:paraId="42F4BD4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下面将系统改为4.1.1，也就是我的测试机小米2s</w:t>
      </w:r>
    </w:p>
    <w:p w14:paraId="420F62C1"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把线程数改为139甚至1000，你可以看到任务一个接一个的在那缓慢的执行，不会抛什么异常，不过线程倒是1个1个的在那执行；</w:t>
      </w:r>
    </w:p>
    <w:p w14:paraId="634C64E5"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04C79CC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好了，如果现在大家去面试，被问到AsyncTask的缺陷，可以分为两个部分说，在3.0以前，最大支持128个线程的并发，10个任务的等待。在3.0以后，无论有多少任务，都会在其内部单线程执行；</w:t>
      </w:r>
    </w:p>
    <w:p w14:paraId="78D6543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516A68B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至此，AsyncTask源码分析完毕，相信大家对AsyncTask有了更深的理解~~~</w:t>
      </w:r>
    </w:p>
    <w:p w14:paraId="7A415767" w14:textId="77777777" w:rsidR="0084557F" w:rsidRDefault="0084557F" w:rsidP="00364CAB">
      <w:pPr>
        <w:widowControl/>
        <w:autoSpaceDE w:val="0"/>
        <w:autoSpaceDN w:val="0"/>
        <w:adjustRightInd w:val="0"/>
        <w:jc w:val="left"/>
        <w:rPr>
          <w:rFonts w:ascii="Times" w:hAnsi="Times" w:cs="Times"/>
          <w:color w:val="434343"/>
          <w:kern w:val="0"/>
          <w:sz w:val="18"/>
          <w:szCs w:val="30"/>
        </w:rPr>
      </w:pPr>
    </w:p>
    <w:p w14:paraId="37C2F976" w14:textId="77777777" w:rsidR="0084557F" w:rsidRDefault="0084557F" w:rsidP="00364CAB">
      <w:pPr>
        <w:widowControl/>
        <w:autoSpaceDE w:val="0"/>
        <w:autoSpaceDN w:val="0"/>
        <w:adjustRightInd w:val="0"/>
        <w:jc w:val="left"/>
        <w:rPr>
          <w:rFonts w:ascii="Times" w:hAnsi="Times" w:cs="Times"/>
          <w:color w:val="434343"/>
          <w:kern w:val="0"/>
          <w:sz w:val="18"/>
          <w:szCs w:val="30"/>
        </w:rPr>
      </w:pPr>
      <w:r>
        <w:rPr>
          <w:rFonts w:ascii="Times" w:hAnsi="Times" w:cs="Times" w:hint="eastAsia"/>
          <w:color w:val="434343"/>
          <w:kern w:val="0"/>
          <w:sz w:val="18"/>
          <w:szCs w:val="30"/>
        </w:rPr>
        <w:lastRenderedPageBreak/>
        <w:t>以上是</w:t>
      </w:r>
      <w:r>
        <w:rPr>
          <w:rFonts w:ascii="Times" w:hAnsi="Times" w:cs="Times" w:hint="eastAsia"/>
          <w:color w:val="434343"/>
          <w:kern w:val="0"/>
          <w:sz w:val="18"/>
          <w:szCs w:val="30"/>
        </w:rPr>
        <w:t>hongyang</w:t>
      </w:r>
      <w:r>
        <w:rPr>
          <w:rFonts w:ascii="Times" w:hAnsi="Times" w:cs="Times" w:hint="eastAsia"/>
          <w:color w:val="434343"/>
          <w:kern w:val="0"/>
          <w:sz w:val="18"/>
          <w:szCs w:val="30"/>
        </w:rPr>
        <w:t>的分析</w:t>
      </w:r>
    </w:p>
    <w:p w14:paraId="4DE90533" w14:textId="77777777" w:rsidR="001411E6" w:rsidRDefault="001411E6" w:rsidP="00364CAB">
      <w:pPr>
        <w:widowControl/>
        <w:pBdr>
          <w:top w:val="single" w:sz="6" w:space="1" w:color="auto"/>
          <w:bottom w:val="single" w:sz="6" w:space="1" w:color="auto"/>
        </w:pBdr>
        <w:autoSpaceDE w:val="0"/>
        <w:autoSpaceDN w:val="0"/>
        <w:adjustRightInd w:val="0"/>
        <w:jc w:val="left"/>
        <w:rPr>
          <w:rFonts w:ascii="Times" w:hAnsi="Times" w:cs="Times"/>
          <w:color w:val="434343"/>
          <w:kern w:val="0"/>
          <w:sz w:val="18"/>
          <w:szCs w:val="30"/>
        </w:rPr>
      </w:pPr>
    </w:p>
    <w:p w14:paraId="7F794D7D" w14:textId="77777777" w:rsidR="001411E6" w:rsidRDefault="001411E6" w:rsidP="00364CAB">
      <w:pPr>
        <w:widowControl/>
        <w:pBdr>
          <w:bottom w:val="single" w:sz="6" w:space="1" w:color="auto"/>
          <w:between w:val="single" w:sz="6" w:space="1" w:color="auto"/>
        </w:pBdr>
        <w:autoSpaceDE w:val="0"/>
        <w:autoSpaceDN w:val="0"/>
        <w:adjustRightInd w:val="0"/>
        <w:jc w:val="left"/>
        <w:rPr>
          <w:rFonts w:ascii="Times" w:hAnsi="Times" w:cs="Times"/>
          <w:color w:val="434343"/>
          <w:kern w:val="0"/>
          <w:sz w:val="18"/>
          <w:szCs w:val="30"/>
        </w:rPr>
      </w:pPr>
    </w:p>
    <w:p w14:paraId="6B9EBE0D" w14:textId="77777777" w:rsidR="001411E6" w:rsidRDefault="001411E6" w:rsidP="00364CAB">
      <w:pPr>
        <w:widowControl/>
        <w:autoSpaceDE w:val="0"/>
        <w:autoSpaceDN w:val="0"/>
        <w:adjustRightInd w:val="0"/>
        <w:jc w:val="left"/>
        <w:rPr>
          <w:rFonts w:ascii="Times" w:hAnsi="Times" w:cs="Times"/>
          <w:color w:val="434343"/>
          <w:kern w:val="0"/>
          <w:sz w:val="18"/>
          <w:szCs w:val="30"/>
        </w:rPr>
      </w:pPr>
    </w:p>
    <w:p w14:paraId="43EDEC7D" w14:textId="77777777" w:rsidR="0084557F" w:rsidRDefault="0084557F" w:rsidP="00364CAB">
      <w:pPr>
        <w:widowControl/>
        <w:autoSpaceDE w:val="0"/>
        <w:autoSpaceDN w:val="0"/>
        <w:adjustRightInd w:val="0"/>
        <w:jc w:val="left"/>
        <w:rPr>
          <w:rFonts w:ascii="Times" w:hAnsi="Times" w:cs="Times"/>
          <w:color w:val="434343"/>
          <w:kern w:val="0"/>
          <w:sz w:val="18"/>
          <w:szCs w:val="30"/>
        </w:rPr>
      </w:pPr>
      <w:r>
        <w:rPr>
          <w:rFonts w:ascii="Times" w:hAnsi="Times" w:cs="Times" w:hint="eastAsia"/>
          <w:color w:val="434343"/>
          <w:kern w:val="0"/>
          <w:sz w:val="18"/>
          <w:szCs w:val="30"/>
        </w:rPr>
        <w:t>以下是郭霖的分析</w:t>
      </w:r>
    </w:p>
    <w:p w14:paraId="19964351"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我们都知道，</w:t>
      </w:r>
      <w:hyperlink r:id="rId11" w:tgtFrame="_blank" w:tooltip="Android知识库" w:history="1">
        <w:r w:rsidRPr="001411E6">
          <w:rPr>
            <w:rFonts w:ascii="Microsoft YaHei" w:eastAsia="Microsoft YaHei" w:hAnsi="Microsoft YaHei" w:cs="Times New Roman" w:hint="eastAsia"/>
            <w:b/>
            <w:bCs/>
            <w:color w:val="DF3434"/>
            <w:kern w:val="0"/>
            <w:sz w:val="21"/>
            <w:szCs w:val="23"/>
            <w:u w:val="single"/>
          </w:rPr>
          <w:t>Android</w:t>
        </w:r>
      </w:hyperlink>
      <w:r w:rsidRPr="001411E6">
        <w:rPr>
          <w:rFonts w:ascii="Microsoft YaHei" w:eastAsia="Microsoft YaHei" w:hAnsi="Microsoft YaHei" w:cs="Times New Roman" w:hint="eastAsia"/>
          <w:color w:val="555555"/>
          <w:kern w:val="0"/>
          <w:sz w:val="21"/>
          <w:szCs w:val="23"/>
        </w:rPr>
        <w:t> UI是线程不安全的，如果想要在子线程里进行UI操作，就需要借助</w:t>
      </w:r>
      <w:hyperlink r:id="rId12" w:tgtFrame="_blank" w:tooltip="Android知识库" w:history="1">
        <w:r w:rsidRPr="001411E6">
          <w:rPr>
            <w:rFonts w:ascii="Microsoft YaHei" w:eastAsia="Microsoft YaHei" w:hAnsi="Microsoft YaHei" w:cs="Times New Roman" w:hint="eastAsia"/>
            <w:b/>
            <w:bCs/>
            <w:color w:val="DF3434"/>
            <w:kern w:val="0"/>
            <w:sz w:val="21"/>
            <w:szCs w:val="23"/>
            <w:u w:val="single"/>
          </w:rPr>
          <w:t>android</w:t>
        </w:r>
      </w:hyperlink>
      <w:r w:rsidRPr="001411E6">
        <w:rPr>
          <w:rFonts w:ascii="Microsoft YaHei" w:eastAsia="Microsoft YaHei" w:hAnsi="Microsoft YaHei" w:cs="Times New Roman" w:hint="eastAsia"/>
          <w:color w:val="555555"/>
          <w:kern w:val="0"/>
          <w:sz w:val="21"/>
          <w:szCs w:val="23"/>
        </w:rPr>
        <w:t>的异步消息处理机制。之前我也写过了一篇文章从源码层面分析了Android的异步消息处理机制，感兴趣的朋友可以参考 </w:t>
      </w:r>
      <w:hyperlink r:id="rId13" w:tgtFrame="_blank" w:history="1">
        <w:r w:rsidRPr="001411E6">
          <w:rPr>
            <w:rFonts w:ascii="Microsoft YaHei" w:eastAsia="Microsoft YaHei" w:hAnsi="Microsoft YaHei" w:cs="Times New Roman" w:hint="eastAsia"/>
            <w:b/>
            <w:bCs/>
            <w:color w:val="0C89CF"/>
            <w:kern w:val="0"/>
            <w:sz w:val="18"/>
            <w:szCs w:val="21"/>
            <w:u w:val="single"/>
          </w:rPr>
          <w:t>Android Handler、Message完全解析，带你从源码的角度彻底理解</w:t>
        </w:r>
      </w:hyperlink>
      <w:r w:rsidRPr="001411E6">
        <w:rPr>
          <w:rFonts w:ascii="Microsoft YaHei" w:eastAsia="Microsoft YaHei" w:hAnsi="Microsoft YaHei" w:cs="Times New Roman" w:hint="eastAsia"/>
          <w:color w:val="555555"/>
          <w:kern w:val="0"/>
          <w:sz w:val="21"/>
          <w:szCs w:val="23"/>
        </w:rPr>
        <w:t> 。</w:t>
      </w:r>
    </w:p>
    <w:p w14:paraId="34A12DFA"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266DA876"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不过为了更加方便我们在子线程中更新UI元素，Android从1.5版本就引入了一个AsyncTask类，使用它就可以非常灵活方便地从子线程切换到UI线程，我们本篇文章的主角也就正是它了。</w:t>
      </w:r>
    </w:p>
    <w:p w14:paraId="57E48C22"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75E0E950"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AsyncTask很早就出现在Android的API里了，所以我相信大多数朋友对它的用法都已经非常熟悉。不过今天我还是准备从AsyncTask的基本用法开始讲起，然后我们再来一起分析下AsyncTask源码，看看它是如何实现的，最后我会介绍一些关于AsyncTask你所不知道的秘密。</w:t>
      </w:r>
    </w:p>
    <w:p w14:paraId="506390A8"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16B15AC5" w14:textId="77777777" w:rsidR="001411E6" w:rsidRPr="001411E6" w:rsidRDefault="001411E6" w:rsidP="001411E6">
      <w:pPr>
        <w:widowControl/>
        <w:jc w:val="left"/>
        <w:outlineLvl w:val="1"/>
        <w:rPr>
          <w:rFonts w:ascii="Microsoft YaHei" w:eastAsia="Microsoft YaHei" w:hAnsi="Microsoft YaHei" w:cs="Times New Roman"/>
          <w:b/>
          <w:bCs/>
          <w:color w:val="555555"/>
          <w:kern w:val="0"/>
          <w:sz w:val="28"/>
          <w:szCs w:val="36"/>
        </w:rPr>
      </w:pPr>
      <w:bookmarkStart w:id="2" w:name="t0"/>
      <w:bookmarkEnd w:id="2"/>
      <w:r w:rsidRPr="001411E6">
        <w:rPr>
          <w:rFonts w:ascii="Microsoft YaHei" w:eastAsia="Microsoft YaHei" w:hAnsi="Microsoft YaHei" w:cs="Times New Roman" w:hint="eastAsia"/>
          <w:b/>
          <w:bCs/>
          <w:color w:val="555555"/>
          <w:kern w:val="0"/>
          <w:sz w:val="28"/>
          <w:szCs w:val="36"/>
        </w:rPr>
        <w:t>AsyncTask的基本用法</w:t>
      </w:r>
    </w:p>
    <w:p w14:paraId="2CF3F3F6"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25E2E748"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首先来看一下AsyncTask的基本用法，由于AsyncTask是一个抽象类，所以如果我们想使用它，就必须要创建一个子类去继承它。在继承时我们可以为AsyncTask类指定三个泛型参数，这三个参数的用途如下：</w:t>
      </w:r>
    </w:p>
    <w:p w14:paraId="0CCF7081"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0D1BB2F3"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1. Params</w:t>
      </w:r>
    </w:p>
    <w:p w14:paraId="7AACBC96"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在执行AsyncTask时需要传入的参数，可用于在后台任务中使用。</w:t>
      </w:r>
    </w:p>
    <w:p w14:paraId="4FCBBC0E"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2. Progress</w:t>
      </w:r>
    </w:p>
    <w:p w14:paraId="55FA3EC6"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后台任务执行时，如果需要在界面上显示当前的进度，则使用这里指定的泛型作为进度单位。</w:t>
      </w:r>
    </w:p>
    <w:p w14:paraId="7C471C06"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3. Result</w:t>
      </w:r>
    </w:p>
    <w:p w14:paraId="4F0B1A2D"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当任务执行完毕后，如果需要对结果进行返回，则使用这里指定的泛型作为返回值类型。</w:t>
      </w:r>
    </w:p>
    <w:p w14:paraId="77F7FDE5"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7FD43A51"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因此，一个最简单的自定义AsyncTask就可以写成如下方式：</w:t>
      </w:r>
    </w:p>
    <w:p w14:paraId="0BCE26A5"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14"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15"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7EAD4D19" w14:textId="77777777" w:rsidR="001411E6" w:rsidRPr="001411E6" w:rsidRDefault="001411E6" w:rsidP="003B6E8A">
      <w:pPr>
        <w:widowControl/>
        <w:numPr>
          <w:ilvl w:val="0"/>
          <w:numId w:val="23"/>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class</w:t>
      </w:r>
      <w:r w:rsidRPr="001411E6">
        <w:rPr>
          <w:rFonts w:ascii="Consolas" w:eastAsia="Times New Roman" w:hAnsi="Consolas" w:cs="Times New Roman"/>
          <w:color w:val="000000"/>
          <w:kern w:val="0"/>
          <w:sz w:val="15"/>
          <w:szCs w:val="18"/>
          <w:bdr w:val="none" w:sz="0" w:space="0" w:color="auto" w:frame="1"/>
        </w:rPr>
        <w:t> DownloadTask </w:t>
      </w:r>
      <w:r w:rsidRPr="001411E6">
        <w:rPr>
          <w:rFonts w:ascii="Consolas" w:eastAsia="Times New Roman" w:hAnsi="Consolas" w:cs="Times New Roman"/>
          <w:b/>
          <w:bCs/>
          <w:color w:val="006699"/>
          <w:kern w:val="0"/>
          <w:sz w:val="15"/>
          <w:szCs w:val="18"/>
          <w:bdr w:val="none" w:sz="0" w:space="0" w:color="auto" w:frame="1"/>
        </w:rPr>
        <w:t>extends</w:t>
      </w:r>
      <w:r w:rsidRPr="001411E6">
        <w:rPr>
          <w:rFonts w:ascii="Consolas" w:eastAsia="Times New Roman" w:hAnsi="Consolas" w:cs="Times New Roman"/>
          <w:color w:val="000000"/>
          <w:kern w:val="0"/>
          <w:sz w:val="15"/>
          <w:szCs w:val="18"/>
          <w:bdr w:val="none" w:sz="0" w:space="0" w:color="auto" w:frame="1"/>
        </w:rPr>
        <w:t> AsyncTask&lt;Void, Integer, Boolean&gt; {  </w:t>
      </w:r>
    </w:p>
    <w:p w14:paraId="5973AB05" w14:textId="77777777" w:rsidR="001411E6" w:rsidRPr="001411E6" w:rsidRDefault="001411E6" w:rsidP="003B6E8A">
      <w:pPr>
        <w:widowControl/>
        <w:numPr>
          <w:ilvl w:val="0"/>
          <w:numId w:val="23"/>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4574D13B" w14:textId="77777777" w:rsidR="001411E6" w:rsidRPr="001411E6" w:rsidRDefault="001411E6" w:rsidP="003B6E8A">
      <w:pPr>
        <w:widowControl/>
        <w:numPr>
          <w:ilvl w:val="0"/>
          <w:numId w:val="23"/>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2D8BAC49"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这里我们把AsyncTask的第一个泛型参数指定为Void，表示在执行AsyncTask的时候不需要传入参数给后台任务。第二个泛型参数指定为Integer，表示使用整型数据来作为进度显示单位。第三个泛型参数指定为Boolean，则表示使用布尔型数据来反馈执行结果。</w:t>
      </w:r>
    </w:p>
    <w:p w14:paraId="625D3CEA"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2DF6D964"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当然，目前我们自定义的DownloadTask还是一个空任务，并不能进行任何实际的操作，我们还需要去重写AsyncTask中的几个方法才能完成对任务的定制。经常需要去重写的方法有以下四个：</w:t>
      </w:r>
    </w:p>
    <w:p w14:paraId="71FE98E2"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4F3C01D9"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1. onPreExecute()</w:t>
      </w:r>
    </w:p>
    <w:p w14:paraId="4C1FC377"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这个方法会在后台任务开始执行之间调用，用于进行一些界面上的初始化操作，比如显示一个进度条对话框等。</w:t>
      </w:r>
    </w:p>
    <w:p w14:paraId="799A79B4"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2. doInBackground(Params...)</w:t>
      </w:r>
    </w:p>
    <w:p w14:paraId="363BE78D"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这个方法中的所有代码都会在子线程中运行，我们应该在这里去处理所有的耗时任务。任务一旦完成就可以通过return语句来将任务的执行结果进行返回，如果AsyncTask的第三个泛型参数指定的是Void，就可以不返回任务执行结果。注意，在这个方法中是不可以进行UI操作的，如果需要更新UI元素，比如说反馈当前任务的执行进度，可以调用publishProgress(Progress...)方法来完成。</w:t>
      </w:r>
    </w:p>
    <w:p w14:paraId="332EDB20"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3. onProgressUpdate(Progress...)</w:t>
      </w:r>
    </w:p>
    <w:p w14:paraId="2799185E"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当在后台任务中调用了publishProgress(Progress...)方法后，这个方法就很快会被调用，方法中携带的参数就是在后台任务中传递过来的。在这个方法中可以对UI进行操作，利用参数中的数值就可以对界面元素进行相应的更新。</w:t>
      </w:r>
    </w:p>
    <w:p w14:paraId="37489B66"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4. onPostExecute(Result)</w:t>
      </w:r>
    </w:p>
    <w:p w14:paraId="777E7C4E"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当后台任务执行完毕并通过return语句进行返回时，这个方法就很快会被调用。返回的数据会作为参数传递到此方法中，可以利用返回的数据来进行一些UI操作，比如说提醒任务执行的结果，以及关闭掉进度条对话框等。</w:t>
      </w:r>
    </w:p>
    <w:p w14:paraId="4A73BDE3"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5548898D"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因此，一个比较完整的自定义AsyncTask就可以写成如下方式：</w:t>
      </w:r>
    </w:p>
    <w:p w14:paraId="5AD1C920"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16"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17"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3D1DC7D6"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class</w:t>
      </w:r>
      <w:r w:rsidRPr="001411E6">
        <w:rPr>
          <w:rFonts w:ascii="Consolas" w:eastAsia="Times New Roman" w:hAnsi="Consolas" w:cs="Times New Roman"/>
          <w:color w:val="000000"/>
          <w:kern w:val="0"/>
          <w:sz w:val="15"/>
          <w:szCs w:val="18"/>
          <w:bdr w:val="none" w:sz="0" w:space="0" w:color="auto" w:frame="1"/>
        </w:rPr>
        <w:t> DownloadTask </w:t>
      </w:r>
      <w:r w:rsidRPr="001411E6">
        <w:rPr>
          <w:rFonts w:ascii="Consolas" w:eastAsia="Times New Roman" w:hAnsi="Consolas" w:cs="Times New Roman"/>
          <w:b/>
          <w:bCs/>
          <w:color w:val="006699"/>
          <w:kern w:val="0"/>
          <w:sz w:val="15"/>
          <w:szCs w:val="18"/>
          <w:bdr w:val="none" w:sz="0" w:space="0" w:color="auto" w:frame="1"/>
        </w:rPr>
        <w:t>extends</w:t>
      </w:r>
      <w:r w:rsidRPr="001411E6">
        <w:rPr>
          <w:rFonts w:ascii="Consolas" w:eastAsia="Times New Roman" w:hAnsi="Consolas" w:cs="Times New Roman"/>
          <w:color w:val="000000"/>
          <w:kern w:val="0"/>
          <w:sz w:val="15"/>
          <w:szCs w:val="18"/>
          <w:bdr w:val="none" w:sz="0" w:space="0" w:color="auto" w:frame="1"/>
        </w:rPr>
        <w:t> AsyncTask&lt;Void, Integer, Boolean&gt; {  </w:t>
      </w:r>
    </w:p>
    <w:p w14:paraId="3A883635"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16946473"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646464"/>
          <w:kern w:val="0"/>
          <w:sz w:val="15"/>
          <w:szCs w:val="18"/>
          <w:bdr w:val="none" w:sz="0" w:space="0" w:color="auto" w:frame="1"/>
        </w:rPr>
        <w:t>@Override</w:t>
      </w:r>
      <w:r w:rsidRPr="001411E6">
        <w:rPr>
          <w:rFonts w:ascii="Consolas" w:eastAsia="Times New Roman" w:hAnsi="Consolas" w:cs="Times New Roman"/>
          <w:color w:val="000000"/>
          <w:kern w:val="0"/>
          <w:sz w:val="15"/>
          <w:szCs w:val="18"/>
          <w:bdr w:val="none" w:sz="0" w:space="0" w:color="auto" w:frame="1"/>
        </w:rPr>
        <w:t>  </w:t>
      </w:r>
    </w:p>
    <w:p w14:paraId="55DE5768"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w:t>
      </w: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onPreExecute() {  </w:t>
      </w:r>
    </w:p>
    <w:p w14:paraId="4DCC237F"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progressDialog.show();  </w:t>
      </w:r>
    </w:p>
    <w:p w14:paraId="2B7A9C80"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19D29A6B"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3F7AAC06"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646464"/>
          <w:kern w:val="0"/>
          <w:sz w:val="15"/>
          <w:szCs w:val="18"/>
          <w:bdr w:val="none" w:sz="0" w:space="0" w:color="auto" w:frame="1"/>
        </w:rPr>
        <w:t>@Override</w:t>
      </w:r>
      <w:r w:rsidRPr="001411E6">
        <w:rPr>
          <w:rFonts w:ascii="Consolas" w:eastAsia="Times New Roman" w:hAnsi="Consolas" w:cs="Times New Roman"/>
          <w:color w:val="000000"/>
          <w:kern w:val="0"/>
          <w:sz w:val="15"/>
          <w:szCs w:val="18"/>
          <w:bdr w:val="none" w:sz="0" w:space="0" w:color="auto" w:frame="1"/>
        </w:rPr>
        <w:t>  </w:t>
      </w:r>
    </w:p>
    <w:p w14:paraId="60264203"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Boolean doInBackground(Void... params) {  </w:t>
      </w:r>
    </w:p>
    <w:p w14:paraId="36BF5325"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try</w:t>
      </w:r>
      <w:r w:rsidRPr="001411E6">
        <w:rPr>
          <w:rFonts w:ascii="Consolas" w:eastAsia="Times New Roman" w:hAnsi="Consolas" w:cs="Times New Roman"/>
          <w:color w:val="000000"/>
          <w:kern w:val="0"/>
          <w:sz w:val="15"/>
          <w:szCs w:val="18"/>
          <w:bdr w:val="none" w:sz="0" w:space="0" w:color="auto" w:frame="1"/>
        </w:rPr>
        <w:t> {  </w:t>
      </w:r>
    </w:p>
    <w:p w14:paraId="64E5750D"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while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true</w:t>
      </w:r>
      <w:r w:rsidRPr="001411E6">
        <w:rPr>
          <w:rFonts w:ascii="Consolas" w:eastAsia="Times New Roman" w:hAnsi="Consolas" w:cs="Times New Roman"/>
          <w:color w:val="000000"/>
          <w:kern w:val="0"/>
          <w:sz w:val="15"/>
          <w:szCs w:val="18"/>
          <w:bdr w:val="none" w:sz="0" w:space="0" w:color="auto" w:frame="1"/>
        </w:rPr>
        <w:t>) {  </w:t>
      </w:r>
    </w:p>
    <w:p w14:paraId="51C85FEB"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int</w:t>
      </w:r>
      <w:r w:rsidRPr="001411E6">
        <w:rPr>
          <w:rFonts w:ascii="Consolas" w:eastAsia="Times New Roman" w:hAnsi="Consolas" w:cs="Times New Roman"/>
          <w:color w:val="000000"/>
          <w:kern w:val="0"/>
          <w:sz w:val="15"/>
          <w:szCs w:val="18"/>
          <w:bdr w:val="none" w:sz="0" w:space="0" w:color="auto" w:frame="1"/>
        </w:rPr>
        <w:t> downloadPercent = doDownload();  </w:t>
      </w:r>
    </w:p>
    <w:p w14:paraId="0F149F4E"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publishProgress(downloadPercent);  </w:t>
      </w:r>
    </w:p>
    <w:p w14:paraId="25301A27"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(downloadPercent &gt;= </w:t>
      </w:r>
      <w:r w:rsidRPr="001411E6">
        <w:rPr>
          <w:rFonts w:ascii="Consolas" w:eastAsia="Times New Roman" w:hAnsi="Consolas" w:cs="Times New Roman"/>
          <w:color w:val="C00000"/>
          <w:kern w:val="0"/>
          <w:sz w:val="15"/>
          <w:szCs w:val="18"/>
          <w:bdr w:val="none" w:sz="0" w:space="0" w:color="auto" w:frame="1"/>
        </w:rPr>
        <w:t>100</w:t>
      </w:r>
      <w:r w:rsidRPr="001411E6">
        <w:rPr>
          <w:rFonts w:ascii="Consolas" w:eastAsia="Times New Roman" w:hAnsi="Consolas" w:cs="Times New Roman"/>
          <w:color w:val="000000"/>
          <w:kern w:val="0"/>
          <w:sz w:val="15"/>
          <w:szCs w:val="18"/>
          <w:bdr w:val="none" w:sz="0" w:space="0" w:color="auto" w:frame="1"/>
        </w:rPr>
        <w:t>) {  </w:t>
      </w:r>
    </w:p>
    <w:p w14:paraId="41680117"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break</w:t>
      </w:r>
      <w:r w:rsidRPr="001411E6">
        <w:rPr>
          <w:rFonts w:ascii="Consolas" w:eastAsia="Times New Roman" w:hAnsi="Consolas" w:cs="Times New Roman"/>
          <w:color w:val="000000"/>
          <w:kern w:val="0"/>
          <w:sz w:val="15"/>
          <w:szCs w:val="18"/>
          <w:bdr w:val="none" w:sz="0" w:space="0" w:color="auto" w:frame="1"/>
        </w:rPr>
        <w:t>;  </w:t>
      </w:r>
    </w:p>
    <w:p w14:paraId="4DFEAEAA"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3E7F8B65"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3E138127"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catch</w:t>
      </w:r>
      <w:r w:rsidRPr="001411E6">
        <w:rPr>
          <w:rFonts w:ascii="Consolas" w:eastAsia="Times New Roman" w:hAnsi="Consolas" w:cs="Times New Roman"/>
          <w:color w:val="000000"/>
          <w:kern w:val="0"/>
          <w:sz w:val="15"/>
          <w:szCs w:val="18"/>
          <w:bdr w:val="none" w:sz="0" w:space="0" w:color="auto" w:frame="1"/>
        </w:rPr>
        <w:t> (Exception e) {  </w:t>
      </w:r>
    </w:p>
    <w:p w14:paraId="0D4E7862"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false</w:t>
      </w:r>
      <w:r w:rsidRPr="001411E6">
        <w:rPr>
          <w:rFonts w:ascii="Consolas" w:eastAsia="Times New Roman" w:hAnsi="Consolas" w:cs="Times New Roman"/>
          <w:color w:val="000000"/>
          <w:kern w:val="0"/>
          <w:sz w:val="15"/>
          <w:szCs w:val="18"/>
          <w:bdr w:val="none" w:sz="0" w:space="0" w:color="auto" w:frame="1"/>
        </w:rPr>
        <w:t>;  </w:t>
      </w:r>
    </w:p>
    <w:p w14:paraId="166CF875"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6D846476"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true</w:t>
      </w:r>
      <w:r w:rsidRPr="001411E6">
        <w:rPr>
          <w:rFonts w:ascii="Consolas" w:eastAsia="Times New Roman" w:hAnsi="Consolas" w:cs="Times New Roman"/>
          <w:color w:val="000000"/>
          <w:kern w:val="0"/>
          <w:sz w:val="15"/>
          <w:szCs w:val="18"/>
          <w:bdr w:val="none" w:sz="0" w:space="0" w:color="auto" w:frame="1"/>
        </w:rPr>
        <w:t>;  </w:t>
      </w:r>
    </w:p>
    <w:p w14:paraId="0B0EF968"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882CC0B"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w:t>
      </w:r>
    </w:p>
    <w:p w14:paraId="2CDAA3DB"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646464"/>
          <w:kern w:val="0"/>
          <w:sz w:val="15"/>
          <w:szCs w:val="18"/>
          <w:bdr w:val="none" w:sz="0" w:space="0" w:color="auto" w:frame="1"/>
        </w:rPr>
        <w:t>@Override</w:t>
      </w:r>
      <w:r w:rsidRPr="001411E6">
        <w:rPr>
          <w:rFonts w:ascii="Consolas" w:eastAsia="Times New Roman" w:hAnsi="Consolas" w:cs="Times New Roman"/>
          <w:color w:val="000000"/>
          <w:kern w:val="0"/>
          <w:sz w:val="15"/>
          <w:szCs w:val="18"/>
          <w:bdr w:val="none" w:sz="0" w:space="0" w:color="auto" w:frame="1"/>
        </w:rPr>
        <w:t>  </w:t>
      </w:r>
    </w:p>
    <w:p w14:paraId="5ACCC493"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onProgressUpdate(Integer... values) {  </w:t>
      </w:r>
    </w:p>
    <w:p w14:paraId="7C9E2832"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progressDialog.setMessage(</w:t>
      </w:r>
      <w:r w:rsidRPr="001411E6">
        <w:rPr>
          <w:rFonts w:ascii="Consolas" w:eastAsia="Times New Roman" w:hAnsi="Consolas" w:cs="Times New Roman"/>
          <w:color w:val="0000FF"/>
          <w:kern w:val="0"/>
          <w:sz w:val="15"/>
          <w:szCs w:val="18"/>
          <w:bdr w:val="none" w:sz="0" w:space="0" w:color="auto" w:frame="1"/>
        </w:rPr>
        <w:t>"</w:t>
      </w:r>
      <w:r w:rsidRPr="001411E6">
        <w:rPr>
          <w:rFonts w:ascii="MS Mincho" w:eastAsia="MS Mincho" w:hAnsi="MS Mincho" w:cs="MS Mincho"/>
          <w:color w:val="0000FF"/>
          <w:kern w:val="0"/>
          <w:sz w:val="15"/>
          <w:szCs w:val="18"/>
          <w:bdr w:val="none" w:sz="0" w:space="0" w:color="auto" w:frame="1"/>
        </w:rPr>
        <w:t>当前下</w:t>
      </w:r>
      <w:r w:rsidRPr="001411E6">
        <w:rPr>
          <w:rFonts w:ascii="SimSun" w:eastAsia="SimSun" w:hAnsi="SimSun" w:cs="SimSun"/>
          <w:color w:val="0000FF"/>
          <w:kern w:val="0"/>
          <w:sz w:val="15"/>
          <w:szCs w:val="18"/>
          <w:bdr w:val="none" w:sz="0" w:space="0" w:color="auto" w:frame="1"/>
        </w:rPr>
        <w:t>载进</w:t>
      </w:r>
      <w:r w:rsidRPr="001411E6">
        <w:rPr>
          <w:rFonts w:ascii="MS Mincho" w:eastAsia="MS Mincho" w:hAnsi="MS Mincho" w:cs="MS Mincho"/>
          <w:color w:val="0000FF"/>
          <w:kern w:val="0"/>
          <w:sz w:val="15"/>
          <w:szCs w:val="18"/>
          <w:bdr w:val="none" w:sz="0" w:space="0" w:color="auto" w:frame="1"/>
        </w:rPr>
        <w:t>度：</w:t>
      </w:r>
      <w:r w:rsidRPr="001411E6">
        <w:rPr>
          <w:rFonts w:ascii="Consolas" w:eastAsia="Times New Roman" w:hAnsi="Consolas" w:cs="Times New Roman"/>
          <w:color w:val="0000FF"/>
          <w:kern w:val="0"/>
          <w:sz w:val="15"/>
          <w:szCs w:val="18"/>
          <w:bdr w:val="none" w:sz="0" w:space="0" w:color="auto" w:frame="1"/>
        </w:rPr>
        <w:t>"</w:t>
      </w:r>
      <w:r w:rsidRPr="001411E6">
        <w:rPr>
          <w:rFonts w:ascii="Consolas" w:eastAsia="Times New Roman" w:hAnsi="Consolas" w:cs="Times New Roman"/>
          <w:color w:val="000000"/>
          <w:kern w:val="0"/>
          <w:sz w:val="15"/>
          <w:szCs w:val="18"/>
          <w:bdr w:val="none" w:sz="0" w:space="0" w:color="auto" w:frame="1"/>
        </w:rPr>
        <w:t> + values[</w:t>
      </w:r>
      <w:r w:rsidRPr="001411E6">
        <w:rPr>
          <w:rFonts w:ascii="Consolas" w:eastAsia="Times New Roman" w:hAnsi="Consolas" w:cs="Times New Roman"/>
          <w:color w:val="C00000"/>
          <w:kern w:val="0"/>
          <w:sz w:val="15"/>
          <w:szCs w:val="18"/>
          <w:bdr w:val="none" w:sz="0" w:space="0" w:color="auto" w:frame="1"/>
        </w:rPr>
        <w:t>0</w:t>
      </w: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color w:val="0000FF"/>
          <w:kern w:val="0"/>
          <w:sz w:val="15"/>
          <w:szCs w:val="18"/>
          <w:bdr w:val="none" w:sz="0" w:space="0" w:color="auto" w:frame="1"/>
        </w:rPr>
        <w:t>"%"</w:t>
      </w:r>
      <w:r w:rsidRPr="001411E6">
        <w:rPr>
          <w:rFonts w:ascii="Consolas" w:eastAsia="Times New Roman" w:hAnsi="Consolas" w:cs="Times New Roman"/>
          <w:color w:val="000000"/>
          <w:kern w:val="0"/>
          <w:sz w:val="15"/>
          <w:szCs w:val="18"/>
          <w:bdr w:val="none" w:sz="0" w:space="0" w:color="auto" w:frame="1"/>
        </w:rPr>
        <w:t>);  </w:t>
      </w:r>
    </w:p>
    <w:p w14:paraId="5A78FC79"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6E7AA6F7"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726438FB"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646464"/>
          <w:kern w:val="0"/>
          <w:sz w:val="15"/>
          <w:szCs w:val="18"/>
          <w:bdr w:val="none" w:sz="0" w:space="0" w:color="auto" w:frame="1"/>
        </w:rPr>
        <w:t>@Override</w:t>
      </w:r>
      <w:r w:rsidRPr="001411E6">
        <w:rPr>
          <w:rFonts w:ascii="Consolas" w:eastAsia="Times New Roman" w:hAnsi="Consolas" w:cs="Times New Roman"/>
          <w:color w:val="000000"/>
          <w:kern w:val="0"/>
          <w:sz w:val="15"/>
          <w:szCs w:val="18"/>
          <w:bdr w:val="none" w:sz="0" w:space="0" w:color="auto" w:frame="1"/>
        </w:rPr>
        <w:t>  </w:t>
      </w:r>
    </w:p>
    <w:p w14:paraId="09EADAB7"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onPostExecute(Boolean result) {  </w:t>
      </w:r>
    </w:p>
    <w:p w14:paraId="11D556C1"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progressDialog.dismiss();  </w:t>
      </w:r>
    </w:p>
    <w:p w14:paraId="406DED66"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(result) {  </w:t>
      </w:r>
    </w:p>
    <w:p w14:paraId="5439403D"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Toast.makeText(context, </w:t>
      </w:r>
      <w:r w:rsidRPr="001411E6">
        <w:rPr>
          <w:rFonts w:ascii="Consolas" w:eastAsia="Times New Roman" w:hAnsi="Consolas" w:cs="Times New Roman"/>
          <w:color w:val="0000FF"/>
          <w:kern w:val="0"/>
          <w:sz w:val="15"/>
          <w:szCs w:val="18"/>
          <w:bdr w:val="none" w:sz="0" w:space="0" w:color="auto" w:frame="1"/>
        </w:rPr>
        <w:t>"</w:t>
      </w:r>
      <w:r w:rsidRPr="001411E6">
        <w:rPr>
          <w:rFonts w:ascii="MS Mincho" w:eastAsia="MS Mincho" w:hAnsi="MS Mincho" w:cs="MS Mincho"/>
          <w:color w:val="0000FF"/>
          <w:kern w:val="0"/>
          <w:sz w:val="15"/>
          <w:szCs w:val="18"/>
          <w:bdr w:val="none" w:sz="0" w:space="0" w:color="auto" w:frame="1"/>
        </w:rPr>
        <w:t>下</w:t>
      </w:r>
      <w:r w:rsidRPr="001411E6">
        <w:rPr>
          <w:rFonts w:ascii="SimSun" w:eastAsia="SimSun" w:hAnsi="SimSun" w:cs="SimSun"/>
          <w:color w:val="0000FF"/>
          <w:kern w:val="0"/>
          <w:sz w:val="15"/>
          <w:szCs w:val="18"/>
          <w:bdr w:val="none" w:sz="0" w:space="0" w:color="auto" w:frame="1"/>
        </w:rPr>
        <w:t>载</w:t>
      </w:r>
      <w:r w:rsidRPr="001411E6">
        <w:rPr>
          <w:rFonts w:ascii="MS Mincho" w:eastAsia="MS Mincho" w:hAnsi="MS Mincho" w:cs="MS Mincho"/>
          <w:color w:val="0000FF"/>
          <w:kern w:val="0"/>
          <w:sz w:val="15"/>
          <w:szCs w:val="18"/>
          <w:bdr w:val="none" w:sz="0" w:space="0" w:color="auto" w:frame="1"/>
        </w:rPr>
        <w:t>成功</w:t>
      </w:r>
      <w:r w:rsidRPr="001411E6">
        <w:rPr>
          <w:rFonts w:ascii="Consolas" w:eastAsia="Times New Roman" w:hAnsi="Consolas" w:cs="Times New Roman"/>
          <w:color w:val="0000FF"/>
          <w:kern w:val="0"/>
          <w:sz w:val="15"/>
          <w:szCs w:val="18"/>
          <w:bdr w:val="none" w:sz="0" w:space="0" w:color="auto" w:frame="1"/>
        </w:rPr>
        <w:t>"</w:t>
      </w:r>
      <w:r w:rsidRPr="001411E6">
        <w:rPr>
          <w:rFonts w:ascii="Consolas" w:eastAsia="Times New Roman" w:hAnsi="Consolas" w:cs="Times New Roman"/>
          <w:color w:val="000000"/>
          <w:kern w:val="0"/>
          <w:sz w:val="15"/>
          <w:szCs w:val="18"/>
          <w:bdr w:val="none" w:sz="0" w:space="0" w:color="auto" w:frame="1"/>
        </w:rPr>
        <w:t>, Toast.LENGTH_SHORT).show();  </w:t>
      </w:r>
    </w:p>
    <w:p w14:paraId="33624A5D"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else</w:t>
      </w:r>
      <w:r w:rsidRPr="001411E6">
        <w:rPr>
          <w:rFonts w:ascii="Consolas" w:eastAsia="Times New Roman" w:hAnsi="Consolas" w:cs="Times New Roman"/>
          <w:color w:val="000000"/>
          <w:kern w:val="0"/>
          <w:sz w:val="15"/>
          <w:szCs w:val="18"/>
          <w:bdr w:val="none" w:sz="0" w:space="0" w:color="auto" w:frame="1"/>
        </w:rPr>
        <w:t> {  </w:t>
      </w:r>
    </w:p>
    <w:p w14:paraId="5CCBA255"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Toast.makeText(context, </w:t>
      </w:r>
      <w:r w:rsidRPr="001411E6">
        <w:rPr>
          <w:rFonts w:ascii="Consolas" w:eastAsia="Times New Roman" w:hAnsi="Consolas" w:cs="Times New Roman"/>
          <w:color w:val="0000FF"/>
          <w:kern w:val="0"/>
          <w:sz w:val="15"/>
          <w:szCs w:val="18"/>
          <w:bdr w:val="none" w:sz="0" w:space="0" w:color="auto" w:frame="1"/>
        </w:rPr>
        <w:t>"</w:t>
      </w:r>
      <w:r w:rsidRPr="001411E6">
        <w:rPr>
          <w:rFonts w:ascii="MS Mincho" w:eastAsia="MS Mincho" w:hAnsi="MS Mincho" w:cs="MS Mincho"/>
          <w:color w:val="0000FF"/>
          <w:kern w:val="0"/>
          <w:sz w:val="15"/>
          <w:szCs w:val="18"/>
          <w:bdr w:val="none" w:sz="0" w:space="0" w:color="auto" w:frame="1"/>
        </w:rPr>
        <w:t>下</w:t>
      </w:r>
      <w:r w:rsidRPr="001411E6">
        <w:rPr>
          <w:rFonts w:ascii="SimSun" w:eastAsia="SimSun" w:hAnsi="SimSun" w:cs="SimSun"/>
          <w:color w:val="0000FF"/>
          <w:kern w:val="0"/>
          <w:sz w:val="15"/>
          <w:szCs w:val="18"/>
          <w:bdr w:val="none" w:sz="0" w:space="0" w:color="auto" w:frame="1"/>
        </w:rPr>
        <w:t>载</w:t>
      </w:r>
      <w:r w:rsidRPr="001411E6">
        <w:rPr>
          <w:rFonts w:ascii="MS Mincho" w:eastAsia="MS Mincho" w:hAnsi="MS Mincho" w:cs="MS Mincho"/>
          <w:color w:val="0000FF"/>
          <w:kern w:val="0"/>
          <w:sz w:val="15"/>
          <w:szCs w:val="18"/>
          <w:bdr w:val="none" w:sz="0" w:space="0" w:color="auto" w:frame="1"/>
        </w:rPr>
        <w:t>失</w:t>
      </w:r>
      <w:r w:rsidRPr="001411E6">
        <w:rPr>
          <w:rFonts w:ascii="SimSun" w:eastAsia="SimSun" w:hAnsi="SimSun" w:cs="SimSun"/>
          <w:color w:val="0000FF"/>
          <w:kern w:val="0"/>
          <w:sz w:val="15"/>
          <w:szCs w:val="18"/>
          <w:bdr w:val="none" w:sz="0" w:space="0" w:color="auto" w:frame="1"/>
        </w:rPr>
        <w:t>败</w:t>
      </w:r>
      <w:r w:rsidRPr="001411E6">
        <w:rPr>
          <w:rFonts w:ascii="Consolas" w:eastAsia="Times New Roman" w:hAnsi="Consolas" w:cs="Times New Roman"/>
          <w:color w:val="0000FF"/>
          <w:kern w:val="0"/>
          <w:sz w:val="15"/>
          <w:szCs w:val="18"/>
          <w:bdr w:val="none" w:sz="0" w:space="0" w:color="auto" w:frame="1"/>
        </w:rPr>
        <w:t>"</w:t>
      </w:r>
      <w:r w:rsidRPr="001411E6">
        <w:rPr>
          <w:rFonts w:ascii="Consolas" w:eastAsia="Times New Roman" w:hAnsi="Consolas" w:cs="Times New Roman"/>
          <w:color w:val="000000"/>
          <w:kern w:val="0"/>
          <w:sz w:val="15"/>
          <w:szCs w:val="18"/>
          <w:bdr w:val="none" w:sz="0" w:space="0" w:color="auto" w:frame="1"/>
        </w:rPr>
        <w:t>, Toast.LENGTH_SHORT).show();  </w:t>
      </w:r>
    </w:p>
    <w:p w14:paraId="0B1F7AD6"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1B8230E"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2025BC96"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62C07A91"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这里我们模拟了一个下载任务，在doInBackground()方法中去执行具体的下载逻辑，在onProgressUpdate()方法中显示当前的下载进度，在onPostExecute()方法中来提示任务的执行结果。如果想要启动这个任务，只需要简单地调用以下代码即可：</w:t>
      </w:r>
    </w:p>
    <w:p w14:paraId="0D2AEFBC"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18"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19"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433BB7B8" w14:textId="77777777" w:rsidR="001411E6" w:rsidRPr="001411E6" w:rsidRDefault="001411E6" w:rsidP="003B6E8A">
      <w:pPr>
        <w:widowControl/>
        <w:numPr>
          <w:ilvl w:val="0"/>
          <w:numId w:val="25"/>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lastRenderedPageBreak/>
        <w:t>new</w:t>
      </w:r>
      <w:r w:rsidRPr="001411E6">
        <w:rPr>
          <w:rFonts w:ascii="Consolas" w:eastAsia="Times New Roman" w:hAnsi="Consolas" w:cs="Times New Roman"/>
          <w:color w:val="000000"/>
          <w:kern w:val="0"/>
          <w:sz w:val="15"/>
          <w:szCs w:val="18"/>
          <w:bdr w:val="none" w:sz="0" w:space="0" w:color="auto" w:frame="1"/>
        </w:rPr>
        <w:t> DownloadTask().execute();  </w:t>
      </w:r>
    </w:p>
    <w:p w14:paraId="6503DF10"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以上就是AsyncTask的基本用法，怎么样，是不是感觉在子线程和UI线程之间进行切换变得灵活了很多？我们并不需求去考虑什么异步消息处理机制，也不需要专门使用一个Handler来发送和接收消息，只需要调用一下publishProgress()方法就可以轻松地从子线程切换到UI线程了。</w:t>
      </w:r>
    </w:p>
    <w:p w14:paraId="6091651E"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44E116DA" w14:textId="77777777" w:rsidR="001411E6" w:rsidRPr="001411E6" w:rsidRDefault="001411E6" w:rsidP="001411E6">
      <w:pPr>
        <w:widowControl/>
        <w:jc w:val="left"/>
        <w:outlineLvl w:val="1"/>
        <w:rPr>
          <w:rFonts w:ascii="Microsoft YaHei" w:eastAsia="Microsoft YaHei" w:hAnsi="Microsoft YaHei" w:cs="Times New Roman"/>
          <w:b/>
          <w:bCs/>
          <w:color w:val="555555"/>
          <w:kern w:val="0"/>
          <w:sz w:val="28"/>
          <w:szCs w:val="36"/>
        </w:rPr>
      </w:pPr>
      <w:bookmarkStart w:id="3" w:name="t1"/>
      <w:bookmarkEnd w:id="3"/>
      <w:r w:rsidRPr="001411E6">
        <w:rPr>
          <w:rFonts w:ascii="Microsoft YaHei" w:eastAsia="Microsoft YaHei" w:hAnsi="Microsoft YaHei" w:cs="Times New Roman" w:hint="eastAsia"/>
          <w:b/>
          <w:bCs/>
          <w:color w:val="555555"/>
          <w:kern w:val="0"/>
          <w:sz w:val="28"/>
          <w:szCs w:val="36"/>
        </w:rPr>
        <w:t>分析AsyncTask的源码</w:t>
      </w:r>
    </w:p>
    <w:p w14:paraId="0A3672B4"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65DB1E22"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虽然AsyncTask这么简单好用，但你知道它是怎样实现的吗？那么接下来，我们就来分析一下AsyncTask的源码，对它的实现原理一探究竟。注意这里我选用的是Android 4.0的源码，如果你查看的是其它版本的源码，可能会有一些出入。</w:t>
      </w:r>
    </w:p>
    <w:p w14:paraId="221FE7C7"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3D0B8693"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从之前DownloadTask的代码就可以看出，在启动某一个任务之前，要先new出它的实例，因此，我们就先来看一看AsyncTask构造函数中的源码，如下所示：</w:t>
      </w:r>
    </w:p>
    <w:p w14:paraId="7E36819A"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20"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21"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0C16E6BC"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AsyncTask() {  </w:t>
      </w:r>
    </w:p>
    <w:p w14:paraId="659E8273"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mWorker =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WorkerRunnable&lt;Params, Result&gt;() {  </w:t>
      </w:r>
    </w:p>
    <w:p w14:paraId="0CFF72E9"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Result call() </w:t>
      </w:r>
      <w:r w:rsidRPr="001411E6">
        <w:rPr>
          <w:rFonts w:ascii="Consolas" w:eastAsia="Times New Roman" w:hAnsi="Consolas" w:cs="Times New Roman"/>
          <w:b/>
          <w:bCs/>
          <w:color w:val="006699"/>
          <w:kern w:val="0"/>
          <w:sz w:val="15"/>
          <w:szCs w:val="18"/>
          <w:bdr w:val="none" w:sz="0" w:space="0" w:color="auto" w:frame="1"/>
        </w:rPr>
        <w:t>throws</w:t>
      </w:r>
      <w:r w:rsidRPr="001411E6">
        <w:rPr>
          <w:rFonts w:ascii="Consolas" w:eastAsia="Times New Roman" w:hAnsi="Consolas" w:cs="Times New Roman"/>
          <w:color w:val="000000"/>
          <w:kern w:val="0"/>
          <w:sz w:val="15"/>
          <w:szCs w:val="18"/>
          <w:bdr w:val="none" w:sz="0" w:space="0" w:color="auto" w:frame="1"/>
        </w:rPr>
        <w:t> Exception {  </w:t>
      </w:r>
    </w:p>
    <w:p w14:paraId="3EE81528"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mTaskInvoked.set(</w:t>
      </w:r>
      <w:r w:rsidRPr="001411E6">
        <w:rPr>
          <w:rFonts w:ascii="Consolas" w:eastAsia="Times New Roman" w:hAnsi="Consolas" w:cs="Times New Roman"/>
          <w:b/>
          <w:bCs/>
          <w:color w:val="006699"/>
          <w:kern w:val="0"/>
          <w:sz w:val="15"/>
          <w:szCs w:val="18"/>
          <w:bdr w:val="none" w:sz="0" w:space="0" w:color="auto" w:frame="1"/>
        </w:rPr>
        <w:t>true</w:t>
      </w:r>
      <w:r w:rsidRPr="001411E6">
        <w:rPr>
          <w:rFonts w:ascii="Consolas" w:eastAsia="Times New Roman" w:hAnsi="Consolas" w:cs="Times New Roman"/>
          <w:color w:val="000000"/>
          <w:kern w:val="0"/>
          <w:sz w:val="15"/>
          <w:szCs w:val="18"/>
          <w:bdr w:val="none" w:sz="0" w:space="0" w:color="auto" w:frame="1"/>
        </w:rPr>
        <w:t>);  </w:t>
      </w:r>
    </w:p>
    <w:p w14:paraId="6880886E"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Process.setThreadPriority(Process.THREAD_PRIORITY_BACKGROUND);  </w:t>
      </w:r>
    </w:p>
    <w:p w14:paraId="25FEC931"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postResult(doInBackground(mParams));  </w:t>
      </w:r>
    </w:p>
    <w:p w14:paraId="3A791F7D"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3B9CB36"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19B5B76D"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mFuture =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FutureTask&lt;Result&gt;(mWorker) {  </w:t>
      </w:r>
    </w:p>
    <w:p w14:paraId="6B4A9E25"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646464"/>
          <w:kern w:val="0"/>
          <w:sz w:val="15"/>
          <w:szCs w:val="18"/>
          <w:bdr w:val="none" w:sz="0" w:space="0" w:color="auto" w:frame="1"/>
        </w:rPr>
        <w:t>@Override</w:t>
      </w:r>
      <w:r w:rsidRPr="001411E6">
        <w:rPr>
          <w:rFonts w:ascii="Consolas" w:eastAsia="Times New Roman" w:hAnsi="Consolas" w:cs="Times New Roman"/>
          <w:color w:val="000000"/>
          <w:kern w:val="0"/>
          <w:sz w:val="15"/>
          <w:szCs w:val="18"/>
          <w:bdr w:val="none" w:sz="0" w:space="0" w:color="auto" w:frame="1"/>
        </w:rPr>
        <w:t>  </w:t>
      </w:r>
    </w:p>
    <w:p w14:paraId="28A1F192"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done() {  </w:t>
      </w:r>
    </w:p>
    <w:p w14:paraId="67BD38E4"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try</w:t>
      </w:r>
      <w:r w:rsidRPr="001411E6">
        <w:rPr>
          <w:rFonts w:ascii="Consolas" w:eastAsia="Times New Roman" w:hAnsi="Consolas" w:cs="Times New Roman"/>
          <w:color w:val="000000"/>
          <w:kern w:val="0"/>
          <w:sz w:val="15"/>
          <w:szCs w:val="18"/>
          <w:bdr w:val="none" w:sz="0" w:space="0" w:color="auto" w:frame="1"/>
        </w:rPr>
        <w:t> {  </w:t>
      </w:r>
    </w:p>
    <w:p w14:paraId="613C6E46"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Result result = get();  </w:t>
      </w:r>
    </w:p>
    <w:p w14:paraId="665F5F66"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postResultIfNotInvoked(result);  </w:t>
      </w:r>
    </w:p>
    <w:p w14:paraId="73DBC270"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catch</w:t>
      </w:r>
      <w:r w:rsidRPr="001411E6">
        <w:rPr>
          <w:rFonts w:ascii="Consolas" w:eastAsia="Times New Roman" w:hAnsi="Consolas" w:cs="Times New Roman"/>
          <w:color w:val="000000"/>
          <w:kern w:val="0"/>
          <w:sz w:val="15"/>
          <w:szCs w:val="18"/>
          <w:bdr w:val="none" w:sz="0" w:space="0" w:color="auto" w:frame="1"/>
        </w:rPr>
        <w:t> (InterruptedException e) {  </w:t>
      </w:r>
    </w:p>
    <w:p w14:paraId="50BF4297"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android.util.Log.w(LOG_TAG, e);  </w:t>
      </w:r>
    </w:p>
    <w:p w14:paraId="546A7717"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catch</w:t>
      </w:r>
      <w:r w:rsidRPr="001411E6">
        <w:rPr>
          <w:rFonts w:ascii="Consolas" w:eastAsia="Times New Roman" w:hAnsi="Consolas" w:cs="Times New Roman"/>
          <w:color w:val="000000"/>
          <w:kern w:val="0"/>
          <w:sz w:val="15"/>
          <w:szCs w:val="18"/>
          <w:bdr w:val="none" w:sz="0" w:space="0" w:color="auto" w:frame="1"/>
        </w:rPr>
        <w:t> (ExecutionException e) {  </w:t>
      </w:r>
    </w:p>
    <w:p w14:paraId="13679E33"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throw</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RuntimeException(</w:t>
      </w:r>
      <w:r w:rsidRPr="001411E6">
        <w:rPr>
          <w:rFonts w:ascii="Consolas" w:eastAsia="Times New Roman" w:hAnsi="Consolas" w:cs="Times New Roman"/>
          <w:color w:val="0000FF"/>
          <w:kern w:val="0"/>
          <w:sz w:val="15"/>
          <w:szCs w:val="18"/>
          <w:bdr w:val="none" w:sz="0" w:space="0" w:color="auto" w:frame="1"/>
        </w:rPr>
        <w:t>"An error occured while executing doInBackground()"</w:t>
      </w:r>
      <w:r w:rsidRPr="001411E6">
        <w:rPr>
          <w:rFonts w:ascii="Consolas" w:eastAsia="Times New Roman" w:hAnsi="Consolas" w:cs="Times New Roman"/>
          <w:color w:val="000000"/>
          <w:kern w:val="0"/>
          <w:sz w:val="15"/>
          <w:szCs w:val="18"/>
          <w:bdr w:val="none" w:sz="0" w:space="0" w:color="auto" w:frame="1"/>
        </w:rPr>
        <w:t>,  </w:t>
      </w:r>
    </w:p>
    <w:p w14:paraId="092CD323"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e.getCause());  </w:t>
      </w:r>
    </w:p>
    <w:p w14:paraId="17AC9991"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catch</w:t>
      </w:r>
      <w:r w:rsidRPr="001411E6">
        <w:rPr>
          <w:rFonts w:ascii="Consolas" w:eastAsia="Times New Roman" w:hAnsi="Consolas" w:cs="Times New Roman"/>
          <w:color w:val="000000"/>
          <w:kern w:val="0"/>
          <w:sz w:val="15"/>
          <w:szCs w:val="18"/>
          <w:bdr w:val="none" w:sz="0" w:space="0" w:color="auto" w:frame="1"/>
        </w:rPr>
        <w:t> (CancellationException e) {  </w:t>
      </w:r>
    </w:p>
    <w:p w14:paraId="538C1DD3"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postResultIfNotInvoked(</w:t>
      </w:r>
      <w:r w:rsidRPr="001411E6">
        <w:rPr>
          <w:rFonts w:ascii="Consolas" w:eastAsia="Times New Roman" w:hAnsi="Consolas" w:cs="Times New Roman"/>
          <w:b/>
          <w:bCs/>
          <w:color w:val="006699"/>
          <w:kern w:val="0"/>
          <w:sz w:val="15"/>
          <w:szCs w:val="18"/>
          <w:bdr w:val="none" w:sz="0" w:space="0" w:color="auto" w:frame="1"/>
        </w:rPr>
        <w:t>null</w:t>
      </w:r>
      <w:r w:rsidRPr="001411E6">
        <w:rPr>
          <w:rFonts w:ascii="Consolas" w:eastAsia="Times New Roman" w:hAnsi="Consolas" w:cs="Times New Roman"/>
          <w:color w:val="000000"/>
          <w:kern w:val="0"/>
          <w:sz w:val="15"/>
          <w:szCs w:val="18"/>
          <w:bdr w:val="none" w:sz="0" w:space="0" w:color="auto" w:frame="1"/>
        </w:rPr>
        <w:t>);  </w:t>
      </w:r>
    </w:p>
    <w:p w14:paraId="416112CD"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catch</w:t>
      </w:r>
      <w:r w:rsidRPr="001411E6">
        <w:rPr>
          <w:rFonts w:ascii="Consolas" w:eastAsia="Times New Roman" w:hAnsi="Consolas" w:cs="Times New Roman"/>
          <w:color w:val="000000"/>
          <w:kern w:val="0"/>
          <w:sz w:val="15"/>
          <w:szCs w:val="18"/>
          <w:bdr w:val="none" w:sz="0" w:space="0" w:color="auto" w:frame="1"/>
        </w:rPr>
        <w:t> (Throwable t) {  </w:t>
      </w:r>
    </w:p>
    <w:p w14:paraId="441B1292"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throw</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RuntimeException(</w:t>
      </w:r>
      <w:r w:rsidRPr="001411E6">
        <w:rPr>
          <w:rFonts w:ascii="Consolas" w:eastAsia="Times New Roman" w:hAnsi="Consolas" w:cs="Times New Roman"/>
          <w:color w:val="0000FF"/>
          <w:kern w:val="0"/>
          <w:sz w:val="15"/>
          <w:szCs w:val="18"/>
          <w:bdr w:val="none" w:sz="0" w:space="0" w:color="auto" w:frame="1"/>
        </w:rPr>
        <w:t>"An error occured while executing "</w:t>
      </w:r>
      <w:r w:rsidRPr="001411E6">
        <w:rPr>
          <w:rFonts w:ascii="Consolas" w:eastAsia="Times New Roman" w:hAnsi="Consolas" w:cs="Times New Roman"/>
          <w:color w:val="000000"/>
          <w:kern w:val="0"/>
          <w:sz w:val="15"/>
          <w:szCs w:val="18"/>
          <w:bdr w:val="none" w:sz="0" w:space="0" w:color="auto" w:frame="1"/>
        </w:rPr>
        <w:t>  </w:t>
      </w:r>
    </w:p>
    <w:p w14:paraId="5DA44B8C"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color w:val="0000FF"/>
          <w:kern w:val="0"/>
          <w:sz w:val="15"/>
          <w:szCs w:val="18"/>
          <w:bdr w:val="none" w:sz="0" w:space="0" w:color="auto" w:frame="1"/>
        </w:rPr>
        <w:t>"doInBackground()"</w:t>
      </w:r>
      <w:r w:rsidRPr="001411E6">
        <w:rPr>
          <w:rFonts w:ascii="Consolas" w:eastAsia="Times New Roman" w:hAnsi="Consolas" w:cs="Times New Roman"/>
          <w:color w:val="000000"/>
          <w:kern w:val="0"/>
          <w:sz w:val="15"/>
          <w:szCs w:val="18"/>
          <w:bdr w:val="none" w:sz="0" w:space="0" w:color="auto" w:frame="1"/>
        </w:rPr>
        <w:t>, t);  </w:t>
      </w:r>
    </w:p>
    <w:p w14:paraId="02F311E7"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  </w:t>
      </w:r>
    </w:p>
    <w:p w14:paraId="42028ECE"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772D3E0A"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1DB2083C"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51F2B05A"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这段代码虽然看起来有点长，但实际上并没有任何具体的逻辑会得到执行，只是初始化了两个变量，mWorker和mFuture，并在初始化mFuture的时候将mWorker作为参数传入。mWorker是一个Callable对象，mFuture是一个FutureTask对象，这两个变量会暂时保存在内存中，稍后才会用到它们。</w:t>
      </w:r>
    </w:p>
    <w:p w14:paraId="66643C44"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2E68F929"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接着如果想要启动某一个任务，就需要调用该任务的execute()方法，因此现在我们来看一看execute()方法的源码，如下所示：</w:t>
      </w:r>
    </w:p>
    <w:p w14:paraId="0C2B686C"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22"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23"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7851B87E" w14:textId="77777777" w:rsidR="001411E6" w:rsidRPr="001411E6" w:rsidRDefault="001411E6" w:rsidP="003B6E8A">
      <w:pPr>
        <w:widowControl/>
        <w:numPr>
          <w:ilvl w:val="0"/>
          <w:numId w:val="2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AsyncTask&lt;Params, Progress, Result&gt; execute(Params... params) {  </w:t>
      </w:r>
    </w:p>
    <w:p w14:paraId="721FC1FE" w14:textId="77777777" w:rsidR="001411E6" w:rsidRPr="001411E6" w:rsidRDefault="001411E6" w:rsidP="003B6E8A">
      <w:pPr>
        <w:widowControl/>
        <w:numPr>
          <w:ilvl w:val="0"/>
          <w:numId w:val="2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executeOnExecutor(sDefaultExecutor, params);  </w:t>
      </w:r>
    </w:p>
    <w:p w14:paraId="47620FCE" w14:textId="77777777" w:rsidR="001411E6" w:rsidRPr="001411E6" w:rsidRDefault="001411E6" w:rsidP="003B6E8A">
      <w:pPr>
        <w:widowControl/>
        <w:numPr>
          <w:ilvl w:val="0"/>
          <w:numId w:val="2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18052648"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简单的有点过分了，只有一行代码，仅是调用了executeOnExecutor()方法，那么具体的逻辑就应该写在这个方法里了，快跟进去瞧一瞧：</w:t>
      </w:r>
    </w:p>
    <w:p w14:paraId="189A66D5"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24"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25"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7667C893"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AsyncTask&lt;Params, Progress, Result&gt; executeOnExecutor(Executor exec,  </w:t>
      </w:r>
    </w:p>
    <w:p w14:paraId="0686AF62"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Params... params) {  </w:t>
      </w:r>
    </w:p>
    <w:p w14:paraId="7802FF5E"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(mStatus != Status.PENDING) {  </w:t>
      </w:r>
    </w:p>
    <w:p w14:paraId="260B9EE7"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switch</w:t>
      </w:r>
      <w:r w:rsidRPr="001411E6">
        <w:rPr>
          <w:rFonts w:ascii="Consolas" w:eastAsia="Times New Roman" w:hAnsi="Consolas" w:cs="Times New Roman"/>
          <w:color w:val="000000"/>
          <w:kern w:val="0"/>
          <w:sz w:val="15"/>
          <w:szCs w:val="18"/>
          <w:bdr w:val="none" w:sz="0" w:space="0" w:color="auto" w:frame="1"/>
        </w:rPr>
        <w:t> (mStatus) {  </w:t>
      </w:r>
    </w:p>
    <w:p w14:paraId="26DBD12C"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case</w:t>
      </w:r>
      <w:r w:rsidRPr="001411E6">
        <w:rPr>
          <w:rFonts w:ascii="Consolas" w:eastAsia="Times New Roman" w:hAnsi="Consolas" w:cs="Times New Roman"/>
          <w:color w:val="000000"/>
          <w:kern w:val="0"/>
          <w:sz w:val="15"/>
          <w:szCs w:val="18"/>
          <w:bdr w:val="none" w:sz="0" w:space="0" w:color="auto" w:frame="1"/>
        </w:rPr>
        <w:t> RUNNING:  </w:t>
      </w:r>
    </w:p>
    <w:p w14:paraId="59F442E0"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throw</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IllegalStateException(</w:t>
      </w:r>
      <w:r w:rsidRPr="001411E6">
        <w:rPr>
          <w:rFonts w:ascii="Consolas" w:eastAsia="Times New Roman" w:hAnsi="Consolas" w:cs="Times New Roman"/>
          <w:color w:val="0000FF"/>
          <w:kern w:val="0"/>
          <w:sz w:val="15"/>
          <w:szCs w:val="18"/>
          <w:bdr w:val="none" w:sz="0" w:space="0" w:color="auto" w:frame="1"/>
        </w:rPr>
        <w:t>"Cannot execute task:"</w:t>
      </w:r>
      <w:r w:rsidRPr="001411E6">
        <w:rPr>
          <w:rFonts w:ascii="Consolas" w:eastAsia="Times New Roman" w:hAnsi="Consolas" w:cs="Times New Roman"/>
          <w:color w:val="000000"/>
          <w:kern w:val="0"/>
          <w:sz w:val="15"/>
          <w:szCs w:val="18"/>
          <w:bdr w:val="none" w:sz="0" w:space="0" w:color="auto" w:frame="1"/>
        </w:rPr>
        <w:t>  </w:t>
      </w:r>
    </w:p>
    <w:p w14:paraId="0AB66691"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color w:val="0000FF"/>
          <w:kern w:val="0"/>
          <w:sz w:val="15"/>
          <w:szCs w:val="18"/>
          <w:bdr w:val="none" w:sz="0" w:space="0" w:color="auto" w:frame="1"/>
        </w:rPr>
        <w:t>" the task is already running."</w:t>
      </w:r>
      <w:r w:rsidRPr="001411E6">
        <w:rPr>
          <w:rFonts w:ascii="Consolas" w:eastAsia="Times New Roman" w:hAnsi="Consolas" w:cs="Times New Roman"/>
          <w:color w:val="000000"/>
          <w:kern w:val="0"/>
          <w:sz w:val="15"/>
          <w:szCs w:val="18"/>
          <w:bdr w:val="none" w:sz="0" w:space="0" w:color="auto" w:frame="1"/>
        </w:rPr>
        <w:t>);  </w:t>
      </w:r>
    </w:p>
    <w:p w14:paraId="12897E54"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case</w:t>
      </w:r>
      <w:r w:rsidRPr="001411E6">
        <w:rPr>
          <w:rFonts w:ascii="Consolas" w:eastAsia="Times New Roman" w:hAnsi="Consolas" w:cs="Times New Roman"/>
          <w:color w:val="000000"/>
          <w:kern w:val="0"/>
          <w:sz w:val="15"/>
          <w:szCs w:val="18"/>
          <w:bdr w:val="none" w:sz="0" w:space="0" w:color="auto" w:frame="1"/>
        </w:rPr>
        <w:t> FINISHED:  </w:t>
      </w:r>
    </w:p>
    <w:p w14:paraId="3FC01217"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throw</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IllegalStateException(</w:t>
      </w:r>
      <w:r w:rsidRPr="001411E6">
        <w:rPr>
          <w:rFonts w:ascii="Consolas" w:eastAsia="Times New Roman" w:hAnsi="Consolas" w:cs="Times New Roman"/>
          <w:color w:val="0000FF"/>
          <w:kern w:val="0"/>
          <w:sz w:val="15"/>
          <w:szCs w:val="18"/>
          <w:bdr w:val="none" w:sz="0" w:space="0" w:color="auto" w:frame="1"/>
        </w:rPr>
        <w:t>"Cannot execute task:"</w:t>
      </w:r>
      <w:r w:rsidRPr="001411E6">
        <w:rPr>
          <w:rFonts w:ascii="Consolas" w:eastAsia="Times New Roman" w:hAnsi="Consolas" w:cs="Times New Roman"/>
          <w:color w:val="000000"/>
          <w:kern w:val="0"/>
          <w:sz w:val="15"/>
          <w:szCs w:val="18"/>
          <w:bdr w:val="none" w:sz="0" w:space="0" w:color="auto" w:frame="1"/>
        </w:rPr>
        <w:t>  </w:t>
      </w:r>
    </w:p>
    <w:p w14:paraId="4682D153"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color w:val="0000FF"/>
          <w:kern w:val="0"/>
          <w:sz w:val="15"/>
          <w:szCs w:val="18"/>
          <w:bdr w:val="none" w:sz="0" w:space="0" w:color="auto" w:frame="1"/>
        </w:rPr>
        <w:t>" the task has already been executed "</w:t>
      </w:r>
      <w:r w:rsidRPr="001411E6">
        <w:rPr>
          <w:rFonts w:ascii="Consolas" w:eastAsia="Times New Roman" w:hAnsi="Consolas" w:cs="Times New Roman"/>
          <w:color w:val="000000"/>
          <w:kern w:val="0"/>
          <w:sz w:val="15"/>
          <w:szCs w:val="18"/>
          <w:bdr w:val="none" w:sz="0" w:space="0" w:color="auto" w:frame="1"/>
        </w:rPr>
        <w:t>  </w:t>
      </w:r>
    </w:p>
    <w:p w14:paraId="23A5363E"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color w:val="0000FF"/>
          <w:kern w:val="0"/>
          <w:sz w:val="15"/>
          <w:szCs w:val="18"/>
          <w:bdr w:val="none" w:sz="0" w:space="0" w:color="auto" w:frame="1"/>
        </w:rPr>
        <w:t>"(a task can be executed only once)"</w:t>
      </w:r>
      <w:r w:rsidRPr="001411E6">
        <w:rPr>
          <w:rFonts w:ascii="Consolas" w:eastAsia="Times New Roman" w:hAnsi="Consolas" w:cs="Times New Roman"/>
          <w:color w:val="000000"/>
          <w:kern w:val="0"/>
          <w:sz w:val="15"/>
          <w:szCs w:val="18"/>
          <w:bdr w:val="none" w:sz="0" w:space="0" w:color="auto" w:frame="1"/>
        </w:rPr>
        <w:t>);  </w:t>
      </w:r>
    </w:p>
    <w:p w14:paraId="141EC13E"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7AE81D65"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35BC9C89"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mStatus = Status.RUNNING;  </w:t>
      </w:r>
    </w:p>
    <w:p w14:paraId="1FCDFC87"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onPreExecute();  </w:t>
      </w:r>
    </w:p>
    <w:p w14:paraId="3C5D88D5"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mWorker.mParams = params;  </w:t>
      </w:r>
    </w:p>
    <w:p w14:paraId="6B571949"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exec.execute(mFuture);  </w:t>
      </w:r>
    </w:p>
    <w:p w14:paraId="0771F16C"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this</w:t>
      </w:r>
      <w:r w:rsidRPr="001411E6">
        <w:rPr>
          <w:rFonts w:ascii="Consolas" w:eastAsia="Times New Roman" w:hAnsi="Consolas" w:cs="Times New Roman"/>
          <w:color w:val="000000"/>
          <w:kern w:val="0"/>
          <w:sz w:val="15"/>
          <w:szCs w:val="18"/>
          <w:bdr w:val="none" w:sz="0" w:space="0" w:color="auto" w:frame="1"/>
        </w:rPr>
        <w:t>;  </w:t>
      </w:r>
    </w:p>
    <w:p w14:paraId="39475EED"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021187C3"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果然，这里的代码看上去才正常点。可以看到，在第15行调用了onPreExecute()方法，因此证明了onPreExecute()方法会第一个得到执行。可是接下来的代码就看不明白了，怎么没见到哪里有调用doInBackground()方法呢？别着急，慢慢找总会找到的，我们看到，在第17行调用了Executor的</w:t>
      </w:r>
      <w:r w:rsidRPr="001411E6">
        <w:rPr>
          <w:rFonts w:ascii="Microsoft YaHei" w:eastAsia="Microsoft YaHei" w:hAnsi="Microsoft YaHei" w:cs="Times New Roman" w:hint="eastAsia"/>
          <w:color w:val="555555"/>
          <w:kern w:val="0"/>
          <w:sz w:val="21"/>
          <w:szCs w:val="23"/>
          <w:shd w:val="clear" w:color="auto" w:fill="FFFFFF"/>
        </w:rPr>
        <w:lastRenderedPageBreak/>
        <w:t>execute()方法，并将前面初始化的mFuture对象传了进去，那么这个Executor对象又是什么呢？查看上面的execute()方法，原来是传入了一个sDefaultExecutor变量，接着找一下这个sDefaultExecutor变量是在哪里定义的，源码如下所示：</w:t>
      </w:r>
    </w:p>
    <w:p w14:paraId="7591F943"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26"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27"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7C146CBC" w14:textId="77777777" w:rsidR="001411E6" w:rsidRPr="001411E6" w:rsidRDefault="001411E6" w:rsidP="003B6E8A">
      <w:pPr>
        <w:widowControl/>
        <w:numPr>
          <w:ilvl w:val="0"/>
          <w:numId w:val="29"/>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Executor SERIAL_EXECUTOR =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SerialExecutor();  </w:t>
      </w:r>
    </w:p>
    <w:p w14:paraId="369C60B5" w14:textId="77777777" w:rsidR="001411E6" w:rsidRPr="001411E6" w:rsidRDefault="001411E6" w:rsidP="003B6E8A">
      <w:pPr>
        <w:widowControl/>
        <w:numPr>
          <w:ilvl w:val="0"/>
          <w:numId w:val="29"/>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2836D5B3" w14:textId="77777777" w:rsidR="001411E6" w:rsidRPr="001411E6" w:rsidRDefault="001411E6" w:rsidP="003B6E8A">
      <w:pPr>
        <w:widowControl/>
        <w:numPr>
          <w:ilvl w:val="0"/>
          <w:numId w:val="29"/>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volatile</w:t>
      </w:r>
      <w:r w:rsidRPr="001411E6">
        <w:rPr>
          <w:rFonts w:ascii="Consolas" w:eastAsia="Times New Roman" w:hAnsi="Consolas" w:cs="Times New Roman"/>
          <w:color w:val="000000"/>
          <w:kern w:val="0"/>
          <w:sz w:val="15"/>
          <w:szCs w:val="18"/>
          <w:bdr w:val="none" w:sz="0" w:space="0" w:color="auto" w:frame="1"/>
        </w:rPr>
        <w:t> Executor sDefaultExecutor = SERIAL_EXECUTOR;  </w:t>
      </w:r>
    </w:p>
    <w:p w14:paraId="5AB0F49D"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可以看到，这里先new出了一个SERIAL_EXECUTOR常量，然后将sDefaultExecutor的值赋值为这个常量，也就是说明，刚才在executeOnExecutor()方法中调用的execute()方法，其实也就是调用的SerialExecutor类中的execute()方法。那么我们自然要去看看SerialExecutor的源码了，如下所示：</w:t>
      </w:r>
    </w:p>
    <w:p w14:paraId="51A51AE7"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28"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29"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4605F106"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class</w:t>
      </w:r>
      <w:r w:rsidRPr="001411E6">
        <w:rPr>
          <w:rFonts w:ascii="Consolas" w:eastAsia="Times New Roman" w:hAnsi="Consolas" w:cs="Times New Roman"/>
          <w:color w:val="000000"/>
          <w:kern w:val="0"/>
          <w:sz w:val="15"/>
          <w:szCs w:val="18"/>
          <w:bdr w:val="none" w:sz="0" w:space="0" w:color="auto" w:frame="1"/>
        </w:rPr>
        <w:t> SerialExecutor </w:t>
      </w:r>
      <w:r w:rsidRPr="001411E6">
        <w:rPr>
          <w:rFonts w:ascii="Consolas" w:eastAsia="Times New Roman" w:hAnsi="Consolas" w:cs="Times New Roman"/>
          <w:b/>
          <w:bCs/>
          <w:color w:val="006699"/>
          <w:kern w:val="0"/>
          <w:sz w:val="15"/>
          <w:szCs w:val="18"/>
          <w:bdr w:val="none" w:sz="0" w:space="0" w:color="auto" w:frame="1"/>
        </w:rPr>
        <w:t>implements</w:t>
      </w:r>
      <w:r w:rsidRPr="001411E6">
        <w:rPr>
          <w:rFonts w:ascii="Consolas" w:eastAsia="Times New Roman" w:hAnsi="Consolas" w:cs="Times New Roman"/>
          <w:color w:val="000000"/>
          <w:kern w:val="0"/>
          <w:sz w:val="15"/>
          <w:szCs w:val="18"/>
          <w:bdr w:val="none" w:sz="0" w:space="0" w:color="auto" w:frame="1"/>
        </w:rPr>
        <w:t> Executor {  </w:t>
      </w:r>
    </w:p>
    <w:p w14:paraId="6CFC5C9A"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ArrayDeque&lt;Runnable&gt; mTasks =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ArrayDeque&lt;Runnable&gt;();  </w:t>
      </w:r>
    </w:p>
    <w:p w14:paraId="28796F97"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Runnable mActive;  </w:t>
      </w:r>
    </w:p>
    <w:p w14:paraId="55BAC035"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786C8E9D"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synchronized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execute(</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Runnable r) {  </w:t>
      </w:r>
    </w:p>
    <w:p w14:paraId="77A8034F"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mTasks.offer(</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Runnable() {  </w:t>
      </w:r>
    </w:p>
    <w:p w14:paraId="0393EBA8"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run() {  </w:t>
      </w:r>
    </w:p>
    <w:p w14:paraId="5CC44C8B"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w:t>
      </w:r>
      <w:r w:rsidRPr="001411E6">
        <w:rPr>
          <w:rFonts w:ascii="Consolas" w:eastAsia="Times New Roman" w:hAnsi="Consolas" w:cs="Times New Roman"/>
          <w:b/>
          <w:bCs/>
          <w:color w:val="006699"/>
          <w:kern w:val="0"/>
          <w:sz w:val="15"/>
          <w:szCs w:val="18"/>
          <w:bdr w:val="none" w:sz="0" w:space="0" w:color="auto" w:frame="1"/>
        </w:rPr>
        <w:t>try</w:t>
      </w:r>
      <w:r w:rsidRPr="001411E6">
        <w:rPr>
          <w:rFonts w:ascii="Consolas" w:eastAsia="Times New Roman" w:hAnsi="Consolas" w:cs="Times New Roman"/>
          <w:color w:val="000000"/>
          <w:kern w:val="0"/>
          <w:sz w:val="15"/>
          <w:szCs w:val="18"/>
          <w:bdr w:val="none" w:sz="0" w:space="0" w:color="auto" w:frame="1"/>
        </w:rPr>
        <w:t> {  </w:t>
      </w:r>
    </w:p>
    <w:p w14:paraId="71B95965"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r.run();  </w:t>
      </w:r>
    </w:p>
    <w:p w14:paraId="6EA75CEB"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finally</w:t>
      </w:r>
      <w:r w:rsidRPr="001411E6">
        <w:rPr>
          <w:rFonts w:ascii="Consolas" w:eastAsia="Times New Roman" w:hAnsi="Consolas" w:cs="Times New Roman"/>
          <w:color w:val="000000"/>
          <w:kern w:val="0"/>
          <w:sz w:val="15"/>
          <w:szCs w:val="18"/>
          <w:bdr w:val="none" w:sz="0" w:space="0" w:color="auto" w:frame="1"/>
        </w:rPr>
        <w:t> {  </w:t>
      </w:r>
    </w:p>
    <w:p w14:paraId="25A48C7F"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scheduleNext();  </w:t>
      </w:r>
    </w:p>
    <w:p w14:paraId="34AEB7FC"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2DD4FBD7"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ECE30E9"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27373143"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(mActive == </w:t>
      </w:r>
      <w:r w:rsidRPr="001411E6">
        <w:rPr>
          <w:rFonts w:ascii="Consolas" w:eastAsia="Times New Roman" w:hAnsi="Consolas" w:cs="Times New Roman"/>
          <w:b/>
          <w:bCs/>
          <w:color w:val="006699"/>
          <w:kern w:val="0"/>
          <w:sz w:val="15"/>
          <w:szCs w:val="18"/>
          <w:bdr w:val="none" w:sz="0" w:space="0" w:color="auto" w:frame="1"/>
        </w:rPr>
        <w:t>null</w:t>
      </w:r>
      <w:r w:rsidRPr="001411E6">
        <w:rPr>
          <w:rFonts w:ascii="Consolas" w:eastAsia="Times New Roman" w:hAnsi="Consolas" w:cs="Times New Roman"/>
          <w:color w:val="000000"/>
          <w:kern w:val="0"/>
          <w:sz w:val="15"/>
          <w:szCs w:val="18"/>
          <w:bdr w:val="none" w:sz="0" w:space="0" w:color="auto" w:frame="1"/>
        </w:rPr>
        <w:t>) {  </w:t>
      </w:r>
    </w:p>
    <w:p w14:paraId="0B69B049"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scheduleNext();  </w:t>
      </w:r>
    </w:p>
    <w:p w14:paraId="709C84EF"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3FA4A94E"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2AFFDF24"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35203EB2"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synchronized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scheduleNext() {  </w:t>
      </w:r>
    </w:p>
    <w:p w14:paraId="31120B9B"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((mActive = mTasks.poll()) != </w:t>
      </w:r>
      <w:r w:rsidRPr="001411E6">
        <w:rPr>
          <w:rFonts w:ascii="Consolas" w:eastAsia="Times New Roman" w:hAnsi="Consolas" w:cs="Times New Roman"/>
          <w:b/>
          <w:bCs/>
          <w:color w:val="006699"/>
          <w:kern w:val="0"/>
          <w:sz w:val="15"/>
          <w:szCs w:val="18"/>
          <w:bdr w:val="none" w:sz="0" w:space="0" w:color="auto" w:frame="1"/>
        </w:rPr>
        <w:t>null</w:t>
      </w:r>
      <w:r w:rsidRPr="001411E6">
        <w:rPr>
          <w:rFonts w:ascii="Consolas" w:eastAsia="Times New Roman" w:hAnsi="Consolas" w:cs="Times New Roman"/>
          <w:color w:val="000000"/>
          <w:kern w:val="0"/>
          <w:sz w:val="15"/>
          <w:szCs w:val="18"/>
          <w:bdr w:val="none" w:sz="0" w:space="0" w:color="auto" w:frame="1"/>
        </w:rPr>
        <w:t>) {  </w:t>
      </w:r>
    </w:p>
    <w:p w14:paraId="1C540417"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THREAD_POOL_EXECUTOR.execute(mActive);  </w:t>
      </w:r>
    </w:p>
    <w:p w14:paraId="5E2DA478"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180B7FB0"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0C2E5297"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6823218D"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lastRenderedPageBreak/>
        <w:t>SerialExecutor类中也有一个execute()方法，这个方法里的所有逻辑就是在子线程中执行的了，注意这个方法有一个Runnable参数，那么目前这个参数的值是什么呢？当然就是mFuture对象了，也就是说在第9行我们要调用的是FutureTask类的run()方法，而在这个方法里又会去调用Sync内部类的innerRun()方法，因此我们直接来看innerRun()方法的源码：</w:t>
      </w:r>
    </w:p>
    <w:p w14:paraId="26CB0EFE"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30"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31"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570AE7E9"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innerRun() {  </w:t>
      </w:r>
    </w:p>
    <w:p w14:paraId="586FB3FA"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(!compareAndSetState(READY, RUNNING))  </w:t>
      </w:r>
    </w:p>
    <w:p w14:paraId="505871F5"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w:t>
      </w:r>
    </w:p>
    <w:p w14:paraId="6C18B2AC"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runner = Thread.currentThread();  </w:t>
      </w:r>
    </w:p>
    <w:p w14:paraId="0A8B5531"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(getState() == RUNNING) { </w:t>
      </w:r>
      <w:r w:rsidRPr="001411E6">
        <w:rPr>
          <w:rFonts w:ascii="Consolas" w:eastAsia="Times New Roman" w:hAnsi="Consolas" w:cs="Times New Roman"/>
          <w:color w:val="008200"/>
          <w:kern w:val="0"/>
          <w:sz w:val="15"/>
          <w:szCs w:val="18"/>
          <w:bdr w:val="none" w:sz="0" w:space="0" w:color="auto" w:frame="1"/>
        </w:rPr>
        <w:t>// recheck after setting thread</w:t>
      </w:r>
      <w:r w:rsidRPr="001411E6">
        <w:rPr>
          <w:rFonts w:ascii="Consolas" w:eastAsia="Times New Roman" w:hAnsi="Consolas" w:cs="Times New Roman"/>
          <w:color w:val="000000"/>
          <w:kern w:val="0"/>
          <w:sz w:val="15"/>
          <w:szCs w:val="18"/>
          <w:bdr w:val="none" w:sz="0" w:space="0" w:color="auto" w:frame="1"/>
        </w:rPr>
        <w:t>  </w:t>
      </w:r>
    </w:p>
    <w:p w14:paraId="1E4FF113"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V result;  </w:t>
      </w:r>
    </w:p>
    <w:p w14:paraId="7BE0292F"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try</w:t>
      </w:r>
      <w:r w:rsidRPr="001411E6">
        <w:rPr>
          <w:rFonts w:ascii="Consolas" w:eastAsia="Times New Roman" w:hAnsi="Consolas" w:cs="Times New Roman"/>
          <w:color w:val="000000"/>
          <w:kern w:val="0"/>
          <w:sz w:val="15"/>
          <w:szCs w:val="18"/>
          <w:bdr w:val="none" w:sz="0" w:space="0" w:color="auto" w:frame="1"/>
        </w:rPr>
        <w:t> {  </w:t>
      </w:r>
    </w:p>
    <w:p w14:paraId="6198F49F"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result = callable.call();  </w:t>
      </w:r>
    </w:p>
    <w:p w14:paraId="43ED5E0A"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catch</w:t>
      </w:r>
      <w:r w:rsidRPr="001411E6">
        <w:rPr>
          <w:rFonts w:ascii="Consolas" w:eastAsia="Times New Roman" w:hAnsi="Consolas" w:cs="Times New Roman"/>
          <w:color w:val="000000"/>
          <w:kern w:val="0"/>
          <w:sz w:val="15"/>
          <w:szCs w:val="18"/>
          <w:bdr w:val="none" w:sz="0" w:space="0" w:color="auto" w:frame="1"/>
        </w:rPr>
        <w:t> (Throwable ex) {  </w:t>
      </w:r>
    </w:p>
    <w:p w14:paraId="043D7D27"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setException(ex);  </w:t>
      </w:r>
    </w:p>
    <w:p w14:paraId="45F6FAA3"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w:t>
      </w:r>
    </w:p>
    <w:p w14:paraId="2EFA2545"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4D748AAD"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set(result);  </w:t>
      </w:r>
    </w:p>
    <w:p w14:paraId="0AF8FB0C"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else</w:t>
      </w:r>
      <w:r w:rsidRPr="001411E6">
        <w:rPr>
          <w:rFonts w:ascii="Consolas" w:eastAsia="Times New Roman" w:hAnsi="Consolas" w:cs="Times New Roman"/>
          <w:color w:val="000000"/>
          <w:kern w:val="0"/>
          <w:sz w:val="15"/>
          <w:szCs w:val="18"/>
          <w:bdr w:val="none" w:sz="0" w:space="0" w:color="auto" w:frame="1"/>
        </w:rPr>
        <w:t> {  </w:t>
      </w:r>
    </w:p>
    <w:p w14:paraId="0CC3B9EE"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releaseShared(</w:t>
      </w:r>
      <w:r w:rsidRPr="001411E6">
        <w:rPr>
          <w:rFonts w:ascii="Consolas" w:eastAsia="Times New Roman" w:hAnsi="Consolas" w:cs="Times New Roman"/>
          <w:color w:val="C00000"/>
          <w:kern w:val="0"/>
          <w:sz w:val="15"/>
          <w:szCs w:val="18"/>
          <w:bdr w:val="none" w:sz="0" w:space="0" w:color="auto" w:frame="1"/>
        </w:rPr>
        <w:t>0</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008200"/>
          <w:kern w:val="0"/>
          <w:sz w:val="15"/>
          <w:szCs w:val="18"/>
          <w:bdr w:val="none" w:sz="0" w:space="0" w:color="auto" w:frame="1"/>
        </w:rPr>
        <w:t>// cancel</w:t>
      </w:r>
      <w:r w:rsidRPr="001411E6">
        <w:rPr>
          <w:rFonts w:ascii="Consolas" w:eastAsia="Times New Roman" w:hAnsi="Consolas" w:cs="Times New Roman"/>
          <w:color w:val="000000"/>
          <w:kern w:val="0"/>
          <w:sz w:val="15"/>
          <w:szCs w:val="18"/>
          <w:bdr w:val="none" w:sz="0" w:space="0" w:color="auto" w:frame="1"/>
        </w:rPr>
        <w:t>  </w:t>
      </w:r>
    </w:p>
    <w:p w14:paraId="4BC08646"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  </w:t>
      </w:r>
    </w:p>
    <w:p w14:paraId="33EC08B7"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011733CB"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可以看到，在第8行调用了callable的call()方法，那么这个callable对象是什么呢？其实就是在初始化mFuture对象时传入的mWorker对象了，此时调用的call()方法，也就是一开始在AsyncTask的构造函数中指定的，我们把它单独拿出来看一下，代码如下所示：</w:t>
      </w:r>
    </w:p>
    <w:p w14:paraId="722AA804"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32"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33"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697CA746" w14:textId="77777777" w:rsidR="001411E6" w:rsidRPr="001411E6" w:rsidRDefault="001411E6" w:rsidP="003B6E8A">
      <w:pPr>
        <w:widowControl/>
        <w:numPr>
          <w:ilvl w:val="0"/>
          <w:numId w:val="32"/>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Result call() </w:t>
      </w:r>
      <w:r w:rsidRPr="001411E6">
        <w:rPr>
          <w:rFonts w:ascii="Consolas" w:eastAsia="Times New Roman" w:hAnsi="Consolas" w:cs="Times New Roman"/>
          <w:b/>
          <w:bCs/>
          <w:color w:val="006699"/>
          <w:kern w:val="0"/>
          <w:sz w:val="15"/>
          <w:szCs w:val="18"/>
          <w:bdr w:val="none" w:sz="0" w:space="0" w:color="auto" w:frame="1"/>
        </w:rPr>
        <w:t>throws</w:t>
      </w:r>
      <w:r w:rsidRPr="001411E6">
        <w:rPr>
          <w:rFonts w:ascii="Consolas" w:eastAsia="Times New Roman" w:hAnsi="Consolas" w:cs="Times New Roman"/>
          <w:color w:val="000000"/>
          <w:kern w:val="0"/>
          <w:sz w:val="15"/>
          <w:szCs w:val="18"/>
          <w:bdr w:val="none" w:sz="0" w:space="0" w:color="auto" w:frame="1"/>
        </w:rPr>
        <w:t> Exception {  </w:t>
      </w:r>
    </w:p>
    <w:p w14:paraId="6E2A1D8A" w14:textId="77777777" w:rsidR="001411E6" w:rsidRPr="001411E6" w:rsidRDefault="001411E6" w:rsidP="003B6E8A">
      <w:pPr>
        <w:widowControl/>
        <w:numPr>
          <w:ilvl w:val="0"/>
          <w:numId w:val="32"/>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mTaskInvoked.set(</w:t>
      </w:r>
      <w:r w:rsidRPr="001411E6">
        <w:rPr>
          <w:rFonts w:ascii="Consolas" w:eastAsia="Times New Roman" w:hAnsi="Consolas" w:cs="Times New Roman"/>
          <w:b/>
          <w:bCs/>
          <w:color w:val="006699"/>
          <w:kern w:val="0"/>
          <w:sz w:val="15"/>
          <w:szCs w:val="18"/>
          <w:bdr w:val="none" w:sz="0" w:space="0" w:color="auto" w:frame="1"/>
        </w:rPr>
        <w:t>true</w:t>
      </w:r>
      <w:r w:rsidRPr="001411E6">
        <w:rPr>
          <w:rFonts w:ascii="Consolas" w:eastAsia="Times New Roman" w:hAnsi="Consolas" w:cs="Times New Roman"/>
          <w:color w:val="000000"/>
          <w:kern w:val="0"/>
          <w:sz w:val="15"/>
          <w:szCs w:val="18"/>
          <w:bdr w:val="none" w:sz="0" w:space="0" w:color="auto" w:frame="1"/>
        </w:rPr>
        <w:t>);  </w:t>
      </w:r>
    </w:p>
    <w:p w14:paraId="60BC33A9" w14:textId="77777777" w:rsidR="001411E6" w:rsidRPr="001411E6" w:rsidRDefault="001411E6" w:rsidP="003B6E8A">
      <w:pPr>
        <w:widowControl/>
        <w:numPr>
          <w:ilvl w:val="0"/>
          <w:numId w:val="32"/>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Process.setThreadPriority(Process.THREAD_PRIORITY_BACKGROUND);  </w:t>
      </w:r>
    </w:p>
    <w:p w14:paraId="2F16D667" w14:textId="77777777" w:rsidR="001411E6" w:rsidRPr="001411E6" w:rsidRDefault="001411E6" w:rsidP="003B6E8A">
      <w:pPr>
        <w:widowControl/>
        <w:numPr>
          <w:ilvl w:val="0"/>
          <w:numId w:val="32"/>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postResult(doInBackground(mParams));  </w:t>
      </w:r>
    </w:p>
    <w:p w14:paraId="1A2BF880" w14:textId="77777777" w:rsidR="001411E6" w:rsidRPr="001411E6" w:rsidRDefault="001411E6" w:rsidP="003B6E8A">
      <w:pPr>
        <w:widowControl/>
        <w:numPr>
          <w:ilvl w:val="0"/>
          <w:numId w:val="32"/>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23E8FA21"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在postResult()方法的参数里面，我们终于找到了doInBackground()方法的调用处，虽然经过了很多周转，但目前的代码仍然是运行在子线程当中的，所以这也就是为什么我们可以在doInBackground()方法中去处理耗时的逻辑。接着将doInBackground()方法返回的结果传递给了postResult()方法，这个方法的源码如下所示：</w:t>
      </w:r>
    </w:p>
    <w:p w14:paraId="3BD07D3C"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34"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35"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486137F2" w14:textId="77777777" w:rsidR="001411E6" w:rsidRPr="001411E6" w:rsidRDefault="001411E6" w:rsidP="003B6E8A">
      <w:pPr>
        <w:widowControl/>
        <w:numPr>
          <w:ilvl w:val="0"/>
          <w:numId w:val="33"/>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Result postResult(Result result) {  </w:t>
      </w:r>
    </w:p>
    <w:p w14:paraId="54AC0DE3" w14:textId="77777777" w:rsidR="001411E6" w:rsidRPr="001411E6" w:rsidRDefault="001411E6" w:rsidP="003B6E8A">
      <w:pPr>
        <w:widowControl/>
        <w:numPr>
          <w:ilvl w:val="0"/>
          <w:numId w:val="33"/>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Message message = sHandler.obtainMessage(MESSAGE_POST_RESULT,  </w:t>
      </w:r>
    </w:p>
    <w:p w14:paraId="679DA889" w14:textId="77777777" w:rsidR="001411E6" w:rsidRPr="001411E6" w:rsidRDefault="001411E6" w:rsidP="003B6E8A">
      <w:pPr>
        <w:widowControl/>
        <w:numPr>
          <w:ilvl w:val="0"/>
          <w:numId w:val="33"/>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AsyncTaskResult&lt;Result&gt;(</w:t>
      </w:r>
      <w:r w:rsidRPr="001411E6">
        <w:rPr>
          <w:rFonts w:ascii="Consolas" w:eastAsia="Times New Roman" w:hAnsi="Consolas" w:cs="Times New Roman"/>
          <w:b/>
          <w:bCs/>
          <w:color w:val="006699"/>
          <w:kern w:val="0"/>
          <w:sz w:val="15"/>
          <w:szCs w:val="18"/>
          <w:bdr w:val="none" w:sz="0" w:space="0" w:color="auto" w:frame="1"/>
        </w:rPr>
        <w:t>this</w:t>
      </w:r>
      <w:r w:rsidRPr="001411E6">
        <w:rPr>
          <w:rFonts w:ascii="Consolas" w:eastAsia="Times New Roman" w:hAnsi="Consolas" w:cs="Times New Roman"/>
          <w:color w:val="000000"/>
          <w:kern w:val="0"/>
          <w:sz w:val="15"/>
          <w:szCs w:val="18"/>
          <w:bdr w:val="none" w:sz="0" w:space="0" w:color="auto" w:frame="1"/>
        </w:rPr>
        <w:t>, result));  </w:t>
      </w:r>
    </w:p>
    <w:p w14:paraId="26577F44" w14:textId="77777777" w:rsidR="001411E6" w:rsidRPr="001411E6" w:rsidRDefault="001411E6" w:rsidP="003B6E8A">
      <w:pPr>
        <w:widowControl/>
        <w:numPr>
          <w:ilvl w:val="0"/>
          <w:numId w:val="33"/>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message.sendToTarget();  </w:t>
      </w:r>
    </w:p>
    <w:p w14:paraId="05BA11F9" w14:textId="77777777" w:rsidR="001411E6" w:rsidRPr="001411E6" w:rsidRDefault="001411E6" w:rsidP="003B6E8A">
      <w:pPr>
        <w:widowControl/>
        <w:numPr>
          <w:ilvl w:val="0"/>
          <w:numId w:val="33"/>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result;  </w:t>
      </w:r>
    </w:p>
    <w:p w14:paraId="4E502EC2" w14:textId="77777777" w:rsidR="001411E6" w:rsidRPr="001411E6" w:rsidRDefault="001411E6" w:rsidP="003B6E8A">
      <w:pPr>
        <w:widowControl/>
        <w:numPr>
          <w:ilvl w:val="0"/>
          <w:numId w:val="33"/>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751EB63E"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如果你已经熟悉了异步消息处理机制，这段代码对你来说一定非常简单吧。这里使用sHandler对象发出了一条消息，消息中携带了MESSAGE_POST_RESULT常量和一个表示任务执行结果的AsyncTaskResult对象。这个sHandler对象是InternalHandler类的一个实例，那么稍后这条消息肯定会在InternalHandler的handleMessage()方法中被处理。InternalHandler的源码如下所示：</w:t>
      </w:r>
    </w:p>
    <w:p w14:paraId="36426CB3"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36"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37"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2D50D264"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class</w:t>
      </w:r>
      <w:r w:rsidRPr="001411E6">
        <w:rPr>
          <w:rFonts w:ascii="Consolas" w:eastAsia="Times New Roman" w:hAnsi="Consolas" w:cs="Times New Roman"/>
          <w:color w:val="000000"/>
          <w:kern w:val="0"/>
          <w:sz w:val="15"/>
          <w:szCs w:val="18"/>
          <w:bdr w:val="none" w:sz="0" w:space="0" w:color="auto" w:frame="1"/>
        </w:rPr>
        <w:t> InternalHandler </w:t>
      </w:r>
      <w:r w:rsidRPr="001411E6">
        <w:rPr>
          <w:rFonts w:ascii="Consolas" w:eastAsia="Times New Roman" w:hAnsi="Consolas" w:cs="Times New Roman"/>
          <w:b/>
          <w:bCs/>
          <w:color w:val="006699"/>
          <w:kern w:val="0"/>
          <w:sz w:val="15"/>
          <w:szCs w:val="18"/>
          <w:bdr w:val="none" w:sz="0" w:space="0" w:color="auto" w:frame="1"/>
        </w:rPr>
        <w:t>extends</w:t>
      </w:r>
      <w:r w:rsidRPr="001411E6">
        <w:rPr>
          <w:rFonts w:ascii="Consolas" w:eastAsia="Times New Roman" w:hAnsi="Consolas" w:cs="Times New Roman"/>
          <w:color w:val="000000"/>
          <w:kern w:val="0"/>
          <w:sz w:val="15"/>
          <w:szCs w:val="18"/>
          <w:bdr w:val="none" w:sz="0" w:space="0" w:color="auto" w:frame="1"/>
        </w:rPr>
        <w:t> Handler {  </w:t>
      </w:r>
    </w:p>
    <w:p w14:paraId="10A4051F"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646464"/>
          <w:kern w:val="0"/>
          <w:sz w:val="15"/>
          <w:szCs w:val="18"/>
          <w:bdr w:val="none" w:sz="0" w:space="0" w:color="auto" w:frame="1"/>
        </w:rPr>
        <w:t>@SuppressWarnings</w:t>
      </w:r>
      <w:r w:rsidRPr="001411E6">
        <w:rPr>
          <w:rFonts w:ascii="Consolas" w:eastAsia="Times New Roman" w:hAnsi="Consolas" w:cs="Times New Roman"/>
          <w:color w:val="000000"/>
          <w:kern w:val="0"/>
          <w:sz w:val="15"/>
          <w:szCs w:val="18"/>
          <w:bdr w:val="none" w:sz="0" w:space="0" w:color="auto" w:frame="1"/>
        </w:rPr>
        <w:t>({</w:t>
      </w:r>
      <w:r w:rsidRPr="001411E6">
        <w:rPr>
          <w:rFonts w:ascii="Consolas" w:eastAsia="Times New Roman" w:hAnsi="Consolas" w:cs="Times New Roman"/>
          <w:color w:val="0000FF"/>
          <w:kern w:val="0"/>
          <w:sz w:val="15"/>
          <w:szCs w:val="18"/>
          <w:bdr w:val="none" w:sz="0" w:space="0" w:color="auto" w:frame="1"/>
        </w:rPr>
        <w:t>"unchecked"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0000FF"/>
          <w:kern w:val="0"/>
          <w:sz w:val="15"/>
          <w:szCs w:val="18"/>
          <w:bdr w:val="none" w:sz="0" w:space="0" w:color="auto" w:frame="1"/>
        </w:rPr>
        <w:t>"RawUseOfParameterizedType"</w:t>
      </w:r>
      <w:r w:rsidRPr="001411E6">
        <w:rPr>
          <w:rFonts w:ascii="Consolas" w:eastAsia="Times New Roman" w:hAnsi="Consolas" w:cs="Times New Roman"/>
          <w:color w:val="000000"/>
          <w:kern w:val="0"/>
          <w:sz w:val="15"/>
          <w:szCs w:val="18"/>
          <w:bdr w:val="none" w:sz="0" w:space="0" w:color="auto" w:frame="1"/>
        </w:rPr>
        <w:t>})  </w:t>
      </w:r>
    </w:p>
    <w:p w14:paraId="7F6531FA"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646464"/>
          <w:kern w:val="0"/>
          <w:sz w:val="15"/>
          <w:szCs w:val="18"/>
          <w:bdr w:val="none" w:sz="0" w:space="0" w:color="auto" w:frame="1"/>
        </w:rPr>
        <w:t>@Override</w:t>
      </w:r>
      <w:r w:rsidRPr="001411E6">
        <w:rPr>
          <w:rFonts w:ascii="Consolas" w:eastAsia="Times New Roman" w:hAnsi="Consolas" w:cs="Times New Roman"/>
          <w:color w:val="000000"/>
          <w:kern w:val="0"/>
          <w:sz w:val="15"/>
          <w:szCs w:val="18"/>
          <w:bdr w:val="none" w:sz="0" w:space="0" w:color="auto" w:frame="1"/>
        </w:rPr>
        <w:t>  </w:t>
      </w:r>
    </w:p>
    <w:p w14:paraId="683B3B1B"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handleMessage(Message msg) {  </w:t>
      </w:r>
    </w:p>
    <w:p w14:paraId="43575B3E"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AsyncTaskResult result = (AsyncTaskResult) msg.obj;  </w:t>
      </w:r>
    </w:p>
    <w:p w14:paraId="09542A99"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switch</w:t>
      </w:r>
      <w:r w:rsidRPr="001411E6">
        <w:rPr>
          <w:rFonts w:ascii="Consolas" w:eastAsia="Times New Roman" w:hAnsi="Consolas" w:cs="Times New Roman"/>
          <w:color w:val="000000"/>
          <w:kern w:val="0"/>
          <w:sz w:val="15"/>
          <w:szCs w:val="18"/>
          <w:bdr w:val="none" w:sz="0" w:space="0" w:color="auto" w:frame="1"/>
        </w:rPr>
        <w:t> (msg.what) {  </w:t>
      </w:r>
    </w:p>
    <w:p w14:paraId="7CF2F796"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case</w:t>
      </w:r>
      <w:r w:rsidRPr="001411E6">
        <w:rPr>
          <w:rFonts w:ascii="Consolas" w:eastAsia="Times New Roman" w:hAnsi="Consolas" w:cs="Times New Roman"/>
          <w:color w:val="000000"/>
          <w:kern w:val="0"/>
          <w:sz w:val="15"/>
          <w:szCs w:val="18"/>
          <w:bdr w:val="none" w:sz="0" w:space="0" w:color="auto" w:frame="1"/>
        </w:rPr>
        <w:t> MESSAGE_POST_RESULT:  </w:t>
      </w:r>
    </w:p>
    <w:p w14:paraId="101124B0"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008200"/>
          <w:kern w:val="0"/>
          <w:sz w:val="15"/>
          <w:szCs w:val="18"/>
          <w:bdr w:val="none" w:sz="0" w:space="0" w:color="auto" w:frame="1"/>
        </w:rPr>
        <w:t>// There is only one result</w:t>
      </w:r>
      <w:r w:rsidRPr="001411E6">
        <w:rPr>
          <w:rFonts w:ascii="Consolas" w:eastAsia="Times New Roman" w:hAnsi="Consolas" w:cs="Times New Roman"/>
          <w:color w:val="000000"/>
          <w:kern w:val="0"/>
          <w:sz w:val="15"/>
          <w:szCs w:val="18"/>
          <w:bdr w:val="none" w:sz="0" w:space="0" w:color="auto" w:frame="1"/>
        </w:rPr>
        <w:t>  </w:t>
      </w:r>
    </w:p>
    <w:p w14:paraId="7CB93CB1"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result.mTask.finish(result.mData[</w:t>
      </w:r>
      <w:r w:rsidRPr="001411E6">
        <w:rPr>
          <w:rFonts w:ascii="Consolas" w:eastAsia="Times New Roman" w:hAnsi="Consolas" w:cs="Times New Roman"/>
          <w:color w:val="C00000"/>
          <w:kern w:val="0"/>
          <w:sz w:val="15"/>
          <w:szCs w:val="18"/>
          <w:bdr w:val="none" w:sz="0" w:space="0" w:color="auto" w:frame="1"/>
        </w:rPr>
        <w:t>0</w:t>
      </w:r>
      <w:r w:rsidRPr="001411E6">
        <w:rPr>
          <w:rFonts w:ascii="Consolas" w:eastAsia="Times New Roman" w:hAnsi="Consolas" w:cs="Times New Roman"/>
          <w:color w:val="000000"/>
          <w:kern w:val="0"/>
          <w:sz w:val="15"/>
          <w:szCs w:val="18"/>
          <w:bdr w:val="none" w:sz="0" w:space="0" w:color="auto" w:frame="1"/>
        </w:rPr>
        <w:t>]);  </w:t>
      </w:r>
    </w:p>
    <w:p w14:paraId="695A3A73"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break</w:t>
      </w:r>
      <w:r w:rsidRPr="001411E6">
        <w:rPr>
          <w:rFonts w:ascii="Consolas" w:eastAsia="Times New Roman" w:hAnsi="Consolas" w:cs="Times New Roman"/>
          <w:color w:val="000000"/>
          <w:kern w:val="0"/>
          <w:sz w:val="15"/>
          <w:szCs w:val="18"/>
          <w:bdr w:val="none" w:sz="0" w:space="0" w:color="auto" w:frame="1"/>
        </w:rPr>
        <w:t>;  </w:t>
      </w:r>
    </w:p>
    <w:p w14:paraId="45813A33"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case</w:t>
      </w:r>
      <w:r w:rsidRPr="001411E6">
        <w:rPr>
          <w:rFonts w:ascii="Consolas" w:eastAsia="Times New Roman" w:hAnsi="Consolas" w:cs="Times New Roman"/>
          <w:color w:val="000000"/>
          <w:kern w:val="0"/>
          <w:sz w:val="15"/>
          <w:szCs w:val="18"/>
          <w:bdr w:val="none" w:sz="0" w:space="0" w:color="auto" w:frame="1"/>
        </w:rPr>
        <w:t> MESSAGE_POST_PROGRESS:  </w:t>
      </w:r>
    </w:p>
    <w:p w14:paraId="09A28A00"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result.mTask.onProgressUpdate(result.mData);  </w:t>
      </w:r>
    </w:p>
    <w:p w14:paraId="3B94E2D0"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break</w:t>
      </w:r>
      <w:r w:rsidRPr="001411E6">
        <w:rPr>
          <w:rFonts w:ascii="Consolas" w:eastAsia="Times New Roman" w:hAnsi="Consolas" w:cs="Times New Roman"/>
          <w:color w:val="000000"/>
          <w:kern w:val="0"/>
          <w:sz w:val="15"/>
          <w:szCs w:val="18"/>
          <w:bdr w:val="none" w:sz="0" w:space="0" w:color="auto" w:frame="1"/>
        </w:rPr>
        <w:t>;  </w:t>
      </w:r>
    </w:p>
    <w:p w14:paraId="59CE23F9"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446DC33"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3D7A7B13"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1ED06CFC"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这里对消息的类型进行了判断，如果这是一条MESSAGE_POST_RESULT消息，就会去执行finish()方法，如果这是一条MESSAGE_POST_PROGRESS消息，就会去执行onProgressUpdate()方法。那么finish()方法的源码如下所示：</w:t>
      </w:r>
    </w:p>
    <w:p w14:paraId="3CF1B44C"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38"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39"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1F9E9CA8" w14:textId="77777777" w:rsidR="001411E6" w:rsidRPr="001411E6" w:rsidRDefault="001411E6" w:rsidP="003B6E8A">
      <w:pPr>
        <w:widowControl/>
        <w:numPr>
          <w:ilvl w:val="0"/>
          <w:numId w:val="35"/>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finish(Result result) {  </w:t>
      </w:r>
    </w:p>
    <w:p w14:paraId="22EC92BA" w14:textId="77777777" w:rsidR="001411E6" w:rsidRPr="001411E6" w:rsidRDefault="001411E6" w:rsidP="003B6E8A">
      <w:pPr>
        <w:widowControl/>
        <w:numPr>
          <w:ilvl w:val="0"/>
          <w:numId w:val="35"/>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(isCancelled()) {  </w:t>
      </w:r>
    </w:p>
    <w:p w14:paraId="68C5BE2A" w14:textId="77777777" w:rsidR="001411E6" w:rsidRPr="001411E6" w:rsidRDefault="001411E6" w:rsidP="003B6E8A">
      <w:pPr>
        <w:widowControl/>
        <w:numPr>
          <w:ilvl w:val="0"/>
          <w:numId w:val="35"/>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onCancelled(result);  </w:t>
      </w:r>
    </w:p>
    <w:p w14:paraId="051D2DE0" w14:textId="77777777" w:rsidR="001411E6" w:rsidRPr="001411E6" w:rsidRDefault="001411E6" w:rsidP="003B6E8A">
      <w:pPr>
        <w:widowControl/>
        <w:numPr>
          <w:ilvl w:val="0"/>
          <w:numId w:val="35"/>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else</w:t>
      </w:r>
      <w:r w:rsidRPr="001411E6">
        <w:rPr>
          <w:rFonts w:ascii="Consolas" w:eastAsia="Times New Roman" w:hAnsi="Consolas" w:cs="Times New Roman"/>
          <w:color w:val="000000"/>
          <w:kern w:val="0"/>
          <w:sz w:val="15"/>
          <w:szCs w:val="18"/>
          <w:bdr w:val="none" w:sz="0" w:space="0" w:color="auto" w:frame="1"/>
        </w:rPr>
        <w:t> {  </w:t>
      </w:r>
    </w:p>
    <w:p w14:paraId="4B758AF8" w14:textId="77777777" w:rsidR="001411E6" w:rsidRPr="001411E6" w:rsidRDefault="001411E6" w:rsidP="003B6E8A">
      <w:pPr>
        <w:widowControl/>
        <w:numPr>
          <w:ilvl w:val="0"/>
          <w:numId w:val="35"/>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onPostExecute(result);  </w:t>
      </w:r>
    </w:p>
    <w:p w14:paraId="77612674" w14:textId="77777777" w:rsidR="001411E6" w:rsidRPr="001411E6" w:rsidRDefault="001411E6" w:rsidP="003B6E8A">
      <w:pPr>
        <w:widowControl/>
        <w:numPr>
          <w:ilvl w:val="0"/>
          <w:numId w:val="35"/>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650D3297" w14:textId="77777777" w:rsidR="001411E6" w:rsidRPr="001411E6" w:rsidRDefault="001411E6" w:rsidP="003B6E8A">
      <w:pPr>
        <w:widowControl/>
        <w:numPr>
          <w:ilvl w:val="0"/>
          <w:numId w:val="35"/>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mStatus = Status.FINISHED;  </w:t>
      </w:r>
    </w:p>
    <w:p w14:paraId="465AADD6" w14:textId="77777777" w:rsidR="001411E6" w:rsidRPr="001411E6" w:rsidRDefault="001411E6" w:rsidP="003B6E8A">
      <w:pPr>
        <w:widowControl/>
        <w:numPr>
          <w:ilvl w:val="0"/>
          <w:numId w:val="35"/>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1FCBC28F"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lastRenderedPageBreak/>
        <w:t>可以看到，如果当前任务被取消掉了，就会调用onCancelled()方法，如果没有被取消，则调用onPostExecute()方法，这样当前任务的执行就全部结束了。</w:t>
      </w:r>
    </w:p>
    <w:p w14:paraId="66F3BD4A"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2FB1BBD1"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我们注意到，在刚才InternalHandler的handleMessage()方法里，还有一种MESSAGE_POST_PROGRESS的消息类型，这种消息是用于当前进度的，调用的正是onProgressUpdate()方法，那么什么时候才会发出这样一条消息呢？相信你已经猜到了，查看publishProgress()方法的源码，如下所示：</w:t>
      </w:r>
    </w:p>
    <w:p w14:paraId="507F0509"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40"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41"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33F10861" w14:textId="77777777" w:rsidR="001411E6" w:rsidRPr="001411E6" w:rsidRDefault="001411E6" w:rsidP="003B6E8A">
      <w:pPr>
        <w:widowControl/>
        <w:numPr>
          <w:ilvl w:val="0"/>
          <w:numId w:val="3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publishProgress(Progress... values) {  </w:t>
      </w:r>
    </w:p>
    <w:p w14:paraId="40DB5079" w14:textId="77777777" w:rsidR="001411E6" w:rsidRPr="001411E6" w:rsidRDefault="001411E6" w:rsidP="003B6E8A">
      <w:pPr>
        <w:widowControl/>
        <w:numPr>
          <w:ilvl w:val="0"/>
          <w:numId w:val="3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(!isCancelled()) {  </w:t>
      </w:r>
    </w:p>
    <w:p w14:paraId="38AB06A0" w14:textId="77777777" w:rsidR="001411E6" w:rsidRPr="001411E6" w:rsidRDefault="001411E6" w:rsidP="003B6E8A">
      <w:pPr>
        <w:widowControl/>
        <w:numPr>
          <w:ilvl w:val="0"/>
          <w:numId w:val="3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sHandler.obtainMessage(MESSAGE_POST_PROGRESS,  </w:t>
      </w:r>
    </w:p>
    <w:p w14:paraId="142A0BB5" w14:textId="77777777" w:rsidR="001411E6" w:rsidRPr="001411E6" w:rsidRDefault="001411E6" w:rsidP="003B6E8A">
      <w:pPr>
        <w:widowControl/>
        <w:numPr>
          <w:ilvl w:val="0"/>
          <w:numId w:val="3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AsyncTaskResult&lt;Progress&gt;(</w:t>
      </w:r>
      <w:r w:rsidRPr="001411E6">
        <w:rPr>
          <w:rFonts w:ascii="Consolas" w:eastAsia="Times New Roman" w:hAnsi="Consolas" w:cs="Times New Roman"/>
          <w:b/>
          <w:bCs/>
          <w:color w:val="006699"/>
          <w:kern w:val="0"/>
          <w:sz w:val="15"/>
          <w:szCs w:val="18"/>
          <w:bdr w:val="none" w:sz="0" w:space="0" w:color="auto" w:frame="1"/>
        </w:rPr>
        <w:t>this</w:t>
      </w:r>
      <w:r w:rsidRPr="001411E6">
        <w:rPr>
          <w:rFonts w:ascii="Consolas" w:eastAsia="Times New Roman" w:hAnsi="Consolas" w:cs="Times New Roman"/>
          <w:color w:val="000000"/>
          <w:kern w:val="0"/>
          <w:sz w:val="15"/>
          <w:szCs w:val="18"/>
          <w:bdr w:val="none" w:sz="0" w:space="0" w:color="auto" w:frame="1"/>
        </w:rPr>
        <w:t>, values)).sendToTarget();  </w:t>
      </w:r>
    </w:p>
    <w:p w14:paraId="2C0FE197" w14:textId="77777777" w:rsidR="001411E6" w:rsidRPr="001411E6" w:rsidRDefault="001411E6" w:rsidP="003B6E8A">
      <w:pPr>
        <w:widowControl/>
        <w:numPr>
          <w:ilvl w:val="0"/>
          <w:numId w:val="3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784E3897" w14:textId="77777777" w:rsidR="001411E6" w:rsidRPr="001411E6" w:rsidRDefault="001411E6" w:rsidP="003B6E8A">
      <w:pPr>
        <w:widowControl/>
        <w:numPr>
          <w:ilvl w:val="0"/>
          <w:numId w:val="3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6BDDF7C8"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非常清晰了吧！正因如此，在doInBackground()方法中调用publishProgress()方法才可以从子线程切换到UI线程，从而完成对UI元素的更新操作。其实也没有什么神秘的，因为说到底，AsyncTask也是使用的异步消息处理机制，只是做了非常好的封装而已。</w:t>
      </w:r>
    </w:p>
    <w:p w14:paraId="3D77A878"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3286E454"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读到这里，相信你对AsyncTask中的每个回调方法的作用、原理、以及何时会被调用都已经搞明白了吧。</w:t>
      </w:r>
    </w:p>
    <w:p w14:paraId="7BF23118"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155269F8" w14:textId="77777777" w:rsidR="001411E6" w:rsidRPr="001411E6" w:rsidRDefault="001411E6" w:rsidP="001411E6">
      <w:pPr>
        <w:widowControl/>
        <w:jc w:val="left"/>
        <w:outlineLvl w:val="1"/>
        <w:rPr>
          <w:rFonts w:ascii="Microsoft YaHei" w:eastAsia="Microsoft YaHei" w:hAnsi="Microsoft YaHei" w:cs="Times New Roman"/>
          <w:b/>
          <w:bCs/>
          <w:color w:val="555555"/>
          <w:kern w:val="0"/>
          <w:sz w:val="28"/>
          <w:szCs w:val="36"/>
        </w:rPr>
      </w:pPr>
      <w:bookmarkStart w:id="4" w:name="t2"/>
      <w:bookmarkEnd w:id="4"/>
      <w:r w:rsidRPr="001411E6">
        <w:rPr>
          <w:rFonts w:ascii="Microsoft YaHei" w:eastAsia="Microsoft YaHei" w:hAnsi="Microsoft YaHei" w:cs="Times New Roman" w:hint="eastAsia"/>
          <w:b/>
          <w:bCs/>
          <w:color w:val="555555"/>
          <w:kern w:val="0"/>
          <w:sz w:val="28"/>
          <w:szCs w:val="36"/>
        </w:rPr>
        <w:lastRenderedPageBreak/>
        <w:t>关于AsyncTask你所不知道的秘密</w:t>
      </w:r>
    </w:p>
    <w:p w14:paraId="15B81980"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52B70523"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不得不说，刚才我们在分析SerialExecutor的时候，其实并没有分析的很仔细，仅仅只是关注了它会调用mFuture中的run()方法，但是至于什么时候会调用我们并没有进一步地研究。其实SerialExecutor也是AsyncTask在3.0版本以后做了最主要的修改的地方，它在AsyncTask中是以常量的形式被使用的，因此在整个应用程序中的所有AsyncTask实例都会共用同一个SerialExecutor。下面我们就来对这个类进行更加详细的分析，为了方便阅读，我把它的代码再贴出来一遍：</w:t>
      </w:r>
    </w:p>
    <w:p w14:paraId="524CEE0C"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42"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43"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6C55367F"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class</w:t>
      </w:r>
      <w:r w:rsidRPr="001411E6">
        <w:rPr>
          <w:rFonts w:ascii="Consolas" w:eastAsia="Times New Roman" w:hAnsi="Consolas" w:cs="Times New Roman"/>
          <w:color w:val="000000"/>
          <w:kern w:val="0"/>
          <w:sz w:val="15"/>
          <w:szCs w:val="18"/>
          <w:bdr w:val="none" w:sz="0" w:space="0" w:color="auto" w:frame="1"/>
        </w:rPr>
        <w:t> SerialExecutor </w:t>
      </w:r>
      <w:r w:rsidRPr="001411E6">
        <w:rPr>
          <w:rFonts w:ascii="Consolas" w:eastAsia="Times New Roman" w:hAnsi="Consolas" w:cs="Times New Roman"/>
          <w:b/>
          <w:bCs/>
          <w:color w:val="006699"/>
          <w:kern w:val="0"/>
          <w:sz w:val="15"/>
          <w:szCs w:val="18"/>
          <w:bdr w:val="none" w:sz="0" w:space="0" w:color="auto" w:frame="1"/>
        </w:rPr>
        <w:t>implements</w:t>
      </w:r>
      <w:r w:rsidRPr="001411E6">
        <w:rPr>
          <w:rFonts w:ascii="Consolas" w:eastAsia="Times New Roman" w:hAnsi="Consolas" w:cs="Times New Roman"/>
          <w:color w:val="000000"/>
          <w:kern w:val="0"/>
          <w:sz w:val="15"/>
          <w:szCs w:val="18"/>
          <w:bdr w:val="none" w:sz="0" w:space="0" w:color="auto" w:frame="1"/>
        </w:rPr>
        <w:t> Executor {  </w:t>
      </w:r>
    </w:p>
    <w:p w14:paraId="1C1894CF"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ArrayDeque&lt;Runnable&gt; mTasks =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ArrayDeque&lt;Runnable&gt;();  </w:t>
      </w:r>
    </w:p>
    <w:p w14:paraId="7611879D"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Runnable mActive;  </w:t>
      </w:r>
    </w:p>
    <w:p w14:paraId="198C77A4"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3CD68DBE"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synchronized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execute(</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Runnable r) {  </w:t>
      </w:r>
    </w:p>
    <w:p w14:paraId="0E089096"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mTasks.offer(</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Runnable() {  </w:t>
      </w:r>
    </w:p>
    <w:p w14:paraId="799F86CE"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run() {  </w:t>
      </w:r>
    </w:p>
    <w:p w14:paraId="78039581"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try</w:t>
      </w:r>
      <w:r w:rsidRPr="001411E6">
        <w:rPr>
          <w:rFonts w:ascii="Consolas" w:eastAsia="Times New Roman" w:hAnsi="Consolas" w:cs="Times New Roman"/>
          <w:color w:val="000000"/>
          <w:kern w:val="0"/>
          <w:sz w:val="15"/>
          <w:szCs w:val="18"/>
          <w:bdr w:val="none" w:sz="0" w:space="0" w:color="auto" w:frame="1"/>
        </w:rPr>
        <w:t> {  </w:t>
      </w:r>
    </w:p>
    <w:p w14:paraId="3C8B5BB1"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r.run();  </w:t>
      </w:r>
    </w:p>
    <w:p w14:paraId="49496972"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finally</w:t>
      </w:r>
      <w:r w:rsidRPr="001411E6">
        <w:rPr>
          <w:rFonts w:ascii="Consolas" w:eastAsia="Times New Roman" w:hAnsi="Consolas" w:cs="Times New Roman"/>
          <w:color w:val="000000"/>
          <w:kern w:val="0"/>
          <w:sz w:val="15"/>
          <w:szCs w:val="18"/>
          <w:bdr w:val="none" w:sz="0" w:space="0" w:color="auto" w:frame="1"/>
        </w:rPr>
        <w:t> {  </w:t>
      </w:r>
    </w:p>
    <w:p w14:paraId="205F1395"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scheduleNext();  </w:t>
      </w:r>
    </w:p>
    <w:p w14:paraId="7A7EF472"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  </w:t>
      </w:r>
    </w:p>
    <w:p w14:paraId="7374B7E4"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FBF970B"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4126C84"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(mActive == </w:t>
      </w:r>
      <w:r w:rsidRPr="001411E6">
        <w:rPr>
          <w:rFonts w:ascii="Consolas" w:eastAsia="Times New Roman" w:hAnsi="Consolas" w:cs="Times New Roman"/>
          <w:b/>
          <w:bCs/>
          <w:color w:val="006699"/>
          <w:kern w:val="0"/>
          <w:sz w:val="15"/>
          <w:szCs w:val="18"/>
          <w:bdr w:val="none" w:sz="0" w:space="0" w:color="auto" w:frame="1"/>
        </w:rPr>
        <w:t>null</w:t>
      </w:r>
      <w:r w:rsidRPr="001411E6">
        <w:rPr>
          <w:rFonts w:ascii="Consolas" w:eastAsia="Times New Roman" w:hAnsi="Consolas" w:cs="Times New Roman"/>
          <w:color w:val="000000"/>
          <w:kern w:val="0"/>
          <w:sz w:val="15"/>
          <w:szCs w:val="18"/>
          <w:bdr w:val="none" w:sz="0" w:space="0" w:color="auto" w:frame="1"/>
        </w:rPr>
        <w:t>) {  </w:t>
      </w:r>
    </w:p>
    <w:p w14:paraId="61D9F6E4"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scheduleNext();  </w:t>
      </w:r>
    </w:p>
    <w:p w14:paraId="01E17B19"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423C21A2"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17E31C7F"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7EC8FA0B"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synchronized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scheduleNext() {  </w:t>
      </w:r>
    </w:p>
    <w:p w14:paraId="7F2D63E4"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((mActive = mTasks.poll()) != </w:t>
      </w:r>
      <w:r w:rsidRPr="001411E6">
        <w:rPr>
          <w:rFonts w:ascii="Consolas" w:eastAsia="Times New Roman" w:hAnsi="Consolas" w:cs="Times New Roman"/>
          <w:b/>
          <w:bCs/>
          <w:color w:val="006699"/>
          <w:kern w:val="0"/>
          <w:sz w:val="15"/>
          <w:szCs w:val="18"/>
          <w:bdr w:val="none" w:sz="0" w:space="0" w:color="auto" w:frame="1"/>
        </w:rPr>
        <w:t>null</w:t>
      </w:r>
      <w:r w:rsidRPr="001411E6">
        <w:rPr>
          <w:rFonts w:ascii="Consolas" w:eastAsia="Times New Roman" w:hAnsi="Consolas" w:cs="Times New Roman"/>
          <w:color w:val="000000"/>
          <w:kern w:val="0"/>
          <w:sz w:val="15"/>
          <w:szCs w:val="18"/>
          <w:bdr w:val="none" w:sz="0" w:space="0" w:color="auto" w:frame="1"/>
        </w:rPr>
        <w:t>) {  </w:t>
      </w:r>
    </w:p>
    <w:p w14:paraId="0B5E1140"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THREAD_POOL_EXECUTOR.execute(mActive);  </w:t>
      </w:r>
    </w:p>
    <w:p w14:paraId="32C87BA0"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03B6584"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11B2623B"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036F2CC8"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可以看到，SerialExecutor是使用ArrayDeque这个队列来管理Runnable对象的，如果我们一次性启动了很多个任务，首先在第一次运行execute()方法的时候，会调用ArrayDeque的offer()方法将传入的Runnable对象添加到队列的尾部，然后判断mActive对象是不是等于null，第一次运行当然是等于null了，于是会调用scheduleNext()方法。在这个方法中会从队列的头部取值，并赋值给mActive对象，然后调用THREAD_POOL_EXECUTOR去执行取出的取出的Runnable对象。之后如何又有新的任务被执行，同样还会调用offer()方法将传入的Runnable添加到队列的尾部，但是再去给mActive对象做非空检查的时候就会发现mActive对象已经不再是null了，于是就不会再调用scheduleNext()方法。</w:t>
      </w:r>
    </w:p>
    <w:p w14:paraId="5B15A2BC"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6810FB55"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那么后面添加的任务岂不是永远得不到处理了？当然不是，看一看offer()方法里传入的Runnable匿名类，这里使用了一个try finally代码块，并在finally中调用了scheduleNext()方法，保证无论发生什么情况，这个方法都会被调用。也就是说，每次当一个任务执行完毕后，下一个任务才会得到执行，SerialExecutor模仿的是单一线程池的效果，如果我们快速地启动了很多任务，同一时刻只会有一个线程正在执行，其余的均处于等待状态。</w:t>
      </w:r>
      <w:hyperlink r:id="rId44" w:tgtFrame="_blank" w:history="1">
        <w:r w:rsidRPr="001411E6">
          <w:rPr>
            <w:rFonts w:ascii="Microsoft YaHei" w:eastAsia="Microsoft YaHei" w:hAnsi="Microsoft YaHei" w:cs="Times New Roman" w:hint="eastAsia"/>
            <w:b/>
            <w:bCs/>
            <w:color w:val="0C89CF"/>
            <w:kern w:val="0"/>
            <w:sz w:val="18"/>
            <w:szCs w:val="21"/>
            <w:u w:val="single"/>
          </w:rPr>
          <w:t>Android照片墙应用实现，再多的图片也不怕崩溃</w:t>
        </w:r>
      </w:hyperlink>
      <w:r w:rsidRPr="001411E6">
        <w:rPr>
          <w:rFonts w:ascii="Microsoft YaHei" w:eastAsia="Microsoft YaHei" w:hAnsi="Microsoft YaHei" w:cs="Times New Roman" w:hint="eastAsia"/>
          <w:color w:val="555555"/>
          <w:kern w:val="0"/>
          <w:sz w:val="21"/>
          <w:szCs w:val="23"/>
        </w:rPr>
        <w:t> 这篇文章中例子的运行结果也证实了这个结论。</w:t>
      </w:r>
    </w:p>
    <w:p w14:paraId="6E86E170"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478385AA"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不过你可能还不知道，在Android 3.0之前是并没有SerialExecutor这个类的，那个时候是直接在AsyncTask中构建了一个sExecutor常量，并对线程池总大小，同一时刻能够运行的线程数做了规定，代码如下所示：</w:t>
      </w:r>
    </w:p>
    <w:p w14:paraId="1BABADE4"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45"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46"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243AC338" w14:textId="77777777" w:rsidR="001411E6" w:rsidRPr="001411E6" w:rsidRDefault="001411E6" w:rsidP="003B6E8A">
      <w:pPr>
        <w:widowControl/>
        <w:numPr>
          <w:ilvl w:val="0"/>
          <w:numId w:val="3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int</w:t>
      </w:r>
      <w:r w:rsidRPr="001411E6">
        <w:rPr>
          <w:rFonts w:ascii="Consolas" w:eastAsia="Times New Roman" w:hAnsi="Consolas" w:cs="Times New Roman"/>
          <w:color w:val="000000"/>
          <w:kern w:val="0"/>
          <w:sz w:val="15"/>
          <w:szCs w:val="18"/>
          <w:bdr w:val="none" w:sz="0" w:space="0" w:color="auto" w:frame="1"/>
        </w:rPr>
        <w:t> CORE_POOL_SIZE = </w:t>
      </w:r>
      <w:r w:rsidRPr="001411E6">
        <w:rPr>
          <w:rFonts w:ascii="Consolas" w:eastAsia="Times New Roman" w:hAnsi="Consolas" w:cs="Times New Roman"/>
          <w:color w:val="C00000"/>
          <w:kern w:val="0"/>
          <w:sz w:val="15"/>
          <w:szCs w:val="18"/>
          <w:bdr w:val="none" w:sz="0" w:space="0" w:color="auto" w:frame="1"/>
        </w:rPr>
        <w:t>5</w:t>
      </w:r>
      <w:r w:rsidRPr="001411E6">
        <w:rPr>
          <w:rFonts w:ascii="Consolas" w:eastAsia="Times New Roman" w:hAnsi="Consolas" w:cs="Times New Roman"/>
          <w:color w:val="000000"/>
          <w:kern w:val="0"/>
          <w:sz w:val="15"/>
          <w:szCs w:val="18"/>
          <w:bdr w:val="none" w:sz="0" w:space="0" w:color="auto" w:frame="1"/>
        </w:rPr>
        <w:t>;  </w:t>
      </w:r>
    </w:p>
    <w:p w14:paraId="7D600871" w14:textId="77777777" w:rsidR="001411E6" w:rsidRPr="001411E6" w:rsidRDefault="001411E6" w:rsidP="003B6E8A">
      <w:pPr>
        <w:widowControl/>
        <w:numPr>
          <w:ilvl w:val="0"/>
          <w:numId w:val="3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int</w:t>
      </w:r>
      <w:r w:rsidRPr="001411E6">
        <w:rPr>
          <w:rFonts w:ascii="Consolas" w:eastAsia="Times New Roman" w:hAnsi="Consolas" w:cs="Times New Roman"/>
          <w:color w:val="000000"/>
          <w:kern w:val="0"/>
          <w:sz w:val="15"/>
          <w:szCs w:val="18"/>
          <w:bdr w:val="none" w:sz="0" w:space="0" w:color="auto" w:frame="1"/>
        </w:rPr>
        <w:t> MAXIMUM_POOL_SIZE = </w:t>
      </w:r>
      <w:r w:rsidRPr="001411E6">
        <w:rPr>
          <w:rFonts w:ascii="Consolas" w:eastAsia="Times New Roman" w:hAnsi="Consolas" w:cs="Times New Roman"/>
          <w:color w:val="C00000"/>
          <w:kern w:val="0"/>
          <w:sz w:val="15"/>
          <w:szCs w:val="18"/>
          <w:bdr w:val="none" w:sz="0" w:space="0" w:color="auto" w:frame="1"/>
        </w:rPr>
        <w:t>128</w:t>
      </w:r>
      <w:r w:rsidRPr="001411E6">
        <w:rPr>
          <w:rFonts w:ascii="Consolas" w:eastAsia="Times New Roman" w:hAnsi="Consolas" w:cs="Times New Roman"/>
          <w:color w:val="000000"/>
          <w:kern w:val="0"/>
          <w:sz w:val="15"/>
          <w:szCs w:val="18"/>
          <w:bdr w:val="none" w:sz="0" w:space="0" w:color="auto" w:frame="1"/>
        </w:rPr>
        <w:t>;  </w:t>
      </w:r>
    </w:p>
    <w:p w14:paraId="6830D3BB" w14:textId="77777777" w:rsidR="001411E6" w:rsidRPr="001411E6" w:rsidRDefault="001411E6" w:rsidP="003B6E8A">
      <w:pPr>
        <w:widowControl/>
        <w:numPr>
          <w:ilvl w:val="0"/>
          <w:numId w:val="3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int</w:t>
      </w:r>
      <w:r w:rsidRPr="001411E6">
        <w:rPr>
          <w:rFonts w:ascii="Consolas" w:eastAsia="Times New Roman" w:hAnsi="Consolas" w:cs="Times New Roman"/>
          <w:color w:val="000000"/>
          <w:kern w:val="0"/>
          <w:sz w:val="15"/>
          <w:szCs w:val="18"/>
          <w:bdr w:val="none" w:sz="0" w:space="0" w:color="auto" w:frame="1"/>
        </w:rPr>
        <w:t> KEEP_ALIVE = </w:t>
      </w:r>
      <w:r w:rsidRPr="001411E6">
        <w:rPr>
          <w:rFonts w:ascii="Consolas" w:eastAsia="Times New Roman" w:hAnsi="Consolas" w:cs="Times New Roman"/>
          <w:color w:val="C00000"/>
          <w:kern w:val="0"/>
          <w:sz w:val="15"/>
          <w:szCs w:val="18"/>
          <w:bdr w:val="none" w:sz="0" w:space="0" w:color="auto" w:frame="1"/>
        </w:rPr>
        <w:t>10</w:t>
      </w:r>
      <w:r w:rsidRPr="001411E6">
        <w:rPr>
          <w:rFonts w:ascii="Consolas" w:eastAsia="Times New Roman" w:hAnsi="Consolas" w:cs="Times New Roman"/>
          <w:color w:val="000000"/>
          <w:kern w:val="0"/>
          <w:sz w:val="15"/>
          <w:szCs w:val="18"/>
          <w:bdr w:val="none" w:sz="0" w:space="0" w:color="auto" w:frame="1"/>
        </w:rPr>
        <w:t>;  </w:t>
      </w:r>
    </w:p>
    <w:p w14:paraId="3437905D" w14:textId="77777777" w:rsidR="001411E6" w:rsidRPr="001411E6" w:rsidRDefault="001411E6" w:rsidP="003B6E8A">
      <w:pPr>
        <w:widowControl/>
        <w:numPr>
          <w:ilvl w:val="0"/>
          <w:numId w:val="3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52AA1B0C" w14:textId="77777777" w:rsidR="001411E6" w:rsidRPr="001411E6" w:rsidRDefault="001411E6" w:rsidP="003B6E8A">
      <w:pPr>
        <w:widowControl/>
        <w:numPr>
          <w:ilvl w:val="0"/>
          <w:numId w:val="3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ThreadPoolExecutor sExecutor =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ThreadPoolExecutor(CORE_POOL_SIZE,  </w:t>
      </w:r>
    </w:p>
    <w:p w14:paraId="62DC7E56" w14:textId="77777777" w:rsidR="001411E6" w:rsidRPr="001411E6" w:rsidRDefault="001411E6" w:rsidP="003B6E8A">
      <w:pPr>
        <w:widowControl/>
        <w:numPr>
          <w:ilvl w:val="0"/>
          <w:numId w:val="3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MAXIMUM_POOL_SIZE, KEEP_ALIVE, TimeUnit.SECONDS, sWorkQueue, sThreadFactory);  </w:t>
      </w:r>
    </w:p>
    <w:p w14:paraId="3FE7A76C"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可以看到，这里规定同一时刻能够运行的线程数为5个，线程池总大小为128。也就是说当我们启动了10个任务时，只有5个任务能够立刻执行，另外的5个任务则需要等待，当有一个任务执行完毕后，第6个任务才会启动，以此类推。而线程池中最大能存放的线程数是128个，当我们尝试去添加第129个任务时，程序就会崩溃。</w:t>
      </w:r>
    </w:p>
    <w:p w14:paraId="350EAF94"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0F729656"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因此在3.0版本中AsyncTask的改动还是挺大的，在3.0之前的AsyncTask可以同时有5个任务在执行，而3.0之后的AsyncTask同时只能有1个任务在执行。为什么升级之后可以同时执行的任务数反而变少了呢？这是因为更新后的AsyncTask已变得更加灵活，如果不想使用默认的线程池，还可以自由地进行配置。比如使用如下的代码来启动任务：</w:t>
      </w:r>
    </w:p>
    <w:p w14:paraId="39FE255A"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47"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48"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65EBCBCE" w14:textId="77777777" w:rsidR="001411E6" w:rsidRPr="001411E6" w:rsidRDefault="001411E6" w:rsidP="003B6E8A">
      <w:pPr>
        <w:widowControl/>
        <w:numPr>
          <w:ilvl w:val="0"/>
          <w:numId w:val="39"/>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Executor exec =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ThreadPoolExecutor(</w:t>
      </w:r>
      <w:r w:rsidRPr="001411E6">
        <w:rPr>
          <w:rFonts w:ascii="Consolas" w:eastAsia="Times New Roman" w:hAnsi="Consolas" w:cs="Times New Roman"/>
          <w:color w:val="C00000"/>
          <w:kern w:val="0"/>
          <w:sz w:val="15"/>
          <w:szCs w:val="18"/>
          <w:bdr w:val="none" w:sz="0" w:space="0" w:color="auto" w:frame="1"/>
        </w:rPr>
        <w:t>15</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C00000"/>
          <w:kern w:val="0"/>
          <w:sz w:val="15"/>
          <w:szCs w:val="18"/>
          <w:bdr w:val="none" w:sz="0" w:space="0" w:color="auto" w:frame="1"/>
        </w:rPr>
        <w:t>200</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C00000"/>
          <w:kern w:val="0"/>
          <w:sz w:val="15"/>
          <w:szCs w:val="18"/>
          <w:bdr w:val="none" w:sz="0" w:space="0" w:color="auto" w:frame="1"/>
        </w:rPr>
        <w:t>10</w:t>
      </w:r>
      <w:r w:rsidRPr="001411E6">
        <w:rPr>
          <w:rFonts w:ascii="Consolas" w:eastAsia="Times New Roman" w:hAnsi="Consolas" w:cs="Times New Roman"/>
          <w:color w:val="000000"/>
          <w:kern w:val="0"/>
          <w:sz w:val="15"/>
          <w:szCs w:val="18"/>
          <w:bdr w:val="none" w:sz="0" w:space="0" w:color="auto" w:frame="1"/>
        </w:rPr>
        <w:t>,  </w:t>
      </w:r>
    </w:p>
    <w:p w14:paraId="21F67D12" w14:textId="77777777" w:rsidR="001411E6" w:rsidRPr="001411E6" w:rsidRDefault="001411E6" w:rsidP="003B6E8A">
      <w:pPr>
        <w:widowControl/>
        <w:numPr>
          <w:ilvl w:val="0"/>
          <w:numId w:val="39"/>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TimeUnit.SECONDS,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LinkedBlockingQueue&lt;Runnable&gt;());  </w:t>
      </w:r>
    </w:p>
    <w:p w14:paraId="0828F036" w14:textId="77777777" w:rsidR="001411E6" w:rsidRPr="001411E6" w:rsidRDefault="001411E6" w:rsidP="003B6E8A">
      <w:pPr>
        <w:widowControl/>
        <w:numPr>
          <w:ilvl w:val="0"/>
          <w:numId w:val="39"/>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DownloadTask().executeOnExecutor(exec);  </w:t>
      </w:r>
    </w:p>
    <w:p w14:paraId="259404D6"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这样就可以使用我们自定义的一个Executor来执行任务，而不是使用SerialExecutor。上述代码的效果允许在同一时刻有15个任务正在执行，并且最多能够存储200个任务。</w:t>
      </w:r>
    </w:p>
    <w:p w14:paraId="3A8A4894"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660F3080"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好了，到这里我们就已经把关于AsyncTask的所有重要内容深入浅出地理解了一遍，相信在将来使用它的时候能够更加得心应手。</w:t>
      </w:r>
    </w:p>
    <w:p w14:paraId="6FC49D6D" w14:textId="77777777" w:rsidR="001411E6" w:rsidRPr="001411E6" w:rsidRDefault="001411E6" w:rsidP="001411E6">
      <w:pPr>
        <w:widowControl/>
        <w:jc w:val="left"/>
        <w:rPr>
          <w:rFonts w:ascii="Times New Roman" w:eastAsia="Times New Roman" w:hAnsi="Times New Roman" w:cs="Times New Roman"/>
          <w:kern w:val="0"/>
          <w:sz w:val="21"/>
        </w:rPr>
      </w:pPr>
    </w:p>
    <w:p w14:paraId="64EB9220" w14:textId="77777777" w:rsidR="001521D9" w:rsidRPr="001107A2" w:rsidRDefault="00135EAF" w:rsidP="009460D7">
      <w:pPr>
        <w:pStyle w:val="3"/>
        <w:rPr>
          <w:rFonts w:ascii="Times New Roman" w:eastAsia="Times New Roman" w:hAnsi="Times New Roman" w:cs="Times New Roman"/>
          <w:kern w:val="0"/>
        </w:rPr>
      </w:pPr>
      <w:r w:rsidRPr="001107A2">
        <w:rPr>
          <w:rFonts w:ascii="Times" w:hAnsi="Times" w:cs="Times" w:hint="eastAsia"/>
          <w:kern w:val="0"/>
          <w:sz w:val="18"/>
          <w:szCs w:val="30"/>
        </w:rPr>
        <w:t>2</w:t>
      </w:r>
      <w:r w:rsidRPr="001107A2">
        <w:rPr>
          <w:rFonts w:ascii="Times" w:hAnsi="Times" w:cs="Times" w:hint="eastAsia"/>
          <w:kern w:val="0"/>
          <w:sz w:val="18"/>
          <w:szCs w:val="30"/>
        </w:rPr>
        <w:t>．</w:t>
      </w:r>
      <w:hyperlink r:id="rId49" w:history="1">
        <w:r w:rsidR="001521D9" w:rsidRPr="001107A2">
          <w:rPr>
            <w:rFonts w:ascii="Microsoft YaHei" w:eastAsia="Microsoft YaHei" w:hAnsi="Microsoft YaHei" w:cs="Times New Roman" w:hint="eastAsia"/>
            <w:kern w:val="0"/>
            <w:sz w:val="27"/>
            <w:szCs w:val="27"/>
          </w:rPr>
          <w:t>Android事件分发机制完全解析，带你从源码的角度彻底理解(上)</w:t>
        </w:r>
      </w:hyperlink>
    </w:p>
    <w:p w14:paraId="18F5B9D7"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阅读源码讲究由浅入深，循序渐进，因此我们也从简单的开始，本篇先带大家探究</w:t>
      </w:r>
      <w:r w:rsidRPr="00B5582B">
        <w:rPr>
          <w:rFonts w:ascii="Times" w:hAnsi="Times" w:cs="Times"/>
          <w:color w:val="434343"/>
          <w:kern w:val="0"/>
          <w:sz w:val="21"/>
          <w:szCs w:val="30"/>
        </w:rPr>
        <w:t>View</w:t>
      </w:r>
      <w:r w:rsidRPr="00B5582B">
        <w:rPr>
          <w:rFonts w:ascii="Times" w:hAnsi="Times" w:cs="Times"/>
          <w:color w:val="434343"/>
          <w:kern w:val="0"/>
          <w:sz w:val="21"/>
          <w:szCs w:val="30"/>
        </w:rPr>
        <w:t>的事件分发，下篇再去探究难度更高的</w:t>
      </w:r>
      <w:r w:rsidRPr="00B5582B">
        <w:rPr>
          <w:rFonts w:ascii="Times" w:hAnsi="Times" w:cs="Times"/>
          <w:color w:val="434343"/>
          <w:kern w:val="0"/>
          <w:sz w:val="21"/>
          <w:szCs w:val="30"/>
        </w:rPr>
        <w:t>ViewGroup</w:t>
      </w:r>
      <w:r w:rsidRPr="00B5582B">
        <w:rPr>
          <w:rFonts w:ascii="Times" w:hAnsi="Times" w:cs="Times"/>
          <w:color w:val="434343"/>
          <w:kern w:val="0"/>
          <w:sz w:val="21"/>
          <w:szCs w:val="30"/>
        </w:rPr>
        <w:t>的事件分发。</w:t>
      </w:r>
    </w:p>
    <w:p w14:paraId="25E72B99"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308052CB"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lastRenderedPageBreak/>
        <w:t>那我们现在就开始吧！比如说你当前有一个非常简单的项目，只有一个</w:t>
      </w:r>
      <w:r w:rsidRPr="00B5582B">
        <w:rPr>
          <w:rFonts w:ascii="Times" w:hAnsi="Times" w:cs="Times"/>
          <w:color w:val="434343"/>
          <w:kern w:val="0"/>
          <w:sz w:val="21"/>
          <w:szCs w:val="30"/>
        </w:rPr>
        <w:t>Activity</w:t>
      </w:r>
      <w:r w:rsidRPr="00B5582B">
        <w:rPr>
          <w:rFonts w:ascii="Times" w:hAnsi="Times" w:cs="Times"/>
          <w:color w:val="434343"/>
          <w:kern w:val="0"/>
          <w:sz w:val="21"/>
          <w:szCs w:val="30"/>
        </w:rPr>
        <w:t>，并且</w:t>
      </w:r>
      <w:r w:rsidRPr="00B5582B">
        <w:rPr>
          <w:rFonts w:ascii="Times" w:hAnsi="Times" w:cs="Times"/>
          <w:color w:val="434343"/>
          <w:kern w:val="0"/>
          <w:sz w:val="21"/>
          <w:szCs w:val="30"/>
        </w:rPr>
        <w:t>Activity</w:t>
      </w:r>
      <w:r w:rsidRPr="00B5582B">
        <w:rPr>
          <w:rFonts w:ascii="Times" w:hAnsi="Times" w:cs="Times"/>
          <w:color w:val="434343"/>
          <w:kern w:val="0"/>
          <w:sz w:val="21"/>
          <w:szCs w:val="30"/>
        </w:rPr>
        <w:t>中只有一个按钮。你可能已经知道，如果想要给这个按钮注册一个点击事件，只需要调用：</w:t>
      </w:r>
    </w:p>
    <w:p w14:paraId="339D8696" w14:textId="70BCF607" w:rsidR="00B5582B" w:rsidRPr="00B5582B" w:rsidRDefault="00AF768C"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Pr>
          <w:rFonts w:ascii="Courier New" w:hAnsi="Courier New" w:cs="Courier New" w:hint="eastAsia"/>
          <w:color w:val="4A4A4A"/>
          <w:kern w:val="0"/>
          <w:sz w:val="18"/>
        </w:rPr>
        <w:t xml:space="preserve">   </w:t>
      </w:r>
      <w:r w:rsidR="00B5582B" w:rsidRPr="00B5582B">
        <w:rPr>
          <w:rFonts w:ascii="Courier New" w:hAnsi="Courier New" w:cs="Courier New"/>
          <w:color w:val="4A4A4A"/>
          <w:kern w:val="0"/>
          <w:sz w:val="18"/>
        </w:rPr>
        <w:t>button.setOnClickListener(</w:t>
      </w:r>
      <w:r w:rsidR="00B5582B" w:rsidRPr="00B5582B">
        <w:rPr>
          <w:rFonts w:ascii="Courier New" w:hAnsi="Courier New" w:cs="Courier New"/>
          <w:b/>
          <w:bCs/>
          <w:color w:val="0A5287"/>
          <w:kern w:val="0"/>
          <w:sz w:val="18"/>
        </w:rPr>
        <w:t>new</w:t>
      </w:r>
      <w:r w:rsidR="00B5582B" w:rsidRPr="00B5582B">
        <w:rPr>
          <w:rFonts w:ascii="Courier New" w:hAnsi="Courier New" w:cs="Courier New"/>
          <w:color w:val="4A4A4A"/>
          <w:kern w:val="0"/>
          <w:sz w:val="18"/>
        </w:rPr>
        <w:t> OnClickListener() {  </w:t>
      </w:r>
    </w:p>
    <w:p w14:paraId="3D40F631" w14:textId="77777777" w:rsidR="00B5582B" w:rsidRPr="00B5582B" w:rsidRDefault="00B5582B"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515151"/>
          <w:kern w:val="0"/>
          <w:sz w:val="18"/>
        </w:rPr>
        <w:t>@Override</w:t>
      </w:r>
      <w:r w:rsidRPr="00B5582B">
        <w:rPr>
          <w:rFonts w:ascii="Courier New" w:hAnsi="Courier New" w:cs="Courier New"/>
          <w:color w:val="4A4A4A"/>
          <w:kern w:val="0"/>
          <w:sz w:val="18"/>
        </w:rPr>
        <w:t>  </w:t>
      </w:r>
    </w:p>
    <w:p w14:paraId="00319D81" w14:textId="77777777" w:rsidR="00B5582B" w:rsidRPr="00B5582B" w:rsidRDefault="00B5582B"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void</w:t>
      </w:r>
      <w:r w:rsidRPr="00B5582B">
        <w:rPr>
          <w:rFonts w:ascii="Courier New" w:hAnsi="Courier New" w:cs="Courier New"/>
          <w:color w:val="4A4A4A"/>
          <w:kern w:val="0"/>
          <w:sz w:val="18"/>
        </w:rPr>
        <w:t> onClick(View v) {  </w:t>
      </w:r>
    </w:p>
    <w:p w14:paraId="0A742054" w14:textId="77777777" w:rsidR="00B5582B" w:rsidRPr="00B5582B" w:rsidRDefault="00B5582B"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Log.d(</w:t>
      </w:r>
      <w:r w:rsidRPr="00B5582B">
        <w:rPr>
          <w:rFonts w:ascii="Courier New" w:hAnsi="Courier New" w:cs="Courier New"/>
          <w:color w:val="0000FF"/>
          <w:kern w:val="0"/>
          <w:sz w:val="18"/>
        </w:rPr>
        <w:t>"TAG"</w:t>
      </w:r>
      <w:r w:rsidRPr="00B5582B">
        <w:rPr>
          <w:rFonts w:ascii="Courier New" w:hAnsi="Courier New" w:cs="Courier New"/>
          <w:color w:val="4A4A4A"/>
          <w:kern w:val="0"/>
          <w:sz w:val="18"/>
        </w:rPr>
        <w:t>, </w:t>
      </w:r>
      <w:r w:rsidRPr="00B5582B">
        <w:rPr>
          <w:rFonts w:ascii="Courier New" w:hAnsi="Courier New" w:cs="Courier New"/>
          <w:color w:val="0000FF"/>
          <w:kern w:val="0"/>
          <w:sz w:val="18"/>
        </w:rPr>
        <w:t>"onClick execute"</w:t>
      </w:r>
      <w:r w:rsidRPr="00B5582B">
        <w:rPr>
          <w:rFonts w:ascii="Courier New" w:hAnsi="Courier New" w:cs="Courier New"/>
          <w:color w:val="4A4A4A"/>
          <w:kern w:val="0"/>
          <w:sz w:val="18"/>
        </w:rPr>
        <w:t>);  </w:t>
      </w:r>
    </w:p>
    <w:p w14:paraId="2408EE6A" w14:textId="77777777" w:rsidR="00B5582B" w:rsidRPr="00B5582B" w:rsidRDefault="00B5582B"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05AF2DB2" w14:textId="11A2DA31" w:rsidR="00B5582B" w:rsidRPr="00B5582B" w:rsidRDefault="00AF768C"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Pr>
          <w:rFonts w:ascii="Courier New" w:hAnsi="Courier New" w:cs="Courier New" w:hint="eastAsia"/>
          <w:color w:val="4A4A4A"/>
          <w:kern w:val="0"/>
          <w:sz w:val="18"/>
        </w:rPr>
        <w:t xml:space="preserve">   </w:t>
      </w:r>
      <w:r w:rsidR="00B5582B" w:rsidRPr="00B5582B">
        <w:rPr>
          <w:rFonts w:ascii="Courier New" w:hAnsi="Courier New" w:cs="Courier New"/>
          <w:color w:val="4A4A4A"/>
          <w:kern w:val="0"/>
          <w:sz w:val="18"/>
        </w:rPr>
        <w:t>});  </w:t>
      </w:r>
    </w:p>
    <w:p w14:paraId="6E2D95FA" w14:textId="2983A174" w:rsidR="00B5582B" w:rsidRPr="00DD331D" w:rsidRDefault="00B5582B" w:rsidP="00B5582B">
      <w:pPr>
        <w:widowControl/>
        <w:autoSpaceDE w:val="0"/>
        <w:autoSpaceDN w:val="0"/>
        <w:adjustRightInd w:val="0"/>
        <w:jc w:val="left"/>
        <w:rPr>
          <w:rFonts w:ascii="Courier New" w:hAnsi="Courier New" w:cs="Courier New"/>
          <w:color w:val="434343"/>
          <w:kern w:val="0"/>
          <w:sz w:val="18"/>
        </w:rPr>
      </w:pPr>
      <w:r w:rsidRPr="00B5582B">
        <w:rPr>
          <w:rFonts w:ascii="Times" w:hAnsi="Times" w:cs="Times"/>
          <w:color w:val="434343"/>
          <w:kern w:val="0"/>
          <w:sz w:val="21"/>
          <w:szCs w:val="30"/>
        </w:rPr>
        <w:t>这样在</w:t>
      </w:r>
      <w:r w:rsidRPr="00B5582B">
        <w:rPr>
          <w:rFonts w:ascii="Times" w:hAnsi="Times" w:cs="Times"/>
          <w:color w:val="434343"/>
          <w:kern w:val="0"/>
          <w:sz w:val="21"/>
          <w:szCs w:val="30"/>
        </w:rPr>
        <w:t>onClick</w:t>
      </w:r>
      <w:r w:rsidRPr="00B5582B">
        <w:rPr>
          <w:rFonts w:ascii="Times" w:hAnsi="Times" w:cs="Times"/>
          <w:color w:val="434343"/>
          <w:kern w:val="0"/>
          <w:sz w:val="21"/>
          <w:szCs w:val="30"/>
        </w:rPr>
        <w:t>方法里面写实现，就可以在按钮被点击的时候执行。你可能也已经知道，如果想给这个按钮再添加一个</w:t>
      </w:r>
      <w:r w:rsidRPr="00B5582B">
        <w:rPr>
          <w:rFonts w:ascii="Times" w:hAnsi="Times" w:cs="Times"/>
          <w:color w:val="434343"/>
          <w:kern w:val="0"/>
          <w:sz w:val="21"/>
          <w:szCs w:val="30"/>
        </w:rPr>
        <w:t>touch</w:t>
      </w:r>
      <w:r w:rsidRPr="00B5582B">
        <w:rPr>
          <w:rFonts w:ascii="Times" w:hAnsi="Times" w:cs="Times"/>
          <w:color w:val="434343"/>
          <w:kern w:val="0"/>
          <w:sz w:val="21"/>
          <w:szCs w:val="30"/>
        </w:rPr>
        <w:t>事件，只需要调用：</w:t>
      </w:r>
    </w:p>
    <w:p w14:paraId="65DF7E95" w14:textId="39D5A486" w:rsidR="00B5582B" w:rsidRPr="00B5582B" w:rsidRDefault="00DD331D"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Pr>
          <w:rFonts w:ascii="Courier New" w:hAnsi="Courier New" w:cs="Courier New" w:hint="eastAsia"/>
          <w:color w:val="4A4A4A"/>
          <w:kern w:val="0"/>
          <w:sz w:val="18"/>
        </w:rPr>
        <w:t xml:space="preserve">  </w:t>
      </w:r>
      <w:r w:rsidR="00B5582B" w:rsidRPr="00B5582B">
        <w:rPr>
          <w:rFonts w:ascii="Courier New" w:hAnsi="Courier New" w:cs="Courier New"/>
          <w:color w:val="4A4A4A"/>
          <w:kern w:val="0"/>
          <w:sz w:val="18"/>
        </w:rPr>
        <w:t>button.setOnTouchListener(</w:t>
      </w:r>
      <w:r w:rsidR="00B5582B" w:rsidRPr="00B5582B">
        <w:rPr>
          <w:rFonts w:ascii="Courier New" w:hAnsi="Courier New" w:cs="Courier New"/>
          <w:b/>
          <w:bCs/>
          <w:color w:val="0A5287"/>
          <w:kern w:val="0"/>
          <w:sz w:val="18"/>
        </w:rPr>
        <w:t>new</w:t>
      </w:r>
      <w:r w:rsidR="00B5582B" w:rsidRPr="00B5582B">
        <w:rPr>
          <w:rFonts w:ascii="Courier New" w:hAnsi="Courier New" w:cs="Courier New"/>
          <w:color w:val="4A4A4A"/>
          <w:kern w:val="0"/>
          <w:sz w:val="18"/>
        </w:rPr>
        <w:t> OnTouchListener() {  </w:t>
      </w:r>
    </w:p>
    <w:p w14:paraId="4A080BCB" w14:textId="77777777" w:rsidR="00B5582B" w:rsidRPr="00B5582B" w:rsidRDefault="00B5582B"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515151"/>
          <w:kern w:val="0"/>
          <w:sz w:val="18"/>
        </w:rPr>
        <w:t>@Override</w:t>
      </w:r>
      <w:r w:rsidRPr="00B5582B">
        <w:rPr>
          <w:rFonts w:ascii="Courier New" w:hAnsi="Courier New" w:cs="Courier New"/>
          <w:color w:val="4A4A4A"/>
          <w:kern w:val="0"/>
          <w:sz w:val="18"/>
        </w:rPr>
        <w:t>  </w:t>
      </w:r>
    </w:p>
    <w:p w14:paraId="31B959A4" w14:textId="77777777" w:rsidR="00B5582B" w:rsidRPr="00B5582B" w:rsidRDefault="00B5582B"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boolean</w:t>
      </w:r>
      <w:r w:rsidRPr="00B5582B">
        <w:rPr>
          <w:rFonts w:ascii="Courier New" w:hAnsi="Courier New" w:cs="Courier New"/>
          <w:color w:val="4A4A4A"/>
          <w:kern w:val="0"/>
          <w:sz w:val="18"/>
        </w:rPr>
        <w:t> onTouch(View v, MotionEvent event) {  </w:t>
      </w:r>
    </w:p>
    <w:p w14:paraId="2EB0BBD3" w14:textId="77777777" w:rsidR="00B5582B" w:rsidRPr="00B5582B" w:rsidRDefault="00B5582B"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Log.d(</w:t>
      </w:r>
      <w:r w:rsidRPr="00B5582B">
        <w:rPr>
          <w:rFonts w:ascii="Courier New" w:hAnsi="Courier New" w:cs="Courier New"/>
          <w:color w:val="0000FF"/>
          <w:kern w:val="0"/>
          <w:sz w:val="18"/>
        </w:rPr>
        <w:t>"TAG"</w:t>
      </w:r>
      <w:r w:rsidRPr="00B5582B">
        <w:rPr>
          <w:rFonts w:ascii="Courier New" w:hAnsi="Courier New" w:cs="Courier New"/>
          <w:color w:val="4A4A4A"/>
          <w:kern w:val="0"/>
          <w:sz w:val="18"/>
        </w:rPr>
        <w:t>, </w:t>
      </w:r>
      <w:r w:rsidRPr="00B5582B">
        <w:rPr>
          <w:rFonts w:ascii="Courier New" w:hAnsi="Courier New" w:cs="Courier New"/>
          <w:color w:val="0000FF"/>
          <w:kern w:val="0"/>
          <w:sz w:val="18"/>
        </w:rPr>
        <w:t>"onTouch execute, action "</w:t>
      </w:r>
      <w:r w:rsidRPr="00B5582B">
        <w:rPr>
          <w:rFonts w:ascii="Courier New" w:hAnsi="Courier New" w:cs="Courier New"/>
          <w:color w:val="4A4A4A"/>
          <w:kern w:val="0"/>
          <w:sz w:val="18"/>
        </w:rPr>
        <w:t> + event.getAction());  </w:t>
      </w:r>
    </w:p>
    <w:p w14:paraId="4D225FEC" w14:textId="77777777" w:rsidR="00B5582B" w:rsidRPr="00B5582B" w:rsidRDefault="00B5582B"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false</w:t>
      </w:r>
      <w:r w:rsidRPr="00B5582B">
        <w:rPr>
          <w:rFonts w:ascii="Courier New" w:hAnsi="Courier New" w:cs="Courier New"/>
          <w:color w:val="4A4A4A"/>
          <w:kern w:val="0"/>
          <w:sz w:val="18"/>
        </w:rPr>
        <w:t>;  </w:t>
      </w:r>
    </w:p>
    <w:p w14:paraId="3AC6CB82" w14:textId="77777777" w:rsidR="00B5582B" w:rsidRPr="00B5582B" w:rsidRDefault="00B5582B"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777A0DD8" w14:textId="77777777" w:rsidR="00B5582B" w:rsidRPr="00B5582B" w:rsidRDefault="00B5582B"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p>
    <w:p w14:paraId="20720C95"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onTouch</w:t>
      </w:r>
      <w:r w:rsidRPr="00B5582B">
        <w:rPr>
          <w:rFonts w:ascii="Times" w:hAnsi="Times" w:cs="Times"/>
          <w:color w:val="434343"/>
          <w:kern w:val="0"/>
          <w:sz w:val="21"/>
          <w:szCs w:val="30"/>
        </w:rPr>
        <w:t>方法里能做的事情比</w:t>
      </w:r>
      <w:r w:rsidRPr="00B5582B">
        <w:rPr>
          <w:rFonts w:ascii="Times" w:hAnsi="Times" w:cs="Times"/>
          <w:color w:val="434343"/>
          <w:kern w:val="0"/>
          <w:sz w:val="21"/>
          <w:szCs w:val="30"/>
        </w:rPr>
        <w:t>onClick</w:t>
      </w:r>
      <w:r w:rsidRPr="00B5582B">
        <w:rPr>
          <w:rFonts w:ascii="Times" w:hAnsi="Times" w:cs="Times"/>
          <w:color w:val="434343"/>
          <w:kern w:val="0"/>
          <w:sz w:val="21"/>
          <w:szCs w:val="30"/>
        </w:rPr>
        <w:t>要多一些，比如判断手指按下、抬起、移动等事件。那么如果我两个事件都注册了，哪一个会先执行呢？我们来试一下就知道了，运行程序点击按钮，打印结果如下：</w:t>
      </w:r>
    </w:p>
    <w:p w14:paraId="5259865F"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4F84C6F9" w14:textId="538051C0" w:rsidR="00B5582B" w:rsidRPr="00B5582B" w:rsidRDefault="00B5582B" w:rsidP="00B5582B">
      <w:pPr>
        <w:widowControl/>
        <w:autoSpaceDE w:val="0"/>
        <w:autoSpaceDN w:val="0"/>
        <w:adjustRightInd w:val="0"/>
        <w:jc w:val="center"/>
        <w:rPr>
          <w:rFonts w:ascii="Times" w:hAnsi="Times" w:cs="Times"/>
          <w:color w:val="434343"/>
          <w:kern w:val="0"/>
          <w:sz w:val="21"/>
          <w:szCs w:val="30"/>
        </w:rPr>
      </w:pPr>
      <w:r w:rsidRPr="00B5582B">
        <w:rPr>
          <w:rFonts w:ascii="Times" w:hAnsi="Times" w:cs="Times"/>
          <w:noProof/>
          <w:color w:val="434343"/>
          <w:kern w:val="0"/>
          <w:sz w:val="21"/>
          <w:szCs w:val="30"/>
        </w:rPr>
        <w:lastRenderedPageBreak/>
        <w:drawing>
          <wp:inline distT="0" distB="0" distL="0" distR="0" wp14:anchorId="44DCBB59" wp14:editId="0FEB5DF6">
            <wp:extent cx="5187950" cy="9417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7950" cy="941705"/>
                    </a:xfrm>
                    <a:prstGeom prst="rect">
                      <a:avLst/>
                    </a:prstGeom>
                    <a:noFill/>
                    <a:ln>
                      <a:noFill/>
                    </a:ln>
                  </pic:spPr>
                </pic:pic>
              </a:graphicData>
            </a:graphic>
          </wp:inline>
        </w:drawing>
      </w:r>
    </w:p>
    <w:p w14:paraId="33D21DD8" w14:textId="77777777" w:rsidR="00B5582B" w:rsidRPr="00B5582B" w:rsidRDefault="00B5582B" w:rsidP="00B5582B">
      <w:pPr>
        <w:widowControl/>
        <w:autoSpaceDE w:val="0"/>
        <w:autoSpaceDN w:val="0"/>
        <w:adjustRightInd w:val="0"/>
        <w:jc w:val="center"/>
        <w:rPr>
          <w:rFonts w:ascii="Times" w:hAnsi="Times" w:cs="Times"/>
          <w:color w:val="434343"/>
          <w:kern w:val="0"/>
          <w:sz w:val="21"/>
          <w:szCs w:val="30"/>
        </w:rPr>
      </w:pPr>
    </w:p>
    <w:p w14:paraId="1ECFA3B7"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可以看到，</w:t>
      </w:r>
      <w:r w:rsidRPr="00B5582B">
        <w:rPr>
          <w:rFonts w:ascii="Times" w:hAnsi="Times" w:cs="Times"/>
          <w:color w:val="434343"/>
          <w:kern w:val="0"/>
          <w:sz w:val="21"/>
          <w:szCs w:val="30"/>
        </w:rPr>
        <w:t>onTouch</w:t>
      </w:r>
      <w:r w:rsidRPr="00B5582B">
        <w:rPr>
          <w:rFonts w:ascii="Times" w:hAnsi="Times" w:cs="Times"/>
          <w:color w:val="434343"/>
          <w:kern w:val="0"/>
          <w:sz w:val="21"/>
          <w:szCs w:val="30"/>
        </w:rPr>
        <w:t>是优先于</w:t>
      </w:r>
      <w:r w:rsidRPr="00B5582B">
        <w:rPr>
          <w:rFonts w:ascii="Times" w:hAnsi="Times" w:cs="Times"/>
          <w:color w:val="434343"/>
          <w:kern w:val="0"/>
          <w:sz w:val="21"/>
          <w:szCs w:val="30"/>
        </w:rPr>
        <w:t>onClick</w:t>
      </w:r>
      <w:r w:rsidRPr="00B5582B">
        <w:rPr>
          <w:rFonts w:ascii="Times" w:hAnsi="Times" w:cs="Times"/>
          <w:color w:val="434343"/>
          <w:kern w:val="0"/>
          <w:sz w:val="21"/>
          <w:szCs w:val="30"/>
        </w:rPr>
        <w:t>执行的，并且</w:t>
      </w:r>
      <w:r w:rsidRPr="00B5582B">
        <w:rPr>
          <w:rFonts w:ascii="Times" w:hAnsi="Times" w:cs="Times"/>
          <w:color w:val="434343"/>
          <w:kern w:val="0"/>
          <w:sz w:val="21"/>
          <w:szCs w:val="30"/>
        </w:rPr>
        <w:t>onTouch</w:t>
      </w:r>
      <w:r w:rsidRPr="00B5582B">
        <w:rPr>
          <w:rFonts w:ascii="Times" w:hAnsi="Times" w:cs="Times"/>
          <w:color w:val="434343"/>
          <w:kern w:val="0"/>
          <w:sz w:val="21"/>
          <w:szCs w:val="30"/>
        </w:rPr>
        <w:t>执行了两次，一次是</w:t>
      </w:r>
      <w:r w:rsidRPr="00B5582B">
        <w:rPr>
          <w:rFonts w:ascii="Times" w:hAnsi="Times" w:cs="Times"/>
          <w:color w:val="434343"/>
          <w:kern w:val="0"/>
          <w:sz w:val="21"/>
          <w:szCs w:val="30"/>
        </w:rPr>
        <w:t>ACTION_DOWN</w:t>
      </w:r>
      <w:r w:rsidRPr="00B5582B">
        <w:rPr>
          <w:rFonts w:ascii="Times" w:hAnsi="Times" w:cs="Times"/>
          <w:color w:val="434343"/>
          <w:kern w:val="0"/>
          <w:sz w:val="21"/>
          <w:szCs w:val="30"/>
        </w:rPr>
        <w:t>，一次是</w:t>
      </w:r>
      <w:r w:rsidRPr="00B5582B">
        <w:rPr>
          <w:rFonts w:ascii="Times" w:hAnsi="Times" w:cs="Times"/>
          <w:color w:val="434343"/>
          <w:kern w:val="0"/>
          <w:sz w:val="21"/>
          <w:szCs w:val="30"/>
        </w:rPr>
        <w:t>ACTION_UP(</w:t>
      </w:r>
      <w:r w:rsidRPr="00B5582B">
        <w:rPr>
          <w:rFonts w:ascii="Times" w:hAnsi="Times" w:cs="Times"/>
          <w:color w:val="434343"/>
          <w:kern w:val="0"/>
          <w:sz w:val="21"/>
          <w:szCs w:val="30"/>
        </w:rPr>
        <w:t>你还可能会有多次</w:t>
      </w:r>
      <w:r w:rsidRPr="00B5582B">
        <w:rPr>
          <w:rFonts w:ascii="Times" w:hAnsi="Times" w:cs="Times"/>
          <w:color w:val="434343"/>
          <w:kern w:val="0"/>
          <w:sz w:val="21"/>
          <w:szCs w:val="30"/>
        </w:rPr>
        <w:t>ACTION_MOVE</w:t>
      </w:r>
      <w:r w:rsidRPr="00B5582B">
        <w:rPr>
          <w:rFonts w:ascii="Times" w:hAnsi="Times" w:cs="Times"/>
          <w:color w:val="434343"/>
          <w:kern w:val="0"/>
          <w:sz w:val="21"/>
          <w:szCs w:val="30"/>
        </w:rPr>
        <w:t>的执行，如果你手抖了一下</w:t>
      </w:r>
      <w:r w:rsidRPr="00B5582B">
        <w:rPr>
          <w:rFonts w:ascii="Times" w:hAnsi="Times" w:cs="Times"/>
          <w:color w:val="434343"/>
          <w:kern w:val="0"/>
          <w:sz w:val="21"/>
          <w:szCs w:val="30"/>
        </w:rPr>
        <w:t>)</w:t>
      </w:r>
      <w:r w:rsidRPr="00B5582B">
        <w:rPr>
          <w:rFonts w:ascii="Times" w:hAnsi="Times" w:cs="Times"/>
          <w:color w:val="434343"/>
          <w:kern w:val="0"/>
          <w:sz w:val="21"/>
          <w:szCs w:val="30"/>
        </w:rPr>
        <w:t>。因此事件传递的顺序是先经过</w:t>
      </w:r>
      <w:r w:rsidRPr="00B5582B">
        <w:rPr>
          <w:rFonts w:ascii="Times" w:hAnsi="Times" w:cs="Times"/>
          <w:color w:val="434343"/>
          <w:kern w:val="0"/>
          <w:sz w:val="21"/>
          <w:szCs w:val="30"/>
        </w:rPr>
        <w:t>onTouch</w:t>
      </w:r>
      <w:r w:rsidRPr="00B5582B">
        <w:rPr>
          <w:rFonts w:ascii="Times" w:hAnsi="Times" w:cs="Times"/>
          <w:color w:val="434343"/>
          <w:kern w:val="0"/>
          <w:sz w:val="21"/>
          <w:szCs w:val="30"/>
        </w:rPr>
        <w:t>，再传递到</w:t>
      </w:r>
      <w:r w:rsidRPr="00B5582B">
        <w:rPr>
          <w:rFonts w:ascii="Times" w:hAnsi="Times" w:cs="Times"/>
          <w:color w:val="434343"/>
          <w:kern w:val="0"/>
          <w:sz w:val="21"/>
          <w:szCs w:val="30"/>
        </w:rPr>
        <w:t>onClick</w:t>
      </w:r>
      <w:r w:rsidRPr="00B5582B">
        <w:rPr>
          <w:rFonts w:ascii="Times" w:hAnsi="Times" w:cs="Times"/>
          <w:color w:val="434343"/>
          <w:kern w:val="0"/>
          <w:sz w:val="21"/>
          <w:szCs w:val="30"/>
        </w:rPr>
        <w:t>。</w:t>
      </w:r>
    </w:p>
    <w:p w14:paraId="1EC85875"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06F64418"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细心的朋友应该可以注意到，</w:t>
      </w:r>
      <w:r w:rsidRPr="00B5582B">
        <w:rPr>
          <w:rFonts w:ascii="Times" w:hAnsi="Times" w:cs="Times"/>
          <w:color w:val="434343"/>
          <w:kern w:val="0"/>
          <w:sz w:val="21"/>
          <w:szCs w:val="30"/>
        </w:rPr>
        <w:t>onTouch</w:t>
      </w:r>
      <w:r w:rsidRPr="00B5582B">
        <w:rPr>
          <w:rFonts w:ascii="Times" w:hAnsi="Times" w:cs="Times"/>
          <w:color w:val="434343"/>
          <w:kern w:val="0"/>
          <w:sz w:val="21"/>
          <w:szCs w:val="30"/>
        </w:rPr>
        <w:t>方法是有返回值的，这里我们返回的是</w:t>
      </w:r>
      <w:r w:rsidRPr="00B5582B">
        <w:rPr>
          <w:rFonts w:ascii="Times" w:hAnsi="Times" w:cs="Times"/>
          <w:color w:val="434343"/>
          <w:kern w:val="0"/>
          <w:sz w:val="21"/>
          <w:szCs w:val="30"/>
        </w:rPr>
        <w:t>false</w:t>
      </w:r>
      <w:r w:rsidRPr="00B5582B">
        <w:rPr>
          <w:rFonts w:ascii="Times" w:hAnsi="Times" w:cs="Times"/>
          <w:color w:val="434343"/>
          <w:kern w:val="0"/>
          <w:sz w:val="21"/>
          <w:szCs w:val="30"/>
        </w:rPr>
        <w:t>，如果我们尝试把</w:t>
      </w:r>
      <w:r w:rsidRPr="00B5582B">
        <w:rPr>
          <w:rFonts w:ascii="Times" w:hAnsi="Times" w:cs="Times"/>
          <w:color w:val="434343"/>
          <w:kern w:val="0"/>
          <w:sz w:val="21"/>
          <w:szCs w:val="30"/>
        </w:rPr>
        <w:t>onTouch</w:t>
      </w:r>
      <w:r w:rsidRPr="00B5582B">
        <w:rPr>
          <w:rFonts w:ascii="Times" w:hAnsi="Times" w:cs="Times"/>
          <w:color w:val="434343"/>
          <w:kern w:val="0"/>
          <w:sz w:val="21"/>
          <w:szCs w:val="30"/>
        </w:rPr>
        <w:t>方法里的返回值改成</w:t>
      </w:r>
      <w:r w:rsidRPr="00B5582B">
        <w:rPr>
          <w:rFonts w:ascii="Times" w:hAnsi="Times" w:cs="Times"/>
          <w:color w:val="434343"/>
          <w:kern w:val="0"/>
          <w:sz w:val="21"/>
          <w:szCs w:val="30"/>
        </w:rPr>
        <w:t>true</w:t>
      </w:r>
      <w:r w:rsidRPr="00B5582B">
        <w:rPr>
          <w:rFonts w:ascii="Times" w:hAnsi="Times" w:cs="Times"/>
          <w:color w:val="434343"/>
          <w:kern w:val="0"/>
          <w:sz w:val="21"/>
          <w:szCs w:val="30"/>
        </w:rPr>
        <w:t>，再运行一次，结果如下：</w:t>
      </w:r>
    </w:p>
    <w:p w14:paraId="309EFA0D"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5DEB9A70" w14:textId="3A2ACD58" w:rsidR="00B5582B" w:rsidRPr="00B5582B" w:rsidRDefault="00B5582B" w:rsidP="00B5582B">
      <w:pPr>
        <w:widowControl/>
        <w:autoSpaceDE w:val="0"/>
        <w:autoSpaceDN w:val="0"/>
        <w:adjustRightInd w:val="0"/>
        <w:jc w:val="center"/>
        <w:rPr>
          <w:rFonts w:ascii="Times" w:hAnsi="Times" w:cs="Times"/>
          <w:color w:val="434343"/>
          <w:kern w:val="0"/>
          <w:sz w:val="21"/>
          <w:szCs w:val="30"/>
        </w:rPr>
      </w:pPr>
      <w:r w:rsidRPr="00B5582B">
        <w:rPr>
          <w:rFonts w:ascii="Times" w:hAnsi="Times" w:cs="Times"/>
          <w:noProof/>
          <w:color w:val="434343"/>
          <w:kern w:val="0"/>
          <w:sz w:val="21"/>
          <w:szCs w:val="30"/>
        </w:rPr>
        <w:drawing>
          <wp:inline distT="0" distB="0" distL="0" distR="0" wp14:anchorId="630C0E4F" wp14:editId="464758E9">
            <wp:extent cx="5359400" cy="7696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59400" cy="769620"/>
                    </a:xfrm>
                    <a:prstGeom prst="rect">
                      <a:avLst/>
                    </a:prstGeom>
                    <a:noFill/>
                    <a:ln>
                      <a:noFill/>
                    </a:ln>
                  </pic:spPr>
                </pic:pic>
              </a:graphicData>
            </a:graphic>
          </wp:inline>
        </w:drawing>
      </w:r>
    </w:p>
    <w:p w14:paraId="3290B319" w14:textId="77777777" w:rsidR="00B5582B" w:rsidRPr="00B5582B" w:rsidRDefault="00B5582B" w:rsidP="00B5582B">
      <w:pPr>
        <w:widowControl/>
        <w:autoSpaceDE w:val="0"/>
        <w:autoSpaceDN w:val="0"/>
        <w:adjustRightInd w:val="0"/>
        <w:jc w:val="center"/>
        <w:rPr>
          <w:rFonts w:ascii="Times" w:hAnsi="Times" w:cs="Times"/>
          <w:color w:val="434343"/>
          <w:kern w:val="0"/>
          <w:sz w:val="21"/>
          <w:szCs w:val="30"/>
        </w:rPr>
      </w:pPr>
    </w:p>
    <w:p w14:paraId="74339BF2"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我们发现，</w:t>
      </w:r>
      <w:r w:rsidRPr="00B5582B">
        <w:rPr>
          <w:rFonts w:ascii="Times" w:hAnsi="Times" w:cs="Times"/>
          <w:color w:val="434343"/>
          <w:kern w:val="0"/>
          <w:sz w:val="21"/>
          <w:szCs w:val="30"/>
        </w:rPr>
        <w:t>onClick</w:t>
      </w:r>
      <w:r w:rsidRPr="00B5582B">
        <w:rPr>
          <w:rFonts w:ascii="Times" w:hAnsi="Times" w:cs="Times"/>
          <w:color w:val="434343"/>
          <w:kern w:val="0"/>
          <w:sz w:val="21"/>
          <w:szCs w:val="30"/>
        </w:rPr>
        <w:t>方法不再执行了！为什么会这样呢？你可以先理解成</w:t>
      </w:r>
      <w:r w:rsidRPr="00B5582B">
        <w:rPr>
          <w:rFonts w:ascii="Times" w:hAnsi="Times" w:cs="Times"/>
          <w:color w:val="434343"/>
          <w:kern w:val="0"/>
          <w:sz w:val="21"/>
          <w:szCs w:val="30"/>
        </w:rPr>
        <w:t>onTouch</w:t>
      </w:r>
      <w:r w:rsidRPr="00B5582B">
        <w:rPr>
          <w:rFonts w:ascii="Times" w:hAnsi="Times" w:cs="Times"/>
          <w:color w:val="434343"/>
          <w:kern w:val="0"/>
          <w:sz w:val="21"/>
          <w:szCs w:val="30"/>
        </w:rPr>
        <w:t>方法返回</w:t>
      </w:r>
      <w:r w:rsidRPr="00B5582B">
        <w:rPr>
          <w:rFonts w:ascii="Times" w:hAnsi="Times" w:cs="Times"/>
          <w:color w:val="434343"/>
          <w:kern w:val="0"/>
          <w:sz w:val="21"/>
          <w:szCs w:val="30"/>
        </w:rPr>
        <w:t>true</w:t>
      </w:r>
      <w:r w:rsidRPr="00B5582B">
        <w:rPr>
          <w:rFonts w:ascii="Times" w:hAnsi="Times" w:cs="Times"/>
          <w:color w:val="434343"/>
          <w:kern w:val="0"/>
          <w:sz w:val="21"/>
          <w:szCs w:val="30"/>
        </w:rPr>
        <w:t>就认为这个事件被</w:t>
      </w:r>
      <w:r w:rsidRPr="00B5582B">
        <w:rPr>
          <w:rFonts w:ascii="Times" w:hAnsi="Times" w:cs="Times"/>
          <w:color w:val="434343"/>
          <w:kern w:val="0"/>
          <w:sz w:val="21"/>
          <w:szCs w:val="30"/>
        </w:rPr>
        <w:t>onTouch</w:t>
      </w:r>
      <w:r w:rsidRPr="00B5582B">
        <w:rPr>
          <w:rFonts w:ascii="Times" w:hAnsi="Times" w:cs="Times"/>
          <w:color w:val="434343"/>
          <w:kern w:val="0"/>
          <w:sz w:val="21"/>
          <w:szCs w:val="30"/>
        </w:rPr>
        <w:t>消费掉了，因而不会再继续向下传递。</w:t>
      </w:r>
    </w:p>
    <w:p w14:paraId="7AF29942"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47EE6D0A"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lastRenderedPageBreak/>
        <w:t>如果到现在为止，以上的所有知识点你都是清楚的，那么说明你对</w:t>
      </w:r>
      <w:r w:rsidRPr="00B5582B">
        <w:rPr>
          <w:rFonts w:ascii="Times" w:hAnsi="Times" w:cs="Times"/>
          <w:color w:val="434343"/>
          <w:kern w:val="0"/>
          <w:sz w:val="21"/>
          <w:szCs w:val="30"/>
        </w:rPr>
        <w:t>Android</w:t>
      </w:r>
      <w:r w:rsidRPr="00B5582B">
        <w:rPr>
          <w:rFonts w:ascii="Times" w:hAnsi="Times" w:cs="Times"/>
          <w:color w:val="434343"/>
          <w:kern w:val="0"/>
          <w:sz w:val="21"/>
          <w:szCs w:val="30"/>
        </w:rPr>
        <w:t>事件传递的基本用法应该是掌握了。不过别满足于现状，让我们从源码的角度分析一下，出现上述现象的原理是什么。</w:t>
      </w:r>
    </w:p>
    <w:p w14:paraId="20DA0069"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664E8592"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首先你需要知道一点，只要你触摸到了任何一个控件，就一定会调用该控件的</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方法。那当我们去点击按钮的时候，就会去调用</w:t>
      </w:r>
      <w:r w:rsidRPr="00B5582B">
        <w:rPr>
          <w:rFonts w:ascii="Times" w:hAnsi="Times" w:cs="Times"/>
          <w:color w:val="434343"/>
          <w:kern w:val="0"/>
          <w:sz w:val="21"/>
          <w:szCs w:val="30"/>
        </w:rPr>
        <w:t>Button</w:t>
      </w:r>
      <w:r w:rsidRPr="00B5582B">
        <w:rPr>
          <w:rFonts w:ascii="Times" w:hAnsi="Times" w:cs="Times"/>
          <w:color w:val="434343"/>
          <w:kern w:val="0"/>
          <w:sz w:val="21"/>
          <w:szCs w:val="30"/>
        </w:rPr>
        <w:t>类里的</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方法，可是你会发现</w:t>
      </w:r>
      <w:r w:rsidRPr="00B5582B">
        <w:rPr>
          <w:rFonts w:ascii="Times" w:hAnsi="Times" w:cs="Times"/>
          <w:color w:val="434343"/>
          <w:kern w:val="0"/>
          <w:sz w:val="21"/>
          <w:szCs w:val="30"/>
        </w:rPr>
        <w:t>Button</w:t>
      </w:r>
      <w:r w:rsidRPr="00B5582B">
        <w:rPr>
          <w:rFonts w:ascii="Times" w:hAnsi="Times" w:cs="Times"/>
          <w:color w:val="434343"/>
          <w:kern w:val="0"/>
          <w:sz w:val="21"/>
          <w:szCs w:val="30"/>
        </w:rPr>
        <w:t>类里并没有这个方法，那么就到它的父类</w:t>
      </w:r>
      <w:r w:rsidRPr="00B5582B">
        <w:rPr>
          <w:rFonts w:ascii="Times" w:hAnsi="Times" w:cs="Times"/>
          <w:color w:val="434343"/>
          <w:kern w:val="0"/>
          <w:sz w:val="21"/>
          <w:szCs w:val="30"/>
        </w:rPr>
        <w:t>TextView</w:t>
      </w:r>
      <w:r w:rsidRPr="00B5582B">
        <w:rPr>
          <w:rFonts w:ascii="Times" w:hAnsi="Times" w:cs="Times"/>
          <w:color w:val="434343"/>
          <w:kern w:val="0"/>
          <w:sz w:val="21"/>
          <w:szCs w:val="30"/>
        </w:rPr>
        <w:t>里去找一找，你会发现</w:t>
      </w:r>
      <w:r w:rsidRPr="00B5582B">
        <w:rPr>
          <w:rFonts w:ascii="Times" w:hAnsi="Times" w:cs="Times"/>
          <w:color w:val="434343"/>
          <w:kern w:val="0"/>
          <w:sz w:val="21"/>
          <w:szCs w:val="30"/>
        </w:rPr>
        <w:t>TextView</w:t>
      </w:r>
      <w:r w:rsidRPr="00B5582B">
        <w:rPr>
          <w:rFonts w:ascii="Times" w:hAnsi="Times" w:cs="Times"/>
          <w:color w:val="434343"/>
          <w:kern w:val="0"/>
          <w:sz w:val="21"/>
          <w:szCs w:val="30"/>
        </w:rPr>
        <w:t>里也没有这个方法，那没办法了，只好继续在</w:t>
      </w:r>
      <w:r w:rsidRPr="00B5582B">
        <w:rPr>
          <w:rFonts w:ascii="Times" w:hAnsi="Times" w:cs="Times"/>
          <w:color w:val="434343"/>
          <w:kern w:val="0"/>
          <w:sz w:val="21"/>
          <w:szCs w:val="30"/>
        </w:rPr>
        <w:t>TextView</w:t>
      </w:r>
      <w:r w:rsidRPr="00B5582B">
        <w:rPr>
          <w:rFonts w:ascii="Times" w:hAnsi="Times" w:cs="Times"/>
          <w:color w:val="434343"/>
          <w:kern w:val="0"/>
          <w:sz w:val="21"/>
          <w:szCs w:val="30"/>
        </w:rPr>
        <w:t>的父类</w:t>
      </w:r>
      <w:r w:rsidRPr="00B5582B">
        <w:rPr>
          <w:rFonts w:ascii="Times" w:hAnsi="Times" w:cs="Times"/>
          <w:color w:val="434343"/>
          <w:kern w:val="0"/>
          <w:sz w:val="21"/>
          <w:szCs w:val="30"/>
        </w:rPr>
        <w:t>View</w:t>
      </w:r>
      <w:r w:rsidRPr="00B5582B">
        <w:rPr>
          <w:rFonts w:ascii="Times" w:hAnsi="Times" w:cs="Times"/>
          <w:color w:val="434343"/>
          <w:kern w:val="0"/>
          <w:sz w:val="21"/>
          <w:szCs w:val="30"/>
        </w:rPr>
        <w:t>里找一找，这个时候你终于在</w:t>
      </w:r>
      <w:r w:rsidRPr="00B5582B">
        <w:rPr>
          <w:rFonts w:ascii="Times" w:hAnsi="Times" w:cs="Times"/>
          <w:color w:val="434343"/>
          <w:kern w:val="0"/>
          <w:sz w:val="21"/>
          <w:szCs w:val="30"/>
        </w:rPr>
        <w:t>View</w:t>
      </w:r>
      <w:r w:rsidRPr="00B5582B">
        <w:rPr>
          <w:rFonts w:ascii="Times" w:hAnsi="Times" w:cs="Times"/>
          <w:color w:val="434343"/>
          <w:kern w:val="0"/>
          <w:sz w:val="21"/>
          <w:szCs w:val="30"/>
        </w:rPr>
        <w:t>里找到了这个方法，示意图如下：</w:t>
      </w:r>
    </w:p>
    <w:p w14:paraId="6D67328A"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2B0AC5AE" w14:textId="3FA042D9" w:rsidR="00B5582B" w:rsidRPr="00B5582B" w:rsidRDefault="00B5582B" w:rsidP="00B5582B">
      <w:pPr>
        <w:widowControl/>
        <w:autoSpaceDE w:val="0"/>
        <w:autoSpaceDN w:val="0"/>
        <w:adjustRightInd w:val="0"/>
        <w:jc w:val="center"/>
        <w:rPr>
          <w:rFonts w:ascii="Times" w:hAnsi="Times" w:cs="Times"/>
          <w:color w:val="434343"/>
          <w:kern w:val="0"/>
          <w:sz w:val="21"/>
          <w:szCs w:val="30"/>
        </w:rPr>
      </w:pPr>
      <w:r w:rsidRPr="00B5582B">
        <w:rPr>
          <w:rFonts w:ascii="Times" w:hAnsi="Times" w:cs="Times"/>
          <w:noProof/>
          <w:color w:val="434343"/>
          <w:kern w:val="0"/>
          <w:sz w:val="21"/>
          <w:szCs w:val="30"/>
        </w:rPr>
        <w:drawing>
          <wp:inline distT="0" distB="0" distL="0" distR="0" wp14:anchorId="608DE9C1" wp14:editId="7406B024">
            <wp:extent cx="5730875" cy="3232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875" cy="3232150"/>
                    </a:xfrm>
                    <a:prstGeom prst="rect">
                      <a:avLst/>
                    </a:prstGeom>
                    <a:noFill/>
                    <a:ln>
                      <a:noFill/>
                    </a:ln>
                  </pic:spPr>
                </pic:pic>
              </a:graphicData>
            </a:graphic>
          </wp:inline>
        </w:drawing>
      </w:r>
    </w:p>
    <w:p w14:paraId="574E6D44" w14:textId="77777777" w:rsidR="00B5582B" w:rsidRPr="00B5582B" w:rsidRDefault="00B5582B" w:rsidP="00B5582B">
      <w:pPr>
        <w:widowControl/>
        <w:autoSpaceDE w:val="0"/>
        <w:autoSpaceDN w:val="0"/>
        <w:adjustRightInd w:val="0"/>
        <w:jc w:val="center"/>
        <w:rPr>
          <w:rFonts w:ascii="Times" w:hAnsi="Times" w:cs="Times"/>
          <w:color w:val="434343"/>
          <w:kern w:val="0"/>
          <w:sz w:val="21"/>
          <w:szCs w:val="30"/>
        </w:rPr>
      </w:pPr>
    </w:p>
    <w:p w14:paraId="76C2A75C"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然后我们来看一下</w:t>
      </w:r>
      <w:r w:rsidRPr="00B5582B">
        <w:rPr>
          <w:rFonts w:ascii="Times" w:hAnsi="Times" w:cs="Times"/>
          <w:color w:val="434343"/>
          <w:kern w:val="0"/>
          <w:sz w:val="21"/>
          <w:szCs w:val="30"/>
        </w:rPr>
        <w:t>View</w:t>
      </w:r>
      <w:r w:rsidRPr="00B5582B">
        <w:rPr>
          <w:rFonts w:ascii="Times" w:hAnsi="Times" w:cs="Times"/>
          <w:color w:val="434343"/>
          <w:kern w:val="0"/>
          <w:sz w:val="21"/>
          <w:szCs w:val="30"/>
        </w:rPr>
        <w:t>中</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方法的源码：</w:t>
      </w:r>
    </w:p>
    <w:p w14:paraId="249B7693"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r w:rsidRPr="00B5582B">
        <w:rPr>
          <w:rFonts w:ascii="Verdana" w:hAnsi="Verdana" w:cs="Verdana"/>
          <w:b/>
          <w:bCs/>
          <w:color w:val="B3B3B3"/>
          <w:kern w:val="0"/>
          <w:sz w:val="11"/>
          <w:szCs w:val="18"/>
        </w:rPr>
        <w:t>[java]</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view plain</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copy</w:t>
      </w:r>
    </w:p>
    <w:p w14:paraId="7B20AC82"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p>
    <w:p w14:paraId="2F86DF87" w14:textId="77777777" w:rsidR="00B5582B" w:rsidRPr="00B5582B" w:rsidRDefault="00B5582B"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b/>
          <w:bCs/>
          <w:color w:val="0A5287"/>
          <w:kern w:val="0"/>
          <w:sz w:val="18"/>
        </w:rPr>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boolean</w:t>
      </w:r>
      <w:r w:rsidRPr="00B5582B">
        <w:rPr>
          <w:rFonts w:ascii="Courier New" w:hAnsi="Courier New" w:cs="Courier New"/>
          <w:color w:val="4A4A4A"/>
          <w:kern w:val="0"/>
          <w:sz w:val="18"/>
        </w:rPr>
        <w:t> dispatchTouchEvent(MotionEvent event) {  </w:t>
      </w:r>
    </w:p>
    <w:p w14:paraId="643A11E3" w14:textId="77777777" w:rsidR="00B5582B" w:rsidRPr="00B5582B" w:rsidRDefault="00B5582B"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(mOnTouchListener != </w:t>
      </w:r>
      <w:r w:rsidRPr="00B5582B">
        <w:rPr>
          <w:rFonts w:ascii="Courier New" w:hAnsi="Courier New" w:cs="Courier New"/>
          <w:b/>
          <w:bCs/>
          <w:color w:val="0A5287"/>
          <w:kern w:val="0"/>
          <w:sz w:val="18"/>
        </w:rPr>
        <w:t>null</w:t>
      </w:r>
      <w:r w:rsidRPr="00B5582B">
        <w:rPr>
          <w:rFonts w:ascii="Courier New" w:hAnsi="Courier New" w:cs="Courier New"/>
          <w:color w:val="4A4A4A"/>
          <w:kern w:val="0"/>
          <w:sz w:val="18"/>
        </w:rPr>
        <w:t> &amp;&amp; (mViewFlags &amp; ENABLED_MASK) == ENABLED &amp;&amp;  </w:t>
      </w:r>
    </w:p>
    <w:p w14:paraId="22CD151F" w14:textId="77777777" w:rsidR="00B5582B" w:rsidRPr="00B5582B" w:rsidRDefault="00B5582B"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mOnTouchListener.onTouch(</w:t>
      </w:r>
      <w:r w:rsidRPr="00B5582B">
        <w:rPr>
          <w:rFonts w:ascii="Courier New" w:hAnsi="Courier New" w:cs="Courier New"/>
          <w:b/>
          <w:bCs/>
          <w:color w:val="0A5287"/>
          <w:kern w:val="0"/>
          <w:sz w:val="18"/>
        </w:rPr>
        <w:t>this</w:t>
      </w:r>
      <w:r w:rsidRPr="00B5582B">
        <w:rPr>
          <w:rFonts w:ascii="Courier New" w:hAnsi="Courier New" w:cs="Courier New"/>
          <w:color w:val="4A4A4A"/>
          <w:kern w:val="0"/>
          <w:sz w:val="18"/>
        </w:rPr>
        <w:t>, event)) {  </w:t>
      </w:r>
    </w:p>
    <w:p w14:paraId="30B01011" w14:textId="77777777" w:rsidR="00B5582B" w:rsidRPr="00B5582B" w:rsidRDefault="00B5582B"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true</w:t>
      </w:r>
      <w:r w:rsidRPr="00B5582B">
        <w:rPr>
          <w:rFonts w:ascii="Courier New" w:hAnsi="Courier New" w:cs="Courier New"/>
          <w:color w:val="4A4A4A"/>
          <w:kern w:val="0"/>
          <w:sz w:val="18"/>
        </w:rPr>
        <w:t>;  </w:t>
      </w:r>
    </w:p>
    <w:p w14:paraId="6D6532CA" w14:textId="77777777" w:rsidR="00B5582B" w:rsidRPr="00B5582B" w:rsidRDefault="00B5582B"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5E5A6EAF" w14:textId="77777777" w:rsidR="00B5582B" w:rsidRPr="00B5582B" w:rsidRDefault="00B5582B"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onTouchEvent(event);  </w:t>
      </w:r>
    </w:p>
    <w:p w14:paraId="4E5520CA" w14:textId="77777777" w:rsidR="00B5582B" w:rsidRPr="00B5582B" w:rsidRDefault="00B5582B"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p>
    <w:p w14:paraId="32D7D0D5"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这个方法非常的简洁，只有短短几行代码！我们可以看到，在这个方法内，首先是进行了一个判断，如果</w:t>
      </w:r>
      <w:r w:rsidRPr="00B5582B">
        <w:rPr>
          <w:rFonts w:ascii="Times" w:hAnsi="Times" w:cs="Times"/>
          <w:color w:val="434343"/>
          <w:kern w:val="0"/>
          <w:sz w:val="21"/>
          <w:szCs w:val="30"/>
        </w:rPr>
        <w:t>mOnTouchListener != null</w:t>
      </w:r>
      <w:r w:rsidRPr="00B5582B">
        <w:rPr>
          <w:rFonts w:ascii="Times" w:hAnsi="Times" w:cs="Times"/>
          <w:color w:val="434343"/>
          <w:kern w:val="0"/>
          <w:sz w:val="21"/>
          <w:szCs w:val="30"/>
        </w:rPr>
        <w:t>，</w:t>
      </w:r>
      <w:r w:rsidRPr="00B5582B">
        <w:rPr>
          <w:rFonts w:ascii="Times" w:hAnsi="Times" w:cs="Times"/>
          <w:color w:val="434343"/>
          <w:kern w:val="0"/>
          <w:sz w:val="21"/>
          <w:szCs w:val="30"/>
        </w:rPr>
        <w:t>(mViewFlags &amp; ENABLED_MASK) == ENABLED</w:t>
      </w:r>
      <w:r w:rsidRPr="00B5582B">
        <w:rPr>
          <w:rFonts w:ascii="Times" w:hAnsi="Times" w:cs="Times"/>
          <w:color w:val="434343"/>
          <w:kern w:val="0"/>
          <w:sz w:val="21"/>
          <w:szCs w:val="30"/>
        </w:rPr>
        <w:t>和</w:t>
      </w:r>
      <w:r w:rsidRPr="00B5582B">
        <w:rPr>
          <w:rFonts w:ascii="Times" w:hAnsi="Times" w:cs="Times"/>
          <w:color w:val="434343"/>
          <w:kern w:val="0"/>
          <w:sz w:val="21"/>
          <w:szCs w:val="30"/>
        </w:rPr>
        <w:t>mOnTouchListener.onTouch(this, event)</w:t>
      </w:r>
      <w:r w:rsidRPr="00B5582B">
        <w:rPr>
          <w:rFonts w:ascii="Times" w:hAnsi="Times" w:cs="Times"/>
          <w:color w:val="434343"/>
          <w:kern w:val="0"/>
          <w:sz w:val="21"/>
          <w:szCs w:val="30"/>
        </w:rPr>
        <w:t>这三个条件都为真，就返回</w:t>
      </w:r>
      <w:r w:rsidRPr="00B5582B">
        <w:rPr>
          <w:rFonts w:ascii="Times" w:hAnsi="Times" w:cs="Times"/>
          <w:color w:val="434343"/>
          <w:kern w:val="0"/>
          <w:sz w:val="21"/>
          <w:szCs w:val="30"/>
        </w:rPr>
        <w:t>true</w:t>
      </w:r>
      <w:r w:rsidRPr="00B5582B">
        <w:rPr>
          <w:rFonts w:ascii="Times" w:hAnsi="Times" w:cs="Times"/>
          <w:color w:val="434343"/>
          <w:kern w:val="0"/>
          <w:sz w:val="21"/>
          <w:szCs w:val="30"/>
        </w:rPr>
        <w:t>，否则就去执行</w:t>
      </w:r>
      <w:r w:rsidRPr="00B5582B">
        <w:rPr>
          <w:rFonts w:ascii="Times" w:hAnsi="Times" w:cs="Times"/>
          <w:color w:val="434343"/>
          <w:kern w:val="0"/>
          <w:sz w:val="21"/>
          <w:szCs w:val="30"/>
        </w:rPr>
        <w:t>onTouchEvent(event)</w:t>
      </w:r>
      <w:r w:rsidRPr="00B5582B">
        <w:rPr>
          <w:rFonts w:ascii="Times" w:hAnsi="Times" w:cs="Times"/>
          <w:color w:val="434343"/>
          <w:kern w:val="0"/>
          <w:sz w:val="21"/>
          <w:szCs w:val="30"/>
        </w:rPr>
        <w:t>方法并返回。</w:t>
      </w:r>
    </w:p>
    <w:p w14:paraId="1C7340FD"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0C90F9F0"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先看一下第一个条件，</w:t>
      </w:r>
      <w:r w:rsidRPr="00B5582B">
        <w:rPr>
          <w:rFonts w:ascii="Times" w:hAnsi="Times" w:cs="Times"/>
          <w:color w:val="434343"/>
          <w:kern w:val="0"/>
          <w:sz w:val="21"/>
          <w:szCs w:val="30"/>
        </w:rPr>
        <w:t>mOnTouchListener</w:t>
      </w:r>
      <w:r w:rsidRPr="00B5582B">
        <w:rPr>
          <w:rFonts w:ascii="Times" w:hAnsi="Times" w:cs="Times"/>
          <w:color w:val="434343"/>
          <w:kern w:val="0"/>
          <w:sz w:val="21"/>
          <w:szCs w:val="30"/>
        </w:rPr>
        <w:t>这个变量是在哪里赋值的呢？我们寻找之后在</w:t>
      </w:r>
      <w:r w:rsidRPr="00B5582B">
        <w:rPr>
          <w:rFonts w:ascii="Times" w:hAnsi="Times" w:cs="Times"/>
          <w:color w:val="434343"/>
          <w:kern w:val="0"/>
          <w:sz w:val="21"/>
          <w:szCs w:val="30"/>
        </w:rPr>
        <w:t>View</w:t>
      </w:r>
      <w:r w:rsidRPr="00B5582B">
        <w:rPr>
          <w:rFonts w:ascii="Times" w:hAnsi="Times" w:cs="Times"/>
          <w:color w:val="434343"/>
          <w:kern w:val="0"/>
          <w:sz w:val="21"/>
          <w:szCs w:val="30"/>
        </w:rPr>
        <w:t>里发现了如下方法：</w:t>
      </w:r>
    </w:p>
    <w:p w14:paraId="30D11F5D"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r w:rsidRPr="00B5582B">
        <w:rPr>
          <w:rFonts w:ascii="Verdana" w:hAnsi="Verdana" w:cs="Verdana"/>
          <w:b/>
          <w:bCs/>
          <w:color w:val="B3B3B3"/>
          <w:kern w:val="0"/>
          <w:sz w:val="11"/>
          <w:szCs w:val="18"/>
        </w:rPr>
        <w:t>[java]</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view plain</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copy</w:t>
      </w:r>
    </w:p>
    <w:p w14:paraId="61AD0EF2"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p>
    <w:p w14:paraId="472343CA" w14:textId="77777777" w:rsidR="00B5582B" w:rsidRPr="00B5582B" w:rsidRDefault="00B5582B"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b/>
          <w:bCs/>
          <w:color w:val="0A5287"/>
          <w:kern w:val="0"/>
          <w:sz w:val="18"/>
        </w:rPr>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void</w:t>
      </w:r>
      <w:r w:rsidRPr="00B5582B">
        <w:rPr>
          <w:rFonts w:ascii="Courier New" w:hAnsi="Courier New" w:cs="Courier New"/>
          <w:color w:val="4A4A4A"/>
          <w:kern w:val="0"/>
          <w:sz w:val="18"/>
        </w:rPr>
        <w:t> setOnTouchListener(OnTouchListener l) {  </w:t>
      </w:r>
    </w:p>
    <w:p w14:paraId="2EEC691C" w14:textId="77777777" w:rsidR="00B5582B" w:rsidRPr="00B5582B" w:rsidRDefault="00B5582B"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lastRenderedPageBreak/>
        <w:t>    mOnTouchListener = l;  </w:t>
      </w:r>
    </w:p>
    <w:p w14:paraId="3E893103" w14:textId="77777777" w:rsidR="00B5582B" w:rsidRPr="00B5582B" w:rsidRDefault="00B5582B"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p>
    <w:p w14:paraId="302A11C3"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Bingo</w:t>
      </w:r>
      <w:r w:rsidRPr="00B5582B">
        <w:rPr>
          <w:rFonts w:ascii="Times" w:hAnsi="Times" w:cs="Times"/>
          <w:color w:val="434343"/>
          <w:kern w:val="0"/>
          <w:sz w:val="21"/>
          <w:szCs w:val="30"/>
        </w:rPr>
        <w:t>！找到了，</w:t>
      </w:r>
      <w:r w:rsidRPr="00B5582B">
        <w:rPr>
          <w:rFonts w:ascii="Times" w:hAnsi="Times" w:cs="Times"/>
          <w:color w:val="434343"/>
          <w:kern w:val="0"/>
          <w:sz w:val="21"/>
          <w:szCs w:val="30"/>
        </w:rPr>
        <w:t>mOnTouchListener</w:t>
      </w:r>
      <w:r w:rsidRPr="00B5582B">
        <w:rPr>
          <w:rFonts w:ascii="Times" w:hAnsi="Times" w:cs="Times"/>
          <w:color w:val="434343"/>
          <w:kern w:val="0"/>
          <w:sz w:val="21"/>
          <w:szCs w:val="30"/>
        </w:rPr>
        <w:t>正是在</w:t>
      </w:r>
      <w:r w:rsidRPr="00B5582B">
        <w:rPr>
          <w:rFonts w:ascii="Times" w:hAnsi="Times" w:cs="Times"/>
          <w:color w:val="434343"/>
          <w:kern w:val="0"/>
          <w:sz w:val="21"/>
          <w:szCs w:val="30"/>
        </w:rPr>
        <w:t>setOnTouchListener</w:t>
      </w:r>
      <w:r w:rsidRPr="00B5582B">
        <w:rPr>
          <w:rFonts w:ascii="Times" w:hAnsi="Times" w:cs="Times"/>
          <w:color w:val="434343"/>
          <w:kern w:val="0"/>
          <w:sz w:val="21"/>
          <w:szCs w:val="30"/>
        </w:rPr>
        <w:t>方法里赋值的，也就是说只要我们给控件注册了</w:t>
      </w:r>
      <w:r w:rsidRPr="00B5582B">
        <w:rPr>
          <w:rFonts w:ascii="Times" w:hAnsi="Times" w:cs="Times"/>
          <w:color w:val="434343"/>
          <w:kern w:val="0"/>
          <w:sz w:val="21"/>
          <w:szCs w:val="30"/>
        </w:rPr>
        <w:t>touch</w:t>
      </w:r>
      <w:r w:rsidRPr="00B5582B">
        <w:rPr>
          <w:rFonts w:ascii="Times" w:hAnsi="Times" w:cs="Times"/>
          <w:color w:val="434343"/>
          <w:kern w:val="0"/>
          <w:sz w:val="21"/>
          <w:szCs w:val="30"/>
        </w:rPr>
        <w:t>事件，</w:t>
      </w:r>
      <w:r w:rsidRPr="00B5582B">
        <w:rPr>
          <w:rFonts w:ascii="Times" w:hAnsi="Times" w:cs="Times"/>
          <w:color w:val="434343"/>
          <w:kern w:val="0"/>
          <w:sz w:val="21"/>
          <w:szCs w:val="30"/>
        </w:rPr>
        <w:t>mOnTouchListener</w:t>
      </w:r>
      <w:r w:rsidRPr="00B5582B">
        <w:rPr>
          <w:rFonts w:ascii="Times" w:hAnsi="Times" w:cs="Times"/>
          <w:color w:val="434343"/>
          <w:kern w:val="0"/>
          <w:sz w:val="21"/>
          <w:szCs w:val="30"/>
        </w:rPr>
        <w:t>就一定被赋值了。</w:t>
      </w:r>
    </w:p>
    <w:p w14:paraId="58F83F3A"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469E88A9"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第二个条件</w:t>
      </w:r>
      <w:r w:rsidRPr="00B5582B">
        <w:rPr>
          <w:rFonts w:ascii="Times" w:hAnsi="Times" w:cs="Times"/>
          <w:color w:val="434343"/>
          <w:kern w:val="0"/>
          <w:sz w:val="21"/>
          <w:szCs w:val="30"/>
        </w:rPr>
        <w:t>(mViewFlags &amp; ENABLED_MASK) == ENABLED</w:t>
      </w:r>
      <w:r w:rsidRPr="00B5582B">
        <w:rPr>
          <w:rFonts w:ascii="Times" w:hAnsi="Times" w:cs="Times"/>
          <w:color w:val="434343"/>
          <w:kern w:val="0"/>
          <w:sz w:val="21"/>
          <w:szCs w:val="30"/>
        </w:rPr>
        <w:t>是判断当前点击的控件是否是</w:t>
      </w:r>
      <w:r w:rsidRPr="00B5582B">
        <w:rPr>
          <w:rFonts w:ascii="Times" w:hAnsi="Times" w:cs="Times"/>
          <w:color w:val="434343"/>
          <w:kern w:val="0"/>
          <w:sz w:val="21"/>
          <w:szCs w:val="30"/>
        </w:rPr>
        <w:t>enable</w:t>
      </w:r>
      <w:r w:rsidRPr="00B5582B">
        <w:rPr>
          <w:rFonts w:ascii="Times" w:hAnsi="Times" w:cs="Times"/>
          <w:color w:val="434343"/>
          <w:kern w:val="0"/>
          <w:sz w:val="21"/>
          <w:szCs w:val="30"/>
        </w:rPr>
        <w:t>的，按钮默认都是</w:t>
      </w:r>
      <w:r w:rsidRPr="00B5582B">
        <w:rPr>
          <w:rFonts w:ascii="Times" w:hAnsi="Times" w:cs="Times"/>
          <w:color w:val="434343"/>
          <w:kern w:val="0"/>
          <w:sz w:val="21"/>
          <w:szCs w:val="30"/>
        </w:rPr>
        <w:t>enable</w:t>
      </w:r>
      <w:r w:rsidRPr="00B5582B">
        <w:rPr>
          <w:rFonts w:ascii="Times" w:hAnsi="Times" w:cs="Times"/>
          <w:color w:val="434343"/>
          <w:kern w:val="0"/>
          <w:sz w:val="21"/>
          <w:szCs w:val="30"/>
        </w:rPr>
        <w:t>的，因此这个条件恒定为</w:t>
      </w:r>
      <w:r w:rsidRPr="00B5582B">
        <w:rPr>
          <w:rFonts w:ascii="Times" w:hAnsi="Times" w:cs="Times"/>
          <w:color w:val="434343"/>
          <w:kern w:val="0"/>
          <w:sz w:val="21"/>
          <w:szCs w:val="30"/>
        </w:rPr>
        <w:t>true</w:t>
      </w:r>
      <w:r w:rsidRPr="00B5582B">
        <w:rPr>
          <w:rFonts w:ascii="Times" w:hAnsi="Times" w:cs="Times"/>
          <w:color w:val="434343"/>
          <w:kern w:val="0"/>
          <w:sz w:val="21"/>
          <w:szCs w:val="30"/>
        </w:rPr>
        <w:t>。</w:t>
      </w:r>
    </w:p>
    <w:p w14:paraId="4AED8726"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156688C9"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第三个条件就比较关键了，</w:t>
      </w:r>
      <w:r w:rsidRPr="00B5582B">
        <w:rPr>
          <w:rFonts w:ascii="Times" w:hAnsi="Times" w:cs="Times"/>
          <w:color w:val="434343"/>
          <w:kern w:val="0"/>
          <w:sz w:val="21"/>
          <w:szCs w:val="30"/>
        </w:rPr>
        <w:t>mOnTouchListener.onTouch(this, event)</w:t>
      </w:r>
      <w:r w:rsidRPr="00B5582B">
        <w:rPr>
          <w:rFonts w:ascii="Times" w:hAnsi="Times" w:cs="Times"/>
          <w:color w:val="434343"/>
          <w:kern w:val="0"/>
          <w:sz w:val="21"/>
          <w:szCs w:val="30"/>
        </w:rPr>
        <w:t>，其实也就是去回调控件注册</w:t>
      </w:r>
      <w:r w:rsidRPr="00B5582B">
        <w:rPr>
          <w:rFonts w:ascii="Times" w:hAnsi="Times" w:cs="Times"/>
          <w:color w:val="434343"/>
          <w:kern w:val="0"/>
          <w:sz w:val="21"/>
          <w:szCs w:val="30"/>
        </w:rPr>
        <w:t>touch</w:t>
      </w:r>
      <w:r w:rsidRPr="00B5582B">
        <w:rPr>
          <w:rFonts w:ascii="Times" w:hAnsi="Times" w:cs="Times"/>
          <w:color w:val="434343"/>
          <w:kern w:val="0"/>
          <w:sz w:val="21"/>
          <w:szCs w:val="30"/>
        </w:rPr>
        <w:t>事件时的</w:t>
      </w:r>
      <w:r w:rsidRPr="00B5582B">
        <w:rPr>
          <w:rFonts w:ascii="Times" w:hAnsi="Times" w:cs="Times"/>
          <w:color w:val="434343"/>
          <w:kern w:val="0"/>
          <w:sz w:val="21"/>
          <w:szCs w:val="30"/>
        </w:rPr>
        <w:t>onTouch</w:t>
      </w:r>
      <w:r w:rsidRPr="00B5582B">
        <w:rPr>
          <w:rFonts w:ascii="Times" w:hAnsi="Times" w:cs="Times"/>
          <w:color w:val="434343"/>
          <w:kern w:val="0"/>
          <w:sz w:val="21"/>
          <w:szCs w:val="30"/>
        </w:rPr>
        <w:t>方法。也就是说如果我们在</w:t>
      </w:r>
      <w:r w:rsidRPr="00B5582B">
        <w:rPr>
          <w:rFonts w:ascii="Times" w:hAnsi="Times" w:cs="Times"/>
          <w:color w:val="434343"/>
          <w:kern w:val="0"/>
          <w:sz w:val="21"/>
          <w:szCs w:val="30"/>
        </w:rPr>
        <w:t>onTouch</w:t>
      </w:r>
      <w:r w:rsidRPr="00B5582B">
        <w:rPr>
          <w:rFonts w:ascii="Times" w:hAnsi="Times" w:cs="Times"/>
          <w:color w:val="434343"/>
          <w:kern w:val="0"/>
          <w:sz w:val="21"/>
          <w:szCs w:val="30"/>
        </w:rPr>
        <w:t>方法里返回</w:t>
      </w:r>
      <w:r w:rsidRPr="00B5582B">
        <w:rPr>
          <w:rFonts w:ascii="Times" w:hAnsi="Times" w:cs="Times"/>
          <w:color w:val="434343"/>
          <w:kern w:val="0"/>
          <w:sz w:val="21"/>
          <w:szCs w:val="30"/>
        </w:rPr>
        <w:t>true</w:t>
      </w:r>
      <w:r w:rsidRPr="00B5582B">
        <w:rPr>
          <w:rFonts w:ascii="Times" w:hAnsi="Times" w:cs="Times"/>
          <w:color w:val="434343"/>
          <w:kern w:val="0"/>
          <w:sz w:val="21"/>
          <w:szCs w:val="30"/>
        </w:rPr>
        <w:t>，就会让这三个条件全部成立，从而整个方法直接返回</w:t>
      </w:r>
      <w:r w:rsidRPr="00B5582B">
        <w:rPr>
          <w:rFonts w:ascii="Times" w:hAnsi="Times" w:cs="Times"/>
          <w:color w:val="434343"/>
          <w:kern w:val="0"/>
          <w:sz w:val="21"/>
          <w:szCs w:val="30"/>
        </w:rPr>
        <w:t>true</w:t>
      </w:r>
      <w:r w:rsidRPr="00B5582B">
        <w:rPr>
          <w:rFonts w:ascii="Times" w:hAnsi="Times" w:cs="Times"/>
          <w:color w:val="434343"/>
          <w:kern w:val="0"/>
          <w:sz w:val="21"/>
          <w:szCs w:val="30"/>
        </w:rPr>
        <w:t>。如果我们在</w:t>
      </w:r>
      <w:r w:rsidRPr="00B5582B">
        <w:rPr>
          <w:rFonts w:ascii="Times" w:hAnsi="Times" w:cs="Times"/>
          <w:color w:val="434343"/>
          <w:kern w:val="0"/>
          <w:sz w:val="21"/>
          <w:szCs w:val="30"/>
        </w:rPr>
        <w:t>onTouch</w:t>
      </w:r>
      <w:r w:rsidRPr="00B5582B">
        <w:rPr>
          <w:rFonts w:ascii="Times" w:hAnsi="Times" w:cs="Times"/>
          <w:color w:val="434343"/>
          <w:kern w:val="0"/>
          <w:sz w:val="21"/>
          <w:szCs w:val="30"/>
        </w:rPr>
        <w:t>方法里返回</w:t>
      </w:r>
      <w:r w:rsidRPr="00B5582B">
        <w:rPr>
          <w:rFonts w:ascii="Times" w:hAnsi="Times" w:cs="Times"/>
          <w:color w:val="434343"/>
          <w:kern w:val="0"/>
          <w:sz w:val="21"/>
          <w:szCs w:val="30"/>
        </w:rPr>
        <w:t>false</w:t>
      </w:r>
      <w:r w:rsidRPr="00B5582B">
        <w:rPr>
          <w:rFonts w:ascii="Times" w:hAnsi="Times" w:cs="Times"/>
          <w:color w:val="434343"/>
          <w:kern w:val="0"/>
          <w:sz w:val="21"/>
          <w:szCs w:val="30"/>
        </w:rPr>
        <w:t>，就会再去执行</w:t>
      </w:r>
      <w:r w:rsidRPr="00B5582B">
        <w:rPr>
          <w:rFonts w:ascii="Times" w:hAnsi="Times" w:cs="Times"/>
          <w:color w:val="434343"/>
          <w:kern w:val="0"/>
          <w:sz w:val="21"/>
          <w:szCs w:val="30"/>
        </w:rPr>
        <w:t>onTouchEvent(event)</w:t>
      </w:r>
      <w:r w:rsidRPr="00B5582B">
        <w:rPr>
          <w:rFonts w:ascii="Times" w:hAnsi="Times" w:cs="Times"/>
          <w:color w:val="434343"/>
          <w:kern w:val="0"/>
          <w:sz w:val="21"/>
          <w:szCs w:val="30"/>
        </w:rPr>
        <w:t>方法。</w:t>
      </w:r>
    </w:p>
    <w:p w14:paraId="199A418B"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4DD11FA7"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现在我们可以结合前面的例子来分析一下了，首先在</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中最先执行的就是</w:t>
      </w:r>
      <w:r w:rsidRPr="00B5582B">
        <w:rPr>
          <w:rFonts w:ascii="Times" w:hAnsi="Times" w:cs="Times"/>
          <w:color w:val="434343"/>
          <w:kern w:val="0"/>
          <w:sz w:val="21"/>
          <w:szCs w:val="30"/>
        </w:rPr>
        <w:t>onTouch</w:t>
      </w:r>
      <w:r w:rsidRPr="00B5582B">
        <w:rPr>
          <w:rFonts w:ascii="Times" w:hAnsi="Times" w:cs="Times"/>
          <w:color w:val="434343"/>
          <w:kern w:val="0"/>
          <w:sz w:val="21"/>
          <w:szCs w:val="30"/>
        </w:rPr>
        <w:t>方法，因此</w:t>
      </w:r>
      <w:r w:rsidRPr="00B5582B">
        <w:rPr>
          <w:rFonts w:ascii="Times" w:hAnsi="Times" w:cs="Times"/>
          <w:color w:val="434343"/>
          <w:kern w:val="0"/>
          <w:sz w:val="21"/>
          <w:szCs w:val="30"/>
        </w:rPr>
        <w:t>onTouch</w:t>
      </w:r>
      <w:r w:rsidRPr="00B5582B">
        <w:rPr>
          <w:rFonts w:ascii="Times" w:hAnsi="Times" w:cs="Times"/>
          <w:color w:val="434343"/>
          <w:kern w:val="0"/>
          <w:sz w:val="21"/>
          <w:szCs w:val="30"/>
        </w:rPr>
        <w:t>肯定是要优先于</w:t>
      </w:r>
      <w:r w:rsidRPr="00B5582B">
        <w:rPr>
          <w:rFonts w:ascii="Times" w:hAnsi="Times" w:cs="Times"/>
          <w:color w:val="434343"/>
          <w:kern w:val="0"/>
          <w:sz w:val="21"/>
          <w:szCs w:val="30"/>
        </w:rPr>
        <w:t>onClick</w:t>
      </w:r>
      <w:r w:rsidRPr="00B5582B">
        <w:rPr>
          <w:rFonts w:ascii="Times" w:hAnsi="Times" w:cs="Times"/>
          <w:color w:val="434343"/>
          <w:kern w:val="0"/>
          <w:sz w:val="21"/>
          <w:szCs w:val="30"/>
        </w:rPr>
        <w:t>执行的，也是印证了刚刚的打印结果。而如果在</w:t>
      </w:r>
      <w:r w:rsidRPr="00B5582B">
        <w:rPr>
          <w:rFonts w:ascii="Times" w:hAnsi="Times" w:cs="Times"/>
          <w:color w:val="434343"/>
          <w:kern w:val="0"/>
          <w:sz w:val="21"/>
          <w:szCs w:val="30"/>
        </w:rPr>
        <w:t>onTouch</w:t>
      </w:r>
      <w:r w:rsidRPr="00B5582B">
        <w:rPr>
          <w:rFonts w:ascii="Times" w:hAnsi="Times" w:cs="Times"/>
          <w:color w:val="434343"/>
          <w:kern w:val="0"/>
          <w:sz w:val="21"/>
          <w:szCs w:val="30"/>
        </w:rPr>
        <w:t>方法里返回了</w:t>
      </w:r>
      <w:r w:rsidRPr="00B5582B">
        <w:rPr>
          <w:rFonts w:ascii="Times" w:hAnsi="Times" w:cs="Times"/>
          <w:color w:val="434343"/>
          <w:kern w:val="0"/>
          <w:sz w:val="21"/>
          <w:szCs w:val="30"/>
        </w:rPr>
        <w:t>true</w:t>
      </w:r>
      <w:r w:rsidRPr="00B5582B">
        <w:rPr>
          <w:rFonts w:ascii="Times" w:hAnsi="Times" w:cs="Times"/>
          <w:color w:val="434343"/>
          <w:kern w:val="0"/>
          <w:sz w:val="21"/>
          <w:szCs w:val="30"/>
        </w:rPr>
        <w:t>，就会让</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方法直接返回</w:t>
      </w:r>
      <w:r w:rsidRPr="00B5582B">
        <w:rPr>
          <w:rFonts w:ascii="Times" w:hAnsi="Times" w:cs="Times"/>
          <w:color w:val="434343"/>
          <w:kern w:val="0"/>
          <w:sz w:val="21"/>
          <w:szCs w:val="30"/>
        </w:rPr>
        <w:t>true</w:t>
      </w:r>
      <w:r w:rsidRPr="00B5582B">
        <w:rPr>
          <w:rFonts w:ascii="Times" w:hAnsi="Times" w:cs="Times"/>
          <w:color w:val="434343"/>
          <w:kern w:val="0"/>
          <w:sz w:val="21"/>
          <w:szCs w:val="30"/>
        </w:rPr>
        <w:t>，不会再继续往下执行。而打印结果也证实了如果</w:t>
      </w:r>
      <w:r w:rsidRPr="00B5582B">
        <w:rPr>
          <w:rFonts w:ascii="Times" w:hAnsi="Times" w:cs="Times"/>
          <w:color w:val="434343"/>
          <w:kern w:val="0"/>
          <w:sz w:val="21"/>
          <w:szCs w:val="30"/>
        </w:rPr>
        <w:t>onTouch</w:t>
      </w:r>
      <w:r w:rsidRPr="00B5582B">
        <w:rPr>
          <w:rFonts w:ascii="Times" w:hAnsi="Times" w:cs="Times"/>
          <w:color w:val="434343"/>
          <w:kern w:val="0"/>
          <w:sz w:val="21"/>
          <w:szCs w:val="30"/>
        </w:rPr>
        <w:t>返回</w:t>
      </w:r>
      <w:r w:rsidRPr="00B5582B">
        <w:rPr>
          <w:rFonts w:ascii="Times" w:hAnsi="Times" w:cs="Times"/>
          <w:color w:val="434343"/>
          <w:kern w:val="0"/>
          <w:sz w:val="21"/>
          <w:szCs w:val="30"/>
        </w:rPr>
        <w:t>true</w:t>
      </w:r>
      <w:r w:rsidRPr="00B5582B">
        <w:rPr>
          <w:rFonts w:ascii="Times" w:hAnsi="Times" w:cs="Times"/>
          <w:color w:val="434343"/>
          <w:kern w:val="0"/>
          <w:sz w:val="21"/>
          <w:szCs w:val="30"/>
        </w:rPr>
        <w:t>，</w:t>
      </w:r>
      <w:r w:rsidRPr="00B5582B">
        <w:rPr>
          <w:rFonts w:ascii="Times" w:hAnsi="Times" w:cs="Times"/>
          <w:color w:val="434343"/>
          <w:kern w:val="0"/>
          <w:sz w:val="21"/>
          <w:szCs w:val="30"/>
        </w:rPr>
        <w:t>onClick</w:t>
      </w:r>
      <w:r w:rsidRPr="00B5582B">
        <w:rPr>
          <w:rFonts w:ascii="Times" w:hAnsi="Times" w:cs="Times"/>
          <w:color w:val="434343"/>
          <w:kern w:val="0"/>
          <w:sz w:val="21"/>
          <w:szCs w:val="30"/>
        </w:rPr>
        <w:t>就不会再执行了。</w:t>
      </w:r>
    </w:p>
    <w:p w14:paraId="6AB81F4F"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34960B24"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根据以上源码的分析，从原理上解释了我们前面例子的运行结果。而上面的分析还透漏出了一个重要的信息，那就是</w:t>
      </w:r>
      <w:r w:rsidRPr="00B5582B">
        <w:rPr>
          <w:rFonts w:ascii="Times" w:hAnsi="Times" w:cs="Times"/>
          <w:color w:val="434343"/>
          <w:kern w:val="0"/>
          <w:sz w:val="21"/>
          <w:szCs w:val="30"/>
        </w:rPr>
        <w:t>onClick</w:t>
      </w:r>
      <w:r w:rsidRPr="00B5582B">
        <w:rPr>
          <w:rFonts w:ascii="Times" w:hAnsi="Times" w:cs="Times"/>
          <w:color w:val="434343"/>
          <w:kern w:val="0"/>
          <w:sz w:val="21"/>
          <w:szCs w:val="30"/>
        </w:rPr>
        <w:t>的调用肯定是在</w:t>
      </w:r>
      <w:r w:rsidRPr="00B5582B">
        <w:rPr>
          <w:rFonts w:ascii="Times" w:hAnsi="Times" w:cs="Times"/>
          <w:color w:val="434343"/>
          <w:kern w:val="0"/>
          <w:sz w:val="21"/>
          <w:szCs w:val="30"/>
        </w:rPr>
        <w:t>onTouchEvent(event)</w:t>
      </w:r>
      <w:r w:rsidRPr="00B5582B">
        <w:rPr>
          <w:rFonts w:ascii="Times" w:hAnsi="Times" w:cs="Times"/>
          <w:color w:val="434343"/>
          <w:kern w:val="0"/>
          <w:sz w:val="21"/>
          <w:szCs w:val="30"/>
        </w:rPr>
        <w:t>方法中的！那我们马上来看下</w:t>
      </w:r>
      <w:r w:rsidRPr="00B5582B">
        <w:rPr>
          <w:rFonts w:ascii="Times" w:hAnsi="Times" w:cs="Times"/>
          <w:color w:val="434343"/>
          <w:kern w:val="0"/>
          <w:sz w:val="21"/>
          <w:szCs w:val="30"/>
        </w:rPr>
        <w:t>onTouchEvent</w:t>
      </w:r>
      <w:r w:rsidRPr="00B5582B">
        <w:rPr>
          <w:rFonts w:ascii="Times" w:hAnsi="Times" w:cs="Times"/>
          <w:color w:val="434343"/>
          <w:kern w:val="0"/>
          <w:sz w:val="21"/>
          <w:szCs w:val="30"/>
        </w:rPr>
        <w:t>的源码，如下所示：</w:t>
      </w:r>
    </w:p>
    <w:p w14:paraId="7B363E10"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r w:rsidRPr="00B5582B">
        <w:rPr>
          <w:rFonts w:ascii="Verdana" w:hAnsi="Verdana" w:cs="Verdana"/>
          <w:b/>
          <w:bCs/>
          <w:color w:val="B3B3B3"/>
          <w:kern w:val="0"/>
          <w:sz w:val="11"/>
          <w:szCs w:val="18"/>
        </w:rPr>
        <w:t>[java]</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view plain</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copy</w:t>
      </w:r>
    </w:p>
    <w:p w14:paraId="6AF7F1C8"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p>
    <w:p w14:paraId="45037D2B"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b/>
          <w:bCs/>
          <w:color w:val="0A5287"/>
          <w:kern w:val="0"/>
          <w:sz w:val="18"/>
        </w:rPr>
        <w:lastRenderedPageBreak/>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boolean</w:t>
      </w:r>
      <w:r w:rsidRPr="00B5582B">
        <w:rPr>
          <w:rFonts w:ascii="Courier New" w:hAnsi="Courier New" w:cs="Courier New"/>
          <w:color w:val="4A4A4A"/>
          <w:kern w:val="0"/>
          <w:sz w:val="18"/>
        </w:rPr>
        <w:t> onTouchEvent(MotionEvent event) {  </w:t>
      </w:r>
    </w:p>
    <w:p w14:paraId="31E5A9A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final</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int</w:t>
      </w:r>
      <w:r w:rsidRPr="00B5582B">
        <w:rPr>
          <w:rFonts w:ascii="Courier New" w:hAnsi="Courier New" w:cs="Courier New"/>
          <w:color w:val="4A4A4A"/>
          <w:kern w:val="0"/>
          <w:sz w:val="18"/>
        </w:rPr>
        <w:t> viewFlags = mViewFlags;  </w:t>
      </w:r>
    </w:p>
    <w:p w14:paraId="52AAF72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((viewFlags &amp; ENABLED_MASK) == DISABLED) {  </w:t>
      </w:r>
    </w:p>
    <w:p w14:paraId="03D8CB4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A disabled view that is clickable still consumes the touch</w:t>
      </w:r>
      <w:r w:rsidRPr="00B5582B">
        <w:rPr>
          <w:rFonts w:ascii="Courier New" w:hAnsi="Courier New" w:cs="Courier New"/>
          <w:color w:val="4A4A4A"/>
          <w:kern w:val="0"/>
          <w:sz w:val="18"/>
        </w:rPr>
        <w:t>  </w:t>
      </w:r>
    </w:p>
    <w:p w14:paraId="2EFAD4B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events, it just doesn't respond to them.</w:t>
      </w:r>
      <w:r w:rsidRPr="00B5582B">
        <w:rPr>
          <w:rFonts w:ascii="Courier New" w:hAnsi="Courier New" w:cs="Courier New"/>
          <w:color w:val="4A4A4A"/>
          <w:kern w:val="0"/>
          <w:sz w:val="18"/>
        </w:rPr>
        <w:t>  </w:t>
      </w:r>
    </w:p>
    <w:p w14:paraId="67BEF7E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(((viewFlags &amp; CLICKABLE) == CLICKABLE ||  </w:t>
      </w:r>
    </w:p>
    <w:p w14:paraId="24390BB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(viewFlags &amp; LONG_CLICKABLE) == LONG_CLICKABLE));  </w:t>
      </w:r>
    </w:p>
    <w:p w14:paraId="3B837187"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3CA7202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(mTouchDelegate != </w:t>
      </w:r>
      <w:r w:rsidRPr="00B5582B">
        <w:rPr>
          <w:rFonts w:ascii="Courier New" w:hAnsi="Courier New" w:cs="Courier New"/>
          <w:b/>
          <w:bCs/>
          <w:color w:val="0A5287"/>
          <w:kern w:val="0"/>
          <w:sz w:val="18"/>
        </w:rPr>
        <w:t>null</w:t>
      </w:r>
      <w:r w:rsidRPr="00B5582B">
        <w:rPr>
          <w:rFonts w:ascii="Courier New" w:hAnsi="Courier New" w:cs="Courier New"/>
          <w:color w:val="4A4A4A"/>
          <w:kern w:val="0"/>
          <w:sz w:val="18"/>
        </w:rPr>
        <w:t>) {  </w:t>
      </w:r>
    </w:p>
    <w:p w14:paraId="72898FBF"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(mTouchDelegate.onTouchEvent(event)) {  </w:t>
      </w:r>
    </w:p>
    <w:p w14:paraId="225C7DD6"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true</w:t>
      </w:r>
      <w:r w:rsidRPr="00B5582B">
        <w:rPr>
          <w:rFonts w:ascii="Courier New" w:hAnsi="Courier New" w:cs="Courier New"/>
          <w:color w:val="4A4A4A"/>
          <w:kern w:val="0"/>
          <w:sz w:val="18"/>
        </w:rPr>
        <w:t>;  </w:t>
      </w:r>
    </w:p>
    <w:p w14:paraId="51544080"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283B4C76"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05F11C2B"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(((viewFlags &amp; CLICKABLE) == CLICKABLE ||  </w:t>
      </w:r>
    </w:p>
    <w:p w14:paraId="0DD2542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(viewFlags &amp; LONG_CLICKABLE) == LONG_CLICKABLE)) {  </w:t>
      </w:r>
    </w:p>
    <w:p w14:paraId="58F3D873"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switch</w:t>
      </w:r>
      <w:r w:rsidRPr="00B5582B">
        <w:rPr>
          <w:rFonts w:ascii="Courier New" w:hAnsi="Courier New" w:cs="Courier New"/>
          <w:color w:val="4A4A4A"/>
          <w:kern w:val="0"/>
          <w:sz w:val="18"/>
        </w:rPr>
        <w:t> (event.getAction()) {  </w:t>
      </w:r>
    </w:p>
    <w:p w14:paraId="1DC3A406"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case</w:t>
      </w:r>
      <w:r w:rsidRPr="00B5582B">
        <w:rPr>
          <w:rFonts w:ascii="Courier New" w:hAnsi="Courier New" w:cs="Courier New"/>
          <w:color w:val="4A4A4A"/>
          <w:kern w:val="0"/>
          <w:sz w:val="18"/>
        </w:rPr>
        <w:t> MotionEvent.ACTION_UP:  </w:t>
      </w:r>
    </w:p>
    <w:p w14:paraId="75783166"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boolean</w:t>
      </w:r>
      <w:r w:rsidRPr="00B5582B">
        <w:rPr>
          <w:rFonts w:ascii="Courier New" w:hAnsi="Courier New" w:cs="Courier New"/>
          <w:color w:val="4A4A4A"/>
          <w:kern w:val="0"/>
          <w:sz w:val="18"/>
        </w:rPr>
        <w:t> prepressed = (mPrivateFlags &amp; PREPRESSED) != </w:t>
      </w:r>
      <w:r w:rsidRPr="00B5582B">
        <w:rPr>
          <w:rFonts w:ascii="Courier New" w:hAnsi="Courier New" w:cs="Courier New"/>
          <w:color w:val="B00004"/>
          <w:kern w:val="0"/>
          <w:sz w:val="18"/>
        </w:rPr>
        <w:t>0</w:t>
      </w:r>
      <w:r w:rsidRPr="00B5582B">
        <w:rPr>
          <w:rFonts w:ascii="Courier New" w:hAnsi="Courier New" w:cs="Courier New"/>
          <w:color w:val="4A4A4A"/>
          <w:kern w:val="0"/>
          <w:sz w:val="18"/>
        </w:rPr>
        <w:t>;  </w:t>
      </w:r>
    </w:p>
    <w:p w14:paraId="1F0C113D"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((mPrivateFlags &amp; PRESSED) != </w:t>
      </w:r>
      <w:r w:rsidRPr="00B5582B">
        <w:rPr>
          <w:rFonts w:ascii="Courier New" w:hAnsi="Courier New" w:cs="Courier New"/>
          <w:color w:val="B00004"/>
          <w:kern w:val="0"/>
          <w:sz w:val="18"/>
        </w:rPr>
        <w:t>0</w:t>
      </w:r>
      <w:r w:rsidRPr="00B5582B">
        <w:rPr>
          <w:rFonts w:ascii="Courier New" w:hAnsi="Courier New" w:cs="Courier New"/>
          <w:color w:val="4A4A4A"/>
          <w:kern w:val="0"/>
          <w:sz w:val="18"/>
        </w:rPr>
        <w:t> || prepressed) {  </w:t>
      </w:r>
    </w:p>
    <w:p w14:paraId="2CFE1C51"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lastRenderedPageBreak/>
        <w:t>                    </w:t>
      </w:r>
      <w:r w:rsidRPr="00B5582B">
        <w:rPr>
          <w:rFonts w:ascii="Courier New" w:hAnsi="Courier New" w:cs="Courier New"/>
          <w:color w:val="0F7201"/>
          <w:kern w:val="0"/>
          <w:sz w:val="18"/>
        </w:rPr>
        <w:t>// take focus if we don't have it already and we should in</w:t>
      </w:r>
      <w:r w:rsidRPr="00B5582B">
        <w:rPr>
          <w:rFonts w:ascii="Courier New" w:hAnsi="Courier New" w:cs="Courier New"/>
          <w:color w:val="4A4A4A"/>
          <w:kern w:val="0"/>
          <w:sz w:val="18"/>
        </w:rPr>
        <w:t>  </w:t>
      </w:r>
    </w:p>
    <w:p w14:paraId="2B910A0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touch mode.</w:t>
      </w:r>
      <w:r w:rsidRPr="00B5582B">
        <w:rPr>
          <w:rFonts w:ascii="Courier New" w:hAnsi="Courier New" w:cs="Courier New"/>
          <w:color w:val="4A4A4A"/>
          <w:kern w:val="0"/>
          <w:sz w:val="18"/>
        </w:rPr>
        <w:t>  </w:t>
      </w:r>
    </w:p>
    <w:p w14:paraId="763A3D4D"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boolean</w:t>
      </w:r>
      <w:r w:rsidRPr="00B5582B">
        <w:rPr>
          <w:rFonts w:ascii="Courier New" w:hAnsi="Courier New" w:cs="Courier New"/>
          <w:color w:val="4A4A4A"/>
          <w:kern w:val="0"/>
          <w:sz w:val="18"/>
        </w:rPr>
        <w:t> focusTaken = </w:t>
      </w:r>
      <w:r w:rsidRPr="00B5582B">
        <w:rPr>
          <w:rFonts w:ascii="Courier New" w:hAnsi="Courier New" w:cs="Courier New"/>
          <w:b/>
          <w:bCs/>
          <w:color w:val="0A5287"/>
          <w:kern w:val="0"/>
          <w:sz w:val="18"/>
        </w:rPr>
        <w:t>false</w:t>
      </w:r>
      <w:r w:rsidRPr="00B5582B">
        <w:rPr>
          <w:rFonts w:ascii="Courier New" w:hAnsi="Courier New" w:cs="Courier New"/>
          <w:color w:val="4A4A4A"/>
          <w:kern w:val="0"/>
          <w:sz w:val="18"/>
        </w:rPr>
        <w:t>;  </w:t>
      </w:r>
    </w:p>
    <w:p w14:paraId="334EAAD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(isFocusable() &amp;&amp; isFocusableInTouchMode() &amp;&amp; !isFocused()) {  </w:t>
      </w:r>
    </w:p>
    <w:p w14:paraId="6BFD855F"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focusTaken = requestFocus();  </w:t>
      </w:r>
    </w:p>
    <w:p w14:paraId="77F28A57"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2EB21D20"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(!mHasPerformedLongPress) {  </w:t>
      </w:r>
    </w:p>
    <w:p w14:paraId="02140F4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This is a tap, so remove the longpress check</w:t>
      </w:r>
      <w:r w:rsidRPr="00B5582B">
        <w:rPr>
          <w:rFonts w:ascii="Courier New" w:hAnsi="Courier New" w:cs="Courier New"/>
          <w:color w:val="4A4A4A"/>
          <w:kern w:val="0"/>
          <w:sz w:val="18"/>
        </w:rPr>
        <w:t>  </w:t>
      </w:r>
    </w:p>
    <w:p w14:paraId="569B92B3"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removeLongPressCallback();  </w:t>
      </w:r>
    </w:p>
    <w:p w14:paraId="2957D0C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Only perform take click actions if we were in the pressed state</w:t>
      </w:r>
      <w:r w:rsidRPr="00B5582B">
        <w:rPr>
          <w:rFonts w:ascii="Courier New" w:hAnsi="Courier New" w:cs="Courier New"/>
          <w:color w:val="4A4A4A"/>
          <w:kern w:val="0"/>
          <w:sz w:val="18"/>
        </w:rPr>
        <w:t>  </w:t>
      </w:r>
    </w:p>
    <w:p w14:paraId="28F1DE94"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(!focusTaken) {  </w:t>
      </w:r>
    </w:p>
    <w:p w14:paraId="61F49DA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Use a Runnable and post this rather than calling</w:t>
      </w:r>
      <w:r w:rsidRPr="00B5582B">
        <w:rPr>
          <w:rFonts w:ascii="Courier New" w:hAnsi="Courier New" w:cs="Courier New"/>
          <w:color w:val="4A4A4A"/>
          <w:kern w:val="0"/>
          <w:sz w:val="18"/>
        </w:rPr>
        <w:t>  </w:t>
      </w:r>
    </w:p>
    <w:p w14:paraId="0050A08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performClick directly. This lets other visual state</w:t>
      </w:r>
      <w:r w:rsidRPr="00B5582B">
        <w:rPr>
          <w:rFonts w:ascii="Courier New" w:hAnsi="Courier New" w:cs="Courier New"/>
          <w:color w:val="4A4A4A"/>
          <w:kern w:val="0"/>
          <w:sz w:val="18"/>
        </w:rPr>
        <w:t>  </w:t>
      </w:r>
    </w:p>
    <w:p w14:paraId="302B2FDD"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of the view update before click actions start.</w:t>
      </w:r>
      <w:r w:rsidRPr="00B5582B">
        <w:rPr>
          <w:rFonts w:ascii="Courier New" w:hAnsi="Courier New" w:cs="Courier New"/>
          <w:color w:val="4A4A4A"/>
          <w:kern w:val="0"/>
          <w:sz w:val="18"/>
        </w:rPr>
        <w:t>  </w:t>
      </w:r>
    </w:p>
    <w:p w14:paraId="03D7FC72"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(mPerformClick == </w:t>
      </w:r>
      <w:r w:rsidRPr="00B5582B">
        <w:rPr>
          <w:rFonts w:ascii="Courier New" w:hAnsi="Courier New" w:cs="Courier New"/>
          <w:b/>
          <w:bCs/>
          <w:color w:val="0A5287"/>
          <w:kern w:val="0"/>
          <w:sz w:val="18"/>
        </w:rPr>
        <w:t>null</w:t>
      </w:r>
      <w:r w:rsidRPr="00B5582B">
        <w:rPr>
          <w:rFonts w:ascii="Courier New" w:hAnsi="Courier New" w:cs="Courier New"/>
          <w:color w:val="4A4A4A"/>
          <w:kern w:val="0"/>
          <w:sz w:val="18"/>
        </w:rPr>
        <w:t>) {  </w:t>
      </w:r>
    </w:p>
    <w:p w14:paraId="0FFC440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mPerformClick = </w:t>
      </w:r>
      <w:r w:rsidRPr="00B5582B">
        <w:rPr>
          <w:rFonts w:ascii="Courier New" w:hAnsi="Courier New" w:cs="Courier New"/>
          <w:b/>
          <w:bCs/>
          <w:color w:val="0A5287"/>
          <w:kern w:val="0"/>
          <w:sz w:val="18"/>
        </w:rPr>
        <w:t>new</w:t>
      </w:r>
      <w:r w:rsidRPr="00B5582B">
        <w:rPr>
          <w:rFonts w:ascii="Courier New" w:hAnsi="Courier New" w:cs="Courier New"/>
          <w:color w:val="4A4A4A"/>
          <w:kern w:val="0"/>
          <w:sz w:val="18"/>
        </w:rPr>
        <w:t> PerformClick();  </w:t>
      </w:r>
    </w:p>
    <w:p w14:paraId="5BCABD9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0BD8767E"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(!post(mPerformClick)) {  </w:t>
      </w:r>
    </w:p>
    <w:p w14:paraId="0A46866F"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performClick();  </w:t>
      </w:r>
    </w:p>
    <w:p w14:paraId="4EA00ED0"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lastRenderedPageBreak/>
        <w:t>                            }  </w:t>
      </w:r>
    </w:p>
    <w:p w14:paraId="6D652E22"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5DA7AFC2"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050E846A"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(mUnsetPressedState == </w:t>
      </w:r>
      <w:r w:rsidRPr="00B5582B">
        <w:rPr>
          <w:rFonts w:ascii="Courier New" w:hAnsi="Courier New" w:cs="Courier New"/>
          <w:b/>
          <w:bCs/>
          <w:color w:val="0A5287"/>
          <w:kern w:val="0"/>
          <w:sz w:val="18"/>
        </w:rPr>
        <w:t>null</w:t>
      </w:r>
      <w:r w:rsidRPr="00B5582B">
        <w:rPr>
          <w:rFonts w:ascii="Courier New" w:hAnsi="Courier New" w:cs="Courier New"/>
          <w:color w:val="4A4A4A"/>
          <w:kern w:val="0"/>
          <w:sz w:val="18"/>
        </w:rPr>
        <w:t>) {  </w:t>
      </w:r>
    </w:p>
    <w:p w14:paraId="18FA8F4E"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mUnsetPressedState = </w:t>
      </w:r>
      <w:r w:rsidRPr="00B5582B">
        <w:rPr>
          <w:rFonts w:ascii="Courier New" w:hAnsi="Courier New" w:cs="Courier New"/>
          <w:b/>
          <w:bCs/>
          <w:color w:val="0A5287"/>
          <w:kern w:val="0"/>
          <w:sz w:val="18"/>
        </w:rPr>
        <w:t>new</w:t>
      </w:r>
      <w:r w:rsidRPr="00B5582B">
        <w:rPr>
          <w:rFonts w:ascii="Courier New" w:hAnsi="Courier New" w:cs="Courier New"/>
          <w:color w:val="4A4A4A"/>
          <w:kern w:val="0"/>
          <w:sz w:val="18"/>
        </w:rPr>
        <w:t> UnsetPressedState();  </w:t>
      </w:r>
    </w:p>
    <w:p w14:paraId="5F58710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5EF54DF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(prepressed) {  </w:t>
      </w:r>
    </w:p>
    <w:p w14:paraId="03BD0BE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mPrivateFlags |= PRESSED;  </w:t>
      </w:r>
    </w:p>
    <w:p w14:paraId="067F14A2"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refreshDrawableState();  </w:t>
      </w:r>
    </w:p>
    <w:p w14:paraId="544751A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postDelayed(mUnsetPressedState,  </w:t>
      </w:r>
    </w:p>
    <w:p w14:paraId="4F148CD2"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ViewConfiguration.getPressedStateDuration());  </w:t>
      </w:r>
    </w:p>
    <w:p w14:paraId="626B389E"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r w:rsidRPr="00B5582B">
        <w:rPr>
          <w:rFonts w:ascii="Courier New" w:hAnsi="Courier New" w:cs="Courier New"/>
          <w:b/>
          <w:bCs/>
          <w:color w:val="0A5287"/>
          <w:kern w:val="0"/>
          <w:sz w:val="18"/>
        </w:rPr>
        <w:t>else</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(!post(mUnsetPressedState)) {  </w:t>
      </w:r>
    </w:p>
    <w:p w14:paraId="4667E78E"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If the post failed, unpress right now</w:t>
      </w:r>
      <w:r w:rsidRPr="00B5582B">
        <w:rPr>
          <w:rFonts w:ascii="Courier New" w:hAnsi="Courier New" w:cs="Courier New"/>
          <w:color w:val="4A4A4A"/>
          <w:kern w:val="0"/>
          <w:sz w:val="18"/>
        </w:rPr>
        <w:t>  </w:t>
      </w:r>
    </w:p>
    <w:p w14:paraId="1B2B0A7B"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mUnsetPressedState.run();  </w:t>
      </w:r>
    </w:p>
    <w:p w14:paraId="5D3DC6A1"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25FA064D"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removeTapCallback();  </w:t>
      </w:r>
    </w:p>
    <w:p w14:paraId="03D07C76"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70436F17"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break</w:t>
      </w:r>
      <w:r w:rsidRPr="00B5582B">
        <w:rPr>
          <w:rFonts w:ascii="Courier New" w:hAnsi="Courier New" w:cs="Courier New"/>
          <w:color w:val="4A4A4A"/>
          <w:kern w:val="0"/>
          <w:sz w:val="18"/>
        </w:rPr>
        <w:t>;  </w:t>
      </w:r>
    </w:p>
    <w:p w14:paraId="6609B65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case</w:t>
      </w:r>
      <w:r w:rsidRPr="00B5582B">
        <w:rPr>
          <w:rFonts w:ascii="Courier New" w:hAnsi="Courier New" w:cs="Courier New"/>
          <w:color w:val="4A4A4A"/>
          <w:kern w:val="0"/>
          <w:sz w:val="18"/>
        </w:rPr>
        <w:t> MotionEvent.ACTION_DOWN:  </w:t>
      </w:r>
    </w:p>
    <w:p w14:paraId="1DA54AE0"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lastRenderedPageBreak/>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(mPendingCheckForTap == </w:t>
      </w:r>
      <w:r w:rsidRPr="00B5582B">
        <w:rPr>
          <w:rFonts w:ascii="Courier New" w:hAnsi="Courier New" w:cs="Courier New"/>
          <w:b/>
          <w:bCs/>
          <w:color w:val="0A5287"/>
          <w:kern w:val="0"/>
          <w:sz w:val="18"/>
        </w:rPr>
        <w:t>null</w:t>
      </w:r>
      <w:r w:rsidRPr="00B5582B">
        <w:rPr>
          <w:rFonts w:ascii="Courier New" w:hAnsi="Courier New" w:cs="Courier New"/>
          <w:color w:val="4A4A4A"/>
          <w:kern w:val="0"/>
          <w:sz w:val="18"/>
        </w:rPr>
        <w:t>) {  </w:t>
      </w:r>
    </w:p>
    <w:p w14:paraId="6936455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mPendingCheckForTap = </w:t>
      </w:r>
      <w:r w:rsidRPr="00B5582B">
        <w:rPr>
          <w:rFonts w:ascii="Courier New" w:hAnsi="Courier New" w:cs="Courier New"/>
          <w:b/>
          <w:bCs/>
          <w:color w:val="0A5287"/>
          <w:kern w:val="0"/>
          <w:sz w:val="18"/>
        </w:rPr>
        <w:t>new</w:t>
      </w:r>
      <w:r w:rsidRPr="00B5582B">
        <w:rPr>
          <w:rFonts w:ascii="Courier New" w:hAnsi="Courier New" w:cs="Courier New"/>
          <w:color w:val="4A4A4A"/>
          <w:kern w:val="0"/>
          <w:sz w:val="18"/>
        </w:rPr>
        <w:t> CheckForTap();  </w:t>
      </w:r>
    </w:p>
    <w:p w14:paraId="620F363B"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7CA0598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mPrivateFlags |= PREPRESSED;  </w:t>
      </w:r>
    </w:p>
    <w:p w14:paraId="2E97D063"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mHasPerformedLongPress = </w:t>
      </w:r>
      <w:r w:rsidRPr="00B5582B">
        <w:rPr>
          <w:rFonts w:ascii="Courier New" w:hAnsi="Courier New" w:cs="Courier New"/>
          <w:b/>
          <w:bCs/>
          <w:color w:val="0A5287"/>
          <w:kern w:val="0"/>
          <w:sz w:val="18"/>
        </w:rPr>
        <w:t>false</w:t>
      </w:r>
      <w:r w:rsidRPr="00B5582B">
        <w:rPr>
          <w:rFonts w:ascii="Courier New" w:hAnsi="Courier New" w:cs="Courier New"/>
          <w:color w:val="4A4A4A"/>
          <w:kern w:val="0"/>
          <w:sz w:val="18"/>
        </w:rPr>
        <w:t>;  </w:t>
      </w:r>
    </w:p>
    <w:p w14:paraId="112223EF"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postDelayed(mPendingCheckForTap, ViewConfiguration.getTapTimeout());  </w:t>
      </w:r>
    </w:p>
    <w:p w14:paraId="65C9439D"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break</w:t>
      </w:r>
      <w:r w:rsidRPr="00B5582B">
        <w:rPr>
          <w:rFonts w:ascii="Courier New" w:hAnsi="Courier New" w:cs="Courier New"/>
          <w:color w:val="4A4A4A"/>
          <w:kern w:val="0"/>
          <w:sz w:val="18"/>
        </w:rPr>
        <w:t>;  </w:t>
      </w:r>
    </w:p>
    <w:p w14:paraId="7533DC4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case</w:t>
      </w:r>
      <w:r w:rsidRPr="00B5582B">
        <w:rPr>
          <w:rFonts w:ascii="Courier New" w:hAnsi="Courier New" w:cs="Courier New"/>
          <w:color w:val="4A4A4A"/>
          <w:kern w:val="0"/>
          <w:sz w:val="18"/>
        </w:rPr>
        <w:t> MotionEvent.ACTION_CANCEL:  </w:t>
      </w:r>
    </w:p>
    <w:p w14:paraId="6196DF31"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mPrivateFlags &amp;= ~PRESSED;  </w:t>
      </w:r>
    </w:p>
    <w:p w14:paraId="73FD529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refreshDrawableState();  </w:t>
      </w:r>
    </w:p>
    <w:p w14:paraId="5857158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removeTapCallback();  </w:t>
      </w:r>
    </w:p>
    <w:p w14:paraId="1FE16A0F"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break</w:t>
      </w:r>
      <w:r w:rsidRPr="00B5582B">
        <w:rPr>
          <w:rFonts w:ascii="Courier New" w:hAnsi="Courier New" w:cs="Courier New"/>
          <w:color w:val="4A4A4A"/>
          <w:kern w:val="0"/>
          <w:sz w:val="18"/>
        </w:rPr>
        <w:t>;  </w:t>
      </w:r>
    </w:p>
    <w:p w14:paraId="25AE73A7"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case</w:t>
      </w:r>
      <w:r w:rsidRPr="00B5582B">
        <w:rPr>
          <w:rFonts w:ascii="Courier New" w:hAnsi="Courier New" w:cs="Courier New"/>
          <w:color w:val="4A4A4A"/>
          <w:kern w:val="0"/>
          <w:sz w:val="18"/>
        </w:rPr>
        <w:t> MotionEvent.ACTION_MOVE:  </w:t>
      </w:r>
    </w:p>
    <w:p w14:paraId="30979BF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final</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int</w:t>
      </w:r>
      <w:r w:rsidRPr="00B5582B">
        <w:rPr>
          <w:rFonts w:ascii="Courier New" w:hAnsi="Courier New" w:cs="Courier New"/>
          <w:color w:val="4A4A4A"/>
          <w:kern w:val="0"/>
          <w:sz w:val="18"/>
        </w:rPr>
        <w:t> x = (</w:t>
      </w:r>
      <w:r w:rsidRPr="00B5582B">
        <w:rPr>
          <w:rFonts w:ascii="Courier New" w:hAnsi="Courier New" w:cs="Courier New"/>
          <w:b/>
          <w:bCs/>
          <w:color w:val="0A5287"/>
          <w:kern w:val="0"/>
          <w:sz w:val="18"/>
        </w:rPr>
        <w:t>int</w:t>
      </w:r>
      <w:r w:rsidRPr="00B5582B">
        <w:rPr>
          <w:rFonts w:ascii="Courier New" w:hAnsi="Courier New" w:cs="Courier New"/>
          <w:color w:val="4A4A4A"/>
          <w:kern w:val="0"/>
          <w:sz w:val="18"/>
        </w:rPr>
        <w:t>) event.getX();  </w:t>
      </w:r>
    </w:p>
    <w:p w14:paraId="43474BD1"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final</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int</w:t>
      </w:r>
      <w:r w:rsidRPr="00B5582B">
        <w:rPr>
          <w:rFonts w:ascii="Courier New" w:hAnsi="Courier New" w:cs="Courier New"/>
          <w:color w:val="4A4A4A"/>
          <w:kern w:val="0"/>
          <w:sz w:val="18"/>
        </w:rPr>
        <w:t> y = (</w:t>
      </w:r>
      <w:r w:rsidRPr="00B5582B">
        <w:rPr>
          <w:rFonts w:ascii="Courier New" w:hAnsi="Courier New" w:cs="Courier New"/>
          <w:b/>
          <w:bCs/>
          <w:color w:val="0A5287"/>
          <w:kern w:val="0"/>
          <w:sz w:val="18"/>
        </w:rPr>
        <w:t>int</w:t>
      </w:r>
      <w:r w:rsidRPr="00B5582B">
        <w:rPr>
          <w:rFonts w:ascii="Courier New" w:hAnsi="Courier New" w:cs="Courier New"/>
          <w:color w:val="4A4A4A"/>
          <w:kern w:val="0"/>
          <w:sz w:val="18"/>
        </w:rPr>
        <w:t>) event.getY();  </w:t>
      </w:r>
    </w:p>
    <w:p w14:paraId="213458C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Be lenient about moving outside of buttons</w:t>
      </w:r>
      <w:r w:rsidRPr="00B5582B">
        <w:rPr>
          <w:rFonts w:ascii="Courier New" w:hAnsi="Courier New" w:cs="Courier New"/>
          <w:color w:val="4A4A4A"/>
          <w:kern w:val="0"/>
          <w:sz w:val="18"/>
        </w:rPr>
        <w:t>  </w:t>
      </w:r>
    </w:p>
    <w:p w14:paraId="703ED1E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int</w:t>
      </w:r>
      <w:r w:rsidRPr="00B5582B">
        <w:rPr>
          <w:rFonts w:ascii="Courier New" w:hAnsi="Courier New" w:cs="Courier New"/>
          <w:color w:val="4A4A4A"/>
          <w:kern w:val="0"/>
          <w:sz w:val="18"/>
        </w:rPr>
        <w:t> slop = mTouchSlop;  </w:t>
      </w:r>
    </w:p>
    <w:p w14:paraId="3507CF02"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((x &lt; </w:t>
      </w:r>
      <w:r w:rsidRPr="00B5582B">
        <w:rPr>
          <w:rFonts w:ascii="Courier New" w:hAnsi="Courier New" w:cs="Courier New"/>
          <w:color w:val="B00004"/>
          <w:kern w:val="0"/>
          <w:sz w:val="18"/>
        </w:rPr>
        <w:t>0</w:t>
      </w:r>
      <w:r w:rsidRPr="00B5582B">
        <w:rPr>
          <w:rFonts w:ascii="Courier New" w:hAnsi="Courier New" w:cs="Courier New"/>
          <w:color w:val="4A4A4A"/>
          <w:kern w:val="0"/>
          <w:sz w:val="18"/>
        </w:rPr>
        <w:t> - slop) || (x &gt;= getWidth() + slop) ||  </w:t>
      </w:r>
    </w:p>
    <w:p w14:paraId="079D40D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(y &lt; </w:t>
      </w:r>
      <w:r w:rsidRPr="00B5582B">
        <w:rPr>
          <w:rFonts w:ascii="Courier New" w:hAnsi="Courier New" w:cs="Courier New"/>
          <w:color w:val="B00004"/>
          <w:kern w:val="0"/>
          <w:sz w:val="18"/>
        </w:rPr>
        <w:t>0</w:t>
      </w:r>
      <w:r w:rsidRPr="00B5582B">
        <w:rPr>
          <w:rFonts w:ascii="Courier New" w:hAnsi="Courier New" w:cs="Courier New"/>
          <w:color w:val="4A4A4A"/>
          <w:kern w:val="0"/>
          <w:sz w:val="18"/>
        </w:rPr>
        <w:t> - slop) || (y &gt;= getHeight() + slop)) {  </w:t>
      </w:r>
    </w:p>
    <w:p w14:paraId="36CD4C07"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lastRenderedPageBreak/>
        <w:t>                    </w:t>
      </w:r>
      <w:r w:rsidRPr="00B5582B">
        <w:rPr>
          <w:rFonts w:ascii="Courier New" w:hAnsi="Courier New" w:cs="Courier New"/>
          <w:color w:val="0F7201"/>
          <w:kern w:val="0"/>
          <w:sz w:val="18"/>
        </w:rPr>
        <w:t>// Outside button</w:t>
      </w:r>
      <w:r w:rsidRPr="00B5582B">
        <w:rPr>
          <w:rFonts w:ascii="Courier New" w:hAnsi="Courier New" w:cs="Courier New"/>
          <w:color w:val="4A4A4A"/>
          <w:kern w:val="0"/>
          <w:sz w:val="18"/>
        </w:rPr>
        <w:t>  </w:t>
      </w:r>
    </w:p>
    <w:p w14:paraId="7CEA6CCD"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removeTapCallback();  </w:t>
      </w:r>
    </w:p>
    <w:p w14:paraId="485CE08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((mPrivateFlags &amp; PRESSED) != </w:t>
      </w:r>
      <w:r w:rsidRPr="00B5582B">
        <w:rPr>
          <w:rFonts w:ascii="Courier New" w:hAnsi="Courier New" w:cs="Courier New"/>
          <w:color w:val="B00004"/>
          <w:kern w:val="0"/>
          <w:sz w:val="18"/>
        </w:rPr>
        <w:t>0</w:t>
      </w:r>
      <w:r w:rsidRPr="00B5582B">
        <w:rPr>
          <w:rFonts w:ascii="Courier New" w:hAnsi="Courier New" w:cs="Courier New"/>
          <w:color w:val="4A4A4A"/>
          <w:kern w:val="0"/>
          <w:sz w:val="18"/>
        </w:rPr>
        <w:t>) {  </w:t>
      </w:r>
    </w:p>
    <w:p w14:paraId="2E1E2576"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Remove any future long press/tap checks</w:t>
      </w:r>
      <w:r w:rsidRPr="00B5582B">
        <w:rPr>
          <w:rFonts w:ascii="Courier New" w:hAnsi="Courier New" w:cs="Courier New"/>
          <w:color w:val="4A4A4A"/>
          <w:kern w:val="0"/>
          <w:sz w:val="18"/>
        </w:rPr>
        <w:t>  </w:t>
      </w:r>
    </w:p>
    <w:p w14:paraId="558FDCD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removeLongPressCallback();  </w:t>
      </w:r>
    </w:p>
    <w:p w14:paraId="0B18B83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Need to switch from pressed to not pressed</w:t>
      </w:r>
      <w:r w:rsidRPr="00B5582B">
        <w:rPr>
          <w:rFonts w:ascii="Courier New" w:hAnsi="Courier New" w:cs="Courier New"/>
          <w:color w:val="4A4A4A"/>
          <w:kern w:val="0"/>
          <w:sz w:val="18"/>
        </w:rPr>
        <w:t>  </w:t>
      </w:r>
    </w:p>
    <w:p w14:paraId="4E5FFD1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mPrivateFlags &amp;= ~PRESSED;  </w:t>
      </w:r>
    </w:p>
    <w:p w14:paraId="537CE612"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refreshDrawableState();  </w:t>
      </w:r>
    </w:p>
    <w:p w14:paraId="79931967"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1B426E9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5E997F87"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break</w:t>
      </w:r>
      <w:r w:rsidRPr="00B5582B">
        <w:rPr>
          <w:rFonts w:ascii="Courier New" w:hAnsi="Courier New" w:cs="Courier New"/>
          <w:color w:val="4A4A4A"/>
          <w:kern w:val="0"/>
          <w:sz w:val="18"/>
        </w:rPr>
        <w:t>;  </w:t>
      </w:r>
    </w:p>
    <w:p w14:paraId="41BE54BB"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3DC558F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true</w:t>
      </w:r>
      <w:r w:rsidRPr="00B5582B">
        <w:rPr>
          <w:rFonts w:ascii="Courier New" w:hAnsi="Courier New" w:cs="Courier New"/>
          <w:color w:val="4A4A4A"/>
          <w:kern w:val="0"/>
          <w:sz w:val="18"/>
        </w:rPr>
        <w:t>;  </w:t>
      </w:r>
    </w:p>
    <w:p w14:paraId="56F3873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57978114"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false</w:t>
      </w:r>
      <w:r w:rsidRPr="00B5582B">
        <w:rPr>
          <w:rFonts w:ascii="Courier New" w:hAnsi="Courier New" w:cs="Courier New"/>
          <w:color w:val="4A4A4A"/>
          <w:kern w:val="0"/>
          <w:sz w:val="18"/>
        </w:rPr>
        <w:t>;  </w:t>
      </w:r>
    </w:p>
    <w:p w14:paraId="6A3FC144"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p>
    <w:p w14:paraId="2AE64836"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相较于刚才的</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方法，</w:t>
      </w:r>
      <w:r w:rsidRPr="00B5582B">
        <w:rPr>
          <w:rFonts w:ascii="Times" w:hAnsi="Times" w:cs="Times"/>
          <w:color w:val="434343"/>
          <w:kern w:val="0"/>
          <w:sz w:val="21"/>
          <w:szCs w:val="30"/>
        </w:rPr>
        <w:t>onTouchEvent</w:t>
      </w:r>
      <w:r w:rsidRPr="00B5582B">
        <w:rPr>
          <w:rFonts w:ascii="Times" w:hAnsi="Times" w:cs="Times"/>
          <w:color w:val="434343"/>
          <w:kern w:val="0"/>
          <w:sz w:val="21"/>
          <w:szCs w:val="30"/>
        </w:rPr>
        <w:t>方法复杂了很多，不过没关系，我们只挑重点看就可以了。</w:t>
      </w:r>
    </w:p>
    <w:p w14:paraId="5F6D18C8"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775C9056"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lastRenderedPageBreak/>
        <w:t>首先在第</w:t>
      </w:r>
      <w:r w:rsidRPr="00B5582B">
        <w:rPr>
          <w:rFonts w:ascii="Times" w:hAnsi="Times" w:cs="Times"/>
          <w:color w:val="434343"/>
          <w:kern w:val="0"/>
          <w:sz w:val="21"/>
          <w:szCs w:val="30"/>
        </w:rPr>
        <w:t>14</w:t>
      </w:r>
      <w:r w:rsidRPr="00B5582B">
        <w:rPr>
          <w:rFonts w:ascii="Times" w:hAnsi="Times" w:cs="Times"/>
          <w:color w:val="434343"/>
          <w:kern w:val="0"/>
          <w:sz w:val="21"/>
          <w:szCs w:val="30"/>
        </w:rPr>
        <w:t>行我们可以看出，如果该控件是可以点击的就会进入到第</w:t>
      </w:r>
      <w:r w:rsidRPr="00B5582B">
        <w:rPr>
          <w:rFonts w:ascii="Times" w:hAnsi="Times" w:cs="Times"/>
          <w:color w:val="434343"/>
          <w:kern w:val="0"/>
          <w:sz w:val="21"/>
          <w:szCs w:val="30"/>
        </w:rPr>
        <w:t>16</w:t>
      </w:r>
      <w:r w:rsidRPr="00B5582B">
        <w:rPr>
          <w:rFonts w:ascii="Times" w:hAnsi="Times" w:cs="Times"/>
          <w:color w:val="434343"/>
          <w:kern w:val="0"/>
          <w:sz w:val="21"/>
          <w:szCs w:val="30"/>
        </w:rPr>
        <w:t>行的</w:t>
      </w:r>
      <w:r w:rsidRPr="00B5582B">
        <w:rPr>
          <w:rFonts w:ascii="Times" w:hAnsi="Times" w:cs="Times"/>
          <w:color w:val="434343"/>
          <w:kern w:val="0"/>
          <w:sz w:val="21"/>
          <w:szCs w:val="30"/>
        </w:rPr>
        <w:t>switch</w:t>
      </w:r>
      <w:r w:rsidRPr="00B5582B">
        <w:rPr>
          <w:rFonts w:ascii="Times" w:hAnsi="Times" w:cs="Times"/>
          <w:color w:val="434343"/>
          <w:kern w:val="0"/>
          <w:sz w:val="21"/>
          <w:szCs w:val="30"/>
        </w:rPr>
        <w:t>判断中去，而如果当前的事件是抬起手指，则会进入到</w:t>
      </w:r>
      <w:r w:rsidRPr="00B5582B">
        <w:rPr>
          <w:rFonts w:ascii="Times" w:hAnsi="Times" w:cs="Times"/>
          <w:color w:val="434343"/>
          <w:kern w:val="0"/>
          <w:sz w:val="21"/>
          <w:szCs w:val="30"/>
        </w:rPr>
        <w:t>MotionEvent.ACTION_UP</w:t>
      </w:r>
      <w:r w:rsidRPr="00B5582B">
        <w:rPr>
          <w:rFonts w:ascii="Times" w:hAnsi="Times" w:cs="Times"/>
          <w:color w:val="434343"/>
          <w:kern w:val="0"/>
          <w:sz w:val="21"/>
          <w:szCs w:val="30"/>
        </w:rPr>
        <w:t>这个</w:t>
      </w:r>
      <w:r w:rsidRPr="00B5582B">
        <w:rPr>
          <w:rFonts w:ascii="Times" w:hAnsi="Times" w:cs="Times"/>
          <w:color w:val="434343"/>
          <w:kern w:val="0"/>
          <w:sz w:val="21"/>
          <w:szCs w:val="30"/>
        </w:rPr>
        <w:t>case</w:t>
      </w:r>
      <w:r w:rsidRPr="00B5582B">
        <w:rPr>
          <w:rFonts w:ascii="Times" w:hAnsi="Times" w:cs="Times"/>
          <w:color w:val="434343"/>
          <w:kern w:val="0"/>
          <w:sz w:val="21"/>
          <w:szCs w:val="30"/>
        </w:rPr>
        <w:t>当中。在经过种种判断之后，会执行到第</w:t>
      </w:r>
      <w:r w:rsidRPr="00B5582B">
        <w:rPr>
          <w:rFonts w:ascii="Times" w:hAnsi="Times" w:cs="Times"/>
          <w:color w:val="434343"/>
          <w:kern w:val="0"/>
          <w:sz w:val="21"/>
          <w:szCs w:val="30"/>
        </w:rPr>
        <w:t>38</w:t>
      </w:r>
      <w:r w:rsidRPr="00B5582B">
        <w:rPr>
          <w:rFonts w:ascii="Times" w:hAnsi="Times" w:cs="Times"/>
          <w:color w:val="434343"/>
          <w:kern w:val="0"/>
          <w:sz w:val="21"/>
          <w:szCs w:val="30"/>
        </w:rPr>
        <w:t>行</w:t>
      </w:r>
      <w:r w:rsidRPr="00B5582B">
        <w:rPr>
          <w:rFonts w:ascii="Courier New" w:hAnsi="Courier New" w:cs="Courier New"/>
          <w:color w:val="434343"/>
          <w:kern w:val="0"/>
          <w:sz w:val="21"/>
          <w:szCs w:val="30"/>
        </w:rPr>
        <w:t>的</w:t>
      </w:r>
      <w:r w:rsidRPr="00B5582B">
        <w:rPr>
          <w:rFonts w:ascii="Courier New" w:hAnsi="Courier New" w:cs="Courier New"/>
          <w:color w:val="434343"/>
          <w:kern w:val="0"/>
          <w:sz w:val="21"/>
          <w:szCs w:val="30"/>
        </w:rPr>
        <w:t>performClick()</w:t>
      </w:r>
      <w:r w:rsidRPr="00B5582B">
        <w:rPr>
          <w:rFonts w:ascii="Courier New" w:hAnsi="Courier New" w:cs="Courier New"/>
          <w:color w:val="434343"/>
          <w:kern w:val="0"/>
          <w:sz w:val="21"/>
          <w:szCs w:val="30"/>
        </w:rPr>
        <w:t>方法，那我们进入到这个方法里瞧一瞧：</w:t>
      </w:r>
    </w:p>
    <w:p w14:paraId="351A31B9"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r w:rsidRPr="00B5582B">
        <w:rPr>
          <w:rFonts w:ascii="Verdana" w:hAnsi="Verdana" w:cs="Verdana"/>
          <w:b/>
          <w:bCs/>
          <w:color w:val="B3B3B3"/>
          <w:kern w:val="0"/>
          <w:sz w:val="11"/>
          <w:szCs w:val="18"/>
        </w:rPr>
        <w:t>[java]</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view plain</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copy</w:t>
      </w:r>
    </w:p>
    <w:p w14:paraId="48F2510F"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p>
    <w:p w14:paraId="131C97E6"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b/>
          <w:bCs/>
          <w:color w:val="0A5287"/>
          <w:kern w:val="0"/>
          <w:sz w:val="18"/>
        </w:rPr>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boolean</w:t>
      </w:r>
      <w:r w:rsidRPr="00B5582B">
        <w:rPr>
          <w:rFonts w:ascii="Courier New" w:hAnsi="Courier New" w:cs="Courier New"/>
          <w:color w:val="4A4A4A"/>
          <w:kern w:val="0"/>
          <w:sz w:val="18"/>
        </w:rPr>
        <w:t> performClick() {  </w:t>
      </w:r>
    </w:p>
    <w:p w14:paraId="4AFC182A"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sendAccessibilityEvent(AccessibilityEvent.TYPE_VIEW_CLICKED);  </w:t>
      </w:r>
    </w:p>
    <w:p w14:paraId="4437D348"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(mOnClickListener != </w:t>
      </w:r>
      <w:r w:rsidRPr="00B5582B">
        <w:rPr>
          <w:rFonts w:ascii="Courier New" w:hAnsi="Courier New" w:cs="Courier New"/>
          <w:b/>
          <w:bCs/>
          <w:color w:val="0A5287"/>
          <w:kern w:val="0"/>
          <w:sz w:val="18"/>
        </w:rPr>
        <w:t>null</w:t>
      </w:r>
      <w:r w:rsidRPr="00B5582B">
        <w:rPr>
          <w:rFonts w:ascii="Courier New" w:hAnsi="Courier New" w:cs="Courier New"/>
          <w:color w:val="4A4A4A"/>
          <w:kern w:val="0"/>
          <w:sz w:val="18"/>
        </w:rPr>
        <w:t>) {  </w:t>
      </w:r>
    </w:p>
    <w:p w14:paraId="2CB14AB2"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playSoundEffect(SoundEffectConstants.CLICK);  </w:t>
      </w:r>
    </w:p>
    <w:p w14:paraId="288B6AD4"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mOnClickListener.onClick(</w:t>
      </w:r>
      <w:r w:rsidRPr="00B5582B">
        <w:rPr>
          <w:rFonts w:ascii="Courier New" w:hAnsi="Courier New" w:cs="Courier New"/>
          <w:b/>
          <w:bCs/>
          <w:color w:val="0A5287"/>
          <w:kern w:val="0"/>
          <w:sz w:val="18"/>
        </w:rPr>
        <w:t>this</w:t>
      </w:r>
      <w:r w:rsidRPr="00B5582B">
        <w:rPr>
          <w:rFonts w:ascii="Courier New" w:hAnsi="Courier New" w:cs="Courier New"/>
          <w:color w:val="4A4A4A"/>
          <w:kern w:val="0"/>
          <w:sz w:val="18"/>
        </w:rPr>
        <w:t>);  </w:t>
      </w:r>
    </w:p>
    <w:p w14:paraId="078E0A88"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true</w:t>
      </w:r>
      <w:r w:rsidRPr="00B5582B">
        <w:rPr>
          <w:rFonts w:ascii="Courier New" w:hAnsi="Courier New" w:cs="Courier New"/>
          <w:color w:val="4A4A4A"/>
          <w:kern w:val="0"/>
          <w:sz w:val="18"/>
        </w:rPr>
        <w:t>;  </w:t>
      </w:r>
    </w:p>
    <w:p w14:paraId="6F36A9C4"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1F1BC468"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false</w:t>
      </w:r>
      <w:r w:rsidRPr="00B5582B">
        <w:rPr>
          <w:rFonts w:ascii="Courier New" w:hAnsi="Courier New" w:cs="Courier New"/>
          <w:color w:val="4A4A4A"/>
          <w:kern w:val="0"/>
          <w:sz w:val="18"/>
        </w:rPr>
        <w:t>;  </w:t>
      </w:r>
    </w:p>
    <w:p w14:paraId="074A9B88"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p>
    <w:p w14:paraId="543D6A66" w14:textId="77777777" w:rsidR="00B5582B" w:rsidRPr="00B5582B" w:rsidRDefault="00B5582B" w:rsidP="00B5582B">
      <w:pPr>
        <w:widowControl/>
        <w:autoSpaceDE w:val="0"/>
        <w:autoSpaceDN w:val="0"/>
        <w:adjustRightInd w:val="0"/>
        <w:jc w:val="left"/>
        <w:rPr>
          <w:rFonts w:ascii="Courier New" w:hAnsi="Courier New" w:cs="Courier New"/>
          <w:color w:val="434343"/>
          <w:kern w:val="0"/>
          <w:sz w:val="18"/>
        </w:rPr>
      </w:pPr>
      <w:r w:rsidRPr="00B5582B">
        <w:rPr>
          <w:rFonts w:ascii="Times" w:hAnsi="Times" w:cs="Times"/>
          <w:color w:val="434343"/>
          <w:kern w:val="0"/>
          <w:sz w:val="21"/>
          <w:szCs w:val="30"/>
        </w:rPr>
        <w:t>可以看到，只要</w:t>
      </w:r>
      <w:r w:rsidRPr="00B5582B">
        <w:rPr>
          <w:rFonts w:ascii="Times" w:hAnsi="Times" w:cs="Times"/>
          <w:color w:val="434343"/>
          <w:kern w:val="0"/>
          <w:sz w:val="21"/>
          <w:szCs w:val="30"/>
        </w:rPr>
        <w:t>mOnClickListener</w:t>
      </w:r>
      <w:r w:rsidRPr="00B5582B">
        <w:rPr>
          <w:rFonts w:ascii="Times" w:hAnsi="Times" w:cs="Times"/>
          <w:color w:val="434343"/>
          <w:kern w:val="0"/>
          <w:sz w:val="21"/>
          <w:szCs w:val="30"/>
        </w:rPr>
        <w:t>不是</w:t>
      </w:r>
      <w:r w:rsidRPr="00B5582B">
        <w:rPr>
          <w:rFonts w:ascii="Times" w:hAnsi="Times" w:cs="Times"/>
          <w:color w:val="434343"/>
          <w:kern w:val="0"/>
          <w:sz w:val="21"/>
          <w:szCs w:val="30"/>
        </w:rPr>
        <w:t>null</w:t>
      </w:r>
      <w:r w:rsidRPr="00B5582B">
        <w:rPr>
          <w:rFonts w:ascii="Times" w:hAnsi="Times" w:cs="Times"/>
          <w:color w:val="434343"/>
          <w:kern w:val="0"/>
          <w:sz w:val="21"/>
          <w:szCs w:val="30"/>
        </w:rPr>
        <w:t>，就会去调用它的</w:t>
      </w:r>
      <w:r w:rsidRPr="00B5582B">
        <w:rPr>
          <w:rFonts w:ascii="Times" w:hAnsi="Times" w:cs="Times"/>
          <w:color w:val="434343"/>
          <w:kern w:val="0"/>
          <w:sz w:val="21"/>
          <w:szCs w:val="30"/>
        </w:rPr>
        <w:t>onClick</w:t>
      </w:r>
      <w:r w:rsidRPr="00B5582B">
        <w:rPr>
          <w:rFonts w:ascii="Times" w:hAnsi="Times" w:cs="Times"/>
          <w:color w:val="434343"/>
          <w:kern w:val="0"/>
          <w:sz w:val="21"/>
          <w:szCs w:val="30"/>
        </w:rPr>
        <w:t>方法，那</w:t>
      </w:r>
      <w:r w:rsidRPr="00B5582B">
        <w:rPr>
          <w:rFonts w:ascii="Times" w:hAnsi="Times" w:cs="Times"/>
          <w:color w:val="434343"/>
          <w:kern w:val="0"/>
          <w:sz w:val="21"/>
          <w:szCs w:val="30"/>
        </w:rPr>
        <w:t>mOnClickListener</w:t>
      </w:r>
      <w:r w:rsidRPr="00B5582B">
        <w:rPr>
          <w:rFonts w:ascii="Times" w:hAnsi="Times" w:cs="Times"/>
          <w:color w:val="434343"/>
          <w:kern w:val="0"/>
          <w:sz w:val="21"/>
          <w:szCs w:val="30"/>
        </w:rPr>
        <w:t>又是在哪里赋值的呢？经过寻找后找到如下方法：</w:t>
      </w:r>
    </w:p>
    <w:p w14:paraId="5327BB85"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r w:rsidRPr="00B5582B">
        <w:rPr>
          <w:rFonts w:ascii="Verdana" w:hAnsi="Verdana" w:cs="Verdana"/>
          <w:b/>
          <w:bCs/>
          <w:color w:val="B3B3B3"/>
          <w:kern w:val="0"/>
          <w:sz w:val="11"/>
          <w:szCs w:val="18"/>
        </w:rPr>
        <w:t>[java]</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view plain</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copy</w:t>
      </w:r>
    </w:p>
    <w:p w14:paraId="3651CFCF"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p>
    <w:p w14:paraId="7B9E00A7" w14:textId="77777777" w:rsidR="00B5582B" w:rsidRPr="00B5582B" w:rsidRDefault="00B5582B"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b/>
          <w:bCs/>
          <w:color w:val="0A5287"/>
          <w:kern w:val="0"/>
          <w:sz w:val="18"/>
        </w:rPr>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void</w:t>
      </w:r>
      <w:r w:rsidRPr="00B5582B">
        <w:rPr>
          <w:rFonts w:ascii="Courier New" w:hAnsi="Courier New" w:cs="Courier New"/>
          <w:color w:val="4A4A4A"/>
          <w:kern w:val="0"/>
          <w:sz w:val="18"/>
        </w:rPr>
        <w:t> setOnClickListener(OnClickListener l) {  </w:t>
      </w:r>
    </w:p>
    <w:p w14:paraId="778BF94E" w14:textId="77777777" w:rsidR="00B5582B" w:rsidRPr="00B5582B" w:rsidRDefault="00B5582B"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(!isClickable()) {  </w:t>
      </w:r>
    </w:p>
    <w:p w14:paraId="4FE8223E" w14:textId="77777777" w:rsidR="00B5582B" w:rsidRPr="00B5582B" w:rsidRDefault="00B5582B"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setClickable(</w:t>
      </w:r>
      <w:r w:rsidRPr="00B5582B">
        <w:rPr>
          <w:rFonts w:ascii="Courier New" w:hAnsi="Courier New" w:cs="Courier New"/>
          <w:b/>
          <w:bCs/>
          <w:color w:val="0A5287"/>
          <w:kern w:val="0"/>
          <w:sz w:val="18"/>
        </w:rPr>
        <w:t>true</w:t>
      </w:r>
      <w:r w:rsidRPr="00B5582B">
        <w:rPr>
          <w:rFonts w:ascii="Courier New" w:hAnsi="Courier New" w:cs="Courier New"/>
          <w:color w:val="4A4A4A"/>
          <w:kern w:val="0"/>
          <w:sz w:val="18"/>
        </w:rPr>
        <w:t>);  </w:t>
      </w:r>
    </w:p>
    <w:p w14:paraId="17767693" w14:textId="77777777" w:rsidR="00B5582B" w:rsidRPr="00B5582B" w:rsidRDefault="00B5582B"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lastRenderedPageBreak/>
        <w:t>    }  </w:t>
      </w:r>
    </w:p>
    <w:p w14:paraId="36AF94E8" w14:textId="77777777" w:rsidR="00B5582B" w:rsidRPr="00B5582B" w:rsidRDefault="00B5582B"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mOnClickListener = l;  </w:t>
      </w:r>
    </w:p>
    <w:p w14:paraId="08F06845" w14:textId="77777777" w:rsidR="00B5582B" w:rsidRPr="00B5582B" w:rsidRDefault="00B5582B"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p>
    <w:p w14:paraId="09DCC655"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一切都是那么清楚了！当我们通过调用</w:t>
      </w:r>
      <w:r w:rsidRPr="00B5582B">
        <w:rPr>
          <w:rFonts w:ascii="Times" w:hAnsi="Times" w:cs="Times"/>
          <w:color w:val="434343"/>
          <w:kern w:val="0"/>
          <w:sz w:val="21"/>
          <w:szCs w:val="30"/>
        </w:rPr>
        <w:t>setOnClickListener</w:t>
      </w:r>
      <w:r w:rsidRPr="00B5582B">
        <w:rPr>
          <w:rFonts w:ascii="Times" w:hAnsi="Times" w:cs="Times"/>
          <w:color w:val="434343"/>
          <w:kern w:val="0"/>
          <w:sz w:val="21"/>
          <w:szCs w:val="30"/>
        </w:rPr>
        <w:t>方法来给控件注册一个点击事件时，就会给</w:t>
      </w:r>
      <w:r w:rsidRPr="00B5582B">
        <w:rPr>
          <w:rFonts w:ascii="Times" w:hAnsi="Times" w:cs="Times"/>
          <w:color w:val="434343"/>
          <w:kern w:val="0"/>
          <w:sz w:val="21"/>
          <w:szCs w:val="30"/>
        </w:rPr>
        <w:t>mOnClickListener</w:t>
      </w:r>
      <w:r w:rsidRPr="00B5582B">
        <w:rPr>
          <w:rFonts w:ascii="Times" w:hAnsi="Times" w:cs="Times"/>
          <w:color w:val="434343"/>
          <w:kern w:val="0"/>
          <w:sz w:val="21"/>
          <w:szCs w:val="30"/>
        </w:rPr>
        <w:t>赋值。然后每当控件被点击时，都会在</w:t>
      </w:r>
      <w:r w:rsidRPr="00B5582B">
        <w:rPr>
          <w:rFonts w:ascii="Times" w:hAnsi="Times" w:cs="Times"/>
          <w:color w:val="434343"/>
          <w:kern w:val="0"/>
          <w:sz w:val="21"/>
          <w:szCs w:val="30"/>
        </w:rPr>
        <w:t>performClick()</w:t>
      </w:r>
      <w:r w:rsidRPr="00B5582B">
        <w:rPr>
          <w:rFonts w:ascii="Times" w:hAnsi="Times" w:cs="Times"/>
          <w:color w:val="434343"/>
          <w:kern w:val="0"/>
          <w:sz w:val="21"/>
          <w:szCs w:val="30"/>
        </w:rPr>
        <w:t>方法里回调被点击控件的</w:t>
      </w:r>
      <w:r w:rsidRPr="00B5582B">
        <w:rPr>
          <w:rFonts w:ascii="Times" w:hAnsi="Times" w:cs="Times"/>
          <w:color w:val="434343"/>
          <w:kern w:val="0"/>
          <w:sz w:val="21"/>
          <w:szCs w:val="30"/>
        </w:rPr>
        <w:t>onClick</w:t>
      </w:r>
      <w:r w:rsidRPr="00B5582B">
        <w:rPr>
          <w:rFonts w:ascii="Times" w:hAnsi="Times" w:cs="Times"/>
          <w:color w:val="434343"/>
          <w:kern w:val="0"/>
          <w:sz w:val="21"/>
          <w:szCs w:val="30"/>
        </w:rPr>
        <w:t>方法。</w:t>
      </w:r>
    </w:p>
    <w:p w14:paraId="75B1653F"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31860ED5"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这样</w:t>
      </w:r>
      <w:r w:rsidRPr="00B5582B">
        <w:rPr>
          <w:rFonts w:ascii="Times" w:hAnsi="Times" w:cs="Times"/>
          <w:color w:val="434343"/>
          <w:kern w:val="0"/>
          <w:sz w:val="21"/>
          <w:szCs w:val="30"/>
        </w:rPr>
        <w:t>View</w:t>
      </w:r>
      <w:r w:rsidRPr="00B5582B">
        <w:rPr>
          <w:rFonts w:ascii="Times" w:hAnsi="Times" w:cs="Times"/>
          <w:color w:val="434343"/>
          <w:kern w:val="0"/>
          <w:sz w:val="21"/>
          <w:szCs w:val="30"/>
        </w:rPr>
        <w:t>的整个事件分发的流程就让我们搞清楚了！不过别高兴的太早，现在还没结束，还有一个很重要的知识点需要说明，就是</w:t>
      </w:r>
      <w:r w:rsidRPr="00B5582B">
        <w:rPr>
          <w:rFonts w:ascii="Times" w:hAnsi="Times" w:cs="Times"/>
          <w:color w:val="434343"/>
          <w:kern w:val="0"/>
          <w:sz w:val="21"/>
          <w:szCs w:val="30"/>
        </w:rPr>
        <w:t>touch</w:t>
      </w:r>
      <w:r w:rsidRPr="00B5582B">
        <w:rPr>
          <w:rFonts w:ascii="Times" w:hAnsi="Times" w:cs="Times"/>
          <w:color w:val="434343"/>
          <w:kern w:val="0"/>
          <w:sz w:val="21"/>
          <w:szCs w:val="30"/>
        </w:rPr>
        <w:t>事件的层级传递。我们都知道如果给一个控件注册了</w:t>
      </w:r>
      <w:r w:rsidRPr="00B5582B">
        <w:rPr>
          <w:rFonts w:ascii="Times" w:hAnsi="Times" w:cs="Times"/>
          <w:color w:val="434343"/>
          <w:kern w:val="0"/>
          <w:sz w:val="21"/>
          <w:szCs w:val="30"/>
        </w:rPr>
        <w:t>touch</w:t>
      </w:r>
      <w:r w:rsidRPr="00B5582B">
        <w:rPr>
          <w:rFonts w:ascii="Times" w:hAnsi="Times" w:cs="Times"/>
          <w:color w:val="434343"/>
          <w:kern w:val="0"/>
          <w:sz w:val="21"/>
          <w:szCs w:val="30"/>
        </w:rPr>
        <w:t>事件，每次点击它的时候都会触发一系列的</w:t>
      </w:r>
      <w:r w:rsidRPr="00B5582B">
        <w:rPr>
          <w:rFonts w:ascii="Times" w:hAnsi="Times" w:cs="Times"/>
          <w:color w:val="434343"/>
          <w:kern w:val="0"/>
          <w:sz w:val="21"/>
          <w:szCs w:val="30"/>
        </w:rPr>
        <w:t>ACTION_DOWN</w:t>
      </w:r>
      <w:r w:rsidRPr="00B5582B">
        <w:rPr>
          <w:rFonts w:ascii="Times" w:hAnsi="Times" w:cs="Times"/>
          <w:color w:val="434343"/>
          <w:kern w:val="0"/>
          <w:sz w:val="21"/>
          <w:szCs w:val="30"/>
        </w:rPr>
        <w:t>，</w:t>
      </w:r>
      <w:r w:rsidRPr="00B5582B">
        <w:rPr>
          <w:rFonts w:ascii="Times" w:hAnsi="Times" w:cs="Times"/>
          <w:color w:val="434343"/>
          <w:kern w:val="0"/>
          <w:sz w:val="21"/>
          <w:szCs w:val="30"/>
        </w:rPr>
        <w:t>ACTION_MOVE</w:t>
      </w:r>
      <w:r w:rsidRPr="00B5582B">
        <w:rPr>
          <w:rFonts w:ascii="Times" w:hAnsi="Times" w:cs="Times"/>
          <w:color w:val="434343"/>
          <w:kern w:val="0"/>
          <w:sz w:val="21"/>
          <w:szCs w:val="30"/>
        </w:rPr>
        <w:t>，</w:t>
      </w:r>
      <w:r w:rsidRPr="00B5582B">
        <w:rPr>
          <w:rFonts w:ascii="Times" w:hAnsi="Times" w:cs="Times"/>
          <w:color w:val="434343"/>
          <w:kern w:val="0"/>
          <w:sz w:val="21"/>
          <w:szCs w:val="30"/>
        </w:rPr>
        <w:t>ACTION_UP</w:t>
      </w:r>
      <w:r w:rsidRPr="00B5582B">
        <w:rPr>
          <w:rFonts w:ascii="Times" w:hAnsi="Times" w:cs="Times"/>
          <w:color w:val="434343"/>
          <w:kern w:val="0"/>
          <w:sz w:val="21"/>
          <w:szCs w:val="30"/>
        </w:rPr>
        <w:t>等事件。这里需要注意，如果你在执行</w:t>
      </w:r>
      <w:r w:rsidRPr="00B5582B">
        <w:rPr>
          <w:rFonts w:ascii="Times" w:hAnsi="Times" w:cs="Times"/>
          <w:color w:val="434343"/>
          <w:kern w:val="0"/>
          <w:sz w:val="21"/>
          <w:szCs w:val="30"/>
        </w:rPr>
        <w:t>ACTION_DOWN</w:t>
      </w:r>
      <w:r w:rsidRPr="00B5582B">
        <w:rPr>
          <w:rFonts w:ascii="Times" w:hAnsi="Times" w:cs="Times"/>
          <w:color w:val="434343"/>
          <w:kern w:val="0"/>
          <w:sz w:val="21"/>
          <w:szCs w:val="30"/>
        </w:rPr>
        <w:t>的时候返回了</w:t>
      </w:r>
      <w:r w:rsidRPr="00B5582B">
        <w:rPr>
          <w:rFonts w:ascii="Times" w:hAnsi="Times" w:cs="Times"/>
          <w:color w:val="434343"/>
          <w:kern w:val="0"/>
          <w:sz w:val="21"/>
          <w:szCs w:val="30"/>
        </w:rPr>
        <w:t>false</w:t>
      </w:r>
      <w:r w:rsidRPr="00B5582B">
        <w:rPr>
          <w:rFonts w:ascii="Times" w:hAnsi="Times" w:cs="Times"/>
          <w:color w:val="434343"/>
          <w:kern w:val="0"/>
          <w:sz w:val="21"/>
          <w:szCs w:val="30"/>
        </w:rPr>
        <w:t>，后面一系列其它的</w:t>
      </w:r>
      <w:r w:rsidRPr="00B5582B">
        <w:rPr>
          <w:rFonts w:ascii="Times" w:hAnsi="Times" w:cs="Times"/>
          <w:color w:val="434343"/>
          <w:kern w:val="0"/>
          <w:sz w:val="21"/>
          <w:szCs w:val="30"/>
        </w:rPr>
        <w:t>action</w:t>
      </w:r>
      <w:r w:rsidRPr="00B5582B">
        <w:rPr>
          <w:rFonts w:ascii="Times" w:hAnsi="Times" w:cs="Times"/>
          <w:color w:val="434343"/>
          <w:kern w:val="0"/>
          <w:sz w:val="21"/>
          <w:szCs w:val="30"/>
        </w:rPr>
        <w:t>就不会再得到执行了。简单的说，就是当</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在进行事件分发的时候，只有前一个</w:t>
      </w:r>
      <w:r w:rsidRPr="00B5582B">
        <w:rPr>
          <w:rFonts w:ascii="Times" w:hAnsi="Times" w:cs="Times"/>
          <w:color w:val="434343"/>
          <w:kern w:val="0"/>
          <w:sz w:val="21"/>
          <w:szCs w:val="30"/>
        </w:rPr>
        <w:t>action</w:t>
      </w:r>
      <w:r w:rsidRPr="00B5582B">
        <w:rPr>
          <w:rFonts w:ascii="Times" w:hAnsi="Times" w:cs="Times"/>
          <w:color w:val="434343"/>
          <w:kern w:val="0"/>
          <w:sz w:val="21"/>
          <w:szCs w:val="30"/>
        </w:rPr>
        <w:t>返回</w:t>
      </w:r>
      <w:r w:rsidRPr="00B5582B">
        <w:rPr>
          <w:rFonts w:ascii="Times" w:hAnsi="Times" w:cs="Times"/>
          <w:color w:val="434343"/>
          <w:kern w:val="0"/>
          <w:sz w:val="21"/>
          <w:szCs w:val="30"/>
        </w:rPr>
        <w:t>true</w:t>
      </w:r>
      <w:r w:rsidRPr="00B5582B">
        <w:rPr>
          <w:rFonts w:ascii="Times" w:hAnsi="Times" w:cs="Times"/>
          <w:color w:val="434343"/>
          <w:kern w:val="0"/>
          <w:sz w:val="21"/>
          <w:szCs w:val="30"/>
        </w:rPr>
        <w:t>，才会触发后一个</w:t>
      </w:r>
      <w:r w:rsidRPr="00B5582B">
        <w:rPr>
          <w:rFonts w:ascii="Times" w:hAnsi="Times" w:cs="Times"/>
          <w:color w:val="434343"/>
          <w:kern w:val="0"/>
          <w:sz w:val="21"/>
          <w:szCs w:val="30"/>
        </w:rPr>
        <w:t>action</w:t>
      </w:r>
      <w:r w:rsidRPr="00B5582B">
        <w:rPr>
          <w:rFonts w:ascii="Times" w:hAnsi="Times" w:cs="Times"/>
          <w:color w:val="434343"/>
          <w:kern w:val="0"/>
          <w:sz w:val="21"/>
          <w:szCs w:val="30"/>
        </w:rPr>
        <w:t>。</w:t>
      </w:r>
    </w:p>
    <w:p w14:paraId="7EF3DF69"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6CCEBDC5"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说到这里，很多的朋友肯定要有巨大的疑问了。这不是在自相矛盾吗？前面的例子中，明明在</w:t>
      </w:r>
      <w:r w:rsidRPr="00B5582B">
        <w:rPr>
          <w:rFonts w:ascii="Times" w:hAnsi="Times" w:cs="Times"/>
          <w:color w:val="434343"/>
          <w:kern w:val="0"/>
          <w:sz w:val="21"/>
          <w:szCs w:val="30"/>
        </w:rPr>
        <w:t>onTouch</w:t>
      </w:r>
      <w:r w:rsidRPr="00B5582B">
        <w:rPr>
          <w:rFonts w:ascii="Times" w:hAnsi="Times" w:cs="Times"/>
          <w:color w:val="434343"/>
          <w:kern w:val="0"/>
          <w:sz w:val="21"/>
          <w:szCs w:val="30"/>
        </w:rPr>
        <w:t>事件里面返回了</w:t>
      </w:r>
      <w:r w:rsidRPr="00B5582B">
        <w:rPr>
          <w:rFonts w:ascii="Times" w:hAnsi="Times" w:cs="Times"/>
          <w:color w:val="434343"/>
          <w:kern w:val="0"/>
          <w:sz w:val="21"/>
          <w:szCs w:val="30"/>
        </w:rPr>
        <w:t>false</w:t>
      </w:r>
      <w:r w:rsidRPr="00B5582B">
        <w:rPr>
          <w:rFonts w:ascii="Times" w:hAnsi="Times" w:cs="Times"/>
          <w:color w:val="434343"/>
          <w:kern w:val="0"/>
          <w:sz w:val="21"/>
          <w:szCs w:val="30"/>
        </w:rPr>
        <w:t>，</w:t>
      </w:r>
      <w:r w:rsidRPr="00B5582B">
        <w:rPr>
          <w:rFonts w:ascii="Times" w:hAnsi="Times" w:cs="Times"/>
          <w:color w:val="434343"/>
          <w:kern w:val="0"/>
          <w:sz w:val="21"/>
          <w:szCs w:val="30"/>
        </w:rPr>
        <w:t>ACTION_DOWN</w:t>
      </w:r>
      <w:r w:rsidRPr="00B5582B">
        <w:rPr>
          <w:rFonts w:ascii="Times" w:hAnsi="Times" w:cs="Times"/>
          <w:color w:val="434343"/>
          <w:kern w:val="0"/>
          <w:sz w:val="21"/>
          <w:szCs w:val="30"/>
        </w:rPr>
        <w:t>和</w:t>
      </w:r>
      <w:r w:rsidRPr="00B5582B">
        <w:rPr>
          <w:rFonts w:ascii="Times" w:hAnsi="Times" w:cs="Times"/>
          <w:color w:val="434343"/>
          <w:kern w:val="0"/>
          <w:sz w:val="21"/>
          <w:szCs w:val="30"/>
        </w:rPr>
        <w:t>ACTION_UP</w:t>
      </w:r>
      <w:r w:rsidRPr="00B5582B">
        <w:rPr>
          <w:rFonts w:ascii="Times" w:hAnsi="Times" w:cs="Times"/>
          <w:color w:val="434343"/>
          <w:kern w:val="0"/>
          <w:sz w:val="21"/>
          <w:szCs w:val="30"/>
        </w:rPr>
        <w:t>不是都得到执行了吗？其实你只是被假象所迷惑了，让我们仔细分析一下，在前面的例子当中，我们到底返回的是什么。</w:t>
      </w:r>
    </w:p>
    <w:p w14:paraId="52532DDE"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参考着我们前面分析的源码，首先在</w:t>
      </w:r>
      <w:r w:rsidRPr="00B5582B">
        <w:rPr>
          <w:rFonts w:ascii="Times" w:hAnsi="Times" w:cs="Times"/>
          <w:color w:val="434343"/>
          <w:kern w:val="0"/>
          <w:sz w:val="21"/>
          <w:szCs w:val="30"/>
        </w:rPr>
        <w:t>onTouch</w:t>
      </w:r>
      <w:r w:rsidRPr="00B5582B">
        <w:rPr>
          <w:rFonts w:ascii="Times" w:hAnsi="Times" w:cs="Times"/>
          <w:color w:val="434343"/>
          <w:kern w:val="0"/>
          <w:sz w:val="21"/>
          <w:szCs w:val="30"/>
        </w:rPr>
        <w:t>事件里返回了</w:t>
      </w:r>
      <w:r w:rsidRPr="00B5582B">
        <w:rPr>
          <w:rFonts w:ascii="Times" w:hAnsi="Times" w:cs="Times"/>
          <w:color w:val="434343"/>
          <w:kern w:val="0"/>
          <w:sz w:val="21"/>
          <w:szCs w:val="30"/>
        </w:rPr>
        <w:t>false</w:t>
      </w:r>
      <w:r w:rsidRPr="00B5582B">
        <w:rPr>
          <w:rFonts w:ascii="Times" w:hAnsi="Times" w:cs="Times"/>
          <w:color w:val="434343"/>
          <w:kern w:val="0"/>
          <w:sz w:val="21"/>
          <w:szCs w:val="30"/>
        </w:rPr>
        <w:t>，就一定会进入到</w:t>
      </w:r>
      <w:r w:rsidRPr="00B5582B">
        <w:rPr>
          <w:rFonts w:ascii="Times" w:hAnsi="Times" w:cs="Times"/>
          <w:color w:val="434343"/>
          <w:kern w:val="0"/>
          <w:sz w:val="21"/>
          <w:szCs w:val="30"/>
        </w:rPr>
        <w:t>onTouchEvent</w:t>
      </w:r>
      <w:r w:rsidRPr="00B5582B">
        <w:rPr>
          <w:rFonts w:ascii="Times" w:hAnsi="Times" w:cs="Times"/>
          <w:color w:val="434343"/>
          <w:kern w:val="0"/>
          <w:sz w:val="21"/>
          <w:szCs w:val="30"/>
        </w:rPr>
        <w:t>方法中，然后我们来看一下</w:t>
      </w:r>
      <w:r w:rsidRPr="00B5582B">
        <w:rPr>
          <w:rFonts w:ascii="Times" w:hAnsi="Times" w:cs="Times"/>
          <w:color w:val="434343"/>
          <w:kern w:val="0"/>
          <w:sz w:val="21"/>
          <w:szCs w:val="30"/>
        </w:rPr>
        <w:t>onTouchEvent</w:t>
      </w:r>
      <w:r w:rsidRPr="00B5582B">
        <w:rPr>
          <w:rFonts w:ascii="Times" w:hAnsi="Times" w:cs="Times"/>
          <w:color w:val="434343"/>
          <w:kern w:val="0"/>
          <w:sz w:val="21"/>
          <w:szCs w:val="30"/>
        </w:rPr>
        <w:t>方法的细节。由于我们点击了按钮，就会进入到第</w:t>
      </w:r>
      <w:r w:rsidRPr="00B5582B">
        <w:rPr>
          <w:rFonts w:ascii="Times" w:hAnsi="Times" w:cs="Times"/>
          <w:color w:val="434343"/>
          <w:kern w:val="0"/>
          <w:sz w:val="21"/>
          <w:szCs w:val="30"/>
        </w:rPr>
        <w:t>14</w:t>
      </w:r>
      <w:r w:rsidRPr="00B5582B">
        <w:rPr>
          <w:rFonts w:ascii="Times" w:hAnsi="Times" w:cs="Times"/>
          <w:color w:val="434343"/>
          <w:kern w:val="0"/>
          <w:sz w:val="21"/>
          <w:szCs w:val="30"/>
        </w:rPr>
        <w:t>行这个</w:t>
      </w:r>
      <w:r w:rsidRPr="00B5582B">
        <w:rPr>
          <w:rFonts w:ascii="Times" w:hAnsi="Times" w:cs="Times"/>
          <w:color w:val="434343"/>
          <w:kern w:val="0"/>
          <w:sz w:val="21"/>
          <w:szCs w:val="30"/>
        </w:rPr>
        <w:t>if</w:t>
      </w:r>
      <w:r w:rsidRPr="00B5582B">
        <w:rPr>
          <w:rFonts w:ascii="Times" w:hAnsi="Times" w:cs="Times"/>
          <w:color w:val="434343"/>
          <w:kern w:val="0"/>
          <w:sz w:val="21"/>
          <w:szCs w:val="30"/>
        </w:rPr>
        <w:t>判断的内部，然后你会发现，不管当前的</w:t>
      </w:r>
      <w:r w:rsidRPr="00B5582B">
        <w:rPr>
          <w:rFonts w:ascii="Times" w:hAnsi="Times" w:cs="Times"/>
          <w:color w:val="434343"/>
          <w:kern w:val="0"/>
          <w:sz w:val="21"/>
          <w:szCs w:val="30"/>
        </w:rPr>
        <w:t>action</w:t>
      </w:r>
      <w:r w:rsidRPr="00B5582B">
        <w:rPr>
          <w:rFonts w:ascii="Times" w:hAnsi="Times" w:cs="Times"/>
          <w:color w:val="434343"/>
          <w:kern w:val="0"/>
          <w:sz w:val="21"/>
          <w:szCs w:val="30"/>
        </w:rPr>
        <w:t>是什么，最终都一定会走到第</w:t>
      </w:r>
      <w:r w:rsidRPr="00B5582B">
        <w:rPr>
          <w:rFonts w:ascii="Times" w:hAnsi="Times" w:cs="Times"/>
          <w:color w:val="434343"/>
          <w:kern w:val="0"/>
          <w:sz w:val="21"/>
          <w:szCs w:val="30"/>
        </w:rPr>
        <w:t>89</w:t>
      </w:r>
      <w:r w:rsidRPr="00B5582B">
        <w:rPr>
          <w:rFonts w:ascii="Times" w:hAnsi="Times" w:cs="Times"/>
          <w:color w:val="434343"/>
          <w:kern w:val="0"/>
          <w:sz w:val="21"/>
          <w:szCs w:val="30"/>
        </w:rPr>
        <w:t>行，返回一个</w:t>
      </w:r>
      <w:r w:rsidRPr="00B5582B">
        <w:rPr>
          <w:rFonts w:ascii="Times" w:hAnsi="Times" w:cs="Times"/>
          <w:color w:val="434343"/>
          <w:kern w:val="0"/>
          <w:sz w:val="21"/>
          <w:szCs w:val="30"/>
        </w:rPr>
        <w:t>true</w:t>
      </w:r>
      <w:r w:rsidRPr="00B5582B">
        <w:rPr>
          <w:rFonts w:ascii="Times" w:hAnsi="Times" w:cs="Times"/>
          <w:color w:val="434343"/>
          <w:kern w:val="0"/>
          <w:sz w:val="21"/>
          <w:szCs w:val="30"/>
        </w:rPr>
        <w:t>。</w:t>
      </w:r>
    </w:p>
    <w:p w14:paraId="5C138EDD"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755C9FBB"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是不是有一种被欺骗的感觉？明明在</w:t>
      </w:r>
      <w:r w:rsidRPr="00B5582B">
        <w:rPr>
          <w:rFonts w:ascii="Times" w:hAnsi="Times" w:cs="Times"/>
          <w:color w:val="434343"/>
          <w:kern w:val="0"/>
          <w:sz w:val="21"/>
          <w:szCs w:val="30"/>
        </w:rPr>
        <w:t>onTouch</w:t>
      </w:r>
      <w:r w:rsidRPr="00B5582B">
        <w:rPr>
          <w:rFonts w:ascii="Times" w:hAnsi="Times" w:cs="Times"/>
          <w:color w:val="434343"/>
          <w:kern w:val="0"/>
          <w:sz w:val="21"/>
          <w:szCs w:val="30"/>
        </w:rPr>
        <w:t>事件里返回了</w:t>
      </w:r>
      <w:r w:rsidRPr="00B5582B">
        <w:rPr>
          <w:rFonts w:ascii="Times" w:hAnsi="Times" w:cs="Times"/>
          <w:color w:val="434343"/>
          <w:kern w:val="0"/>
          <w:sz w:val="21"/>
          <w:szCs w:val="30"/>
        </w:rPr>
        <w:t>false</w:t>
      </w:r>
      <w:r w:rsidRPr="00B5582B">
        <w:rPr>
          <w:rFonts w:ascii="Times" w:hAnsi="Times" w:cs="Times"/>
          <w:color w:val="434343"/>
          <w:kern w:val="0"/>
          <w:sz w:val="21"/>
          <w:szCs w:val="30"/>
        </w:rPr>
        <w:t>，系统还是在</w:t>
      </w:r>
      <w:r w:rsidRPr="00B5582B">
        <w:rPr>
          <w:rFonts w:ascii="Times" w:hAnsi="Times" w:cs="Times"/>
          <w:color w:val="434343"/>
          <w:kern w:val="0"/>
          <w:sz w:val="21"/>
          <w:szCs w:val="30"/>
        </w:rPr>
        <w:t>onTouchEvent</w:t>
      </w:r>
      <w:r w:rsidRPr="00B5582B">
        <w:rPr>
          <w:rFonts w:ascii="Times" w:hAnsi="Times" w:cs="Times"/>
          <w:color w:val="434343"/>
          <w:kern w:val="0"/>
          <w:sz w:val="21"/>
          <w:szCs w:val="30"/>
        </w:rPr>
        <w:t>方法中帮你返回了</w:t>
      </w:r>
      <w:r w:rsidRPr="00B5582B">
        <w:rPr>
          <w:rFonts w:ascii="Times" w:hAnsi="Times" w:cs="Times"/>
          <w:color w:val="434343"/>
          <w:kern w:val="0"/>
          <w:sz w:val="21"/>
          <w:szCs w:val="30"/>
        </w:rPr>
        <w:t>true</w:t>
      </w:r>
      <w:r w:rsidRPr="00B5582B">
        <w:rPr>
          <w:rFonts w:ascii="Times" w:hAnsi="Times" w:cs="Times"/>
          <w:color w:val="434343"/>
          <w:kern w:val="0"/>
          <w:sz w:val="21"/>
          <w:szCs w:val="30"/>
        </w:rPr>
        <w:t>。就因为这个原因，才使得前面的例子中</w:t>
      </w:r>
      <w:r w:rsidRPr="00B5582B">
        <w:rPr>
          <w:rFonts w:ascii="Times" w:hAnsi="Times" w:cs="Times"/>
          <w:color w:val="434343"/>
          <w:kern w:val="0"/>
          <w:sz w:val="21"/>
          <w:szCs w:val="30"/>
        </w:rPr>
        <w:t>ACTION_UP</w:t>
      </w:r>
      <w:r w:rsidRPr="00B5582B">
        <w:rPr>
          <w:rFonts w:ascii="Times" w:hAnsi="Times" w:cs="Times"/>
          <w:color w:val="434343"/>
          <w:kern w:val="0"/>
          <w:sz w:val="21"/>
          <w:szCs w:val="30"/>
        </w:rPr>
        <w:t>可以得到执行。</w:t>
      </w:r>
    </w:p>
    <w:p w14:paraId="7D68B4E7"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34F0F861"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lastRenderedPageBreak/>
        <w:t>那我们可以换一个控件，将按钮替换成</w:t>
      </w:r>
      <w:r w:rsidRPr="00B5582B">
        <w:rPr>
          <w:rFonts w:ascii="Times" w:hAnsi="Times" w:cs="Times"/>
          <w:color w:val="434343"/>
          <w:kern w:val="0"/>
          <w:sz w:val="21"/>
          <w:szCs w:val="30"/>
        </w:rPr>
        <w:t>ImageView</w:t>
      </w:r>
      <w:r w:rsidRPr="00B5582B">
        <w:rPr>
          <w:rFonts w:ascii="Times" w:hAnsi="Times" w:cs="Times"/>
          <w:color w:val="434343"/>
          <w:kern w:val="0"/>
          <w:sz w:val="21"/>
          <w:szCs w:val="30"/>
        </w:rPr>
        <w:t>，然后给它也注册一个</w:t>
      </w:r>
      <w:r w:rsidRPr="00B5582B">
        <w:rPr>
          <w:rFonts w:ascii="Times" w:hAnsi="Times" w:cs="Times"/>
          <w:color w:val="434343"/>
          <w:kern w:val="0"/>
          <w:sz w:val="21"/>
          <w:szCs w:val="30"/>
        </w:rPr>
        <w:t>touch</w:t>
      </w:r>
      <w:r w:rsidRPr="00B5582B">
        <w:rPr>
          <w:rFonts w:ascii="Times" w:hAnsi="Times" w:cs="Times"/>
          <w:color w:val="434343"/>
          <w:kern w:val="0"/>
          <w:sz w:val="21"/>
          <w:szCs w:val="30"/>
        </w:rPr>
        <w:t>事件，并返回</w:t>
      </w:r>
      <w:r w:rsidRPr="00B5582B">
        <w:rPr>
          <w:rFonts w:ascii="Times" w:hAnsi="Times" w:cs="Times"/>
          <w:color w:val="434343"/>
          <w:kern w:val="0"/>
          <w:sz w:val="21"/>
          <w:szCs w:val="30"/>
        </w:rPr>
        <w:t>false</w:t>
      </w:r>
      <w:r w:rsidRPr="00B5582B">
        <w:rPr>
          <w:rFonts w:ascii="Times" w:hAnsi="Times" w:cs="Times"/>
          <w:color w:val="434343"/>
          <w:kern w:val="0"/>
          <w:sz w:val="21"/>
          <w:szCs w:val="30"/>
        </w:rPr>
        <w:t>。如下所示：</w:t>
      </w:r>
    </w:p>
    <w:p w14:paraId="1B7581D3"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r w:rsidRPr="00B5582B">
        <w:rPr>
          <w:rFonts w:ascii="Verdana" w:hAnsi="Verdana" w:cs="Verdana"/>
          <w:b/>
          <w:bCs/>
          <w:color w:val="B3B3B3"/>
          <w:kern w:val="0"/>
          <w:sz w:val="11"/>
          <w:szCs w:val="18"/>
        </w:rPr>
        <w:t>[java]</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view plain</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copy</w:t>
      </w:r>
    </w:p>
    <w:p w14:paraId="0602344D"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p>
    <w:p w14:paraId="1D9D2DBD" w14:textId="77777777" w:rsidR="00B5582B" w:rsidRPr="00B5582B" w:rsidRDefault="00B5582B"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imageView.setOnTouchListener(</w:t>
      </w:r>
      <w:r w:rsidRPr="00B5582B">
        <w:rPr>
          <w:rFonts w:ascii="Courier New" w:hAnsi="Courier New" w:cs="Courier New"/>
          <w:b/>
          <w:bCs/>
          <w:color w:val="0A5287"/>
          <w:kern w:val="0"/>
          <w:sz w:val="18"/>
        </w:rPr>
        <w:t>new</w:t>
      </w:r>
      <w:r w:rsidRPr="00B5582B">
        <w:rPr>
          <w:rFonts w:ascii="Courier New" w:hAnsi="Courier New" w:cs="Courier New"/>
          <w:color w:val="4A4A4A"/>
          <w:kern w:val="0"/>
          <w:sz w:val="18"/>
        </w:rPr>
        <w:t> OnTouchListener() {  </w:t>
      </w:r>
    </w:p>
    <w:p w14:paraId="31F0753E" w14:textId="77777777" w:rsidR="00B5582B" w:rsidRPr="00B5582B" w:rsidRDefault="00B5582B"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515151"/>
          <w:kern w:val="0"/>
          <w:sz w:val="18"/>
        </w:rPr>
        <w:t>@Override</w:t>
      </w:r>
      <w:r w:rsidRPr="00B5582B">
        <w:rPr>
          <w:rFonts w:ascii="Courier New" w:hAnsi="Courier New" w:cs="Courier New"/>
          <w:color w:val="4A4A4A"/>
          <w:kern w:val="0"/>
          <w:sz w:val="18"/>
        </w:rPr>
        <w:t>  </w:t>
      </w:r>
    </w:p>
    <w:p w14:paraId="70CE8D3C" w14:textId="77777777" w:rsidR="00B5582B" w:rsidRPr="00B5582B" w:rsidRDefault="00B5582B"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boolean</w:t>
      </w:r>
      <w:r w:rsidRPr="00B5582B">
        <w:rPr>
          <w:rFonts w:ascii="Courier New" w:hAnsi="Courier New" w:cs="Courier New"/>
          <w:color w:val="4A4A4A"/>
          <w:kern w:val="0"/>
          <w:sz w:val="18"/>
        </w:rPr>
        <w:t> onTouch(View v, MotionEvent event) {  </w:t>
      </w:r>
    </w:p>
    <w:p w14:paraId="3F0D1C1A" w14:textId="77777777" w:rsidR="00B5582B" w:rsidRPr="00B5582B" w:rsidRDefault="00B5582B"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Log.d(</w:t>
      </w:r>
      <w:r w:rsidRPr="00B5582B">
        <w:rPr>
          <w:rFonts w:ascii="Courier New" w:hAnsi="Courier New" w:cs="Courier New"/>
          <w:color w:val="0000FF"/>
          <w:kern w:val="0"/>
          <w:sz w:val="18"/>
        </w:rPr>
        <w:t>"TAG"</w:t>
      </w:r>
      <w:r w:rsidRPr="00B5582B">
        <w:rPr>
          <w:rFonts w:ascii="Courier New" w:hAnsi="Courier New" w:cs="Courier New"/>
          <w:color w:val="4A4A4A"/>
          <w:kern w:val="0"/>
          <w:sz w:val="18"/>
        </w:rPr>
        <w:t>, </w:t>
      </w:r>
      <w:r w:rsidRPr="00B5582B">
        <w:rPr>
          <w:rFonts w:ascii="Courier New" w:hAnsi="Courier New" w:cs="Courier New"/>
          <w:color w:val="0000FF"/>
          <w:kern w:val="0"/>
          <w:sz w:val="18"/>
        </w:rPr>
        <w:t>"onTouch execute, action "</w:t>
      </w:r>
      <w:r w:rsidRPr="00B5582B">
        <w:rPr>
          <w:rFonts w:ascii="Courier New" w:hAnsi="Courier New" w:cs="Courier New"/>
          <w:color w:val="4A4A4A"/>
          <w:kern w:val="0"/>
          <w:sz w:val="18"/>
        </w:rPr>
        <w:t> + event.getAction());  </w:t>
      </w:r>
    </w:p>
    <w:p w14:paraId="74FBDB19" w14:textId="77777777" w:rsidR="00B5582B" w:rsidRPr="00B5582B" w:rsidRDefault="00B5582B"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false</w:t>
      </w:r>
      <w:r w:rsidRPr="00B5582B">
        <w:rPr>
          <w:rFonts w:ascii="Courier New" w:hAnsi="Courier New" w:cs="Courier New"/>
          <w:color w:val="4A4A4A"/>
          <w:kern w:val="0"/>
          <w:sz w:val="18"/>
        </w:rPr>
        <w:t>;  </w:t>
      </w:r>
    </w:p>
    <w:p w14:paraId="7D113D1F" w14:textId="77777777" w:rsidR="00B5582B" w:rsidRPr="00B5582B" w:rsidRDefault="00B5582B"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1962D5F6" w14:textId="77777777" w:rsidR="00B5582B" w:rsidRPr="00B5582B" w:rsidRDefault="00B5582B"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p>
    <w:p w14:paraId="7FB6F00B"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运行一下程序，点击</w:t>
      </w:r>
      <w:r w:rsidRPr="00B5582B">
        <w:rPr>
          <w:rFonts w:ascii="Times" w:hAnsi="Times" w:cs="Times"/>
          <w:color w:val="434343"/>
          <w:kern w:val="0"/>
          <w:sz w:val="21"/>
          <w:szCs w:val="30"/>
        </w:rPr>
        <w:t>ImageView</w:t>
      </w:r>
      <w:r w:rsidRPr="00B5582B">
        <w:rPr>
          <w:rFonts w:ascii="Times" w:hAnsi="Times" w:cs="Times"/>
          <w:color w:val="434343"/>
          <w:kern w:val="0"/>
          <w:sz w:val="21"/>
          <w:szCs w:val="30"/>
        </w:rPr>
        <w:t>，你会发现结果如下：</w:t>
      </w:r>
    </w:p>
    <w:p w14:paraId="2823C03F"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7E92FA3D" w14:textId="31B0D3A6"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Courier New" w:hAnsi="Courier New" w:cs="Courier New"/>
          <w:noProof/>
          <w:color w:val="434343"/>
          <w:kern w:val="0"/>
          <w:sz w:val="21"/>
          <w:szCs w:val="30"/>
        </w:rPr>
        <w:drawing>
          <wp:inline distT="0" distB="0" distL="0" distR="0" wp14:anchorId="3F4D7106" wp14:editId="7F0303AC">
            <wp:extent cx="4716780" cy="606425"/>
            <wp:effectExtent l="0" t="0" r="762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6780" cy="606425"/>
                    </a:xfrm>
                    <a:prstGeom prst="rect">
                      <a:avLst/>
                    </a:prstGeom>
                    <a:noFill/>
                    <a:ln>
                      <a:noFill/>
                    </a:ln>
                  </pic:spPr>
                </pic:pic>
              </a:graphicData>
            </a:graphic>
          </wp:inline>
        </w:drawing>
      </w:r>
    </w:p>
    <w:p w14:paraId="6796EFB1"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24764B1E"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在</w:t>
      </w:r>
      <w:r w:rsidRPr="00B5582B">
        <w:rPr>
          <w:rFonts w:ascii="Times" w:hAnsi="Times" w:cs="Times"/>
          <w:color w:val="434343"/>
          <w:kern w:val="0"/>
          <w:sz w:val="21"/>
          <w:szCs w:val="30"/>
        </w:rPr>
        <w:t>ACTION_DOWN</w:t>
      </w:r>
      <w:r w:rsidRPr="00B5582B">
        <w:rPr>
          <w:rFonts w:ascii="Times" w:hAnsi="Times" w:cs="Times"/>
          <w:color w:val="434343"/>
          <w:kern w:val="0"/>
          <w:sz w:val="21"/>
          <w:szCs w:val="30"/>
        </w:rPr>
        <w:t>执行完后，后面的一系列</w:t>
      </w:r>
      <w:r w:rsidRPr="00B5582B">
        <w:rPr>
          <w:rFonts w:ascii="Times" w:hAnsi="Times" w:cs="Times"/>
          <w:color w:val="434343"/>
          <w:kern w:val="0"/>
          <w:sz w:val="21"/>
          <w:szCs w:val="30"/>
        </w:rPr>
        <w:t>action</w:t>
      </w:r>
      <w:r w:rsidRPr="00B5582B">
        <w:rPr>
          <w:rFonts w:ascii="Times" w:hAnsi="Times" w:cs="Times"/>
          <w:color w:val="434343"/>
          <w:kern w:val="0"/>
          <w:sz w:val="21"/>
          <w:szCs w:val="30"/>
        </w:rPr>
        <w:t>都不会得到执行了。这又是为什么呢？因为</w:t>
      </w:r>
      <w:r w:rsidRPr="00B5582B">
        <w:rPr>
          <w:rFonts w:ascii="Times" w:hAnsi="Times" w:cs="Times"/>
          <w:color w:val="434343"/>
          <w:kern w:val="0"/>
          <w:sz w:val="21"/>
          <w:szCs w:val="30"/>
        </w:rPr>
        <w:t>ImageView</w:t>
      </w:r>
      <w:r w:rsidRPr="00B5582B">
        <w:rPr>
          <w:rFonts w:ascii="Times" w:hAnsi="Times" w:cs="Times"/>
          <w:color w:val="434343"/>
          <w:kern w:val="0"/>
          <w:sz w:val="21"/>
          <w:szCs w:val="30"/>
        </w:rPr>
        <w:t>和按钮不同，它是默认不可点击的，因此在</w:t>
      </w:r>
      <w:r w:rsidRPr="00B5582B">
        <w:rPr>
          <w:rFonts w:ascii="Times" w:hAnsi="Times" w:cs="Times"/>
          <w:color w:val="434343"/>
          <w:kern w:val="0"/>
          <w:sz w:val="21"/>
          <w:szCs w:val="30"/>
        </w:rPr>
        <w:t>onTouchEvent</w:t>
      </w:r>
      <w:r w:rsidRPr="00B5582B">
        <w:rPr>
          <w:rFonts w:ascii="Times" w:hAnsi="Times" w:cs="Times"/>
          <w:color w:val="434343"/>
          <w:kern w:val="0"/>
          <w:sz w:val="21"/>
          <w:szCs w:val="30"/>
        </w:rPr>
        <w:t>的第</w:t>
      </w:r>
      <w:r w:rsidRPr="00B5582B">
        <w:rPr>
          <w:rFonts w:ascii="Times" w:hAnsi="Times" w:cs="Times"/>
          <w:color w:val="434343"/>
          <w:kern w:val="0"/>
          <w:sz w:val="21"/>
          <w:szCs w:val="30"/>
        </w:rPr>
        <w:t>14</w:t>
      </w:r>
      <w:r w:rsidRPr="00B5582B">
        <w:rPr>
          <w:rFonts w:ascii="Times" w:hAnsi="Times" w:cs="Times"/>
          <w:color w:val="434343"/>
          <w:kern w:val="0"/>
          <w:sz w:val="21"/>
          <w:szCs w:val="30"/>
        </w:rPr>
        <w:t>行判断时无法进入到</w:t>
      </w:r>
      <w:r w:rsidRPr="00B5582B">
        <w:rPr>
          <w:rFonts w:ascii="Times" w:hAnsi="Times" w:cs="Times"/>
          <w:color w:val="434343"/>
          <w:kern w:val="0"/>
          <w:sz w:val="21"/>
          <w:szCs w:val="30"/>
        </w:rPr>
        <w:t>if</w:t>
      </w:r>
      <w:r w:rsidRPr="00B5582B">
        <w:rPr>
          <w:rFonts w:ascii="Times" w:hAnsi="Times" w:cs="Times"/>
          <w:color w:val="434343"/>
          <w:kern w:val="0"/>
          <w:sz w:val="21"/>
          <w:szCs w:val="30"/>
        </w:rPr>
        <w:t>的内部，直接跳到第</w:t>
      </w:r>
      <w:r w:rsidRPr="00B5582B">
        <w:rPr>
          <w:rFonts w:ascii="Times" w:hAnsi="Times" w:cs="Times"/>
          <w:color w:val="434343"/>
          <w:kern w:val="0"/>
          <w:sz w:val="21"/>
          <w:szCs w:val="30"/>
        </w:rPr>
        <w:t>91</w:t>
      </w:r>
      <w:r w:rsidRPr="00B5582B">
        <w:rPr>
          <w:rFonts w:ascii="Times" w:hAnsi="Times" w:cs="Times"/>
          <w:color w:val="434343"/>
          <w:kern w:val="0"/>
          <w:sz w:val="21"/>
          <w:szCs w:val="30"/>
        </w:rPr>
        <w:t>行返回了</w:t>
      </w:r>
      <w:r w:rsidRPr="00B5582B">
        <w:rPr>
          <w:rFonts w:ascii="Times" w:hAnsi="Times" w:cs="Times"/>
          <w:color w:val="434343"/>
          <w:kern w:val="0"/>
          <w:sz w:val="21"/>
          <w:szCs w:val="30"/>
        </w:rPr>
        <w:t>false</w:t>
      </w:r>
      <w:r w:rsidRPr="00B5582B">
        <w:rPr>
          <w:rFonts w:ascii="Times" w:hAnsi="Times" w:cs="Times"/>
          <w:color w:val="434343"/>
          <w:kern w:val="0"/>
          <w:sz w:val="21"/>
          <w:szCs w:val="30"/>
        </w:rPr>
        <w:t>，也就导致后面其它的</w:t>
      </w:r>
      <w:r w:rsidRPr="00B5582B">
        <w:rPr>
          <w:rFonts w:ascii="Times" w:hAnsi="Times" w:cs="Times"/>
          <w:color w:val="434343"/>
          <w:kern w:val="0"/>
          <w:sz w:val="21"/>
          <w:szCs w:val="30"/>
        </w:rPr>
        <w:t>action</w:t>
      </w:r>
      <w:r w:rsidRPr="00B5582B">
        <w:rPr>
          <w:rFonts w:ascii="Times" w:hAnsi="Times" w:cs="Times"/>
          <w:color w:val="434343"/>
          <w:kern w:val="0"/>
          <w:sz w:val="21"/>
          <w:szCs w:val="30"/>
        </w:rPr>
        <w:t>都无法执行了。</w:t>
      </w:r>
    </w:p>
    <w:p w14:paraId="692C945D"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6E44A526"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lastRenderedPageBreak/>
        <w:t>好了，关于</w:t>
      </w:r>
      <w:r w:rsidRPr="00B5582B">
        <w:rPr>
          <w:rFonts w:ascii="Times" w:hAnsi="Times" w:cs="Times"/>
          <w:color w:val="434343"/>
          <w:kern w:val="0"/>
          <w:sz w:val="21"/>
          <w:szCs w:val="30"/>
        </w:rPr>
        <w:t>View</w:t>
      </w:r>
      <w:r w:rsidRPr="00B5582B">
        <w:rPr>
          <w:rFonts w:ascii="Times" w:hAnsi="Times" w:cs="Times"/>
          <w:color w:val="434343"/>
          <w:kern w:val="0"/>
          <w:sz w:val="21"/>
          <w:szCs w:val="30"/>
        </w:rPr>
        <w:t>的事件分发，我想讲的东西全都在这里了。现在我们再来回顾一下开篇时提到的那三个问题，相信每个人都会有更深一层的理解。</w:t>
      </w:r>
    </w:p>
    <w:p w14:paraId="5A809C30"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12F4C12C"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b/>
          <w:bCs/>
          <w:color w:val="434343"/>
          <w:kern w:val="0"/>
          <w:sz w:val="21"/>
          <w:szCs w:val="30"/>
        </w:rPr>
        <w:t>1. onTouch</w:t>
      </w:r>
      <w:r w:rsidRPr="00B5582B">
        <w:rPr>
          <w:rFonts w:ascii="Times" w:hAnsi="Times" w:cs="Times"/>
          <w:b/>
          <w:bCs/>
          <w:color w:val="434343"/>
          <w:kern w:val="0"/>
          <w:sz w:val="21"/>
          <w:szCs w:val="30"/>
        </w:rPr>
        <w:t>和</w:t>
      </w:r>
      <w:r w:rsidRPr="00B5582B">
        <w:rPr>
          <w:rFonts w:ascii="Times" w:hAnsi="Times" w:cs="Times"/>
          <w:b/>
          <w:bCs/>
          <w:color w:val="434343"/>
          <w:kern w:val="0"/>
          <w:sz w:val="21"/>
          <w:szCs w:val="30"/>
        </w:rPr>
        <w:t>onTouchEvent</w:t>
      </w:r>
      <w:r w:rsidRPr="00B5582B">
        <w:rPr>
          <w:rFonts w:ascii="Times" w:hAnsi="Times" w:cs="Times"/>
          <w:b/>
          <w:bCs/>
          <w:color w:val="434343"/>
          <w:kern w:val="0"/>
          <w:sz w:val="21"/>
          <w:szCs w:val="30"/>
        </w:rPr>
        <w:t>有什么区别，又该如何使用？</w:t>
      </w:r>
    </w:p>
    <w:p w14:paraId="52A35F65"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从源码中可以看出，这两个方法都是在</w:t>
      </w:r>
      <w:r w:rsidRPr="00B5582B">
        <w:rPr>
          <w:rFonts w:ascii="Times" w:hAnsi="Times" w:cs="Times"/>
          <w:color w:val="434343"/>
          <w:kern w:val="0"/>
          <w:sz w:val="21"/>
          <w:szCs w:val="30"/>
        </w:rPr>
        <w:t>View</w:t>
      </w:r>
      <w:r w:rsidRPr="00B5582B">
        <w:rPr>
          <w:rFonts w:ascii="Times" w:hAnsi="Times" w:cs="Times"/>
          <w:color w:val="434343"/>
          <w:kern w:val="0"/>
          <w:sz w:val="21"/>
          <w:szCs w:val="30"/>
        </w:rPr>
        <w:t>的</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中调用的，</w:t>
      </w:r>
      <w:r w:rsidRPr="00B5582B">
        <w:rPr>
          <w:rFonts w:ascii="Times" w:hAnsi="Times" w:cs="Times"/>
          <w:color w:val="434343"/>
          <w:kern w:val="0"/>
          <w:sz w:val="21"/>
          <w:szCs w:val="30"/>
        </w:rPr>
        <w:t>onTouch</w:t>
      </w:r>
      <w:r w:rsidRPr="00B5582B">
        <w:rPr>
          <w:rFonts w:ascii="Times" w:hAnsi="Times" w:cs="Times"/>
          <w:color w:val="434343"/>
          <w:kern w:val="0"/>
          <w:sz w:val="21"/>
          <w:szCs w:val="30"/>
        </w:rPr>
        <w:t>优先于</w:t>
      </w:r>
      <w:r w:rsidRPr="00B5582B">
        <w:rPr>
          <w:rFonts w:ascii="Times" w:hAnsi="Times" w:cs="Times"/>
          <w:color w:val="434343"/>
          <w:kern w:val="0"/>
          <w:sz w:val="21"/>
          <w:szCs w:val="30"/>
        </w:rPr>
        <w:t>onTouchEvent</w:t>
      </w:r>
      <w:r w:rsidRPr="00B5582B">
        <w:rPr>
          <w:rFonts w:ascii="Times" w:hAnsi="Times" w:cs="Times"/>
          <w:color w:val="434343"/>
          <w:kern w:val="0"/>
          <w:sz w:val="21"/>
          <w:szCs w:val="30"/>
        </w:rPr>
        <w:t>执行。如果在</w:t>
      </w:r>
      <w:r w:rsidRPr="00B5582B">
        <w:rPr>
          <w:rFonts w:ascii="Times" w:hAnsi="Times" w:cs="Times"/>
          <w:color w:val="434343"/>
          <w:kern w:val="0"/>
          <w:sz w:val="21"/>
          <w:szCs w:val="30"/>
        </w:rPr>
        <w:t>onTouch</w:t>
      </w:r>
      <w:r w:rsidRPr="00B5582B">
        <w:rPr>
          <w:rFonts w:ascii="Times" w:hAnsi="Times" w:cs="Times"/>
          <w:color w:val="434343"/>
          <w:kern w:val="0"/>
          <w:sz w:val="21"/>
          <w:szCs w:val="30"/>
        </w:rPr>
        <w:t>方法中通过返回</w:t>
      </w:r>
      <w:r w:rsidRPr="00B5582B">
        <w:rPr>
          <w:rFonts w:ascii="Times" w:hAnsi="Times" w:cs="Times"/>
          <w:color w:val="434343"/>
          <w:kern w:val="0"/>
          <w:sz w:val="21"/>
          <w:szCs w:val="30"/>
        </w:rPr>
        <w:t>true</w:t>
      </w:r>
      <w:r w:rsidRPr="00B5582B">
        <w:rPr>
          <w:rFonts w:ascii="Times" w:hAnsi="Times" w:cs="Times"/>
          <w:color w:val="434343"/>
          <w:kern w:val="0"/>
          <w:sz w:val="21"/>
          <w:szCs w:val="30"/>
        </w:rPr>
        <w:t>将事件消费掉，</w:t>
      </w:r>
      <w:r w:rsidRPr="00B5582B">
        <w:rPr>
          <w:rFonts w:ascii="Times" w:hAnsi="Times" w:cs="Times"/>
          <w:color w:val="434343"/>
          <w:kern w:val="0"/>
          <w:sz w:val="21"/>
          <w:szCs w:val="30"/>
        </w:rPr>
        <w:t>onTouchEvent</w:t>
      </w:r>
      <w:r w:rsidRPr="00B5582B">
        <w:rPr>
          <w:rFonts w:ascii="Times" w:hAnsi="Times" w:cs="Times"/>
          <w:color w:val="434343"/>
          <w:kern w:val="0"/>
          <w:sz w:val="21"/>
          <w:szCs w:val="30"/>
        </w:rPr>
        <w:t>将不会再执行。</w:t>
      </w:r>
    </w:p>
    <w:p w14:paraId="608F7830"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7B02A2C0"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另外需要注意的是，</w:t>
      </w:r>
      <w:r w:rsidRPr="00B5582B">
        <w:rPr>
          <w:rFonts w:ascii="Times" w:hAnsi="Times" w:cs="Times"/>
          <w:color w:val="434343"/>
          <w:kern w:val="0"/>
          <w:sz w:val="21"/>
          <w:szCs w:val="30"/>
        </w:rPr>
        <w:t>onTouch</w:t>
      </w:r>
      <w:r w:rsidRPr="00B5582B">
        <w:rPr>
          <w:rFonts w:ascii="Times" w:hAnsi="Times" w:cs="Times"/>
          <w:color w:val="434343"/>
          <w:kern w:val="0"/>
          <w:sz w:val="21"/>
          <w:szCs w:val="30"/>
        </w:rPr>
        <w:t>能够得到执行需要两个前提条件，第一</w:t>
      </w:r>
      <w:r w:rsidRPr="00B5582B">
        <w:rPr>
          <w:rFonts w:ascii="Times" w:hAnsi="Times" w:cs="Times"/>
          <w:color w:val="434343"/>
          <w:kern w:val="0"/>
          <w:sz w:val="21"/>
          <w:szCs w:val="30"/>
        </w:rPr>
        <w:t>mOnTouchListener</w:t>
      </w:r>
      <w:r w:rsidRPr="00B5582B">
        <w:rPr>
          <w:rFonts w:ascii="Times" w:hAnsi="Times" w:cs="Times"/>
          <w:color w:val="434343"/>
          <w:kern w:val="0"/>
          <w:sz w:val="21"/>
          <w:szCs w:val="30"/>
        </w:rPr>
        <w:t>的值不能为空，第二当前点击的控件必须是</w:t>
      </w:r>
      <w:r w:rsidRPr="00B5582B">
        <w:rPr>
          <w:rFonts w:ascii="Times" w:hAnsi="Times" w:cs="Times"/>
          <w:color w:val="434343"/>
          <w:kern w:val="0"/>
          <w:sz w:val="21"/>
          <w:szCs w:val="30"/>
        </w:rPr>
        <w:t>enable</w:t>
      </w:r>
      <w:r w:rsidRPr="00B5582B">
        <w:rPr>
          <w:rFonts w:ascii="Times" w:hAnsi="Times" w:cs="Times"/>
          <w:color w:val="434343"/>
          <w:kern w:val="0"/>
          <w:sz w:val="21"/>
          <w:szCs w:val="30"/>
        </w:rPr>
        <w:t>的。因此如果你有一个控件是非</w:t>
      </w:r>
      <w:r w:rsidRPr="00B5582B">
        <w:rPr>
          <w:rFonts w:ascii="Times" w:hAnsi="Times" w:cs="Times"/>
          <w:color w:val="434343"/>
          <w:kern w:val="0"/>
          <w:sz w:val="21"/>
          <w:szCs w:val="30"/>
        </w:rPr>
        <w:t>enable</w:t>
      </w:r>
      <w:r w:rsidRPr="00B5582B">
        <w:rPr>
          <w:rFonts w:ascii="Times" w:hAnsi="Times" w:cs="Times"/>
          <w:color w:val="434343"/>
          <w:kern w:val="0"/>
          <w:sz w:val="21"/>
          <w:szCs w:val="30"/>
        </w:rPr>
        <w:t>的，那么给它注册</w:t>
      </w:r>
      <w:r w:rsidRPr="00B5582B">
        <w:rPr>
          <w:rFonts w:ascii="Times" w:hAnsi="Times" w:cs="Times"/>
          <w:color w:val="434343"/>
          <w:kern w:val="0"/>
          <w:sz w:val="21"/>
          <w:szCs w:val="30"/>
        </w:rPr>
        <w:t>onTouch</w:t>
      </w:r>
      <w:r w:rsidRPr="00B5582B">
        <w:rPr>
          <w:rFonts w:ascii="Times" w:hAnsi="Times" w:cs="Times"/>
          <w:color w:val="434343"/>
          <w:kern w:val="0"/>
          <w:sz w:val="21"/>
          <w:szCs w:val="30"/>
        </w:rPr>
        <w:t>事件将永远得不到执行。对于这一类控件，如果我们想要监听它的</w:t>
      </w:r>
      <w:r w:rsidRPr="00B5582B">
        <w:rPr>
          <w:rFonts w:ascii="Times" w:hAnsi="Times" w:cs="Times"/>
          <w:color w:val="434343"/>
          <w:kern w:val="0"/>
          <w:sz w:val="21"/>
          <w:szCs w:val="30"/>
        </w:rPr>
        <w:t>touch</w:t>
      </w:r>
      <w:r w:rsidRPr="00B5582B">
        <w:rPr>
          <w:rFonts w:ascii="Times" w:hAnsi="Times" w:cs="Times"/>
          <w:color w:val="434343"/>
          <w:kern w:val="0"/>
          <w:sz w:val="21"/>
          <w:szCs w:val="30"/>
        </w:rPr>
        <w:t>事件，就必须通过在该控件中重写</w:t>
      </w:r>
      <w:r w:rsidRPr="00B5582B">
        <w:rPr>
          <w:rFonts w:ascii="Times" w:hAnsi="Times" w:cs="Times"/>
          <w:color w:val="434343"/>
          <w:kern w:val="0"/>
          <w:sz w:val="21"/>
          <w:szCs w:val="30"/>
        </w:rPr>
        <w:t>onTouchEvent</w:t>
      </w:r>
      <w:r w:rsidRPr="00B5582B">
        <w:rPr>
          <w:rFonts w:ascii="Times" w:hAnsi="Times" w:cs="Times"/>
          <w:color w:val="434343"/>
          <w:kern w:val="0"/>
          <w:sz w:val="21"/>
          <w:szCs w:val="30"/>
        </w:rPr>
        <w:t>方法来实现。</w:t>
      </w:r>
    </w:p>
    <w:p w14:paraId="2F2A8D5F" w14:textId="77777777" w:rsidR="00B5582B" w:rsidRPr="00B5582B" w:rsidRDefault="00B5582B" w:rsidP="00B5582B">
      <w:pPr>
        <w:widowControl/>
        <w:autoSpaceDE w:val="0"/>
        <w:autoSpaceDN w:val="0"/>
        <w:adjustRightInd w:val="0"/>
        <w:jc w:val="left"/>
        <w:rPr>
          <w:rFonts w:ascii="Courier New" w:hAnsi="Courier New" w:cs="Courier New"/>
          <w:color w:val="434343"/>
          <w:kern w:val="0"/>
          <w:sz w:val="21"/>
          <w:szCs w:val="30"/>
        </w:rPr>
      </w:pPr>
    </w:p>
    <w:p w14:paraId="0E7E4577"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b/>
          <w:bCs/>
          <w:color w:val="434343"/>
          <w:kern w:val="0"/>
          <w:sz w:val="21"/>
          <w:szCs w:val="30"/>
        </w:rPr>
        <w:t>2. </w:t>
      </w:r>
      <w:r w:rsidRPr="00B5582B">
        <w:rPr>
          <w:rFonts w:ascii="Times" w:hAnsi="Times" w:cs="Times"/>
          <w:b/>
          <w:bCs/>
          <w:color w:val="434343"/>
          <w:kern w:val="0"/>
          <w:sz w:val="21"/>
          <w:szCs w:val="30"/>
        </w:rPr>
        <w:t>为什么给</w:t>
      </w:r>
      <w:r w:rsidRPr="00B5582B">
        <w:rPr>
          <w:rFonts w:ascii="Times" w:hAnsi="Times" w:cs="Times"/>
          <w:b/>
          <w:bCs/>
          <w:color w:val="434343"/>
          <w:kern w:val="0"/>
          <w:sz w:val="21"/>
          <w:szCs w:val="30"/>
        </w:rPr>
        <w:t>ListView</w:t>
      </w:r>
      <w:r w:rsidRPr="00B5582B">
        <w:rPr>
          <w:rFonts w:ascii="Times" w:hAnsi="Times" w:cs="Times"/>
          <w:b/>
          <w:bCs/>
          <w:color w:val="434343"/>
          <w:kern w:val="0"/>
          <w:sz w:val="21"/>
          <w:szCs w:val="30"/>
        </w:rPr>
        <w:t>引入了一个滑动菜单的功能，</w:t>
      </w:r>
      <w:r w:rsidRPr="00B5582B">
        <w:rPr>
          <w:rFonts w:ascii="Times" w:hAnsi="Times" w:cs="Times"/>
          <w:b/>
          <w:bCs/>
          <w:color w:val="434343"/>
          <w:kern w:val="0"/>
          <w:sz w:val="21"/>
          <w:szCs w:val="30"/>
        </w:rPr>
        <w:t>ListView</w:t>
      </w:r>
      <w:r w:rsidRPr="00B5582B">
        <w:rPr>
          <w:rFonts w:ascii="Times" w:hAnsi="Times" w:cs="Times"/>
          <w:b/>
          <w:bCs/>
          <w:color w:val="434343"/>
          <w:kern w:val="0"/>
          <w:sz w:val="21"/>
          <w:szCs w:val="30"/>
        </w:rPr>
        <w:t>就不能滚动了？</w:t>
      </w:r>
    </w:p>
    <w:p w14:paraId="46F2129B" w14:textId="1D3B9271" w:rsidR="00B5582B" w:rsidRPr="00B5582B" w:rsidRDefault="00B5582B" w:rsidP="00B5582B">
      <w:pPr>
        <w:widowControl/>
        <w:jc w:val="left"/>
        <w:rPr>
          <w:rFonts w:ascii="Times New Roman" w:eastAsia="Times New Roman" w:hAnsi="Times New Roman" w:cs="Times New Roman"/>
          <w:kern w:val="0"/>
          <w:sz w:val="18"/>
        </w:rPr>
      </w:pPr>
      <w:r w:rsidRPr="00B5582B">
        <w:rPr>
          <w:rFonts w:ascii="Times" w:hAnsi="Times" w:cs="Times"/>
          <w:color w:val="434343"/>
          <w:kern w:val="0"/>
          <w:sz w:val="21"/>
          <w:szCs w:val="30"/>
        </w:rPr>
        <w:t>如果你阅读了</w:t>
      </w:r>
      <w:hyperlink r:id="rId54" w:history="1">
        <w:r w:rsidRPr="00B5582B">
          <w:rPr>
            <w:rFonts w:ascii="Times" w:hAnsi="Times" w:cs="Times"/>
            <w:color w:val="1374C4"/>
            <w:kern w:val="0"/>
            <w:sz w:val="21"/>
            <w:szCs w:val="30"/>
          </w:rPr>
          <w:t>Android</w:t>
        </w:r>
        <w:r w:rsidRPr="00B5582B">
          <w:rPr>
            <w:rFonts w:ascii="Times" w:hAnsi="Times" w:cs="Times"/>
            <w:color w:val="1374C4"/>
            <w:kern w:val="0"/>
            <w:sz w:val="21"/>
            <w:szCs w:val="30"/>
          </w:rPr>
          <w:t>实现图片滚动控件，含页签功能，让你的应用像淘宝一样炫起来</w:t>
        </w:r>
      </w:hyperlink>
      <w:r w:rsidRPr="00B5582B">
        <w:rPr>
          <w:rFonts w:ascii="Times" w:hAnsi="Times" w:cs="Times"/>
          <w:color w:val="434343"/>
          <w:kern w:val="0"/>
          <w:sz w:val="21"/>
          <w:szCs w:val="30"/>
        </w:rPr>
        <w:t> </w:t>
      </w:r>
      <w:r w:rsidRPr="00B5582B">
        <w:rPr>
          <w:rFonts w:ascii="Times" w:hAnsi="Times" w:cs="Times"/>
          <w:color w:val="434343"/>
          <w:kern w:val="0"/>
          <w:sz w:val="21"/>
          <w:szCs w:val="30"/>
        </w:rPr>
        <w:t>这篇文章。当时我在图片轮播器里使用</w:t>
      </w:r>
      <w:r w:rsidRPr="00B5582B">
        <w:rPr>
          <w:rFonts w:ascii="Times" w:hAnsi="Times" w:cs="Times"/>
          <w:color w:val="434343"/>
          <w:kern w:val="0"/>
          <w:sz w:val="21"/>
          <w:szCs w:val="30"/>
        </w:rPr>
        <w:t>Button</w:t>
      </w:r>
      <w:r w:rsidRPr="00B5582B">
        <w:rPr>
          <w:rFonts w:ascii="Times" w:hAnsi="Times" w:cs="Times"/>
          <w:color w:val="434343"/>
          <w:kern w:val="0"/>
          <w:sz w:val="21"/>
          <w:szCs w:val="30"/>
        </w:rPr>
        <w:t>，主要就是因为</w:t>
      </w:r>
      <w:r w:rsidRPr="00B5582B">
        <w:rPr>
          <w:rFonts w:ascii="Times" w:hAnsi="Times" w:cs="Times"/>
          <w:color w:val="434343"/>
          <w:kern w:val="0"/>
          <w:sz w:val="21"/>
          <w:szCs w:val="30"/>
        </w:rPr>
        <w:t>Button</w:t>
      </w:r>
      <w:r w:rsidRPr="00B5582B">
        <w:rPr>
          <w:rFonts w:ascii="Times" w:hAnsi="Times" w:cs="Times"/>
          <w:color w:val="434343"/>
          <w:kern w:val="0"/>
          <w:sz w:val="21"/>
          <w:szCs w:val="30"/>
        </w:rPr>
        <w:t>是可点击的，而</w:t>
      </w:r>
      <w:r w:rsidRPr="00B5582B">
        <w:rPr>
          <w:rFonts w:ascii="Times" w:hAnsi="Times" w:cs="Times"/>
          <w:color w:val="434343"/>
          <w:kern w:val="0"/>
          <w:sz w:val="21"/>
          <w:szCs w:val="30"/>
        </w:rPr>
        <w:t>ImageView</w:t>
      </w:r>
      <w:r w:rsidRPr="00B5582B">
        <w:rPr>
          <w:rFonts w:ascii="Times" w:hAnsi="Times" w:cs="Times"/>
          <w:color w:val="434343"/>
          <w:kern w:val="0"/>
          <w:sz w:val="21"/>
          <w:szCs w:val="30"/>
        </w:rPr>
        <w:t>是不可点击的。如果想要使用</w:t>
      </w:r>
      <w:r w:rsidRPr="00B5582B">
        <w:rPr>
          <w:rFonts w:ascii="Times" w:hAnsi="Times" w:cs="Times"/>
          <w:color w:val="434343"/>
          <w:kern w:val="0"/>
          <w:sz w:val="21"/>
          <w:szCs w:val="30"/>
        </w:rPr>
        <w:t>ImageView</w:t>
      </w:r>
      <w:r w:rsidRPr="00B5582B">
        <w:rPr>
          <w:rFonts w:ascii="Times" w:hAnsi="Times" w:cs="Times"/>
          <w:color w:val="434343"/>
          <w:kern w:val="0"/>
          <w:sz w:val="21"/>
          <w:szCs w:val="30"/>
        </w:rPr>
        <w:t>，可以有两种改法。第一，在</w:t>
      </w:r>
      <w:r w:rsidRPr="00B5582B">
        <w:rPr>
          <w:rFonts w:ascii="Times" w:hAnsi="Times" w:cs="Times"/>
          <w:color w:val="434343"/>
          <w:kern w:val="0"/>
          <w:sz w:val="21"/>
          <w:szCs w:val="30"/>
        </w:rPr>
        <w:t>ImageView</w:t>
      </w:r>
      <w:r w:rsidRPr="00B5582B">
        <w:rPr>
          <w:rFonts w:ascii="Times" w:hAnsi="Times" w:cs="Times"/>
          <w:color w:val="434343"/>
          <w:kern w:val="0"/>
          <w:sz w:val="21"/>
          <w:szCs w:val="30"/>
        </w:rPr>
        <w:t>的</w:t>
      </w:r>
      <w:r w:rsidRPr="00B5582B">
        <w:rPr>
          <w:rFonts w:ascii="Times" w:hAnsi="Times" w:cs="Times"/>
          <w:color w:val="434343"/>
          <w:kern w:val="0"/>
          <w:sz w:val="21"/>
          <w:szCs w:val="30"/>
        </w:rPr>
        <w:t>onTouch</w:t>
      </w:r>
      <w:r w:rsidRPr="00B5582B">
        <w:rPr>
          <w:rFonts w:ascii="Times" w:hAnsi="Times" w:cs="Times"/>
          <w:color w:val="434343"/>
          <w:kern w:val="0"/>
          <w:sz w:val="21"/>
          <w:szCs w:val="30"/>
        </w:rPr>
        <w:t>方法里返回</w:t>
      </w:r>
      <w:r w:rsidRPr="00B5582B">
        <w:rPr>
          <w:rFonts w:ascii="Times" w:hAnsi="Times" w:cs="Times"/>
          <w:color w:val="434343"/>
          <w:kern w:val="0"/>
          <w:sz w:val="21"/>
          <w:szCs w:val="30"/>
        </w:rPr>
        <w:t>true</w:t>
      </w:r>
      <w:r w:rsidRPr="00B5582B">
        <w:rPr>
          <w:rFonts w:ascii="Times" w:hAnsi="Times" w:cs="Times"/>
          <w:color w:val="434343"/>
          <w:kern w:val="0"/>
          <w:sz w:val="21"/>
          <w:szCs w:val="30"/>
        </w:rPr>
        <w:t>，这样可以保证</w:t>
      </w:r>
      <w:r w:rsidRPr="00B5582B">
        <w:rPr>
          <w:rFonts w:ascii="Times" w:hAnsi="Times" w:cs="Times"/>
          <w:color w:val="434343"/>
          <w:kern w:val="0"/>
          <w:sz w:val="21"/>
          <w:szCs w:val="30"/>
        </w:rPr>
        <w:t>ACTION_DOWN</w:t>
      </w:r>
      <w:r w:rsidRPr="00B5582B">
        <w:rPr>
          <w:rFonts w:ascii="Times" w:hAnsi="Times" w:cs="Times"/>
          <w:color w:val="434343"/>
          <w:kern w:val="0"/>
          <w:sz w:val="21"/>
          <w:szCs w:val="30"/>
        </w:rPr>
        <w:t>之后的其它</w:t>
      </w:r>
      <w:r w:rsidRPr="00B5582B">
        <w:rPr>
          <w:rFonts w:ascii="Times" w:hAnsi="Times" w:cs="Times"/>
          <w:color w:val="434343"/>
          <w:kern w:val="0"/>
          <w:sz w:val="21"/>
          <w:szCs w:val="30"/>
        </w:rPr>
        <w:t>action</w:t>
      </w:r>
      <w:r w:rsidRPr="00B5582B">
        <w:rPr>
          <w:rFonts w:ascii="Times" w:hAnsi="Times" w:cs="Times"/>
          <w:color w:val="434343"/>
          <w:kern w:val="0"/>
          <w:sz w:val="21"/>
          <w:szCs w:val="30"/>
        </w:rPr>
        <w:t>都能得到执行，才能实现图片滚动的效果。第二，在布局文件里面给</w:t>
      </w:r>
      <w:r w:rsidRPr="00B5582B">
        <w:rPr>
          <w:rFonts w:ascii="Times" w:hAnsi="Times" w:cs="Times"/>
          <w:color w:val="434343"/>
          <w:kern w:val="0"/>
          <w:sz w:val="21"/>
          <w:szCs w:val="30"/>
        </w:rPr>
        <w:t>ImageView</w:t>
      </w:r>
      <w:r w:rsidRPr="00B5582B">
        <w:rPr>
          <w:rFonts w:ascii="Times" w:hAnsi="Times" w:cs="Times"/>
          <w:color w:val="434343"/>
          <w:kern w:val="0"/>
          <w:sz w:val="21"/>
          <w:szCs w:val="30"/>
        </w:rPr>
        <w:t>增加一个</w:t>
      </w:r>
      <w:r w:rsidRPr="00B5582B">
        <w:rPr>
          <w:rFonts w:ascii="Times" w:hAnsi="Times" w:cs="Times"/>
          <w:color w:val="434343"/>
          <w:kern w:val="0"/>
          <w:sz w:val="21"/>
          <w:szCs w:val="30"/>
        </w:rPr>
        <w:t>android:clickable="true"</w:t>
      </w:r>
      <w:r w:rsidRPr="00B5582B">
        <w:rPr>
          <w:rFonts w:ascii="Times" w:hAnsi="Times" w:cs="Times"/>
          <w:color w:val="434343"/>
          <w:kern w:val="0"/>
          <w:sz w:val="21"/>
          <w:szCs w:val="30"/>
        </w:rPr>
        <w:t>的属性，这样</w:t>
      </w:r>
      <w:r w:rsidRPr="00B5582B">
        <w:rPr>
          <w:rFonts w:ascii="Times" w:hAnsi="Times" w:cs="Times"/>
          <w:color w:val="434343"/>
          <w:kern w:val="0"/>
          <w:sz w:val="21"/>
          <w:szCs w:val="30"/>
        </w:rPr>
        <w:t>ImageView</w:t>
      </w:r>
      <w:r w:rsidRPr="00B5582B">
        <w:rPr>
          <w:rFonts w:ascii="Times" w:hAnsi="Times" w:cs="Times"/>
          <w:color w:val="434343"/>
          <w:kern w:val="0"/>
          <w:sz w:val="21"/>
          <w:szCs w:val="30"/>
        </w:rPr>
        <w:t>变成可点击的之后，即使在</w:t>
      </w:r>
      <w:r w:rsidRPr="00B5582B">
        <w:rPr>
          <w:rFonts w:ascii="Times" w:hAnsi="Times" w:cs="Times"/>
          <w:color w:val="434343"/>
          <w:kern w:val="0"/>
          <w:sz w:val="21"/>
          <w:szCs w:val="30"/>
        </w:rPr>
        <w:t>onTouch</w:t>
      </w:r>
      <w:r w:rsidRPr="00B5582B">
        <w:rPr>
          <w:rFonts w:ascii="Times" w:hAnsi="Times" w:cs="Times"/>
          <w:color w:val="434343"/>
          <w:kern w:val="0"/>
          <w:sz w:val="21"/>
          <w:szCs w:val="30"/>
        </w:rPr>
        <w:t>里返回了</w:t>
      </w:r>
      <w:r w:rsidRPr="00B5582B">
        <w:rPr>
          <w:rFonts w:ascii="Times" w:hAnsi="Times" w:cs="Times"/>
          <w:color w:val="434343"/>
          <w:kern w:val="0"/>
          <w:sz w:val="21"/>
          <w:szCs w:val="30"/>
        </w:rPr>
        <w:t>false</w:t>
      </w:r>
      <w:r w:rsidRPr="00B5582B">
        <w:rPr>
          <w:rFonts w:ascii="Times" w:hAnsi="Times" w:cs="Times"/>
          <w:color w:val="434343"/>
          <w:kern w:val="0"/>
          <w:sz w:val="21"/>
          <w:szCs w:val="30"/>
        </w:rPr>
        <w:t>，</w:t>
      </w:r>
      <w:r w:rsidRPr="00B5582B">
        <w:rPr>
          <w:rFonts w:ascii="Times" w:hAnsi="Times" w:cs="Times"/>
          <w:color w:val="434343"/>
          <w:kern w:val="0"/>
          <w:sz w:val="21"/>
          <w:szCs w:val="30"/>
        </w:rPr>
        <w:t>ACTION_DOWN</w:t>
      </w:r>
      <w:r w:rsidRPr="00B5582B">
        <w:rPr>
          <w:rFonts w:ascii="Times" w:hAnsi="Times" w:cs="Times"/>
          <w:color w:val="434343"/>
          <w:kern w:val="0"/>
          <w:sz w:val="21"/>
          <w:szCs w:val="30"/>
        </w:rPr>
        <w:t>之后的其它</w:t>
      </w:r>
      <w:r w:rsidRPr="00B5582B">
        <w:rPr>
          <w:rFonts w:ascii="Times" w:hAnsi="Times" w:cs="Times"/>
          <w:color w:val="434343"/>
          <w:kern w:val="0"/>
          <w:sz w:val="21"/>
          <w:szCs w:val="30"/>
        </w:rPr>
        <w:t>action</w:t>
      </w:r>
      <w:r w:rsidRPr="00B5582B">
        <w:rPr>
          <w:rFonts w:ascii="Times" w:hAnsi="Times" w:cs="Times"/>
          <w:color w:val="434343"/>
          <w:kern w:val="0"/>
          <w:sz w:val="21"/>
          <w:szCs w:val="30"/>
        </w:rPr>
        <w:t>也是可以得到执行的。</w:t>
      </w:r>
    </w:p>
    <w:p w14:paraId="64D85342" w14:textId="08DF705A" w:rsidR="001411E6" w:rsidRDefault="001411E6" w:rsidP="00364CAB">
      <w:pPr>
        <w:widowControl/>
        <w:autoSpaceDE w:val="0"/>
        <w:autoSpaceDN w:val="0"/>
        <w:adjustRightInd w:val="0"/>
        <w:jc w:val="left"/>
        <w:rPr>
          <w:rFonts w:ascii="Times" w:hAnsi="Times" w:cs="Times"/>
          <w:color w:val="434343"/>
          <w:kern w:val="0"/>
          <w:sz w:val="18"/>
          <w:szCs w:val="30"/>
        </w:rPr>
      </w:pPr>
    </w:p>
    <w:p w14:paraId="50ABBD2D" w14:textId="77777777" w:rsidR="00F9105B" w:rsidRDefault="00F9105B" w:rsidP="00F9105B">
      <w:pPr>
        <w:widowControl/>
        <w:jc w:val="left"/>
        <w:rPr>
          <w:rFonts w:eastAsia="Times New Roman"/>
          <w:kern w:val="0"/>
        </w:rPr>
      </w:pPr>
      <w:r>
        <w:rPr>
          <w:rStyle w:val="comment"/>
          <w:rFonts w:ascii="Microsoft YaHei" w:eastAsia="Microsoft YaHei" w:hAnsi="Microsoft YaHei" w:hint="eastAsia"/>
          <w:color w:val="000000"/>
          <w:sz w:val="18"/>
          <w:szCs w:val="18"/>
          <w:shd w:val="clear" w:color="auto" w:fill="FFFFFF"/>
        </w:rPr>
        <w:t> </w:t>
      </w:r>
    </w:p>
    <w:p w14:paraId="67855783" w14:textId="77777777" w:rsidR="00F9105B" w:rsidRPr="00BA73F6" w:rsidRDefault="006D2C06" w:rsidP="009460D7">
      <w:pPr>
        <w:pStyle w:val="3"/>
        <w:rPr>
          <w:rFonts w:ascii="Microsoft YaHei" w:eastAsia="Microsoft YaHei" w:hAnsi="Microsoft YaHei"/>
          <w:sz w:val="27"/>
          <w:szCs w:val="27"/>
        </w:rPr>
      </w:pPr>
      <w:hyperlink r:id="rId55" w:history="1">
        <w:r w:rsidR="00F9105B" w:rsidRPr="00BA73F6">
          <w:rPr>
            <w:rStyle w:val="string"/>
            <w:rFonts w:ascii="Microsoft YaHei" w:eastAsia="Microsoft YaHei" w:hAnsi="Microsoft YaHei" w:hint="eastAsia"/>
            <w:sz w:val="27"/>
            <w:szCs w:val="27"/>
          </w:rPr>
          <w:t>Android事件分发机制完全解析，带你从源码的角度彻底理解(下)</w:t>
        </w:r>
      </w:hyperlink>
    </w:p>
    <w:p w14:paraId="21B1F939"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那么今天我们将继续上次未完成的话题，从源码的角度分析</w:t>
      </w:r>
      <w:r w:rsidRPr="00193693">
        <w:rPr>
          <w:rFonts w:ascii="Times" w:hAnsi="Times" w:cs="Times"/>
          <w:color w:val="434343"/>
          <w:kern w:val="0"/>
          <w:sz w:val="21"/>
          <w:szCs w:val="30"/>
        </w:rPr>
        <w:t>ViewGroup</w:t>
      </w:r>
      <w:r w:rsidRPr="00193693">
        <w:rPr>
          <w:rFonts w:ascii="Times" w:hAnsi="Times" w:cs="Times"/>
          <w:color w:val="434343"/>
          <w:kern w:val="0"/>
          <w:sz w:val="21"/>
          <w:szCs w:val="30"/>
        </w:rPr>
        <w:t>的事件分发。</w:t>
      </w:r>
    </w:p>
    <w:p w14:paraId="43B2BEB9"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3B4B8FD5"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首先我们来探讨一下，什么是</w:t>
      </w:r>
      <w:r w:rsidRPr="00193693">
        <w:rPr>
          <w:rFonts w:ascii="Times" w:hAnsi="Times" w:cs="Times"/>
          <w:color w:val="434343"/>
          <w:kern w:val="0"/>
          <w:sz w:val="21"/>
          <w:szCs w:val="30"/>
        </w:rPr>
        <w:t>ViewGroup</w:t>
      </w:r>
      <w:r w:rsidRPr="00193693">
        <w:rPr>
          <w:rFonts w:ascii="Times" w:hAnsi="Times" w:cs="Times"/>
          <w:color w:val="434343"/>
          <w:kern w:val="0"/>
          <w:sz w:val="21"/>
          <w:szCs w:val="30"/>
        </w:rPr>
        <w:t>？它和普通的</w:t>
      </w:r>
      <w:r w:rsidRPr="00193693">
        <w:rPr>
          <w:rFonts w:ascii="Times" w:hAnsi="Times" w:cs="Times"/>
          <w:color w:val="434343"/>
          <w:kern w:val="0"/>
          <w:sz w:val="21"/>
          <w:szCs w:val="30"/>
        </w:rPr>
        <w:t>View</w:t>
      </w:r>
      <w:r w:rsidRPr="00193693">
        <w:rPr>
          <w:rFonts w:ascii="Times" w:hAnsi="Times" w:cs="Times"/>
          <w:color w:val="434343"/>
          <w:kern w:val="0"/>
          <w:sz w:val="21"/>
          <w:szCs w:val="30"/>
        </w:rPr>
        <w:t>有什么区别？</w:t>
      </w:r>
    </w:p>
    <w:p w14:paraId="5CD9A2F0"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244CB2BF"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顾名思义，</w:t>
      </w:r>
      <w:r w:rsidRPr="00193693">
        <w:rPr>
          <w:rFonts w:ascii="Times" w:hAnsi="Times" w:cs="Times"/>
          <w:color w:val="434343"/>
          <w:kern w:val="0"/>
          <w:sz w:val="21"/>
          <w:szCs w:val="30"/>
        </w:rPr>
        <w:t>ViewGroup</w:t>
      </w:r>
      <w:r w:rsidRPr="00193693">
        <w:rPr>
          <w:rFonts w:ascii="Times" w:hAnsi="Times" w:cs="Times"/>
          <w:color w:val="434343"/>
          <w:kern w:val="0"/>
          <w:sz w:val="21"/>
          <w:szCs w:val="30"/>
        </w:rPr>
        <w:t>就是一组</w:t>
      </w:r>
      <w:r w:rsidRPr="00193693">
        <w:rPr>
          <w:rFonts w:ascii="Times" w:hAnsi="Times" w:cs="Times"/>
          <w:color w:val="434343"/>
          <w:kern w:val="0"/>
          <w:sz w:val="21"/>
          <w:szCs w:val="30"/>
        </w:rPr>
        <w:t>View</w:t>
      </w:r>
      <w:r w:rsidRPr="00193693">
        <w:rPr>
          <w:rFonts w:ascii="Times" w:hAnsi="Times" w:cs="Times"/>
          <w:color w:val="434343"/>
          <w:kern w:val="0"/>
          <w:sz w:val="21"/>
          <w:szCs w:val="30"/>
        </w:rPr>
        <w:t>的集合，它包含很多的子</w:t>
      </w:r>
      <w:r w:rsidRPr="00193693">
        <w:rPr>
          <w:rFonts w:ascii="Times" w:hAnsi="Times" w:cs="Times"/>
          <w:color w:val="434343"/>
          <w:kern w:val="0"/>
          <w:sz w:val="21"/>
          <w:szCs w:val="30"/>
        </w:rPr>
        <w:t>View</w:t>
      </w:r>
      <w:r w:rsidRPr="00193693">
        <w:rPr>
          <w:rFonts w:ascii="Times" w:hAnsi="Times" w:cs="Times"/>
          <w:color w:val="434343"/>
          <w:kern w:val="0"/>
          <w:sz w:val="21"/>
          <w:szCs w:val="30"/>
        </w:rPr>
        <w:t>和子</w:t>
      </w:r>
      <w:r w:rsidRPr="00193693">
        <w:rPr>
          <w:rFonts w:ascii="Times" w:hAnsi="Times" w:cs="Times"/>
          <w:color w:val="434343"/>
          <w:kern w:val="0"/>
          <w:sz w:val="21"/>
          <w:szCs w:val="30"/>
        </w:rPr>
        <w:t>VewGroup</w:t>
      </w:r>
      <w:r w:rsidRPr="00193693">
        <w:rPr>
          <w:rFonts w:ascii="Times" w:hAnsi="Times" w:cs="Times"/>
          <w:color w:val="434343"/>
          <w:kern w:val="0"/>
          <w:sz w:val="21"/>
          <w:szCs w:val="30"/>
        </w:rPr>
        <w:t>，是</w:t>
      </w:r>
      <w:hyperlink r:id="rId56" w:history="1">
        <w:r w:rsidRPr="00193693">
          <w:rPr>
            <w:rFonts w:ascii="Times" w:hAnsi="Times" w:cs="Times"/>
            <w:b/>
            <w:bCs/>
            <w:color w:val="D41D28"/>
            <w:kern w:val="0"/>
            <w:sz w:val="21"/>
            <w:szCs w:val="30"/>
          </w:rPr>
          <w:t>android</w:t>
        </w:r>
      </w:hyperlink>
      <w:r w:rsidRPr="00193693">
        <w:rPr>
          <w:rFonts w:ascii="Times" w:hAnsi="Times" w:cs="Times"/>
          <w:color w:val="434343"/>
          <w:kern w:val="0"/>
          <w:sz w:val="21"/>
          <w:szCs w:val="30"/>
        </w:rPr>
        <w:t>中所有布局的父类或间接父类，像</w:t>
      </w:r>
      <w:r w:rsidRPr="00193693">
        <w:rPr>
          <w:rFonts w:ascii="Times" w:hAnsi="Times" w:cs="Times"/>
          <w:color w:val="434343"/>
          <w:kern w:val="0"/>
          <w:sz w:val="21"/>
          <w:szCs w:val="30"/>
        </w:rPr>
        <w:t>LinearLayout</w:t>
      </w:r>
      <w:r w:rsidRPr="00193693">
        <w:rPr>
          <w:rFonts w:ascii="Times" w:hAnsi="Times" w:cs="Times"/>
          <w:color w:val="434343"/>
          <w:kern w:val="0"/>
          <w:sz w:val="21"/>
          <w:szCs w:val="30"/>
        </w:rPr>
        <w:t>、</w:t>
      </w:r>
      <w:r w:rsidRPr="00193693">
        <w:rPr>
          <w:rFonts w:ascii="Times" w:hAnsi="Times" w:cs="Times"/>
          <w:color w:val="434343"/>
          <w:kern w:val="0"/>
          <w:sz w:val="21"/>
          <w:szCs w:val="30"/>
        </w:rPr>
        <w:t>RelativeLayout</w:t>
      </w:r>
      <w:r w:rsidRPr="00193693">
        <w:rPr>
          <w:rFonts w:ascii="Times" w:hAnsi="Times" w:cs="Times"/>
          <w:color w:val="434343"/>
          <w:kern w:val="0"/>
          <w:sz w:val="21"/>
          <w:szCs w:val="30"/>
        </w:rPr>
        <w:t>等都是继承自</w:t>
      </w:r>
      <w:r w:rsidRPr="00193693">
        <w:rPr>
          <w:rFonts w:ascii="Times" w:hAnsi="Times" w:cs="Times"/>
          <w:color w:val="434343"/>
          <w:kern w:val="0"/>
          <w:sz w:val="21"/>
          <w:szCs w:val="30"/>
        </w:rPr>
        <w:t>ViewGroup</w:t>
      </w:r>
      <w:r w:rsidRPr="00193693">
        <w:rPr>
          <w:rFonts w:ascii="Times" w:hAnsi="Times" w:cs="Times"/>
          <w:color w:val="434343"/>
          <w:kern w:val="0"/>
          <w:sz w:val="21"/>
          <w:szCs w:val="30"/>
        </w:rPr>
        <w:t>的。但</w:t>
      </w:r>
      <w:r w:rsidRPr="00193693">
        <w:rPr>
          <w:rFonts w:ascii="Times" w:hAnsi="Times" w:cs="Times"/>
          <w:color w:val="434343"/>
          <w:kern w:val="0"/>
          <w:sz w:val="21"/>
          <w:szCs w:val="30"/>
        </w:rPr>
        <w:t>ViewGroup</w:t>
      </w:r>
      <w:r w:rsidRPr="00193693">
        <w:rPr>
          <w:rFonts w:ascii="Times" w:hAnsi="Times" w:cs="Times"/>
          <w:color w:val="434343"/>
          <w:kern w:val="0"/>
          <w:sz w:val="21"/>
          <w:szCs w:val="30"/>
        </w:rPr>
        <w:t>实际上也是一个</w:t>
      </w:r>
      <w:r w:rsidRPr="00193693">
        <w:rPr>
          <w:rFonts w:ascii="Times" w:hAnsi="Times" w:cs="Times"/>
          <w:color w:val="434343"/>
          <w:kern w:val="0"/>
          <w:sz w:val="21"/>
          <w:szCs w:val="30"/>
        </w:rPr>
        <w:t>View</w:t>
      </w:r>
      <w:r w:rsidRPr="00193693">
        <w:rPr>
          <w:rFonts w:ascii="Times" w:hAnsi="Times" w:cs="Times"/>
          <w:color w:val="434343"/>
          <w:kern w:val="0"/>
          <w:sz w:val="21"/>
          <w:szCs w:val="30"/>
        </w:rPr>
        <w:t>，只不过比起</w:t>
      </w:r>
      <w:r w:rsidRPr="00193693">
        <w:rPr>
          <w:rFonts w:ascii="Times" w:hAnsi="Times" w:cs="Times"/>
          <w:color w:val="434343"/>
          <w:kern w:val="0"/>
          <w:sz w:val="21"/>
          <w:szCs w:val="30"/>
        </w:rPr>
        <w:t>View</w:t>
      </w:r>
      <w:r w:rsidRPr="00193693">
        <w:rPr>
          <w:rFonts w:ascii="Times" w:hAnsi="Times" w:cs="Times"/>
          <w:color w:val="434343"/>
          <w:kern w:val="0"/>
          <w:sz w:val="21"/>
          <w:szCs w:val="30"/>
        </w:rPr>
        <w:t>，它多了可以包含子</w:t>
      </w:r>
      <w:r w:rsidRPr="00193693">
        <w:rPr>
          <w:rFonts w:ascii="Times" w:hAnsi="Times" w:cs="Times"/>
          <w:color w:val="434343"/>
          <w:kern w:val="0"/>
          <w:sz w:val="21"/>
          <w:szCs w:val="30"/>
        </w:rPr>
        <w:t>View</w:t>
      </w:r>
      <w:r w:rsidRPr="00193693">
        <w:rPr>
          <w:rFonts w:ascii="Times" w:hAnsi="Times" w:cs="Times"/>
          <w:color w:val="434343"/>
          <w:kern w:val="0"/>
          <w:sz w:val="21"/>
          <w:szCs w:val="30"/>
        </w:rPr>
        <w:t>和定义布局参数的功能。</w:t>
      </w:r>
      <w:r w:rsidRPr="00193693">
        <w:rPr>
          <w:rFonts w:ascii="Times" w:hAnsi="Times" w:cs="Times"/>
          <w:color w:val="434343"/>
          <w:kern w:val="0"/>
          <w:sz w:val="21"/>
          <w:szCs w:val="30"/>
        </w:rPr>
        <w:t>ViewGroup</w:t>
      </w:r>
      <w:r w:rsidRPr="00193693">
        <w:rPr>
          <w:rFonts w:ascii="Times" w:hAnsi="Times" w:cs="Times"/>
          <w:color w:val="434343"/>
          <w:kern w:val="0"/>
          <w:sz w:val="21"/>
          <w:szCs w:val="30"/>
        </w:rPr>
        <w:t>继承结构示意图如下所示：</w:t>
      </w:r>
    </w:p>
    <w:p w14:paraId="2D720FE5"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0BD89B1D" w14:textId="76CC8EC2" w:rsidR="00193693" w:rsidRPr="00193693" w:rsidRDefault="00193693" w:rsidP="00193693">
      <w:pPr>
        <w:widowControl/>
        <w:autoSpaceDE w:val="0"/>
        <w:autoSpaceDN w:val="0"/>
        <w:adjustRightInd w:val="0"/>
        <w:jc w:val="center"/>
        <w:rPr>
          <w:rFonts w:ascii="Times" w:hAnsi="Times" w:cs="Times"/>
          <w:color w:val="434343"/>
          <w:kern w:val="0"/>
          <w:sz w:val="21"/>
          <w:szCs w:val="30"/>
        </w:rPr>
      </w:pPr>
      <w:r w:rsidRPr="00193693">
        <w:rPr>
          <w:rFonts w:ascii="Times" w:hAnsi="Times" w:cs="Times"/>
          <w:noProof/>
          <w:color w:val="434343"/>
          <w:kern w:val="0"/>
          <w:sz w:val="21"/>
          <w:szCs w:val="30"/>
        </w:rPr>
        <w:drawing>
          <wp:inline distT="0" distB="0" distL="0" distR="0" wp14:anchorId="186C737A" wp14:editId="0686A74B">
            <wp:extent cx="9696450" cy="109537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696450" cy="1095375"/>
                    </a:xfrm>
                    <a:prstGeom prst="rect">
                      <a:avLst/>
                    </a:prstGeom>
                    <a:noFill/>
                    <a:ln>
                      <a:noFill/>
                    </a:ln>
                  </pic:spPr>
                </pic:pic>
              </a:graphicData>
            </a:graphic>
          </wp:inline>
        </w:drawing>
      </w:r>
    </w:p>
    <w:p w14:paraId="0FC34FA0"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52D2676B"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可以看到，我们平时项目里经常用到的各种布局，全都属于</w:t>
      </w:r>
      <w:r w:rsidRPr="00193693">
        <w:rPr>
          <w:rFonts w:ascii="Times" w:hAnsi="Times" w:cs="Times"/>
          <w:color w:val="434343"/>
          <w:kern w:val="0"/>
          <w:sz w:val="21"/>
          <w:szCs w:val="30"/>
        </w:rPr>
        <w:t>ViewGroup</w:t>
      </w:r>
      <w:r w:rsidRPr="00193693">
        <w:rPr>
          <w:rFonts w:ascii="Times" w:hAnsi="Times" w:cs="Times"/>
          <w:color w:val="434343"/>
          <w:kern w:val="0"/>
          <w:sz w:val="21"/>
          <w:szCs w:val="30"/>
        </w:rPr>
        <w:t>的子类。</w:t>
      </w:r>
    </w:p>
    <w:p w14:paraId="6CD659D9"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7641BBD6"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简单介绍完了</w:t>
      </w:r>
      <w:r w:rsidRPr="00193693">
        <w:rPr>
          <w:rFonts w:ascii="Times" w:hAnsi="Times" w:cs="Times"/>
          <w:color w:val="434343"/>
          <w:kern w:val="0"/>
          <w:sz w:val="21"/>
          <w:szCs w:val="30"/>
        </w:rPr>
        <w:t>ViewGroup</w:t>
      </w:r>
      <w:r w:rsidRPr="00193693">
        <w:rPr>
          <w:rFonts w:ascii="Times" w:hAnsi="Times" w:cs="Times"/>
          <w:color w:val="434343"/>
          <w:kern w:val="0"/>
          <w:sz w:val="21"/>
          <w:szCs w:val="30"/>
        </w:rPr>
        <w:t>，我们现在通过一个</w:t>
      </w:r>
      <w:r w:rsidRPr="00193693">
        <w:rPr>
          <w:rFonts w:ascii="Times" w:hAnsi="Times" w:cs="Times"/>
          <w:color w:val="434343"/>
          <w:kern w:val="0"/>
          <w:sz w:val="21"/>
          <w:szCs w:val="30"/>
        </w:rPr>
        <w:t>Demo</w:t>
      </w:r>
      <w:r w:rsidRPr="00193693">
        <w:rPr>
          <w:rFonts w:ascii="Times" w:hAnsi="Times" w:cs="Times"/>
          <w:color w:val="434343"/>
          <w:kern w:val="0"/>
          <w:sz w:val="21"/>
          <w:szCs w:val="30"/>
        </w:rPr>
        <w:t>来演示一下</w:t>
      </w:r>
      <w:r w:rsidRPr="00193693">
        <w:rPr>
          <w:rFonts w:ascii="Times" w:hAnsi="Times" w:cs="Times"/>
          <w:color w:val="434343"/>
          <w:kern w:val="0"/>
          <w:sz w:val="21"/>
          <w:szCs w:val="30"/>
        </w:rPr>
        <w:t>Android</w:t>
      </w:r>
      <w:r w:rsidRPr="00193693">
        <w:rPr>
          <w:rFonts w:ascii="Times" w:hAnsi="Times" w:cs="Times"/>
          <w:color w:val="434343"/>
          <w:kern w:val="0"/>
          <w:sz w:val="21"/>
          <w:szCs w:val="30"/>
        </w:rPr>
        <w:t>中</w:t>
      </w:r>
      <w:r w:rsidRPr="00193693">
        <w:rPr>
          <w:rFonts w:ascii="Times" w:hAnsi="Times" w:cs="Times"/>
          <w:color w:val="434343"/>
          <w:kern w:val="0"/>
          <w:sz w:val="21"/>
          <w:szCs w:val="30"/>
        </w:rPr>
        <w:t>VewGroup</w:t>
      </w:r>
      <w:r w:rsidRPr="00193693">
        <w:rPr>
          <w:rFonts w:ascii="Times" w:hAnsi="Times" w:cs="Times"/>
          <w:color w:val="434343"/>
          <w:kern w:val="0"/>
          <w:sz w:val="21"/>
          <w:szCs w:val="30"/>
        </w:rPr>
        <w:t>的事件分发流程吧。</w:t>
      </w:r>
    </w:p>
    <w:p w14:paraId="52CFF10F"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0E5FB115"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首先我们来自定义一个布局，命名为</w:t>
      </w:r>
      <w:r w:rsidRPr="00193693">
        <w:rPr>
          <w:rFonts w:ascii="Times" w:hAnsi="Times" w:cs="Times"/>
          <w:color w:val="434343"/>
          <w:kern w:val="0"/>
          <w:sz w:val="21"/>
          <w:szCs w:val="30"/>
        </w:rPr>
        <w:t>MyLayout</w:t>
      </w:r>
      <w:r w:rsidRPr="00193693">
        <w:rPr>
          <w:rFonts w:ascii="Times" w:hAnsi="Times" w:cs="Times"/>
          <w:color w:val="434343"/>
          <w:kern w:val="0"/>
          <w:sz w:val="21"/>
          <w:szCs w:val="30"/>
        </w:rPr>
        <w:t>，继承自</w:t>
      </w:r>
      <w:r w:rsidRPr="00193693">
        <w:rPr>
          <w:rFonts w:ascii="Times" w:hAnsi="Times" w:cs="Times"/>
          <w:color w:val="434343"/>
          <w:kern w:val="0"/>
          <w:sz w:val="21"/>
          <w:szCs w:val="30"/>
        </w:rPr>
        <w:t>LinearLayout</w:t>
      </w:r>
      <w:r w:rsidRPr="00193693">
        <w:rPr>
          <w:rFonts w:ascii="Times" w:hAnsi="Times" w:cs="Times"/>
          <w:color w:val="434343"/>
          <w:kern w:val="0"/>
          <w:sz w:val="21"/>
          <w:szCs w:val="30"/>
        </w:rPr>
        <w:t>，如下所示：</w:t>
      </w:r>
    </w:p>
    <w:p w14:paraId="081923EF"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r w:rsidRPr="00193693">
        <w:rPr>
          <w:rFonts w:ascii="Verdana" w:hAnsi="Verdana" w:cs="Verdana"/>
          <w:b/>
          <w:bCs/>
          <w:color w:val="B3B3B3"/>
          <w:kern w:val="0"/>
          <w:sz w:val="11"/>
          <w:szCs w:val="18"/>
        </w:rPr>
        <w:t>[java]</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view plain</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copy</w:t>
      </w:r>
    </w:p>
    <w:p w14:paraId="47844F3B"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p>
    <w:p w14:paraId="39E0683F" w14:textId="77777777" w:rsidR="00193693" w:rsidRPr="00193693" w:rsidRDefault="0019369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class</w:t>
      </w:r>
      <w:r w:rsidRPr="00193693">
        <w:rPr>
          <w:rFonts w:ascii="Courier New" w:hAnsi="Courier New" w:cs="Courier New"/>
          <w:color w:val="4A4A4A"/>
          <w:kern w:val="0"/>
          <w:sz w:val="18"/>
        </w:rPr>
        <w:t> MyLayout </w:t>
      </w:r>
      <w:r w:rsidRPr="00193693">
        <w:rPr>
          <w:rFonts w:ascii="Courier New" w:hAnsi="Courier New" w:cs="Courier New"/>
          <w:b/>
          <w:bCs/>
          <w:color w:val="0A5287"/>
          <w:kern w:val="0"/>
          <w:sz w:val="18"/>
        </w:rPr>
        <w:t>extends</w:t>
      </w:r>
      <w:r w:rsidRPr="00193693">
        <w:rPr>
          <w:rFonts w:ascii="Courier New" w:hAnsi="Courier New" w:cs="Courier New"/>
          <w:color w:val="4A4A4A"/>
          <w:kern w:val="0"/>
          <w:sz w:val="18"/>
        </w:rPr>
        <w:t> LinearLayout {  </w:t>
      </w:r>
    </w:p>
    <w:p w14:paraId="710BFC3F" w14:textId="77777777" w:rsidR="00193693" w:rsidRPr="00193693" w:rsidRDefault="0019369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73D8E209" w14:textId="77777777" w:rsidR="00193693" w:rsidRPr="00193693" w:rsidRDefault="0019369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MyLayout(Context context, AttributeSet attrs) {  </w:t>
      </w:r>
    </w:p>
    <w:p w14:paraId="62647BDD" w14:textId="77777777" w:rsidR="00193693" w:rsidRPr="00193693" w:rsidRDefault="0019369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super</w:t>
      </w:r>
      <w:r w:rsidRPr="00193693">
        <w:rPr>
          <w:rFonts w:ascii="Courier New" w:hAnsi="Courier New" w:cs="Courier New"/>
          <w:color w:val="4A4A4A"/>
          <w:kern w:val="0"/>
          <w:sz w:val="18"/>
        </w:rPr>
        <w:t>(context, attrs);  </w:t>
      </w:r>
    </w:p>
    <w:p w14:paraId="43F0AC38" w14:textId="77777777" w:rsidR="00193693" w:rsidRPr="00193693" w:rsidRDefault="0019369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030BBF82" w14:textId="77777777" w:rsidR="00193693" w:rsidRPr="00193693" w:rsidRDefault="0019369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74BE8590" w14:textId="77777777" w:rsidR="00193693" w:rsidRPr="00193693" w:rsidRDefault="0019369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4C16CD04"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然后，打开主布局文件</w:t>
      </w:r>
      <w:r w:rsidRPr="00193693">
        <w:rPr>
          <w:rFonts w:ascii="Times" w:hAnsi="Times" w:cs="Times"/>
          <w:color w:val="434343"/>
          <w:kern w:val="0"/>
          <w:sz w:val="21"/>
          <w:szCs w:val="30"/>
        </w:rPr>
        <w:t>activity_main.xml</w:t>
      </w:r>
      <w:r w:rsidRPr="00193693">
        <w:rPr>
          <w:rFonts w:ascii="Times" w:hAnsi="Times" w:cs="Times"/>
          <w:color w:val="434343"/>
          <w:kern w:val="0"/>
          <w:sz w:val="21"/>
          <w:szCs w:val="30"/>
        </w:rPr>
        <w:t>，在其中加入我们自定义的布局：</w:t>
      </w:r>
    </w:p>
    <w:p w14:paraId="21C3EBFF"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r w:rsidRPr="00193693">
        <w:rPr>
          <w:rFonts w:ascii="Verdana" w:hAnsi="Verdana" w:cs="Verdana"/>
          <w:b/>
          <w:bCs/>
          <w:color w:val="B3B3B3"/>
          <w:kern w:val="0"/>
          <w:sz w:val="11"/>
          <w:szCs w:val="18"/>
        </w:rPr>
        <w:t>[html]</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view plain</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copy</w:t>
      </w:r>
    </w:p>
    <w:p w14:paraId="74414B6F"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p>
    <w:p w14:paraId="07F7CB34"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b/>
          <w:bCs/>
          <w:color w:val="852302"/>
          <w:kern w:val="0"/>
          <w:sz w:val="18"/>
        </w:rPr>
        <w:t>&lt;com.example.viewgrouptouchevent.MyLayout</w:t>
      </w:r>
      <w:r w:rsidRPr="00193693">
        <w:rPr>
          <w:rFonts w:ascii="Courier New" w:hAnsi="Courier New" w:cs="Courier New"/>
          <w:color w:val="4A4A4A"/>
          <w:kern w:val="0"/>
          <w:sz w:val="18"/>
        </w:rPr>
        <w:t> </w:t>
      </w:r>
      <w:r w:rsidRPr="00193693">
        <w:rPr>
          <w:rFonts w:ascii="Courier New" w:hAnsi="Courier New" w:cs="Courier New"/>
          <w:color w:val="FB0007"/>
          <w:kern w:val="0"/>
          <w:sz w:val="18"/>
        </w:rPr>
        <w:t>xmlns:android</w:t>
      </w:r>
      <w:r w:rsidRPr="00193693">
        <w:rPr>
          <w:rFonts w:ascii="Courier New" w:hAnsi="Courier New" w:cs="Courier New"/>
          <w:color w:val="4A4A4A"/>
          <w:kern w:val="0"/>
          <w:sz w:val="18"/>
        </w:rPr>
        <w:t>=</w:t>
      </w:r>
      <w:r w:rsidRPr="00193693">
        <w:rPr>
          <w:rFonts w:ascii="Courier New" w:hAnsi="Courier New" w:cs="Courier New"/>
          <w:color w:val="0000FF"/>
          <w:kern w:val="0"/>
          <w:sz w:val="18"/>
        </w:rPr>
        <w:t>"http://schemas.android.com/apk/res/android"</w:t>
      </w:r>
      <w:r w:rsidRPr="00193693">
        <w:rPr>
          <w:rFonts w:ascii="Courier New" w:hAnsi="Courier New" w:cs="Courier New"/>
          <w:color w:val="4A4A4A"/>
          <w:kern w:val="0"/>
          <w:sz w:val="18"/>
        </w:rPr>
        <w:t>  </w:t>
      </w:r>
    </w:p>
    <w:p w14:paraId="483B3054"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xmlns:tools</w:t>
      </w:r>
      <w:r w:rsidRPr="00193693">
        <w:rPr>
          <w:rFonts w:ascii="Courier New" w:hAnsi="Courier New" w:cs="Courier New"/>
          <w:color w:val="4A4A4A"/>
          <w:kern w:val="0"/>
          <w:sz w:val="18"/>
        </w:rPr>
        <w:t>=</w:t>
      </w:r>
      <w:r w:rsidRPr="00193693">
        <w:rPr>
          <w:rFonts w:ascii="Courier New" w:hAnsi="Courier New" w:cs="Courier New"/>
          <w:color w:val="0000FF"/>
          <w:kern w:val="0"/>
          <w:sz w:val="18"/>
        </w:rPr>
        <w:t>"http://schemas.android.com/tools"</w:t>
      </w:r>
      <w:r w:rsidRPr="00193693">
        <w:rPr>
          <w:rFonts w:ascii="Courier New" w:hAnsi="Courier New" w:cs="Courier New"/>
          <w:color w:val="4A4A4A"/>
          <w:kern w:val="0"/>
          <w:sz w:val="18"/>
        </w:rPr>
        <w:t>  </w:t>
      </w:r>
    </w:p>
    <w:p w14:paraId="21B9E753"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android:id</w:t>
      </w:r>
      <w:r w:rsidRPr="00193693">
        <w:rPr>
          <w:rFonts w:ascii="Courier New" w:hAnsi="Courier New" w:cs="Courier New"/>
          <w:color w:val="4A4A4A"/>
          <w:kern w:val="0"/>
          <w:sz w:val="18"/>
        </w:rPr>
        <w:t>=</w:t>
      </w:r>
      <w:r w:rsidRPr="00193693">
        <w:rPr>
          <w:rFonts w:ascii="Courier New" w:hAnsi="Courier New" w:cs="Courier New"/>
          <w:color w:val="0000FF"/>
          <w:kern w:val="0"/>
          <w:sz w:val="18"/>
        </w:rPr>
        <w:t>"@+id/my_layout"</w:t>
      </w:r>
      <w:r w:rsidRPr="00193693">
        <w:rPr>
          <w:rFonts w:ascii="Courier New" w:hAnsi="Courier New" w:cs="Courier New"/>
          <w:color w:val="4A4A4A"/>
          <w:kern w:val="0"/>
          <w:sz w:val="18"/>
        </w:rPr>
        <w:t>  </w:t>
      </w:r>
    </w:p>
    <w:p w14:paraId="73EC28B3"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android:layout_width</w:t>
      </w:r>
      <w:r w:rsidRPr="00193693">
        <w:rPr>
          <w:rFonts w:ascii="Courier New" w:hAnsi="Courier New" w:cs="Courier New"/>
          <w:color w:val="4A4A4A"/>
          <w:kern w:val="0"/>
          <w:sz w:val="18"/>
        </w:rPr>
        <w:t>=</w:t>
      </w:r>
      <w:r w:rsidRPr="00193693">
        <w:rPr>
          <w:rFonts w:ascii="Courier New" w:hAnsi="Courier New" w:cs="Courier New"/>
          <w:color w:val="0000FF"/>
          <w:kern w:val="0"/>
          <w:sz w:val="18"/>
        </w:rPr>
        <w:t>"match_parent"</w:t>
      </w:r>
      <w:r w:rsidRPr="00193693">
        <w:rPr>
          <w:rFonts w:ascii="Courier New" w:hAnsi="Courier New" w:cs="Courier New"/>
          <w:color w:val="4A4A4A"/>
          <w:kern w:val="0"/>
          <w:sz w:val="18"/>
        </w:rPr>
        <w:t>  </w:t>
      </w:r>
    </w:p>
    <w:p w14:paraId="45E25B28"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android:layout_height</w:t>
      </w:r>
      <w:r w:rsidRPr="00193693">
        <w:rPr>
          <w:rFonts w:ascii="Courier New" w:hAnsi="Courier New" w:cs="Courier New"/>
          <w:color w:val="4A4A4A"/>
          <w:kern w:val="0"/>
          <w:sz w:val="18"/>
        </w:rPr>
        <w:t>=</w:t>
      </w:r>
      <w:r w:rsidRPr="00193693">
        <w:rPr>
          <w:rFonts w:ascii="Courier New" w:hAnsi="Courier New" w:cs="Courier New"/>
          <w:color w:val="0000FF"/>
          <w:kern w:val="0"/>
          <w:sz w:val="18"/>
        </w:rPr>
        <w:t>"match_parent"</w:t>
      </w:r>
      <w:r w:rsidRPr="00193693">
        <w:rPr>
          <w:rFonts w:ascii="Courier New" w:hAnsi="Courier New" w:cs="Courier New"/>
          <w:color w:val="4A4A4A"/>
          <w:kern w:val="0"/>
          <w:sz w:val="18"/>
        </w:rPr>
        <w:t>  </w:t>
      </w:r>
    </w:p>
    <w:p w14:paraId="17CFD863"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lastRenderedPageBreak/>
        <w:t>    </w:t>
      </w:r>
      <w:r w:rsidRPr="00193693">
        <w:rPr>
          <w:rFonts w:ascii="Courier New" w:hAnsi="Courier New" w:cs="Courier New"/>
          <w:color w:val="FB0007"/>
          <w:kern w:val="0"/>
          <w:sz w:val="18"/>
        </w:rPr>
        <w:t>android:orientation</w:t>
      </w:r>
      <w:r w:rsidRPr="00193693">
        <w:rPr>
          <w:rFonts w:ascii="Courier New" w:hAnsi="Courier New" w:cs="Courier New"/>
          <w:color w:val="4A4A4A"/>
          <w:kern w:val="0"/>
          <w:sz w:val="18"/>
        </w:rPr>
        <w:t>=</w:t>
      </w:r>
      <w:r w:rsidRPr="00193693">
        <w:rPr>
          <w:rFonts w:ascii="Courier New" w:hAnsi="Courier New" w:cs="Courier New"/>
          <w:color w:val="0000FF"/>
          <w:kern w:val="0"/>
          <w:sz w:val="18"/>
        </w:rPr>
        <w:t>"vertical"</w:t>
      </w:r>
      <w:r w:rsidRPr="00193693">
        <w:rPr>
          <w:rFonts w:ascii="Courier New" w:hAnsi="Courier New" w:cs="Courier New"/>
          <w:color w:val="4A4A4A"/>
          <w:kern w:val="0"/>
          <w:sz w:val="18"/>
        </w:rPr>
        <w:t> </w:t>
      </w:r>
      <w:r w:rsidRPr="00193693">
        <w:rPr>
          <w:rFonts w:ascii="Courier New" w:hAnsi="Courier New" w:cs="Courier New"/>
          <w:b/>
          <w:bCs/>
          <w:color w:val="852302"/>
          <w:kern w:val="0"/>
          <w:sz w:val="18"/>
        </w:rPr>
        <w:t>&gt;</w:t>
      </w:r>
      <w:r w:rsidRPr="00193693">
        <w:rPr>
          <w:rFonts w:ascii="Courier New" w:hAnsi="Courier New" w:cs="Courier New"/>
          <w:color w:val="4A4A4A"/>
          <w:kern w:val="0"/>
          <w:sz w:val="18"/>
        </w:rPr>
        <w:t>  </w:t>
      </w:r>
    </w:p>
    <w:p w14:paraId="1BAD130D"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59C09F54"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852302"/>
          <w:kern w:val="0"/>
          <w:sz w:val="18"/>
        </w:rPr>
        <w:t>&lt;Button</w:t>
      </w:r>
      <w:r w:rsidRPr="00193693">
        <w:rPr>
          <w:rFonts w:ascii="Courier New" w:hAnsi="Courier New" w:cs="Courier New"/>
          <w:color w:val="4A4A4A"/>
          <w:kern w:val="0"/>
          <w:sz w:val="18"/>
        </w:rPr>
        <w:t>  </w:t>
      </w:r>
    </w:p>
    <w:p w14:paraId="4DAD4FE7"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android:id</w:t>
      </w:r>
      <w:r w:rsidRPr="00193693">
        <w:rPr>
          <w:rFonts w:ascii="Courier New" w:hAnsi="Courier New" w:cs="Courier New"/>
          <w:color w:val="4A4A4A"/>
          <w:kern w:val="0"/>
          <w:sz w:val="18"/>
        </w:rPr>
        <w:t>=</w:t>
      </w:r>
      <w:r w:rsidRPr="00193693">
        <w:rPr>
          <w:rFonts w:ascii="Courier New" w:hAnsi="Courier New" w:cs="Courier New"/>
          <w:color w:val="0000FF"/>
          <w:kern w:val="0"/>
          <w:sz w:val="18"/>
        </w:rPr>
        <w:t>"@+id/button1"</w:t>
      </w:r>
      <w:r w:rsidRPr="00193693">
        <w:rPr>
          <w:rFonts w:ascii="Courier New" w:hAnsi="Courier New" w:cs="Courier New"/>
          <w:color w:val="4A4A4A"/>
          <w:kern w:val="0"/>
          <w:sz w:val="18"/>
        </w:rPr>
        <w:t>  </w:t>
      </w:r>
    </w:p>
    <w:p w14:paraId="0CDF2A76"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android:layout_width</w:t>
      </w:r>
      <w:r w:rsidRPr="00193693">
        <w:rPr>
          <w:rFonts w:ascii="Courier New" w:hAnsi="Courier New" w:cs="Courier New"/>
          <w:color w:val="4A4A4A"/>
          <w:kern w:val="0"/>
          <w:sz w:val="18"/>
        </w:rPr>
        <w:t>=</w:t>
      </w:r>
      <w:r w:rsidRPr="00193693">
        <w:rPr>
          <w:rFonts w:ascii="Courier New" w:hAnsi="Courier New" w:cs="Courier New"/>
          <w:color w:val="0000FF"/>
          <w:kern w:val="0"/>
          <w:sz w:val="18"/>
        </w:rPr>
        <w:t>"match_parent"</w:t>
      </w:r>
      <w:r w:rsidRPr="00193693">
        <w:rPr>
          <w:rFonts w:ascii="Courier New" w:hAnsi="Courier New" w:cs="Courier New"/>
          <w:color w:val="4A4A4A"/>
          <w:kern w:val="0"/>
          <w:sz w:val="18"/>
        </w:rPr>
        <w:t>  </w:t>
      </w:r>
    </w:p>
    <w:p w14:paraId="686CA6AA"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android:layout_height</w:t>
      </w:r>
      <w:r w:rsidRPr="00193693">
        <w:rPr>
          <w:rFonts w:ascii="Courier New" w:hAnsi="Courier New" w:cs="Courier New"/>
          <w:color w:val="4A4A4A"/>
          <w:kern w:val="0"/>
          <w:sz w:val="18"/>
        </w:rPr>
        <w:t>=</w:t>
      </w:r>
      <w:r w:rsidRPr="00193693">
        <w:rPr>
          <w:rFonts w:ascii="Courier New" w:hAnsi="Courier New" w:cs="Courier New"/>
          <w:color w:val="0000FF"/>
          <w:kern w:val="0"/>
          <w:sz w:val="18"/>
        </w:rPr>
        <w:t>"wrap_content"</w:t>
      </w:r>
      <w:r w:rsidRPr="00193693">
        <w:rPr>
          <w:rFonts w:ascii="Courier New" w:hAnsi="Courier New" w:cs="Courier New"/>
          <w:color w:val="4A4A4A"/>
          <w:kern w:val="0"/>
          <w:sz w:val="18"/>
        </w:rPr>
        <w:t>  </w:t>
      </w:r>
    </w:p>
    <w:p w14:paraId="2B42B1A2"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android:text</w:t>
      </w:r>
      <w:r w:rsidRPr="00193693">
        <w:rPr>
          <w:rFonts w:ascii="Courier New" w:hAnsi="Courier New" w:cs="Courier New"/>
          <w:color w:val="4A4A4A"/>
          <w:kern w:val="0"/>
          <w:sz w:val="18"/>
        </w:rPr>
        <w:t>=</w:t>
      </w:r>
      <w:r w:rsidRPr="00193693">
        <w:rPr>
          <w:rFonts w:ascii="Courier New" w:hAnsi="Courier New" w:cs="Courier New"/>
          <w:color w:val="0000FF"/>
          <w:kern w:val="0"/>
          <w:sz w:val="18"/>
        </w:rPr>
        <w:t>"Button1"</w:t>
      </w:r>
      <w:r w:rsidRPr="00193693">
        <w:rPr>
          <w:rFonts w:ascii="Courier New" w:hAnsi="Courier New" w:cs="Courier New"/>
          <w:color w:val="4A4A4A"/>
          <w:kern w:val="0"/>
          <w:sz w:val="18"/>
        </w:rPr>
        <w:t> </w:t>
      </w:r>
      <w:r w:rsidRPr="00193693">
        <w:rPr>
          <w:rFonts w:ascii="Courier New" w:hAnsi="Courier New" w:cs="Courier New"/>
          <w:b/>
          <w:bCs/>
          <w:color w:val="852302"/>
          <w:kern w:val="0"/>
          <w:sz w:val="18"/>
        </w:rPr>
        <w:t>/&gt;</w:t>
      </w:r>
      <w:r w:rsidRPr="00193693">
        <w:rPr>
          <w:rFonts w:ascii="Courier New" w:hAnsi="Courier New" w:cs="Courier New"/>
          <w:color w:val="4A4A4A"/>
          <w:kern w:val="0"/>
          <w:sz w:val="18"/>
        </w:rPr>
        <w:t>  </w:t>
      </w:r>
    </w:p>
    <w:p w14:paraId="38A56094"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3B76E79B"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852302"/>
          <w:kern w:val="0"/>
          <w:sz w:val="18"/>
        </w:rPr>
        <w:t>&lt;Button</w:t>
      </w:r>
      <w:r w:rsidRPr="00193693">
        <w:rPr>
          <w:rFonts w:ascii="Courier New" w:hAnsi="Courier New" w:cs="Courier New"/>
          <w:color w:val="4A4A4A"/>
          <w:kern w:val="0"/>
          <w:sz w:val="18"/>
        </w:rPr>
        <w:t>  </w:t>
      </w:r>
    </w:p>
    <w:p w14:paraId="5B9FF6FB"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android:id</w:t>
      </w:r>
      <w:r w:rsidRPr="00193693">
        <w:rPr>
          <w:rFonts w:ascii="Courier New" w:hAnsi="Courier New" w:cs="Courier New"/>
          <w:color w:val="4A4A4A"/>
          <w:kern w:val="0"/>
          <w:sz w:val="18"/>
        </w:rPr>
        <w:t>=</w:t>
      </w:r>
      <w:r w:rsidRPr="00193693">
        <w:rPr>
          <w:rFonts w:ascii="Courier New" w:hAnsi="Courier New" w:cs="Courier New"/>
          <w:color w:val="0000FF"/>
          <w:kern w:val="0"/>
          <w:sz w:val="18"/>
        </w:rPr>
        <w:t>"@+id/button2"</w:t>
      </w:r>
      <w:r w:rsidRPr="00193693">
        <w:rPr>
          <w:rFonts w:ascii="Courier New" w:hAnsi="Courier New" w:cs="Courier New"/>
          <w:color w:val="4A4A4A"/>
          <w:kern w:val="0"/>
          <w:sz w:val="18"/>
        </w:rPr>
        <w:t>  </w:t>
      </w:r>
    </w:p>
    <w:p w14:paraId="22D2D493"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android:layout_width</w:t>
      </w:r>
      <w:r w:rsidRPr="00193693">
        <w:rPr>
          <w:rFonts w:ascii="Courier New" w:hAnsi="Courier New" w:cs="Courier New"/>
          <w:color w:val="4A4A4A"/>
          <w:kern w:val="0"/>
          <w:sz w:val="18"/>
        </w:rPr>
        <w:t>=</w:t>
      </w:r>
      <w:r w:rsidRPr="00193693">
        <w:rPr>
          <w:rFonts w:ascii="Courier New" w:hAnsi="Courier New" w:cs="Courier New"/>
          <w:color w:val="0000FF"/>
          <w:kern w:val="0"/>
          <w:sz w:val="18"/>
        </w:rPr>
        <w:t>"match_parent"</w:t>
      </w:r>
      <w:r w:rsidRPr="00193693">
        <w:rPr>
          <w:rFonts w:ascii="Courier New" w:hAnsi="Courier New" w:cs="Courier New"/>
          <w:color w:val="4A4A4A"/>
          <w:kern w:val="0"/>
          <w:sz w:val="18"/>
        </w:rPr>
        <w:t>  </w:t>
      </w:r>
    </w:p>
    <w:p w14:paraId="0D31D9A2"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android:layout_height</w:t>
      </w:r>
      <w:r w:rsidRPr="00193693">
        <w:rPr>
          <w:rFonts w:ascii="Courier New" w:hAnsi="Courier New" w:cs="Courier New"/>
          <w:color w:val="4A4A4A"/>
          <w:kern w:val="0"/>
          <w:sz w:val="18"/>
        </w:rPr>
        <w:t>=</w:t>
      </w:r>
      <w:r w:rsidRPr="00193693">
        <w:rPr>
          <w:rFonts w:ascii="Courier New" w:hAnsi="Courier New" w:cs="Courier New"/>
          <w:color w:val="0000FF"/>
          <w:kern w:val="0"/>
          <w:sz w:val="18"/>
        </w:rPr>
        <w:t>"wrap_content"</w:t>
      </w:r>
      <w:r w:rsidRPr="00193693">
        <w:rPr>
          <w:rFonts w:ascii="Courier New" w:hAnsi="Courier New" w:cs="Courier New"/>
          <w:color w:val="4A4A4A"/>
          <w:kern w:val="0"/>
          <w:sz w:val="18"/>
        </w:rPr>
        <w:t>  </w:t>
      </w:r>
    </w:p>
    <w:p w14:paraId="4C76C13E"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android:text</w:t>
      </w:r>
      <w:r w:rsidRPr="00193693">
        <w:rPr>
          <w:rFonts w:ascii="Courier New" w:hAnsi="Courier New" w:cs="Courier New"/>
          <w:color w:val="4A4A4A"/>
          <w:kern w:val="0"/>
          <w:sz w:val="18"/>
        </w:rPr>
        <w:t>=</w:t>
      </w:r>
      <w:r w:rsidRPr="00193693">
        <w:rPr>
          <w:rFonts w:ascii="Courier New" w:hAnsi="Courier New" w:cs="Courier New"/>
          <w:color w:val="0000FF"/>
          <w:kern w:val="0"/>
          <w:sz w:val="18"/>
        </w:rPr>
        <w:t>"Button2"</w:t>
      </w:r>
      <w:r w:rsidRPr="00193693">
        <w:rPr>
          <w:rFonts w:ascii="Courier New" w:hAnsi="Courier New" w:cs="Courier New"/>
          <w:color w:val="4A4A4A"/>
          <w:kern w:val="0"/>
          <w:sz w:val="18"/>
        </w:rPr>
        <w:t> </w:t>
      </w:r>
      <w:r w:rsidRPr="00193693">
        <w:rPr>
          <w:rFonts w:ascii="Courier New" w:hAnsi="Courier New" w:cs="Courier New"/>
          <w:b/>
          <w:bCs/>
          <w:color w:val="852302"/>
          <w:kern w:val="0"/>
          <w:sz w:val="18"/>
        </w:rPr>
        <w:t>/&gt;</w:t>
      </w:r>
      <w:r w:rsidRPr="00193693">
        <w:rPr>
          <w:rFonts w:ascii="Courier New" w:hAnsi="Courier New" w:cs="Courier New"/>
          <w:color w:val="4A4A4A"/>
          <w:kern w:val="0"/>
          <w:sz w:val="18"/>
        </w:rPr>
        <w:t>  </w:t>
      </w:r>
    </w:p>
    <w:p w14:paraId="02E03381"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6E249661"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b/>
          <w:bCs/>
          <w:color w:val="852302"/>
          <w:kern w:val="0"/>
          <w:sz w:val="18"/>
        </w:rPr>
        <w:t>&lt;/com.example.viewgrouptouchevent.MyLayout&gt;</w:t>
      </w:r>
      <w:r w:rsidRPr="00193693">
        <w:rPr>
          <w:rFonts w:ascii="Courier New" w:hAnsi="Courier New" w:cs="Courier New"/>
          <w:color w:val="4A4A4A"/>
          <w:kern w:val="0"/>
          <w:sz w:val="18"/>
        </w:rPr>
        <w:t>  </w:t>
      </w:r>
    </w:p>
    <w:p w14:paraId="0CAA0220" w14:textId="77777777" w:rsidR="00193693" w:rsidRPr="00193693" w:rsidRDefault="00193693" w:rsidP="00193693">
      <w:pPr>
        <w:widowControl/>
        <w:autoSpaceDE w:val="0"/>
        <w:autoSpaceDN w:val="0"/>
        <w:adjustRightInd w:val="0"/>
        <w:jc w:val="left"/>
        <w:rPr>
          <w:rFonts w:ascii="Courier New" w:hAnsi="Courier New" w:cs="Courier New"/>
          <w:color w:val="434343"/>
          <w:kern w:val="0"/>
          <w:sz w:val="18"/>
        </w:rPr>
      </w:pPr>
      <w:r w:rsidRPr="00193693">
        <w:rPr>
          <w:rFonts w:ascii="Times" w:hAnsi="Times" w:cs="Times"/>
          <w:color w:val="434343"/>
          <w:kern w:val="0"/>
          <w:sz w:val="21"/>
          <w:szCs w:val="30"/>
        </w:rPr>
        <w:t>可以看到，我们在</w:t>
      </w:r>
      <w:r w:rsidRPr="00193693">
        <w:rPr>
          <w:rFonts w:ascii="Times" w:hAnsi="Times" w:cs="Times"/>
          <w:color w:val="434343"/>
          <w:kern w:val="0"/>
          <w:sz w:val="21"/>
          <w:szCs w:val="30"/>
        </w:rPr>
        <w:t>MyLayout</w:t>
      </w:r>
      <w:r w:rsidRPr="00193693">
        <w:rPr>
          <w:rFonts w:ascii="Times" w:hAnsi="Times" w:cs="Times"/>
          <w:color w:val="434343"/>
          <w:kern w:val="0"/>
          <w:sz w:val="21"/>
          <w:szCs w:val="30"/>
        </w:rPr>
        <w:t>中添加了两个按钮，接着在</w:t>
      </w:r>
      <w:r w:rsidRPr="00193693">
        <w:rPr>
          <w:rFonts w:ascii="Times" w:hAnsi="Times" w:cs="Times"/>
          <w:color w:val="434343"/>
          <w:kern w:val="0"/>
          <w:sz w:val="21"/>
          <w:szCs w:val="30"/>
        </w:rPr>
        <w:t>MainActivity</w:t>
      </w:r>
      <w:r w:rsidRPr="00193693">
        <w:rPr>
          <w:rFonts w:ascii="Times" w:hAnsi="Times" w:cs="Times"/>
          <w:color w:val="434343"/>
          <w:kern w:val="0"/>
          <w:sz w:val="21"/>
          <w:szCs w:val="30"/>
        </w:rPr>
        <w:t>中为这两个按钮和</w:t>
      </w:r>
      <w:r w:rsidRPr="00193693">
        <w:rPr>
          <w:rFonts w:ascii="Times" w:hAnsi="Times" w:cs="Times"/>
          <w:color w:val="434343"/>
          <w:kern w:val="0"/>
          <w:sz w:val="21"/>
          <w:szCs w:val="30"/>
        </w:rPr>
        <w:t>MyLayout</w:t>
      </w:r>
      <w:r w:rsidRPr="00193693">
        <w:rPr>
          <w:rFonts w:ascii="Times" w:hAnsi="Times" w:cs="Times"/>
          <w:color w:val="434343"/>
          <w:kern w:val="0"/>
          <w:sz w:val="21"/>
          <w:szCs w:val="30"/>
        </w:rPr>
        <w:t>都注册了监听事件：</w:t>
      </w:r>
    </w:p>
    <w:p w14:paraId="71204BFB"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r w:rsidRPr="00193693">
        <w:rPr>
          <w:rFonts w:ascii="Verdana" w:hAnsi="Verdana" w:cs="Verdana"/>
          <w:b/>
          <w:bCs/>
          <w:color w:val="B3B3B3"/>
          <w:kern w:val="0"/>
          <w:sz w:val="11"/>
          <w:szCs w:val="18"/>
        </w:rPr>
        <w:t>[java]</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view plain</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copy</w:t>
      </w:r>
    </w:p>
    <w:p w14:paraId="7F0FCB86"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p>
    <w:p w14:paraId="1BFFD0E3"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myLayout.setOnTouchListener(</w:t>
      </w:r>
      <w:r w:rsidRPr="00193693">
        <w:rPr>
          <w:rFonts w:ascii="Courier New" w:hAnsi="Courier New" w:cs="Courier New"/>
          <w:b/>
          <w:bCs/>
          <w:color w:val="0A5287"/>
          <w:kern w:val="0"/>
          <w:sz w:val="18"/>
        </w:rPr>
        <w:t>new</w:t>
      </w:r>
      <w:r w:rsidRPr="00193693">
        <w:rPr>
          <w:rFonts w:ascii="Courier New" w:hAnsi="Courier New" w:cs="Courier New"/>
          <w:color w:val="4A4A4A"/>
          <w:kern w:val="0"/>
          <w:sz w:val="18"/>
        </w:rPr>
        <w:t> OnTouchListener() {  </w:t>
      </w:r>
    </w:p>
    <w:p w14:paraId="3FFD5C06"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lastRenderedPageBreak/>
        <w:t>    </w:t>
      </w:r>
      <w:r w:rsidRPr="00193693">
        <w:rPr>
          <w:rFonts w:ascii="Courier New" w:hAnsi="Courier New" w:cs="Courier New"/>
          <w:color w:val="515151"/>
          <w:kern w:val="0"/>
          <w:sz w:val="18"/>
        </w:rPr>
        <w:t>@Override</w:t>
      </w:r>
      <w:r w:rsidRPr="00193693">
        <w:rPr>
          <w:rFonts w:ascii="Courier New" w:hAnsi="Courier New" w:cs="Courier New"/>
          <w:color w:val="4A4A4A"/>
          <w:kern w:val="0"/>
          <w:sz w:val="18"/>
        </w:rPr>
        <w:t>  </w:t>
      </w:r>
    </w:p>
    <w:p w14:paraId="75C0178F"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boolean</w:t>
      </w:r>
      <w:r w:rsidRPr="00193693">
        <w:rPr>
          <w:rFonts w:ascii="Courier New" w:hAnsi="Courier New" w:cs="Courier New"/>
          <w:color w:val="4A4A4A"/>
          <w:kern w:val="0"/>
          <w:sz w:val="18"/>
        </w:rPr>
        <w:t> onTouch(View v, MotionEvent event) {  </w:t>
      </w:r>
    </w:p>
    <w:p w14:paraId="6554D0CB"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Log.d(</w:t>
      </w:r>
      <w:r w:rsidRPr="00193693">
        <w:rPr>
          <w:rFonts w:ascii="Courier New" w:hAnsi="Courier New" w:cs="Courier New"/>
          <w:color w:val="0000FF"/>
          <w:kern w:val="0"/>
          <w:sz w:val="18"/>
        </w:rPr>
        <w:t>"TAG"</w:t>
      </w:r>
      <w:r w:rsidRPr="00193693">
        <w:rPr>
          <w:rFonts w:ascii="Courier New" w:hAnsi="Courier New" w:cs="Courier New"/>
          <w:color w:val="4A4A4A"/>
          <w:kern w:val="0"/>
          <w:sz w:val="18"/>
        </w:rPr>
        <w:t>, </w:t>
      </w:r>
      <w:r w:rsidRPr="00193693">
        <w:rPr>
          <w:rFonts w:ascii="Courier New" w:hAnsi="Courier New" w:cs="Courier New"/>
          <w:color w:val="0000FF"/>
          <w:kern w:val="0"/>
          <w:sz w:val="18"/>
        </w:rPr>
        <w:t>"myLayout on touch"</w:t>
      </w:r>
      <w:r w:rsidRPr="00193693">
        <w:rPr>
          <w:rFonts w:ascii="Courier New" w:hAnsi="Courier New" w:cs="Courier New"/>
          <w:color w:val="4A4A4A"/>
          <w:kern w:val="0"/>
          <w:sz w:val="18"/>
        </w:rPr>
        <w:t>);  </w:t>
      </w:r>
    </w:p>
    <w:p w14:paraId="01DAE1BA"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return</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false</w:t>
      </w:r>
      <w:r w:rsidRPr="00193693">
        <w:rPr>
          <w:rFonts w:ascii="Courier New" w:hAnsi="Courier New" w:cs="Courier New"/>
          <w:color w:val="4A4A4A"/>
          <w:kern w:val="0"/>
          <w:sz w:val="18"/>
        </w:rPr>
        <w:t>;  </w:t>
      </w:r>
    </w:p>
    <w:p w14:paraId="45125837"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6BCEFFEF"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7F3D6F61"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button1.setOnClickListener(</w:t>
      </w:r>
      <w:r w:rsidRPr="00193693">
        <w:rPr>
          <w:rFonts w:ascii="Courier New" w:hAnsi="Courier New" w:cs="Courier New"/>
          <w:b/>
          <w:bCs/>
          <w:color w:val="0A5287"/>
          <w:kern w:val="0"/>
          <w:sz w:val="18"/>
        </w:rPr>
        <w:t>new</w:t>
      </w:r>
      <w:r w:rsidRPr="00193693">
        <w:rPr>
          <w:rFonts w:ascii="Courier New" w:hAnsi="Courier New" w:cs="Courier New"/>
          <w:color w:val="4A4A4A"/>
          <w:kern w:val="0"/>
          <w:sz w:val="18"/>
        </w:rPr>
        <w:t> OnClickListener() {  </w:t>
      </w:r>
    </w:p>
    <w:p w14:paraId="72E6CA4E"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515151"/>
          <w:kern w:val="0"/>
          <w:sz w:val="18"/>
        </w:rPr>
        <w:t>@Override</w:t>
      </w:r>
      <w:r w:rsidRPr="00193693">
        <w:rPr>
          <w:rFonts w:ascii="Courier New" w:hAnsi="Courier New" w:cs="Courier New"/>
          <w:color w:val="4A4A4A"/>
          <w:kern w:val="0"/>
          <w:sz w:val="18"/>
        </w:rPr>
        <w:t>  </w:t>
      </w:r>
    </w:p>
    <w:p w14:paraId="1AEC0C19"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void</w:t>
      </w:r>
      <w:r w:rsidRPr="00193693">
        <w:rPr>
          <w:rFonts w:ascii="Courier New" w:hAnsi="Courier New" w:cs="Courier New"/>
          <w:color w:val="4A4A4A"/>
          <w:kern w:val="0"/>
          <w:sz w:val="18"/>
        </w:rPr>
        <w:t> onClick(View v) {  </w:t>
      </w:r>
    </w:p>
    <w:p w14:paraId="6C98D500"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Log.d(</w:t>
      </w:r>
      <w:r w:rsidRPr="00193693">
        <w:rPr>
          <w:rFonts w:ascii="Courier New" w:hAnsi="Courier New" w:cs="Courier New"/>
          <w:color w:val="0000FF"/>
          <w:kern w:val="0"/>
          <w:sz w:val="18"/>
        </w:rPr>
        <w:t>"TAG"</w:t>
      </w:r>
      <w:r w:rsidRPr="00193693">
        <w:rPr>
          <w:rFonts w:ascii="Courier New" w:hAnsi="Courier New" w:cs="Courier New"/>
          <w:color w:val="4A4A4A"/>
          <w:kern w:val="0"/>
          <w:sz w:val="18"/>
        </w:rPr>
        <w:t>, </w:t>
      </w:r>
      <w:r w:rsidRPr="00193693">
        <w:rPr>
          <w:rFonts w:ascii="Courier New" w:hAnsi="Courier New" w:cs="Courier New"/>
          <w:color w:val="0000FF"/>
          <w:kern w:val="0"/>
          <w:sz w:val="18"/>
        </w:rPr>
        <w:t>"You clicked button1"</w:t>
      </w:r>
      <w:r w:rsidRPr="00193693">
        <w:rPr>
          <w:rFonts w:ascii="Courier New" w:hAnsi="Courier New" w:cs="Courier New"/>
          <w:color w:val="4A4A4A"/>
          <w:kern w:val="0"/>
          <w:sz w:val="18"/>
        </w:rPr>
        <w:t>);  </w:t>
      </w:r>
    </w:p>
    <w:p w14:paraId="3E304A80"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5DA6E0BF"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6608EDD4"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button2.setOnClickListener(</w:t>
      </w:r>
      <w:r w:rsidRPr="00193693">
        <w:rPr>
          <w:rFonts w:ascii="Courier New" w:hAnsi="Courier New" w:cs="Courier New"/>
          <w:b/>
          <w:bCs/>
          <w:color w:val="0A5287"/>
          <w:kern w:val="0"/>
          <w:sz w:val="18"/>
        </w:rPr>
        <w:t>new</w:t>
      </w:r>
      <w:r w:rsidRPr="00193693">
        <w:rPr>
          <w:rFonts w:ascii="Courier New" w:hAnsi="Courier New" w:cs="Courier New"/>
          <w:color w:val="4A4A4A"/>
          <w:kern w:val="0"/>
          <w:sz w:val="18"/>
        </w:rPr>
        <w:t> OnClickListener() {  </w:t>
      </w:r>
    </w:p>
    <w:p w14:paraId="7F98D42D"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515151"/>
          <w:kern w:val="0"/>
          <w:sz w:val="18"/>
        </w:rPr>
        <w:t>@Override</w:t>
      </w:r>
      <w:r w:rsidRPr="00193693">
        <w:rPr>
          <w:rFonts w:ascii="Courier New" w:hAnsi="Courier New" w:cs="Courier New"/>
          <w:color w:val="4A4A4A"/>
          <w:kern w:val="0"/>
          <w:sz w:val="18"/>
        </w:rPr>
        <w:t>  </w:t>
      </w:r>
    </w:p>
    <w:p w14:paraId="2510AD59"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void</w:t>
      </w:r>
      <w:r w:rsidRPr="00193693">
        <w:rPr>
          <w:rFonts w:ascii="Courier New" w:hAnsi="Courier New" w:cs="Courier New"/>
          <w:color w:val="4A4A4A"/>
          <w:kern w:val="0"/>
          <w:sz w:val="18"/>
        </w:rPr>
        <w:t> onClick(View v) {  </w:t>
      </w:r>
    </w:p>
    <w:p w14:paraId="0BD6F17F"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Log.d(</w:t>
      </w:r>
      <w:r w:rsidRPr="00193693">
        <w:rPr>
          <w:rFonts w:ascii="Courier New" w:hAnsi="Courier New" w:cs="Courier New"/>
          <w:color w:val="0000FF"/>
          <w:kern w:val="0"/>
          <w:sz w:val="18"/>
        </w:rPr>
        <w:t>"TAG"</w:t>
      </w:r>
      <w:r w:rsidRPr="00193693">
        <w:rPr>
          <w:rFonts w:ascii="Courier New" w:hAnsi="Courier New" w:cs="Courier New"/>
          <w:color w:val="4A4A4A"/>
          <w:kern w:val="0"/>
          <w:sz w:val="18"/>
        </w:rPr>
        <w:t>, </w:t>
      </w:r>
      <w:r w:rsidRPr="00193693">
        <w:rPr>
          <w:rFonts w:ascii="Courier New" w:hAnsi="Courier New" w:cs="Courier New"/>
          <w:color w:val="0000FF"/>
          <w:kern w:val="0"/>
          <w:sz w:val="18"/>
        </w:rPr>
        <w:t>"You clicked button2"</w:t>
      </w:r>
      <w:r w:rsidRPr="00193693">
        <w:rPr>
          <w:rFonts w:ascii="Courier New" w:hAnsi="Courier New" w:cs="Courier New"/>
          <w:color w:val="4A4A4A"/>
          <w:kern w:val="0"/>
          <w:sz w:val="18"/>
        </w:rPr>
        <w:t>);  </w:t>
      </w:r>
    </w:p>
    <w:p w14:paraId="4FFB5786"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785986F8"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1D9BC963"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我们在</w:t>
      </w:r>
      <w:r w:rsidRPr="00193693">
        <w:rPr>
          <w:rFonts w:ascii="Times" w:hAnsi="Times" w:cs="Times"/>
          <w:color w:val="434343"/>
          <w:kern w:val="0"/>
          <w:sz w:val="21"/>
          <w:szCs w:val="30"/>
        </w:rPr>
        <w:t>MyLayout</w:t>
      </w:r>
      <w:r w:rsidRPr="00193693">
        <w:rPr>
          <w:rFonts w:ascii="Times" w:hAnsi="Times" w:cs="Times"/>
          <w:color w:val="434343"/>
          <w:kern w:val="0"/>
          <w:sz w:val="21"/>
          <w:szCs w:val="30"/>
        </w:rPr>
        <w:t>的</w:t>
      </w:r>
      <w:r w:rsidRPr="00193693">
        <w:rPr>
          <w:rFonts w:ascii="Times" w:hAnsi="Times" w:cs="Times"/>
          <w:color w:val="434343"/>
          <w:kern w:val="0"/>
          <w:sz w:val="21"/>
          <w:szCs w:val="30"/>
        </w:rPr>
        <w:t>onTouch</w:t>
      </w:r>
      <w:r w:rsidRPr="00193693">
        <w:rPr>
          <w:rFonts w:ascii="Times" w:hAnsi="Times" w:cs="Times"/>
          <w:color w:val="434343"/>
          <w:kern w:val="0"/>
          <w:sz w:val="21"/>
          <w:szCs w:val="30"/>
        </w:rPr>
        <w:t>方法，和</w:t>
      </w:r>
      <w:r w:rsidRPr="00193693">
        <w:rPr>
          <w:rFonts w:ascii="Times" w:hAnsi="Times" w:cs="Times"/>
          <w:color w:val="434343"/>
          <w:kern w:val="0"/>
          <w:sz w:val="21"/>
          <w:szCs w:val="30"/>
        </w:rPr>
        <w:t>Button1</w:t>
      </w:r>
      <w:r w:rsidRPr="00193693">
        <w:rPr>
          <w:rFonts w:ascii="Times" w:hAnsi="Times" w:cs="Times"/>
          <w:color w:val="434343"/>
          <w:kern w:val="0"/>
          <w:sz w:val="21"/>
          <w:szCs w:val="30"/>
        </w:rPr>
        <w:t>、</w:t>
      </w:r>
      <w:r w:rsidRPr="00193693">
        <w:rPr>
          <w:rFonts w:ascii="Times" w:hAnsi="Times" w:cs="Times"/>
          <w:color w:val="434343"/>
          <w:kern w:val="0"/>
          <w:sz w:val="21"/>
          <w:szCs w:val="30"/>
        </w:rPr>
        <w:t>Button2</w:t>
      </w:r>
      <w:r w:rsidRPr="00193693">
        <w:rPr>
          <w:rFonts w:ascii="Times" w:hAnsi="Times" w:cs="Times"/>
          <w:color w:val="434343"/>
          <w:kern w:val="0"/>
          <w:sz w:val="21"/>
          <w:szCs w:val="30"/>
        </w:rPr>
        <w:t>的</w:t>
      </w:r>
      <w:r w:rsidRPr="00193693">
        <w:rPr>
          <w:rFonts w:ascii="Times" w:hAnsi="Times" w:cs="Times"/>
          <w:color w:val="434343"/>
          <w:kern w:val="0"/>
          <w:sz w:val="21"/>
          <w:szCs w:val="30"/>
        </w:rPr>
        <w:t>onClick</w:t>
      </w:r>
      <w:r w:rsidRPr="00193693">
        <w:rPr>
          <w:rFonts w:ascii="Times" w:hAnsi="Times" w:cs="Times"/>
          <w:color w:val="434343"/>
          <w:kern w:val="0"/>
          <w:sz w:val="21"/>
          <w:szCs w:val="30"/>
        </w:rPr>
        <w:t>方法中都打印了一句话。现在运行一下项目，效果图如下所示：</w:t>
      </w:r>
    </w:p>
    <w:p w14:paraId="7C89A704"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47D92C4E"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71857CE2" w14:textId="3687AEEC" w:rsidR="00193693" w:rsidRPr="00193693" w:rsidRDefault="00193693" w:rsidP="00193693">
      <w:pPr>
        <w:widowControl/>
        <w:autoSpaceDE w:val="0"/>
        <w:autoSpaceDN w:val="0"/>
        <w:adjustRightInd w:val="0"/>
        <w:jc w:val="center"/>
        <w:rPr>
          <w:rFonts w:ascii="Times" w:hAnsi="Times" w:cs="Times"/>
          <w:color w:val="434343"/>
          <w:kern w:val="0"/>
          <w:sz w:val="21"/>
          <w:szCs w:val="30"/>
        </w:rPr>
      </w:pPr>
      <w:r w:rsidRPr="00193693">
        <w:rPr>
          <w:rFonts w:ascii="Times" w:hAnsi="Times" w:cs="Times"/>
          <w:noProof/>
          <w:color w:val="434343"/>
          <w:kern w:val="0"/>
          <w:sz w:val="21"/>
          <w:szCs w:val="30"/>
        </w:rPr>
        <w:drawing>
          <wp:inline distT="0" distB="0" distL="0" distR="0" wp14:anchorId="1396BB4E" wp14:editId="34D3A5AD">
            <wp:extent cx="2290445" cy="40468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90445" cy="4046855"/>
                    </a:xfrm>
                    <a:prstGeom prst="rect">
                      <a:avLst/>
                    </a:prstGeom>
                    <a:noFill/>
                    <a:ln>
                      <a:noFill/>
                    </a:ln>
                  </pic:spPr>
                </pic:pic>
              </a:graphicData>
            </a:graphic>
          </wp:inline>
        </w:drawing>
      </w:r>
    </w:p>
    <w:p w14:paraId="2914CE0F" w14:textId="77777777" w:rsidR="00193693" w:rsidRPr="00193693" w:rsidRDefault="00193693" w:rsidP="00193693">
      <w:pPr>
        <w:widowControl/>
        <w:autoSpaceDE w:val="0"/>
        <w:autoSpaceDN w:val="0"/>
        <w:adjustRightInd w:val="0"/>
        <w:jc w:val="center"/>
        <w:rPr>
          <w:rFonts w:ascii="Times" w:hAnsi="Times" w:cs="Times"/>
          <w:color w:val="434343"/>
          <w:kern w:val="0"/>
          <w:sz w:val="21"/>
          <w:szCs w:val="30"/>
        </w:rPr>
      </w:pPr>
    </w:p>
    <w:p w14:paraId="1E31D4EA"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lastRenderedPageBreak/>
        <w:t>分别点击一下</w:t>
      </w:r>
      <w:r w:rsidRPr="00193693">
        <w:rPr>
          <w:rFonts w:ascii="Times" w:hAnsi="Times" w:cs="Times"/>
          <w:color w:val="434343"/>
          <w:kern w:val="0"/>
          <w:sz w:val="21"/>
          <w:szCs w:val="30"/>
        </w:rPr>
        <w:t>Button1</w:t>
      </w:r>
      <w:r w:rsidRPr="00193693">
        <w:rPr>
          <w:rFonts w:ascii="Times" w:hAnsi="Times" w:cs="Times"/>
          <w:color w:val="434343"/>
          <w:kern w:val="0"/>
          <w:sz w:val="21"/>
          <w:szCs w:val="30"/>
        </w:rPr>
        <w:t>、</w:t>
      </w:r>
      <w:r w:rsidRPr="00193693">
        <w:rPr>
          <w:rFonts w:ascii="Times" w:hAnsi="Times" w:cs="Times"/>
          <w:color w:val="434343"/>
          <w:kern w:val="0"/>
          <w:sz w:val="21"/>
          <w:szCs w:val="30"/>
        </w:rPr>
        <w:t>Button2</w:t>
      </w:r>
      <w:r w:rsidRPr="00193693">
        <w:rPr>
          <w:rFonts w:ascii="Times" w:hAnsi="Times" w:cs="Times"/>
          <w:color w:val="434343"/>
          <w:kern w:val="0"/>
          <w:sz w:val="21"/>
          <w:szCs w:val="30"/>
        </w:rPr>
        <w:t>和空白区域，打印结果如下所示：</w:t>
      </w:r>
    </w:p>
    <w:p w14:paraId="78C1E913"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42177676" w14:textId="0A070FC1" w:rsidR="00193693" w:rsidRPr="00193693" w:rsidRDefault="00193693" w:rsidP="00193693">
      <w:pPr>
        <w:widowControl/>
        <w:autoSpaceDE w:val="0"/>
        <w:autoSpaceDN w:val="0"/>
        <w:adjustRightInd w:val="0"/>
        <w:jc w:val="center"/>
        <w:rPr>
          <w:rFonts w:ascii="Times" w:hAnsi="Times" w:cs="Times"/>
          <w:color w:val="434343"/>
          <w:kern w:val="0"/>
          <w:sz w:val="21"/>
          <w:szCs w:val="30"/>
        </w:rPr>
      </w:pPr>
      <w:r w:rsidRPr="00193693">
        <w:rPr>
          <w:rFonts w:ascii="Times" w:hAnsi="Times" w:cs="Times"/>
          <w:noProof/>
          <w:color w:val="434343"/>
          <w:kern w:val="0"/>
          <w:sz w:val="21"/>
          <w:szCs w:val="30"/>
        </w:rPr>
        <w:drawing>
          <wp:inline distT="0" distB="0" distL="0" distR="0" wp14:anchorId="189C6AB7" wp14:editId="30CB8055">
            <wp:extent cx="4970145" cy="84201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70145" cy="842010"/>
                    </a:xfrm>
                    <a:prstGeom prst="rect">
                      <a:avLst/>
                    </a:prstGeom>
                    <a:noFill/>
                    <a:ln>
                      <a:noFill/>
                    </a:ln>
                  </pic:spPr>
                </pic:pic>
              </a:graphicData>
            </a:graphic>
          </wp:inline>
        </w:drawing>
      </w:r>
    </w:p>
    <w:p w14:paraId="192870C0" w14:textId="77777777" w:rsidR="00193693" w:rsidRPr="00193693" w:rsidRDefault="00193693" w:rsidP="00193693">
      <w:pPr>
        <w:widowControl/>
        <w:autoSpaceDE w:val="0"/>
        <w:autoSpaceDN w:val="0"/>
        <w:adjustRightInd w:val="0"/>
        <w:jc w:val="center"/>
        <w:rPr>
          <w:rFonts w:ascii="Times" w:hAnsi="Times" w:cs="Times"/>
          <w:color w:val="434343"/>
          <w:kern w:val="0"/>
          <w:sz w:val="21"/>
          <w:szCs w:val="30"/>
        </w:rPr>
      </w:pPr>
    </w:p>
    <w:p w14:paraId="3F7A2E19"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你会发现，当点击按钮的时候，</w:t>
      </w:r>
      <w:r w:rsidRPr="00193693">
        <w:rPr>
          <w:rFonts w:ascii="Times" w:hAnsi="Times" w:cs="Times"/>
          <w:color w:val="434343"/>
          <w:kern w:val="0"/>
          <w:sz w:val="21"/>
          <w:szCs w:val="30"/>
        </w:rPr>
        <w:t>MyLayout</w:t>
      </w:r>
      <w:r w:rsidRPr="00193693">
        <w:rPr>
          <w:rFonts w:ascii="Times" w:hAnsi="Times" w:cs="Times"/>
          <w:color w:val="434343"/>
          <w:kern w:val="0"/>
          <w:sz w:val="21"/>
          <w:szCs w:val="30"/>
        </w:rPr>
        <w:t>注册的</w:t>
      </w:r>
      <w:r w:rsidRPr="00193693">
        <w:rPr>
          <w:rFonts w:ascii="Times" w:hAnsi="Times" w:cs="Times"/>
          <w:color w:val="434343"/>
          <w:kern w:val="0"/>
          <w:sz w:val="21"/>
          <w:szCs w:val="30"/>
        </w:rPr>
        <w:t>onTouch</w:t>
      </w:r>
      <w:r w:rsidRPr="00193693">
        <w:rPr>
          <w:rFonts w:ascii="Times" w:hAnsi="Times" w:cs="Times"/>
          <w:color w:val="434343"/>
          <w:kern w:val="0"/>
          <w:sz w:val="21"/>
          <w:szCs w:val="30"/>
        </w:rPr>
        <w:t>方法并不会执行，只有点击空白区域的时候才会执行该方法。你可以先理解成</w:t>
      </w:r>
      <w:r w:rsidRPr="00193693">
        <w:rPr>
          <w:rFonts w:ascii="Times" w:hAnsi="Times" w:cs="Times"/>
          <w:color w:val="434343"/>
          <w:kern w:val="0"/>
          <w:sz w:val="21"/>
          <w:szCs w:val="30"/>
        </w:rPr>
        <w:t>Button</w:t>
      </w:r>
      <w:r w:rsidRPr="00193693">
        <w:rPr>
          <w:rFonts w:ascii="Times" w:hAnsi="Times" w:cs="Times"/>
          <w:color w:val="434343"/>
          <w:kern w:val="0"/>
          <w:sz w:val="21"/>
          <w:szCs w:val="30"/>
        </w:rPr>
        <w:t>的</w:t>
      </w:r>
      <w:r w:rsidRPr="00193693">
        <w:rPr>
          <w:rFonts w:ascii="Times" w:hAnsi="Times" w:cs="Times"/>
          <w:color w:val="434343"/>
          <w:kern w:val="0"/>
          <w:sz w:val="21"/>
          <w:szCs w:val="30"/>
        </w:rPr>
        <w:t>onClick</w:t>
      </w:r>
      <w:r w:rsidRPr="00193693">
        <w:rPr>
          <w:rFonts w:ascii="Times" w:hAnsi="Times" w:cs="Times"/>
          <w:color w:val="434343"/>
          <w:kern w:val="0"/>
          <w:sz w:val="21"/>
          <w:szCs w:val="30"/>
        </w:rPr>
        <w:t>方法将事件消费掉了，因此事件不会再继续向下传递。</w:t>
      </w:r>
    </w:p>
    <w:p w14:paraId="4D473F56"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4155A04E"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那就说明</w:t>
      </w:r>
      <w:r w:rsidRPr="00193693">
        <w:rPr>
          <w:rFonts w:ascii="Times" w:hAnsi="Times" w:cs="Times"/>
          <w:color w:val="434343"/>
          <w:kern w:val="0"/>
          <w:sz w:val="21"/>
          <w:szCs w:val="30"/>
        </w:rPr>
        <w:t>Android</w:t>
      </w:r>
      <w:r w:rsidRPr="00193693">
        <w:rPr>
          <w:rFonts w:ascii="Times" w:hAnsi="Times" w:cs="Times"/>
          <w:color w:val="434343"/>
          <w:kern w:val="0"/>
          <w:sz w:val="21"/>
          <w:szCs w:val="30"/>
        </w:rPr>
        <w:t>中的</w:t>
      </w:r>
      <w:r w:rsidRPr="00193693">
        <w:rPr>
          <w:rFonts w:ascii="Times" w:hAnsi="Times" w:cs="Times"/>
          <w:color w:val="434343"/>
          <w:kern w:val="0"/>
          <w:sz w:val="21"/>
          <w:szCs w:val="30"/>
        </w:rPr>
        <w:t>touch</w:t>
      </w:r>
      <w:r w:rsidRPr="00193693">
        <w:rPr>
          <w:rFonts w:ascii="Times" w:hAnsi="Times" w:cs="Times"/>
          <w:color w:val="434343"/>
          <w:kern w:val="0"/>
          <w:sz w:val="21"/>
          <w:szCs w:val="30"/>
        </w:rPr>
        <w:t>事件是先传递到</w:t>
      </w:r>
      <w:r w:rsidRPr="00193693">
        <w:rPr>
          <w:rFonts w:ascii="Times" w:hAnsi="Times" w:cs="Times"/>
          <w:color w:val="434343"/>
          <w:kern w:val="0"/>
          <w:sz w:val="21"/>
          <w:szCs w:val="30"/>
        </w:rPr>
        <w:t>View</w:t>
      </w:r>
      <w:r w:rsidRPr="00193693">
        <w:rPr>
          <w:rFonts w:ascii="Times" w:hAnsi="Times" w:cs="Times"/>
          <w:color w:val="434343"/>
          <w:kern w:val="0"/>
          <w:sz w:val="21"/>
          <w:szCs w:val="30"/>
        </w:rPr>
        <w:t>，再传递到</w:t>
      </w:r>
      <w:r w:rsidRPr="00193693">
        <w:rPr>
          <w:rFonts w:ascii="Times" w:hAnsi="Times" w:cs="Times"/>
          <w:color w:val="434343"/>
          <w:kern w:val="0"/>
          <w:sz w:val="21"/>
          <w:szCs w:val="30"/>
        </w:rPr>
        <w:t>ViewGroup</w:t>
      </w:r>
      <w:r w:rsidRPr="00193693">
        <w:rPr>
          <w:rFonts w:ascii="Times" w:hAnsi="Times" w:cs="Times"/>
          <w:color w:val="434343"/>
          <w:kern w:val="0"/>
          <w:sz w:val="21"/>
          <w:szCs w:val="30"/>
        </w:rPr>
        <w:t>的？现在下结论还未免过早了，让我们再来做一个实验。</w:t>
      </w:r>
    </w:p>
    <w:p w14:paraId="0CF3B6EB"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7CBCFC08"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查阅文档可以看到，</w:t>
      </w:r>
      <w:r w:rsidRPr="00193693">
        <w:rPr>
          <w:rFonts w:ascii="Times" w:hAnsi="Times" w:cs="Times"/>
          <w:color w:val="434343"/>
          <w:kern w:val="0"/>
          <w:sz w:val="21"/>
          <w:szCs w:val="30"/>
        </w:rPr>
        <w:t>ViewGroup</w:t>
      </w:r>
      <w:r w:rsidRPr="00193693">
        <w:rPr>
          <w:rFonts w:ascii="Times" w:hAnsi="Times" w:cs="Times"/>
          <w:color w:val="434343"/>
          <w:kern w:val="0"/>
          <w:sz w:val="21"/>
          <w:szCs w:val="30"/>
        </w:rPr>
        <w:t>中有一个</w:t>
      </w:r>
      <w:r w:rsidRPr="00193693">
        <w:rPr>
          <w:rFonts w:ascii="Times" w:hAnsi="Times" w:cs="Times"/>
          <w:color w:val="434343"/>
          <w:kern w:val="0"/>
          <w:sz w:val="21"/>
          <w:szCs w:val="30"/>
        </w:rPr>
        <w:t>onInterceptTouchEvent</w:t>
      </w:r>
      <w:r w:rsidRPr="00193693">
        <w:rPr>
          <w:rFonts w:ascii="Times" w:hAnsi="Times" w:cs="Times"/>
          <w:color w:val="434343"/>
          <w:kern w:val="0"/>
          <w:sz w:val="21"/>
          <w:szCs w:val="30"/>
        </w:rPr>
        <w:t>方法，我们来看一下这个方法的源码：</w:t>
      </w:r>
    </w:p>
    <w:p w14:paraId="791DB49E"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r w:rsidRPr="00193693">
        <w:rPr>
          <w:rFonts w:ascii="Verdana" w:hAnsi="Verdana" w:cs="Verdana"/>
          <w:b/>
          <w:bCs/>
          <w:color w:val="B3B3B3"/>
          <w:kern w:val="0"/>
          <w:sz w:val="11"/>
          <w:szCs w:val="18"/>
        </w:rPr>
        <w:t>[java]</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view plain</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copy</w:t>
      </w:r>
    </w:p>
    <w:p w14:paraId="03A6F907"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p>
    <w:p w14:paraId="37AC3D1D"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w:t>
      </w:r>
      <w:r w:rsidRPr="00193693">
        <w:rPr>
          <w:rFonts w:ascii="Courier New" w:hAnsi="Courier New" w:cs="Courier New"/>
          <w:color w:val="4A4A4A"/>
          <w:kern w:val="0"/>
          <w:sz w:val="18"/>
        </w:rPr>
        <w:t> </w:t>
      </w:r>
    </w:p>
    <w:p w14:paraId="65B14485"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Implement this method to intercept all touch screen motion events.  This</w:t>
      </w:r>
      <w:r w:rsidRPr="00193693">
        <w:rPr>
          <w:rFonts w:ascii="Courier New" w:hAnsi="Courier New" w:cs="Courier New"/>
          <w:color w:val="4A4A4A"/>
          <w:kern w:val="0"/>
          <w:sz w:val="18"/>
        </w:rPr>
        <w:t> </w:t>
      </w:r>
    </w:p>
    <w:p w14:paraId="5C9E8AFD"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allows you to watch events as they are dispatched to your children, and</w:t>
      </w:r>
      <w:r w:rsidRPr="00193693">
        <w:rPr>
          <w:rFonts w:ascii="Courier New" w:hAnsi="Courier New" w:cs="Courier New"/>
          <w:color w:val="4A4A4A"/>
          <w:kern w:val="0"/>
          <w:sz w:val="18"/>
        </w:rPr>
        <w:t> </w:t>
      </w:r>
    </w:p>
    <w:p w14:paraId="49470299"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take ownership of the current gesture at any point.</w:t>
      </w:r>
      <w:r w:rsidRPr="00193693">
        <w:rPr>
          <w:rFonts w:ascii="Courier New" w:hAnsi="Courier New" w:cs="Courier New"/>
          <w:color w:val="4A4A4A"/>
          <w:kern w:val="0"/>
          <w:sz w:val="18"/>
        </w:rPr>
        <w:t> </w:t>
      </w:r>
    </w:p>
    <w:p w14:paraId="443B76A2"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lastRenderedPageBreak/>
        <w:t> *</w:t>
      </w:r>
      <w:r w:rsidRPr="00193693">
        <w:rPr>
          <w:rFonts w:ascii="Courier New" w:hAnsi="Courier New" w:cs="Courier New"/>
          <w:color w:val="4A4A4A"/>
          <w:kern w:val="0"/>
          <w:sz w:val="18"/>
        </w:rPr>
        <w:t> </w:t>
      </w:r>
    </w:p>
    <w:p w14:paraId="3842F088"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&lt;p&gt;Using this function takes some care, as it has a fairly complicated</w:t>
      </w:r>
      <w:r w:rsidRPr="00193693">
        <w:rPr>
          <w:rFonts w:ascii="Courier New" w:hAnsi="Courier New" w:cs="Courier New"/>
          <w:color w:val="4A4A4A"/>
          <w:kern w:val="0"/>
          <w:sz w:val="18"/>
        </w:rPr>
        <w:t> </w:t>
      </w:r>
    </w:p>
    <w:p w14:paraId="7B125669"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interaction with {@link View#onTouchEvent(MotionEvent)</w:t>
      </w:r>
      <w:r w:rsidRPr="00193693">
        <w:rPr>
          <w:rFonts w:ascii="Courier New" w:hAnsi="Courier New" w:cs="Courier New"/>
          <w:color w:val="4A4A4A"/>
          <w:kern w:val="0"/>
          <w:sz w:val="18"/>
        </w:rPr>
        <w:t> </w:t>
      </w:r>
    </w:p>
    <w:p w14:paraId="098A0584"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View.onTouchEvent(MotionEvent)}, and using it requires implementing</w:t>
      </w:r>
      <w:r w:rsidRPr="00193693">
        <w:rPr>
          <w:rFonts w:ascii="Courier New" w:hAnsi="Courier New" w:cs="Courier New"/>
          <w:color w:val="4A4A4A"/>
          <w:kern w:val="0"/>
          <w:sz w:val="18"/>
        </w:rPr>
        <w:t> </w:t>
      </w:r>
    </w:p>
    <w:p w14:paraId="0F0246BD"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that method as well as this one in the correct way.  Events will be</w:t>
      </w:r>
      <w:r w:rsidRPr="00193693">
        <w:rPr>
          <w:rFonts w:ascii="Courier New" w:hAnsi="Courier New" w:cs="Courier New"/>
          <w:color w:val="4A4A4A"/>
          <w:kern w:val="0"/>
          <w:sz w:val="18"/>
        </w:rPr>
        <w:t> </w:t>
      </w:r>
    </w:p>
    <w:p w14:paraId="65607376"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received in the following order:</w:t>
      </w:r>
      <w:r w:rsidRPr="00193693">
        <w:rPr>
          <w:rFonts w:ascii="Courier New" w:hAnsi="Courier New" w:cs="Courier New"/>
          <w:color w:val="4A4A4A"/>
          <w:kern w:val="0"/>
          <w:sz w:val="18"/>
        </w:rPr>
        <w:t> </w:t>
      </w:r>
    </w:p>
    <w:p w14:paraId="403A558D"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w:t>
      </w:r>
      <w:r w:rsidRPr="00193693">
        <w:rPr>
          <w:rFonts w:ascii="Courier New" w:hAnsi="Courier New" w:cs="Courier New"/>
          <w:color w:val="4A4A4A"/>
          <w:kern w:val="0"/>
          <w:sz w:val="18"/>
        </w:rPr>
        <w:t> </w:t>
      </w:r>
    </w:p>
    <w:p w14:paraId="18F0DA57"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&lt;ol&gt;</w:t>
      </w:r>
      <w:r w:rsidRPr="00193693">
        <w:rPr>
          <w:rFonts w:ascii="Courier New" w:hAnsi="Courier New" w:cs="Courier New"/>
          <w:color w:val="4A4A4A"/>
          <w:kern w:val="0"/>
          <w:sz w:val="18"/>
        </w:rPr>
        <w:t> </w:t>
      </w:r>
    </w:p>
    <w:p w14:paraId="6AF50675"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&lt;li&gt; You will receive the down event here.</w:t>
      </w:r>
      <w:r w:rsidRPr="00193693">
        <w:rPr>
          <w:rFonts w:ascii="Courier New" w:hAnsi="Courier New" w:cs="Courier New"/>
          <w:color w:val="4A4A4A"/>
          <w:kern w:val="0"/>
          <w:sz w:val="18"/>
        </w:rPr>
        <w:t> </w:t>
      </w:r>
    </w:p>
    <w:p w14:paraId="5505A1F3"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&lt;li&gt; The down event will be handled either by a child of this view</w:t>
      </w:r>
      <w:r w:rsidRPr="00193693">
        <w:rPr>
          <w:rFonts w:ascii="Courier New" w:hAnsi="Courier New" w:cs="Courier New"/>
          <w:color w:val="4A4A4A"/>
          <w:kern w:val="0"/>
          <w:sz w:val="18"/>
        </w:rPr>
        <w:t> </w:t>
      </w:r>
    </w:p>
    <w:p w14:paraId="5422D366"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group, or given to your own onTouchEvent() method to handle; this means</w:t>
      </w:r>
      <w:r w:rsidRPr="00193693">
        <w:rPr>
          <w:rFonts w:ascii="Courier New" w:hAnsi="Courier New" w:cs="Courier New"/>
          <w:color w:val="4A4A4A"/>
          <w:kern w:val="0"/>
          <w:sz w:val="18"/>
        </w:rPr>
        <w:t> </w:t>
      </w:r>
    </w:p>
    <w:p w14:paraId="5714CE04"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you should implement onTouchEvent() to return true, so you will</w:t>
      </w:r>
      <w:r w:rsidRPr="00193693">
        <w:rPr>
          <w:rFonts w:ascii="Courier New" w:hAnsi="Courier New" w:cs="Courier New"/>
          <w:color w:val="4A4A4A"/>
          <w:kern w:val="0"/>
          <w:sz w:val="18"/>
        </w:rPr>
        <w:t> </w:t>
      </w:r>
    </w:p>
    <w:p w14:paraId="543040C0"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continue to see the rest of the gesture (instead of looking for</w:t>
      </w:r>
      <w:r w:rsidRPr="00193693">
        <w:rPr>
          <w:rFonts w:ascii="Courier New" w:hAnsi="Courier New" w:cs="Courier New"/>
          <w:color w:val="4A4A4A"/>
          <w:kern w:val="0"/>
          <w:sz w:val="18"/>
        </w:rPr>
        <w:t> </w:t>
      </w:r>
    </w:p>
    <w:p w14:paraId="5A30E2A9"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a parent view to handle it).  Also, by returning true from</w:t>
      </w:r>
      <w:r w:rsidRPr="00193693">
        <w:rPr>
          <w:rFonts w:ascii="Courier New" w:hAnsi="Courier New" w:cs="Courier New"/>
          <w:color w:val="4A4A4A"/>
          <w:kern w:val="0"/>
          <w:sz w:val="18"/>
        </w:rPr>
        <w:t> </w:t>
      </w:r>
    </w:p>
    <w:p w14:paraId="2074503A"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onTouchEvent(), you will not receive any following</w:t>
      </w:r>
      <w:r w:rsidRPr="00193693">
        <w:rPr>
          <w:rFonts w:ascii="Courier New" w:hAnsi="Courier New" w:cs="Courier New"/>
          <w:color w:val="4A4A4A"/>
          <w:kern w:val="0"/>
          <w:sz w:val="18"/>
        </w:rPr>
        <w:t> </w:t>
      </w:r>
    </w:p>
    <w:p w14:paraId="29368AF4"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events in onInterceptTouchEvent() and all touch processing must</w:t>
      </w:r>
      <w:r w:rsidRPr="00193693">
        <w:rPr>
          <w:rFonts w:ascii="Courier New" w:hAnsi="Courier New" w:cs="Courier New"/>
          <w:color w:val="4A4A4A"/>
          <w:kern w:val="0"/>
          <w:sz w:val="18"/>
        </w:rPr>
        <w:t> </w:t>
      </w:r>
    </w:p>
    <w:p w14:paraId="2C7D69DD"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happen in onTouchEvent() like normal.</w:t>
      </w:r>
      <w:r w:rsidRPr="00193693">
        <w:rPr>
          <w:rFonts w:ascii="Courier New" w:hAnsi="Courier New" w:cs="Courier New"/>
          <w:color w:val="4A4A4A"/>
          <w:kern w:val="0"/>
          <w:sz w:val="18"/>
        </w:rPr>
        <w:t> </w:t>
      </w:r>
    </w:p>
    <w:p w14:paraId="6253181A"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&lt;li&gt; For as long as you return false from this function, each following</w:t>
      </w:r>
      <w:r w:rsidRPr="00193693">
        <w:rPr>
          <w:rFonts w:ascii="Courier New" w:hAnsi="Courier New" w:cs="Courier New"/>
          <w:color w:val="4A4A4A"/>
          <w:kern w:val="0"/>
          <w:sz w:val="18"/>
        </w:rPr>
        <w:t> </w:t>
      </w:r>
    </w:p>
    <w:p w14:paraId="28D08EF7"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event (up to and including the final up) will be delivered first here</w:t>
      </w:r>
      <w:r w:rsidRPr="00193693">
        <w:rPr>
          <w:rFonts w:ascii="Courier New" w:hAnsi="Courier New" w:cs="Courier New"/>
          <w:color w:val="4A4A4A"/>
          <w:kern w:val="0"/>
          <w:sz w:val="18"/>
        </w:rPr>
        <w:t> </w:t>
      </w:r>
    </w:p>
    <w:p w14:paraId="64095453"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lastRenderedPageBreak/>
        <w:t> * and then to the target's onTouchEvent().</w:t>
      </w:r>
      <w:r w:rsidRPr="00193693">
        <w:rPr>
          <w:rFonts w:ascii="Courier New" w:hAnsi="Courier New" w:cs="Courier New"/>
          <w:color w:val="4A4A4A"/>
          <w:kern w:val="0"/>
          <w:sz w:val="18"/>
        </w:rPr>
        <w:t> </w:t>
      </w:r>
    </w:p>
    <w:p w14:paraId="54F4CFA4"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&lt;li&gt; If you return true from here, you will not receive any</w:t>
      </w:r>
      <w:r w:rsidRPr="00193693">
        <w:rPr>
          <w:rFonts w:ascii="Courier New" w:hAnsi="Courier New" w:cs="Courier New"/>
          <w:color w:val="4A4A4A"/>
          <w:kern w:val="0"/>
          <w:sz w:val="18"/>
        </w:rPr>
        <w:t> </w:t>
      </w:r>
    </w:p>
    <w:p w14:paraId="4ECE9819"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following events: the target view will receive the same event but</w:t>
      </w:r>
      <w:r w:rsidRPr="00193693">
        <w:rPr>
          <w:rFonts w:ascii="Courier New" w:hAnsi="Courier New" w:cs="Courier New"/>
          <w:color w:val="4A4A4A"/>
          <w:kern w:val="0"/>
          <w:sz w:val="18"/>
        </w:rPr>
        <w:t> </w:t>
      </w:r>
    </w:p>
    <w:p w14:paraId="66ADE8E5"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with the action {@link MotionEvent#ACTION_CANCEL}, and all further</w:t>
      </w:r>
      <w:r w:rsidRPr="00193693">
        <w:rPr>
          <w:rFonts w:ascii="Courier New" w:hAnsi="Courier New" w:cs="Courier New"/>
          <w:color w:val="4A4A4A"/>
          <w:kern w:val="0"/>
          <w:sz w:val="18"/>
        </w:rPr>
        <w:t> </w:t>
      </w:r>
    </w:p>
    <w:p w14:paraId="38CC9606"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events will be delivered to your onTouchEvent() method and no longer</w:t>
      </w:r>
      <w:r w:rsidRPr="00193693">
        <w:rPr>
          <w:rFonts w:ascii="Courier New" w:hAnsi="Courier New" w:cs="Courier New"/>
          <w:color w:val="4A4A4A"/>
          <w:kern w:val="0"/>
          <w:sz w:val="18"/>
        </w:rPr>
        <w:t> </w:t>
      </w:r>
    </w:p>
    <w:p w14:paraId="1BA42F2F"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appear here.</w:t>
      </w:r>
      <w:r w:rsidRPr="00193693">
        <w:rPr>
          <w:rFonts w:ascii="Courier New" w:hAnsi="Courier New" w:cs="Courier New"/>
          <w:color w:val="4A4A4A"/>
          <w:kern w:val="0"/>
          <w:sz w:val="18"/>
        </w:rPr>
        <w:t> </w:t>
      </w:r>
    </w:p>
    <w:p w14:paraId="04B2F119"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&lt;/ol&gt;</w:t>
      </w:r>
      <w:r w:rsidRPr="00193693">
        <w:rPr>
          <w:rFonts w:ascii="Courier New" w:hAnsi="Courier New" w:cs="Courier New"/>
          <w:color w:val="4A4A4A"/>
          <w:kern w:val="0"/>
          <w:sz w:val="18"/>
        </w:rPr>
        <w:t> </w:t>
      </w:r>
    </w:p>
    <w:p w14:paraId="5FD80972"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w:t>
      </w:r>
      <w:r w:rsidRPr="00193693">
        <w:rPr>
          <w:rFonts w:ascii="Courier New" w:hAnsi="Courier New" w:cs="Courier New"/>
          <w:color w:val="4A4A4A"/>
          <w:kern w:val="0"/>
          <w:sz w:val="18"/>
        </w:rPr>
        <w:t> </w:t>
      </w:r>
    </w:p>
    <w:p w14:paraId="7DEF518C"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@param ev The motion event being dispatched down the hierarchy.</w:t>
      </w:r>
      <w:r w:rsidRPr="00193693">
        <w:rPr>
          <w:rFonts w:ascii="Courier New" w:hAnsi="Courier New" w:cs="Courier New"/>
          <w:color w:val="4A4A4A"/>
          <w:kern w:val="0"/>
          <w:sz w:val="18"/>
        </w:rPr>
        <w:t> </w:t>
      </w:r>
    </w:p>
    <w:p w14:paraId="611860B8"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@return Return true to steal motion events from the children and have</w:t>
      </w:r>
      <w:r w:rsidRPr="00193693">
        <w:rPr>
          <w:rFonts w:ascii="Courier New" w:hAnsi="Courier New" w:cs="Courier New"/>
          <w:color w:val="4A4A4A"/>
          <w:kern w:val="0"/>
          <w:sz w:val="18"/>
        </w:rPr>
        <w:t> </w:t>
      </w:r>
    </w:p>
    <w:p w14:paraId="7F434C3B"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them dispatched to this ViewGroup through onTouchEvent().</w:t>
      </w:r>
      <w:r w:rsidRPr="00193693">
        <w:rPr>
          <w:rFonts w:ascii="Courier New" w:hAnsi="Courier New" w:cs="Courier New"/>
          <w:color w:val="4A4A4A"/>
          <w:kern w:val="0"/>
          <w:sz w:val="18"/>
        </w:rPr>
        <w:t> </w:t>
      </w:r>
    </w:p>
    <w:p w14:paraId="53D06805"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The current target will receive an ACTION_CANCEL event, and no further</w:t>
      </w:r>
      <w:r w:rsidRPr="00193693">
        <w:rPr>
          <w:rFonts w:ascii="Courier New" w:hAnsi="Courier New" w:cs="Courier New"/>
          <w:color w:val="4A4A4A"/>
          <w:kern w:val="0"/>
          <w:sz w:val="18"/>
        </w:rPr>
        <w:t> </w:t>
      </w:r>
    </w:p>
    <w:p w14:paraId="7D3379EE"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messages will be delivered here.</w:t>
      </w:r>
      <w:r w:rsidRPr="00193693">
        <w:rPr>
          <w:rFonts w:ascii="Courier New" w:hAnsi="Courier New" w:cs="Courier New"/>
          <w:color w:val="4A4A4A"/>
          <w:kern w:val="0"/>
          <w:sz w:val="18"/>
        </w:rPr>
        <w:t> </w:t>
      </w:r>
    </w:p>
    <w:p w14:paraId="3AD991CD"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w:t>
      </w:r>
      <w:r w:rsidRPr="00193693">
        <w:rPr>
          <w:rFonts w:ascii="Courier New" w:hAnsi="Courier New" w:cs="Courier New"/>
          <w:color w:val="4A4A4A"/>
          <w:kern w:val="0"/>
          <w:sz w:val="18"/>
        </w:rPr>
        <w:t>  </w:t>
      </w:r>
    </w:p>
    <w:p w14:paraId="47BB4681"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boolean</w:t>
      </w:r>
      <w:r w:rsidRPr="00193693">
        <w:rPr>
          <w:rFonts w:ascii="Courier New" w:hAnsi="Courier New" w:cs="Courier New"/>
          <w:color w:val="4A4A4A"/>
          <w:kern w:val="0"/>
          <w:sz w:val="18"/>
        </w:rPr>
        <w:t> onInterceptTouchEvent(MotionEvent ev) {  </w:t>
      </w:r>
    </w:p>
    <w:p w14:paraId="768CA551"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return</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false</w:t>
      </w:r>
      <w:r w:rsidRPr="00193693">
        <w:rPr>
          <w:rFonts w:ascii="Courier New" w:hAnsi="Courier New" w:cs="Courier New"/>
          <w:color w:val="4A4A4A"/>
          <w:kern w:val="0"/>
          <w:sz w:val="18"/>
        </w:rPr>
        <w:t>;  </w:t>
      </w:r>
    </w:p>
    <w:p w14:paraId="0CAF0832"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31DA0BB4"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如果不看源码你还真可能被这注释吓到了，这么长的英文注释看得头都大了。可是源码竟然如此简单！只有一行代码，返回了一个</w:t>
      </w:r>
      <w:r w:rsidRPr="00193693">
        <w:rPr>
          <w:rFonts w:ascii="Times" w:hAnsi="Times" w:cs="Times"/>
          <w:color w:val="434343"/>
          <w:kern w:val="0"/>
          <w:sz w:val="21"/>
          <w:szCs w:val="30"/>
        </w:rPr>
        <w:t>false</w:t>
      </w:r>
      <w:r w:rsidRPr="00193693">
        <w:rPr>
          <w:rFonts w:ascii="Times" w:hAnsi="Times" w:cs="Times"/>
          <w:color w:val="434343"/>
          <w:kern w:val="0"/>
          <w:sz w:val="21"/>
          <w:szCs w:val="30"/>
        </w:rPr>
        <w:t>！</w:t>
      </w:r>
    </w:p>
    <w:p w14:paraId="14FFD24F"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3533D2FA"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lastRenderedPageBreak/>
        <w:t>好吧，既然是布尔型的返回，那么只有两种可能，我们在</w:t>
      </w:r>
      <w:r w:rsidRPr="00193693">
        <w:rPr>
          <w:rFonts w:ascii="Times" w:hAnsi="Times" w:cs="Times"/>
          <w:color w:val="434343"/>
          <w:kern w:val="0"/>
          <w:sz w:val="21"/>
          <w:szCs w:val="30"/>
        </w:rPr>
        <w:t>MyLayout</w:t>
      </w:r>
      <w:r w:rsidRPr="00193693">
        <w:rPr>
          <w:rFonts w:ascii="Times" w:hAnsi="Times" w:cs="Times"/>
          <w:color w:val="434343"/>
          <w:kern w:val="0"/>
          <w:sz w:val="21"/>
          <w:szCs w:val="30"/>
        </w:rPr>
        <w:t>中重写这个方法，然后返回一个</w:t>
      </w:r>
      <w:r w:rsidRPr="00193693">
        <w:rPr>
          <w:rFonts w:ascii="Times" w:hAnsi="Times" w:cs="Times"/>
          <w:color w:val="434343"/>
          <w:kern w:val="0"/>
          <w:sz w:val="21"/>
          <w:szCs w:val="30"/>
        </w:rPr>
        <w:t>true</w:t>
      </w:r>
      <w:r w:rsidRPr="00193693">
        <w:rPr>
          <w:rFonts w:ascii="Times" w:hAnsi="Times" w:cs="Times"/>
          <w:color w:val="434343"/>
          <w:kern w:val="0"/>
          <w:sz w:val="21"/>
          <w:szCs w:val="30"/>
        </w:rPr>
        <w:t>试试，代码如下所示：</w:t>
      </w:r>
    </w:p>
    <w:p w14:paraId="20319617"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r w:rsidRPr="00193693">
        <w:rPr>
          <w:rFonts w:ascii="Verdana" w:hAnsi="Verdana" w:cs="Verdana"/>
          <w:b/>
          <w:bCs/>
          <w:color w:val="B3B3B3"/>
          <w:kern w:val="0"/>
          <w:sz w:val="11"/>
          <w:szCs w:val="18"/>
        </w:rPr>
        <w:t>[java]</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view plain</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copy</w:t>
      </w:r>
    </w:p>
    <w:p w14:paraId="2957BEF5"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p>
    <w:p w14:paraId="2645853D"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class</w:t>
      </w:r>
      <w:r w:rsidRPr="00193693">
        <w:rPr>
          <w:rFonts w:ascii="Courier New" w:hAnsi="Courier New" w:cs="Courier New"/>
          <w:color w:val="4A4A4A"/>
          <w:kern w:val="0"/>
          <w:sz w:val="18"/>
        </w:rPr>
        <w:t> MyLayout </w:t>
      </w:r>
      <w:r w:rsidRPr="00193693">
        <w:rPr>
          <w:rFonts w:ascii="Courier New" w:hAnsi="Courier New" w:cs="Courier New"/>
          <w:b/>
          <w:bCs/>
          <w:color w:val="0A5287"/>
          <w:kern w:val="0"/>
          <w:sz w:val="18"/>
        </w:rPr>
        <w:t>extends</w:t>
      </w:r>
      <w:r w:rsidRPr="00193693">
        <w:rPr>
          <w:rFonts w:ascii="Courier New" w:hAnsi="Courier New" w:cs="Courier New"/>
          <w:color w:val="4A4A4A"/>
          <w:kern w:val="0"/>
          <w:sz w:val="18"/>
        </w:rPr>
        <w:t> LinearLayout {  </w:t>
      </w:r>
    </w:p>
    <w:p w14:paraId="54152C88"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4B5A4029"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MyLayout(Context context, AttributeSet attrs) {  </w:t>
      </w:r>
    </w:p>
    <w:p w14:paraId="605C4E2B"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super</w:t>
      </w:r>
      <w:r w:rsidRPr="00193693">
        <w:rPr>
          <w:rFonts w:ascii="Courier New" w:hAnsi="Courier New" w:cs="Courier New"/>
          <w:color w:val="4A4A4A"/>
          <w:kern w:val="0"/>
          <w:sz w:val="18"/>
        </w:rPr>
        <w:t>(context, attrs);  </w:t>
      </w:r>
    </w:p>
    <w:p w14:paraId="502FA954"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4F7FCFF6"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7559DF0A"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515151"/>
          <w:kern w:val="0"/>
          <w:sz w:val="18"/>
        </w:rPr>
        <w:t>@Override</w:t>
      </w:r>
      <w:r w:rsidRPr="00193693">
        <w:rPr>
          <w:rFonts w:ascii="Courier New" w:hAnsi="Courier New" w:cs="Courier New"/>
          <w:color w:val="4A4A4A"/>
          <w:kern w:val="0"/>
          <w:sz w:val="18"/>
        </w:rPr>
        <w:t>  </w:t>
      </w:r>
    </w:p>
    <w:p w14:paraId="13CE7833"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boolean</w:t>
      </w:r>
      <w:r w:rsidRPr="00193693">
        <w:rPr>
          <w:rFonts w:ascii="Courier New" w:hAnsi="Courier New" w:cs="Courier New"/>
          <w:color w:val="4A4A4A"/>
          <w:kern w:val="0"/>
          <w:sz w:val="18"/>
        </w:rPr>
        <w:t> onInterceptTouchEvent(MotionEvent ev) {  </w:t>
      </w:r>
    </w:p>
    <w:p w14:paraId="72E5EFDA"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return</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true</w:t>
      </w:r>
      <w:r w:rsidRPr="00193693">
        <w:rPr>
          <w:rFonts w:ascii="Courier New" w:hAnsi="Courier New" w:cs="Courier New"/>
          <w:color w:val="4A4A4A"/>
          <w:kern w:val="0"/>
          <w:sz w:val="18"/>
        </w:rPr>
        <w:t>;  </w:t>
      </w:r>
    </w:p>
    <w:p w14:paraId="7A2F684A"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07C0E6E2"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0E66134B"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7CFED7A5"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现在再次运行项目，然后分别</w:t>
      </w:r>
      <w:r w:rsidRPr="00193693">
        <w:rPr>
          <w:rFonts w:ascii="Times" w:hAnsi="Times" w:cs="Times"/>
          <w:color w:val="434343"/>
          <w:kern w:val="0"/>
          <w:sz w:val="21"/>
          <w:szCs w:val="30"/>
        </w:rPr>
        <w:t>Button1</w:t>
      </w:r>
      <w:r w:rsidRPr="00193693">
        <w:rPr>
          <w:rFonts w:ascii="Times" w:hAnsi="Times" w:cs="Times"/>
          <w:color w:val="434343"/>
          <w:kern w:val="0"/>
          <w:sz w:val="21"/>
          <w:szCs w:val="30"/>
        </w:rPr>
        <w:t>、</w:t>
      </w:r>
      <w:r w:rsidRPr="00193693">
        <w:rPr>
          <w:rFonts w:ascii="Times" w:hAnsi="Times" w:cs="Times"/>
          <w:color w:val="434343"/>
          <w:kern w:val="0"/>
          <w:sz w:val="21"/>
          <w:szCs w:val="30"/>
        </w:rPr>
        <w:t>Button2</w:t>
      </w:r>
      <w:r w:rsidRPr="00193693">
        <w:rPr>
          <w:rFonts w:ascii="Times" w:hAnsi="Times" w:cs="Times"/>
          <w:color w:val="434343"/>
          <w:kern w:val="0"/>
          <w:sz w:val="21"/>
          <w:szCs w:val="30"/>
        </w:rPr>
        <w:t>和空白区域，打印结果如下所示：</w:t>
      </w:r>
    </w:p>
    <w:p w14:paraId="57A3C602"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40F01850" w14:textId="12995A99" w:rsidR="00193693" w:rsidRPr="00193693" w:rsidRDefault="00193693" w:rsidP="00193693">
      <w:pPr>
        <w:widowControl/>
        <w:autoSpaceDE w:val="0"/>
        <w:autoSpaceDN w:val="0"/>
        <w:adjustRightInd w:val="0"/>
        <w:jc w:val="center"/>
        <w:rPr>
          <w:rFonts w:ascii="Times" w:hAnsi="Times" w:cs="Times"/>
          <w:color w:val="434343"/>
          <w:kern w:val="0"/>
          <w:sz w:val="21"/>
          <w:szCs w:val="30"/>
        </w:rPr>
      </w:pPr>
      <w:r w:rsidRPr="00193693">
        <w:rPr>
          <w:rFonts w:ascii="Times" w:hAnsi="Times" w:cs="Times"/>
          <w:noProof/>
          <w:color w:val="434343"/>
          <w:kern w:val="0"/>
          <w:sz w:val="21"/>
          <w:szCs w:val="30"/>
        </w:rPr>
        <w:lastRenderedPageBreak/>
        <w:drawing>
          <wp:inline distT="0" distB="0" distL="0" distR="0" wp14:anchorId="43B6BDFB" wp14:editId="08BE9651">
            <wp:extent cx="4961255" cy="8959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61255" cy="895985"/>
                    </a:xfrm>
                    <a:prstGeom prst="rect">
                      <a:avLst/>
                    </a:prstGeom>
                    <a:noFill/>
                    <a:ln>
                      <a:noFill/>
                    </a:ln>
                  </pic:spPr>
                </pic:pic>
              </a:graphicData>
            </a:graphic>
          </wp:inline>
        </w:drawing>
      </w:r>
    </w:p>
    <w:p w14:paraId="55E189E1"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48736E41"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你会发现，不管你点击哪里，永远都只会触发</w:t>
      </w:r>
      <w:r w:rsidRPr="00193693">
        <w:rPr>
          <w:rFonts w:ascii="Times" w:hAnsi="Times" w:cs="Times"/>
          <w:color w:val="434343"/>
          <w:kern w:val="0"/>
          <w:sz w:val="21"/>
          <w:szCs w:val="30"/>
        </w:rPr>
        <w:t>MyLayout</w:t>
      </w:r>
      <w:r w:rsidRPr="00193693">
        <w:rPr>
          <w:rFonts w:ascii="Times" w:hAnsi="Times" w:cs="Times"/>
          <w:color w:val="434343"/>
          <w:kern w:val="0"/>
          <w:sz w:val="21"/>
          <w:szCs w:val="30"/>
        </w:rPr>
        <w:t>的</w:t>
      </w:r>
      <w:r w:rsidRPr="00193693">
        <w:rPr>
          <w:rFonts w:ascii="Times" w:hAnsi="Times" w:cs="Times"/>
          <w:color w:val="434343"/>
          <w:kern w:val="0"/>
          <w:sz w:val="21"/>
          <w:szCs w:val="30"/>
        </w:rPr>
        <w:t>touch</w:t>
      </w:r>
      <w:r w:rsidRPr="00193693">
        <w:rPr>
          <w:rFonts w:ascii="Times" w:hAnsi="Times" w:cs="Times"/>
          <w:color w:val="434343"/>
          <w:kern w:val="0"/>
          <w:sz w:val="21"/>
          <w:szCs w:val="30"/>
        </w:rPr>
        <w:t>事件了，按钮的点击事件完全被屏蔽掉了！这是为什么呢？如果</w:t>
      </w:r>
      <w:r w:rsidRPr="00193693">
        <w:rPr>
          <w:rFonts w:ascii="Times" w:hAnsi="Times" w:cs="Times"/>
          <w:color w:val="434343"/>
          <w:kern w:val="0"/>
          <w:sz w:val="21"/>
          <w:szCs w:val="30"/>
        </w:rPr>
        <w:t>Android</w:t>
      </w:r>
      <w:r w:rsidRPr="00193693">
        <w:rPr>
          <w:rFonts w:ascii="Times" w:hAnsi="Times" w:cs="Times"/>
          <w:color w:val="434343"/>
          <w:kern w:val="0"/>
          <w:sz w:val="21"/>
          <w:szCs w:val="30"/>
        </w:rPr>
        <w:t>中的</w:t>
      </w:r>
      <w:r w:rsidRPr="00193693">
        <w:rPr>
          <w:rFonts w:ascii="Times" w:hAnsi="Times" w:cs="Times"/>
          <w:color w:val="434343"/>
          <w:kern w:val="0"/>
          <w:sz w:val="21"/>
          <w:szCs w:val="30"/>
        </w:rPr>
        <w:t>touch</w:t>
      </w:r>
      <w:r w:rsidRPr="00193693">
        <w:rPr>
          <w:rFonts w:ascii="Times" w:hAnsi="Times" w:cs="Times"/>
          <w:color w:val="434343"/>
          <w:kern w:val="0"/>
          <w:sz w:val="21"/>
          <w:szCs w:val="30"/>
        </w:rPr>
        <w:t>事件是先传递到</w:t>
      </w:r>
      <w:r w:rsidRPr="00193693">
        <w:rPr>
          <w:rFonts w:ascii="Times" w:hAnsi="Times" w:cs="Times"/>
          <w:color w:val="434343"/>
          <w:kern w:val="0"/>
          <w:sz w:val="21"/>
          <w:szCs w:val="30"/>
        </w:rPr>
        <w:t>View</w:t>
      </w:r>
      <w:r w:rsidRPr="00193693">
        <w:rPr>
          <w:rFonts w:ascii="Times" w:hAnsi="Times" w:cs="Times"/>
          <w:color w:val="434343"/>
          <w:kern w:val="0"/>
          <w:sz w:val="21"/>
          <w:szCs w:val="30"/>
        </w:rPr>
        <w:t>，再传递到</w:t>
      </w:r>
      <w:r w:rsidRPr="00193693">
        <w:rPr>
          <w:rFonts w:ascii="Times" w:hAnsi="Times" w:cs="Times"/>
          <w:color w:val="434343"/>
          <w:kern w:val="0"/>
          <w:sz w:val="21"/>
          <w:szCs w:val="30"/>
        </w:rPr>
        <w:t>ViewGroup</w:t>
      </w:r>
      <w:r w:rsidRPr="00193693">
        <w:rPr>
          <w:rFonts w:ascii="Times" w:hAnsi="Times" w:cs="Times"/>
          <w:color w:val="434343"/>
          <w:kern w:val="0"/>
          <w:sz w:val="21"/>
          <w:szCs w:val="30"/>
        </w:rPr>
        <w:t>的，那么</w:t>
      </w:r>
      <w:r w:rsidRPr="00193693">
        <w:rPr>
          <w:rFonts w:ascii="Times" w:hAnsi="Times" w:cs="Times"/>
          <w:color w:val="434343"/>
          <w:kern w:val="0"/>
          <w:sz w:val="21"/>
          <w:szCs w:val="30"/>
        </w:rPr>
        <w:t>MyLayout</w:t>
      </w:r>
      <w:r w:rsidRPr="00193693">
        <w:rPr>
          <w:rFonts w:ascii="Times" w:hAnsi="Times" w:cs="Times"/>
          <w:color w:val="434343"/>
          <w:kern w:val="0"/>
          <w:sz w:val="21"/>
          <w:szCs w:val="30"/>
        </w:rPr>
        <w:t>又怎么可能屏蔽掉</w:t>
      </w:r>
      <w:r w:rsidRPr="00193693">
        <w:rPr>
          <w:rFonts w:ascii="Times" w:hAnsi="Times" w:cs="Times"/>
          <w:color w:val="434343"/>
          <w:kern w:val="0"/>
          <w:sz w:val="21"/>
          <w:szCs w:val="30"/>
        </w:rPr>
        <w:t>Button</w:t>
      </w:r>
      <w:r w:rsidRPr="00193693">
        <w:rPr>
          <w:rFonts w:ascii="Times" w:hAnsi="Times" w:cs="Times"/>
          <w:color w:val="434343"/>
          <w:kern w:val="0"/>
          <w:sz w:val="21"/>
          <w:szCs w:val="30"/>
        </w:rPr>
        <w:t>的点击事件呢？</w:t>
      </w:r>
    </w:p>
    <w:p w14:paraId="0F599493"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7AA58086"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看来只有通过阅读源码，搞清楚</w:t>
      </w:r>
      <w:r w:rsidRPr="00193693">
        <w:rPr>
          <w:rFonts w:ascii="Times" w:hAnsi="Times" w:cs="Times"/>
          <w:color w:val="434343"/>
          <w:kern w:val="0"/>
          <w:sz w:val="21"/>
          <w:szCs w:val="30"/>
        </w:rPr>
        <w:t>Android</w:t>
      </w:r>
      <w:r w:rsidRPr="00193693">
        <w:rPr>
          <w:rFonts w:ascii="Times" w:hAnsi="Times" w:cs="Times"/>
          <w:color w:val="434343"/>
          <w:kern w:val="0"/>
          <w:sz w:val="21"/>
          <w:szCs w:val="30"/>
        </w:rPr>
        <w:t>中</w:t>
      </w:r>
      <w:r w:rsidRPr="00193693">
        <w:rPr>
          <w:rFonts w:ascii="Times" w:hAnsi="Times" w:cs="Times"/>
          <w:color w:val="434343"/>
          <w:kern w:val="0"/>
          <w:sz w:val="21"/>
          <w:szCs w:val="30"/>
        </w:rPr>
        <w:t>ViewGroup</w:t>
      </w:r>
      <w:r w:rsidRPr="00193693">
        <w:rPr>
          <w:rFonts w:ascii="Times" w:hAnsi="Times" w:cs="Times"/>
          <w:color w:val="434343"/>
          <w:kern w:val="0"/>
          <w:sz w:val="21"/>
          <w:szCs w:val="30"/>
        </w:rPr>
        <w:t>的事件分发机制，才能解决我们心中的疑惑了，不过这里我想先跟你透露一句，</w:t>
      </w:r>
      <w:r w:rsidRPr="00193693">
        <w:rPr>
          <w:rFonts w:ascii="Times" w:hAnsi="Times" w:cs="Times"/>
          <w:color w:val="434343"/>
          <w:kern w:val="0"/>
          <w:sz w:val="21"/>
          <w:szCs w:val="30"/>
        </w:rPr>
        <w:t>Android</w:t>
      </w:r>
      <w:r w:rsidRPr="00193693">
        <w:rPr>
          <w:rFonts w:ascii="Times" w:hAnsi="Times" w:cs="Times"/>
          <w:color w:val="434343"/>
          <w:kern w:val="0"/>
          <w:sz w:val="21"/>
          <w:szCs w:val="30"/>
        </w:rPr>
        <w:t>中</w:t>
      </w:r>
      <w:r w:rsidRPr="00193693">
        <w:rPr>
          <w:rFonts w:ascii="Times" w:hAnsi="Times" w:cs="Times"/>
          <w:color w:val="434343"/>
          <w:kern w:val="0"/>
          <w:sz w:val="21"/>
          <w:szCs w:val="30"/>
        </w:rPr>
        <w:t>touch</w:t>
      </w:r>
      <w:r w:rsidRPr="00193693">
        <w:rPr>
          <w:rFonts w:ascii="Times" w:hAnsi="Times" w:cs="Times"/>
          <w:color w:val="434343"/>
          <w:kern w:val="0"/>
          <w:sz w:val="21"/>
          <w:szCs w:val="30"/>
        </w:rPr>
        <w:t>事件的传递，绝对是先传递到</w:t>
      </w:r>
      <w:r w:rsidRPr="00193693">
        <w:rPr>
          <w:rFonts w:ascii="Times" w:hAnsi="Times" w:cs="Times"/>
          <w:color w:val="434343"/>
          <w:kern w:val="0"/>
          <w:sz w:val="21"/>
          <w:szCs w:val="30"/>
        </w:rPr>
        <w:t>ViewGroup</w:t>
      </w:r>
      <w:r w:rsidRPr="00193693">
        <w:rPr>
          <w:rFonts w:ascii="Times" w:hAnsi="Times" w:cs="Times"/>
          <w:color w:val="434343"/>
          <w:kern w:val="0"/>
          <w:sz w:val="21"/>
          <w:szCs w:val="30"/>
        </w:rPr>
        <w:t>，再传递到</w:t>
      </w:r>
      <w:r w:rsidRPr="00193693">
        <w:rPr>
          <w:rFonts w:ascii="Times" w:hAnsi="Times" w:cs="Times"/>
          <w:color w:val="434343"/>
          <w:kern w:val="0"/>
          <w:sz w:val="21"/>
          <w:szCs w:val="30"/>
        </w:rPr>
        <w:t>View</w:t>
      </w:r>
      <w:r w:rsidRPr="00193693">
        <w:rPr>
          <w:rFonts w:ascii="Times" w:hAnsi="Times" w:cs="Times"/>
          <w:color w:val="434343"/>
          <w:kern w:val="0"/>
          <w:sz w:val="21"/>
          <w:szCs w:val="30"/>
        </w:rPr>
        <w:t>的。记得在</w:t>
      </w:r>
      <w:hyperlink r:id="rId61" w:history="1">
        <w:r w:rsidRPr="00193693">
          <w:rPr>
            <w:rFonts w:ascii="Times" w:hAnsi="Times" w:cs="Times"/>
            <w:b/>
            <w:bCs/>
            <w:color w:val="1374C4"/>
            <w:kern w:val="0"/>
            <w:sz w:val="20"/>
            <w:szCs w:val="28"/>
          </w:rPr>
          <w:t>Android</w:t>
        </w:r>
        <w:r w:rsidRPr="00193693">
          <w:rPr>
            <w:rFonts w:ascii="Times" w:hAnsi="Times" w:cs="Times"/>
            <w:b/>
            <w:bCs/>
            <w:color w:val="1374C4"/>
            <w:kern w:val="0"/>
            <w:sz w:val="20"/>
            <w:szCs w:val="28"/>
          </w:rPr>
          <w:t>事件分发机制完全解析，带你从源码的角度彻底理解</w:t>
        </w:r>
        <w:r w:rsidRPr="00193693">
          <w:rPr>
            <w:rFonts w:ascii="Times" w:hAnsi="Times" w:cs="Times"/>
            <w:b/>
            <w:bCs/>
            <w:color w:val="1374C4"/>
            <w:kern w:val="0"/>
            <w:sz w:val="20"/>
            <w:szCs w:val="28"/>
          </w:rPr>
          <w:t>(</w:t>
        </w:r>
        <w:r w:rsidRPr="00193693">
          <w:rPr>
            <w:rFonts w:ascii="Times" w:hAnsi="Times" w:cs="Times"/>
            <w:b/>
            <w:bCs/>
            <w:color w:val="1374C4"/>
            <w:kern w:val="0"/>
            <w:sz w:val="20"/>
            <w:szCs w:val="28"/>
          </w:rPr>
          <w:t>上</w:t>
        </w:r>
        <w:r w:rsidRPr="00193693">
          <w:rPr>
            <w:rFonts w:ascii="Times" w:hAnsi="Times" w:cs="Times"/>
            <w:b/>
            <w:bCs/>
            <w:color w:val="1374C4"/>
            <w:kern w:val="0"/>
            <w:sz w:val="20"/>
            <w:szCs w:val="28"/>
          </w:rPr>
          <w:t>)</w:t>
        </w:r>
      </w:hyperlink>
      <w:r w:rsidRPr="00193693">
        <w:rPr>
          <w:rFonts w:ascii="Times" w:hAnsi="Times" w:cs="Times"/>
          <w:color w:val="434343"/>
          <w:kern w:val="0"/>
          <w:sz w:val="21"/>
          <w:szCs w:val="30"/>
        </w:rPr>
        <w:t> </w:t>
      </w:r>
      <w:r w:rsidRPr="00193693">
        <w:rPr>
          <w:rFonts w:ascii="Times" w:hAnsi="Times" w:cs="Times"/>
          <w:color w:val="434343"/>
          <w:kern w:val="0"/>
          <w:sz w:val="21"/>
          <w:szCs w:val="30"/>
        </w:rPr>
        <w:t>中我有说明过，只要你触摸了任何控件，就一定会调用该控件的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方法。这个说法没错，只不过还不完整而已。实际情况是，当你点击了某个控件，首先会去调用该控件所在布局的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方法，然后在布局的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方法中找到被点击的相应控件，再去调用该控件的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方法。如果我们点击了</w:t>
      </w:r>
      <w:r w:rsidRPr="00193693">
        <w:rPr>
          <w:rFonts w:ascii="Times" w:hAnsi="Times" w:cs="Times"/>
          <w:color w:val="434343"/>
          <w:kern w:val="0"/>
          <w:sz w:val="21"/>
          <w:szCs w:val="30"/>
        </w:rPr>
        <w:t>MyLayout</w:t>
      </w:r>
      <w:r w:rsidRPr="00193693">
        <w:rPr>
          <w:rFonts w:ascii="Times" w:hAnsi="Times" w:cs="Times"/>
          <w:color w:val="434343"/>
          <w:kern w:val="0"/>
          <w:sz w:val="21"/>
          <w:szCs w:val="30"/>
        </w:rPr>
        <w:t>中的按钮，会先去调用</w:t>
      </w:r>
      <w:r w:rsidRPr="00193693">
        <w:rPr>
          <w:rFonts w:ascii="Times" w:hAnsi="Times" w:cs="Times"/>
          <w:color w:val="434343"/>
          <w:kern w:val="0"/>
          <w:sz w:val="21"/>
          <w:szCs w:val="30"/>
        </w:rPr>
        <w:t>MyLayout</w:t>
      </w:r>
      <w:r w:rsidRPr="00193693">
        <w:rPr>
          <w:rFonts w:ascii="Times" w:hAnsi="Times" w:cs="Times"/>
          <w:color w:val="434343"/>
          <w:kern w:val="0"/>
          <w:sz w:val="21"/>
          <w:szCs w:val="30"/>
        </w:rPr>
        <w:t>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方法，可是你会发现</w:t>
      </w:r>
      <w:r w:rsidRPr="00193693">
        <w:rPr>
          <w:rFonts w:ascii="Times" w:hAnsi="Times" w:cs="Times"/>
          <w:color w:val="434343"/>
          <w:kern w:val="0"/>
          <w:sz w:val="21"/>
          <w:szCs w:val="30"/>
        </w:rPr>
        <w:t>MyLayout</w:t>
      </w:r>
      <w:r w:rsidRPr="00193693">
        <w:rPr>
          <w:rFonts w:ascii="Times" w:hAnsi="Times" w:cs="Times"/>
          <w:color w:val="434343"/>
          <w:kern w:val="0"/>
          <w:sz w:val="21"/>
          <w:szCs w:val="30"/>
        </w:rPr>
        <w:t>中并没有这个方法。那就再到它的父类</w:t>
      </w:r>
      <w:r w:rsidRPr="00193693">
        <w:rPr>
          <w:rFonts w:ascii="Times" w:hAnsi="Times" w:cs="Times"/>
          <w:color w:val="434343"/>
          <w:kern w:val="0"/>
          <w:sz w:val="21"/>
          <w:szCs w:val="30"/>
        </w:rPr>
        <w:t>LinearLayout</w:t>
      </w:r>
      <w:r w:rsidRPr="00193693">
        <w:rPr>
          <w:rFonts w:ascii="Times" w:hAnsi="Times" w:cs="Times"/>
          <w:color w:val="434343"/>
          <w:kern w:val="0"/>
          <w:sz w:val="21"/>
          <w:szCs w:val="30"/>
        </w:rPr>
        <w:t>中找一找，发现也没有这个方法。那只好继续再找</w:t>
      </w:r>
      <w:r w:rsidRPr="00193693">
        <w:rPr>
          <w:rFonts w:ascii="Times" w:hAnsi="Times" w:cs="Times"/>
          <w:color w:val="434343"/>
          <w:kern w:val="0"/>
          <w:sz w:val="21"/>
          <w:szCs w:val="30"/>
        </w:rPr>
        <w:t>LinearLayout</w:t>
      </w:r>
      <w:r w:rsidRPr="00193693">
        <w:rPr>
          <w:rFonts w:ascii="Times" w:hAnsi="Times" w:cs="Times"/>
          <w:color w:val="434343"/>
          <w:kern w:val="0"/>
          <w:sz w:val="21"/>
          <w:szCs w:val="30"/>
        </w:rPr>
        <w:t>的父类</w:t>
      </w:r>
      <w:r w:rsidRPr="00193693">
        <w:rPr>
          <w:rFonts w:ascii="Times" w:hAnsi="Times" w:cs="Times"/>
          <w:color w:val="434343"/>
          <w:kern w:val="0"/>
          <w:sz w:val="21"/>
          <w:szCs w:val="30"/>
        </w:rPr>
        <w:t>ViewGroup</w:t>
      </w:r>
      <w:r w:rsidRPr="00193693">
        <w:rPr>
          <w:rFonts w:ascii="Times" w:hAnsi="Times" w:cs="Times"/>
          <w:color w:val="434343"/>
          <w:kern w:val="0"/>
          <w:sz w:val="21"/>
          <w:szCs w:val="30"/>
        </w:rPr>
        <w:t>，你终于在</w:t>
      </w:r>
      <w:r w:rsidRPr="00193693">
        <w:rPr>
          <w:rFonts w:ascii="Times" w:hAnsi="Times" w:cs="Times"/>
          <w:color w:val="434343"/>
          <w:kern w:val="0"/>
          <w:sz w:val="21"/>
          <w:szCs w:val="30"/>
        </w:rPr>
        <w:t>ViewGroup</w:t>
      </w:r>
      <w:r w:rsidRPr="00193693">
        <w:rPr>
          <w:rFonts w:ascii="Times" w:hAnsi="Times" w:cs="Times"/>
          <w:color w:val="434343"/>
          <w:kern w:val="0"/>
          <w:sz w:val="21"/>
          <w:szCs w:val="30"/>
        </w:rPr>
        <w:t>中看到了这个方法，按钮的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方法就是在这里调用的。修改后的示意图如下所示：</w:t>
      </w:r>
    </w:p>
    <w:p w14:paraId="3A408C91"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595D6221" w14:textId="2FDB92F1" w:rsidR="00193693" w:rsidRPr="00193693" w:rsidRDefault="00193693" w:rsidP="00193693">
      <w:pPr>
        <w:widowControl/>
        <w:autoSpaceDE w:val="0"/>
        <w:autoSpaceDN w:val="0"/>
        <w:adjustRightInd w:val="0"/>
        <w:jc w:val="center"/>
        <w:rPr>
          <w:rFonts w:ascii="Times" w:hAnsi="Times" w:cs="Times"/>
          <w:color w:val="434343"/>
          <w:kern w:val="0"/>
          <w:sz w:val="21"/>
          <w:szCs w:val="30"/>
        </w:rPr>
      </w:pPr>
      <w:r w:rsidRPr="00193693">
        <w:rPr>
          <w:rFonts w:ascii="Times" w:hAnsi="Times" w:cs="Times"/>
          <w:noProof/>
          <w:color w:val="434343"/>
          <w:kern w:val="0"/>
          <w:sz w:val="21"/>
          <w:szCs w:val="30"/>
        </w:rPr>
        <w:lastRenderedPageBreak/>
        <w:drawing>
          <wp:inline distT="0" distB="0" distL="0" distR="0" wp14:anchorId="54A3154F" wp14:editId="50BE4EA3">
            <wp:extent cx="6165215" cy="4888865"/>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65215" cy="4888865"/>
                    </a:xfrm>
                    <a:prstGeom prst="rect">
                      <a:avLst/>
                    </a:prstGeom>
                    <a:noFill/>
                    <a:ln>
                      <a:noFill/>
                    </a:ln>
                  </pic:spPr>
                </pic:pic>
              </a:graphicData>
            </a:graphic>
          </wp:inline>
        </w:drawing>
      </w:r>
    </w:p>
    <w:p w14:paraId="6E8A6274" w14:textId="77777777" w:rsidR="00193693" w:rsidRPr="00193693" w:rsidRDefault="00193693" w:rsidP="00193693">
      <w:pPr>
        <w:widowControl/>
        <w:autoSpaceDE w:val="0"/>
        <w:autoSpaceDN w:val="0"/>
        <w:adjustRightInd w:val="0"/>
        <w:jc w:val="center"/>
        <w:rPr>
          <w:rFonts w:ascii="Times" w:hAnsi="Times" w:cs="Times"/>
          <w:color w:val="434343"/>
          <w:kern w:val="0"/>
          <w:sz w:val="21"/>
          <w:szCs w:val="30"/>
        </w:rPr>
      </w:pPr>
    </w:p>
    <w:p w14:paraId="4DEFED82"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那还等什么？快去看一看</w:t>
      </w:r>
      <w:r w:rsidRPr="00193693">
        <w:rPr>
          <w:rFonts w:ascii="Times" w:hAnsi="Times" w:cs="Times"/>
          <w:color w:val="434343"/>
          <w:kern w:val="0"/>
          <w:sz w:val="21"/>
          <w:szCs w:val="30"/>
        </w:rPr>
        <w:t>ViewGroup</w:t>
      </w:r>
      <w:r w:rsidRPr="00193693">
        <w:rPr>
          <w:rFonts w:ascii="Times" w:hAnsi="Times" w:cs="Times"/>
          <w:color w:val="434343"/>
          <w:kern w:val="0"/>
          <w:sz w:val="21"/>
          <w:szCs w:val="30"/>
        </w:rPr>
        <w:t>中的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方法的源码吧！代码如下所示：</w:t>
      </w:r>
    </w:p>
    <w:p w14:paraId="08776753"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r w:rsidRPr="00193693">
        <w:rPr>
          <w:rFonts w:ascii="Verdana" w:hAnsi="Verdana" w:cs="Verdana"/>
          <w:b/>
          <w:bCs/>
          <w:color w:val="B3B3B3"/>
          <w:kern w:val="0"/>
          <w:sz w:val="11"/>
          <w:szCs w:val="18"/>
        </w:rPr>
        <w:t>[java]</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view plain</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copy</w:t>
      </w:r>
    </w:p>
    <w:p w14:paraId="67C39F7C"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p>
    <w:p w14:paraId="56CA4B10"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boolean</w:t>
      </w:r>
      <w:r w:rsidRPr="00193693">
        <w:rPr>
          <w:rFonts w:ascii="Courier New" w:hAnsi="Courier New" w:cs="Courier New"/>
          <w:color w:val="4A4A4A"/>
          <w:kern w:val="0"/>
          <w:sz w:val="18"/>
        </w:rPr>
        <w:t> dispatchTouchEvent(MotionEvent ev) {  </w:t>
      </w:r>
    </w:p>
    <w:p w14:paraId="29AE77AF"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int</w:t>
      </w:r>
      <w:r w:rsidRPr="00193693">
        <w:rPr>
          <w:rFonts w:ascii="Courier New" w:hAnsi="Courier New" w:cs="Courier New"/>
          <w:color w:val="4A4A4A"/>
          <w:kern w:val="0"/>
          <w:sz w:val="18"/>
        </w:rPr>
        <w:t> action = ev.getAction();  </w:t>
      </w:r>
    </w:p>
    <w:p w14:paraId="25324A5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xf = ev.getX();  </w:t>
      </w:r>
    </w:p>
    <w:p w14:paraId="155BD12B"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yf = ev.getY();  </w:t>
      </w:r>
    </w:p>
    <w:p w14:paraId="7E740A00"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scrolledXFloat = xf + mScrollX;  </w:t>
      </w:r>
    </w:p>
    <w:p w14:paraId="44B0A8B9"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scrolledYFloat = yf + mScrollY;  </w:t>
      </w:r>
    </w:p>
    <w:p w14:paraId="48458B76"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Rect frame = mTempRect;  </w:t>
      </w:r>
    </w:p>
    <w:p w14:paraId="2F0407EF"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boolean</w:t>
      </w:r>
      <w:r w:rsidRPr="00193693">
        <w:rPr>
          <w:rFonts w:ascii="Courier New" w:hAnsi="Courier New" w:cs="Courier New"/>
          <w:color w:val="4A4A4A"/>
          <w:kern w:val="0"/>
          <w:sz w:val="18"/>
        </w:rPr>
        <w:t> disallowIntercept = (mGroupFlags &amp; FLAG_DISALLOW_INTERCEPT) != </w:t>
      </w:r>
      <w:r w:rsidRPr="00193693">
        <w:rPr>
          <w:rFonts w:ascii="Courier New" w:hAnsi="Courier New" w:cs="Courier New"/>
          <w:color w:val="B00004"/>
          <w:kern w:val="0"/>
          <w:sz w:val="18"/>
        </w:rPr>
        <w:t>0</w:t>
      </w:r>
      <w:r w:rsidRPr="00193693">
        <w:rPr>
          <w:rFonts w:ascii="Courier New" w:hAnsi="Courier New" w:cs="Courier New"/>
          <w:color w:val="4A4A4A"/>
          <w:kern w:val="0"/>
          <w:sz w:val="18"/>
        </w:rPr>
        <w:t>;  </w:t>
      </w:r>
    </w:p>
    <w:p w14:paraId="48B11C0A"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(action == MotionEvent.ACTION_DOWN) {  </w:t>
      </w:r>
    </w:p>
    <w:p w14:paraId="4D8D78A9"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(mMotionTarget != </w:t>
      </w:r>
      <w:r w:rsidRPr="00193693">
        <w:rPr>
          <w:rFonts w:ascii="Courier New" w:hAnsi="Courier New" w:cs="Courier New"/>
          <w:b/>
          <w:bCs/>
          <w:color w:val="0A5287"/>
          <w:kern w:val="0"/>
          <w:sz w:val="18"/>
        </w:rPr>
        <w:t>null</w:t>
      </w:r>
      <w:r w:rsidRPr="00193693">
        <w:rPr>
          <w:rFonts w:ascii="Courier New" w:hAnsi="Courier New" w:cs="Courier New"/>
          <w:color w:val="4A4A4A"/>
          <w:kern w:val="0"/>
          <w:sz w:val="18"/>
        </w:rPr>
        <w:t>) {  </w:t>
      </w:r>
    </w:p>
    <w:p w14:paraId="475ABAB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mMotionTarget = </w:t>
      </w:r>
      <w:r w:rsidRPr="00193693">
        <w:rPr>
          <w:rFonts w:ascii="Courier New" w:hAnsi="Courier New" w:cs="Courier New"/>
          <w:b/>
          <w:bCs/>
          <w:color w:val="0A5287"/>
          <w:kern w:val="0"/>
          <w:sz w:val="18"/>
        </w:rPr>
        <w:t>null</w:t>
      </w:r>
      <w:r w:rsidRPr="00193693">
        <w:rPr>
          <w:rFonts w:ascii="Courier New" w:hAnsi="Courier New" w:cs="Courier New"/>
          <w:color w:val="4A4A4A"/>
          <w:kern w:val="0"/>
          <w:sz w:val="18"/>
        </w:rPr>
        <w:t>;  </w:t>
      </w:r>
    </w:p>
    <w:p w14:paraId="7EBAF292"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64F8CC4A"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(disallowIntercept || !onInterceptTouchEvent(ev)) {  </w:t>
      </w:r>
    </w:p>
    <w:p w14:paraId="37C21976"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ev.setAction(MotionEvent.ACTION_DOWN);  </w:t>
      </w:r>
    </w:p>
    <w:p w14:paraId="2C5790E5"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int</w:t>
      </w:r>
      <w:r w:rsidRPr="00193693">
        <w:rPr>
          <w:rFonts w:ascii="Courier New" w:hAnsi="Courier New" w:cs="Courier New"/>
          <w:color w:val="4A4A4A"/>
          <w:kern w:val="0"/>
          <w:sz w:val="18"/>
        </w:rPr>
        <w:t> scrolledXInt = (</w:t>
      </w:r>
      <w:r w:rsidRPr="00193693">
        <w:rPr>
          <w:rFonts w:ascii="Courier New" w:hAnsi="Courier New" w:cs="Courier New"/>
          <w:b/>
          <w:bCs/>
          <w:color w:val="0A5287"/>
          <w:kern w:val="0"/>
          <w:sz w:val="18"/>
        </w:rPr>
        <w:t>int</w:t>
      </w:r>
      <w:r w:rsidRPr="00193693">
        <w:rPr>
          <w:rFonts w:ascii="Courier New" w:hAnsi="Courier New" w:cs="Courier New"/>
          <w:color w:val="4A4A4A"/>
          <w:kern w:val="0"/>
          <w:sz w:val="18"/>
        </w:rPr>
        <w:t>) scrolledXFloat;  </w:t>
      </w:r>
    </w:p>
    <w:p w14:paraId="365E708B"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lastRenderedPageBreak/>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int</w:t>
      </w:r>
      <w:r w:rsidRPr="00193693">
        <w:rPr>
          <w:rFonts w:ascii="Courier New" w:hAnsi="Courier New" w:cs="Courier New"/>
          <w:color w:val="4A4A4A"/>
          <w:kern w:val="0"/>
          <w:sz w:val="18"/>
        </w:rPr>
        <w:t> scrolledYInt = (</w:t>
      </w:r>
      <w:r w:rsidRPr="00193693">
        <w:rPr>
          <w:rFonts w:ascii="Courier New" w:hAnsi="Courier New" w:cs="Courier New"/>
          <w:b/>
          <w:bCs/>
          <w:color w:val="0A5287"/>
          <w:kern w:val="0"/>
          <w:sz w:val="18"/>
        </w:rPr>
        <w:t>int</w:t>
      </w:r>
      <w:r w:rsidRPr="00193693">
        <w:rPr>
          <w:rFonts w:ascii="Courier New" w:hAnsi="Courier New" w:cs="Courier New"/>
          <w:color w:val="4A4A4A"/>
          <w:kern w:val="0"/>
          <w:sz w:val="18"/>
        </w:rPr>
        <w:t>) scrolledYFloat;  </w:t>
      </w:r>
    </w:p>
    <w:p w14:paraId="601045AF"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View[] children = mChildren;  </w:t>
      </w:r>
    </w:p>
    <w:p w14:paraId="6B4E2576"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int</w:t>
      </w:r>
      <w:r w:rsidRPr="00193693">
        <w:rPr>
          <w:rFonts w:ascii="Courier New" w:hAnsi="Courier New" w:cs="Courier New"/>
          <w:color w:val="4A4A4A"/>
          <w:kern w:val="0"/>
          <w:sz w:val="18"/>
        </w:rPr>
        <w:t> count = mChildrenCount;  </w:t>
      </w:r>
    </w:p>
    <w:p w14:paraId="3000065F"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for</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int</w:t>
      </w:r>
      <w:r w:rsidRPr="00193693">
        <w:rPr>
          <w:rFonts w:ascii="Courier New" w:hAnsi="Courier New" w:cs="Courier New"/>
          <w:color w:val="4A4A4A"/>
          <w:kern w:val="0"/>
          <w:sz w:val="18"/>
        </w:rPr>
        <w:t> i = count - </w:t>
      </w:r>
      <w:r w:rsidRPr="00193693">
        <w:rPr>
          <w:rFonts w:ascii="Courier New" w:hAnsi="Courier New" w:cs="Courier New"/>
          <w:color w:val="B00004"/>
          <w:kern w:val="0"/>
          <w:sz w:val="18"/>
        </w:rPr>
        <w:t>1</w:t>
      </w:r>
      <w:r w:rsidRPr="00193693">
        <w:rPr>
          <w:rFonts w:ascii="Courier New" w:hAnsi="Courier New" w:cs="Courier New"/>
          <w:color w:val="4A4A4A"/>
          <w:kern w:val="0"/>
          <w:sz w:val="18"/>
        </w:rPr>
        <w:t>; i &gt;= </w:t>
      </w:r>
      <w:r w:rsidRPr="00193693">
        <w:rPr>
          <w:rFonts w:ascii="Courier New" w:hAnsi="Courier New" w:cs="Courier New"/>
          <w:color w:val="B00004"/>
          <w:kern w:val="0"/>
          <w:sz w:val="18"/>
        </w:rPr>
        <w:t>0</w:t>
      </w:r>
      <w:r w:rsidRPr="00193693">
        <w:rPr>
          <w:rFonts w:ascii="Courier New" w:hAnsi="Courier New" w:cs="Courier New"/>
          <w:color w:val="4A4A4A"/>
          <w:kern w:val="0"/>
          <w:sz w:val="18"/>
        </w:rPr>
        <w:t>; i--) {  </w:t>
      </w:r>
    </w:p>
    <w:p w14:paraId="0C013093"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View child = children[i];  </w:t>
      </w:r>
    </w:p>
    <w:p w14:paraId="24B12483"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((child.mViewFlags &amp; VISIBILITY_MASK) == VISIBLE  </w:t>
      </w:r>
    </w:p>
    <w:p w14:paraId="3AD27667"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child.getAnimation() != </w:t>
      </w:r>
      <w:r w:rsidRPr="00193693">
        <w:rPr>
          <w:rFonts w:ascii="Courier New" w:hAnsi="Courier New" w:cs="Courier New"/>
          <w:b/>
          <w:bCs/>
          <w:color w:val="0A5287"/>
          <w:kern w:val="0"/>
          <w:sz w:val="18"/>
        </w:rPr>
        <w:t>null</w:t>
      </w:r>
      <w:r w:rsidRPr="00193693">
        <w:rPr>
          <w:rFonts w:ascii="Courier New" w:hAnsi="Courier New" w:cs="Courier New"/>
          <w:color w:val="4A4A4A"/>
          <w:kern w:val="0"/>
          <w:sz w:val="18"/>
        </w:rPr>
        <w:t>) {  </w:t>
      </w:r>
    </w:p>
    <w:p w14:paraId="37152BD4"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child.getHitRect(frame);  </w:t>
      </w:r>
    </w:p>
    <w:p w14:paraId="423F38C2"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(frame.contains(scrolledXInt, scrolledYInt)) {  </w:t>
      </w:r>
    </w:p>
    <w:p w14:paraId="0E715507"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xc = scrolledXFloat - child.mLeft;  </w:t>
      </w:r>
    </w:p>
    <w:p w14:paraId="2CD7AC42"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yc = scrolledYFloat - child.mTop;  </w:t>
      </w:r>
    </w:p>
    <w:p w14:paraId="68F83B16"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ev.setLocation(xc, yc);  </w:t>
      </w:r>
    </w:p>
    <w:p w14:paraId="15FFB667"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child.mPrivateFlags &amp;= ~CANCEL_NEXT_UP_EVENT;  </w:t>
      </w:r>
    </w:p>
    <w:p w14:paraId="0E05471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(child.dispatchTouchEvent(ev))  {  </w:t>
      </w:r>
    </w:p>
    <w:p w14:paraId="7B85F820"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mMotionTarget = child;  </w:t>
      </w:r>
    </w:p>
    <w:p w14:paraId="5D8CE699"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return</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true</w:t>
      </w:r>
      <w:r w:rsidRPr="00193693">
        <w:rPr>
          <w:rFonts w:ascii="Courier New" w:hAnsi="Courier New" w:cs="Courier New"/>
          <w:color w:val="4A4A4A"/>
          <w:kern w:val="0"/>
          <w:sz w:val="18"/>
        </w:rPr>
        <w:t>;  </w:t>
      </w:r>
    </w:p>
    <w:p w14:paraId="017768E8"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5D004048"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6DAEE63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69C3C6E4"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lastRenderedPageBreak/>
        <w:t>            }  </w:t>
      </w:r>
    </w:p>
    <w:p w14:paraId="16B20819"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46ED76C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1EF3A0D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boolean</w:t>
      </w:r>
      <w:r w:rsidRPr="00193693">
        <w:rPr>
          <w:rFonts w:ascii="Courier New" w:hAnsi="Courier New" w:cs="Courier New"/>
          <w:color w:val="4A4A4A"/>
          <w:kern w:val="0"/>
          <w:sz w:val="18"/>
        </w:rPr>
        <w:t> isUpOrCancel = (action == MotionEvent.ACTION_UP) ||  </w:t>
      </w:r>
    </w:p>
    <w:p w14:paraId="036F2AEF"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(action == MotionEvent.ACTION_CANCEL);  </w:t>
      </w:r>
    </w:p>
    <w:p w14:paraId="5ACED4D6"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(isUpOrCancel) {  </w:t>
      </w:r>
    </w:p>
    <w:p w14:paraId="4BC7F08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mGroupFlags &amp;= ~FLAG_DISALLOW_INTERCEPT;  </w:t>
      </w:r>
    </w:p>
    <w:p w14:paraId="5064571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346F0A71"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View target = mMotionTarget;  </w:t>
      </w:r>
    </w:p>
    <w:p w14:paraId="22F06426"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(target == </w:t>
      </w:r>
      <w:r w:rsidRPr="00193693">
        <w:rPr>
          <w:rFonts w:ascii="Courier New" w:hAnsi="Courier New" w:cs="Courier New"/>
          <w:b/>
          <w:bCs/>
          <w:color w:val="0A5287"/>
          <w:kern w:val="0"/>
          <w:sz w:val="18"/>
        </w:rPr>
        <w:t>null</w:t>
      </w:r>
      <w:r w:rsidRPr="00193693">
        <w:rPr>
          <w:rFonts w:ascii="Courier New" w:hAnsi="Courier New" w:cs="Courier New"/>
          <w:color w:val="4A4A4A"/>
          <w:kern w:val="0"/>
          <w:sz w:val="18"/>
        </w:rPr>
        <w:t>) {  </w:t>
      </w:r>
    </w:p>
    <w:p w14:paraId="7B3ECA23"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ev.setLocation(xf, yf);  </w:t>
      </w:r>
    </w:p>
    <w:p w14:paraId="32DD93BB"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((mPrivateFlags &amp; CANCEL_NEXT_UP_EVENT) != </w:t>
      </w:r>
      <w:r w:rsidRPr="00193693">
        <w:rPr>
          <w:rFonts w:ascii="Courier New" w:hAnsi="Courier New" w:cs="Courier New"/>
          <w:color w:val="B00004"/>
          <w:kern w:val="0"/>
          <w:sz w:val="18"/>
        </w:rPr>
        <w:t>0</w:t>
      </w:r>
      <w:r w:rsidRPr="00193693">
        <w:rPr>
          <w:rFonts w:ascii="Courier New" w:hAnsi="Courier New" w:cs="Courier New"/>
          <w:color w:val="4A4A4A"/>
          <w:kern w:val="0"/>
          <w:sz w:val="18"/>
        </w:rPr>
        <w:t>) {  </w:t>
      </w:r>
    </w:p>
    <w:p w14:paraId="79793FE0"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ev.setAction(MotionEvent.ACTION_CANCEL);  </w:t>
      </w:r>
    </w:p>
    <w:p w14:paraId="3B947780"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mPrivateFlags &amp;= ~CANCEL_NEXT_UP_EVENT;  </w:t>
      </w:r>
    </w:p>
    <w:p w14:paraId="49B93E8B"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62A13A8D"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return</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super</w:t>
      </w:r>
      <w:r w:rsidRPr="00193693">
        <w:rPr>
          <w:rFonts w:ascii="Courier New" w:hAnsi="Courier New" w:cs="Courier New"/>
          <w:color w:val="4A4A4A"/>
          <w:kern w:val="0"/>
          <w:sz w:val="18"/>
        </w:rPr>
        <w:t>.dispatchTouchEvent(ev);  </w:t>
      </w:r>
    </w:p>
    <w:p w14:paraId="5E502E2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45087753"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(!disallowIntercept &amp;&amp; onInterceptTouchEvent(ev)) {  </w:t>
      </w:r>
    </w:p>
    <w:p w14:paraId="70D6721B"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xc = scrolledXFloat -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target.mLeft;  </w:t>
      </w:r>
    </w:p>
    <w:p w14:paraId="6DE47688"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lastRenderedPageBreak/>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yc = scrolledYFloat -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target.mTop;  </w:t>
      </w:r>
    </w:p>
    <w:p w14:paraId="70A44201"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mPrivateFlags &amp;= ~CANCEL_NEXT_UP_EVENT;  </w:t>
      </w:r>
    </w:p>
    <w:p w14:paraId="68851147"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ev.setAction(MotionEvent.ACTION_CANCEL);  </w:t>
      </w:r>
    </w:p>
    <w:p w14:paraId="53F4C6C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ev.setLocation(xc, yc);  </w:t>
      </w:r>
    </w:p>
    <w:p w14:paraId="707BA9E5"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(!target.dispatchTouchEvent(ev)) {  </w:t>
      </w:r>
    </w:p>
    <w:p w14:paraId="5331A6F5"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32DEED15"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mMotionTarget = </w:t>
      </w:r>
      <w:r w:rsidRPr="00193693">
        <w:rPr>
          <w:rFonts w:ascii="Courier New" w:hAnsi="Courier New" w:cs="Courier New"/>
          <w:b/>
          <w:bCs/>
          <w:color w:val="0A5287"/>
          <w:kern w:val="0"/>
          <w:sz w:val="18"/>
        </w:rPr>
        <w:t>null</w:t>
      </w:r>
      <w:r w:rsidRPr="00193693">
        <w:rPr>
          <w:rFonts w:ascii="Courier New" w:hAnsi="Courier New" w:cs="Courier New"/>
          <w:color w:val="4A4A4A"/>
          <w:kern w:val="0"/>
          <w:sz w:val="18"/>
        </w:rPr>
        <w:t>;  </w:t>
      </w:r>
    </w:p>
    <w:p w14:paraId="2D39FD92"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return</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true</w:t>
      </w:r>
      <w:r w:rsidRPr="00193693">
        <w:rPr>
          <w:rFonts w:ascii="Courier New" w:hAnsi="Courier New" w:cs="Courier New"/>
          <w:color w:val="4A4A4A"/>
          <w:kern w:val="0"/>
          <w:sz w:val="18"/>
        </w:rPr>
        <w:t>;  </w:t>
      </w:r>
    </w:p>
    <w:p w14:paraId="24C193B2"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314BDC59"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(isUpOrCancel) {  </w:t>
      </w:r>
    </w:p>
    <w:p w14:paraId="4650FD27"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mMotionTarget = </w:t>
      </w:r>
      <w:r w:rsidRPr="00193693">
        <w:rPr>
          <w:rFonts w:ascii="Courier New" w:hAnsi="Courier New" w:cs="Courier New"/>
          <w:b/>
          <w:bCs/>
          <w:color w:val="0A5287"/>
          <w:kern w:val="0"/>
          <w:sz w:val="18"/>
        </w:rPr>
        <w:t>null</w:t>
      </w:r>
      <w:r w:rsidRPr="00193693">
        <w:rPr>
          <w:rFonts w:ascii="Courier New" w:hAnsi="Courier New" w:cs="Courier New"/>
          <w:color w:val="4A4A4A"/>
          <w:kern w:val="0"/>
          <w:sz w:val="18"/>
        </w:rPr>
        <w:t>;  </w:t>
      </w:r>
    </w:p>
    <w:p w14:paraId="2C0C8B33"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7844E8AF"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xc = scrolledXFloat -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target.mLeft;  </w:t>
      </w:r>
    </w:p>
    <w:p w14:paraId="069F7485"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yc = scrolledYFloat -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target.mTop;  </w:t>
      </w:r>
    </w:p>
    <w:p w14:paraId="2E45B802"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ev.setLocation(xc, yc);  </w:t>
      </w:r>
    </w:p>
    <w:p w14:paraId="43B0E637"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((target.mPrivateFlags &amp; CANCEL_NEXT_UP_EVENT) != </w:t>
      </w:r>
      <w:r w:rsidRPr="00193693">
        <w:rPr>
          <w:rFonts w:ascii="Courier New" w:hAnsi="Courier New" w:cs="Courier New"/>
          <w:color w:val="B00004"/>
          <w:kern w:val="0"/>
          <w:sz w:val="18"/>
        </w:rPr>
        <w:t>0</w:t>
      </w:r>
      <w:r w:rsidRPr="00193693">
        <w:rPr>
          <w:rFonts w:ascii="Courier New" w:hAnsi="Courier New" w:cs="Courier New"/>
          <w:color w:val="4A4A4A"/>
          <w:kern w:val="0"/>
          <w:sz w:val="18"/>
        </w:rPr>
        <w:t>) {  </w:t>
      </w:r>
    </w:p>
    <w:p w14:paraId="747C9C60"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ev.setAction(MotionEvent.ACTION_CANCEL);  </w:t>
      </w:r>
    </w:p>
    <w:p w14:paraId="6B880B41"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target.mPrivateFlags &amp;= ~CANCEL_NEXT_UP_EVENT;  </w:t>
      </w:r>
    </w:p>
    <w:p w14:paraId="5D24AA88"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mMotionTarget = </w:t>
      </w:r>
      <w:r w:rsidRPr="00193693">
        <w:rPr>
          <w:rFonts w:ascii="Courier New" w:hAnsi="Courier New" w:cs="Courier New"/>
          <w:b/>
          <w:bCs/>
          <w:color w:val="0A5287"/>
          <w:kern w:val="0"/>
          <w:sz w:val="18"/>
        </w:rPr>
        <w:t>null</w:t>
      </w:r>
      <w:r w:rsidRPr="00193693">
        <w:rPr>
          <w:rFonts w:ascii="Courier New" w:hAnsi="Courier New" w:cs="Courier New"/>
          <w:color w:val="4A4A4A"/>
          <w:kern w:val="0"/>
          <w:sz w:val="18"/>
        </w:rPr>
        <w:t>;  </w:t>
      </w:r>
    </w:p>
    <w:p w14:paraId="62AF0F3A"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lastRenderedPageBreak/>
        <w:t>    }  </w:t>
      </w:r>
    </w:p>
    <w:p w14:paraId="70E80C85"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return</w:t>
      </w:r>
      <w:r w:rsidRPr="00193693">
        <w:rPr>
          <w:rFonts w:ascii="Courier New" w:hAnsi="Courier New" w:cs="Courier New"/>
          <w:color w:val="4A4A4A"/>
          <w:kern w:val="0"/>
          <w:sz w:val="18"/>
        </w:rPr>
        <w:t> target.dispatchTouchEvent(ev);  </w:t>
      </w:r>
    </w:p>
    <w:p w14:paraId="11352C1A"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3FE99692"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这个方法代码比较长，我们只挑重点看。首先在第</w:t>
      </w:r>
      <w:r w:rsidRPr="00193693">
        <w:rPr>
          <w:rFonts w:ascii="Times" w:hAnsi="Times" w:cs="Times"/>
          <w:color w:val="434343"/>
          <w:kern w:val="0"/>
          <w:sz w:val="21"/>
          <w:szCs w:val="30"/>
        </w:rPr>
        <w:t>13</w:t>
      </w:r>
      <w:r w:rsidRPr="00193693">
        <w:rPr>
          <w:rFonts w:ascii="Times" w:hAnsi="Times" w:cs="Times"/>
          <w:color w:val="434343"/>
          <w:kern w:val="0"/>
          <w:sz w:val="21"/>
          <w:szCs w:val="30"/>
        </w:rPr>
        <w:t>行可以看到一个条件判断，如果</w:t>
      </w:r>
      <w:r w:rsidRPr="00193693">
        <w:rPr>
          <w:rFonts w:ascii="Times" w:hAnsi="Times" w:cs="Times"/>
          <w:color w:val="434343"/>
          <w:kern w:val="0"/>
          <w:sz w:val="21"/>
          <w:szCs w:val="30"/>
        </w:rPr>
        <w:t>disallowIntercept</w:t>
      </w:r>
      <w:r w:rsidRPr="00193693">
        <w:rPr>
          <w:rFonts w:ascii="Times" w:hAnsi="Times" w:cs="Times"/>
          <w:color w:val="434343"/>
          <w:kern w:val="0"/>
          <w:sz w:val="21"/>
          <w:szCs w:val="30"/>
        </w:rPr>
        <w:t>和</w:t>
      </w:r>
      <w:r w:rsidRPr="00193693">
        <w:rPr>
          <w:rFonts w:ascii="Times" w:hAnsi="Times" w:cs="Times"/>
          <w:color w:val="434343"/>
          <w:kern w:val="0"/>
          <w:sz w:val="21"/>
          <w:szCs w:val="30"/>
        </w:rPr>
        <w:t>!onInterceptTouchEvent(ev)</w:t>
      </w:r>
      <w:r w:rsidRPr="00193693">
        <w:rPr>
          <w:rFonts w:ascii="Times" w:hAnsi="Times" w:cs="Times"/>
          <w:color w:val="434343"/>
          <w:kern w:val="0"/>
          <w:sz w:val="21"/>
          <w:szCs w:val="30"/>
        </w:rPr>
        <w:t>两者有一个为</w:t>
      </w:r>
      <w:r w:rsidRPr="00193693">
        <w:rPr>
          <w:rFonts w:ascii="Times" w:hAnsi="Times" w:cs="Times"/>
          <w:color w:val="434343"/>
          <w:kern w:val="0"/>
          <w:sz w:val="21"/>
          <w:szCs w:val="30"/>
        </w:rPr>
        <w:t>true</w:t>
      </w:r>
      <w:r w:rsidRPr="00193693">
        <w:rPr>
          <w:rFonts w:ascii="Times" w:hAnsi="Times" w:cs="Times"/>
          <w:color w:val="434343"/>
          <w:kern w:val="0"/>
          <w:sz w:val="21"/>
          <w:szCs w:val="30"/>
        </w:rPr>
        <w:t>，就会进入到这个条件判断中。</w:t>
      </w:r>
      <w:r w:rsidRPr="00193693">
        <w:rPr>
          <w:rFonts w:ascii="Times" w:hAnsi="Times" w:cs="Times"/>
          <w:color w:val="434343"/>
          <w:kern w:val="0"/>
          <w:sz w:val="21"/>
          <w:szCs w:val="30"/>
        </w:rPr>
        <w:t>disallowIntercept</w:t>
      </w:r>
      <w:r w:rsidRPr="00193693">
        <w:rPr>
          <w:rFonts w:ascii="Times" w:hAnsi="Times" w:cs="Times"/>
          <w:color w:val="434343"/>
          <w:kern w:val="0"/>
          <w:sz w:val="21"/>
          <w:szCs w:val="30"/>
        </w:rPr>
        <w:t>是指是否禁用掉事件拦截的功能，默认是</w:t>
      </w:r>
      <w:r w:rsidRPr="00193693">
        <w:rPr>
          <w:rFonts w:ascii="Times" w:hAnsi="Times" w:cs="Times"/>
          <w:color w:val="434343"/>
          <w:kern w:val="0"/>
          <w:sz w:val="21"/>
          <w:szCs w:val="30"/>
        </w:rPr>
        <w:t>false</w:t>
      </w:r>
      <w:r w:rsidRPr="00193693">
        <w:rPr>
          <w:rFonts w:ascii="Times" w:hAnsi="Times" w:cs="Times"/>
          <w:color w:val="434343"/>
          <w:kern w:val="0"/>
          <w:sz w:val="21"/>
          <w:szCs w:val="30"/>
        </w:rPr>
        <w:t>，也可以通过调用</w:t>
      </w:r>
      <w:r w:rsidRPr="00193693">
        <w:rPr>
          <w:rFonts w:ascii="Times" w:hAnsi="Times" w:cs="Times"/>
          <w:color w:val="434343"/>
          <w:kern w:val="0"/>
          <w:sz w:val="21"/>
          <w:szCs w:val="30"/>
        </w:rPr>
        <w:t>requestDisallowInterceptTouchEvent</w:t>
      </w:r>
      <w:r w:rsidRPr="00193693">
        <w:rPr>
          <w:rFonts w:ascii="Times" w:hAnsi="Times" w:cs="Times"/>
          <w:color w:val="434343"/>
          <w:kern w:val="0"/>
          <w:sz w:val="21"/>
          <w:szCs w:val="30"/>
        </w:rPr>
        <w:t>方法对这个值进行修改。那么当第一个值为</w:t>
      </w:r>
      <w:r w:rsidRPr="00193693">
        <w:rPr>
          <w:rFonts w:ascii="Times" w:hAnsi="Times" w:cs="Times"/>
          <w:color w:val="434343"/>
          <w:kern w:val="0"/>
          <w:sz w:val="21"/>
          <w:szCs w:val="30"/>
        </w:rPr>
        <w:t>false</w:t>
      </w:r>
      <w:r w:rsidRPr="00193693">
        <w:rPr>
          <w:rFonts w:ascii="Times" w:hAnsi="Times" w:cs="Times"/>
          <w:color w:val="434343"/>
          <w:kern w:val="0"/>
          <w:sz w:val="21"/>
          <w:szCs w:val="30"/>
        </w:rPr>
        <w:t>的时候就会完全依赖第二个值来决定是否可以进入到条件判断的内部，第二个值是什么呢？竟然就是对</w:t>
      </w:r>
      <w:r w:rsidRPr="00193693">
        <w:rPr>
          <w:rFonts w:ascii="Times" w:hAnsi="Times" w:cs="Times"/>
          <w:color w:val="434343"/>
          <w:kern w:val="0"/>
          <w:sz w:val="21"/>
          <w:szCs w:val="30"/>
        </w:rPr>
        <w:t>onInterceptTouchEvent</w:t>
      </w:r>
      <w:r w:rsidRPr="00193693">
        <w:rPr>
          <w:rFonts w:ascii="Times" w:hAnsi="Times" w:cs="Times"/>
          <w:color w:val="434343"/>
          <w:kern w:val="0"/>
          <w:sz w:val="21"/>
          <w:szCs w:val="30"/>
        </w:rPr>
        <w:t>方法的返回值取反！也就是说如果我们在</w:t>
      </w:r>
      <w:r w:rsidRPr="00193693">
        <w:rPr>
          <w:rFonts w:ascii="Times" w:hAnsi="Times" w:cs="Times"/>
          <w:color w:val="434343"/>
          <w:kern w:val="0"/>
          <w:sz w:val="21"/>
          <w:szCs w:val="30"/>
        </w:rPr>
        <w:t>onInterceptTouchEvent</w:t>
      </w:r>
      <w:r w:rsidRPr="00193693">
        <w:rPr>
          <w:rFonts w:ascii="Times" w:hAnsi="Times" w:cs="Times"/>
          <w:color w:val="434343"/>
          <w:kern w:val="0"/>
          <w:sz w:val="21"/>
          <w:szCs w:val="30"/>
        </w:rPr>
        <w:t>方法中返回</w:t>
      </w:r>
      <w:r w:rsidRPr="00193693">
        <w:rPr>
          <w:rFonts w:ascii="Times" w:hAnsi="Times" w:cs="Times"/>
          <w:color w:val="434343"/>
          <w:kern w:val="0"/>
          <w:sz w:val="21"/>
          <w:szCs w:val="30"/>
        </w:rPr>
        <w:t>false</w:t>
      </w:r>
      <w:r w:rsidRPr="00193693">
        <w:rPr>
          <w:rFonts w:ascii="Times" w:hAnsi="Times" w:cs="Times"/>
          <w:color w:val="434343"/>
          <w:kern w:val="0"/>
          <w:sz w:val="21"/>
          <w:szCs w:val="30"/>
        </w:rPr>
        <w:t>，就会让第二个值为</w:t>
      </w:r>
      <w:r w:rsidRPr="00193693">
        <w:rPr>
          <w:rFonts w:ascii="Times" w:hAnsi="Times" w:cs="Times"/>
          <w:color w:val="434343"/>
          <w:kern w:val="0"/>
          <w:sz w:val="21"/>
          <w:szCs w:val="30"/>
        </w:rPr>
        <w:t>true</w:t>
      </w:r>
      <w:r w:rsidRPr="00193693">
        <w:rPr>
          <w:rFonts w:ascii="Times" w:hAnsi="Times" w:cs="Times"/>
          <w:color w:val="434343"/>
          <w:kern w:val="0"/>
          <w:sz w:val="21"/>
          <w:szCs w:val="30"/>
        </w:rPr>
        <w:t>，从而进入到条件判断的内部，如果我们在</w:t>
      </w:r>
      <w:r w:rsidRPr="00193693">
        <w:rPr>
          <w:rFonts w:ascii="Times" w:hAnsi="Times" w:cs="Times"/>
          <w:color w:val="434343"/>
          <w:kern w:val="0"/>
          <w:sz w:val="21"/>
          <w:szCs w:val="30"/>
        </w:rPr>
        <w:t>onInterceptTouchEvent</w:t>
      </w:r>
      <w:r w:rsidRPr="00193693">
        <w:rPr>
          <w:rFonts w:ascii="Times" w:hAnsi="Times" w:cs="Times"/>
          <w:color w:val="434343"/>
          <w:kern w:val="0"/>
          <w:sz w:val="21"/>
          <w:szCs w:val="30"/>
        </w:rPr>
        <w:t>方法中返回</w:t>
      </w:r>
      <w:r w:rsidRPr="00193693">
        <w:rPr>
          <w:rFonts w:ascii="Times" w:hAnsi="Times" w:cs="Times"/>
          <w:color w:val="434343"/>
          <w:kern w:val="0"/>
          <w:sz w:val="21"/>
          <w:szCs w:val="30"/>
        </w:rPr>
        <w:t>true</w:t>
      </w:r>
      <w:r w:rsidRPr="00193693">
        <w:rPr>
          <w:rFonts w:ascii="Times" w:hAnsi="Times" w:cs="Times"/>
          <w:color w:val="434343"/>
          <w:kern w:val="0"/>
          <w:sz w:val="21"/>
          <w:szCs w:val="30"/>
        </w:rPr>
        <w:t>，就会让第二个值为</w:t>
      </w:r>
      <w:r w:rsidRPr="00193693">
        <w:rPr>
          <w:rFonts w:ascii="Times" w:hAnsi="Times" w:cs="Times"/>
          <w:color w:val="434343"/>
          <w:kern w:val="0"/>
          <w:sz w:val="21"/>
          <w:szCs w:val="30"/>
        </w:rPr>
        <w:t>false</w:t>
      </w:r>
      <w:r w:rsidRPr="00193693">
        <w:rPr>
          <w:rFonts w:ascii="Times" w:hAnsi="Times" w:cs="Times"/>
          <w:color w:val="434343"/>
          <w:kern w:val="0"/>
          <w:sz w:val="21"/>
          <w:szCs w:val="30"/>
        </w:rPr>
        <w:t>，从而跳出了这个条件判断。</w:t>
      </w:r>
    </w:p>
    <w:p w14:paraId="7F42308F"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294DCFC4"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这个时候你就可以思考一下了，由于我们刚刚在</w:t>
      </w:r>
      <w:r w:rsidRPr="00193693">
        <w:rPr>
          <w:rFonts w:ascii="Times" w:hAnsi="Times" w:cs="Times"/>
          <w:color w:val="434343"/>
          <w:kern w:val="0"/>
          <w:sz w:val="21"/>
          <w:szCs w:val="30"/>
        </w:rPr>
        <w:t>MyLayout</w:t>
      </w:r>
      <w:r w:rsidRPr="00193693">
        <w:rPr>
          <w:rFonts w:ascii="Times" w:hAnsi="Times" w:cs="Times"/>
          <w:color w:val="434343"/>
          <w:kern w:val="0"/>
          <w:sz w:val="21"/>
          <w:szCs w:val="30"/>
        </w:rPr>
        <w:t>中重写了</w:t>
      </w:r>
      <w:r w:rsidRPr="00193693">
        <w:rPr>
          <w:rFonts w:ascii="Times" w:hAnsi="Times" w:cs="Times"/>
          <w:color w:val="434343"/>
          <w:kern w:val="0"/>
          <w:sz w:val="21"/>
          <w:szCs w:val="30"/>
        </w:rPr>
        <w:t>onInterceptTouchEvent</w:t>
      </w:r>
      <w:r w:rsidRPr="00193693">
        <w:rPr>
          <w:rFonts w:ascii="Times" w:hAnsi="Times" w:cs="Times"/>
          <w:color w:val="434343"/>
          <w:kern w:val="0"/>
          <w:sz w:val="21"/>
          <w:szCs w:val="30"/>
        </w:rPr>
        <w:t>方法，让这个方法返回</w:t>
      </w:r>
      <w:r w:rsidRPr="00193693">
        <w:rPr>
          <w:rFonts w:ascii="Times" w:hAnsi="Times" w:cs="Times"/>
          <w:color w:val="434343"/>
          <w:kern w:val="0"/>
          <w:sz w:val="21"/>
          <w:szCs w:val="30"/>
        </w:rPr>
        <w:t>true</w:t>
      </w:r>
      <w:r w:rsidRPr="00193693">
        <w:rPr>
          <w:rFonts w:ascii="Times" w:hAnsi="Times" w:cs="Times"/>
          <w:color w:val="434343"/>
          <w:kern w:val="0"/>
          <w:sz w:val="21"/>
          <w:szCs w:val="30"/>
        </w:rPr>
        <w:t>，导致所有按钮的点击事件都被屏蔽了，那我们就完全有理由相信，按钮点击事件的处理就是在第</w:t>
      </w:r>
      <w:r w:rsidRPr="00193693">
        <w:rPr>
          <w:rFonts w:ascii="Times" w:hAnsi="Times" w:cs="Times"/>
          <w:color w:val="434343"/>
          <w:kern w:val="0"/>
          <w:sz w:val="21"/>
          <w:szCs w:val="30"/>
        </w:rPr>
        <w:t>13</w:t>
      </w:r>
      <w:r w:rsidRPr="00193693">
        <w:rPr>
          <w:rFonts w:ascii="Times" w:hAnsi="Times" w:cs="Times"/>
          <w:color w:val="434343"/>
          <w:kern w:val="0"/>
          <w:sz w:val="21"/>
          <w:szCs w:val="30"/>
        </w:rPr>
        <w:t>行条件判断的内部进行的！</w:t>
      </w:r>
    </w:p>
    <w:p w14:paraId="292868BF"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0E47395D"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那我们重点来看下条件判断的内部是怎么实现的。在第</w:t>
      </w:r>
      <w:r w:rsidRPr="00193693">
        <w:rPr>
          <w:rFonts w:ascii="Times" w:hAnsi="Times" w:cs="Times"/>
          <w:color w:val="434343"/>
          <w:kern w:val="0"/>
          <w:sz w:val="21"/>
          <w:szCs w:val="30"/>
        </w:rPr>
        <w:t>19</w:t>
      </w:r>
      <w:r w:rsidRPr="00193693">
        <w:rPr>
          <w:rFonts w:ascii="Times" w:hAnsi="Times" w:cs="Times"/>
          <w:color w:val="434343"/>
          <w:kern w:val="0"/>
          <w:sz w:val="21"/>
          <w:szCs w:val="30"/>
        </w:rPr>
        <w:t>行通过一个</w:t>
      </w:r>
      <w:r w:rsidRPr="00193693">
        <w:rPr>
          <w:rFonts w:ascii="Times" w:hAnsi="Times" w:cs="Times"/>
          <w:color w:val="434343"/>
          <w:kern w:val="0"/>
          <w:sz w:val="21"/>
          <w:szCs w:val="30"/>
        </w:rPr>
        <w:t>for</w:t>
      </w:r>
      <w:r w:rsidRPr="00193693">
        <w:rPr>
          <w:rFonts w:ascii="Times" w:hAnsi="Times" w:cs="Times"/>
          <w:color w:val="434343"/>
          <w:kern w:val="0"/>
          <w:sz w:val="21"/>
          <w:szCs w:val="30"/>
        </w:rPr>
        <w:t>循环，遍历了当前</w:t>
      </w:r>
      <w:r w:rsidRPr="00193693">
        <w:rPr>
          <w:rFonts w:ascii="Times" w:hAnsi="Times" w:cs="Times"/>
          <w:color w:val="434343"/>
          <w:kern w:val="0"/>
          <w:sz w:val="21"/>
          <w:szCs w:val="30"/>
        </w:rPr>
        <w:t>ViewGroup</w:t>
      </w:r>
      <w:r w:rsidRPr="00193693">
        <w:rPr>
          <w:rFonts w:ascii="Times" w:hAnsi="Times" w:cs="Times"/>
          <w:color w:val="434343"/>
          <w:kern w:val="0"/>
          <w:sz w:val="21"/>
          <w:szCs w:val="30"/>
        </w:rPr>
        <w:t>下的所有子</w:t>
      </w:r>
      <w:r w:rsidRPr="00193693">
        <w:rPr>
          <w:rFonts w:ascii="Times" w:hAnsi="Times" w:cs="Times"/>
          <w:color w:val="434343"/>
          <w:kern w:val="0"/>
          <w:sz w:val="21"/>
          <w:szCs w:val="30"/>
        </w:rPr>
        <w:t>View</w:t>
      </w:r>
      <w:r w:rsidRPr="00193693">
        <w:rPr>
          <w:rFonts w:ascii="Times" w:hAnsi="Times" w:cs="Times"/>
          <w:color w:val="434343"/>
          <w:kern w:val="0"/>
          <w:sz w:val="21"/>
          <w:szCs w:val="30"/>
        </w:rPr>
        <w:t>，然后在第</w:t>
      </w:r>
      <w:r w:rsidRPr="00193693">
        <w:rPr>
          <w:rFonts w:ascii="Times" w:hAnsi="Times" w:cs="Times"/>
          <w:color w:val="434343"/>
          <w:kern w:val="0"/>
          <w:sz w:val="21"/>
          <w:szCs w:val="30"/>
        </w:rPr>
        <w:t>24</w:t>
      </w:r>
      <w:r w:rsidRPr="00193693">
        <w:rPr>
          <w:rFonts w:ascii="Times" w:hAnsi="Times" w:cs="Times"/>
          <w:color w:val="434343"/>
          <w:kern w:val="0"/>
          <w:sz w:val="21"/>
          <w:szCs w:val="30"/>
        </w:rPr>
        <w:t>行判断当前遍历的</w:t>
      </w:r>
      <w:r w:rsidRPr="00193693">
        <w:rPr>
          <w:rFonts w:ascii="Times" w:hAnsi="Times" w:cs="Times"/>
          <w:color w:val="434343"/>
          <w:kern w:val="0"/>
          <w:sz w:val="21"/>
          <w:szCs w:val="30"/>
        </w:rPr>
        <w:t>View</w:t>
      </w:r>
      <w:r w:rsidRPr="00193693">
        <w:rPr>
          <w:rFonts w:ascii="Times" w:hAnsi="Times" w:cs="Times"/>
          <w:color w:val="434343"/>
          <w:kern w:val="0"/>
          <w:sz w:val="21"/>
          <w:szCs w:val="30"/>
        </w:rPr>
        <w:t>是不是正在点击的</w:t>
      </w:r>
      <w:r w:rsidRPr="00193693">
        <w:rPr>
          <w:rFonts w:ascii="Times" w:hAnsi="Times" w:cs="Times"/>
          <w:color w:val="434343"/>
          <w:kern w:val="0"/>
          <w:sz w:val="21"/>
          <w:szCs w:val="30"/>
        </w:rPr>
        <w:t>View</w:t>
      </w:r>
      <w:r w:rsidRPr="00193693">
        <w:rPr>
          <w:rFonts w:ascii="Times" w:hAnsi="Times" w:cs="Times"/>
          <w:color w:val="434343"/>
          <w:kern w:val="0"/>
          <w:sz w:val="21"/>
          <w:szCs w:val="30"/>
        </w:rPr>
        <w:t>，如果是的话就会进入到该条件判断的内部，然后在第</w:t>
      </w:r>
      <w:r w:rsidRPr="00193693">
        <w:rPr>
          <w:rFonts w:ascii="Times" w:hAnsi="Times" w:cs="Times"/>
          <w:color w:val="434343"/>
          <w:kern w:val="0"/>
          <w:sz w:val="21"/>
          <w:szCs w:val="30"/>
        </w:rPr>
        <w:t>29</w:t>
      </w:r>
      <w:r w:rsidRPr="00193693">
        <w:rPr>
          <w:rFonts w:ascii="Times" w:hAnsi="Times" w:cs="Times"/>
          <w:color w:val="434343"/>
          <w:kern w:val="0"/>
          <w:sz w:val="21"/>
          <w:szCs w:val="30"/>
        </w:rPr>
        <w:t>行调用了该</w:t>
      </w:r>
      <w:r w:rsidRPr="00193693">
        <w:rPr>
          <w:rFonts w:ascii="Times" w:hAnsi="Times" w:cs="Times"/>
          <w:color w:val="434343"/>
          <w:kern w:val="0"/>
          <w:sz w:val="21"/>
          <w:szCs w:val="30"/>
        </w:rPr>
        <w:t>View</w:t>
      </w:r>
      <w:r w:rsidRPr="00193693">
        <w:rPr>
          <w:rFonts w:ascii="Times" w:hAnsi="Times" w:cs="Times"/>
          <w:color w:val="434343"/>
          <w:kern w:val="0"/>
          <w:sz w:val="21"/>
          <w:szCs w:val="30"/>
        </w:rPr>
        <w:t>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，之后的流程就和</w:t>
      </w:r>
      <w:r w:rsidRPr="00193693">
        <w:rPr>
          <w:rFonts w:ascii="Times" w:hAnsi="Times" w:cs="Times"/>
          <w:color w:val="434343"/>
          <w:kern w:val="0"/>
          <w:sz w:val="21"/>
          <w:szCs w:val="30"/>
        </w:rPr>
        <w:t> </w:t>
      </w:r>
      <w:hyperlink r:id="rId63" w:history="1">
        <w:r w:rsidRPr="00193693">
          <w:rPr>
            <w:rFonts w:ascii="Times" w:hAnsi="Times" w:cs="Times"/>
            <w:color w:val="1374C4"/>
            <w:kern w:val="0"/>
            <w:sz w:val="21"/>
            <w:szCs w:val="30"/>
          </w:rPr>
          <w:t>Android</w:t>
        </w:r>
        <w:r w:rsidRPr="00193693">
          <w:rPr>
            <w:rFonts w:ascii="Times" w:hAnsi="Times" w:cs="Times"/>
            <w:color w:val="1374C4"/>
            <w:kern w:val="0"/>
            <w:sz w:val="21"/>
            <w:szCs w:val="30"/>
          </w:rPr>
          <w:t>事件分发机制完全解析，带你从源码的角度彻底理解</w:t>
        </w:r>
        <w:r w:rsidRPr="00193693">
          <w:rPr>
            <w:rFonts w:ascii="Times" w:hAnsi="Times" w:cs="Times"/>
            <w:color w:val="1374C4"/>
            <w:kern w:val="0"/>
            <w:sz w:val="21"/>
            <w:szCs w:val="30"/>
          </w:rPr>
          <w:t>(</w:t>
        </w:r>
        <w:r w:rsidRPr="00193693">
          <w:rPr>
            <w:rFonts w:ascii="Times" w:hAnsi="Times" w:cs="Times"/>
            <w:color w:val="1374C4"/>
            <w:kern w:val="0"/>
            <w:sz w:val="21"/>
            <w:szCs w:val="30"/>
          </w:rPr>
          <w:t>上</w:t>
        </w:r>
        <w:r w:rsidRPr="00193693">
          <w:rPr>
            <w:rFonts w:ascii="Times" w:hAnsi="Times" w:cs="Times"/>
            <w:color w:val="1374C4"/>
            <w:kern w:val="0"/>
            <w:sz w:val="21"/>
            <w:szCs w:val="30"/>
          </w:rPr>
          <w:t>)</w:t>
        </w:r>
      </w:hyperlink>
      <w:r w:rsidRPr="00193693">
        <w:rPr>
          <w:rFonts w:ascii="Times" w:hAnsi="Times" w:cs="Times"/>
          <w:color w:val="434343"/>
          <w:kern w:val="0"/>
          <w:sz w:val="21"/>
          <w:szCs w:val="30"/>
        </w:rPr>
        <w:t> </w:t>
      </w:r>
      <w:r w:rsidRPr="00193693">
        <w:rPr>
          <w:rFonts w:ascii="Times" w:hAnsi="Times" w:cs="Times"/>
          <w:color w:val="434343"/>
          <w:kern w:val="0"/>
          <w:sz w:val="21"/>
          <w:szCs w:val="30"/>
        </w:rPr>
        <w:t>中讲解的是一样的了。我们也因此证实了，按钮点击事件的处理确实就是在这里进行的。</w:t>
      </w:r>
    </w:p>
    <w:p w14:paraId="5D704D52"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385326E5"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然后需要注意一下，调用子</w:t>
      </w:r>
      <w:r w:rsidRPr="00193693">
        <w:rPr>
          <w:rFonts w:ascii="Times" w:hAnsi="Times" w:cs="Times"/>
          <w:color w:val="434343"/>
          <w:kern w:val="0"/>
          <w:sz w:val="21"/>
          <w:szCs w:val="30"/>
        </w:rPr>
        <w:t>View</w:t>
      </w:r>
      <w:r w:rsidRPr="00193693">
        <w:rPr>
          <w:rFonts w:ascii="Times" w:hAnsi="Times" w:cs="Times"/>
          <w:color w:val="434343"/>
          <w:kern w:val="0"/>
          <w:sz w:val="21"/>
          <w:szCs w:val="30"/>
        </w:rPr>
        <w:t>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后是有返回值的。我们已经知道，如果一个控件是可点击的，那么点击该控件时，</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的返回值必定是</w:t>
      </w:r>
      <w:r w:rsidRPr="00193693">
        <w:rPr>
          <w:rFonts w:ascii="Times" w:hAnsi="Times" w:cs="Times"/>
          <w:color w:val="434343"/>
          <w:kern w:val="0"/>
          <w:sz w:val="21"/>
          <w:szCs w:val="30"/>
        </w:rPr>
        <w:t>true</w:t>
      </w:r>
      <w:r w:rsidRPr="00193693">
        <w:rPr>
          <w:rFonts w:ascii="Times" w:hAnsi="Times" w:cs="Times"/>
          <w:color w:val="434343"/>
          <w:kern w:val="0"/>
          <w:sz w:val="21"/>
          <w:szCs w:val="30"/>
        </w:rPr>
        <w:t>。因此会导致第</w:t>
      </w:r>
      <w:r w:rsidRPr="00193693">
        <w:rPr>
          <w:rFonts w:ascii="Times" w:hAnsi="Times" w:cs="Times"/>
          <w:color w:val="434343"/>
          <w:kern w:val="0"/>
          <w:sz w:val="21"/>
          <w:szCs w:val="30"/>
        </w:rPr>
        <w:t>29</w:t>
      </w:r>
      <w:r w:rsidRPr="00193693">
        <w:rPr>
          <w:rFonts w:ascii="Times" w:hAnsi="Times" w:cs="Times"/>
          <w:color w:val="434343"/>
          <w:kern w:val="0"/>
          <w:sz w:val="21"/>
          <w:szCs w:val="30"/>
        </w:rPr>
        <w:t>行的条件判断成立，于是在第</w:t>
      </w:r>
      <w:r w:rsidRPr="00193693">
        <w:rPr>
          <w:rFonts w:ascii="Times" w:hAnsi="Times" w:cs="Times"/>
          <w:color w:val="434343"/>
          <w:kern w:val="0"/>
          <w:sz w:val="21"/>
          <w:szCs w:val="30"/>
        </w:rPr>
        <w:t>31</w:t>
      </w:r>
      <w:r w:rsidRPr="00193693">
        <w:rPr>
          <w:rFonts w:ascii="Times" w:hAnsi="Times" w:cs="Times"/>
          <w:color w:val="434343"/>
          <w:kern w:val="0"/>
          <w:sz w:val="21"/>
          <w:szCs w:val="30"/>
        </w:rPr>
        <w:t>行给</w:t>
      </w:r>
      <w:r w:rsidRPr="00193693">
        <w:rPr>
          <w:rFonts w:ascii="Times" w:hAnsi="Times" w:cs="Times"/>
          <w:color w:val="434343"/>
          <w:kern w:val="0"/>
          <w:sz w:val="21"/>
          <w:szCs w:val="30"/>
        </w:rPr>
        <w:t>ViewGroup</w:t>
      </w:r>
      <w:r w:rsidRPr="00193693">
        <w:rPr>
          <w:rFonts w:ascii="Times" w:hAnsi="Times" w:cs="Times"/>
          <w:color w:val="434343"/>
          <w:kern w:val="0"/>
          <w:sz w:val="21"/>
          <w:szCs w:val="30"/>
        </w:rPr>
        <w:t>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方法直接返回了</w:t>
      </w:r>
      <w:r w:rsidRPr="00193693">
        <w:rPr>
          <w:rFonts w:ascii="Times" w:hAnsi="Times" w:cs="Times"/>
          <w:color w:val="434343"/>
          <w:kern w:val="0"/>
          <w:sz w:val="21"/>
          <w:szCs w:val="30"/>
        </w:rPr>
        <w:t>true</w:t>
      </w:r>
      <w:r w:rsidRPr="00193693">
        <w:rPr>
          <w:rFonts w:ascii="Times" w:hAnsi="Times" w:cs="Times"/>
          <w:color w:val="434343"/>
          <w:kern w:val="0"/>
          <w:sz w:val="21"/>
          <w:szCs w:val="30"/>
        </w:rPr>
        <w:t>。这样就导致后面的代码无法执行到了，也是印证了我们前面的</w:t>
      </w:r>
      <w:r w:rsidRPr="00193693">
        <w:rPr>
          <w:rFonts w:ascii="Times" w:hAnsi="Times" w:cs="Times"/>
          <w:color w:val="434343"/>
          <w:kern w:val="0"/>
          <w:sz w:val="21"/>
          <w:szCs w:val="30"/>
        </w:rPr>
        <w:t>Demo</w:t>
      </w:r>
      <w:r w:rsidRPr="00193693">
        <w:rPr>
          <w:rFonts w:ascii="Times" w:hAnsi="Times" w:cs="Times"/>
          <w:color w:val="434343"/>
          <w:kern w:val="0"/>
          <w:sz w:val="21"/>
          <w:szCs w:val="30"/>
        </w:rPr>
        <w:t>打印的结果，如果按钮的点击事件得到执行，就会把</w:t>
      </w:r>
      <w:r w:rsidRPr="00193693">
        <w:rPr>
          <w:rFonts w:ascii="Times" w:hAnsi="Times" w:cs="Times"/>
          <w:color w:val="434343"/>
          <w:kern w:val="0"/>
          <w:sz w:val="21"/>
          <w:szCs w:val="30"/>
        </w:rPr>
        <w:t>MyLayout</w:t>
      </w:r>
      <w:r w:rsidRPr="00193693">
        <w:rPr>
          <w:rFonts w:ascii="Times" w:hAnsi="Times" w:cs="Times"/>
          <w:color w:val="434343"/>
          <w:kern w:val="0"/>
          <w:sz w:val="21"/>
          <w:szCs w:val="30"/>
        </w:rPr>
        <w:t>的</w:t>
      </w:r>
      <w:r w:rsidRPr="00193693">
        <w:rPr>
          <w:rFonts w:ascii="Times" w:hAnsi="Times" w:cs="Times"/>
          <w:color w:val="434343"/>
          <w:kern w:val="0"/>
          <w:sz w:val="21"/>
          <w:szCs w:val="30"/>
        </w:rPr>
        <w:t>touch</w:t>
      </w:r>
      <w:r w:rsidRPr="00193693">
        <w:rPr>
          <w:rFonts w:ascii="Times" w:hAnsi="Times" w:cs="Times"/>
          <w:color w:val="434343"/>
          <w:kern w:val="0"/>
          <w:sz w:val="21"/>
          <w:szCs w:val="30"/>
        </w:rPr>
        <w:t>事件拦截掉。</w:t>
      </w:r>
    </w:p>
    <w:p w14:paraId="6907EC71"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70068F4D"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那如果我们点击的不是按钮，而是空白区域呢？这种情况就一定不会在第</w:t>
      </w:r>
      <w:r w:rsidRPr="00193693">
        <w:rPr>
          <w:rFonts w:ascii="Times" w:hAnsi="Times" w:cs="Times"/>
          <w:color w:val="434343"/>
          <w:kern w:val="0"/>
          <w:sz w:val="21"/>
          <w:szCs w:val="30"/>
        </w:rPr>
        <w:t>31</w:t>
      </w:r>
      <w:r w:rsidRPr="00193693">
        <w:rPr>
          <w:rFonts w:ascii="Times" w:hAnsi="Times" w:cs="Times"/>
          <w:color w:val="434343"/>
          <w:kern w:val="0"/>
          <w:sz w:val="21"/>
          <w:szCs w:val="30"/>
        </w:rPr>
        <w:t>行返回</w:t>
      </w:r>
      <w:r w:rsidRPr="00193693">
        <w:rPr>
          <w:rFonts w:ascii="Times" w:hAnsi="Times" w:cs="Times"/>
          <w:color w:val="434343"/>
          <w:kern w:val="0"/>
          <w:sz w:val="21"/>
          <w:szCs w:val="30"/>
        </w:rPr>
        <w:t>true</w:t>
      </w:r>
      <w:r w:rsidRPr="00193693">
        <w:rPr>
          <w:rFonts w:ascii="Times" w:hAnsi="Times" w:cs="Times"/>
          <w:color w:val="434343"/>
          <w:kern w:val="0"/>
          <w:sz w:val="21"/>
          <w:szCs w:val="30"/>
        </w:rPr>
        <w:t>了，而是会继续执行后面的代码。那我们继续往后看，在第</w:t>
      </w:r>
      <w:r w:rsidRPr="00193693">
        <w:rPr>
          <w:rFonts w:ascii="Times" w:hAnsi="Times" w:cs="Times"/>
          <w:color w:val="434343"/>
          <w:kern w:val="0"/>
          <w:sz w:val="21"/>
          <w:szCs w:val="30"/>
        </w:rPr>
        <w:t>44</w:t>
      </w:r>
      <w:r w:rsidRPr="00193693">
        <w:rPr>
          <w:rFonts w:ascii="Times" w:hAnsi="Times" w:cs="Times"/>
          <w:color w:val="434343"/>
          <w:kern w:val="0"/>
          <w:sz w:val="21"/>
          <w:szCs w:val="30"/>
        </w:rPr>
        <w:t>行，如果</w:t>
      </w:r>
      <w:r w:rsidRPr="00193693">
        <w:rPr>
          <w:rFonts w:ascii="Times" w:hAnsi="Times" w:cs="Times"/>
          <w:color w:val="434343"/>
          <w:kern w:val="0"/>
          <w:sz w:val="21"/>
          <w:szCs w:val="30"/>
        </w:rPr>
        <w:t>target</w:t>
      </w:r>
      <w:r w:rsidRPr="00193693">
        <w:rPr>
          <w:rFonts w:ascii="Times" w:hAnsi="Times" w:cs="Times"/>
          <w:color w:val="434343"/>
          <w:kern w:val="0"/>
          <w:sz w:val="21"/>
          <w:szCs w:val="30"/>
        </w:rPr>
        <w:t>等于</w:t>
      </w:r>
      <w:r w:rsidRPr="00193693">
        <w:rPr>
          <w:rFonts w:ascii="Times" w:hAnsi="Times" w:cs="Times"/>
          <w:color w:val="434343"/>
          <w:kern w:val="0"/>
          <w:sz w:val="21"/>
          <w:szCs w:val="30"/>
        </w:rPr>
        <w:t>null</w:t>
      </w:r>
      <w:r w:rsidRPr="00193693">
        <w:rPr>
          <w:rFonts w:ascii="Times" w:hAnsi="Times" w:cs="Times"/>
          <w:color w:val="434343"/>
          <w:kern w:val="0"/>
          <w:sz w:val="21"/>
          <w:szCs w:val="30"/>
        </w:rPr>
        <w:t>，就会进入到该条件判断内部，这里一般情况下</w:t>
      </w:r>
      <w:r w:rsidRPr="00193693">
        <w:rPr>
          <w:rFonts w:ascii="Times" w:hAnsi="Times" w:cs="Times"/>
          <w:color w:val="434343"/>
          <w:kern w:val="0"/>
          <w:sz w:val="21"/>
          <w:szCs w:val="30"/>
        </w:rPr>
        <w:t>target</w:t>
      </w:r>
      <w:r w:rsidRPr="00193693">
        <w:rPr>
          <w:rFonts w:ascii="Times" w:hAnsi="Times" w:cs="Times"/>
          <w:color w:val="434343"/>
          <w:kern w:val="0"/>
          <w:sz w:val="21"/>
          <w:szCs w:val="30"/>
        </w:rPr>
        <w:t>都会是</w:t>
      </w:r>
      <w:r w:rsidRPr="00193693">
        <w:rPr>
          <w:rFonts w:ascii="Times" w:hAnsi="Times" w:cs="Times"/>
          <w:color w:val="434343"/>
          <w:kern w:val="0"/>
          <w:sz w:val="21"/>
          <w:szCs w:val="30"/>
        </w:rPr>
        <w:t>null</w:t>
      </w:r>
      <w:r w:rsidRPr="00193693">
        <w:rPr>
          <w:rFonts w:ascii="Times" w:hAnsi="Times" w:cs="Times"/>
          <w:color w:val="434343"/>
          <w:kern w:val="0"/>
          <w:sz w:val="21"/>
          <w:szCs w:val="30"/>
        </w:rPr>
        <w:t>，因此会在第</w:t>
      </w:r>
      <w:r w:rsidRPr="00193693">
        <w:rPr>
          <w:rFonts w:ascii="Times" w:hAnsi="Times" w:cs="Times"/>
          <w:color w:val="434343"/>
          <w:kern w:val="0"/>
          <w:sz w:val="21"/>
          <w:szCs w:val="30"/>
        </w:rPr>
        <w:t>50</w:t>
      </w:r>
      <w:r w:rsidRPr="00193693">
        <w:rPr>
          <w:rFonts w:ascii="Times" w:hAnsi="Times" w:cs="Times"/>
          <w:color w:val="434343"/>
          <w:kern w:val="0"/>
          <w:sz w:val="21"/>
          <w:szCs w:val="30"/>
        </w:rPr>
        <w:t>行调用</w:t>
      </w:r>
      <w:r w:rsidRPr="00193693">
        <w:rPr>
          <w:rFonts w:ascii="Times" w:hAnsi="Times" w:cs="Times"/>
          <w:color w:val="434343"/>
          <w:kern w:val="0"/>
          <w:sz w:val="21"/>
          <w:szCs w:val="30"/>
        </w:rPr>
        <w:t>super.dispatchTouchEvent(ev)</w:t>
      </w:r>
      <w:r w:rsidRPr="00193693">
        <w:rPr>
          <w:rFonts w:ascii="Times" w:hAnsi="Times" w:cs="Times"/>
          <w:color w:val="434343"/>
          <w:kern w:val="0"/>
          <w:sz w:val="21"/>
          <w:szCs w:val="30"/>
        </w:rPr>
        <w:t>。这句代码会调用到哪里呢？当然是</w:t>
      </w:r>
      <w:r w:rsidRPr="00193693">
        <w:rPr>
          <w:rFonts w:ascii="Times" w:hAnsi="Times" w:cs="Times"/>
          <w:color w:val="434343"/>
          <w:kern w:val="0"/>
          <w:sz w:val="21"/>
          <w:szCs w:val="30"/>
        </w:rPr>
        <w:t>View</w:t>
      </w:r>
      <w:r w:rsidRPr="00193693">
        <w:rPr>
          <w:rFonts w:ascii="Times" w:hAnsi="Times" w:cs="Times"/>
          <w:color w:val="434343"/>
          <w:kern w:val="0"/>
          <w:sz w:val="21"/>
          <w:szCs w:val="30"/>
        </w:rPr>
        <w:t>中的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方法了，因为</w:t>
      </w:r>
      <w:r w:rsidRPr="00193693">
        <w:rPr>
          <w:rFonts w:ascii="Times" w:hAnsi="Times" w:cs="Times"/>
          <w:color w:val="434343"/>
          <w:kern w:val="0"/>
          <w:sz w:val="21"/>
          <w:szCs w:val="30"/>
        </w:rPr>
        <w:t>ViewGroup</w:t>
      </w:r>
      <w:r w:rsidRPr="00193693">
        <w:rPr>
          <w:rFonts w:ascii="Times" w:hAnsi="Times" w:cs="Times"/>
          <w:color w:val="434343"/>
          <w:kern w:val="0"/>
          <w:sz w:val="21"/>
          <w:szCs w:val="30"/>
        </w:rPr>
        <w:t>的父类就是</w:t>
      </w:r>
      <w:r w:rsidRPr="00193693">
        <w:rPr>
          <w:rFonts w:ascii="Times" w:hAnsi="Times" w:cs="Times"/>
          <w:color w:val="434343"/>
          <w:kern w:val="0"/>
          <w:sz w:val="21"/>
          <w:szCs w:val="30"/>
        </w:rPr>
        <w:t>View</w:t>
      </w:r>
      <w:r w:rsidRPr="00193693">
        <w:rPr>
          <w:rFonts w:ascii="Times" w:hAnsi="Times" w:cs="Times"/>
          <w:color w:val="434343"/>
          <w:kern w:val="0"/>
          <w:sz w:val="21"/>
          <w:szCs w:val="30"/>
        </w:rPr>
        <w:t>。之后的处理逻辑又和前面所说的是一样的了，也因此</w:t>
      </w:r>
      <w:r w:rsidRPr="00193693">
        <w:rPr>
          <w:rFonts w:ascii="Times" w:hAnsi="Times" w:cs="Times"/>
          <w:color w:val="434343"/>
          <w:kern w:val="0"/>
          <w:sz w:val="21"/>
          <w:szCs w:val="30"/>
        </w:rPr>
        <w:t>MyLayout</w:t>
      </w:r>
      <w:r w:rsidRPr="00193693">
        <w:rPr>
          <w:rFonts w:ascii="Times" w:hAnsi="Times" w:cs="Times"/>
          <w:color w:val="434343"/>
          <w:kern w:val="0"/>
          <w:sz w:val="21"/>
          <w:szCs w:val="30"/>
        </w:rPr>
        <w:t>中注册的</w:t>
      </w:r>
      <w:r w:rsidRPr="00193693">
        <w:rPr>
          <w:rFonts w:ascii="Times" w:hAnsi="Times" w:cs="Times"/>
          <w:color w:val="434343"/>
          <w:kern w:val="0"/>
          <w:sz w:val="21"/>
          <w:szCs w:val="30"/>
        </w:rPr>
        <w:t>onTouch</w:t>
      </w:r>
      <w:r w:rsidRPr="00193693">
        <w:rPr>
          <w:rFonts w:ascii="Times" w:hAnsi="Times" w:cs="Times"/>
          <w:color w:val="434343"/>
          <w:kern w:val="0"/>
          <w:sz w:val="21"/>
          <w:szCs w:val="30"/>
        </w:rPr>
        <w:t>方法会得到执行。之后的代码在一般情况下是走不到的了，我们也就不再继续往下分析。</w:t>
      </w:r>
    </w:p>
    <w:p w14:paraId="46B47E86"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1566B6C5"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再看一下整个</w:t>
      </w:r>
      <w:r w:rsidRPr="00193693">
        <w:rPr>
          <w:rFonts w:ascii="Times" w:hAnsi="Times" w:cs="Times"/>
          <w:color w:val="434343"/>
          <w:kern w:val="0"/>
          <w:sz w:val="21"/>
          <w:szCs w:val="30"/>
        </w:rPr>
        <w:t>ViewGroup</w:t>
      </w:r>
      <w:r w:rsidRPr="00193693">
        <w:rPr>
          <w:rFonts w:ascii="Times" w:hAnsi="Times" w:cs="Times"/>
          <w:color w:val="434343"/>
          <w:kern w:val="0"/>
          <w:sz w:val="21"/>
          <w:szCs w:val="30"/>
        </w:rPr>
        <w:t>事件分发过程的流程图吧，相信可以帮助大家更好地去理解：</w:t>
      </w:r>
    </w:p>
    <w:p w14:paraId="207E601C"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2B39E305" w14:textId="5112C2AF" w:rsidR="00193693" w:rsidRPr="00193693" w:rsidRDefault="00193693" w:rsidP="00193693">
      <w:pPr>
        <w:widowControl/>
        <w:autoSpaceDE w:val="0"/>
        <w:autoSpaceDN w:val="0"/>
        <w:adjustRightInd w:val="0"/>
        <w:jc w:val="center"/>
        <w:rPr>
          <w:rFonts w:ascii="Times" w:hAnsi="Times" w:cs="Times"/>
          <w:color w:val="434343"/>
          <w:kern w:val="0"/>
          <w:sz w:val="21"/>
          <w:szCs w:val="30"/>
        </w:rPr>
      </w:pPr>
      <w:r w:rsidRPr="00193693">
        <w:rPr>
          <w:rFonts w:ascii="Times" w:hAnsi="Times" w:cs="Times"/>
          <w:noProof/>
          <w:color w:val="434343"/>
          <w:kern w:val="0"/>
          <w:sz w:val="21"/>
          <w:szCs w:val="30"/>
        </w:rPr>
        <w:lastRenderedPageBreak/>
        <w:drawing>
          <wp:inline distT="0" distB="0" distL="0" distR="0" wp14:anchorId="0F754A59" wp14:editId="407B30FA">
            <wp:extent cx="4916170" cy="5948045"/>
            <wp:effectExtent l="0" t="0" r="1143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16170" cy="5948045"/>
                    </a:xfrm>
                    <a:prstGeom prst="rect">
                      <a:avLst/>
                    </a:prstGeom>
                    <a:noFill/>
                    <a:ln>
                      <a:noFill/>
                    </a:ln>
                  </pic:spPr>
                </pic:pic>
              </a:graphicData>
            </a:graphic>
          </wp:inline>
        </w:drawing>
      </w:r>
    </w:p>
    <w:p w14:paraId="66C71047" w14:textId="77777777" w:rsidR="00193693" w:rsidRPr="00193693" w:rsidRDefault="00193693" w:rsidP="00193693">
      <w:pPr>
        <w:widowControl/>
        <w:autoSpaceDE w:val="0"/>
        <w:autoSpaceDN w:val="0"/>
        <w:adjustRightInd w:val="0"/>
        <w:jc w:val="center"/>
        <w:rPr>
          <w:rFonts w:ascii="Times" w:hAnsi="Times" w:cs="Times"/>
          <w:color w:val="434343"/>
          <w:kern w:val="0"/>
          <w:sz w:val="21"/>
          <w:szCs w:val="30"/>
        </w:rPr>
      </w:pPr>
    </w:p>
    <w:p w14:paraId="7DC86F59"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现在整个</w:t>
      </w:r>
      <w:r w:rsidRPr="00193693">
        <w:rPr>
          <w:rFonts w:ascii="Times" w:hAnsi="Times" w:cs="Times"/>
          <w:color w:val="434343"/>
          <w:kern w:val="0"/>
          <w:sz w:val="21"/>
          <w:szCs w:val="30"/>
        </w:rPr>
        <w:t>ViewGroup</w:t>
      </w:r>
      <w:r w:rsidRPr="00193693">
        <w:rPr>
          <w:rFonts w:ascii="Times" w:hAnsi="Times" w:cs="Times"/>
          <w:color w:val="434343"/>
          <w:kern w:val="0"/>
          <w:sz w:val="21"/>
          <w:szCs w:val="30"/>
        </w:rPr>
        <w:t>的事件分发流程的分析也就到此结束了，我们最后再来简单梳理一下吧。</w:t>
      </w:r>
    </w:p>
    <w:p w14:paraId="0D649755"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670E3DDE"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1. Android</w:t>
      </w:r>
      <w:r w:rsidRPr="00193693">
        <w:rPr>
          <w:rFonts w:ascii="Times" w:hAnsi="Times" w:cs="Times"/>
          <w:color w:val="434343"/>
          <w:kern w:val="0"/>
          <w:sz w:val="21"/>
          <w:szCs w:val="30"/>
        </w:rPr>
        <w:t>事件分发是先传递到</w:t>
      </w:r>
      <w:r w:rsidRPr="00193693">
        <w:rPr>
          <w:rFonts w:ascii="Times" w:hAnsi="Times" w:cs="Times"/>
          <w:color w:val="434343"/>
          <w:kern w:val="0"/>
          <w:sz w:val="21"/>
          <w:szCs w:val="30"/>
        </w:rPr>
        <w:t>ViewGroup</w:t>
      </w:r>
      <w:r w:rsidRPr="00193693">
        <w:rPr>
          <w:rFonts w:ascii="Times" w:hAnsi="Times" w:cs="Times"/>
          <w:color w:val="434343"/>
          <w:kern w:val="0"/>
          <w:sz w:val="21"/>
          <w:szCs w:val="30"/>
        </w:rPr>
        <w:t>，再由</w:t>
      </w:r>
      <w:r w:rsidRPr="00193693">
        <w:rPr>
          <w:rFonts w:ascii="Times" w:hAnsi="Times" w:cs="Times"/>
          <w:color w:val="434343"/>
          <w:kern w:val="0"/>
          <w:sz w:val="21"/>
          <w:szCs w:val="30"/>
        </w:rPr>
        <w:t>ViewGroup</w:t>
      </w:r>
      <w:r w:rsidRPr="00193693">
        <w:rPr>
          <w:rFonts w:ascii="Times" w:hAnsi="Times" w:cs="Times"/>
          <w:color w:val="434343"/>
          <w:kern w:val="0"/>
          <w:sz w:val="21"/>
          <w:szCs w:val="30"/>
        </w:rPr>
        <w:t>传递到</w:t>
      </w:r>
      <w:r w:rsidRPr="00193693">
        <w:rPr>
          <w:rFonts w:ascii="Times" w:hAnsi="Times" w:cs="Times"/>
          <w:color w:val="434343"/>
          <w:kern w:val="0"/>
          <w:sz w:val="21"/>
          <w:szCs w:val="30"/>
        </w:rPr>
        <w:t>View</w:t>
      </w:r>
      <w:r w:rsidRPr="00193693">
        <w:rPr>
          <w:rFonts w:ascii="Times" w:hAnsi="Times" w:cs="Times"/>
          <w:color w:val="434343"/>
          <w:kern w:val="0"/>
          <w:sz w:val="21"/>
          <w:szCs w:val="30"/>
        </w:rPr>
        <w:t>的。</w:t>
      </w:r>
    </w:p>
    <w:p w14:paraId="28684B03"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 xml:space="preserve">2. </w:t>
      </w:r>
      <w:r w:rsidRPr="00193693">
        <w:rPr>
          <w:rFonts w:ascii="Times" w:hAnsi="Times" w:cs="Times"/>
          <w:color w:val="434343"/>
          <w:kern w:val="0"/>
          <w:sz w:val="21"/>
          <w:szCs w:val="30"/>
        </w:rPr>
        <w:t>在</w:t>
      </w:r>
      <w:r w:rsidRPr="00193693">
        <w:rPr>
          <w:rFonts w:ascii="Times" w:hAnsi="Times" w:cs="Times"/>
          <w:color w:val="434343"/>
          <w:kern w:val="0"/>
          <w:sz w:val="21"/>
          <w:szCs w:val="30"/>
        </w:rPr>
        <w:t>ViewGroup</w:t>
      </w:r>
      <w:r w:rsidRPr="00193693">
        <w:rPr>
          <w:rFonts w:ascii="Times" w:hAnsi="Times" w:cs="Times"/>
          <w:color w:val="434343"/>
          <w:kern w:val="0"/>
          <w:sz w:val="21"/>
          <w:szCs w:val="30"/>
        </w:rPr>
        <w:t>中可以通过</w:t>
      </w:r>
      <w:r w:rsidRPr="00193693">
        <w:rPr>
          <w:rFonts w:ascii="Times" w:hAnsi="Times" w:cs="Times"/>
          <w:color w:val="434343"/>
          <w:kern w:val="0"/>
          <w:sz w:val="21"/>
          <w:szCs w:val="30"/>
        </w:rPr>
        <w:t>onInterceptTouchEvent</w:t>
      </w:r>
      <w:r w:rsidRPr="00193693">
        <w:rPr>
          <w:rFonts w:ascii="Times" w:hAnsi="Times" w:cs="Times"/>
          <w:color w:val="434343"/>
          <w:kern w:val="0"/>
          <w:sz w:val="21"/>
          <w:szCs w:val="30"/>
        </w:rPr>
        <w:t>方法对事件传递进行拦截，</w:t>
      </w:r>
      <w:r w:rsidRPr="00193693">
        <w:rPr>
          <w:rFonts w:ascii="Times" w:hAnsi="Times" w:cs="Times"/>
          <w:color w:val="434343"/>
          <w:kern w:val="0"/>
          <w:sz w:val="21"/>
          <w:szCs w:val="30"/>
        </w:rPr>
        <w:t>onInterceptTouchEvent</w:t>
      </w:r>
      <w:r w:rsidRPr="00193693">
        <w:rPr>
          <w:rFonts w:ascii="Times" w:hAnsi="Times" w:cs="Times"/>
          <w:color w:val="434343"/>
          <w:kern w:val="0"/>
          <w:sz w:val="21"/>
          <w:szCs w:val="30"/>
        </w:rPr>
        <w:t>方法返回</w:t>
      </w:r>
      <w:r w:rsidRPr="00193693">
        <w:rPr>
          <w:rFonts w:ascii="Times" w:hAnsi="Times" w:cs="Times"/>
          <w:color w:val="434343"/>
          <w:kern w:val="0"/>
          <w:sz w:val="21"/>
          <w:szCs w:val="30"/>
        </w:rPr>
        <w:t>true</w:t>
      </w:r>
      <w:r w:rsidRPr="00193693">
        <w:rPr>
          <w:rFonts w:ascii="Times" w:hAnsi="Times" w:cs="Times"/>
          <w:color w:val="434343"/>
          <w:kern w:val="0"/>
          <w:sz w:val="21"/>
          <w:szCs w:val="30"/>
        </w:rPr>
        <w:t>代表不允许事件继续向子</w:t>
      </w:r>
      <w:r w:rsidRPr="00193693">
        <w:rPr>
          <w:rFonts w:ascii="Times" w:hAnsi="Times" w:cs="Times"/>
          <w:color w:val="434343"/>
          <w:kern w:val="0"/>
          <w:sz w:val="21"/>
          <w:szCs w:val="30"/>
        </w:rPr>
        <w:t>View</w:t>
      </w:r>
      <w:r w:rsidRPr="00193693">
        <w:rPr>
          <w:rFonts w:ascii="Times" w:hAnsi="Times" w:cs="Times"/>
          <w:color w:val="434343"/>
          <w:kern w:val="0"/>
          <w:sz w:val="21"/>
          <w:szCs w:val="30"/>
        </w:rPr>
        <w:t>传递，返回</w:t>
      </w:r>
      <w:r w:rsidRPr="00193693">
        <w:rPr>
          <w:rFonts w:ascii="Times" w:hAnsi="Times" w:cs="Times"/>
          <w:color w:val="434343"/>
          <w:kern w:val="0"/>
          <w:sz w:val="21"/>
          <w:szCs w:val="30"/>
        </w:rPr>
        <w:t>false</w:t>
      </w:r>
      <w:r w:rsidRPr="00193693">
        <w:rPr>
          <w:rFonts w:ascii="Times" w:hAnsi="Times" w:cs="Times"/>
          <w:color w:val="434343"/>
          <w:kern w:val="0"/>
          <w:sz w:val="21"/>
          <w:szCs w:val="30"/>
        </w:rPr>
        <w:t>代表不对事件进行拦截，默认返回</w:t>
      </w:r>
      <w:r w:rsidRPr="00193693">
        <w:rPr>
          <w:rFonts w:ascii="Times" w:hAnsi="Times" w:cs="Times"/>
          <w:color w:val="434343"/>
          <w:kern w:val="0"/>
          <w:sz w:val="21"/>
          <w:szCs w:val="30"/>
        </w:rPr>
        <w:t>false</w:t>
      </w:r>
      <w:r w:rsidRPr="00193693">
        <w:rPr>
          <w:rFonts w:ascii="Times" w:hAnsi="Times" w:cs="Times"/>
          <w:color w:val="434343"/>
          <w:kern w:val="0"/>
          <w:sz w:val="21"/>
          <w:szCs w:val="30"/>
        </w:rPr>
        <w:t>。</w:t>
      </w:r>
    </w:p>
    <w:p w14:paraId="44127201"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 xml:space="preserve">3. </w:t>
      </w:r>
      <w:r w:rsidRPr="00193693">
        <w:rPr>
          <w:rFonts w:ascii="Times" w:hAnsi="Times" w:cs="Times"/>
          <w:color w:val="434343"/>
          <w:kern w:val="0"/>
          <w:sz w:val="21"/>
          <w:szCs w:val="30"/>
        </w:rPr>
        <w:t>子</w:t>
      </w:r>
      <w:r w:rsidRPr="00193693">
        <w:rPr>
          <w:rFonts w:ascii="Times" w:hAnsi="Times" w:cs="Times"/>
          <w:color w:val="434343"/>
          <w:kern w:val="0"/>
          <w:sz w:val="21"/>
          <w:szCs w:val="30"/>
        </w:rPr>
        <w:t>View</w:t>
      </w:r>
      <w:r w:rsidRPr="00193693">
        <w:rPr>
          <w:rFonts w:ascii="Times" w:hAnsi="Times" w:cs="Times"/>
          <w:color w:val="434343"/>
          <w:kern w:val="0"/>
          <w:sz w:val="21"/>
          <w:szCs w:val="30"/>
        </w:rPr>
        <w:t>中如果将传递的事件消费掉，</w:t>
      </w:r>
      <w:r w:rsidRPr="00193693">
        <w:rPr>
          <w:rFonts w:ascii="Times" w:hAnsi="Times" w:cs="Times"/>
          <w:color w:val="434343"/>
          <w:kern w:val="0"/>
          <w:sz w:val="21"/>
          <w:szCs w:val="30"/>
        </w:rPr>
        <w:t>ViewGroup</w:t>
      </w:r>
      <w:r w:rsidRPr="00193693">
        <w:rPr>
          <w:rFonts w:ascii="Times" w:hAnsi="Times" w:cs="Times"/>
          <w:color w:val="434343"/>
          <w:kern w:val="0"/>
          <w:sz w:val="21"/>
          <w:szCs w:val="30"/>
        </w:rPr>
        <w:t>中将无法接收到任何事件。</w:t>
      </w:r>
    </w:p>
    <w:p w14:paraId="12AC67E2"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59FF0422" w14:textId="0DDA39DD" w:rsidR="007B2CBD"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好了，</w:t>
      </w:r>
      <w:r w:rsidRPr="00193693">
        <w:rPr>
          <w:rFonts w:ascii="Times" w:hAnsi="Times" w:cs="Times"/>
          <w:color w:val="434343"/>
          <w:kern w:val="0"/>
          <w:sz w:val="21"/>
          <w:szCs w:val="30"/>
        </w:rPr>
        <w:t>Android</w:t>
      </w:r>
      <w:r w:rsidRPr="00193693">
        <w:rPr>
          <w:rFonts w:ascii="Times" w:hAnsi="Times" w:cs="Times"/>
          <w:color w:val="434343"/>
          <w:kern w:val="0"/>
          <w:sz w:val="21"/>
          <w:szCs w:val="30"/>
        </w:rPr>
        <w:t>事件分发机制完全解析到此全部结束</w:t>
      </w:r>
    </w:p>
    <w:p w14:paraId="1F61225F" w14:textId="77777777" w:rsidR="00EC4BAE" w:rsidRDefault="00EC4BAE" w:rsidP="009460D7">
      <w:pPr>
        <w:pStyle w:val="3"/>
      </w:pPr>
    </w:p>
    <w:p w14:paraId="6C7061D0" w14:textId="601D6151" w:rsidR="00EC4BAE" w:rsidRPr="00AC7C04" w:rsidRDefault="004B5666" w:rsidP="009460D7">
      <w:pPr>
        <w:pStyle w:val="3"/>
      </w:pPr>
      <w:r w:rsidRPr="00AC7C04">
        <w:rPr>
          <w:rFonts w:hint="eastAsia"/>
        </w:rPr>
        <w:t>3.</w:t>
      </w:r>
      <w:r w:rsidR="00EC4BAE" w:rsidRPr="00AC7C04">
        <w:rPr>
          <w:rFonts w:hint="eastAsia"/>
        </w:rPr>
        <w:t>静态和单例之间的区别和针对项目的选择</w:t>
      </w:r>
    </w:p>
    <w:p w14:paraId="2E976B0F" w14:textId="05A57F38" w:rsidR="006A2C8A" w:rsidRDefault="006A2C8A" w:rsidP="00F4221B">
      <w:pPr>
        <w:widowControl/>
        <w:spacing w:before="100" w:beforeAutospacing="1" w:after="100" w:afterAutospacing="1"/>
        <w:jc w:val="left"/>
        <w:rPr>
          <w:rFonts w:ascii="Times New Roman" w:hAnsi="Times New Roman" w:cs="Times New Roman"/>
          <w:kern w:val="0"/>
        </w:rPr>
      </w:pPr>
      <w:r>
        <w:rPr>
          <w:rFonts w:ascii="Times New Roman" w:hAnsi="Times New Roman" w:cs="Times New Roman" w:hint="eastAsia"/>
          <w:kern w:val="0"/>
        </w:rPr>
        <w:t>第一种回答</w:t>
      </w:r>
    </w:p>
    <w:p w14:paraId="7BA3565A" w14:textId="649F4F9C" w:rsidR="00F4221B" w:rsidRPr="00F4221B" w:rsidRDefault="001F7201" w:rsidP="00F4221B">
      <w:pPr>
        <w:widowControl/>
        <w:spacing w:before="100" w:beforeAutospacing="1" w:after="100" w:afterAutospacing="1"/>
        <w:jc w:val="left"/>
        <w:rPr>
          <w:rFonts w:ascii="Times New Roman" w:hAnsi="Times New Roman" w:cs="Times New Roman"/>
          <w:kern w:val="0"/>
        </w:rPr>
      </w:pPr>
      <w:r>
        <w:rPr>
          <w:rFonts w:ascii="Times New Roman" w:hAnsi="Times New Roman" w:cs="Times New Roman"/>
          <w:kern w:val="0"/>
        </w:rPr>
        <w:t>两者占内存不一样</w:t>
      </w:r>
      <w:r w:rsidR="00F4221B" w:rsidRPr="00F4221B">
        <w:rPr>
          <w:rFonts w:ascii="Times New Roman" w:hAnsi="Times New Roman" w:cs="Times New Roman"/>
          <w:kern w:val="0"/>
        </w:rPr>
        <w:br/>
      </w:r>
      <w:r w:rsidR="00F4221B" w:rsidRPr="00F4221B">
        <w:rPr>
          <w:rFonts w:ascii="Times New Roman" w:hAnsi="Times New Roman" w:cs="Times New Roman"/>
          <w:kern w:val="0"/>
        </w:rPr>
        <w:t>没记错的话，类加载的时候都要加载类的定义；执行方法的时候都要占用栈；但是单例需要在堆里面</w:t>
      </w:r>
      <w:r w:rsidR="00F4221B" w:rsidRPr="00F4221B">
        <w:rPr>
          <w:rFonts w:ascii="Times New Roman" w:hAnsi="Times New Roman" w:cs="Times New Roman"/>
          <w:kern w:val="0"/>
        </w:rPr>
        <w:t>new</w:t>
      </w:r>
      <w:r w:rsidR="00F4221B" w:rsidRPr="00F4221B">
        <w:rPr>
          <w:rFonts w:ascii="Times New Roman" w:hAnsi="Times New Roman" w:cs="Times New Roman"/>
          <w:kern w:val="0"/>
        </w:rPr>
        <w:t>一个内存空间出来，静态方法</w:t>
      </w:r>
      <w:r w:rsidR="00F4221B" w:rsidRPr="00F4221B">
        <w:rPr>
          <w:rFonts w:ascii="Times New Roman" w:hAnsi="Times New Roman" w:cs="Times New Roman"/>
          <w:kern w:val="0"/>
        </w:rPr>
        <w:t>ms</w:t>
      </w:r>
      <w:r w:rsidR="00F4221B" w:rsidRPr="00F4221B">
        <w:rPr>
          <w:rFonts w:ascii="Times New Roman" w:hAnsi="Times New Roman" w:cs="Times New Roman"/>
          <w:kern w:val="0"/>
        </w:rPr>
        <w:t>不用。</w:t>
      </w:r>
    </w:p>
    <w:p w14:paraId="4434A52B" w14:textId="77777777" w:rsidR="00F4221B" w:rsidRPr="00F4221B" w:rsidRDefault="00F4221B" w:rsidP="00F4221B">
      <w:pPr>
        <w:widowControl/>
        <w:spacing w:before="100" w:beforeAutospacing="1" w:after="100" w:afterAutospacing="1"/>
        <w:jc w:val="left"/>
        <w:rPr>
          <w:rFonts w:ascii="Times New Roman" w:hAnsi="Times New Roman" w:cs="Times New Roman"/>
          <w:kern w:val="0"/>
        </w:rPr>
      </w:pPr>
      <w:r w:rsidRPr="00F4221B">
        <w:rPr>
          <w:rFonts w:ascii="Times New Roman" w:hAnsi="Times New Roman" w:cs="Times New Roman"/>
          <w:kern w:val="0"/>
        </w:rPr>
        <w:lastRenderedPageBreak/>
        <w:t>我的习惯用法是不需要依赖于其它类或资源时，用静态方法，这时就是一个面向过程的函数而已；如果需要依赖其它类的实例，或者需要某些资源时，用单例。</w:t>
      </w:r>
    </w:p>
    <w:p w14:paraId="32B140CF" w14:textId="77777777" w:rsidR="00F4221B" w:rsidRPr="00F4221B" w:rsidRDefault="00F4221B" w:rsidP="00F4221B">
      <w:pPr>
        <w:widowControl/>
        <w:spacing w:before="100" w:beforeAutospacing="1" w:after="100" w:afterAutospacing="1"/>
        <w:jc w:val="left"/>
        <w:rPr>
          <w:rFonts w:ascii="Times New Roman" w:hAnsi="Times New Roman" w:cs="Times New Roman"/>
          <w:kern w:val="0"/>
        </w:rPr>
      </w:pPr>
      <w:r w:rsidRPr="00F4221B">
        <w:rPr>
          <w:rFonts w:ascii="Times New Roman" w:hAnsi="Times New Roman" w:cs="Times New Roman"/>
          <w:kern w:val="0"/>
        </w:rPr>
        <w:t>=======2015-8-13========</w:t>
      </w:r>
      <w:r w:rsidRPr="00F4221B">
        <w:rPr>
          <w:rFonts w:ascii="Times New Roman" w:hAnsi="Times New Roman" w:cs="Times New Roman"/>
          <w:kern w:val="0"/>
        </w:rPr>
        <w:br/>
      </w:r>
      <w:r w:rsidRPr="00F4221B">
        <w:rPr>
          <w:rFonts w:ascii="Times New Roman" w:hAnsi="Times New Roman" w:cs="Times New Roman"/>
          <w:kern w:val="0"/>
        </w:rPr>
        <w:t>补充一下。</w:t>
      </w:r>
      <w:r w:rsidRPr="00F4221B">
        <w:rPr>
          <w:rFonts w:ascii="Times New Roman" w:hAnsi="Times New Roman" w:cs="Times New Roman"/>
          <w:kern w:val="0"/>
        </w:rPr>
        <w:br/>
      </w:r>
      <w:r w:rsidRPr="00F4221B">
        <w:rPr>
          <w:rFonts w:ascii="Times New Roman" w:hAnsi="Times New Roman" w:cs="Times New Roman"/>
          <w:kern w:val="0"/>
        </w:rPr>
        <w:t>如果你的逻辑有需要重载的可能性，那么用单例。</w:t>
      </w:r>
      <w:r w:rsidRPr="00F4221B">
        <w:rPr>
          <w:rFonts w:ascii="Times New Roman" w:hAnsi="Times New Roman" w:cs="Times New Roman"/>
          <w:kern w:val="0"/>
        </w:rPr>
        <w:br/>
      </w:r>
      <w:r w:rsidRPr="00F4221B">
        <w:rPr>
          <w:rFonts w:ascii="Times New Roman" w:hAnsi="Times New Roman" w:cs="Times New Roman"/>
          <w:kern w:val="0"/>
        </w:rPr>
        <w:t>如果肯定不会重载，那么用静态方法。</w:t>
      </w:r>
    </w:p>
    <w:p w14:paraId="6936BED1" w14:textId="7956B8C6" w:rsidR="006A2C8A" w:rsidRPr="004A162A" w:rsidRDefault="00F4221B" w:rsidP="004A162A">
      <w:pPr>
        <w:widowControl/>
        <w:jc w:val="left"/>
        <w:rPr>
          <w:rFonts w:ascii="Times New Roman" w:eastAsia="Times New Roman" w:hAnsi="Times New Roman" w:cs="Times New Roman"/>
          <w:kern w:val="0"/>
        </w:rPr>
      </w:pPr>
      <w:r w:rsidRPr="00F4221B">
        <w:rPr>
          <w:rFonts w:ascii="MS Mincho" w:eastAsia="MS Mincho" w:hAnsi="MS Mincho" w:cs="MS Mincho"/>
          <w:kern w:val="0"/>
        </w:rPr>
        <w:t>有个更</w:t>
      </w:r>
      <w:r w:rsidRPr="00F4221B">
        <w:rPr>
          <w:rFonts w:ascii="SimSun" w:eastAsia="SimSun" w:hAnsi="SimSun" w:cs="SimSun"/>
          <w:kern w:val="0"/>
        </w:rPr>
        <w:t>简单</w:t>
      </w:r>
      <w:r w:rsidRPr="00F4221B">
        <w:rPr>
          <w:rFonts w:ascii="MS Mincho" w:eastAsia="MS Mincho" w:hAnsi="MS Mincho" w:cs="MS Mincho"/>
          <w:kern w:val="0"/>
        </w:rPr>
        <w:t>的判断方法，如果是</w:t>
      </w:r>
      <w:r w:rsidRPr="00F4221B">
        <w:rPr>
          <w:rFonts w:ascii="SimSun" w:eastAsia="SimSun" w:hAnsi="SimSun" w:cs="SimSun"/>
          <w:kern w:val="0"/>
        </w:rPr>
        <w:t>业务</w:t>
      </w:r>
      <w:r w:rsidRPr="00F4221B">
        <w:rPr>
          <w:rFonts w:ascii="MS Mincho" w:eastAsia="MS Mincho" w:hAnsi="MS Mincho" w:cs="MS Mincho"/>
          <w:kern w:val="0"/>
        </w:rPr>
        <w:t>相关</w:t>
      </w:r>
      <w:r w:rsidRPr="00F4221B">
        <w:rPr>
          <w:rFonts w:ascii="SimSun" w:eastAsia="SimSun" w:hAnsi="SimSun" w:cs="SimSun"/>
          <w:kern w:val="0"/>
        </w:rPr>
        <w:t>逻辑</w:t>
      </w:r>
      <w:r w:rsidRPr="00F4221B">
        <w:rPr>
          <w:rFonts w:ascii="MS Mincho" w:eastAsia="MS Mincho" w:hAnsi="MS Mincho" w:cs="MS Mincho"/>
          <w:kern w:val="0"/>
        </w:rPr>
        <w:t>，</w:t>
      </w:r>
      <w:r w:rsidRPr="00F4221B">
        <w:rPr>
          <w:rFonts w:ascii="SimSun" w:eastAsia="SimSun" w:hAnsi="SimSun" w:cs="SimSun"/>
          <w:kern w:val="0"/>
        </w:rPr>
        <w:t>绝对</w:t>
      </w:r>
      <w:r w:rsidRPr="00F4221B">
        <w:rPr>
          <w:rFonts w:ascii="MS Mincho" w:eastAsia="MS Mincho" w:hAnsi="MS Mincho" w:cs="MS Mincho"/>
          <w:kern w:val="0"/>
        </w:rPr>
        <w:t>不用静</w:t>
      </w:r>
      <w:r w:rsidRPr="00F4221B">
        <w:rPr>
          <w:rFonts w:ascii="SimSun" w:eastAsia="SimSun" w:hAnsi="SimSun" w:cs="SimSun"/>
          <w:kern w:val="0"/>
        </w:rPr>
        <w:t>态</w:t>
      </w:r>
      <w:r w:rsidRPr="00F4221B">
        <w:rPr>
          <w:rFonts w:ascii="MS Mincho" w:eastAsia="MS Mincho" w:hAnsi="MS Mincho" w:cs="MS Mincho"/>
          <w:kern w:val="0"/>
        </w:rPr>
        <w:t>方法。如果是</w:t>
      </w:r>
      <w:r w:rsidRPr="00F4221B">
        <w:rPr>
          <w:rFonts w:ascii="SimSun" w:eastAsia="SimSun" w:hAnsi="SimSun" w:cs="SimSun"/>
          <w:kern w:val="0"/>
        </w:rPr>
        <w:t>业务</w:t>
      </w:r>
      <w:r w:rsidRPr="00F4221B">
        <w:rPr>
          <w:rFonts w:ascii="MS Mincho" w:eastAsia="MS Mincho" w:hAnsi="MS Mincho" w:cs="MS Mincho"/>
          <w:kern w:val="0"/>
        </w:rPr>
        <w:t>无关的（</w:t>
      </w:r>
      <w:r w:rsidRPr="00F4221B">
        <w:rPr>
          <w:rFonts w:ascii="SimSun" w:eastAsia="SimSun" w:hAnsi="SimSun" w:cs="SimSun"/>
          <w:kern w:val="0"/>
        </w:rPr>
        <w:t>绝对</w:t>
      </w:r>
      <w:r w:rsidRPr="00F4221B">
        <w:rPr>
          <w:rFonts w:ascii="MS Mincho" w:eastAsia="MS Mincho" w:hAnsi="MS Mincho" w:cs="MS Mincho"/>
          <w:kern w:val="0"/>
        </w:rPr>
        <w:t>无关的），那么可以用静</w:t>
      </w:r>
      <w:r w:rsidRPr="00F4221B">
        <w:rPr>
          <w:rFonts w:ascii="SimSun" w:eastAsia="SimSun" w:hAnsi="SimSun" w:cs="SimSun"/>
          <w:kern w:val="0"/>
        </w:rPr>
        <w:t>态</w:t>
      </w:r>
      <w:r w:rsidRPr="00F4221B">
        <w:rPr>
          <w:rFonts w:ascii="MS Mincho" w:eastAsia="MS Mincho" w:hAnsi="MS Mincho" w:cs="MS Mincho"/>
          <w:kern w:val="0"/>
        </w:rPr>
        <w:t>。</w:t>
      </w:r>
    </w:p>
    <w:p w14:paraId="2E4EAE0B" w14:textId="022C887B" w:rsidR="009A5053" w:rsidRPr="00BB7B01" w:rsidRDefault="00BB7B01" w:rsidP="009460D7">
      <w:pPr>
        <w:pStyle w:val="3"/>
      </w:pPr>
      <w:r w:rsidRPr="00BB7B01">
        <w:t>4.</w:t>
      </w:r>
      <w:r w:rsidR="009A5053" w:rsidRPr="00BB7B01">
        <w:t>HashMap和HashTable</w:t>
      </w:r>
    </w:p>
    <w:p w14:paraId="1B77B204"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b/>
          <w:bCs/>
          <w:color w:val="000000"/>
          <w:kern w:val="0"/>
          <w:sz w:val="21"/>
          <w:szCs w:val="21"/>
        </w:rPr>
        <w:t>区别：</w:t>
      </w:r>
      <w:r w:rsidRPr="009A5053">
        <w:rPr>
          <w:rFonts w:ascii="Helvetica" w:hAnsi="Helvetica" w:cs="Times New Roman"/>
          <w:color w:val="000000"/>
          <w:kern w:val="0"/>
          <w:sz w:val="21"/>
          <w:szCs w:val="21"/>
        </w:rPr>
        <w:br/>
        <w:t>1.HashTable</w:t>
      </w:r>
      <w:r w:rsidRPr="009A5053">
        <w:rPr>
          <w:rFonts w:ascii="Helvetica" w:hAnsi="Helvetica" w:cs="Times New Roman"/>
          <w:color w:val="000000"/>
          <w:kern w:val="0"/>
          <w:sz w:val="21"/>
          <w:szCs w:val="21"/>
        </w:rPr>
        <w:t>是</w:t>
      </w:r>
      <w:r w:rsidRPr="009A5053">
        <w:rPr>
          <w:rFonts w:ascii="Helvetica" w:hAnsi="Helvetica" w:cs="Times New Roman"/>
          <w:color w:val="000000"/>
          <w:kern w:val="0"/>
          <w:sz w:val="21"/>
          <w:szCs w:val="21"/>
        </w:rPr>
        <w:t>Dictionary</w:t>
      </w:r>
      <w:r w:rsidRPr="009A5053">
        <w:rPr>
          <w:rFonts w:ascii="Helvetica" w:hAnsi="Helvetica" w:cs="Times New Roman"/>
          <w:color w:val="000000"/>
          <w:kern w:val="0"/>
          <w:sz w:val="21"/>
          <w:szCs w:val="21"/>
        </w:rPr>
        <w:t>的子类</w:t>
      </w:r>
      <w:r w:rsidRPr="009A5053">
        <w:rPr>
          <w:rFonts w:ascii="Helvetica" w:hAnsi="Helvetica" w:cs="Times New Roman"/>
          <w:color w:val="000000"/>
          <w:kern w:val="0"/>
          <w:sz w:val="21"/>
          <w:szCs w:val="21"/>
        </w:rPr>
        <w:t>,HashMap</w:t>
      </w:r>
      <w:r w:rsidRPr="009A5053">
        <w:rPr>
          <w:rFonts w:ascii="Helvetica" w:hAnsi="Helvetica" w:cs="Times New Roman"/>
          <w:color w:val="000000"/>
          <w:kern w:val="0"/>
          <w:sz w:val="21"/>
          <w:szCs w:val="21"/>
        </w:rPr>
        <w:t>是</w:t>
      </w:r>
      <w:r w:rsidRPr="009A5053">
        <w:rPr>
          <w:rFonts w:ascii="Helvetica" w:hAnsi="Helvetica" w:cs="Times New Roman"/>
          <w:color w:val="000000"/>
          <w:kern w:val="0"/>
          <w:sz w:val="21"/>
          <w:szCs w:val="21"/>
        </w:rPr>
        <w:t>Map</w:t>
      </w:r>
      <w:r w:rsidRPr="009A5053">
        <w:rPr>
          <w:rFonts w:ascii="Helvetica" w:hAnsi="Helvetica" w:cs="Times New Roman"/>
          <w:color w:val="000000"/>
          <w:kern w:val="0"/>
          <w:sz w:val="21"/>
          <w:szCs w:val="21"/>
        </w:rPr>
        <w:t>接口的一个实现类</w:t>
      </w:r>
      <w:r w:rsidRPr="009A5053">
        <w:rPr>
          <w:rFonts w:ascii="Helvetica" w:hAnsi="Helvetica" w:cs="Times New Roman"/>
          <w:color w:val="000000"/>
          <w:kern w:val="0"/>
          <w:sz w:val="21"/>
          <w:szCs w:val="21"/>
        </w:rPr>
        <w:t>;</w:t>
      </w:r>
    </w:p>
    <w:p w14:paraId="59F50B02"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2.</w:t>
      </w:r>
      <w:r w:rsidRPr="009A5053">
        <w:rPr>
          <w:rFonts w:ascii="Helvetica" w:hAnsi="Helvetica" w:cs="Times New Roman"/>
          <w:color w:val="FF0000"/>
          <w:kern w:val="0"/>
          <w:sz w:val="21"/>
          <w:szCs w:val="21"/>
        </w:rPr>
        <w:t>HashTable</w:t>
      </w:r>
      <w:r w:rsidRPr="009A5053">
        <w:rPr>
          <w:rFonts w:ascii="Helvetica" w:hAnsi="Helvetica" w:cs="Times New Roman"/>
          <w:color w:val="FF0000"/>
          <w:kern w:val="0"/>
          <w:sz w:val="21"/>
          <w:szCs w:val="21"/>
        </w:rPr>
        <w:t>中的方法是同步的</w:t>
      </w:r>
      <w:r w:rsidRPr="009A5053">
        <w:rPr>
          <w:rFonts w:ascii="Helvetica" w:hAnsi="Helvetica" w:cs="Times New Roman"/>
          <w:color w:val="FF0000"/>
          <w:kern w:val="0"/>
          <w:sz w:val="21"/>
          <w:szCs w:val="21"/>
        </w:rPr>
        <w:t>,</w:t>
      </w:r>
      <w:r w:rsidRPr="009A5053">
        <w:rPr>
          <w:rFonts w:ascii="Helvetica" w:hAnsi="Helvetica" w:cs="Times New Roman"/>
          <w:color w:val="FF0000"/>
          <w:kern w:val="0"/>
          <w:sz w:val="21"/>
          <w:szCs w:val="21"/>
        </w:rPr>
        <w:t>而</w:t>
      </w:r>
      <w:r w:rsidRPr="009A5053">
        <w:rPr>
          <w:rFonts w:ascii="Helvetica" w:hAnsi="Helvetica" w:cs="Times New Roman"/>
          <w:color w:val="FF0000"/>
          <w:kern w:val="0"/>
          <w:sz w:val="21"/>
          <w:szCs w:val="21"/>
        </w:rPr>
        <w:t>HashMap</w:t>
      </w:r>
      <w:r w:rsidRPr="009A5053">
        <w:rPr>
          <w:rFonts w:ascii="Helvetica" w:hAnsi="Helvetica" w:cs="Times New Roman"/>
          <w:color w:val="FF0000"/>
          <w:kern w:val="0"/>
          <w:sz w:val="21"/>
          <w:szCs w:val="21"/>
        </w:rPr>
        <w:t>中方法是非同步的</w:t>
      </w:r>
      <w:r w:rsidRPr="009A5053">
        <w:rPr>
          <w:rFonts w:ascii="Helvetica" w:hAnsi="Helvetica" w:cs="Times New Roman"/>
          <w:color w:val="000000"/>
          <w:kern w:val="0"/>
          <w:sz w:val="21"/>
          <w:szCs w:val="21"/>
        </w:rPr>
        <w:t>.</w:t>
      </w:r>
      <w:r w:rsidRPr="009A5053">
        <w:rPr>
          <w:rFonts w:ascii="Helvetica" w:hAnsi="Helvetica" w:cs="Times New Roman"/>
          <w:color w:val="000000"/>
          <w:kern w:val="0"/>
          <w:sz w:val="21"/>
          <w:szCs w:val="21"/>
        </w:rPr>
        <w:t>也就是说</w:t>
      </w:r>
      <w:r w:rsidRPr="009A5053">
        <w:rPr>
          <w:rFonts w:ascii="Helvetica" w:hAnsi="Helvetica" w:cs="Times New Roman"/>
          <w:color w:val="000000"/>
          <w:kern w:val="0"/>
          <w:sz w:val="21"/>
          <w:szCs w:val="21"/>
        </w:rPr>
        <w:t>,</w:t>
      </w:r>
      <w:r w:rsidRPr="009A5053">
        <w:rPr>
          <w:rFonts w:ascii="Helvetica" w:hAnsi="Helvetica" w:cs="Times New Roman"/>
          <w:color w:val="000000"/>
          <w:kern w:val="0"/>
          <w:sz w:val="21"/>
          <w:szCs w:val="21"/>
        </w:rPr>
        <w:t>在多线程的情况下用</w:t>
      </w:r>
      <w:r w:rsidRPr="009A5053">
        <w:rPr>
          <w:rFonts w:ascii="Helvetica" w:hAnsi="Helvetica" w:cs="Times New Roman"/>
          <w:color w:val="000000"/>
          <w:kern w:val="0"/>
          <w:sz w:val="21"/>
          <w:szCs w:val="21"/>
        </w:rPr>
        <w:t>HashMap</w:t>
      </w:r>
      <w:r w:rsidRPr="009A5053">
        <w:rPr>
          <w:rFonts w:ascii="Helvetica" w:hAnsi="Helvetica" w:cs="Times New Roman"/>
          <w:color w:val="000000"/>
          <w:kern w:val="0"/>
          <w:sz w:val="21"/>
          <w:szCs w:val="21"/>
        </w:rPr>
        <w:t>需要额外的同步机制</w:t>
      </w:r>
      <w:r w:rsidRPr="009A5053">
        <w:rPr>
          <w:rFonts w:ascii="Helvetica" w:hAnsi="Helvetica" w:cs="Times New Roman"/>
          <w:color w:val="000000"/>
          <w:kern w:val="0"/>
          <w:sz w:val="21"/>
          <w:szCs w:val="21"/>
        </w:rPr>
        <w:t>.</w:t>
      </w:r>
    </w:p>
    <w:p w14:paraId="28B4377A" w14:textId="77777777" w:rsidR="009A5053" w:rsidRPr="009A5053" w:rsidRDefault="009A5053" w:rsidP="009A5053">
      <w:pPr>
        <w:widowControl/>
        <w:spacing w:before="150" w:after="150"/>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Map Collections.synchronziedMap(Map m)</w:t>
      </w:r>
      <w:r w:rsidRPr="009A5053">
        <w:rPr>
          <w:rFonts w:ascii="Helvetica" w:hAnsi="Helvetica" w:cs="Times New Roman"/>
          <w:color w:val="000000"/>
          <w:kern w:val="0"/>
          <w:sz w:val="21"/>
          <w:szCs w:val="21"/>
        </w:rPr>
        <w:t>这个方法返回一个同步的</w:t>
      </w:r>
      <w:r w:rsidRPr="009A5053">
        <w:rPr>
          <w:rFonts w:ascii="Helvetica" w:hAnsi="Helvetica" w:cs="Times New Roman"/>
          <w:color w:val="000000"/>
          <w:kern w:val="0"/>
          <w:sz w:val="21"/>
          <w:szCs w:val="21"/>
        </w:rPr>
        <w:t>Map,</w:t>
      </w:r>
      <w:r w:rsidRPr="009A5053">
        <w:rPr>
          <w:rFonts w:ascii="Helvetica" w:hAnsi="Helvetica" w:cs="Times New Roman"/>
          <w:color w:val="000000"/>
          <w:kern w:val="0"/>
          <w:sz w:val="21"/>
          <w:szCs w:val="21"/>
        </w:rPr>
        <w:t>封装了底层的</w:t>
      </w:r>
      <w:r w:rsidRPr="009A5053">
        <w:rPr>
          <w:rFonts w:ascii="Helvetica" w:hAnsi="Helvetica" w:cs="Times New Roman"/>
          <w:color w:val="000000"/>
          <w:kern w:val="0"/>
          <w:sz w:val="21"/>
          <w:szCs w:val="21"/>
        </w:rPr>
        <w:t>HashMap</w:t>
      </w:r>
      <w:r w:rsidRPr="009A5053">
        <w:rPr>
          <w:rFonts w:ascii="Helvetica" w:hAnsi="Helvetica" w:cs="Times New Roman"/>
          <w:color w:val="000000"/>
          <w:kern w:val="0"/>
          <w:sz w:val="21"/>
          <w:szCs w:val="21"/>
        </w:rPr>
        <w:t>方法</w:t>
      </w:r>
      <w:r w:rsidRPr="009A5053">
        <w:rPr>
          <w:rFonts w:ascii="Helvetica" w:hAnsi="Helvetica" w:cs="Times New Roman"/>
          <w:color w:val="000000"/>
          <w:kern w:val="0"/>
          <w:sz w:val="21"/>
          <w:szCs w:val="21"/>
        </w:rPr>
        <w:t>,</w:t>
      </w:r>
      <w:r w:rsidRPr="009A5053">
        <w:rPr>
          <w:rFonts w:ascii="Helvetica" w:hAnsi="Helvetica" w:cs="Times New Roman"/>
          <w:color w:val="000000"/>
          <w:kern w:val="0"/>
          <w:sz w:val="21"/>
          <w:szCs w:val="21"/>
        </w:rPr>
        <w:t>使得多线程安全</w:t>
      </w:r>
      <w:r w:rsidRPr="009A5053">
        <w:rPr>
          <w:rFonts w:ascii="Helvetica" w:hAnsi="Helvetica" w:cs="Times New Roman"/>
          <w:color w:val="000000"/>
          <w:kern w:val="0"/>
          <w:sz w:val="21"/>
          <w:szCs w:val="21"/>
        </w:rPr>
        <w:t>.</w:t>
      </w:r>
    </w:p>
    <w:p w14:paraId="24C0FE71" w14:textId="77777777" w:rsidR="009A5053" w:rsidRPr="009A5053" w:rsidRDefault="009A5053" w:rsidP="009A5053">
      <w:pPr>
        <w:widowControl/>
        <w:spacing w:before="150" w:after="150"/>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或者采用</w:t>
      </w:r>
      <w:r w:rsidRPr="009A5053">
        <w:rPr>
          <w:rFonts w:ascii="Helvetica" w:hAnsi="Helvetica" w:cs="Times New Roman"/>
          <w:color w:val="000000"/>
          <w:kern w:val="0"/>
          <w:sz w:val="21"/>
          <w:szCs w:val="21"/>
        </w:rPr>
        <w:t>ConcurrentMap</w:t>
      </w:r>
      <w:r w:rsidRPr="009A5053">
        <w:rPr>
          <w:rFonts w:ascii="Helvetica" w:hAnsi="Helvetica" w:cs="Times New Roman"/>
          <w:color w:val="000000"/>
          <w:kern w:val="0"/>
          <w:sz w:val="21"/>
          <w:szCs w:val="21"/>
        </w:rPr>
        <w:t>接口</w:t>
      </w:r>
      <w:r w:rsidRPr="009A5053">
        <w:rPr>
          <w:rFonts w:ascii="Helvetica" w:hAnsi="Helvetica" w:cs="Times New Roman"/>
          <w:color w:val="000000"/>
          <w:kern w:val="0"/>
          <w:sz w:val="21"/>
          <w:szCs w:val="21"/>
        </w:rPr>
        <w:t>;</w:t>
      </w:r>
    </w:p>
    <w:p w14:paraId="1AEDF498"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3.</w:t>
      </w:r>
      <w:r w:rsidRPr="009A5053">
        <w:rPr>
          <w:rFonts w:ascii="Helvetica" w:hAnsi="Helvetica" w:cs="Times New Roman"/>
          <w:color w:val="FF0000"/>
          <w:kern w:val="0"/>
          <w:sz w:val="21"/>
          <w:szCs w:val="21"/>
        </w:rPr>
        <w:t>HashMap</w:t>
      </w:r>
      <w:r w:rsidRPr="009A5053">
        <w:rPr>
          <w:rFonts w:ascii="Helvetica" w:hAnsi="Helvetica" w:cs="Times New Roman"/>
          <w:color w:val="FF0000"/>
          <w:kern w:val="0"/>
          <w:sz w:val="21"/>
          <w:szCs w:val="21"/>
        </w:rPr>
        <w:t>中</w:t>
      </w:r>
      <w:r w:rsidRPr="009A5053">
        <w:rPr>
          <w:rFonts w:ascii="Helvetica" w:hAnsi="Helvetica" w:cs="Times New Roman"/>
          <w:color w:val="FF0000"/>
          <w:kern w:val="0"/>
          <w:sz w:val="21"/>
          <w:szCs w:val="21"/>
        </w:rPr>
        <w:t>,</w:t>
      </w:r>
      <w:r w:rsidRPr="009A5053">
        <w:rPr>
          <w:rFonts w:ascii="Helvetica" w:hAnsi="Helvetica" w:cs="Times New Roman"/>
          <w:color w:val="FF0000"/>
          <w:kern w:val="0"/>
          <w:sz w:val="21"/>
          <w:szCs w:val="21"/>
        </w:rPr>
        <w:t>键和值都可以为</w:t>
      </w:r>
      <w:r w:rsidRPr="009A5053">
        <w:rPr>
          <w:rFonts w:ascii="Helvetica" w:hAnsi="Helvetica" w:cs="Times New Roman"/>
          <w:color w:val="FF0000"/>
          <w:kern w:val="0"/>
          <w:sz w:val="21"/>
          <w:szCs w:val="21"/>
        </w:rPr>
        <w:t>null(null</w:t>
      </w:r>
      <w:r w:rsidRPr="009A5053">
        <w:rPr>
          <w:rFonts w:ascii="Helvetica" w:hAnsi="Helvetica" w:cs="Times New Roman"/>
          <w:color w:val="FF0000"/>
          <w:kern w:val="0"/>
          <w:sz w:val="21"/>
          <w:szCs w:val="21"/>
        </w:rPr>
        <w:t>键只能有一个</w:t>
      </w:r>
      <w:r w:rsidRPr="009A5053">
        <w:rPr>
          <w:rFonts w:ascii="Helvetica" w:hAnsi="Helvetica" w:cs="Times New Roman"/>
          <w:color w:val="FF0000"/>
          <w:kern w:val="0"/>
          <w:sz w:val="21"/>
          <w:szCs w:val="21"/>
        </w:rPr>
        <w:t>)</w:t>
      </w:r>
      <w:r w:rsidRPr="009A5053">
        <w:rPr>
          <w:rFonts w:ascii="Helvetica" w:hAnsi="Helvetica" w:cs="Times New Roman"/>
          <w:color w:val="FF0000"/>
          <w:kern w:val="0"/>
          <w:sz w:val="21"/>
          <w:szCs w:val="21"/>
        </w:rPr>
        <w:t>，</w:t>
      </w:r>
      <w:r w:rsidRPr="009A5053">
        <w:rPr>
          <w:rFonts w:ascii="Helvetica" w:hAnsi="Helvetica" w:cs="Times New Roman"/>
          <w:color w:val="FF0000"/>
          <w:kern w:val="0"/>
          <w:sz w:val="21"/>
          <w:szCs w:val="21"/>
        </w:rPr>
        <w:t>HashTable</w:t>
      </w:r>
      <w:r w:rsidRPr="009A5053">
        <w:rPr>
          <w:rFonts w:ascii="Helvetica" w:hAnsi="Helvetica" w:cs="Times New Roman"/>
          <w:color w:val="FF0000"/>
          <w:kern w:val="0"/>
          <w:sz w:val="21"/>
          <w:szCs w:val="21"/>
        </w:rPr>
        <w:t>不允许为</w:t>
      </w:r>
      <w:r w:rsidRPr="009A5053">
        <w:rPr>
          <w:rFonts w:ascii="Helvetica" w:hAnsi="Helvetica" w:cs="Times New Roman"/>
          <w:color w:val="FF0000"/>
          <w:kern w:val="0"/>
          <w:sz w:val="21"/>
          <w:szCs w:val="21"/>
        </w:rPr>
        <w:t>null</w:t>
      </w:r>
      <w:r w:rsidRPr="009A5053">
        <w:rPr>
          <w:rFonts w:ascii="Helvetica" w:hAnsi="Helvetica" w:cs="Times New Roman"/>
          <w:color w:val="000000"/>
          <w:kern w:val="0"/>
          <w:sz w:val="21"/>
          <w:szCs w:val="21"/>
        </w:rPr>
        <w:t>。当</w:t>
      </w:r>
      <w:r w:rsidRPr="009A5053">
        <w:rPr>
          <w:rFonts w:ascii="Helvetica" w:hAnsi="Helvetica" w:cs="Times New Roman"/>
          <w:color w:val="000000"/>
          <w:kern w:val="0"/>
          <w:sz w:val="21"/>
          <w:szCs w:val="21"/>
        </w:rPr>
        <w:t>get()</w:t>
      </w:r>
      <w:r w:rsidRPr="009A5053">
        <w:rPr>
          <w:rFonts w:ascii="Helvetica" w:hAnsi="Helvetica" w:cs="Times New Roman"/>
          <w:color w:val="000000"/>
          <w:kern w:val="0"/>
          <w:sz w:val="21"/>
          <w:szCs w:val="21"/>
        </w:rPr>
        <w:t>方法时返回</w:t>
      </w:r>
      <w:r w:rsidRPr="009A5053">
        <w:rPr>
          <w:rFonts w:ascii="Helvetica" w:hAnsi="Helvetica" w:cs="Times New Roman"/>
          <w:color w:val="000000"/>
          <w:kern w:val="0"/>
          <w:sz w:val="21"/>
          <w:szCs w:val="21"/>
        </w:rPr>
        <w:t>null</w:t>
      </w:r>
      <w:r w:rsidRPr="009A5053">
        <w:rPr>
          <w:rFonts w:ascii="Helvetica" w:hAnsi="Helvetica" w:cs="Times New Roman"/>
          <w:color w:val="000000"/>
          <w:kern w:val="0"/>
          <w:sz w:val="21"/>
          <w:szCs w:val="21"/>
        </w:rPr>
        <w:t>，即表示没有该键，也可以表示该键对应的值为</w:t>
      </w:r>
      <w:r w:rsidRPr="009A5053">
        <w:rPr>
          <w:rFonts w:ascii="Helvetica" w:hAnsi="Helvetica" w:cs="Times New Roman"/>
          <w:color w:val="000000"/>
          <w:kern w:val="0"/>
          <w:sz w:val="21"/>
          <w:szCs w:val="21"/>
        </w:rPr>
        <w:t>null</w:t>
      </w:r>
      <w:r w:rsidRPr="009A5053">
        <w:rPr>
          <w:rFonts w:ascii="Helvetica" w:hAnsi="Helvetica" w:cs="Times New Roman"/>
          <w:color w:val="000000"/>
          <w:kern w:val="0"/>
          <w:sz w:val="21"/>
          <w:szCs w:val="21"/>
        </w:rPr>
        <w:t>。因此判断</w:t>
      </w:r>
      <w:r w:rsidRPr="009A5053">
        <w:rPr>
          <w:rFonts w:ascii="Helvetica" w:hAnsi="Helvetica" w:cs="Times New Roman"/>
          <w:color w:val="000000"/>
          <w:kern w:val="0"/>
          <w:sz w:val="21"/>
          <w:szCs w:val="21"/>
        </w:rPr>
        <w:t>HashMap</w:t>
      </w:r>
      <w:r w:rsidRPr="009A5053">
        <w:rPr>
          <w:rFonts w:ascii="Helvetica" w:hAnsi="Helvetica" w:cs="Times New Roman"/>
          <w:color w:val="000000"/>
          <w:kern w:val="0"/>
          <w:sz w:val="21"/>
          <w:szCs w:val="21"/>
        </w:rPr>
        <w:t>里是否存在某个键时，不能用</w:t>
      </w:r>
      <w:r w:rsidRPr="009A5053">
        <w:rPr>
          <w:rFonts w:ascii="Helvetica" w:hAnsi="Helvetica" w:cs="Times New Roman"/>
          <w:color w:val="000000"/>
          <w:kern w:val="0"/>
          <w:sz w:val="21"/>
          <w:szCs w:val="21"/>
        </w:rPr>
        <w:t>get()</w:t>
      </w:r>
      <w:r w:rsidRPr="009A5053">
        <w:rPr>
          <w:rFonts w:ascii="Helvetica" w:hAnsi="Helvetica" w:cs="Times New Roman"/>
          <w:color w:val="000000"/>
          <w:kern w:val="0"/>
          <w:sz w:val="21"/>
          <w:szCs w:val="21"/>
        </w:rPr>
        <w:t>方法，应该用</w:t>
      </w:r>
      <w:r w:rsidRPr="009A5053">
        <w:rPr>
          <w:rFonts w:ascii="Helvetica" w:hAnsi="Helvetica" w:cs="Times New Roman"/>
          <w:color w:val="000000"/>
          <w:kern w:val="0"/>
          <w:sz w:val="21"/>
          <w:szCs w:val="21"/>
        </w:rPr>
        <w:t>containsKey()</w:t>
      </w:r>
      <w:r w:rsidRPr="009A5053">
        <w:rPr>
          <w:rFonts w:ascii="Helvetica" w:hAnsi="Helvetica" w:cs="Times New Roman"/>
          <w:color w:val="000000"/>
          <w:kern w:val="0"/>
          <w:sz w:val="21"/>
          <w:szCs w:val="21"/>
        </w:rPr>
        <w:t>方法</w:t>
      </w:r>
    </w:p>
    <w:p w14:paraId="35CD1FE5"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b/>
          <w:bCs/>
          <w:color w:val="000000"/>
          <w:kern w:val="0"/>
          <w:sz w:val="21"/>
          <w:szCs w:val="21"/>
        </w:rPr>
        <w:lastRenderedPageBreak/>
        <w:t>相同：</w:t>
      </w:r>
    </w:p>
    <w:p w14:paraId="194D6245" w14:textId="77777777" w:rsidR="009A5053" w:rsidRPr="009A5053" w:rsidRDefault="009A5053" w:rsidP="009A5053">
      <w:pPr>
        <w:widowControl/>
        <w:spacing w:before="150" w:after="150"/>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1.</w:t>
      </w:r>
      <w:r w:rsidRPr="009A5053">
        <w:rPr>
          <w:rFonts w:ascii="Helvetica" w:hAnsi="Helvetica" w:cs="Times New Roman"/>
          <w:color w:val="000000"/>
          <w:kern w:val="0"/>
          <w:sz w:val="21"/>
          <w:szCs w:val="21"/>
        </w:rPr>
        <w:t>有两个参数影响性能：初始容量和加载因子。</w:t>
      </w:r>
    </w:p>
    <w:p w14:paraId="48BFAEE2" w14:textId="77777777" w:rsidR="009A5053" w:rsidRPr="009A5053" w:rsidRDefault="009A5053" w:rsidP="009A5053">
      <w:pPr>
        <w:widowControl/>
        <w:spacing w:before="150" w:after="150"/>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初始容量：哈希表创建时的容量，初始容量设置太高可能会浪费空间；</w:t>
      </w:r>
    </w:p>
    <w:p w14:paraId="7CA4E851" w14:textId="507DF726" w:rsidR="009A5053" w:rsidRPr="009A5053" w:rsidRDefault="009A5053" w:rsidP="009A5053">
      <w:pPr>
        <w:widowControl/>
        <w:spacing w:before="150" w:after="150"/>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加载因子：对哈希表在其容量自动增加之前可以达到多满的一个尺度（默认为</w:t>
      </w:r>
      <w:r w:rsidR="00E00EC8">
        <w:rPr>
          <w:rFonts w:ascii="Helvetica" w:hAnsi="Helvetica" w:cs="Times New Roman" w:hint="eastAsia"/>
          <w:color w:val="000000"/>
          <w:kern w:val="0"/>
          <w:sz w:val="21"/>
          <w:szCs w:val="21"/>
        </w:rPr>
        <w:t>0</w:t>
      </w:r>
      <w:r w:rsidRPr="009A5053">
        <w:rPr>
          <w:rFonts w:ascii="Helvetica" w:hAnsi="Helvetica" w:cs="Times New Roman"/>
          <w:color w:val="000000"/>
          <w:kern w:val="0"/>
          <w:sz w:val="21"/>
          <w:szCs w:val="21"/>
        </w:rPr>
        <w:t>.75</w:t>
      </w:r>
      <w:r w:rsidRPr="009A5053">
        <w:rPr>
          <w:rFonts w:ascii="Helvetica" w:hAnsi="Helvetica" w:cs="Times New Roman"/>
          <w:color w:val="000000"/>
          <w:kern w:val="0"/>
          <w:sz w:val="21"/>
          <w:szCs w:val="21"/>
        </w:rPr>
        <w:t>），加载因子过高虽然减少了空间开销，但同时也增加了查询成本。</w:t>
      </w:r>
    </w:p>
    <w:p w14:paraId="5D7171EC"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当哈希表中的条目数超出了加载因子与当前容量的乘积时，则要对该哈希表进行</w:t>
      </w:r>
      <w:r w:rsidRPr="009A5053">
        <w:rPr>
          <w:rFonts w:ascii="Helvetica" w:hAnsi="Helvetica" w:cs="Times New Roman"/>
          <w:color w:val="000000"/>
          <w:kern w:val="0"/>
          <w:sz w:val="21"/>
          <w:szCs w:val="21"/>
        </w:rPr>
        <w:t> </w:t>
      </w:r>
      <w:r w:rsidRPr="009A5053">
        <w:rPr>
          <w:rFonts w:ascii="Helvetica" w:hAnsi="Helvetica" w:cs="Times New Roman"/>
          <w:i/>
          <w:iCs/>
          <w:color w:val="000000"/>
          <w:kern w:val="0"/>
          <w:sz w:val="21"/>
          <w:szCs w:val="21"/>
        </w:rPr>
        <w:t>rehash</w:t>
      </w:r>
      <w:r w:rsidRPr="009A5053">
        <w:rPr>
          <w:rFonts w:ascii="Helvetica" w:hAnsi="Helvetica" w:cs="Times New Roman"/>
          <w:color w:val="000000"/>
          <w:kern w:val="0"/>
          <w:sz w:val="21"/>
          <w:szCs w:val="21"/>
        </w:rPr>
        <w:t> </w:t>
      </w:r>
      <w:r w:rsidRPr="009A5053">
        <w:rPr>
          <w:rFonts w:ascii="Helvetica" w:hAnsi="Helvetica" w:cs="Times New Roman"/>
          <w:color w:val="000000"/>
          <w:kern w:val="0"/>
          <w:sz w:val="21"/>
          <w:szCs w:val="21"/>
        </w:rPr>
        <w:t>操作（即重建内部数据结构）。</w:t>
      </w:r>
    </w:p>
    <w:p w14:paraId="642C465F"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2.</w:t>
      </w:r>
      <w:r w:rsidRPr="009A5053">
        <w:rPr>
          <w:rFonts w:ascii="Helvetica" w:hAnsi="Helvetica" w:cs="Times New Roman"/>
          <w:color w:val="000000"/>
          <w:kern w:val="0"/>
          <w:sz w:val="21"/>
          <w:szCs w:val="21"/>
        </w:rPr>
        <w:t>所有类的</w:t>
      </w:r>
      <w:r w:rsidRPr="009A5053">
        <w:rPr>
          <w:rFonts w:ascii="Helvetica" w:hAnsi="Helvetica" w:cs="Times New Roman"/>
          <w:color w:val="000000"/>
          <w:kern w:val="0"/>
          <w:sz w:val="21"/>
          <w:szCs w:val="21"/>
        </w:rPr>
        <w:t>“Collection</w:t>
      </w:r>
      <w:r w:rsidRPr="009A5053">
        <w:rPr>
          <w:rFonts w:ascii="Helvetica" w:hAnsi="Helvetica" w:cs="Times New Roman"/>
          <w:color w:val="000000"/>
          <w:kern w:val="0"/>
          <w:sz w:val="21"/>
          <w:szCs w:val="21"/>
        </w:rPr>
        <w:t>视图方法</w:t>
      </w:r>
      <w:r w:rsidRPr="009A5053">
        <w:rPr>
          <w:rFonts w:ascii="Helvetica" w:hAnsi="Helvetica" w:cs="Times New Roman"/>
          <w:color w:val="000000"/>
          <w:kern w:val="0"/>
          <w:sz w:val="21"/>
          <w:szCs w:val="21"/>
        </w:rPr>
        <w:t>”</w:t>
      </w:r>
      <w:r w:rsidRPr="009A5053">
        <w:rPr>
          <w:rFonts w:ascii="Helvetica" w:hAnsi="Helvetica" w:cs="Times New Roman"/>
          <w:color w:val="000000"/>
          <w:kern w:val="0"/>
          <w:sz w:val="21"/>
          <w:szCs w:val="21"/>
        </w:rPr>
        <w:t>返回的</w:t>
      </w:r>
      <w:r w:rsidRPr="009A5053">
        <w:rPr>
          <w:rFonts w:ascii="Helvetica" w:hAnsi="Helvetica" w:cs="Times New Roman"/>
          <w:color w:val="000000"/>
          <w:kern w:val="0"/>
          <w:sz w:val="21"/>
          <w:szCs w:val="21"/>
        </w:rPr>
        <w:t>Collection</w:t>
      </w:r>
      <w:r w:rsidRPr="009A5053">
        <w:rPr>
          <w:rFonts w:ascii="Helvetica" w:hAnsi="Helvetica" w:cs="Times New Roman"/>
          <w:color w:val="000000"/>
          <w:kern w:val="0"/>
          <w:sz w:val="21"/>
          <w:szCs w:val="21"/>
        </w:rPr>
        <w:t>的</w:t>
      </w:r>
      <w:r w:rsidRPr="009A5053">
        <w:rPr>
          <w:rFonts w:ascii="Helvetica" w:hAnsi="Helvetica" w:cs="Times New Roman"/>
          <w:color w:val="000000"/>
          <w:kern w:val="0"/>
          <w:sz w:val="21"/>
          <w:szCs w:val="21"/>
        </w:rPr>
        <w:t>iterator</w:t>
      </w:r>
      <w:r w:rsidRPr="009A5053">
        <w:rPr>
          <w:rFonts w:ascii="Helvetica" w:hAnsi="Helvetica" w:cs="Times New Roman"/>
          <w:color w:val="000000"/>
          <w:kern w:val="0"/>
          <w:sz w:val="21"/>
          <w:szCs w:val="21"/>
        </w:rPr>
        <w:t>方法返回的迭代器是</w:t>
      </w:r>
      <w:r w:rsidRPr="009A5053">
        <w:rPr>
          <w:rFonts w:ascii="Helvetica" w:hAnsi="Helvetica" w:cs="Times New Roman"/>
          <w:color w:val="FF0000"/>
          <w:kern w:val="0"/>
          <w:sz w:val="21"/>
          <w:szCs w:val="21"/>
        </w:rPr>
        <w:t>快速失败</w:t>
      </w:r>
      <w:r w:rsidRPr="009A5053">
        <w:rPr>
          <w:rFonts w:ascii="Helvetica" w:hAnsi="Helvetica" w:cs="Times New Roman"/>
          <w:color w:val="000000"/>
          <w:kern w:val="0"/>
          <w:sz w:val="21"/>
          <w:szCs w:val="21"/>
        </w:rPr>
        <w:t>的。</w:t>
      </w:r>
    </w:p>
    <w:p w14:paraId="119489F9"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b/>
          <w:bCs/>
          <w:color w:val="000000"/>
          <w:kern w:val="0"/>
        </w:rPr>
        <w:t>二、</w:t>
      </w:r>
      <w:r w:rsidRPr="009A5053">
        <w:rPr>
          <w:rFonts w:ascii="Helvetica" w:hAnsi="Helvetica" w:cs="Times New Roman"/>
          <w:b/>
          <w:bCs/>
          <w:color w:val="000000"/>
          <w:kern w:val="0"/>
        </w:rPr>
        <w:t>HashMap</w:t>
      </w:r>
      <w:r w:rsidRPr="009A5053">
        <w:rPr>
          <w:rFonts w:ascii="Helvetica" w:hAnsi="Helvetica" w:cs="Times New Roman"/>
          <w:b/>
          <w:bCs/>
          <w:color w:val="000000"/>
          <w:kern w:val="0"/>
        </w:rPr>
        <w:t>中</w:t>
      </w:r>
      <w:r w:rsidRPr="009A5053">
        <w:rPr>
          <w:rFonts w:ascii="Helvetica" w:hAnsi="Helvetica" w:cs="Times New Roman"/>
          <w:b/>
          <w:bCs/>
          <w:color w:val="000000"/>
          <w:kern w:val="0"/>
        </w:rPr>
        <w:t>key</w:t>
      </w:r>
      <w:r w:rsidRPr="009A5053">
        <w:rPr>
          <w:rFonts w:ascii="Helvetica" w:hAnsi="Helvetica" w:cs="Times New Roman"/>
          <w:b/>
          <w:bCs/>
          <w:color w:val="000000"/>
          <w:kern w:val="0"/>
        </w:rPr>
        <w:t>和</w:t>
      </w:r>
      <w:r w:rsidRPr="009A5053">
        <w:rPr>
          <w:rFonts w:ascii="Helvetica" w:hAnsi="Helvetica" w:cs="Times New Roman"/>
          <w:b/>
          <w:bCs/>
          <w:color w:val="000000"/>
          <w:kern w:val="0"/>
        </w:rPr>
        <w:t>value</w:t>
      </w:r>
      <w:r w:rsidRPr="009A5053">
        <w:rPr>
          <w:rFonts w:ascii="Helvetica" w:hAnsi="Helvetica" w:cs="Times New Roman"/>
          <w:b/>
          <w:bCs/>
          <w:color w:val="000000"/>
          <w:kern w:val="0"/>
        </w:rPr>
        <w:t>的原理</w:t>
      </w:r>
    </w:p>
    <w:p w14:paraId="0A7DD8AC" w14:textId="77777777" w:rsidR="009A5053" w:rsidRPr="009A5053" w:rsidRDefault="009A5053" w:rsidP="009A5053">
      <w:pPr>
        <w:widowControl/>
        <w:jc w:val="left"/>
        <w:rPr>
          <w:rFonts w:ascii="Times New Roman" w:eastAsia="Times New Roman" w:hAnsi="Times New Roman" w:cs="Times New Roman"/>
          <w:kern w:val="0"/>
        </w:rPr>
      </w:pPr>
      <w:r w:rsidRPr="009A5053">
        <w:rPr>
          <w:rFonts w:ascii="Helvetica" w:eastAsia="Times New Roman" w:hAnsi="Helvetica" w:cs="Times New Roman"/>
          <w:color w:val="000000"/>
          <w:kern w:val="0"/>
          <w:sz w:val="21"/>
          <w:szCs w:val="21"/>
        </w:rPr>
        <w:t>HashMap</w:t>
      </w:r>
      <w:r w:rsidRPr="009A5053">
        <w:rPr>
          <w:rFonts w:ascii="MS Mincho" w:eastAsia="MS Mincho" w:hAnsi="MS Mincho" w:cs="MS Mincho"/>
          <w:color w:val="000000"/>
          <w:kern w:val="0"/>
          <w:sz w:val="21"/>
          <w:szCs w:val="21"/>
        </w:rPr>
        <w:t>是基于哈希表的</w:t>
      </w:r>
      <w:r w:rsidRPr="009A5053">
        <w:rPr>
          <w:rFonts w:ascii="Helvetica" w:eastAsia="Times New Roman" w:hAnsi="Helvetica" w:cs="Times New Roman"/>
          <w:color w:val="000000"/>
          <w:kern w:val="0"/>
          <w:sz w:val="21"/>
          <w:szCs w:val="21"/>
        </w:rPr>
        <w:t>Map</w:t>
      </w:r>
      <w:r w:rsidRPr="009A5053">
        <w:rPr>
          <w:rFonts w:ascii="MS Mincho" w:eastAsia="MS Mincho" w:hAnsi="MS Mincho" w:cs="MS Mincho"/>
          <w:color w:val="000000"/>
          <w:kern w:val="0"/>
          <w:sz w:val="21"/>
          <w:szCs w:val="21"/>
        </w:rPr>
        <w:t>接口的非同步</w:t>
      </w:r>
      <w:r w:rsidRPr="009A5053">
        <w:rPr>
          <w:rFonts w:ascii="SimSun" w:eastAsia="SimSun" w:hAnsi="SimSun" w:cs="SimSun"/>
          <w:color w:val="000000"/>
          <w:kern w:val="0"/>
          <w:sz w:val="21"/>
          <w:szCs w:val="21"/>
        </w:rPr>
        <w:t>实现</w:t>
      </w:r>
      <w:r w:rsidRPr="009A5053">
        <w:rPr>
          <w:rFonts w:ascii="MS Mincho" w:eastAsia="MS Mincho" w:hAnsi="MS Mincho" w:cs="MS Mincho"/>
          <w:color w:val="000000"/>
          <w:kern w:val="0"/>
          <w:sz w:val="21"/>
          <w:szCs w:val="21"/>
        </w:rPr>
        <w:t>。此</w:t>
      </w:r>
      <w:r w:rsidRPr="009A5053">
        <w:rPr>
          <w:rFonts w:ascii="SimSun" w:eastAsia="SimSun" w:hAnsi="SimSun" w:cs="SimSun"/>
          <w:color w:val="000000"/>
          <w:kern w:val="0"/>
          <w:sz w:val="21"/>
          <w:szCs w:val="21"/>
        </w:rPr>
        <w:t>实现</w:t>
      </w:r>
      <w:r w:rsidRPr="009A5053">
        <w:rPr>
          <w:rFonts w:ascii="MS Mincho" w:eastAsia="MS Mincho" w:hAnsi="MS Mincho" w:cs="MS Mincho"/>
          <w:color w:val="000000"/>
          <w:kern w:val="0"/>
          <w:sz w:val="21"/>
          <w:szCs w:val="21"/>
        </w:rPr>
        <w:t>提供所有可</w:t>
      </w:r>
      <w:r w:rsidRPr="009A5053">
        <w:rPr>
          <w:rFonts w:ascii="SimSun" w:eastAsia="SimSun" w:hAnsi="SimSun" w:cs="SimSun"/>
          <w:color w:val="000000"/>
          <w:kern w:val="0"/>
          <w:sz w:val="21"/>
          <w:szCs w:val="21"/>
        </w:rPr>
        <w:t>选</w:t>
      </w:r>
      <w:r w:rsidRPr="009A5053">
        <w:rPr>
          <w:rFonts w:ascii="MS Mincho" w:eastAsia="MS Mincho" w:hAnsi="MS Mincho" w:cs="MS Mincho"/>
          <w:color w:val="000000"/>
          <w:kern w:val="0"/>
          <w:sz w:val="21"/>
          <w:szCs w:val="21"/>
        </w:rPr>
        <w:t>的映射操作，并允</w:t>
      </w:r>
      <w:r w:rsidRPr="009A5053">
        <w:rPr>
          <w:rFonts w:ascii="SimSun" w:eastAsia="SimSun" w:hAnsi="SimSun" w:cs="SimSun"/>
          <w:color w:val="000000"/>
          <w:kern w:val="0"/>
          <w:sz w:val="21"/>
          <w:szCs w:val="21"/>
        </w:rPr>
        <w:t>许</w:t>
      </w:r>
      <w:r w:rsidRPr="009A5053">
        <w:rPr>
          <w:rFonts w:ascii="MS Mincho" w:eastAsia="MS Mincho" w:hAnsi="MS Mincho" w:cs="MS Mincho"/>
          <w:color w:val="000000"/>
          <w:kern w:val="0"/>
          <w:sz w:val="21"/>
          <w:szCs w:val="21"/>
        </w:rPr>
        <w:t>使用</w:t>
      </w:r>
      <w:r w:rsidRPr="009A5053">
        <w:rPr>
          <w:rFonts w:ascii="Helvetica" w:eastAsia="Times New Roman" w:hAnsi="Helvetica" w:cs="Times New Roman"/>
          <w:color w:val="000000"/>
          <w:kern w:val="0"/>
          <w:sz w:val="21"/>
          <w:szCs w:val="21"/>
        </w:rPr>
        <w:t>null</w:t>
      </w:r>
      <w:r w:rsidRPr="009A5053">
        <w:rPr>
          <w:rFonts w:ascii="SimSun" w:eastAsia="SimSun" w:hAnsi="SimSun" w:cs="SimSun"/>
          <w:color w:val="000000"/>
          <w:kern w:val="0"/>
          <w:sz w:val="21"/>
          <w:szCs w:val="21"/>
        </w:rPr>
        <w:t>值和</w:t>
      </w:r>
      <w:r w:rsidRPr="009A5053">
        <w:rPr>
          <w:rFonts w:ascii="Helvetica" w:eastAsia="Times New Roman" w:hAnsi="Helvetica" w:cs="Times New Roman"/>
          <w:color w:val="000000"/>
          <w:kern w:val="0"/>
          <w:sz w:val="21"/>
          <w:szCs w:val="21"/>
        </w:rPr>
        <w:t>null</w:t>
      </w:r>
      <w:r w:rsidRPr="009A5053">
        <w:rPr>
          <w:rFonts w:ascii="SimSun" w:eastAsia="SimSun" w:hAnsi="SimSun" w:cs="SimSun"/>
          <w:color w:val="000000"/>
          <w:kern w:val="0"/>
          <w:sz w:val="21"/>
          <w:szCs w:val="21"/>
        </w:rPr>
        <w:t>键。</w:t>
      </w:r>
      <w:r w:rsidRPr="009A5053">
        <w:rPr>
          <w:rFonts w:ascii="Helvetica" w:eastAsia="Times New Roman" w:hAnsi="Helvetica" w:cs="Times New Roman"/>
          <w:color w:val="000000"/>
          <w:kern w:val="0"/>
          <w:sz w:val="21"/>
          <w:szCs w:val="21"/>
        </w:rPr>
        <w:t>HashMap</w:t>
      </w:r>
      <w:r w:rsidRPr="009A5053">
        <w:rPr>
          <w:rFonts w:ascii="SimSun" w:eastAsia="SimSun" w:hAnsi="SimSun" w:cs="SimSun"/>
          <w:color w:val="000000"/>
          <w:kern w:val="0"/>
          <w:sz w:val="21"/>
          <w:szCs w:val="21"/>
        </w:rPr>
        <w:t>实际上是一个</w:t>
      </w:r>
      <w:r w:rsidRPr="009A5053">
        <w:rPr>
          <w:rFonts w:ascii="Helvetica" w:eastAsia="Times New Roman" w:hAnsi="Helvetica" w:cs="Times New Roman"/>
          <w:color w:val="000000"/>
          <w:kern w:val="0"/>
          <w:sz w:val="21"/>
          <w:szCs w:val="21"/>
        </w:rPr>
        <w:t>“</w:t>
      </w:r>
      <w:r w:rsidRPr="009A5053">
        <w:rPr>
          <w:rFonts w:ascii="SimSun" w:eastAsia="SimSun" w:hAnsi="SimSun" w:cs="SimSun"/>
          <w:color w:val="000000"/>
          <w:kern w:val="0"/>
          <w:sz w:val="21"/>
          <w:szCs w:val="21"/>
        </w:rPr>
        <w:t>链表散列</w:t>
      </w:r>
      <w:r w:rsidRPr="009A5053">
        <w:rPr>
          <w:rFonts w:ascii="Helvetica" w:eastAsia="Times New Roman" w:hAnsi="Helvetica" w:cs="Times New Roman"/>
          <w:color w:val="000000"/>
          <w:kern w:val="0"/>
          <w:sz w:val="21"/>
          <w:szCs w:val="21"/>
        </w:rPr>
        <w:t>”</w:t>
      </w:r>
      <w:r w:rsidRPr="009A5053">
        <w:rPr>
          <w:rFonts w:ascii="MS Mincho" w:eastAsia="MS Mincho" w:hAnsi="MS Mincho" w:cs="MS Mincho"/>
          <w:color w:val="000000"/>
          <w:kern w:val="0"/>
          <w:sz w:val="21"/>
          <w:szCs w:val="21"/>
        </w:rPr>
        <w:t>的数据</w:t>
      </w:r>
      <w:r w:rsidRPr="009A5053">
        <w:rPr>
          <w:rFonts w:ascii="SimSun" w:eastAsia="SimSun" w:hAnsi="SimSun" w:cs="SimSun"/>
          <w:color w:val="000000"/>
          <w:kern w:val="0"/>
          <w:sz w:val="21"/>
          <w:szCs w:val="21"/>
        </w:rPr>
        <w:t>结</w:t>
      </w:r>
      <w:r w:rsidRPr="009A5053">
        <w:rPr>
          <w:rFonts w:ascii="MS Mincho" w:eastAsia="MS Mincho" w:hAnsi="MS Mincho" w:cs="MS Mincho"/>
          <w:color w:val="000000"/>
          <w:kern w:val="0"/>
          <w:sz w:val="21"/>
          <w:szCs w:val="21"/>
        </w:rPr>
        <w:t>构，即</w:t>
      </w:r>
      <w:r w:rsidRPr="009A5053">
        <w:rPr>
          <w:rFonts w:ascii="MS Mincho" w:eastAsia="MS Mincho" w:hAnsi="MS Mincho" w:cs="MS Mincho"/>
          <w:color w:val="FF0000"/>
          <w:kern w:val="0"/>
          <w:sz w:val="21"/>
          <w:szCs w:val="21"/>
        </w:rPr>
        <w:t>数</w:t>
      </w:r>
      <w:r w:rsidRPr="009A5053">
        <w:rPr>
          <w:rFonts w:ascii="SimSun" w:eastAsia="SimSun" w:hAnsi="SimSun" w:cs="SimSun"/>
          <w:color w:val="FF0000"/>
          <w:kern w:val="0"/>
          <w:sz w:val="21"/>
          <w:szCs w:val="21"/>
        </w:rPr>
        <w:t>组</w:t>
      </w:r>
      <w:r w:rsidRPr="009A5053">
        <w:rPr>
          <w:rFonts w:ascii="MS Mincho" w:eastAsia="MS Mincho" w:hAnsi="MS Mincho" w:cs="MS Mincho"/>
          <w:color w:val="FF0000"/>
          <w:kern w:val="0"/>
          <w:sz w:val="21"/>
          <w:szCs w:val="21"/>
        </w:rPr>
        <w:t>和</w:t>
      </w:r>
      <w:r w:rsidRPr="009A5053">
        <w:rPr>
          <w:rFonts w:ascii="SimSun" w:eastAsia="SimSun" w:hAnsi="SimSun" w:cs="SimSun"/>
          <w:color w:val="FF0000"/>
          <w:kern w:val="0"/>
          <w:sz w:val="21"/>
          <w:szCs w:val="21"/>
        </w:rPr>
        <w:t>链</w:t>
      </w:r>
      <w:r w:rsidRPr="009A5053">
        <w:rPr>
          <w:rFonts w:ascii="MS Mincho" w:eastAsia="MS Mincho" w:hAnsi="MS Mincho" w:cs="MS Mincho"/>
          <w:color w:val="FF0000"/>
          <w:kern w:val="0"/>
          <w:sz w:val="21"/>
          <w:szCs w:val="21"/>
        </w:rPr>
        <w:t>表的</w:t>
      </w:r>
      <w:r w:rsidRPr="009A5053">
        <w:rPr>
          <w:rFonts w:ascii="SimSun" w:eastAsia="SimSun" w:hAnsi="SimSun" w:cs="SimSun"/>
          <w:color w:val="FF0000"/>
          <w:kern w:val="0"/>
          <w:sz w:val="21"/>
          <w:szCs w:val="21"/>
        </w:rPr>
        <w:t>结</w:t>
      </w:r>
      <w:r w:rsidRPr="009A5053">
        <w:rPr>
          <w:rFonts w:ascii="MS Mincho" w:eastAsia="MS Mincho" w:hAnsi="MS Mincho" w:cs="MS Mincho"/>
          <w:color w:val="FF0000"/>
          <w:kern w:val="0"/>
          <w:sz w:val="21"/>
          <w:szCs w:val="21"/>
        </w:rPr>
        <w:t>合体</w:t>
      </w:r>
      <w:r w:rsidRPr="009A5053">
        <w:rPr>
          <w:rFonts w:ascii="MS Mincho" w:eastAsia="MS Mincho" w:hAnsi="MS Mincho" w:cs="MS Mincho"/>
          <w:color w:val="000000"/>
          <w:kern w:val="0"/>
          <w:sz w:val="21"/>
          <w:szCs w:val="21"/>
        </w:rPr>
        <w:t>。</w:t>
      </w:r>
      <w:r w:rsidRPr="009A5053">
        <w:rPr>
          <w:rFonts w:ascii="Helvetica" w:eastAsia="Times New Roman" w:hAnsi="Helvetica" w:cs="Times New Roman"/>
          <w:color w:val="000000"/>
          <w:kern w:val="0"/>
          <w:sz w:val="21"/>
          <w:szCs w:val="21"/>
        </w:rPr>
        <w:t>HashMap</w:t>
      </w:r>
      <w:r w:rsidRPr="009A5053">
        <w:rPr>
          <w:rFonts w:ascii="MS Mincho" w:eastAsia="MS Mincho" w:hAnsi="MS Mincho" w:cs="MS Mincho"/>
          <w:color w:val="000000"/>
          <w:kern w:val="0"/>
          <w:sz w:val="21"/>
          <w:szCs w:val="21"/>
        </w:rPr>
        <w:t>底</w:t>
      </w:r>
      <w:r w:rsidRPr="009A5053">
        <w:rPr>
          <w:rFonts w:ascii="SimSun" w:eastAsia="SimSun" w:hAnsi="SimSun" w:cs="SimSun"/>
          <w:color w:val="000000"/>
          <w:kern w:val="0"/>
          <w:sz w:val="21"/>
          <w:szCs w:val="21"/>
        </w:rPr>
        <w:t>层</w:t>
      </w:r>
      <w:r w:rsidRPr="009A5053">
        <w:rPr>
          <w:rFonts w:ascii="MS Mincho" w:eastAsia="MS Mincho" w:hAnsi="MS Mincho" w:cs="MS Mincho"/>
          <w:color w:val="000000"/>
          <w:kern w:val="0"/>
          <w:sz w:val="21"/>
          <w:szCs w:val="21"/>
        </w:rPr>
        <w:t>就是一个数</w:t>
      </w:r>
      <w:r w:rsidRPr="009A5053">
        <w:rPr>
          <w:rFonts w:ascii="SimSun" w:eastAsia="SimSun" w:hAnsi="SimSun" w:cs="SimSun"/>
          <w:color w:val="000000"/>
          <w:kern w:val="0"/>
          <w:sz w:val="21"/>
          <w:szCs w:val="21"/>
        </w:rPr>
        <w:t>组结</w:t>
      </w:r>
      <w:r w:rsidRPr="009A5053">
        <w:rPr>
          <w:rFonts w:ascii="MS Mincho" w:eastAsia="MS Mincho" w:hAnsi="MS Mincho" w:cs="MS Mincho"/>
          <w:color w:val="000000"/>
          <w:kern w:val="0"/>
          <w:sz w:val="21"/>
          <w:szCs w:val="21"/>
        </w:rPr>
        <w:t>构，数</w:t>
      </w:r>
      <w:r w:rsidRPr="009A5053">
        <w:rPr>
          <w:rFonts w:ascii="SimSun" w:eastAsia="SimSun" w:hAnsi="SimSun" w:cs="SimSun"/>
          <w:color w:val="000000"/>
          <w:kern w:val="0"/>
          <w:sz w:val="21"/>
          <w:szCs w:val="21"/>
        </w:rPr>
        <w:t>组</w:t>
      </w:r>
      <w:r w:rsidRPr="009A5053">
        <w:rPr>
          <w:rFonts w:ascii="MS Mincho" w:eastAsia="MS Mincho" w:hAnsi="MS Mincho" w:cs="MS Mincho"/>
          <w:color w:val="000000"/>
          <w:kern w:val="0"/>
          <w:sz w:val="21"/>
          <w:szCs w:val="21"/>
        </w:rPr>
        <w:t>中的每一</w:t>
      </w:r>
      <w:r w:rsidRPr="009A5053">
        <w:rPr>
          <w:rFonts w:ascii="SimSun" w:eastAsia="SimSun" w:hAnsi="SimSun" w:cs="SimSun"/>
          <w:color w:val="000000"/>
          <w:kern w:val="0"/>
          <w:sz w:val="21"/>
          <w:szCs w:val="21"/>
        </w:rPr>
        <w:t>项</w:t>
      </w:r>
      <w:r w:rsidRPr="009A5053">
        <w:rPr>
          <w:rFonts w:ascii="MS Mincho" w:eastAsia="MS Mincho" w:hAnsi="MS Mincho" w:cs="MS Mincho"/>
          <w:color w:val="000000"/>
          <w:kern w:val="0"/>
          <w:sz w:val="21"/>
          <w:szCs w:val="21"/>
        </w:rPr>
        <w:t>又是一个</w:t>
      </w:r>
      <w:r w:rsidRPr="009A5053">
        <w:rPr>
          <w:rFonts w:ascii="SimSun" w:eastAsia="SimSun" w:hAnsi="SimSun" w:cs="SimSun"/>
          <w:color w:val="000000"/>
          <w:kern w:val="0"/>
          <w:sz w:val="21"/>
          <w:szCs w:val="21"/>
        </w:rPr>
        <w:t>链</w:t>
      </w:r>
      <w:r w:rsidRPr="009A5053">
        <w:rPr>
          <w:rFonts w:ascii="MS Mincho" w:eastAsia="MS Mincho" w:hAnsi="MS Mincho" w:cs="MS Mincho"/>
          <w:color w:val="000000"/>
          <w:kern w:val="0"/>
          <w:sz w:val="21"/>
          <w:szCs w:val="21"/>
        </w:rPr>
        <w:t>表。当新建一个</w:t>
      </w:r>
      <w:r w:rsidRPr="009A5053">
        <w:rPr>
          <w:rFonts w:ascii="Helvetica" w:eastAsia="Times New Roman" w:hAnsi="Helvetica" w:cs="Times New Roman"/>
          <w:color w:val="000000"/>
          <w:kern w:val="0"/>
          <w:sz w:val="21"/>
          <w:szCs w:val="21"/>
        </w:rPr>
        <w:t>HashMap</w:t>
      </w:r>
      <w:r w:rsidRPr="009A5053">
        <w:rPr>
          <w:rFonts w:ascii="MS Mincho" w:eastAsia="MS Mincho" w:hAnsi="MS Mincho" w:cs="MS Mincho"/>
          <w:color w:val="000000"/>
          <w:kern w:val="0"/>
          <w:sz w:val="21"/>
          <w:szCs w:val="21"/>
        </w:rPr>
        <w:t>的</w:t>
      </w:r>
      <w:r w:rsidRPr="009A5053">
        <w:rPr>
          <w:rFonts w:ascii="SimSun" w:eastAsia="SimSun" w:hAnsi="SimSun" w:cs="SimSun"/>
          <w:color w:val="000000"/>
          <w:kern w:val="0"/>
          <w:sz w:val="21"/>
          <w:szCs w:val="21"/>
        </w:rPr>
        <w:t>时</w:t>
      </w:r>
      <w:r w:rsidRPr="009A5053">
        <w:rPr>
          <w:rFonts w:ascii="MS Mincho" w:eastAsia="MS Mincho" w:hAnsi="MS Mincho" w:cs="MS Mincho"/>
          <w:color w:val="000000"/>
          <w:kern w:val="0"/>
          <w:sz w:val="21"/>
          <w:szCs w:val="21"/>
        </w:rPr>
        <w:t>候，就会初始化一个数</w:t>
      </w:r>
      <w:r w:rsidRPr="009A5053">
        <w:rPr>
          <w:rFonts w:ascii="SimSun" w:eastAsia="SimSun" w:hAnsi="SimSun" w:cs="SimSun"/>
          <w:color w:val="000000"/>
          <w:kern w:val="0"/>
          <w:sz w:val="21"/>
          <w:szCs w:val="21"/>
        </w:rPr>
        <w:t>组</w:t>
      </w:r>
      <w:r w:rsidRPr="009A5053">
        <w:rPr>
          <w:rFonts w:ascii="MS Mincho" w:eastAsia="MS Mincho" w:hAnsi="MS Mincho" w:cs="MS Mincho"/>
          <w:color w:val="000000"/>
          <w:kern w:val="0"/>
          <w:sz w:val="21"/>
          <w:szCs w:val="21"/>
        </w:rPr>
        <w:t>。每个</w:t>
      </w:r>
      <w:r w:rsidRPr="009A5053">
        <w:rPr>
          <w:rFonts w:ascii="Helvetica" w:eastAsia="Times New Roman" w:hAnsi="Helvetica" w:cs="Times New Roman"/>
          <w:color w:val="000000"/>
          <w:kern w:val="0"/>
          <w:sz w:val="21"/>
          <w:szCs w:val="21"/>
        </w:rPr>
        <w:t>Map.Entry</w:t>
      </w:r>
      <w:r w:rsidRPr="009A5053">
        <w:rPr>
          <w:rFonts w:ascii="MS Mincho" w:eastAsia="MS Mincho" w:hAnsi="MS Mincho" w:cs="MS Mincho"/>
          <w:color w:val="000000"/>
          <w:kern w:val="0"/>
          <w:sz w:val="21"/>
          <w:szCs w:val="21"/>
        </w:rPr>
        <w:t>是一个</w:t>
      </w:r>
      <w:r w:rsidRPr="009A5053">
        <w:rPr>
          <w:rFonts w:ascii="Helvetica" w:eastAsia="Times New Roman" w:hAnsi="Helvetica" w:cs="Times New Roman"/>
          <w:color w:val="000000"/>
          <w:kern w:val="0"/>
          <w:sz w:val="21"/>
          <w:szCs w:val="21"/>
        </w:rPr>
        <w:t>Key-Value</w:t>
      </w:r>
      <w:r w:rsidRPr="009A5053">
        <w:rPr>
          <w:rFonts w:ascii="SimSun" w:eastAsia="SimSun" w:hAnsi="SimSun" w:cs="SimSun"/>
          <w:color w:val="000000"/>
          <w:kern w:val="0"/>
          <w:sz w:val="21"/>
          <w:szCs w:val="21"/>
        </w:rPr>
        <w:t>对，也是数组中的元素，它持有指向下一个元素的引用，这就构成了链表。</w:t>
      </w:r>
      <w:r w:rsidRPr="009A5053">
        <w:rPr>
          <w:rFonts w:ascii="Helvetica" w:eastAsia="Times New Roman" w:hAnsi="Helvetica" w:cs="Times New Roman"/>
          <w:color w:val="000000"/>
          <w:kern w:val="0"/>
          <w:sz w:val="21"/>
          <w:szCs w:val="21"/>
        </w:rPr>
        <w:t>  HashMap</w:t>
      </w:r>
      <w:r w:rsidRPr="009A5053">
        <w:rPr>
          <w:rFonts w:ascii="MS Mincho" w:eastAsia="MS Mincho" w:hAnsi="MS Mincho" w:cs="MS Mincho"/>
          <w:color w:val="000000"/>
          <w:kern w:val="0"/>
          <w:sz w:val="21"/>
          <w:szCs w:val="21"/>
        </w:rPr>
        <w:t>的存取</w:t>
      </w:r>
      <w:r w:rsidRPr="009A5053">
        <w:rPr>
          <w:rFonts w:ascii="SimSun" w:eastAsia="SimSun" w:hAnsi="SimSun" w:cs="SimSun"/>
          <w:color w:val="000000"/>
          <w:kern w:val="0"/>
          <w:sz w:val="21"/>
          <w:szCs w:val="21"/>
        </w:rPr>
        <w:t>实现</w:t>
      </w:r>
      <w:r w:rsidRPr="009A5053">
        <w:rPr>
          <w:rFonts w:ascii="MS Mincho" w:eastAsia="MS Mincho" w:hAnsi="MS Mincho" w:cs="MS Mincho"/>
          <w:color w:val="000000"/>
          <w:kern w:val="0"/>
          <w:sz w:val="21"/>
          <w:szCs w:val="21"/>
        </w:rPr>
        <w:t>：</w:t>
      </w:r>
    </w:p>
    <w:p w14:paraId="18EDEF57"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 xml:space="preserve">   1) </w:t>
      </w:r>
      <w:r w:rsidRPr="009A5053">
        <w:rPr>
          <w:rFonts w:ascii="Helvetica" w:hAnsi="Helvetica" w:cs="Times New Roman"/>
          <w:color w:val="000000"/>
          <w:kern w:val="0"/>
          <w:sz w:val="21"/>
          <w:szCs w:val="21"/>
        </w:rPr>
        <w:t>存储：</w:t>
      </w:r>
    </w:p>
    <w:p w14:paraId="7B03A090"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 xml:space="preserve">　　当我们往</w:t>
      </w:r>
      <w:r w:rsidRPr="009A5053">
        <w:rPr>
          <w:rFonts w:ascii="Helvetica" w:hAnsi="Helvetica" w:cs="Times New Roman"/>
          <w:color w:val="000000"/>
          <w:kern w:val="0"/>
          <w:sz w:val="21"/>
          <w:szCs w:val="21"/>
        </w:rPr>
        <w:t>HashMap</w:t>
      </w:r>
      <w:r w:rsidRPr="009A5053">
        <w:rPr>
          <w:rFonts w:ascii="Helvetica" w:hAnsi="Helvetica" w:cs="Times New Roman"/>
          <w:color w:val="000000"/>
          <w:kern w:val="0"/>
          <w:sz w:val="21"/>
          <w:szCs w:val="21"/>
        </w:rPr>
        <w:t>中</w:t>
      </w:r>
      <w:r w:rsidRPr="009A5053">
        <w:rPr>
          <w:rFonts w:ascii="Helvetica" w:hAnsi="Helvetica" w:cs="Times New Roman"/>
          <w:color w:val="000000"/>
          <w:kern w:val="0"/>
          <w:sz w:val="21"/>
          <w:szCs w:val="21"/>
        </w:rPr>
        <w:t>put</w:t>
      </w:r>
      <w:r w:rsidRPr="009A5053">
        <w:rPr>
          <w:rFonts w:ascii="Helvetica" w:hAnsi="Helvetica" w:cs="Times New Roman"/>
          <w:color w:val="000000"/>
          <w:kern w:val="0"/>
          <w:sz w:val="21"/>
          <w:szCs w:val="21"/>
        </w:rPr>
        <w:t>元素的时候，先根据</w:t>
      </w:r>
      <w:r w:rsidRPr="009A5053">
        <w:rPr>
          <w:rFonts w:ascii="Helvetica" w:hAnsi="Helvetica" w:cs="Times New Roman"/>
          <w:color w:val="000000"/>
          <w:kern w:val="0"/>
          <w:sz w:val="21"/>
          <w:szCs w:val="21"/>
        </w:rPr>
        <w:t>key</w:t>
      </w:r>
      <w:r w:rsidRPr="009A5053">
        <w:rPr>
          <w:rFonts w:ascii="Helvetica" w:hAnsi="Helvetica" w:cs="Times New Roman"/>
          <w:color w:val="000000"/>
          <w:kern w:val="0"/>
          <w:sz w:val="21"/>
          <w:szCs w:val="21"/>
        </w:rPr>
        <w:t>的</w:t>
      </w:r>
      <w:r w:rsidRPr="009A5053">
        <w:rPr>
          <w:rFonts w:ascii="Helvetica" w:hAnsi="Helvetica" w:cs="Times New Roman"/>
          <w:color w:val="000000"/>
          <w:kern w:val="0"/>
          <w:sz w:val="21"/>
          <w:szCs w:val="21"/>
        </w:rPr>
        <w:t>hashCode</w:t>
      </w:r>
      <w:r w:rsidRPr="009A5053">
        <w:rPr>
          <w:rFonts w:ascii="Helvetica" w:hAnsi="Helvetica" w:cs="Times New Roman"/>
          <w:color w:val="000000"/>
          <w:kern w:val="0"/>
          <w:sz w:val="21"/>
          <w:szCs w:val="21"/>
        </w:rPr>
        <w:t>重新计算</w:t>
      </w:r>
      <w:r w:rsidRPr="009A5053">
        <w:rPr>
          <w:rFonts w:ascii="Helvetica" w:hAnsi="Helvetica" w:cs="Times New Roman"/>
          <w:color w:val="000000"/>
          <w:kern w:val="0"/>
          <w:sz w:val="21"/>
          <w:szCs w:val="21"/>
        </w:rPr>
        <w:t>hash</w:t>
      </w:r>
      <w:r w:rsidRPr="009A5053">
        <w:rPr>
          <w:rFonts w:ascii="Helvetica" w:hAnsi="Helvetica" w:cs="Times New Roman"/>
          <w:color w:val="000000"/>
          <w:kern w:val="0"/>
          <w:sz w:val="21"/>
          <w:szCs w:val="21"/>
        </w:rPr>
        <w:t>值，根据</w:t>
      </w:r>
      <w:r w:rsidRPr="009A5053">
        <w:rPr>
          <w:rFonts w:ascii="Helvetica" w:hAnsi="Helvetica" w:cs="Times New Roman"/>
          <w:color w:val="000000"/>
          <w:kern w:val="0"/>
          <w:sz w:val="21"/>
          <w:szCs w:val="21"/>
        </w:rPr>
        <w:t>hash</w:t>
      </w:r>
      <w:r w:rsidRPr="009A5053">
        <w:rPr>
          <w:rFonts w:ascii="Helvetica" w:hAnsi="Helvetica" w:cs="Times New Roman"/>
          <w:color w:val="000000"/>
          <w:kern w:val="0"/>
          <w:sz w:val="21"/>
          <w:szCs w:val="21"/>
        </w:rPr>
        <w:t>值得到这个元素在数组中的位置（即下标），如果数组该位置上已经存放有其他元素了，那么在这个位置上的元素将以链表的形式存放，新加入的放在链头，最先加入的放在链尾。如果数组该位置上没有元素，就直接将该元素放到此数组中的该位置上。</w:t>
      </w:r>
    </w:p>
    <w:p w14:paraId="5533AAD9" w14:textId="77777777" w:rsidR="009A5053" w:rsidRPr="009A5053" w:rsidRDefault="009A5053" w:rsidP="009A5053">
      <w:pPr>
        <w:widowControl/>
        <w:jc w:val="left"/>
        <w:rPr>
          <w:rFonts w:ascii="Times New Roman" w:eastAsia="Times New Roman" w:hAnsi="Times New Roman" w:cs="Times New Roman"/>
          <w:kern w:val="0"/>
        </w:rPr>
      </w:pPr>
      <w:r w:rsidRPr="009A5053">
        <w:rPr>
          <w:rFonts w:ascii="MS Mincho" w:eastAsia="MS Mincho" w:hAnsi="MS Mincho" w:cs="MS Mincho"/>
          <w:color w:val="000000"/>
          <w:kern w:val="0"/>
          <w:sz w:val="21"/>
          <w:szCs w:val="21"/>
        </w:rPr>
        <w:t>当系</w:t>
      </w:r>
      <w:r w:rsidRPr="009A5053">
        <w:rPr>
          <w:rFonts w:ascii="SimSun" w:eastAsia="SimSun" w:hAnsi="SimSun" w:cs="SimSun"/>
          <w:color w:val="000000"/>
          <w:kern w:val="0"/>
          <w:sz w:val="21"/>
          <w:szCs w:val="21"/>
        </w:rPr>
        <w:t>统</w:t>
      </w:r>
      <w:r w:rsidRPr="009A5053">
        <w:rPr>
          <w:rFonts w:ascii="MS Mincho" w:eastAsia="MS Mincho" w:hAnsi="MS Mincho" w:cs="MS Mincho"/>
          <w:color w:val="000000"/>
          <w:kern w:val="0"/>
          <w:sz w:val="21"/>
          <w:szCs w:val="21"/>
        </w:rPr>
        <w:t>决定存</w:t>
      </w:r>
      <w:r w:rsidRPr="009A5053">
        <w:rPr>
          <w:rFonts w:ascii="SimSun" w:eastAsia="SimSun" w:hAnsi="SimSun" w:cs="SimSun"/>
          <w:color w:val="000000"/>
          <w:kern w:val="0"/>
          <w:sz w:val="21"/>
          <w:szCs w:val="21"/>
        </w:rPr>
        <w:t>储</w:t>
      </w:r>
      <w:r w:rsidRPr="009A5053">
        <w:rPr>
          <w:rFonts w:ascii="Helvetica" w:eastAsia="Times New Roman" w:hAnsi="Helvetica" w:cs="Times New Roman"/>
          <w:color w:val="000000"/>
          <w:kern w:val="0"/>
          <w:sz w:val="21"/>
          <w:szCs w:val="21"/>
        </w:rPr>
        <w:t>HashMap</w:t>
      </w:r>
      <w:r w:rsidRPr="009A5053">
        <w:rPr>
          <w:rFonts w:ascii="MS Mincho" w:eastAsia="MS Mincho" w:hAnsi="MS Mincho" w:cs="MS Mincho"/>
          <w:color w:val="000000"/>
          <w:kern w:val="0"/>
          <w:sz w:val="21"/>
          <w:szCs w:val="21"/>
        </w:rPr>
        <w:t>中的</w:t>
      </w:r>
      <w:r w:rsidRPr="009A5053">
        <w:rPr>
          <w:rFonts w:ascii="Helvetica" w:eastAsia="Times New Roman" w:hAnsi="Helvetica" w:cs="Times New Roman"/>
          <w:color w:val="000000"/>
          <w:kern w:val="0"/>
          <w:sz w:val="21"/>
          <w:szCs w:val="21"/>
        </w:rPr>
        <w:t>key-value</w:t>
      </w:r>
      <w:r w:rsidRPr="009A5053">
        <w:rPr>
          <w:rFonts w:ascii="SimSun" w:eastAsia="SimSun" w:hAnsi="SimSun" w:cs="SimSun"/>
          <w:color w:val="000000"/>
          <w:kern w:val="0"/>
          <w:sz w:val="21"/>
          <w:szCs w:val="21"/>
        </w:rPr>
        <w:t>对时，完全没有考虑</w:t>
      </w:r>
      <w:r w:rsidRPr="009A5053">
        <w:rPr>
          <w:rFonts w:ascii="Helvetica" w:eastAsia="Times New Roman" w:hAnsi="Helvetica" w:cs="Times New Roman"/>
          <w:color w:val="000000"/>
          <w:kern w:val="0"/>
          <w:sz w:val="21"/>
          <w:szCs w:val="21"/>
        </w:rPr>
        <w:t>Entry</w:t>
      </w:r>
      <w:r w:rsidRPr="009A5053">
        <w:rPr>
          <w:rFonts w:ascii="MS Mincho" w:eastAsia="MS Mincho" w:hAnsi="MS Mincho" w:cs="MS Mincho"/>
          <w:color w:val="000000"/>
          <w:kern w:val="0"/>
          <w:sz w:val="21"/>
          <w:szCs w:val="21"/>
        </w:rPr>
        <w:t>中的</w:t>
      </w:r>
      <w:r w:rsidRPr="009A5053">
        <w:rPr>
          <w:rFonts w:ascii="Helvetica" w:eastAsia="Times New Roman" w:hAnsi="Helvetica" w:cs="Times New Roman"/>
          <w:color w:val="000000"/>
          <w:kern w:val="0"/>
          <w:sz w:val="21"/>
          <w:szCs w:val="21"/>
        </w:rPr>
        <w:t>value</w:t>
      </w:r>
      <w:r w:rsidRPr="009A5053">
        <w:rPr>
          <w:rFonts w:ascii="MS Mincho" w:eastAsia="MS Mincho" w:hAnsi="MS Mincho" w:cs="MS Mincho"/>
          <w:color w:val="000000"/>
          <w:kern w:val="0"/>
          <w:sz w:val="21"/>
          <w:szCs w:val="21"/>
        </w:rPr>
        <w:t>，</w:t>
      </w:r>
      <w:r w:rsidRPr="009A5053">
        <w:rPr>
          <w:rFonts w:ascii="SimSun" w:eastAsia="SimSun" w:hAnsi="SimSun" w:cs="SimSun"/>
          <w:color w:val="000000"/>
          <w:kern w:val="0"/>
          <w:sz w:val="21"/>
          <w:szCs w:val="21"/>
        </w:rPr>
        <w:t>仅仅</w:t>
      </w:r>
      <w:r w:rsidRPr="009A5053">
        <w:rPr>
          <w:rFonts w:ascii="MS Mincho" w:eastAsia="MS Mincho" w:hAnsi="MS Mincho" w:cs="MS Mincho"/>
          <w:color w:val="000000"/>
          <w:kern w:val="0"/>
          <w:sz w:val="21"/>
          <w:szCs w:val="21"/>
        </w:rPr>
        <w:t>只是根据</w:t>
      </w:r>
      <w:r w:rsidRPr="009A5053">
        <w:rPr>
          <w:rFonts w:ascii="Helvetica" w:eastAsia="Times New Roman" w:hAnsi="Helvetica" w:cs="Times New Roman"/>
          <w:color w:val="000000"/>
          <w:kern w:val="0"/>
          <w:sz w:val="21"/>
          <w:szCs w:val="21"/>
        </w:rPr>
        <w:t>key</w:t>
      </w:r>
      <w:r w:rsidRPr="009A5053">
        <w:rPr>
          <w:rFonts w:ascii="MS Mincho" w:eastAsia="MS Mincho" w:hAnsi="MS Mincho" w:cs="MS Mincho"/>
          <w:color w:val="000000"/>
          <w:kern w:val="0"/>
          <w:sz w:val="21"/>
          <w:szCs w:val="21"/>
        </w:rPr>
        <w:t>来</w:t>
      </w:r>
      <w:r w:rsidRPr="009A5053">
        <w:rPr>
          <w:rFonts w:ascii="SimSun" w:eastAsia="SimSun" w:hAnsi="SimSun" w:cs="SimSun"/>
          <w:color w:val="000000"/>
          <w:kern w:val="0"/>
          <w:sz w:val="21"/>
          <w:szCs w:val="21"/>
        </w:rPr>
        <w:t>计</w:t>
      </w:r>
      <w:r w:rsidRPr="009A5053">
        <w:rPr>
          <w:rFonts w:ascii="MS Mincho" w:eastAsia="MS Mincho" w:hAnsi="MS Mincho" w:cs="MS Mincho"/>
          <w:color w:val="000000"/>
          <w:kern w:val="0"/>
          <w:sz w:val="21"/>
          <w:szCs w:val="21"/>
        </w:rPr>
        <w:t>算并决定每个</w:t>
      </w:r>
      <w:r w:rsidRPr="009A5053">
        <w:rPr>
          <w:rFonts w:ascii="Helvetica" w:eastAsia="Times New Roman" w:hAnsi="Helvetica" w:cs="Times New Roman"/>
          <w:color w:val="000000"/>
          <w:kern w:val="0"/>
          <w:sz w:val="21"/>
          <w:szCs w:val="21"/>
        </w:rPr>
        <w:t>Entry</w:t>
      </w:r>
      <w:r w:rsidRPr="009A5053">
        <w:rPr>
          <w:rFonts w:ascii="MS Mincho" w:eastAsia="MS Mincho" w:hAnsi="MS Mincho" w:cs="MS Mincho"/>
          <w:color w:val="000000"/>
          <w:kern w:val="0"/>
          <w:sz w:val="21"/>
          <w:szCs w:val="21"/>
        </w:rPr>
        <w:t>的存</w:t>
      </w:r>
      <w:r w:rsidRPr="009A5053">
        <w:rPr>
          <w:rFonts w:ascii="SimSun" w:eastAsia="SimSun" w:hAnsi="SimSun" w:cs="SimSun"/>
          <w:color w:val="000000"/>
          <w:kern w:val="0"/>
          <w:sz w:val="21"/>
          <w:szCs w:val="21"/>
        </w:rPr>
        <w:t>储</w:t>
      </w:r>
      <w:r w:rsidRPr="009A5053">
        <w:rPr>
          <w:rFonts w:ascii="MS Mincho" w:eastAsia="MS Mincho" w:hAnsi="MS Mincho" w:cs="MS Mincho"/>
          <w:color w:val="000000"/>
          <w:kern w:val="0"/>
          <w:sz w:val="21"/>
          <w:szCs w:val="21"/>
        </w:rPr>
        <w:t>位置。我</w:t>
      </w:r>
      <w:r w:rsidRPr="009A5053">
        <w:rPr>
          <w:rFonts w:ascii="SimSun" w:eastAsia="SimSun" w:hAnsi="SimSun" w:cs="SimSun"/>
          <w:color w:val="000000"/>
          <w:kern w:val="0"/>
          <w:sz w:val="21"/>
          <w:szCs w:val="21"/>
        </w:rPr>
        <w:t>们</w:t>
      </w:r>
      <w:r w:rsidRPr="009A5053">
        <w:rPr>
          <w:rFonts w:ascii="MS Mincho" w:eastAsia="MS Mincho" w:hAnsi="MS Mincho" w:cs="MS Mincho"/>
          <w:color w:val="000000"/>
          <w:kern w:val="0"/>
          <w:sz w:val="21"/>
          <w:szCs w:val="21"/>
        </w:rPr>
        <w:t>完全可以把</w:t>
      </w:r>
      <w:r w:rsidRPr="009A5053">
        <w:rPr>
          <w:rFonts w:ascii="Helvetica" w:eastAsia="Times New Roman" w:hAnsi="Helvetica" w:cs="Times New Roman"/>
          <w:color w:val="000000"/>
          <w:kern w:val="0"/>
          <w:sz w:val="21"/>
          <w:szCs w:val="21"/>
        </w:rPr>
        <w:t> Map </w:t>
      </w:r>
      <w:r w:rsidRPr="009A5053">
        <w:rPr>
          <w:rFonts w:ascii="MS Mincho" w:eastAsia="MS Mincho" w:hAnsi="MS Mincho" w:cs="MS Mincho"/>
          <w:color w:val="000000"/>
          <w:kern w:val="0"/>
          <w:sz w:val="21"/>
          <w:szCs w:val="21"/>
        </w:rPr>
        <w:t>集合中的</w:t>
      </w:r>
      <w:r w:rsidRPr="009A5053">
        <w:rPr>
          <w:rFonts w:ascii="Helvetica" w:eastAsia="Times New Roman" w:hAnsi="Helvetica" w:cs="Times New Roman"/>
          <w:color w:val="000000"/>
          <w:kern w:val="0"/>
          <w:sz w:val="21"/>
          <w:szCs w:val="21"/>
        </w:rPr>
        <w:t> value </w:t>
      </w:r>
      <w:r w:rsidRPr="009A5053">
        <w:rPr>
          <w:rFonts w:ascii="MS Mincho" w:eastAsia="MS Mincho" w:hAnsi="MS Mincho" w:cs="MS Mincho"/>
          <w:color w:val="000000"/>
          <w:kern w:val="0"/>
          <w:sz w:val="21"/>
          <w:szCs w:val="21"/>
        </w:rPr>
        <w:t>当成</w:t>
      </w:r>
      <w:r w:rsidRPr="009A5053">
        <w:rPr>
          <w:rFonts w:ascii="Helvetica" w:eastAsia="Times New Roman" w:hAnsi="Helvetica" w:cs="Times New Roman"/>
          <w:color w:val="000000"/>
          <w:kern w:val="0"/>
          <w:sz w:val="21"/>
          <w:szCs w:val="21"/>
        </w:rPr>
        <w:t> key </w:t>
      </w:r>
      <w:r w:rsidRPr="009A5053">
        <w:rPr>
          <w:rFonts w:ascii="MS Mincho" w:eastAsia="MS Mincho" w:hAnsi="MS Mincho" w:cs="MS Mincho"/>
          <w:color w:val="000000"/>
          <w:kern w:val="0"/>
          <w:sz w:val="21"/>
          <w:szCs w:val="21"/>
        </w:rPr>
        <w:t>的附属，当系</w:t>
      </w:r>
      <w:r w:rsidRPr="009A5053">
        <w:rPr>
          <w:rFonts w:ascii="SimSun" w:eastAsia="SimSun" w:hAnsi="SimSun" w:cs="SimSun"/>
          <w:color w:val="000000"/>
          <w:kern w:val="0"/>
          <w:sz w:val="21"/>
          <w:szCs w:val="21"/>
        </w:rPr>
        <w:t>统</w:t>
      </w:r>
      <w:r w:rsidRPr="009A5053">
        <w:rPr>
          <w:rFonts w:ascii="MS Mincho" w:eastAsia="MS Mincho" w:hAnsi="MS Mincho" w:cs="MS Mincho"/>
          <w:color w:val="000000"/>
          <w:kern w:val="0"/>
          <w:sz w:val="21"/>
          <w:szCs w:val="21"/>
        </w:rPr>
        <w:t>决定了</w:t>
      </w:r>
      <w:r w:rsidRPr="009A5053">
        <w:rPr>
          <w:rFonts w:ascii="Helvetica" w:eastAsia="Times New Roman" w:hAnsi="Helvetica" w:cs="Times New Roman"/>
          <w:color w:val="000000"/>
          <w:kern w:val="0"/>
          <w:sz w:val="21"/>
          <w:szCs w:val="21"/>
        </w:rPr>
        <w:t> key </w:t>
      </w:r>
      <w:r w:rsidRPr="009A5053">
        <w:rPr>
          <w:rFonts w:ascii="MS Mincho" w:eastAsia="MS Mincho" w:hAnsi="MS Mincho" w:cs="MS Mincho"/>
          <w:color w:val="000000"/>
          <w:kern w:val="0"/>
          <w:sz w:val="21"/>
          <w:szCs w:val="21"/>
        </w:rPr>
        <w:t>的存</w:t>
      </w:r>
      <w:r w:rsidRPr="009A5053">
        <w:rPr>
          <w:rFonts w:ascii="SimSun" w:eastAsia="SimSun" w:hAnsi="SimSun" w:cs="SimSun"/>
          <w:color w:val="000000"/>
          <w:kern w:val="0"/>
          <w:sz w:val="21"/>
          <w:szCs w:val="21"/>
        </w:rPr>
        <w:t>储</w:t>
      </w:r>
      <w:r w:rsidRPr="009A5053">
        <w:rPr>
          <w:rFonts w:ascii="MS Mincho" w:eastAsia="MS Mincho" w:hAnsi="MS Mincho" w:cs="MS Mincho"/>
          <w:color w:val="000000"/>
          <w:kern w:val="0"/>
          <w:sz w:val="21"/>
          <w:szCs w:val="21"/>
        </w:rPr>
        <w:t>位置之后，</w:t>
      </w:r>
      <w:r w:rsidRPr="009A5053">
        <w:rPr>
          <w:rFonts w:ascii="Helvetica" w:eastAsia="Times New Roman" w:hAnsi="Helvetica" w:cs="Times New Roman"/>
          <w:color w:val="000000"/>
          <w:kern w:val="0"/>
          <w:sz w:val="21"/>
          <w:szCs w:val="21"/>
        </w:rPr>
        <w:t>value </w:t>
      </w:r>
      <w:r w:rsidRPr="009A5053">
        <w:rPr>
          <w:rFonts w:ascii="MS Mincho" w:eastAsia="MS Mincho" w:hAnsi="MS Mincho" w:cs="MS Mincho"/>
          <w:color w:val="000000"/>
          <w:kern w:val="0"/>
          <w:sz w:val="21"/>
          <w:szCs w:val="21"/>
        </w:rPr>
        <w:t>随之保存在那里即可。</w:t>
      </w:r>
    </w:p>
    <w:p w14:paraId="3A2E2E75"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   hash(int h)--</w:t>
      </w:r>
      <w:r w:rsidRPr="009A5053">
        <w:rPr>
          <w:rFonts w:ascii="Helvetica" w:hAnsi="Helvetica" w:cs="Times New Roman"/>
          <w:color w:val="000000"/>
          <w:kern w:val="0"/>
          <w:sz w:val="21"/>
          <w:szCs w:val="21"/>
        </w:rPr>
        <w:t>计算</w:t>
      </w:r>
      <w:r w:rsidRPr="009A5053">
        <w:rPr>
          <w:rFonts w:ascii="Helvetica" w:hAnsi="Helvetica" w:cs="Times New Roman"/>
          <w:color w:val="000000"/>
          <w:kern w:val="0"/>
          <w:sz w:val="21"/>
          <w:szCs w:val="21"/>
        </w:rPr>
        <w:t>hash</w:t>
      </w:r>
      <w:r w:rsidRPr="009A5053">
        <w:rPr>
          <w:rFonts w:ascii="Helvetica" w:hAnsi="Helvetica" w:cs="Times New Roman"/>
          <w:color w:val="000000"/>
          <w:kern w:val="0"/>
          <w:sz w:val="21"/>
          <w:szCs w:val="21"/>
        </w:rPr>
        <w:t>值的方法根据</w:t>
      </w:r>
      <w:r w:rsidRPr="009A5053">
        <w:rPr>
          <w:rFonts w:ascii="Helvetica" w:hAnsi="Helvetica" w:cs="Times New Roman"/>
          <w:color w:val="000000"/>
          <w:kern w:val="0"/>
          <w:sz w:val="21"/>
          <w:szCs w:val="21"/>
        </w:rPr>
        <w:t>key</w:t>
      </w:r>
      <w:r w:rsidRPr="009A5053">
        <w:rPr>
          <w:rFonts w:ascii="Helvetica" w:hAnsi="Helvetica" w:cs="Times New Roman"/>
          <w:color w:val="000000"/>
          <w:kern w:val="0"/>
          <w:sz w:val="21"/>
          <w:szCs w:val="21"/>
        </w:rPr>
        <w:t>的</w:t>
      </w:r>
      <w:r w:rsidRPr="009A5053">
        <w:rPr>
          <w:rFonts w:ascii="Helvetica" w:hAnsi="Helvetica" w:cs="Times New Roman"/>
          <w:color w:val="000000"/>
          <w:kern w:val="0"/>
          <w:sz w:val="21"/>
          <w:szCs w:val="21"/>
        </w:rPr>
        <w:t>hashCode</w:t>
      </w:r>
      <w:r w:rsidRPr="009A5053">
        <w:rPr>
          <w:rFonts w:ascii="Helvetica" w:hAnsi="Helvetica" w:cs="Times New Roman"/>
          <w:color w:val="000000"/>
          <w:kern w:val="0"/>
          <w:sz w:val="21"/>
          <w:szCs w:val="21"/>
        </w:rPr>
        <w:t>重新计算一次散列。此算法加入了高位计算，防止低位不变，高位变化时，造成的</w:t>
      </w:r>
      <w:r w:rsidRPr="009A5053">
        <w:rPr>
          <w:rFonts w:ascii="Helvetica" w:hAnsi="Helvetica" w:cs="Times New Roman"/>
          <w:color w:val="000000"/>
          <w:kern w:val="0"/>
          <w:sz w:val="21"/>
          <w:szCs w:val="21"/>
        </w:rPr>
        <w:t>hash</w:t>
      </w:r>
      <w:r w:rsidRPr="009A5053">
        <w:rPr>
          <w:rFonts w:ascii="Helvetica" w:hAnsi="Helvetica" w:cs="Times New Roman"/>
          <w:color w:val="000000"/>
          <w:kern w:val="0"/>
          <w:sz w:val="21"/>
          <w:szCs w:val="21"/>
        </w:rPr>
        <w:t>冲突。</w:t>
      </w:r>
    </w:p>
    <w:p w14:paraId="18B9205D"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lastRenderedPageBreak/>
        <w:t>  2) </w:t>
      </w:r>
      <w:r w:rsidRPr="009A5053">
        <w:rPr>
          <w:rFonts w:ascii="Helvetica" w:hAnsi="Helvetica" w:cs="Times New Roman"/>
          <w:color w:val="000000"/>
          <w:kern w:val="0"/>
          <w:sz w:val="21"/>
          <w:szCs w:val="21"/>
        </w:rPr>
        <w:t>读取：</w:t>
      </w:r>
    </w:p>
    <w:p w14:paraId="111B4BCE"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 xml:space="preserve">　　从</w:t>
      </w:r>
      <w:r w:rsidRPr="009A5053">
        <w:rPr>
          <w:rFonts w:ascii="Helvetica" w:hAnsi="Helvetica" w:cs="Times New Roman"/>
          <w:color w:val="000000"/>
          <w:kern w:val="0"/>
          <w:sz w:val="21"/>
          <w:szCs w:val="21"/>
        </w:rPr>
        <w:t>HashMap</w:t>
      </w:r>
      <w:r w:rsidRPr="009A5053">
        <w:rPr>
          <w:rFonts w:ascii="Helvetica" w:hAnsi="Helvetica" w:cs="Times New Roman"/>
          <w:color w:val="000000"/>
          <w:kern w:val="0"/>
          <w:sz w:val="21"/>
          <w:szCs w:val="21"/>
        </w:rPr>
        <w:t>中</w:t>
      </w:r>
      <w:r w:rsidRPr="009A5053">
        <w:rPr>
          <w:rFonts w:ascii="Helvetica" w:hAnsi="Helvetica" w:cs="Times New Roman"/>
          <w:color w:val="000000"/>
          <w:kern w:val="0"/>
          <w:sz w:val="21"/>
          <w:szCs w:val="21"/>
        </w:rPr>
        <w:t>get</w:t>
      </w:r>
      <w:r w:rsidRPr="009A5053">
        <w:rPr>
          <w:rFonts w:ascii="Helvetica" w:hAnsi="Helvetica" w:cs="Times New Roman"/>
          <w:color w:val="000000"/>
          <w:kern w:val="0"/>
          <w:sz w:val="21"/>
          <w:szCs w:val="21"/>
        </w:rPr>
        <w:t>元素时，首先计算</w:t>
      </w:r>
      <w:r w:rsidRPr="009A5053">
        <w:rPr>
          <w:rFonts w:ascii="Helvetica" w:hAnsi="Helvetica" w:cs="Times New Roman"/>
          <w:color w:val="000000"/>
          <w:kern w:val="0"/>
          <w:sz w:val="21"/>
          <w:szCs w:val="21"/>
        </w:rPr>
        <w:t>key</w:t>
      </w:r>
      <w:r w:rsidRPr="009A5053">
        <w:rPr>
          <w:rFonts w:ascii="Helvetica" w:hAnsi="Helvetica" w:cs="Times New Roman"/>
          <w:color w:val="000000"/>
          <w:kern w:val="0"/>
          <w:sz w:val="21"/>
          <w:szCs w:val="21"/>
        </w:rPr>
        <w:t>的</w:t>
      </w:r>
      <w:r w:rsidRPr="009A5053">
        <w:rPr>
          <w:rFonts w:ascii="Helvetica" w:hAnsi="Helvetica" w:cs="Times New Roman"/>
          <w:color w:val="000000"/>
          <w:kern w:val="0"/>
          <w:sz w:val="21"/>
          <w:szCs w:val="21"/>
        </w:rPr>
        <w:t>hashCode</w:t>
      </w:r>
      <w:r w:rsidRPr="009A5053">
        <w:rPr>
          <w:rFonts w:ascii="Helvetica" w:hAnsi="Helvetica" w:cs="Times New Roman"/>
          <w:color w:val="000000"/>
          <w:kern w:val="0"/>
          <w:sz w:val="21"/>
          <w:szCs w:val="21"/>
        </w:rPr>
        <w:t>，找到数组中对应位置的某一元素，然后通过</w:t>
      </w:r>
      <w:r w:rsidRPr="009A5053">
        <w:rPr>
          <w:rFonts w:ascii="Helvetica" w:hAnsi="Helvetica" w:cs="Times New Roman"/>
          <w:color w:val="000000"/>
          <w:kern w:val="0"/>
          <w:sz w:val="21"/>
          <w:szCs w:val="21"/>
        </w:rPr>
        <w:t>key</w:t>
      </w:r>
      <w:r w:rsidRPr="009A5053">
        <w:rPr>
          <w:rFonts w:ascii="Helvetica" w:hAnsi="Helvetica" w:cs="Times New Roman"/>
          <w:color w:val="000000"/>
          <w:kern w:val="0"/>
          <w:sz w:val="21"/>
          <w:szCs w:val="21"/>
        </w:rPr>
        <w:t>的</w:t>
      </w:r>
      <w:r w:rsidRPr="009A5053">
        <w:rPr>
          <w:rFonts w:ascii="Helvetica" w:hAnsi="Helvetica" w:cs="Times New Roman"/>
          <w:color w:val="000000"/>
          <w:kern w:val="0"/>
          <w:sz w:val="21"/>
          <w:szCs w:val="21"/>
        </w:rPr>
        <w:t>equals</w:t>
      </w:r>
      <w:r w:rsidRPr="009A5053">
        <w:rPr>
          <w:rFonts w:ascii="Helvetica" w:hAnsi="Helvetica" w:cs="Times New Roman"/>
          <w:color w:val="000000"/>
          <w:kern w:val="0"/>
          <w:sz w:val="21"/>
          <w:szCs w:val="21"/>
        </w:rPr>
        <w:t>方法在对应位置的链表中找到需要的元素。</w:t>
      </w:r>
    </w:p>
    <w:p w14:paraId="5F37E444" w14:textId="77777777" w:rsidR="009A5053" w:rsidRPr="009A5053" w:rsidRDefault="009A5053" w:rsidP="009A5053">
      <w:pPr>
        <w:widowControl/>
        <w:jc w:val="left"/>
        <w:rPr>
          <w:rFonts w:ascii="Times New Roman" w:eastAsia="Times New Roman" w:hAnsi="Times New Roman" w:cs="Times New Roman"/>
          <w:kern w:val="0"/>
        </w:rPr>
      </w:pPr>
      <w:r w:rsidRPr="009A5053">
        <w:rPr>
          <w:rFonts w:ascii="Helvetica" w:eastAsia="Times New Roman" w:hAnsi="Helvetica" w:cs="Times New Roman"/>
          <w:color w:val="000000"/>
          <w:kern w:val="0"/>
          <w:sz w:val="21"/>
          <w:szCs w:val="21"/>
        </w:rPr>
        <w:t>3</w:t>
      </w:r>
      <w:r w:rsidRPr="009A5053">
        <w:rPr>
          <w:rFonts w:ascii="MS Mincho" w:eastAsia="MS Mincho" w:hAnsi="MS Mincho" w:cs="MS Mincho"/>
          <w:color w:val="000000"/>
          <w:kern w:val="0"/>
          <w:sz w:val="21"/>
          <w:szCs w:val="21"/>
        </w:rPr>
        <w:t>）</w:t>
      </w:r>
      <w:r w:rsidRPr="009A5053">
        <w:rPr>
          <w:rFonts w:ascii="Helvetica" w:eastAsia="Times New Roman" w:hAnsi="Helvetica" w:cs="Times New Roman"/>
          <w:color w:val="000000"/>
          <w:kern w:val="0"/>
          <w:sz w:val="21"/>
          <w:szCs w:val="21"/>
        </w:rPr>
        <w:t>Fail-Fast</w:t>
      </w:r>
      <w:r w:rsidRPr="009A5053">
        <w:rPr>
          <w:rFonts w:ascii="MS Mincho" w:eastAsia="MS Mincho" w:hAnsi="MS Mincho" w:cs="MS Mincho"/>
          <w:color w:val="000000"/>
          <w:kern w:val="0"/>
          <w:sz w:val="21"/>
          <w:szCs w:val="21"/>
        </w:rPr>
        <w:t>机制：</w:t>
      </w:r>
    </w:p>
    <w:p w14:paraId="7E3CFB03"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   </w:t>
      </w:r>
      <w:r w:rsidRPr="009A5053">
        <w:rPr>
          <w:rFonts w:ascii="Helvetica" w:hAnsi="Helvetica" w:cs="Times New Roman"/>
          <w:color w:val="000000"/>
          <w:kern w:val="0"/>
          <w:sz w:val="21"/>
          <w:szCs w:val="21"/>
        </w:rPr>
        <w:t>我们知道</w:t>
      </w:r>
      <w:r w:rsidRPr="009A5053">
        <w:rPr>
          <w:rFonts w:ascii="Helvetica" w:hAnsi="Helvetica" w:cs="Times New Roman"/>
          <w:color w:val="000000"/>
          <w:kern w:val="0"/>
          <w:sz w:val="21"/>
          <w:szCs w:val="21"/>
        </w:rPr>
        <w:t>java.util.HashMap</w:t>
      </w:r>
      <w:r w:rsidRPr="009A5053">
        <w:rPr>
          <w:rFonts w:ascii="Helvetica" w:hAnsi="Helvetica" w:cs="Times New Roman"/>
          <w:color w:val="000000"/>
          <w:kern w:val="0"/>
          <w:sz w:val="21"/>
          <w:szCs w:val="21"/>
        </w:rPr>
        <w:t>不是线程安全的，因此如果在使用迭代器的过程中有其他线程修改了</w:t>
      </w:r>
      <w:r w:rsidRPr="009A5053">
        <w:rPr>
          <w:rFonts w:ascii="Helvetica" w:hAnsi="Helvetica" w:cs="Times New Roman"/>
          <w:color w:val="000000"/>
          <w:kern w:val="0"/>
          <w:sz w:val="21"/>
          <w:szCs w:val="21"/>
        </w:rPr>
        <w:t>map</w:t>
      </w:r>
      <w:r w:rsidRPr="009A5053">
        <w:rPr>
          <w:rFonts w:ascii="Helvetica" w:hAnsi="Helvetica" w:cs="Times New Roman"/>
          <w:color w:val="000000"/>
          <w:kern w:val="0"/>
          <w:sz w:val="21"/>
          <w:szCs w:val="21"/>
        </w:rPr>
        <w:t>，那么将抛出</w:t>
      </w:r>
      <w:r w:rsidRPr="009A5053">
        <w:rPr>
          <w:rFonts w:ascii="Helvetica" w:hAnsi="Helvetica" w:cs="Times New Roman"/>
          <w:color w:val="000000"/>
          <w:kern w:val="0"/>
          <w:sz w:val="21"/>
          <w:szCs w:val="21"/>
        </w:rPr>
        <w:t>ConcurrentModificationException</w:t>
      </w:r>
      <w:r w:rsidRPr="009A5053">
        <w:rPr>
          <w:rFonts w:ascii="Helvetica" w:hAnsi="Helvetica" w:cs="Times New Roman"/>
          <w:color w:val="000000"/>
          <w:kern w:val="0"/>
          <w:sz w:val="21"/>
          <w:szCs w:val="21"/>
        </w:rPr>
        <w:t>，这就是所谓</w:t>
      </w:r>
      <w:r w:rsidRPr="009A5053">
        <w:rPr>
          <w:rFonts w:ascii="Helvetica" w:hAnsi="Helvetica" w:cs="Times New Roman"/>
          <w:color w:val="000000"/>
          <w:kern w:val="0"/>
          <w:sz w:val="21"/>
          <w:szCs w:val="21"/>
        </w:rPr>
        <w:t>fail-fast</w:t>
      </w:r>
      <w:r w:rsidRPr="009A5053">
        <w:rPr>
          <w:rFonts w:ascii="Helvetica" w:hAnsi="Helvetica" w:cs="Times New Roman"/>
          <w:color w:val="000000"/>
          <w:kern w:val="0"/>
          <w:sz w:val="21"/>
          <w:szCs w:val="21"/>
        </w:rPr>
        <w:t>策略。</w:t>
      </w:r>
    </w:p>
    <w:p w14:paraId="04769B07" w14:textId="77777777" w:rsid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   </w:t>
      </w:r>
      <w:r w:rsidRPr="009A5053">
        <w:rPr>
          <w:rFonts w:ascii="Helvetica" w:hAnsi="Helvetica" w:cs="Times New Roman"/>
          <w:color w:val="000000"/>
          <w:kern w:val="0"/>
          <w:sz w:val="21"/>
          <w:szCs w:val="21"/>
        </w:rPr>
        <w:t>这一策略在源码中的实现是通过</w:t>
      </w:r>
      <w:r w:rsidRPr="009A5053">
        <w:rPr>
          <w:rFonts w:ascii="Helvetica" w:hAnsi="Helvetica" w:cs="Times New Roman"/>
          <w:color w:val="000000"/>
          <w:kern w:val="0"/>
          <w:sz w:val="21"/>
          <w:szCs w:val="21"/>
        </w:rPr>
        <w:t>modCount</w:t>
      </w:r>
      <w:r w:rsidRPr="009A5053">
        <w:rPr>
          <w:rFonts w:ascii="Helvetica" w:hAnsi="Helvetica" w:cs="Times New Roman"/>
          <w:color w:val="000000"/>
          <w:kern w:val="0"/>
          <w:sz w:val="21"/>
          <w:szCs w:val="21"/>
        </w:rPr>
        <w:t>域，</w:t>
      </w:r>
      <w:r w:rsidRPr="009A5053">
        <w:rPr>
          <w:rFonts w:ascii="Helvetica" w:hAnsi="Helvetica" w:cs="Times New Roman"/>
          <w:color w:val="000000"/>
          <w:kern w:val="0"/>
          <w:sz w:val="21"/>
          <w:szCs w:val="21"/>
        </w:rPr>
        <w:t>modCount</w:t>
      </w:r>
      <w:r w:rsidRPr="009A5053">
        <w:rPr>
          <w:rFonts w:ascii="Helvetica" w:hAnsi="Helvetica" w:cs="Times New Roman"/>
          <w:color w:val="000000"/>
          <w:kern w:val="0"/>
          <w:sz w:val="21"/>
          <w:szCs w:val="21"/>
        </w:rPr>
        <w:t>顾名思义就是修改次数，对</w:t>
      </w:r>
      <w:r w:rsidRPr="009A5053">
        <w:rPr>
          <w:rFonts w:ascii="Helvetica" w:hAnsi="Helvetica" w:cs="Times New Roman"/>
          <w:color w:val="000000"/>
          <w:kern w:val="0"/>
          <w:sz w:val="21"/>
          <w:szCs w:val="21"/>
        </w:rPr>
        <w:t>HashMap</w:t>
      </w:r>
      <w:r w:rsidRPr="009A5053">
        <w:rPr>
          <w:rFonts w:ascii="Helvetica" w:hAnsi="Helvetica" w:cs="Times New Roman"/>
          <w:color w:val="000000"/>
          <w:kern w:val="0"/>
          <w:sz w:val="21"/>
          <w:szCs w:val="21"/>
        </w:rPr>
        <w:t>内容的修改都将增加这个值，那么在迭代器初始化过程中会将这个值赋给迭代器的</w:t>
      </w:r>
      <w:r w:rsidRPr="009A5053">
        <w:rPr>
          <w:rFonts w:ascii="Helvetica" w:hAnsi="Helvetica" w:cs="Times New Roman"/>
          <w:color w:val="000000"/>
          <w:kern w:val="0"/>
          <w:sz w:val="21"/>
          <w:szCs w:val="21"/>
        </w:rPr>
        <w:t>expectedModCount</w:t>
      </w:r>
      <w:r w:rsidRPr="009A5053">
        <w:rPr>
          <w:rFonts w:ascii="Helvetica" w:hAnsi="Helvetica" w:cs="Times New Roman"/>
          <w:color w:val="000000"/>
          <w:kern w:val="0"/>
          <w:sz w:val="21"/>
          <w:szCs w:val="21"/>
        </w:rPr>
        <w:t>。在迭代过程中，判断</w:t>
      </w:r>
      <w:r w:rsidRPr="009A5053">
        <w:rPr>
          <w:rFonts w:ascii="Helvetica" w:hAnsi="Helvetica" w:cs="Times New Roman"/>
          <w:color w:val="000000"/>
          <w:kern w:val="0"/>
          <w:sz w:val="21"/>
          <w:szCs w:val="21"/>
        </w:rPr>
        <w:t>modCount</w:t>
      </w:r>
      <w:r w:rsidRPr="009A5053">
        <w:rPr>
          <w:rFonts w:ascii="Helvetica" w:hAnsi="Helvetica" w:cs="Times New Roman"/>
          <w:color w:val="000000"/>
          <w:kern w:val="0"/>
          <w:sz w:val="21"/>
          <w:szCs w:val="21"/>
        </w:rPr>
        <w:t>跟</w:t>
      </w:r>
      <w:r w:rsidRPr="009A5053">
        <w:rPr>
          <w:rFonts w:ascii="Helvetica" w:hAnsi="Helvetica" w:cs="Times New Roman"/>
          <w:color w:val="000000"/>
          <w:kern w:val="0"/>
          <w:sz w:val="21"/>
          <w:szCs w:val="21"/>
        </w:rPr>
        <w:t>expectedModCount</w:t>
      </w:r>
      <w:r w:rsidRPr="009A5053">
        <w:rPr>
          <w:rFonts w:ascii="Helvetica" w:hAnsi="Helvetica" w:cs="Times New Roman"/>
          <w:color w:val="000000"/>
          <w:kern w:val="0"/>
          <w:sz w:val="21"/>
          <w:szCs w:val="21"/>
        </w:rPr>
        <w:t>是否相等，如果不相等就表示已经有其他线程修改了</w:t>
      </w:r>
      <w:r w:rsidRPr="009A5053">
        <w:rPr>
          <w:rFonts w:ascii="Helvetica" w:hAnsi="Helvetica" w:cs="Times New Roman"/>
          <w:color w:val="000000"/>
          <w:kern w:val="0"/>
          <w:sz w:val="21"/>
          <w:szCs w:val="21"/>
        </w:rPr>
        <w:t>Map</w:t>
      </w:r>
      <w:r w:rsidRPr="009A5053">
        <w:rPr>
          <w:rFonts w:ascii="Helvetica" w:hAnsi="Helvetica" w:cs="Times New Roman"/>
          <w:color w:val="000000"/>
          <w:kern w:val="0"/>
          <w:sz w:val="21"/>
          <w:szCs w:val="21"/>
        </w:rPr>
        <w:t>：</w:t>
      </w:r>
      <w:r w:rsidRPr="009A5053">
        <w:rPr>
          <w:rFonts w:ascii="Helvetica" w:hAnsi="Helvetica" w:cs="Times New Roman"/>
          <w:color w:val="000000"/>
          <w:kern w:val="0"/>
          <w:sz w:val="21"/>
          <w:szCs w:val="21"/>
        </w:rPr>
        <w:t> </w:t>
      </w:r>
      <w:r w:rsidRPr="009A5053">
        <w:rPr>
          <w:rFonts w:ascii="Helvetica" w:hAnsi="Helvetica" w:cs="Times New Roman"/>
          <w:color w:val="000000"/>
          <w:kern w:val="0"/>
          <w:sz w:val="21"/>
          <w:szCs w:val="21"/>
        </w:rPr>
        <w:t>注意到</w:t>
      </w:r>
      <w:r w:rsidRPr="009A5053">
        <w:rPr>
          <w:rFonts w:ascii="Helvetica" w:hAnsi="Helvetica" w:cs="Times New Roman"/>
          <w:color w:val="000000"/>
          <w:kern w:val="0"/>
          <w:sz w:val="21"/>
          <w:szCs w:val="21"/>
        </w:rPr>
        <w:t>modCount</w:t>
      </w:r>
      <w:r w:rsidRPr="009A5053">
        <w:rPr>
          <w:rFonts w:ascii="Helvetica" w:hAnsi="Helvetica" w:cs="Times New Roman"/>
          <w:color w:val="000000"/>
          <w:kern w:val="0"/>
          <w:sz w:val="21"/>
          <w:szCs w:val="21"/>
        </w:rPr>
        <w:t>声明为</w:t>
      </w:r>
      <w:r w:rsidRPr="009A5053">
        <w:rPr>
          <w:rFonts w:ascii="Helvetica" w:hAnsi="Helvetica" w:cs="Times New Roman"/>
          <w:color w:val="000000"/>
          <w:kern w:val="0"/>
          <w:sz w:val="21"/>
          <w:szCs w:val="21"/>
        </w:rPr>
        <w:t>volatile</w:t>
      </w:r>
      <w:r w:rsidRPr="009A5053">
        <w:rPr>
          <w:rFonts w:ascii="Helvetica" w:hAnsi="Helvetica" w:cs="Times New Roman"/>
          <w:color w:val="000000"/>
          <w:kern w:val="0"/>
          <w:sz w:val="21"/>
          <w:szCs w:val="21"/>
        </w:rPr>
        <w:t>，保证线程之间修改的可见性。</w:t>
      </w:r>
    </w:p>
    <w:p w14:paraId="3B8D6086" w14:textId="77777777" w:rsidR="009E3E36" w:rsidRPr="009E3E36" w:rsidRDefault="009E3E36" w:rsidP="009E3E36">
      <w:pPr>
        <w:widowControl/>
        <w:jc w:val="left"/>
        <w:rPr>
          <w:rFonts w:ascii="Times New Roman" w:eastAsia="Times New Roman" w:hAnsi="Times New Roman" w:cs="Times New Roman"/>
          <w:kern w:val="0"/>
        </w:rPr>
      </w:pPr>
      <w:r w:rsidRPr="009E3E36">
        <w:rPr>
          <w:rFonts w:ascii="Helvetica" w:eastAsia="Times New Roman" w:hAnsi="Helvetica" w:cs="Times New Roman"/>
          <w:color w:val="333333"/>
          <w:kern w:val="0"/>
          <w:sz w:val="21"/>
          <w:szCs w:val="21"/>
          <w:shd w:val="clear" w:color="auto" w:fill="EFEFEF"/>
        </w:rPr>
        <w:t>2</w:t>
      </w:r>
      <w:r w:rsidRPr="009E3E36">
        <w:rPr>
          <w:rFonts w:ascii="MS Mincho" w:eastAsia="MS Mincho" w:hAnsi="MS Mincho" w:cs="MS Mincho"/>
          <w:color w:val="333333"/>
          <w:kern w:val="0"/>
          <w:sz w:val="21"/>
          <w:szCs w:val="21"/>
          <w:shd w:val="clear" w:color="auto" w:fill="EFEFEF"/>
        </w:rPr>
        <w:t>、</w:t>
      </w:r>
      <w:r w:rsidRPr="009E3E36">
        <w:rPr>
          <w:rFonts w:ascii="Helvetica" w:eastAsia="Times New Roman" w:hAnsi="Helvetica" w:cs="Times New Roman"/>
          <w:color w:val="333333"/>
          <w:kern w:val="0"/>
          <w:sz w:val="21"/>
          <w:szCs w:val="21"/>
          <w:shd w:val="clear" w:color="auto" w:fill="EFEFEF"/>
        </w:rPr>
        <w:t>hash</w:t>
      </w:r>
      <w:r w:rsidRPr="009E3E36">
        <w:rPr>
          <w:rFonts w:ascii="MS Mincho" w:eastAsia="MS Mincho" w:hAnsi="MS Mincho" w:cs="MS Mincho"/>
          <w:color w:val="333333"/>
          <w:kern w:val="0"/>
          <w:sz w:val="21"/>
          <w:szCs w:val="21"/>
          <w:shd w:val="clear" w:color="auto" w:fill="EFEFEF"/>
        </w:rPr>
        <w:t>算法</w:t>
      </w:r>
      <w:r w:rsidRPr="009E3E36">
        <w:rPr>
          <w:rFonts w:ascii="Helvetica" w:eastAsia="Times New Roman" w:hAnsi="Helvetica" w:cs="Times New Roman"/>
          <w:color w:val="333333"/>
          <w:kern w:val="0"/>
          <w:sz w:val="21"/>
          <w:szCs w:val="21"/>
          <w:shd w:val="clear" w:color="auto" w:fill="EFEFEF"/>
        </w:rPr>
        <w:t> </w:t>
      </w:r>
      <w:r w:rsidRPr="009E3E36">
        <w:rPr>
          <w:rFonts w:ascii="Helvetica" w:eastAsia="Times New Roman" w:hAnsi="Helvetica" w:cs="Times New Roman"/>
          <w:color w:val="333333"/>
          <w:kern w:val="0"/>
          <w:sz w:val="21"/>
          <w:szCs w:val="21"/>
        </w:rPr>
        <w:br/>
      </w:r>
      <w:r w:rsidRPr="009E3E36">
        <w:rPr>
          <w:rFonts w:ascii="MS Mincho" w:eastAsia="MS Mincho" w:hAnsi="MS Mincho" w:cs="MS Mincho"/>
          <w:color w:val="333333"/>
          <w:kern w:val="0"/>
          <w:sz w:val="21"/>
          <w:szCs w:val="21"/>
          <w:shd w:val="clear" w:color="auto" w:fill="EFEFEF"/>
        </w:rPr>
        <w:t>我</w:t>
      </w:r>
      <w:r w:rsidRPr="009E3E36">
        <w:rPr>
          <w:rFonts w:ascii="SimSun" w:eastAsia="SimSun" w:hAnsi="SimSun" w:cs="SimSun"/>
          <w:color w:val="333333"/>
          <w:kern w:val="0"/>
          <w:sz w:val="21"/>
          <w:szCs w:val="21"/>
          <w:shd w:val="clear" w:color="auto" w:fill="EFEFEF"/>
        </w:rPr>
        <w:t>们</w:t>
      </w:r>
      <w:r w:rsidRPr="009E3E36">
        <w:rPr>
          <w:rFonts w:ascii="MS Mincho" w:eastAsia="MS Mincho" w:hAnsi="MS Mincho" w:cs="MS Mincho"/>
          <w:color w:val="333333"/>
          <w:kern w:val="0"/>
          <w:sz w:val="21"/>
          <w:szCs w:val="21"/>
          <w:shd w:val="clear" w:color="auto" w:fill="EFEFEF"/>
        </w:rPr>
        <w:t>可以看到在</w:t>
      </w:r>
      <w:r w:rsidRPr="009E3E36">
        <w:rPr>
          <w:rFonts w:ascii="Helvetica" w:eastAsia="Times New Roman" w:hAnsi="Helvetica" w:cs="Times New Roman"/>
          <w:color w:val="333333"/>
          <w:kern w:val="0"/>
          <w:sz w:val="21"/>
          <w:szCs w:val="21"/>
          <w:shd w:val="clear" w:color="auto" w:fill="EFEFEF"/>
        </w:rPr>
        <w:t>hashmap</w:t>
      </w:r>
      <w:r w:rsidRPr="009E3E36">
        <w:rPr>
          <w:rFonts w:ascii="MS Mincho" w:eastAsia="MS Mincho" w:hAnsi="MS Mincho" w:cs="MS Mincho"/>
          <w:color w:val="333333"/>
          <w:kern w:val="0"/>
          <w:sz w:val="21"/>
          <w:szCs w:val="21"/>
          <w:shd w:val="clear" w:color="auto" w:fill="EFEFEF"/>
        </w:rPr>
        <w:t>中要找到某个元素，需要根据</w:t>
      </w:r>
      <w:r w:rsidRPr="009E3E36">
        <w:rPr>
          <w:rFonts w:ascii="Helvetica" w:eastAsia="Times New Roman" w:hAnsi="Helvetica" w:cs="Times New Roman"/>
          <w:color w:val="333333"/>
          <w:kern w:val="0"/>
          <w:sz w:val="21"/>
          <w:szCs w:val="21"/>
          <w:shd w:val="clear" w:color="auto" w:fill="EFEFEF"/>
        </w:rPr>
        <w:t>key</w:t>
      </w:r>
      <w:r w:rsidRPr="009E3E36">
        <w:rPr>
          <w:rFonts w:ascii="MS Mincho" w:eastAsia="MS Mincho" w:hAnsi="MS Mincho" w:cs="MS Mincho"/>
          <w:color w:val="333333"/>
          <w:kern w:val="0"/>
          <w:sz w:val="21"/>
          <w:szCs w:val="21"/>
          <w:shd w:val="clear" w:color="auto" w:fill="EFEFEF"/>
        </w:rPr>
        <w:t>的</w:t>
      </w:r>
      <w:r w:rsidRPr="009E3E36">
        <w:rPr>
          <w:rFonts w:ascii="Helvetica" w:eastAsia="Times New Roman" w:hAnsi="Helvetica" w:cs="Times New Roman"/>
          <w:color w:val="333333"/>
          <w:kern w:val="0"/>
          <w:sz w:val="21"/>
          <w:szCs w:val="21"/>
          <w:shd w:val="clear" w:color="auto" w:fill="EFEFEF"/>
        </w:rPr>
        <w:t>hash</w:t>
      </w:r>
      <w:r w:rsidRPr="009E3E36">
        <w:rPr>
          <w:rFonts w:ascii="SimSun" w:eastAsia="SimSun" w:hAnsi="SimSun" w:cs="SimSun"/>
          <w:color w:val="333333"/>
          <w:kern w:val="0"/>
          <w:sz w:val="21"/>
          <w:szCs w:val="21"/>
          <w:shd w:val="clear" w:color="auto" w:fill="EFEFEF"/>
        </w:rPr>
        <w:t>值来求得对应数组中的位置。如何计算这个位置就是</w:t>
      </w:r>
      <w:r w:rsidRPr="009E3E36">
        <w:rPr>
          <w:rFonts w:ascii="Helvetica" w:eastAsia="Times New Roman" w:hAnsi="Helvetica" w:cs="Times New Roman"/>
          <w:color w:val="333333"/>
          <w:kern w:val="0"/>
          <w:sz w:val="21"/>
          <w:szCs w:val="21"/>
          <w:shd w:val="clear" w:color="auto" w:fill="EFEFEF"/>
        </w:rPr>
        <w:t>hash</w:t>
      </w:r>
      <w:r w:rsidRPr="009E3E36">
        <w:rPr>
          <w:rFonts w:ascii="MS Mincho" w:eastAsia="MS Mincho" w:hAnsi="MS Mincho" w:cs="MS Mincho"/>
          <w:color w:val="333333"/>
          <w:kern w:val="0"/>
          <w:sz w:val="21"/>
          <w:szCs w:val="21"/>
          <w:shd w:val="clear" w:color="auto" w:fill="EFEFEF"/>
        </w:rPr>
        <w:t>算法。前面</w:t>
      </w:r>
      <w:r w:rsidRPr="009E3E36">
        <w:rPr>
          <w:rFonts w:ascii="SimSun" w:eastAsia="SimSun" w:hAnsi="SimSun" w:cs="SimSun"/>
          <w:color w:val="333333"/>
          <w:kern w:val="0"/>
          <w:sz w:val="21"/>
          <w:szCs w:val="21"/>
          <w:shd w:val="clear" w:color="auto" w:fill="EFEFEF"/>
        </w:rPr>
        <w:t>说过</w:t>
      </w:r>
      <w:r w:rsidRPr="009E3E36">
        <w:rPr>
          <w:rFonts w:ascii="Helvetica" w:eastAsia="Times New Roman" w:hAnsi="Helvetica" w:cs="Times New Roman"/>
          <w:color w:val="333333"/>
          <w:kern w:val="0"/>
          <w:sz w:val="21"/>
          <w:szCs w:val="21"/>
          <w:shd w:val="clear" w:color="auto" w:fill="EFEFEF"/>
        </w:rPr>
        <w:t>hashmap</w:t>
      </w:r>
      <w:r w:rsidRPr="009E3E36">
        <w:rPr>
          <w:rFonts w:ascii="MS Mincho" w:eastAsia="MS Mincho" w:hAnsi="MS Mincho" w:cs="MS Mincho"/>
          <w:color w:val="333333"/>
          <w:kern w:val="0"/>
          <w:sz w:val="21"/>
          <w:szCs w:val="21"/>
          <w:shd w:val="clear" w:color="auto" w:fill="EFEFEF"/>
        </w:rPr>
        <w:t>的数据</w:t>
      </w:r>
      <w:r w:rsidRPr="009E3E36">
        <w:rPr>
          <w:rFonts w:ascii="SimSun" w:eastAsia="SimSun" w:hAnsi="SimSun" w:cs="SimSun"/>
          <w:color w:val="333333"/>
          <w:kern w:val="0"/>
          <w:sz w:val="21"/>
          <w:szCs w:val="21"/>
          <w:shd w:val="clear" w:color="auto" w:fill="EFEFEF"/>
        </w:rPr>
        <w:t>结</w:t>
      </w:r>
      <w:r w:rsidRPr="009E3E36">
        <w:rPr>
          <w:rFonts w:ascii="MS Mincho" w:eastAsia="MS Mincho" w:hAnsi="MS Mincho" w:cs="MS Mincho"/>
          <w:color w:val="333333"/>
          <w:kern w:val="0"/>
          <w:sz w:val="21"/>
          <w:szCs w:val="21"/>
          <w:shd w:val="clear" w:color="auto" w:fill="EFEFEF"/>
        </w:rPr>
        <w:t>构是数</w:t>
      </w:r>
      <w:r w:rsidRPr="009E3E36">
        <w:rPr>
          <w:rFonts w:ascii="SimSun" w:eastAsia="SimSun" w:hAnsi="SimSun" w:cs="SimSun"/>
          <w:color w:val="333333"/>
          <w:kern w:val="0"/>
          <w:sz w:val="21"/>
          <w:szCs w:val="21"/>
          <w:shd w:val="clear" w:color="auto" w:fill="EFEFEF"/>
        </w:rPr>
        <w:t>组</w:t>
      </w:r>
      <w:r w:rsidRPr="009E3E36">
        <w:rPr>
          <w:rFonts w:ascii="MS Mincho" w:eastAsia="MS Mincho" w:hAnsi="MS Mincho" w:cs="MS Mincho"/>
          <w:color w:val="333333"/>
          <w:kern w:val="0"/>
          <w:sz w:val="21"/>
          <w:szCs w:val="21"/>
          <w:shd w:val="clear" w:color="auto" w:fill="EFEFEF"/>
        </w:rPr>
        <w:t>和</w:t>
      </w:r>
      <w:r w:rsidRPr="009E3E36">
        <w:rPr>
          <w:rFonts w:ascii="SimSun" w:eastAsia="SimSun" w:hAnsi="SimSun" w:cs="SimSun"/>
          <w:color w:val="333333"/>
          <w:kern w:val="0"/>
          <w:sz w:val="21"/>
          <w:szCs w:val="21"/>
          <w:shd w:val="clear" w:color="auto" w:fill="EFEFEF"/>
        </w:rPr>
        <w:t>链</w:t>
      </w:r>
      <w:r w:rsidRPr="009E3E36">
        <w:rPr>
          <w:rFonts w:ascii="MS Mincho" w:eastAsia="MS Mincho" w:hAnsi="MS Mincho" w:cs="MS Mincho"/>
          <w:color w:val="333333"/>
          <w:kern w:val="0"/>
          <w:sz w:val="21"/>
          <w:szCs w:val="21"/>
          <w:shd w:val="clear" w:color="auto" w:fill="EFEFEF"/>
        </w:rPr>
        <w:t>表的</w:t>
      </w:r>
      <w:r w:rsidRPr="009E3E36">
        <w:rPr>
          <w:rFonts w:ascii="SimSun" w:eastAsia="SimSun" w:hAnsi="SimSun" w:cs="SimSun"/>
          <w:color w:val="333333"/>
          <w:kern w:val="0"/>
          <w:sz w:val="21"/>
          <w:szCs w:val="21"/>
          <w:shd w:val="clear" w:color="auto" w:fill="EFEFEF"/>
        </w:rPr>
        <w:t>结</w:t>
      </w:r>
      <w:r w:rsidRPr="009E3E36">
        <w:rPr>
          <w:rFonts w:ascii="MS Mincho" w:eastAsia="MS Mincho" w:hAnsi="MS Mincho" w:cs="MS Mincho"/>
          <w:color w:val="333333"/>
          <w:kern w:val="0"/>
          <w:sz w:val="21"/>
          <w:szCs w:val="21"/>
          <w:shd w:val="clear" w:color="auto" w:fill="EFEFEF"/>
        </w:rPr>
        <w:t>合，所以我</w:t>
      </w:r>
      <w:r w:rsidRPr="009E3E36">
        <w:rPr>
          <w:rFonts w:ascii="SimSun" w:eastAsia="SimSun" w:hAnsi="SimSun" w:cs="SimSun"/>
          <w:color w:val="333333"/>
          <w:kern w:val="0"/>
          <w:sz w:val="21"/>
          <w:szCs w:val="21"/>
          <w:shd w:val="clear" w:color="auto" w:fill="EFEFEF"/>
        </w:rPr>
        <w:t>们</w:t>
      </w:r>
      <w:r w:rsidRPr="009E3E36">
        <w:rPr>
          <w:rFonts w:ascii="MS Mincho" w:eastAsia="MS Mincho" w:hAnsi="MS Mincho" w:cs="MS Mincho"/>
          <w:color w:val="333333"/>
          <w:kern w:val="0"/>
          <w:sz w:val="21"/>
          <w:szCs w:val="21"/>
          <w:shd w:val="clear" w:color="auto" w:fill="EFEFEF"/>
        </w:rPr>
        <w:t>当然希望</w:t>
      </w:r>
      <w:r w:rsidRPr="009E3E36">
        <w:rPr>
          <w:rFonts w:ascii="SimSun" w:eastAsia="SimSun" w:hAnsi="SimSun" w:cs="SimSun"/>
          <w:color w:val="333333"/>
          <w:kern w:val="0"/>
          <w:sz w:val="21"/>
          <w:szCs w:val="21"/>
          <w:shd w:val="clear" w:color="auto" w:fill="EFEFEF"/>
        </w:rPr>
        <w:t>这</w:t>
      </w:r>
      <w:r w:rsidRPr="009E3E36">
        <w:rPr>
          <w:rFonts w:ascii="MS Mincho" w:eastAsia="MS Mincho" w:hAnsi="MS Mincho" w:cs="MS Mincho"/>
          <w:color w:val="333333"/>
          <w:kern w:val="0"/>
          <w:sz w:val="21"/>
          <w:szCs w:val="21"/>
          <w:shd w:val="clear" w:color="auto" w:fill="EFEFEF"/>
        </w:rPr>
        <w:t>个</w:t>
      </w:r>
      <w:r w:rsidRPr="009E3E36">
        <w:rPr>
          <w:rFonts w:ascii="Helvetica" w:eastAsia="Times New Roman" w:hAnsi="Helvetica" w:cs="Times New Roman"/>
          <w:color w:val="333333"/>
          <w:kern w:val="0"/>
          <w:sz w:val="21"/>
          <w:szCs w:val="21"/>
          <w:shd w:val="clear" w:color="auto" w:fill="EFEFEF"/>
        </w:rPr>
        <w:t>hashmap</w:t>
      </w:r>
      <w:r w:rsidRPr="009E3E36">
        <w:rPr>
          <w:rFonts w:ascii="MS Mincho" w:eastAsia="MS Mincho" w:hAnsi="MS Mincho" w:cs="MS Mincho"/>
          <w:color w:val="333333"/>
          <w:kern w:val="0"/>
          <w:sz w:val="21"/>
          <w:szCs w:val="21"/>
          <w:shd w:val="clear" w:color="auto" w:fill="EFEFEF"/>
        </w:rPr>
        <w:t>里面的元素位置尽量的分布均匀些，尽量使得每个位置上的元素数量只有一个，那么当我</w:t>
      </w:r>
      <w:r w:rsidRPr="009E3E36">
        <w:rPr>
          <w:rFonts w:ascii="SimSun" w:eastAsia="SimSun" w:hAnsi="SimSun" w:cs="SimSun"/>
          <w:color w:val="333333"/>
          <w:kern w:val="0"/>
          <w:sz w:val="21"/>
          <w:szCs w:val="21"/>
          <w:shd w:val="clear" w:color="auto" w:fill="EFEFEF"/>
        </w:rPr>
        <w:t>们</w:t>
      </w:r>
      <w:r w:rsidRPr="009E3E36">
        <w:rPr>
          <w:rFonts w:ascii="MS Mincho" w:eastAsia="MS Mincho" w:hAnsi="MS Mincho" w:cs="MS Mincho"/>
          <w:color w:val="333333"/>
          <w:kern w:val="0"/>
          <w:sz w:val="21"/>
          <w:szCs w:val="21"/>
          <w:shd w:val="clear" w:color="auto" w:fill="EFEFEF"/>
        </w:rPr>
        <w:t>用</w:t>
      </w:r>
      <w:r w:rsidRPr="009E3E36">
        <w:rPr>
          <w:rFonts w:ascii="Helvetica" w:eastAsia="Times New Roman" w:hAnsi="Helvetica" w:cs="Times New Roman"/>
          <w:color w:val="333333"/>
          <w:kern w:val="0"/>
          <w:sz w:val="21"/>
          <w:szCs w:val="21"/>
          <w:shd w:val="clear" w:color="auto" w:fill="EFEFEF"/>
        </w:rPr>
        <w:t>hash</w:t>
      </w:r>
      <w:r w:rsidRPr="009E3E36">
        <w:rPr>
          <w:rFonts w:ascii="MS Mincho" w:eastAsia="MS Mincho" w:hAnsi="MS Mincho" w:cs="MS Mincho"/>
          <w:color w:val="333333"/>
          <w:kern w:val="0"/>
          <w:sz w:val="21"/>
          <w:szCs w:val="21"/>
          <w:shd w:val="clear" w:color="auto" w:fill="EFEFEF"/>
        </w:rPr>
        <w:t>算法求得</w:t>
      </w:r>
      <w:r w:rsidRPr="009E3E36">
        <w:rPr>
          <w:rFonts w:ascii="SimSun" w:eastAsia="SimSun" w:hAnsi="SimSun" w:cs="SimSun"/>
          <w:color w:val="333333"/>
          <w:kern w:val="0"/>
          <w:sz w:val="21"/>
          <w:szCs w:val="21"/>
          <w:shd w:val="clear" w:color="auto" w:fill="EFEFEF"/>
        </w:rPr>
        <w:t>这</w:t>
      </w:r>
      <w:r w:rsidRPr="009E3E36">
        <w:rPr>
          <w:rFonts w:ascii="MS Mincho" w:eastAsia="MS Mincho" w:hAnsi="MS Mincho" w:cs="MS Mincho"/>
          <w:color w:val="333333"/>
          <w:kern w:val="0"/>
          <w:sz w:val="21"/>
          <w:szCs w:val="21"/>
          <w:shd w:val="clear" w:color="auto" w:fill="EFEFEF"/>
        </w:rPr>
        <w:t>个位置的</w:t>
      </w:r>
      <w:r w:rsidRPr="009E3E36">
        <w:rPr>
          <w:rFonts w:ascii="SimSun" w:eastAsia="SimSun" w:hAnsi="SimSun" w:cs="SimSun"/>
          <w:color w:val="333333"/>
          <w:kern w:val="0"/>
          <w:sz w:val="21"/>
          <w:szCs w:val="21"/>
          <w:shd w:val="clear" w:color="auto" w:fill="EFEFEF"/>
        </w:rPr>
        <w:t>时</w:t>
      </w:r>
      <w:r w:rsidRPr="009E3E36">
        <w:rPr>
          <w:rFonts w:ascii="MS Mincho" w:eastAsia="MS Mincho" w:hAnsi="MS Mincho" w:cs="MS Mincho"/>
          <w:color w:val="333333"/>
          <w:kern w:val="0"/>
          <w:sz w:val="21"/>
          <w:szCs w:val="21"/>
          <w:shd w:val="clear" w:color="auto" w:fill="EFEFEF"/>
        </w:rPr>
        <w:t>候，</w:t>
      </w:r>
      <w:r w:rsidRPr="009E3E36">
        <w:rPr>
          <w:rFonts w:ascii="SimSun" w:eastAsia="SimSun" w:hAnsi="SimSun" w:cs="SimSun"/>
          <w:color w:val="333333"/>
          <w:kern w:val="0"/>
          <w:sz w:val="21"/>
          <w:szCs w:val="21"/>
          <w:shd w:val="clear" w:color="auto" w:fill="EFEFEF"/>
        </w:rPr>
        <w:t>马</w:t>
      </w:r>
      <w:r w:rsidRPr="009E3E36">
        <w:rPr>
          <w:rFonts w:ascii="MS Mincho" w:eastAsia="MS Mincho" w:hAnsi="MS Mincho" w:cs="MS Mincho"/>
          <w:color w:val="333333"/>
          <w:kern w:val="0"/>
          <w:sz w:val="21"/>
          <w:szCs w:val="21"/>
          <w:shd w:val="clear" w:color="auto" w:fill="EFEFEF"/>
        </w:rPr>
        <w:t>上就可以知道</w:t>
      </w:r>
      <w:r w:rsidRPr="009E3E36">
        <w:rPr>
          <w:rFonts w:ascii="SimSun" w:eastAsia="SimSun" w:hAnsi="SimSun" w:cs="SimSun"/>
          <w:color w:val="333333"/>
          <w:kern w:val="0"/>
          <w:sz w:val="21"/>
          <w:szCs w:val="21"/>
          <w:shd w:val="clear" w:color="auto" w:fill="EFEFEF"/>
        </w:rPr>
        <w:t>对应</w:t>
      </w:r>
      <w:r w:rsidRPr="009E3E36">
        <w:rPr>
          <w:rFonts w:ascii="MS Mincho" w:eastAsia="MS Mincho" w:hAnsi="MS Mincho" w:cs="MS Mincho"/>
          <w:color w:val="333333"/>
          <w:kern w:val="0"/>
          <w:sz w:val="21"/>
          <w:szCs w:val="21"/>
          <w:shd w:val="clear" w:color="auto" w:fill="EFEFEF"/>
        </w:rPr>
        <w:t>位置的元素就是我</w:t>
      </w:r>
      <w:r w:rsidRPr="009E3E36">
        <w:rPr>
          <w:rFonts w:ascii="SimSun" w:eastAsia="SimSun" w:hAnsi="SimSun" w:cs="SimSun"/>
          <w:color w:val="333333"/>
          <w:kern w:val="0"/>
          <w:sz w:val="21"/>
          <w:szCs w:val="21"/>
          <w:shd w:val="clear" w:color="auto" w:fill="EFEFEF"/>
        </w:rPr>
        <w:t>们</w:t>
      </w:r>
      <w:r w:rsidRPr="009E3E36">
        <w:rPr>
          <w:rFonts w:ascii="MS Mincho" w:eastAsia="MS Mincho" w:hAnsi="MS Mincho" w:cs="MS Mincho"/>
          <w:color w:val="333333"/>
          <w:kern w:val="0"/>
          <w:sz w:val="21"/>
          <w:szCs w:val="21"/>
          <w:shd w:val="clear" w:color="auto" w:fill="EFEFEF"/>
        </w:rPr>
        <w:t>要的，而不用再去遍</w:t>
      </w:r>
      <w:r w:rsidRPr="009E3E36">
        <w:rPr>
          <w:rFonts w:ascii="SimSun" w:eastAsia="SimSun" w:hAnsi="SimSun" w:cs="SimSun"/>
          <w:color w:val="333333"/>
          <w:kern w:val="0"/>
          <w:sz w:val="21"/>
          <w:szCs w:val="21"/>
          <w:shd w:val="clear" w:color="auto" w:fill="EFEFEF"/>
        </w:rPr>
        <w:t>历链</w:t>
      </w:r>
      <w:r w:rsidRPr="009E3E36">
        <w:rPr>
          <w:rFonts w:ascii="MS Mincho" w:eastAsia="MS Mincho" w:hAnsi="MS Mincho" w:cs="MS Mincho"/>
          <w:color w:val="333333"/>
          <w:kern w:val="0"/>
          <w:sz w:val="21"/>
          <w:szCs w:val="21"/>
          <w:shd w:val="clear" w:color="auto" w:fill="EFEFEF"/>
        </w:rPr>
        <w:t>表。</w:t>
      </w:r>
    </w:p>
    <w:p w14:paraId="5F58DE10" w14:textId="77777777" w:rsidR="009E3E36" w:rsidRDefault="009E3E36" w:rsidP="009A5053">
      <w:pPr>
        <w:widowControl/>
        <w:jc w:val="left"/>
        <w:rPr>
          <w:rFonts w:ascii="Helvetica" w:hAnsi="Helvetica" w:cs="Times New Roman"/>
          <w:color w:val="000000"/>
          <w:kern w:val="0"/>
          <w:sz w:val="21"/>
          <w:szCs w:val="21"/>
        </w:rPr>
      </w:pPr>
    </w:p>
    <w:p w14:paraId="54447D39" w14:textId="01DDFAC8" w:rsidR="002E304A" w:rsidRDefault="006F3323" w:rsidP="009460D7">
      <w:pPr>
        <w:pStyle w:val="3"/>
      </w:pPr>
      <w:r>
        <w:rPr>
          <w:rFonts w:hint="eastAsia"/>
        </w:rPr>
        <w:t>5.</w:t>
      </w:r>
      <w:r w:rsidRPr="006F3323">
        <w:t>M</w:t>
      </w:r>
      <w:r w:rsidRPr="006F3323">
        <w:rPr>
          <w:rFonts w:hint="eastAsia"/>
        </w:rPr>
        <w:t>vc mvp的区别</w:t>
      </w:r>
    </w:p>
    <w:p w14:paraId="3281CD12"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&gt; MVC/MVP</w:t>
      </w:r>
    </w:p>
    <w:p w14:paraId="38A4FB30"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lastRenderedPageBreak/>
        <w:t>  View</w:t>
      </w:r>
      <w:r w:rsidRPr="00F31EFF">
        <w:rPr>
          <w:rFonts w:ascii="Arial" w:hAnsi="Arial" w:cs="Arial"/>
          <w:color w:val="262626"/>
          <w:kern w:val="0"/>
          <w:sz w:val="18"/>
        </w:rPr>
        <w:t>强依赖于</w:t>
      </w:r>
      <w:r w:rsidRPr="00F31EFF">
        <w:rPr>
          <w:rFonts w:ascii="Arial" w:hAnsi="Arial" w:cs="Arial"/>
          <w:color w:val="262626"/>
          <w:kern w:val="0"/>
          <w:sz w:val="18"/>
        </w:rPr>
        <w:t>Model</w:t>
      </w:r>
      <w:r w:rsidRPr="00F31EFF">
        <w:rPr>
          <w:rFonts w:ascii="Arial" w:hAnsi="Arial" w:cs="Arial"/>
          <w:color w:val="262626"/>
          <w:kern w:val="0"/>
          <w:sz w:val="18"/>
        </w:rPr>
        <w:t>是</w:t>
      </w:r>
      <w:r w:rsidRPr="00F31EFF">
        <w:rPr>
          <w:rFonts w:ascii="Arial" w:hAnsi="Arial" w:cs="Arial"/>
          <w:color w:val="262626"/>
          <w:kern w:val="0"/>
          <w:sz w:val="18"/>
        </w:rPr>
        <w:t>MVC</w:t>
      </w:r>
      <w:r w:rsidRPr="00F31EFF">
        <w:rPr>
          <w:rFonts w:ascii="Arial" w:hAnsi="Arial" w:cs="Arial"/>
          <w:color w:val="262626"/>
          <w:kern w:val="0"/>
          <w:sz w:val="18"/>
        </w:rPr>
        <w:t>的主要问题。由此导致很多控件都是根据业务定制，从</w:t>
      </w:r>
      <w:r w:rsidRPr="00F31EFF">
        <w:rPr>
          <w:rFonts w:ascii="Arial" w:hAnsi="Arial" w:cs="Arial"/>
          <w:color w:val="262626"/>
          <w:kern w:val="0"/>
          <w:sz w:val="18"/>
        </w:rPr>
        <w:t>Android</w:t>
      </w:r>
      <w:r w:rsidRPr="00F31EFF">
        <w:rPr>
          <w:rFonts w:ascii="Arial" w:hAnsi="Arial" w:cs="Arial"/>
          <w:color w:val="262626"/>
          <w:kern w:val="0"/>
          <w:sz w:val="18"/>
        </w:rPr>
        <w:t>的角度来看，原本可以由一个通用的</w:t>
      </w:r>
      <w:r w:rsidRPr="00F31EFF">
        <w:rPr>
          <w:rFonts w:ascii="Arial" w:hAnsi="Arial" w:cs="Arial"/>
          <w:color w:val="262626"/>
          <w:kern w:val="0"/>
          <w:sz w:val="18"/>
        </w:rPr>
        <w:t>layout</w:t>
      </w:r>
      <w:r w:rsidRPr="00F31EFF">
        <w:rPr>
          <w:rFonts w:ascii="Arial" w:hAnsi="Arial" w:cs="Arial"/>
          <w:color w:val="262626"/>
          <w:kern w:val="0"/>
          <w:sz w:val="18"/>
        </w:rPr>
        <w:t>就能实现的控件，由于要绑定实体模型，现在必须要自定义控件，这导致出现大量不必要的重复代码。因此有必要将</w:t>
      </w:r>
      <w:r w:rsidRPr="00F31EFF">
        <w:rPr>
          <w:rFonts w:ascii="Arial" w:hAnsi="Arial" w:cs="Arial"/>
          <w:color w:val="262626"/>
          <w:kern w:val="0"/>
          <w:sz w:val="18"/>
        </w:rPr>
        <w:t>View</w:t>
      </w:r>
      <w:r w:rsidRPr="00F31EFF">
        <w:rPr>
          <w:rFonts w:ascii="Arial" w:hAnsi="Arial" w:cs="Arial"/>
          <w:color w:val="262626"/>
          <w:kern w:val="0"/>
          <w:sz w:val="18"/>
        </w:rPr>
        <w:t>和</w:t>
      </w:r>
      <w:r w:rsidRPr="00F31EFF">
        <w:rPr>
          <w:rFonts w:ascii="Arial" w:hAnsi="Arial" w:cs="Arial"/>
          <w:color w:val="262626"/>
          <w:kern w:val="0"/>
          <w:sz w:val="18"/>
        </w:rPr>
        <w:t>Model</w:t>
      </w:r>
      <w:r w:rsidRPr="00F31EFF">
        <w:rPr>
          <w:rFonts w:ascii="Arial" w:hAnsi="Arial" w:cs="Arial"/>
          <w:color w:val="262626"/>
          <w:kern w:val="0"/>
          <w:sz w:val="18"/>
        </w:rPr>
        <w:t>进行解耦，而</w:t>
      </w:r>
      <w:r w:rsidRPr="00F31EFF">
        <w:rPr>
          <w:rFonts w:ascii="Arial" w:hAnsi="Arial" w:cs="Arial"/>
          <w:color w:val="262626"/>
          <w:kern w:val="0"/>
          <w:sz w:val="18"/>
        </w:rPr>
        <w:t>MVP</w:t>
      </w:r>
      <w:r w:rsidRPr="00F31EFF">
        <w:rPr>
          <w:rFonts w:ascii="Arial" w:hAnsi="Arial" w:cs="Arial"/>
          <w:color w:val="262626"/>
          <w:kern w:val="0"/>
          <w:sz w:val="18"/>
        </w:rPr>
        <w:t>的主要思想就是解耦</w:t>
      </w:r>
      <w:r w:rsidRPr="00F31EFF">
        <w:rPr>
          <w:rFonts w:ascii="Arial" w:hAnsi="Arial" w:cs="Arial"/>
          <w:color w:val="262626"/>
          <w:kern w:val="0"/>
          <w:sz w:val="18"/>
        </w:rPr>
        <w:t>View</w:t>
      </w:r>
      <w:r w:rsidRPr="00F31EFF">
        <w:rPr>
          <w:rFonts w:ascii="Arial" w:hAnsi="Arial" w:cs="Arial"/>
          <w:color w:val="262626"/>
          <w:kern w:val="0"/>
          <w:sz w:val="18"/>
        </w:rPr>
        <w:t>和</w:t>
      </w:r>
      <w:r w:rsidRPr="00F31EFF">
        <w:rPr>
          <w:rFonts w:ascii="Arial" w:hAnsi="Arial" w:cs="Arial"/>
          <w:color w:val="262626"/>
          <w:kern w:val="0"/>
          <w:sz w:val="18"/>
        </w:rPr>
        <w:t>Model</w:t>
      </w:r>
      <w:r w:rsidRPr="00F31EFF">
        <w:rPr>
          <w:rFonts w:ascii="Arial" w:hAnsi="Arial" w:cs="Arial"/>
          <w:color w:val="262626"/>
          <w:kern w:val="0"/>
          <w:sz w:val="18"/>
        </w:rPr>
        <w:t>。由此引入</w:t>
      </w:r>
      <w:r w:rsidRPr="00F31EFF">
        <w:rPr>
          <w:rFonts w:ascii="Arial" w:hAnsi="Arial" w:cs="Arial"/>
          <w:color w:val="262626"/>
          <w:kern w:val="0"/>
          <w:sz w:val="18"/>
        </w:rPr>
        <w:t>MVP</w:t>
      </w:r>
      <w:r w:rsidRPr="00F31EFF">
        <w:rPr>
          <w:rFonts w:ascii="Arial" w:hAnsi="Arial" w:cs="Arial"/>
          <w:color w:val="262626"/>
          <w:kern w:val="0"/>
          <w:sz w:val="18"/>
        </w:rPr>
        <w:t>就显得很自然。</w:t>
      </w:r>
    </w:p>
    <w:p w14:paraId="2C453D80"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  MVP</w:t>
      </w:r>
      <w:r w:rsidRPr="00F31EFF">
        <w:rPr>
          <w:rFonts w:ascii="Arial" w:hAnsi="Arial" w:cs="Arial"/>
          <w:color w:val="262626"/>
          <w:kern w:val="0"/>
          <w:sz w:val="18"/>
        </w:rPr>
        <w:t>存在的问题</w:t>
      </w:r>
      <w:r w:rsidRPr="00F31EFF">
        <w:rPr>
          <w:rFonts w:ascii="Arial" w:hAnsi="Arial" w:cs="Arial"/>
          <w:color w:val="262626"/>
          <w:kern w:val="0"/>
          <w:sz w:val="18"/>
        </w:rPr>
        <w:t>:</w:t>
      </w:r>
    </w:p>
    <w:p w14:paraId="775521E7"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尽管已经有了大量的应用，但不可否认该模式的还是存在一些问题，这些问题在携程的使用过程中也得到了体现。比如，上下文丢失问题，生命周期问题，内存泄露问题以及大量的自定义接口，回调链变长等问题。可以归纳为：</w:t>
      </w:r>
    </w:p>
    <w:p w14:paraId="180282EC"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1.</w:t>
      </w:r>
      <w:r w:rsidRPr="00F31EFF">
        <w:rPr>
          <w:rFonts w:ascii="Arial" w:hAnsi="Arial" w:cs="Arial"/>
          <w:color w:val="262626"/>
          <w:kern w:val="0"/>
          <w:sz w:val="18"/>
        </w:rPr>
        <w:t>业务复杂时，可能使得</w:t>
      </w:r>
      <w:r w:rsidRPr="00F31EFF">
        <w:rPr>
          <w:rFonts w:ascii="Arial" w:hAnsi="Arial" w:cs="Arial"/>
          <w:color w:val="262626"/>
          <w:kern w:val="0"/>
          <w:sz w:val="18"/>
        </w:rPr>
        <w:t>Activity</w:t>
      </w:r>
      <w:r w:rsidRPr="00F31EFF">
        <w:rPr>
          <w:rFonts w:ascii="Arial" w:hAnsi="Arial" w:cs="Arial"/>
          <w:color w:val="262626"/>
          <w:kern w:val="0"/>
          <w:sz w:val="18"/>
        </w:rPr>
        <w:t>变成更加复杂，比如要实现</w:t>
      </w:r>
      <w:r w:rsidRPr="00F31EFF">
        <w:rPr>
          <w:rFonts w:ascii="Arial" w:hAnsi="Arial" w:cs="Arial"/>
          <w:color w:val="262626"/>
          <w:kern w:val="0"/>
          <w:sz w:val="18"/>
        </w:rPr>
        <w:t>N</w:t>
      </w:r>
      <w:r w:rsidRPr="00F31EFF">
        <w:rPr>
          <w:rFonts w:ascii="Arial" w:hAnsi="Arial" w:cs="Arial"/>
          <w:color w:val="262626"/>
          <w:kern w:val="0"/>
          <w:sz w:val="18"/>
        </w:rPr>
        <w:t>个</w:t>
      </w:r>
      <w:r w:rsidRPr="00F31EFF">
        <w:rPr>
          <w:rFonts w:ascii="Arial" w:hAnsi="Arial" w:cs="Arial"/>
          <w:color w:val="262626"/>
          <w:kern w:val="0"/>
          <w:sz w:val="18"/>
        </w:rPr>
        <w:t>IView</w:t>
      </w:r>
      <w:r w:rsidRPr="00F31EFF">
        <w:rPr>
          <w:rFonts w:ascii="Arial" w:hAnsi="Arial" w:cs="Arial"/>
          <w:color w:val="262626"/>
          <w:kern w:val="0"/>
          <w:sz w:val="18"/>
        </w:rPr>
        <w:t>，然后写更多个模版方法。</w:t>
      </w:r>
    </w:p>
    <w:p w14:paraId="33654FB5"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2.</w:t>
      </w:r>
      <w:r w:rsidRPr="00F31EFF">
        <w:rPr>
          <w:rFonts w:ascii="Arial" w:hAnsi="Arial" w:cs="Arial"/>
          <w:color w:val="262626"/>
          <w:kern w:val="0"/>
          <w:sz w:val="18"/>
        </w:rPr>
        <w:t>业务复杂时，各个角色之间通信会变得很冗长和复杂，回调链过长。</w:t>
      </w:r>
    </w:p>
    <w:p w14:paraId="50AFA087"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3.Presenter</w:t>
      </w:r>
      <w:r w:rsidRPr="00F31EFF">
        <w:rPr>
          <w:rFonts w:ascii="Arial" w:hAnsi="Arial" w:cs="Arial"/>
          <w:color w:val="262626"/>
          <w:kern w:val="0"/>
          <w:sz w:val="18"/>
        </w:rPr>
        <w:t>处理业务，让业务变得很分散，不能全局掌握业务，很难去回答某个业务究竟是在哪里处理的。</w:t>
      </w:r>
    </w:p>
    <w:p w14:paraId="7CAE49B5"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4.</w:t>
      </w:r>
      <w:r w:rsidRPr="00F31EFF">
        <w:rPr>
          <w:rFonts w:ascii="Arial" w:hAnsi="Arial" w:cs="Arial"/>
          <w:color w:val="262626"/>
          <w:kern w:val="0"/>
          <w:sz w:val="18"/>
        </w:rPr>
        <w:t>用</w:t>
      </w:r>
      <w:r w:rsidRPr="00F31EFF">
        <w:rPr>
          <w:rFonts w:ascii="Arial" w:hAnsi="Arial" w:cs="Arial"/>
          <w:color w:val="262626"/>
          <w:kern w:val="0"/>
          <w:sz w:val="18"/>
        </w:rPr>
        <w:t>Presenter</w:t>
      </w:r>
      <w:r w:rsidRPr="00F31EFF">
        <w:rPr>
          <w:rFonts w:ascii="Arial" w:hAnsi="Arial" w:cs="Arial"/>
          <w:color w:val="262626"/>
          <w:kern w:val="0"/>
          <w:sz w:val="18"/>
        </w:rPr>
        <w:t>替代</w:t>
      </w:r>
      <w:r w:rsidRPr="00F31EFF">
        <w:rPr>
          <w:rFonts w:ascii="Arial" w:hAnsi="Arial" w:cs="Arial"/>
          <w:color w:val="262626"/>
          <w:kern w:val="0"/>
          <w:sz w:val="18"/>
        </w:rPr>
        <w:t>Controller</w:t>
      </w:r>
      <w:r w:rsidRPr="00F31EFF">
        <w:rPr>
          <w:rFonts w:ascii="Arial" w:hAnsi="Arial" w:cs="Arial"/>
          <w:color w:val="262626"/>
          <w:kern w:val="0"/>
          <w:sz w:val="18"/>
        </w:rPr>
        <w:t>是一个危险的做法，可能出现内存泄漏，生命周期不同步，上下文丢失等问题。</w:t>
      </w:r>
    </w:p>
    <w:p w14:paraId="454EAFD2" w14:textId="77777777" w:rsidR="00F31EFF" w:rsidRPr="00F31EFF" w:rsidRDefault="00F31EFF" w:rsidP="00F31EFF">
      <w:pPr>
        <w:widowControl/>
        <w:autoSpaceDE w:val="0"/>
        <w:autoSpaceDN w:val="0"/>
        <w:adjustRightInd w:val="0"/>
        <w:jc w:val="left"/>
        <w:rPr>
          <w:rFonts w:ascii="Arial" w:hAnsi="Arial" w:cs="Arial"/>
          <w:color w:val="2749FF"/>
          <w:kern w:val="0"/>
          <w:sz w:val="20"/>
          <w:szCs w:val="28"/>
        </w:rPr>
      </w:pPr>
      <w:r w:rsidRPr="00F31EFF">
        <w:rPr>
          <w:rFonts w:ascii="Arial" w:hAnsi="Arial" w:cs="Arial"/>
          <w:color w:val="2749FF"/>
          <w:kern w:val="0"/>
          <w:sz w:val="20"/>
          <w:szCs w:val="28"/>
        </w:rPr>
        <w:t>与</w:t>
      </w:r>
      <w:r w:rsidRPr="00F31EFF">
        <w:rPr>
          <w:rFonts w:ascii="Arial" w:hAnsi="Arial" w:cs="Arial"/>
          <w:color w:val="2749FF"/>
          <w:kern w:val="0"/>
          <w:sz w:val="20"/>
          <w:szCs w:val="28"/>
        </w:rPr>
        <w:t>mvp</w:t>
      </w:r>
      <w:r w:rsidRPr="00F31EFF">
        <w:rPr>
          <w:rFonts w:ascii="Arial" w:hAnsi="Arial" w:cs="Arial"/>
          <w:color w:val="2749FF"/>
          <w:kern w:val="0"/>
          <w:sz w:val="20"/>
          <w:szCs w:val="28"/>
        </w:rPr>
        <w:t>相关的开源项目：</w:t>
      </w:r>
      <w:r w:rsidRPr="00F31EFF">
        <w:rPr>
          <w:rFonts w:ascii="Arial" w:hAnsi="Arial" w:cs="Arial"/>
          <w:color w:val="2749FF"/>
          <w:kern w:val="0"/>
          <w:sz w:val="20"/>
          <w:szCs w:val="28"/>
        </w:rPr>
        <w:t>https://github.com/yaozs/YzsBaseActivity  https://github.com/yaozs/YzsLib</w:t>
      </w:r>
    </w:p>
    <w:p w14:paraId="76BBE9EC"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749FF"/>
          <w:kern w:val="0"/>
          <w:sz w:val="18"/>
        </w:rPr>
        <w:t>框架模式</w:t>
      </w:r>
      <w:r w:rsidRPr="00F31EFF">
        <w:rPr>
          <w:rFonts w:ascii="Arial" w:hAnsi="Arial" w:cs="Arial"/>
          <w:color w:val="2749FF"/>
          <w:kern w:val="0"/>
          <w:sz w:val="18"/>
        </w:rPr>
        <w:t>MVC</w:t>
      </w:r>
      <w:r w:rsidRPr="00F31EFF">
        <w:rPr>
          <w:rFonts w:ascii="Arial" w:hAnsi="Arial" w:cs="Arial"/>
          <w:color w:val="2749FF"/>
          <w:kern w:val="0"/>
          <w:sz w:val="18"/>
        </w:rPr>
        <w:t>与</w:t>
      </w:r>
      <w:r w:rsidRPr="00F31EFF">
        <w:rPr>
          <w:rFonts w:ascii="Arial" w:hAnsi="Arial" w:cs="Arial"/>
          <w:color w:val="2749FF"/>
          <w:kern w:val="0"/>
          <w:sz w:val="18"/>
        </w:rPr>
        <w:t>MVP</w:t>
      </w:r>
      <w:r w:rsidRPr="00F31EFF">
        <w:rPr>
          <w:rFonts w:ascii="Arial" w:hAnsi="Arial" w:cs="Arial"/>
          <w:color w:val="2749FF"/>
          <w:kern w:val="0"/>
          <w:sz w:val="18"/>
        </w:rPr>
        <w:t>在</w:t>
      </w:r>
      <w:r w:rsidRPr="00F31EFF">
        <w:rPr>
          <w:rFonts w:ascii="Arial" w:hAnsi="Arial" w:cs="Arial"/>
          <w:color w:val="2749FF"/>
          <w:kern w:val="0"/>
          <w:sz w:val="18"/>
        </w:rPr>
        <w:t>Android</w:t>
      </w:r>
      <w:r w:rsidRPr="00F31EFF">
        <w:rPr>
          <w:rFonts w:ascii="Arial" w:hAnsi="Arial" w:cs="Arial"/>
          <w:color w:val="2749FF"/>
          <w:kern w:val="0"/>
          <w:sz w:val="18"/>
        </w:rPr>
        <w:t>中的应用</w:t>
      </w:r>
      <w:r w:rsidRPr="00F31EFF">
        <w:rPr>
          <w:rFonts w:ascii="Arial" w:hAnsi="Arial" w:cs="Arial"/>
          <w:color w:val="2749FF"/>
          <w:kern w:val="0"/>
          <w:sz w:val="18"/>
        </w:rPr>
        <w:t xml:space="preserve">: </w:t>
      </w:r>
      <w:hyperlink r:id="rId65" w:history="1">
        <w:r w:rsidRPr="00F31EFF">
          <w:rPr>
            <w:rFonts w:ascii="Arial" w:hAnsi="Arial" w:cs="Arial"/>
            <w:color w:val="285287"/>
            <w:kern w:val="0"/>
            <w:sz w:val="18"/>
          </w:rPr>
          <w:t>http://blog.csdn.net/gjnm820/article/details/51733361</w:t>
        </w:r>
      </w:hyperlink>
    </w:p>
    <w:p w14:paraId="2209EC63"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t>Google</w:t>
      </w:r>
      <w:r w:rsidRPr="00F31EFF">
        <w:rPr>
          <w:rFonts w:ascii="Arial" w:hAnsi="Arial" w:cs="Arial"/>
          <w:color w:val="262626"/>
          <w:kern w:val="0"/>
          <w:sz w:val="20"/>
          <w:szCs w:val="28"/>
        </w:rPr>
        <w:t>推出的基于</w:t>
      </w:r>
      <w:r w:rsidRPr="00F31EFF">
        <w:rPr>
          <w:rFonts w:ascii="Arial" w:hAnsi="Arial" w:cs="Arial"/>
          <w:color w:val="262626"/>
          <w:kern w:val="0"/>
          <w:sz w:val="20"/>
          <w:szCs w:val="28"/>
        </w:rPr>
        <w:t>MVP</w:t>
      </w:r>
      <w:r w:rsidRPr="00F31EFF">
        <w:rPr>
          <w:rFonts w:ascii="Arial" w:hAnsi="Arial" w:cs="Arial"/>
          <w:color w:val="262626"/>
          <w:kern w:val="0"/>
          <w:sz w:val="20"/>
          <w:szCs w:val="28"/>
        </w:rPr>
        <w:t>架构的</w:t>
      </w:r>
      <w:r w:rsidRPr="00F31EFF">
        <w:rPr>
          <w:rFonts w:ascii="Arial" w:hAnsi="Arial" w:cs="Arial"/>
          <w:color w:val="262626"/>
          <w:kern w:val="0"/>
          <w:sz w:val="20"/>
          <w:szCs w:val="28"/>
        </w:rPr>
        <w:t>demo,</w:t>
      </w:r>
      <w:r w:rsidRPr="00F31EFF">
        <w:rPr>
          <w:rFonts w:ascii="Arial" w:hAnsi="Arial" w:cs="Arial"/>
          <w:color w:val="262626"/>
          <w:kern w:val="0"/>
          <w:sz w:val="20"/>
          <w:szCs w:val="28"/>
        </w:rPr>
        <w:t>基于此架构我在</w:t>
      </w:r>
      <w:r w:rsidRPr="00F31EFF">
        <w:rPr>
          <w:rFonts w:ascii="Arial" w:hAnsi="Arial" w:cs="Arial"/>
          <w:color w:val="262626"/>
          <w:kern w:val="0"/>
          <w:sz w:val="20"/>
          <w:szCs w:val="28"/>
        </w:rPr>
        <w:t>GitHub</w:t>
      </w:r>
      <w:r w:rsidRPr="00F31EFF">
        <w:rPr>
          <w:rFonts w:ascii="Arial" w:hAnsi="Arial" w:cs="Arial"/>
          <w:color w:val="262626"/>
          <w:kern w:val="0"/>
          <w:sz w:val="20"/>
          <w:szCs w:val="28"/>
        </w:rPr>
        <w:t>上开源了一个项目</w:t>
      </w:r>
      <w:r w:rsidRPr="00F31EFF">
        <w:rPr>
          <w:rFonts w:ascii="Arial" w:hAnsi="Arial" w:cs="Arial"/>
          <w:color w:val="262626"/>
          <w:kern w:val="0"/>
          <w:sz w:val="20"/>
          <w:szCs w:val="28"/>
        </w:rPr>
        <w:t>MinimalistWeather</w:t>
      </w:r>
    </w:p>
    <w:p w14:paraId="71BE49EF"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t>Android MVP</w:t>
      </w:r>
      <w:r w:rsidRPr="00F31EFF">
        <w:rPr>
          <w:rFonts w:ascii="Arial" w:hAnsi="Arial" w:cs="Arial"/>
          <w:color w:val="262626"/>
          <w:kern w:val="0"/>
          <w:sz w:val="20"/>
          <w:szCs w:val="28"/>
        </w:rPr>
        <w:t>框架</w:t>
      </w:r>
      <w:r w:rsidRPr="00F31EFF">
        <w:rPr>
          <w:rFonts w:ascii="Arial" w:hAnsi="Arial" w:cs="Arial"/>
          <w:color w:val="262626"/>
          <w:kern w:val="0"/>
          <w:sz w:val="20"/>
          <w:szCs w:val="28"/>
        </w:rPr>
        <w:t>MVPro</w:t>
      </w:r>
      <w:r w:rsidRPr="00F31EFF">
        <w:rPr>
          <w:rFonts w:ascii="Arial" w:hAnsi="Arial" w:cs="Arial"/>
          <w:color w:val="262626"/>
          <w:kern w:val="0"/>
          <w:sz w:val="20"/>
          <w:szCs w:val="28"/>
        </w:rPr>
        <w:t>的使用和源码分析</w:t>
      </w:r>
      <w:r w:rsidRPr="00F31EFF">
        <w:rPr>
          <w:rFonts w:ascii="Arial" w:hAnsi="Arial" w:cs="Arial"/>
          <w:color w:val="262626"/>
          <w:kern w:val="0"/>
          <w:sz w:val="20"/>
          <w:szCs w:val="28"/>
        </w:rPr>
        <w:t>- http://blog.csdn.net/qibin0506/article/details/49992897</w:t>
      </w:r>
    </w:p>
    <w:p w14:paraId="2C2749F7"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t>浅谈</w:t>
      </w:r>
      <w:r w:rsidRPr="00F31EFF">
        <w:rPr>
          <w:rFonts w:ascii="Arial" w:hAnsi="Arial" w:cs="Arial"/>
          <w:color w:val="262626"/>
          <w:kern w:val="0"/>
          <w:sz w:val="20"/>
          <w:szCs w:val="28"/>
        </w:rPr>
        <w:t>Andorid</w:t>
      </w:r>
      <w:r w:rsidRPr="00F31EFF">
        <w:rPr>
          <w:rFonts w:ascii="Arial" w:hAnsi="Arial" w:cs="Arial"/>
          <w:color w:val="262626"/>
          <w:kern w:val="0"/>
          <w:sz w:val="20"/>
          <w:szCs w:val="28"/>
        </w:rPr>
        <w:t>开发中的</w:t>
      </w:r>
      <w:r w:rsidRPr="00F31EFF">
        <w:rPr>
          <w:rFonts w:ascii="Arial" w:hAnsi="Arial" w:cs="Arial"/>
          <w:color w:val="262626"/>
          <w:kern w:val="0"/>
          <w:sz w:val="20"/>
          <w:szCs w:val="28"/>
        </w:rPr>
        <w:t>MVP</w:t>
      </w:r>
      <w:r w:rsidRPr="00F31EFF">
        <w:rPr>
          <w:rFonts w:ascii="Arial" w:hAnsi="Arial" w:cs="Arial"/>
          <w:color w:val="262626"/>
          <w:kern w:val="0"/>
          <w:sz w:val="20"/>
          <w:szCs w:val="28"/>
        </w:rPr>
        <w:t>模式</w:t>
      </w:r>
      <w:r w:rsidRPr="00F31EFF">
        <w:rPr>
          <w:rFonts w:ascii="Arial" w:hAnsi="Arial" w:cs="Arial"/>
          <w:color w:val="262626"/>
          <w:kern w:val="0"/>
          <w:sz w:val="20"/>
          <w:szCs w:val="28"/>
        </w:rPr>
        <w:t>- http://blog.csdn.net/loongggdroid/article/details/50592777</w:t>
      </w:r>
    </w:p>
    <w:p w14:paraId="7A4D512F"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p>
    <w:p w14:paraId="03306AB8"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749FF"/>
          <w:kern w:val="0"/>
          <w:sz w:val="18"/>
        </w:rPr>
        <w:t>1.MVC</w:t>
      </w:r>
      <w:r w:rsidRPr="00F31EFF">
        <w:rPr>
          <w:rFonts w:ascii="Arial" w:hAnsi="Arial" w:cs="Arial"/>
          <w:color w:val="2749FF"/>
          <w:kern w:val="0"/>
          <w:sz w:val="18"/>
        </w:rPr>
        <w:t>的基本介绍</w:t>
      </w:r>
    </w:p>
    <w:p w14:paraId="737AC505"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MVC</w:t>
      </w:r>
      <w:r w:rsidRPr="00F31EFF">
        <w:rPr>
          <w:rFonts w:ascii="Arial" w:hAnsi="Arial" w:cs="Arial"/>
          <w:color w:val="262626"/>
          <w:kern w:val="0"/>
          <w:sz w:val="16"/>
          <w:szCs w:val="22"/>
        </w:rPr>
        <w:t>全称是</w:t>
      </w:r>
      <w:r w:rsidRPr="00F31EFF">
        <w:rPr>
          <w:rFonts w:ascii="Arial" w:hAnsi="Arial" w:cs="Arial"/>
          <w:color w:val="262626"/>
          <w:kern w:val="0"/>
          <w:sz w:val="16"/>
          <w:szCs w:val="22"/>
        </w:rPr>
        <w:t>Model - View - Controller</w:t>
      </w:r>
      <w:r w:rsidRPr="00F31EFF">
        <w:rPr>
          <w:rFonts w:ascii="Arial" w:hAnsi="Arial" w:cs="Arial"/>
          <w:color w:val="262626"/>
          <w:kern w:val="0"/>
          <w:sz w:val="16"/>
          <w:szCs w:val="22"/>
        </w:rPr>
        <w:t>，是模型</w:t>
      </w:r>
      <w:r w:rsidRPr="00F31EFF">
        <w:rPr>
          <w:rFonts w:ascii="Arial" w:hAnsi="Arial" w:cs="Arial"/>
          <w:color w:val="262626"/>
          <w:kern w:val="0"/>
          <w:sz w:val="16"/>
          <w:szCs w:val="22"/>
        </w:rPr>
        <w:t>(model)</w:t>
      </w:r>
      <w:r w:rsidRPr="00F31EFF">
        <w:rPr>
          <w:rFonts w:ascii="Arial" w:hAnsi="Arial" w:cs="Arial"/>
          <w:color w:val="262626"/>
          <w:kern w:val="0"/>
          <w:sz w:val="16"/>
          <w:szCs w:val="22"/>
        </w:rPr>
        <w:t>－视图</w:t>
      </w:r>
      <w:r w:rsidRPr="00F31EFF">
        <w:rPr>
          <w:rFonts w:ascii="Arial" w:hAnsi="Arial" w:cs="Arial"/>
          <w:color w:val="262626"/>
          <w:kern w:val="0"/>
          <w:sz w:val="16"/>
          <w:szCs w:val="22"/>
        </w:rPr>
        <w:t>(view)</w:t>
      </w:r>
      <w:r w:rsidRPr="00F31EFF">
        <w:rPr>
          <w:rFonts w:ascii="Arial" w:hAnsi="Arial" w:cs="Arial"/>
          <w:color w:val="262626"/>
          <w:kern w:val="0"/>
          <w:sz w:val="16"/>
          <w:szCs w:val="22"/>
        </w:rPr>
        <w:t>－控制器</w:t>
      </w:r>
      <w:r w:rsidRPr="00F31EFF">
        <w:rPr>
          <w:rFonts w:ascii="Arial" w:hAnsi="Arial" w:cs="Arial"/>
          <w:color w:val="262626"/>
          <w:kern w:val="0"/>
          <w:sz w:val="16"/>
          <w:szCs w:val="22"/>
        </w:rPr>
        <w:t>(controller)</w:t>
      </w:r>
      <w:r w:rsidRPr="00F31EFF">
        <w:rPr>
          <w:rFonts w:ascii="Arial" w:hAnsi="Arial" w:cs="Arial"/>
          <w:color w:val="262626"/>
          <w:kern w:val="0"/>
          <w:sz w:val="16"/>
          <w:szCs w:val="22"/>
        </w:rPr>
        <w:t>的缩写。</w:t>
      </w:r>
      <w:r w:rsidRPr="00F31EFF">
        <w:rPr>
          <w:rFonts w:ascii="Arial" w:hAnsi="Arial" w:cs="Arial"/>
          <w:color w:val="262626"/>
          <w:kern w:val="0"/>
          <w:sz w:val="16"/>
          <w:szCs w:val="22"/>
        </w:rPr>
        <w:t>MVC</w:t>
      </w:r>
      <w:r w:rsidRPr="00F31EFF">
        <w:rPr>
          <w:rFonts w:ascii="Arial" w:hAnsi="Arial" w:cs="Arial"/>
          <w:color w:val="262626"/>
          <w:kern w:val="0"/>
          <w:sz w:val="16"/>
          <w:szCs w:val="22"/>
        </w:rPr>
        <w:t>是一种框架模式而非设计模式，</w:t>
      </w:r>
      <w:r w:rsidRPr="00F31EFF">
        <w:rPr>
          <w:rFonts w:ascii="Arial" w:hAnsi="Arial" w:cs="Arial"/>
          <w:color w:val="262626"/>
          <w:kern w:val="0"/>
          <w:sz w:val="16"/>
          <w:szCs w:val="22"/>
        </w:rPr>
        <w:t>GOF</w:t>
      </w:r>
      <w:r w:rsidRPr="00F31EFF">
        <w:rPr>
          <w:rFonts w:ascii="Arial" w:hAnsi="Arial" w:cs="Arial"/>
          <w:color w:val="262626"/>
          <w:kern w:val="0"/>
          <w:sz w:val="16"/>
          <w:szCs w:val="22"/>
        </w:rPr>
        <w:t>把</w:t>
      </w:r>
      <w:r w:rsidRPr="00F31EFF">
        <w:rPr>
          <w:rFonts w:ascii="Arial" w:hAnsi="Arial" w:cs="Arial"/>
          <w:color w:val="262626"/>
          <w:kern w:val="0"/>
          <w:sz w:val="16"/>
          <w:szCs w:val="22"/>
        </w:rPr>
        <w:t>MVC</w:t>
      </w:r>
      <w:r w:rsidRPr="00F31EFF">
        <w:rPr>
          <w:rFonts w:ascii="Arial" w:hAnsi="Arial" w:cs="Arial"/>
          <w:color w:val="262626"/>
          <w:kern w:val="0"/>
          <w:sz w:val="16"/>
          <w:szCs w:val="22"/>
        </w:rPr>
        <w:t>看作是</w:t>
      </w:r>
      <w:r w:rsidRPr="00F31EFF">
        <w:rPr>
          <w:rFonts w:ascii="Arial" w:hAnsi="Arial" w:cs="Arial"/>
          <w:color w:val="262626"/>
          <w:kern w:val="0"/>
          <w:sz w:val="16"/>
          <w:szCs w:val="22"/>
        </w:rPr>
        <w:t>3</w:t>
      </w:r>
      <w:r w:rsidRPr="00F31EFF">
        <w:rPr>
          <w:rFonts w:ascii="Arial" w:hAnsi="Arial" w:cs="Arial"/>
          <w:color w:val="262626"/>
          <w:kern w:val="0"/>
          <w:sz w:val="16"/>
          <w:szCs w:val="22"/>
        </w:rPr>
        <w:t>种设计模式：观察者模式、策略模式与组合模式的合体，而核心是观察者模式。简而言之，框架是大智慧，用来对软件设计进行分工；设计模式是小技巧，对具体问题提出解决方案，以提高代码复用率，降低耦合度。</w:t>
      </w:r>
    </w:p>
    <w:p w14:paraId="47E54927" w14:textId="77777777" w:rsidR="00F31EFF" w:rsidRPr="00F31EFF" w:rsidRDefault="00F31EFF" w:rsidP="00F31EFF">
      <w:pPr>
        <w:widowControl/>
        <w:autoSpaceDE w:val="0"/>
        <w:autoSpaceDN w:val="0"/>
        <w:adjustRightInd w:val="0"/>
        <w:jc w:val="left"/>
        <w:rPr>
          <w:rFonts w:ascii="Arial" w:hAnsi="Arial" w:cs="Arial"/>
          <w:color w:val="262626"/>
          <w:kern w:val="0"/>
          <w:sz w:val="13"/>
          <w:szCs w:val="19"/>
        </w:rPr>
      </w:pPr>
      <w:r w:rsidRPr="00F31EFF">
        <w:rPr>
          <w:rFonts w:ascii="Times" w:hAnsi="Times" w:cs="Times"/>
          <w:color w:val="292220"/>
          <w:kern w:val="0"/>
          <w:sz w:val="20"/>
          <w:szCs w:val="28"/>
        </w:rPr>
        <w:t>使用</w:t>
      </w:r>
      <w:r w:rsidRPr="00F31EFF">
        <w:rPr>
          <w:rFonts w:ascii="Times" w:hAnsi="Times" w:cs="Times"/>
          <w:color w:val="292220"/>
          <w:kern w:val="0"/>
          <w:sz w:val="20"/>
          <w:szCs w:val="28"/>
        </w:rPr>
        <w:t xml:space="preserve"> MVC</w:t>
      </w:r>
      <w:r w:rsidRPr="00F31EFF">
        <w:rPr>
          <w:rFonts w:ascii="Times" w:hAnsi="Times" w:cs="Times"/>
          <w:color w:val="292220"/>
          <w:kern w:val="0"/>
          <w:sz w:val="20"/>
          <w:szCs w:val="28"/>
        </w:rPr>
        <w:t>，把业务逻辑抽离到</w:t>
      </w:r>
      <w:r w:rsidRPr="00F31EFF">
        <w:rPr>
          <w:rFonts w:ascii="Times" w:hAnsi="Times" w:cs="Times"/>
          <w:color w:val="292220"/>
          <w:kern w:val="0"/>
          <w:sz w:val="20"/>
          <w:szCs w:val="28"/>
        </w:rPr>
        <w:t xml:space="preserve"> Controller </w:t>
      </w:r>
      <w:r w:rsidRPr="00F31EFF">
        <w:rPr>
          <w:rFonts w:ascii="Times" w:hAnsi="Times" w:cs="Times"/>
          <w:color w:val="292220"/>
          <w:kern w:val="0"/>
          <w:sz w:val="20"/>
          <w:szCs w:val="28"/>
        </w:rPr>
        <w:t>中，让</w:t>
      </w:r>
      <w:r w:rsidRPr="00F31EFF">
        <w:rPr>
          <w:rFonts w:ascii="Times" w:hAnsi="Times" w:cs="Times"/>
          <w:color w:val="292220"/>
          <w:kern w:val="0"/>
          <w:sz w:val="20"/>
          <w:szCs w:val="28"/>
        </w:rPr>
        <w:t xml:space="preserve"> View </w:t>
      </w:r>
      <w:r w:rsidRPr="00F31EFF">
        <w:rPr>
          <w:rFonts w:ascii="Times" w:hAnsi="Times" w:cs="Times"/>
          <w:color w:val="292220"/>
          <w:kern w:val="0"/>
          <w:sz w:val="20"/>
          <w:szCs w:val="28"/>
        </w:rPr>
        <w:t>层专注于显示</w:t>
      </w:r>
      <w:r w:rsidRPr="00F31EFF">
        <w:rPr>
          <w:rFonts w:ascii="Times" w:hAnsi="Times" w:cs="Times"/>
          <w:color w:val="292220"/>
          <w:kern w:val="0"/>
          <w:sz w:val="20"/>
          <w:szCs w:val="28"/>
        </w:rPr>
        <w:t xml:space="preserve"> UI</w:t>
      </w:r>
      <w:r w:rsidRPr="00F31EFF">
        <w:rPr>
          <w:rFonts w:ascii="Times" w:hAnsi="Times" w:cs="Times"/>
          <w:color w:val="292220"/>
          <w:kern w:val="0"/>
          <w:sz w:val="20"/>
          <w:szCs w:val="28"/>
        </w:rPr>
        <w:t>。</w:t>
      </w:r>
    </w:p>
    <w:p w14:paraId="42344325" w14:textId="77777777" w:rsidR="00F31EFF" w:rsidRPr="00F31EFF" w:rsidRDefault="00F31EFF" w:rsidP="00F31EFF">
      <w:pPr>
        <w:widowControl/>
        <w:autoSpaceDE w:val="0"/>
        <w:autoSpaceDN w:val="0"/>
        <w:adjustRightInd w:val="0"/>
        <w:jc w:val="left"/>
        <w:rPr>
          <w:rFonts w:ascii="Arial" w:hAnsi="Arial" w:cs="Arial"/>
          <w:color w:val="262626"/>
          <w:kern w:val="0"/>
          <w:sz w:val="13"/>
          <w:szCs w:val="19"/>
        </w:rPr>
      </w:pPr>
      <w:r w:rsidRPr="00F31EFF">
        <w:rPr>
          <w:rFonts w:ascii="Arial" w:hAnsi="Arial" w:cs="Arial"/>
          <w:color w:val="262626"/>
          <w:kern w:val="0"/>
          <w:sz w:val="13"/>
          <w:szCs w:val="19"/>
        </w:rPr>
        <w:lastRenderedPageBreak/>
        <w:t>1.MVC</w:t>
      </w:r>
      <w:r w:rsidRPr="00F31EFF">
        <w:rPr>
          <w:rFonts w:ascii="Arial" w:hAnsi="Arial" w:cs="Arial"/>
          <w:color w:val="262626"/>
          <w:kern w:val="0"/>
          <w:sz w:val="13"/>
          <w:szCs w:val="19"/>
        </w:rPr>
        <w:t>的优点</w:t>
      </w:r>
    </w:p>
    <w:p w14:paraId="6A00C472"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p>
    <w:p w14:paraId="3A7D39BB"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w:t>
      </w:r>
      <w:r w:rsidRPr="00F31EFF">
        <w:rPr>
          <w:rFonts w:ascii="Arial" w:hAnsi="Arial" w:cs="Arial"/>
          <w:color w:val="262626"/>
          <w:kern w:val="0"/>
          <w:sz w:val="16"/>
          <w:szCs w:val="22"/>
        </w:rPr>
        <w:t>1</w:t>
      </w:r>
      <w:r w:rsidRPr="00F31EFF">
        <w:rPr>
          <w:rFonts w:ascii="Arial" w:hAnsi="Arial" w:cs="Arial"/>
          <w:color w:val="262626"/>
          <w:kern w:val="0"/>
          <w:sz w:val="16"/>
          <w:szCs w:val="22"/>
        </w:rPr>
        <w:t>）首先就是理解比较容易，技术含量不高，这对开发和维护来说成本较低也易于维护与修改。</w:t>
      </w:r>
    </w:p>
    <w:p w14:paraId="711C9F7C"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w:t>
      </w:r>
      <w:r w:rsidRPr="00F31EFF">
        <w:rPr>
          <w:rFonts w:ascii="Arial" w:hAnsi="Arial" w:cs="Arial"/>
          <w:color w:val="262626"/>
          <w:kern w:val="0"/>
          <w:sz w:val="16"/>
          <w:szCs w:val="22"/>
        </w:rPr>
        <w:t>2</w:t>
      </w:r>
      <w:r w:rsidRPr="00F31EFF">
        <w:rPr>
          <w:rFonts w:ascii="Arial" w:hAnsi="Arial" w:cs="Arial"/>
          <w:color w:val="262626"/>
          <w:kern w:val="0"/>
          <w:sz w:val="16"/>
          <w:szCs w:val="22"/>
        </w:rPr>
        <w:t>）耦合性不高，表现层与业务层分离各司其职，对开发来说很有利。</w:t>
      </w:r>
    </w:p>
    <w:p w14:paraId="721F4F1B" w14:textId="77777777" w:rsidR="00F31EFF" w:rsidRPr="00F31EFF" w:rsidRDefault="00F31EFF" w:rsidP="00F31EFF">
      <w:pPr>
        <w:widowControl/>
        <w:autoSpaceDE w:val="0"/>
        <w:autoSpaceDN w:val="0"/>
        <w:adjustRightInd w:val="0"/>
        <w:jc w:val="left"/>
        <w:rPr>
          <w:rFonts w:ascii="Arial" w:hAnsi="Arial" w:cs="Arial"/>
          <w:color w:val="262626"/>
          <w:kern w:val="0"/>
          <w:sz w:val="13"/>
          <w:szCs w:val="19"/>
        </w:rPr>
      </w:pPr>
      <w:r w:rsidRPr="00F31EFF">
        <w:rPr>
          <w:rFonts w:ascii="Arial" w:hAnsi="Arial" w:cs="Arial"/>
          <w:color w:val="262626"/>
          <w:kern w:val="0"/>
          <w:sz w:val="13"/>
          <w:szCs w:val="19"/>
        </w:rPr>
        <w:t>2.MVC</w:t>
      </w:r>
      <w:r w:rsidRPr="00F31EFF">
        <w:rPr>
          <w:rFonts w:ascii="Arial" w:hAnsi="Arial" w:cs="Arial"/>
          <w:color w:val="262626"/>
          <w:kern w:val="0"/>
          <w:sz w:val="13"/>
          <w:szCs w:val="19"/>
        </w:rPr>
        <w:t>的缺点</w:t>
      </w:r>
    </w:p>
    <w:p w14:paraId="362AB0C7"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w:t>
      </w:r>
      <w:r w:rsidRPr="00F31EFF">
        <w:rPr>
          <w:rFonts w:ascii="Arial" w:hAnsi="Arial" w:cs="Arial"/>
          <w:color w:val="262626"/>
          <w:kern w:val="0"/>
          <w:sz w:val="16"/>
          <w:szCs w:val="22"/>
        </w:rPr>
        <w:t>1</w:t>
      </w:r>
      <w:r w:rsidRPr="00F31EFF">
        <w:rPr>
          <w:rFonts w:ascii="Arial" w:hAnsi="Arial" w:cs="Arial"/>
          <w:color w:val="262626"/>
          <w:kern w:val="0"/>
          <w:sz w:val="16"/>
          <w:szCs w:val="22"/>
        </w:rPr>
        <w:t>）完全理解</w:t>
      </w:r>
      <w:r w:rsidRPr="00F31EFF">
        <w:rPr>
          <w:rFonts w:ascii="Arial" w:hAnsi="Arial" w:cs="Arial"/>
          <w:color w:val="262626"/>
          <w:kern w:val="0"/>
          <w:sz w:val="16"/>
          <w:szCs w:val="22"/>
        </w:rPr>
        <w:t>MVC</w:t>
      </w:r>
      <w:r w:rsidRPr="00F31EFF">
        <w:rPr>
          <w:rFonts w:ascii="Arial" w:hAnsi="Arial" w:cs="Arial"/>
          <w:color w:val="262626"/>
          <w:kern w:val="0"/>
          <w:sz w:val="16"/>
          <w:szCs w:val="22"/>
        </w:rPr>
        <w:t>并不是很容易。使用</w:t>
      </w:r>
      <w:r w:rsidRPr="00F31EFF">
        <w:rPr>
          <w:rFonts w:ascii="Arial" w:hAnsi="Arial" w:cs="Arial"/>
          <w:color w:val="262626"/>
          <w:kern w:val="0"/>
          <w:sz w:val="16"/>
          <w:szCs w:val="22"/>
        </w:rPr>
        <w:t>MVC</w:t>
      </w:r>
      <w:r w:rsidRPr="00F31EFF">
        <w:rPr>
          <w:rFonts w:ascii="Arial" w:hAnsi="Arial" w:cs="Arial"/>
          <w:color w:val="262626"/>
          <w:kern w:val="0"/>
          <w:sz w:val="16"/>
          <w:szCs w:val="22"/>
        </w:rPr>
        <w:t>需要精心的计划，由于它的内部原理比较复杂，所以需要花费一些时间去思考。同时由于模型和视图要严格的分离，这样也给调试应用程序带来了一定的困难。每个构件在使用之前都需要经过彻底的</w:t>
      </w:r>
      <w:hyperlink r:id="rId66" w:history="1">
        <w:r w:rsidRPr="00F31EFF">
          <w:rPr>
            <w:rFonts w:ascii="Arial" w:hAnsi="Arial" w:cs="Arial"/>
            <w:b/>
            <w:bCs/>
            <w:color w:val="D41D28"/>
            <w:kern w:val="0"/>
            <w:sz w:val="16"/>
            <w:szCs w:val="22"/>
          </w:rPr>
          <w:t>测试</w:t>
        </w:r>
      </w:hyperlink>
      <w:r w:rsidRPr="00F31EFF">
        <w:rPr>
          <w:rFonts w:ascii="Arial" w:hAnsi="Arial" w:cs="Arial"/>
          <w:color w:val="262626"/>
          <w:kern w:val="0"/>
          <w:sz w:val="16"/>
          <w:szCs w:val="22"/>
        </w:rPr>
        <w:t>。</w:t>
      </w:r>
    </w:p>
    <w:p w14:paraId="1ECC8069"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w:t>
      </w:r>
      <w:r w:rsidRPr="00F31EFF">
        <w:rPr>
          <w:rFonts w:ascii="Arial" w:hAnsi="Arial" w:cs="Arial"/>
          <w:color w:val="262626"/>
          <w:kern w:val="0"/>
          <w:sz w:val="16"/>
          <w:szCs w:val="22"/>
        </w:rPr>
        <w:t>2</w:t>
      </w:r>
      <w:r w:rsidRPr="00F31EFF">
        <w:rPr>
          <w:rFonts w:ascii="Arial" w:hAnsi="Arial" w:cs="Arial"/>
          <w:color w:val="262626"/>
          <w:kern w:val="0"/>
          <w:sz w:val="16"/>
          <w:szCs w:val="22"/>
        </w:rPr>
        <w:t>）对于小项目，</w:t>
      </w:r>
      <w:r w:rsidRPr="00F31EFF">
        <w:rPr>
          <w:rFonts w:ascii="Arial" w:hAnsi="Arial" w:cs="Arial"/>
          <w:color w:val="262626"/>
          <w:kern w:val="0"/>
          <w:sz w:val="16"/>
          <w:szCs w:val="22"/>
        </w:rPr>
        <w:t>MVC</w:t>
      </w:r>
      <w:r w:rsidRPr="00F31EFF">
        <w:rPr>
          <w:rFonts w:ascii="Arial" w:hAnsi="Arial" w:cs="Arial"/>
          <w:color w:val="262626"/>
          <w:kern w:val="0"/>
          <w:sz w:val="16"/>
          <w:szCs w:val="22"/>
        </w:rPr>
        <w:t>反而会带来更大的工作量以及复杂性。</w:t>
      </w:r>
    </w:p>
    <w:p w14:paraId="266705E0"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2.MVC</w:t>
      </w:r>
      <w:r w:rsidRPr="00F31EFF">
        <w:rPr>
          <w:rFonts w:ascii="Arial" w:hAnsi="Arial" w:cs="Arial"/>
          <w:color w:val="262626"/>
          <w:kern w:val="0"/>
          <w:sz w:val="18"/>
        </w:rPr>
        <w:t>在</w:t>
      </w:r>
      <w:r w:rsidRPr="00F31EFF">
        <w:rPr>
          <w:rFonts w:ascii="Arial" w:hAnsi="Arial" w:cs="Arial"/>
          <w:color w:val="262626"/>
          <w:kern w:val="0"/>
          <w:sz w:val="18"/>
        </w:rPr>
        <w:t>Android</w:t>
      </w:r>
      <w:r w:rsidRPr="00F31EFF">
        <w:rPr>
          <w:rFonts w:ascii="Arial" w:hAnsi="Arial" w:cs="Arial"/>
          <w:color w:val="262626"/>
          <w:kern w:val="0"/>
          <w:sz w:val="18"/>
        </w:rPr>
        <w:t>中的应用</w:t>
      </w:r>
    </w:p>
    <w:p w14:paraId="59593206" w14:textId="77777777" w:rsidR="00F31EFF" w:rsidRPr="00F31EFF" w:rsidRDefault="006D2C06" w:rsidP="00F31EFF">
      <w:pPr>
        <w:widowControl/>
        <w:autoSpaceDE w:val="0"/>
        <w:autoSpaceDN w:val="0"/>
        <w:adjustRightInd w:val="0"/>
        <w:jc w:val="left"/>
        <w:rPr>
          <w:rFonts w:ascii="Arial" w:hAnsi="Arial" w:cs="Arial"/>
          <w:color w:val="262626"/>
          <w:kern w:val="0"/>
          <w:sz w:val="16"/>
          <w:szCs w:val="22"/>
        </w:rPr>
      </w:pPr>
      <w:hyperlink r:id="rId67" w:history="1">
        <w:r w:rsidR="00F31EFF" w:rsidRPr="00F31EFF">
          <w:rPr>
            <w:rFonts w:ascii="Arial" w:hAnsi="Arial" w:cs="Arial"/>
            <w:b/>
            <w:bCs/>
            <w:color w:val="D41D28"/>
            <w:kern w:val="0"/>
            <w:sz w:val="16"/>
            <w:szCs w:val="22"/>
          </w:rPr>
          <w:t>Android</w:t>
        </w:r>
      </w:hyperlink>
      <w:r w:rsidR="00F31EFF" w:rsidRPr="00F31EFF">
        <w:rPr>
          <w:rFonts w:ascii="Arial" w:hAnsi="Arial" w:cs="Arial"/>
          <w:color w:val="262626"/>
          <w:kern w:val="0"/>
          <w:sz w:val="16"/>
          <w:szCs w:val="22"/>
        </w:rPr>
        <w:t>中对</w:t>
      </w:r>
      <w:r w:rsidR="00F31EFF" w:rsidRPr="00F31EFF">
        <w:rPr>
          <w:rFonts w:ascii="Arial" w:hAnsi="Arial" w:cs="Arial"/>
          <w:color w:val="262626"/>
          <w:kern w:val="0"/>
          <w:sz w:val="16"/>
          <w:szCs w:val="22"/>
        </w:rPr>
        <w:t>MVC</w:t>
      </w:r>
      <w:r w:rsidR="00F31EFF" w:rsidRPr="00F31EFF">
        <w:rPr>
          <w:rFonts w:ascii="Arial" w:hAnsi="Arial" w:cs="Arial"/>
          <w:color w:val="262626"/>
          <w:kern w:val="0"/>
          <w:sz w:val="16"/>
          <w:szCs w:val="22"/>
        </w:rPr>
        <w:t>的应用很经典，在</w:t>
      </w:r>
      <w:hyperlink r:id="rId68" w:history="1">
        <w:r w:rsidR="00F31EFF" w:rsidRPr="00F31EFF">
          <w:rPr>
            <w:rFonts w:ascii="Arial" w:hAnsi="Arial" w:cs="Arial"/>
            <w:b/>
            <w:bCs/>
            <w:color w:val="D41D28"/>
            <w:kern w:val="0"/>
            <w:sz w:val="16"/>
            <w:szCs w:val="22"/>
          </w:rPr>
          <w:t>android</w:t>
        </w:r>
      </w:hyperlink>
      <w:r w:rsidR="00F31EFF" w:rsidRPr="00F31EFF">
        <w:rPr>
          <w:rFonts w:ascii="Arial" w:hAnsi="Arial" w:cs="Arial"/>
          <w:color w:val="262626"/>
          <w:kern w:val="0"/>
          <w:sz w:val="16"/>
          <w:szCs w:val="22"/>
        </w:rPr>
        <w:t>中视图</w:t>
      </w:r>
      <w:r w:rsidR="00F31EFF" w:rsidRPr="00F31EFF">
        <w:rPr>
          <w:rFonts w:ascii="Arial" w:hAnsi="Arial" w:cs="Arial"/>
          <w:color w:val="262626"/>
          <w:kern w:val="0"/>
          <w:sz w:val="16"/>
          <w:szCs w:val="22"/>
        </w:rPr>
        <w:t>View</w:t>
      </w:r>
      <w:r w:rsidR="00F31EFF" w:rsidRPr="00F31EFF">
        <w:rPr>
          <w:rFonts w:ascii="Arial" w:hAnsi="Arial" w:cs="Arial"/>
          <w:color w:val="262626"/>
          <w:kern w:val="0"/>
          <w:sz w:val="16"/>
          <w:szCs w:val="22"/>
        </w:rPr>
        <w:t>层一般采用</w:t>
      </w:r>
      <w:r w:rsidR="00F31EFF" w:rsidRPr="00F31EFF">
        <w:rPr>
          <w:rFonts w:ascii="Arial" w:hAnsi="Arial" w:cs="Arial"/>
          <w:color w:val="262626"/>
          <w:kern w:val="0"/>
          <w:sz w:val="16"/>
          <w:szCs w:val="22"/>
        </w:rPr>
        <w:t>XML</w:t>
      </w:r>
      <w:r w:rsidR="00F31EFF" w:rsidRPr="00F31EFF">
        <w:rPr>
          <w:rFonts w:ascii="Arial" w:hAnsi="Arial" w:cs="Arial"/>
          <w:color w:val="262626"/>
          <w:kern w:val="0"/>
          <w:sz w:val="16"/>
          <w:szCs w:val="22"/>
        </w:rPr>
        <w:t>文件进行界面的描述。如下例子：</w:t>
      </w:r>
    </w:p>
    <w:p w14:paraId="4DE0ED3D"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Arial" w:hAnsi="Arial" w:cs="Arial"/>
          <w:color w:val="0B5453"/>
          <w:kern w:val="0"/>
          <w:sz w:val="20"/>
          <w:szCs w:val="26"/>
        </w:rPr>
        <w:t>&lt;?xml version="1.0" encoding="utf-8"?&gt;</w:t>
      </w:r>
    </w:p>
    <w:p w14:paraId="48FA2DED"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40C0C519" w14:textId="77777777" w:rsidR="00F31EFF" w:rsidRPr="00F31EFF" w:rsidRDefault="00F31EFF" w:rsidP="00F31EFF">
      <w:pPr>
        <w:widowControl/>
        <w:autoSpaceDE w:val="0"/>
        <w:autoSpaceDN w:val="0"/>
        <w:adjustRightInd w:val="0"/>
        <w:jc w:val="left"/>
        <w:rPr>
          <w:rFonts w:ascii="Arial" w:hAnsi="Arial" w:cs="Arial"/>
          <w:color w:val="0B5453"/>
          <w:kern w:val="0"/>
          <w:sz w:val="20"/>
          <w:szCs w:val="26"/>
        </w:rPr>
      </w:pPr>
      <w:r w:rsidRPr="00F31EFF">
        <w:rPr>
          <w:rFonts w:ascii="Arial" w:hAnsi="Arial" w:cs="Arial"/>
          <w:color w:val="0B5453"/>
          <w:kern w:val="0"/>
          <w:sz w:val="20"/>
          <w:szCs w:val="26"/>
        </w:rPr>
        <w:t>&lt;</w:t>
      </w:r>
      <w:r w:rsidRPr="00F31EFF">
        <w:rPr>
          <w:rFonts w:ascii="Arial" w:hAnsi="Arial" w:cs="Arial"/>
          <w:color w:val="000075"/>
          <w:kern w:val="0"/>
          <w:sz w:val="20"/>
          <w:szCs w:val="26"/>
        </w:rPr>
        <w:t>TextView</w:t>
      </w:r>
      <w:r w:rsidRPr="00F31EFF">
        <w:rPr>
          <w:rFonts w:ascii="Arial" w:hAnsi="Arial" w:cs="Arial"/>
          <w:color w:val="0B5453"/>
          <w:kern w:val="0"/>
          <w:sz w:val="20"/>
          <w:szCs w:val="26"/>
        </w:rPr>
        <w:t xml:space="preserve"> </w:t>
      </w:r>
      <w:r w:rsidRPr="00F31EFF">
        <w:rPr>
          <w:rFonts w:ascii="Arial" w:hAnsi="Arial" w:cs="Arial"/>
          <w:color w:val="520053"/>
          <w:kern w:val="0"/>
          <w:sz w:val="20"/>
          <w:szCs w:val="26"/>
        </w:rPr>
        <w:t>xmlns:android</w:t>
      </w:r>
      <w:r w:rsidRPr="00F31EFF">
        <w:rPr>
          <w:rFonts w:ascii="Arial" w:hAnsi="Arial" w:cs="Arial"/>
          <w:color w:val="0B5453"/>
          <w:kern w:val="0"/>
          <w:sz w:val="20"/>
          <w:szCs w:val="26"/>
        </w:rPr>
        <w:t>=</w:t>
      </w:r>
      <w:r w:rsidRPr="00F31EFF">
        <w:rPr>
          <w:rFonts w:ascii="Arial" w:hAnsi="Arial" w:cs="Arial"/>
          <w:color w:val="107902"/>
          <w:kern w:val="0"/>
          <w:sz w:val="20"/>
          <w:szCs w:val="26"/>
        </w:rPr>
        <w:t>"http://schemas.android.com/apk/res/android"</w:t>
      </w:r>
    </w:p>
    <w:p w14:paraId="3E562E6B" w14:textId="77777777" w:rsidR="00F31EFF" w:rsidRPr="00F31EFF" w:rsidRDefault="00F31EFF" w:rsidP="00F31EFF">
      <w:pPr>
        <w:widowControl/>
        <w:autoSpaceDE w:val="0"/>
        <w:autoSpaceDN w:val="0"/>
        <w:adjustRightInd w:val="0"/>
        <w:jc w:val="left"/>
        <w:rPr>
          <w:rFonts w:ascii="Arial" w:hAnsi="Arial" w:cs="Arial"/>
          <w:color w:val="0B5453"/>
          <w:kern w:val="0"/>
          <w:sz w:val="20"/>
          <w:szCs w:val="26"/>
        </w:rPr>
      </w:pPr>
      <w:r w:rsidRPr="00F31EFF">
        <w:rPr>
          <w:rFonts w:ascii="Arial" w:hAnsi="Arial" w:cs="Arial"/>
          <w:color w:val="0B5453"/>
          <w:kern w:val="0"/>
          <w:sz w:val="20"/>
          <w:szCs w:val="26"/>
        </w:rPr>
        <w:t xml:space="preserve">    </w:t>
      </w:r>
      <w:r w:rsidRPr="00F31EFF">
        <w:rPr>
          <w:rFonts w:ascii="Arial" w:hAnsi="Arial" w:cs="Arial"/>
          <w:color w:val="520053"/>
          <w:kern w:val="0"/>
          <w:sz w:val="20"/>
          <w:szCs w:val="26"/>
        </w:rPr>
        <w:t>android:layout_width</w:t>
      </w:r>
      <w:r w:rsidRPr="00F31EFF">
        <w:rPr>
          <w:rFonts w:ascii="Arial" w:hAnsi="Arial" w:cs="Arial"/>
          <w:color w:val="0B5453"/>
          <w:kern w:val="0"/>
          <w:sz w:val="20"/>
          <w:szCs w:val="26"/>
        </w:rPr>
        <w:t>=</w:t>
      </w:r>
      <w:r w:rsidRPr="00F31EFF">
        <w:rPr>
          <w:rFonts w:ascii="Arial" w:hAnsi="Arial" w:cs="Arial"/>
          <w:color w:val="107902"/>
          <w:kern w:val="0"/>
          <w:sz w:val="20"/>
          <w:szCs w:val="26"/>
        </w:rPr>
        <w:t>"match_parent"</w:t>
      </w:r>
    </w:p>
    <w:p w14:paraId="0B3F8CA6" w14:textId="77777777" w:rsidR="00F31EFF" w:rsidRPr="00F31EFF" w:rsidRDefault="00F31EFF" w:rsidP="00F31EFF">
      <w:pPr>
        <w:widowControl/>
        <w:autoSpaceDE w:val="0"/>
        <w:autoSpaceDN w:val="0"/>
        <w:adjustRightInd w:val="0"/>
        <w:jc w:val="left"/>
        <w:rPr>
          <w:rFonts w:ascii="Arial" w:hAnsi="Arial" w:cs="Arial"/>
          <w:color w:val="0B5453"/>
          <w:kern w:val="0"/>
          <w:sz w:val="20"/>
          <w:szCs w:val="26"/>
        </w:rPr>
      </w:pPr>
      <w:r w:rsidRPr="00F31EFF">
        <w:rPr>
          <w:rFonts w:ascii="Arial" w:hAnsi="Arial" w:cs="Arial"/>
          <w:color w:val="0B5453"/>
          <w:kern w:val="0"/>
          <w:sz w:val="20"/>
          <w:szCs w:val="26"/>
        </w:rPr>
        <w:t xml:space="preserve">    </w:t>
      </w:r>
      <w:r w:rsidRPr="00F31EFF">
        <w:rPr>
          <w:rFonts w:ascii="Arial" w:hAnsi="Arial" w:cs="Arial"/>
          <w:color w:val="520053"/>
          <w:kern w:val="0"/>
          <w:sz w:val="20"/>
          <w:szCs w:val="26"/>
        </w:rPr>
        <w:t>android:layout_height</w:t>
      </w:r>
      <w:r w:rsidRPr="00F31EFF">
        <w:rPr>
          <w:rFonts w:ascii="Arial" w:hAnsi="Arial" w:cs="Arial"/>
          <w:color w:val="0B5453"/>
          <w:kern w:val="0"/>
          <w:sz w:val="20"/>
          <w:szCs w:val="26"/>
        </w:rPr>
        <w:t>=</w:t>
      </w:r>
      <w:r w:rsidRPr="00F31EFF">
        <w:rPr>
          <w:rFonts w:ascii="Arial" w:hAnsi="Arial" w:cs="Arial"/>
          <w:color w:val="107902"/>
          <w:kern w:val="0"/>
          <w:sz w:val="20"/>
          <w:szCs w:val="26"/>
        </w:rPr>
        <w:t>"50dp"</w:t>
      </w:r>
    </w:p>
    <w:p w14:paraId="2003849D" w14:textId="77777777" w:rsidR="00F31EFF" w:rsidRPr="00F31EFF" w:rsidRDefault="00F31EFF" w:rsidP="00F31EFF">
      <w:pPr>
        <w:widowControl/>
        <w:autoSpaceDE w:val="0"/>
        <w:autoSpaceDN w:val="0"/>
        <w:adjustRightInd w:val="0"/>
        <w:jc w:val="left"/>
        <w:rPr>
          <w:rFonts w:ascii="Arial" w:hAnsi="Arial" w:cs="Arial"/>
          <w:color w:val="0B5453"/>
          <w:kern w:val="0"/>
          <w:sz w:val="20"/>
          <w:szCs w:val="26"/>
        </w:rPr>
      </w:pPr>
      <w:r w:rsidRPr="00F31EFF">
        <w:rPr>
          <w:rFonts w:ascii="Arial" w:hAnsi="Arial" w:cs="Arial"/>
          <w:color w:val="0B5453"/>
          <w:kern w:val="0"/>
          <w:sz w:val="20"/>
          <w:szCs w:val="26"/>
        </w:rPr>
        <w:t xml:space="preserve">    </w:t>
      </w:r>
      <w:r w:rsidRPr="00F31EFF">
        <w:rPr>
          <w:rFonts w:ascii="Arial" w:hAnsi="Arial" w:cs="Arial"/>
          <w:color w:val="520053"/>
          <w:kern w:val="0"/>
          <w:sz w:val="20"/>
          <w:szCs w:val="26"/>
        </w:rPr>
        <w:t>android:id</w:t>
      </w:r>
      <w:r w:rsidRPr="00F31EFF">
        <w:rPr>
          <w:rFonts w:ascii="Arial" w:hAnsi="Arial" w:cs="Arial"/>
          <w:color w:val="0B5453"/>
          <w:kern w:val="0"/>
          <w:sz w:val="20"/>
          <w:szCs w:val="26"/>
        </w:rPr>
        <w:t>=</w:t>
      </w:r>
      <w:r w:rsidRPr="00F31EFF">
        <w:rPr>
          <w:rFonts w:ascii="Arial" w:hAnsi="Arial" w:cs="Arial"/>
          <w:color w:val="107902"/>
          <w:kern w:val="0"/>
          <w:sz w:val="20"/>
          <w:szCs w:val="26"/>
        </w:rPr>
        <w:t>"@+id/list_item_text"</w:t>
      </w:r>
    </w:p>
    <w:p w14:paraId="42033960" w14:textId="77777777" w:rsidR="00F31EFF" w:rsidRPr="00F31EFF" w:rsidRDefault="00F31EFF" w:rsidP="00F31EFF">
      <w:pPr>
        <w:widowControl/>
        <w:autoSpaceDE w:val="0"/>
        <w:autoSpaceDN w:val="0"/>
        <w:adjustRightInd w:val="0"/>
        <w:jc w:val="left"/>
        <w:rPr>
          <w:rFonts w:ascii="Arial" w:hAnsi="Arial" w:cs="Arial"/>
          <w:color w:val="0B5453"/>
          <w:kern w:val="0"/>
          <w:sz w:val="20"/>
          <w:szCs w:val="26"/>
        </w:rPr>
      </w:pPr>
      <w:r w:rsidRPr="00F31EFF">
        <w:rPr>
          <w:rFonts w:ascii="Arial" w:hAnsi="Arial" w:cs="Arial"/>
          <w:color w:val="0B5453"/>
          <w:kern w:val="0"/>
          <w:sz w:val="20"/>
          <w:szCs w:val="26"/>
        </w:rPr>
        <w:t xml:space="preserve">    </w:t>
      </w:r>
      <w:r w:rsidRPr="00F31EFF">
        <w:rPr>
          <w:rFonts w:ascii="Arial" w:hAnsi="Arial" w:cs="Arial"/>
          <w:color w:val="520053"/>
          <w:kern w:val="0"/>
          <w:sz w:val="20"/>
          <w:szCs w:val="26"/>
        </w:rPr>
        <w:t>android:textSize</w:t>
      </w:r>
      <w:r w:rsidRPr="00F31EFF">
        <w:rPr>
          <w:rFonts w:ascii="Arial" w:hAnsi="Arial" w:cs="Arial"/>
          <w:color w:val="0B5453"/>
          <w:kern w:val="0"/>
          <w:sz w:val="20"/>
          <w:szCs w:val="26"/>
        </w:rPr>
        <w:t>=</w:t>
      </w:r>
      <w:r w:rsidRPr="00F31EFF">
        <w:rPr>
          <w:rFonts w:ascii="Arial" w:hAnsi="Arial" w:cs="Arial"/>
          <w:color w:val="107902"/>
          <w:kern w:val="0"/>
          <w:sz w:val="20"/>
          <w:szCs w:val="26"/>
        </w:rPr>
        <w:t>"16sp"</w:t>
      </w:r>
    </w:p>
    <w:p w14:paraId="10BCF683" w14:textId="77777777" w:rsidR="00F31EFF" w:rsidRPr="00F31EFF" w:rsidRDefault="00F31EFF" w:rsidP="00F31EFF">
      <w:pPr>
        <w:widowControl/>
        <w:autoSpaceDE w:val="0"/>
        <w:autoSpaceDN w:val="0"/>
        <w:adjustRightInd w:val="0"/>
        <w:jc w:val="left"/>
        <w:rPr>
          <w:rFonts w:ascii="Arial" w:hAnsi="Arial" w:cs="Arial"/>
          <w:color w:val="0B5453"/>
          <w:kern w:val="0"/>
          <w:sz w:val="20"/>
          <w:szCs w:val="26"/>
        </w:rPr>
      </w:pPr>
      <w:r w:rsidRPr="00F31EFF">
        <w:rPr>
          <w:rFonts w:ascii="Arial" w:hAnsi="Arial" w:cs="Arial"/>
          <w:color w:val="0B5453"/>
          <w:kern w:val="0"/>
          <w:sz w:val="20"/>
          <w:szCs w:val="26"/>
        </w:rPr>
        <w:t xml:space="preserve">    </w:t>
      </w:r>
      <w:r w:rsidRPr="00F31EFF">
        <w:rPr>
          <w:rFonts w:ascii="Arial" w:hAnsi="Arial" w:cs="Arial"/>
          <w:color w:val="520053"/>
          <w:kern w:val="0"/>
          <w:sz w:val="20"/>
          <w:szCs w:val="26"/>
        </w:rPr>
        <w:t>android:gravity</w:t>
      </w:r>
      <w:r w:rsidRPr="00F31EFF">
        <w:rPr>
          <w:rFonts w:ascii="Arial" w:hAnsi="Arial" w:cs="Arial"/>
          <w:color w:val="0B5453"/>
          <w:kern w:val="0"/>
          <w:sz w:val="20"/>
          <w:szCs w:val="26"/>
        </w:rPr>
        <w:t>=</w:t>
      </w:r>
      <w:r w:rsidRPr="00F31EFF">
        <w:rPr>
          <w:rFonts w:ascii="Arial" w:hAnsi="Arial" w:cs="Arial"/>
          <w:color w:val="107902"/>
          <w:kern w:val="0"/>
          <w:sz w:val="20"/>
          <w:szCs w:val="26"/>
        </w:rPr>
        <w:t>"left|center_vertical"</w:t>
      </w:r>
    </w:p>
    <w:p w14:paraId="3C49C2E0"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Arial" w:hAnsi="Arial" w:cs="Arial"/>
          <w:color w:val="0B5453"/>
          <w:kern w:val="0"/>
          <w:sz w:val="20"/>
          <w:szCs w:val="26"/>
        </w:rPr>
        <w:t xml:space="preserve">    </w:t>
      </w:r>
      <w:r w:rsidRPr="00F31EFF">
        <w:rPr>
          <w:rFonts w:ascii="Arial" w:hAnsi="Arial" w:cs="Arial"/>
          <w:color w:val="520053"/>
          <w:kern w:val="0"/>
          <w:sz w:val="20"/>
          <w:szCs w:val="26"/>
        </w:rPr>
        <w:t>android:padding</w:t>
      </w:r>
      <w:r w:rsidRPr="00F31EFF">
        <w:rPr>
          <w:rFonts w:ascii="Arial" w:hAnsi="Arial" w:cs="Arial"/>
          <w:color w:val="0B5453"/>
          <w:kern w:val="0"/>
          <w:sz w:val="20"/>
          <w:szCs w:val="26"/>
        </w:rPr>
        <w:t>=</w:t>
      </w:r>
      <w:r w:rsidRPr="00F31EFF">
        <w:rPr>
          <w:rFonts w:ascii="Arial" w:hAnsi="Arial" w:cs="Arial"/>
          <w:color w:val="107902"/>
          <w:kern w:val="0"/>
          <w:sz w:val="20"/>
          <w:szCs w:val="26"/>
        </w:rPr>
        <w:t>"10dp"</w:t>
      </w:r>
      <w:r w:rsidRPr="00F31EFF">
        <w:rPr>
          <w:rFonts w:ascii="Arial" w:hAnsi="Arial" w:cs="Arial"/>
          <w:color w:val="0B5453"/>
          <w:kern w:val="0"/>
          <w:sz w:val="20"/>
          <w:szCs w:val="26"/>
        </w:rPr>
        <w:t xml:space="preserve"> /&gt;</w:t>
      </w:r>
    </w:p>
    <w:p w14:paraId="4C74CD91"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lastRenderedPageBreak/>
        <w:t>而对于模型</w:t>
      </w:r>
      <w:r w:rsidRPr="00F31EFF">
        <w:rPr>
          <w:rFonts w:ascii="Arial" w:hAnsi="Arial" w:cs="Arial"/>
          <w:color w:val="262626"/>
          <w:kern w:val="0"/>
          <w:sz w:val="16"/>
          <w:szCs w:val="22"/>
        </w:rPr>
        <w:t>Model</w:t>
      </w:r>
      <w:r w:rsidRPr="00F31EFF">
        <w:rPr>
          <w:rFonts w:ascii="Arial" w:hAnsi="Arial" w:cs="Arial"/>
          <w:color w:val="262626"/>
          <w:kern w:val="0"/>
          <w:sz w:val="16"/>
          <w:szCs w:val="22"/>
        </w:rPr>
        <w:t>部分则大多对应于本地的数据文件或网络获取的数据体，很多情况下我们对这些数据的处理也会在这一层中进行。</w:t>
      </w:r>
    </w:p>
    <w:p w14:paraId="37FF183B"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最后的控制器</w:t>
      </w:r>
      <w:r w:rsidRPr="00F31EFF">
        <w:rPr>
          <w:rFonts w:ascii="Arial" w:hAnsi="Arial" w:cs="Arial"/>
          <w:color w:val="262626"/>
          <w:kern w:val="0"/>
          <w:sz w:val="16"/>
          <w:szCs w:val="22"/>
        </w:rPr>
        <w:t>Controller</w:t>
      </w:r>
      <w:r w:rsidRPr="00F31EFF">
        <w:rPr>
          <w:rFonts w:ascii="Arial" w:hAnsi="Arial" w:cs="Arial"/>
          <w:color w:val="262626"/>
          <w:kern w:val="0"/>
          <w:sz w:val="16"/>
          <w:szCs w:val="22"/>
        </w:rPr>
        <w:t>则当之无愧的是右</w:t>
      </w:r>
      <w:r w:rsidRPr="00F31EFF">
        <w:rPr>
          <w:rFonts w:ascii="Arial" w:hAnsi="Arial" w:cs="Arial"/>
          <w:color w:val="262626"/>
          <w:kern w:val="0"/>
          <w:sz w:val="16"/>
          <w:szCs w:val="22"/>
        </w:rPr>
        <w:t>Activity</w:t>
      </w:r>
      <w:r w:rsidRPr="00F31EFF">
        <w:rPr>
          <w:rFonts w:ascii="Arial" w:hAnsi="Arial" w:cs="Arial"/>
          <w:color w:val="262626"/>
          <w:kern w:val="0"/>
          <w:sz w:val="16"/>
          <w:szCs w:val="22"/>
        </w:rPr>
        <w:t>承担。</w:t>
      </w:r>
    </w:p>
    <w:p w14:paraId="50516021"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3.</w:t>
      </w:r>
      <w:r w:rsidRPr="00F31EFF">
        <w:rPr>
          <w:rFonts w:ascii="Arial" w:hAnsi="Arial" w:cs="Arial"/>
          <w:color w:val="262626"/>
          <w:kern w:val="0"/>
          <w:sz w:val="18"/>
        </w:rPr>
        <w:t>总结</w:t>
      </w:r>
    </w:p>
    <w:p w14:paraId="5CE1C3E1"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虽说上面的介绍中我们感受到</w:t>
      </w:r>
      <w:r w:rsidRPr="00F31EFF">
        <w:rPr>
          <w:rFonts w:ascii="Arial" w:hAnsi="Arial" w:cs="Arial"/>
          <w:color w:val="262626"/>
          <w:kern w:val="0"/>
          <w:sz w:val="16"/>
          <w:szCs w:val="22"/>
        </w:rPr>
        <w:t>Android</w:t>
      </w:r>
      <w:r w:rsidRPr="00F31EFF">
        <w:rPr>
          <w:rFonts w:ascii="Arial" w:hAnsi="Arial" w:cs="Arial"/>
          <w:color w:val="262626"/>
          <w:kern w:val="0"/>
          <w:sz w:val="16"/>
          <w:szCs w:val="22"/>
        </w:rPr>
        <w:t>在</w:t>
      </w:r>
      <w:r w:rsidRPr="00F31EFF">
        <w:rPr>
          <w:rFonts w:ascii="Arial" w:hAnsi="Arial" w:cs="Arial"/>
          <w:color w:val="262626"/>
          <w:kern w:val="0"/>
          <w:sz w:val="16"/>
          <w:szCs w:val="22"/>
        </w:rPr>
        <w:t>MVC</w:t>
      </w:r>
      <w:r w:rsidRPr="00F31EFF">
        <w:rPr>
          <w:rFonts w:ascii="Arial" w:hAnsi="Arial" w:cs="Arial"/>
          <w:color w:val="262626"/>
          <w:kern w:val="0"/>
          <w:sz w:val="16"/>
          <w:szCs w:val="22"/>
        </w:rPr>
        <w:t>方面的结构，但是，这个框架并非我们自己完成的，而是由</w:t>
      </w:r>
      <w:r w:rsidRPr="00F31EFF">
        <w:rPr>
          <w:rFonts w:ascii="Arial" w:hAnsi="Arial" w:cs="Arial"/>
          <w:color w:val="262626"/>
          <w:kern w:val="0"/>
          <w:sz w:val="16"/>
          <w:szCs w:val="22"/>
        </w:rPr>
        <w:t>framework</w:t>
      </w:r>
      <w:r w:rsidRPr="00F31EFF">
        <w:rPr>
          <w:rFonts w:ascii="Arial" w:hAnsi="Arial" w:cs="Arial"/>
          <w:color w:val="262626"/>
          <w:kern w:val="0"/>
          <w:sz w:val="16"/>
          <w:szCs w:val="22"/>
        </w:rPr>
        <w:t>给我们搭建好的并提供给我们，在平时的开发中，特别是用</w:t>
      </w:r>
      <w:r w:rsidRPr="00F31EFF">
        <w:rPr>
          <w:rFonts w:ascii="Arial" w:hAnsi="Arial" w:cs="Arial"/>
          <w:color w:val="262626"/>
          <w:kern w:val="0"/>
          <w:sz w:val="16"/>
          <w:szCs w:val="22"/>
        </w:rPr>
        <w:t>Android</w:t>
      </w:r>
      <w:r w:rsidRPr="00F31EFF">
        <w:rPr>
          <w:rFonts w:ascii="Arial" w:hAnsi="Arial" w:cs="Arial"/>
          <w:color w:val="262626"/>
          <w:kern w:val="0"/>
          <w:sz w:val="16"/>
          <w:szCs w:val="22"/>
        </w:rPr>
        <w:t>开发，我们并不常用到</w:t>
      </w:r>
      <w:r w:rsidRPr="00F31EFF">
        <w:rPr>
          <w:rFonts w:ascii="Arial" w:hAnsi="Arial" w:cs="Arial"/>
          <w:color w:val="262626"/>
          <w:kern w:val="0"/>
          <w:sz w:val="16"/>
          <w:szCs w:val="22"/>
        </w:rPr>
        <w:t>MVC</w:t>
      </w:r>
      <w:r w:rsidRPr="00F31EFF">
        <w:rPr>
          <w:rFonts w:ascii="Arial" w:hAnsi="Arial" w:cs="Arial"/>
          <w:color w:val="262626"/>
          <w:kern w:val="0"/>
          <w:sz w:val="16"/>
          <w:szCs w:val="22"/>
        </w:rPr>
        <w:t>模式去脱离</w:t>
      </w:r>
      <w:r w:rsidRPr="00F31EFF">
        <w:rPr>
          <w:rFonts w:ascii="Arial" w:hAnsi="Arial" w:cs="Arial"/>
          <w:color w:val="262626"/>
          <w:kern w:val="0"/>
          <w:sz w:val="16"/>
          <w:szCs w:val="22"/>
        </w:rPr>
        <w:t>Android UI</w:t>
      </w:r>
      <w:r w:rsidRPr="00F31EFF">
        <w:rPr>
          <w:rFonts w:ascii="Arial" w:hAnsi="Arial" w:cs="Arial"/>
          <w:color w:val="262626"/>
          <w:kern w:val="0"/>
          <w:sz w:val="16"/>
          <w:szCs w:val="22"/>
        </w:rPr>
        <w:t>系统构建自己的框架结构。</w:t>
      </w:r>
    </w:p>
    <w:p w14:paraId="5C246C2C"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749FF"/>
          <w:kern w:val="0"/>
          <w:sz w:val="20"/>
          <w:szCs w:val="28"/>
        </w:rPr>
        <w:t>------------------------------------</w:t>
      </w:r>
    </w:p>
    <w:p w14:paraId="7C56C13A"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p>
    <w:p w14:paraId="273FC7D5"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749FF"/>
          <w:kern w:val="0"/>
          <w:sz w:val="18"/>
        </w:rPr>
        <w:t>1.MVP</w:t>
      </w:r>
      <w:r w:rsidRPr="00F31EFF">
        <w:rPr>
          <w:rFonts w:ascii="Arial" w:hAnsi="Arial" w:cs="Arial"/>
          <w:color w:val="2749FF"/>
          <w:kern w:val="0"/>
          <w:sz w:val="18"/>
        </w:rPr>
        <w:t>介绍</w:t>
      </w:r>
    </w:p>
    <w:p w14:paraId="54E1F04C"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MVP</w:t>
      </w:r>
      <w:r w:rsidRPr="00F31EFF">
        <w:rPr>
          <w:rFonts w:ascii="Arial" w:hAnsi="Arial" w:cs="Arial"/>
          <w:color w:val="262626"/>
          <w:kern w:val="0"/>
          <w:sz w:val="16"/>
          <w:szCs w:val="22"/>
        </w:rPr>
        <w:t>模式是</w:t>
      </w:r>
      <w:r w:rsidRPr="00F31EFF">
        <w:rPr>
          <w:rFonts w:ascii="Arial" w:hAnsi="Arial" w:cs="Arial"/>
          <w:color w:val="262626"/>
          <w:kern w:val="0"/>
          <w:sz w:val="16"/>
          <w:szCs w:val="22"/>
        </w:rPr>
        <w:t>MVC</w:t>
      </w:r>
      <w:r w:rsidRPr="00F31EFF">
        <w:rPr>
          <w:rFonts w:ascii="Arial" w:hAnsi="Arial" w:cs="Arial"/>
          <w:color w:val="262626"/>
          <w:kern w:val="0"/>
          <w:sz w:val="16"/>
          <w:szCs w:val="22"/>
        </w:rPr>
        <w:t>模式的一个演化版本，</w:t>
      </w:r>
      <w:r w:rsidRPr="00F31EFF">
        <w:rPr>
          <w:rFonts w:ascii="Arial" w:hAnsi="Arial" w:cs="Arial"/>
          <w:color w:val="262626"/>
          <w:kern w:val="0"/>
          <w:sz w:val="16"/>
          <w:szCs w:val="22"/>
        </w:rPr>
        <w:t>MVP</w:t>
      </w:r>
      <w:r w:rsidRPr="00F31EFF">
        <w:rPr>
          <w:rFonts w:ascii="Arial" w:hAnsi="Arial" w:cs="Arial"/>
          <w:color w:val="262626"/>
          <w:kern w:val="0"/>
          <w:sz w:val="16"/>
          <w:szCs w:val="22"/>
        </w:rPr>
        <w:t>全称</w:t>
      </w:r>
      <w:r w:rsidRPr="00F31EFF">
        <w:rPr>
          <w:rFonts w:ascii="Arial" w:hAnsi="Arial" w:cs="Arial"/>
          <w:color w:val="262626"/>
          <w:kern w:val="0"/>
          <w:sz w:val="16"/>
          <w:szCs w:val="22"/>
        </w:rPr>
        <w:t>Model-View-Presenter</w:t>
      </w:r>
      <w:r w:rsidRPr="00F31EFF">
        <w:rPr>
          <w:rFonts w:ascii="Arial" w:hAnsi="Arial" w:cs="Arial"/>
          <w:color w:val="262626"/>
          <w:kern w:val="0"/>
          <w:sz w:val="16"/>
          <w:szCs w:val="22"/>
        </w:rPr>
        <w:t>。目前</w:t>
      </w:r>
      <w:r w:rsidRPr="00F31EFF">
        <w:rPr>
          <w:rFonts w:ascii="Arial" w:hAnsi="Arial" w:cs="Arial"/>
          <w:color w:val="262626"/>
          <w:kern w:val="0"/>
          <w:sz w:val="16"/>
          <w:szCs w:val="22"/>
        </w:rPr>
        <w:t>MVP</w:t>
      </w:r>
      <w:r w:rsidRPr="00F31EFF">
        <w:rPr>
          <w:rFonts w:ascii="Arial" w:hAnsi="Arial" w:cs="Arial"/>
          <w:color w:val="262626"/>
          <w:kern w:val="0"/>
          <w:sz w:val="16"/>
          <w:szCs w:val="22"/>
        </w:rPr>
        <w:t>在</w:t>
      </w:r>
      <w:r w:rsidRPr="00F31EFF">
        <w:rPr>
          <w:rFonts w:ascii="Arial" w:hAnsi="Arial" w:cs="Arial"/>
          <w:color w:val="262626"/>
          <w:kern w:val="0"/>
          <w:sz w:val="16"/>
          <w:szCs w:val="22"/>
        </w:rPr>
        <w:t>Android</w:t>
      </w:r>
      <w:r w:rsidRPr="00F31EFF">
        <w:rPr>
          <w:rFonts w:ascii="Arial" w:hAnsi="Arial" w:cs="Arial"/>
          <w:color w:val="262626"/>
          <w:kern w:val="0"/>
          <w:sz w:val="16"/>
          <w:szCs w:val="22"/>
        </w:rPr>
        <w:t>应用开发中越来越重要了。</w:t>
      </w:r>
    </w:p>
    <w:p w14:paraId="7ACC7D1B"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p>
    <w:p w14:paraId="11E86B6C"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在</w:t>
      </w:r>
      <w:r w:rsidRPr="00F31EFF">
        <w:rPr>
          <w:rFonts w:ascii="Arial" w:hAnsi="Arial" w:cs="Arial"/>
          <w:color w:val="262626"/>
          <w:kern w:val="0"/>
          <w:sz w:val="16"/>
          <w:szCs w:val="22"/>
        </w:rPr>
        <w:t>Android</w:t>
      </w:r>
      <w:r w:rsidRPr="00F31EFF">
        <w:rPr>
          <w:rFonts w:ascii="Arial" w:hAnsi="Arial" w:cs="Arial"/>
          <w:color w:val="262626"/>
          <w:kern w:val="0"/>
          <w:sz w:val="16"/>
          <w:szCs w:val="22"/>
        </w:rPr>
        <w:t>中，业务逻辑和数据存取是紧紧耦合的，很多缺乏经验的开发者很可能会将各种各样的业务逻辑塞进某个</w:t>
      </w:r>
      <w:r w:rsidRPr="00F31EFF">
        <w:rPr>
          <w:rFonts w:ascii="Arial" w:hAnsi="Arial" w:cs="Arial"/>
          <w:color w:val="262626"/>
          <w:kern w:val="0"/>
          <w:sz w:val="16"/>
          <w:szCs w:val="22"/>
        </w:rPr>
        <w:t>Activity</w:t>
      </w:r>
      <w:r w:rsidRPr="00F31EFF">
        <w:rPr>
          <w:rFonts w:ascii="Arial" w:hAnsi="Arial" w:cs="Arial"/>
          <w:color w:val="262626"/>
          <w:kern w:val="0"/>
          <w:sz w:val="16"/>
          <w:szCs w:val="22"/>
        </w:rPr>
        <w:t>、</w:t>
      </w:r>
      <w:r w:rsidRPr="00F31EFF">
        <w:rPr>
          <w:rFonts w:ascii="Arial" w:hAnsi="Arial" w:cs="Arial"/>
          <w:color w:val="262626"/>
          <w:kern w:val="0"/>
          <w:sz w:val="16"/>
          <w:szCs w:val="22"/>
        </w:rPr>
        <w:t>Fragment</w:t>
      </w:r>
      <w:r w:rsidRPr="00F31EFF">
        <w:rPr>
          <w:rFonts w:ascii="Arial" w:hAnsi="Arial" w:cs="Arial"/>
          <w:color w:val="262626"/>
          <w:kern w:val="0"/>
          <w:sz w:val="16"/>
          <w:szCs w:val="22"/>
        </w:rPr>
        <w:t>或者自定义</w:t>
      </w:r>
      <w:r w:rsidRPr="00F31EFF">
        <w:rPr>
          <w:rFonts w:ascii="Arial" w:hAnsi="Arial" w:cs="Arial"/>
          <w:color w:val="262626"/>
          <w:kern w:val="0"/>
          <w:sz w:val="16"/>
          <w:szCs w:val="22"/>
        </w:rPr>
        <w:t>View</w:t>
      </w:r>
      <w:r w:rsidRPr="00F31EFF">
        <w:rPr>
          <w:rFonts w:ascii="Arial" w:hAnsi="Arial" w:cs="Arial"/>
          <w:color w:val="262626"/>
          <w:kern w:val="0"/>
          <w:sz w:val="16"/>
          <w:szCs w:val="22"/>
        </w:rPr>
        <w:t>中，这样会使得这些组件的单个类型臃肿不堪。如果不将具体的业务逻辑抽离出来，当</w:t>
      </w:r>
      <w:r w:rsidRPr="00F31EFF">
        <w:rPr>
          <w:rFonts w:ascii="Arial" w:hAnsi="Arial" w:cs="Arial"/>
          <w:color w:val="262626"/>
          <w:kern w:val="0"/>
          <w:sz w:val="16"/>
          <w:szCs w:val="22"/>
        </w:rPr>
        <w:t>UI</w:t>
      </w:r>
      <w:r w:rsidRPr="00F31EFF">
        <w:rPr>
          <w:rFonts w:ascii="Arial" w:hAnsi="Arial" w:cs="Arial"/>
          <w:color w:val="262626"/>
          <w:kern w:val="0"/>
          <w:sz w:val="16"/>
          <w:szCs w:val="22"/>
        </w:rPr>
        <w:t>变化时，你就需要去原来的</w:t>
      </w:r>
      <w:r w:rsidRPr="00F31EFF">
        <w:rPr>
          <w:rFonts w:ascii="Arial" w:hAnsi="Arial" w:cs="Arial"/>
          <w:color w:val="262626"/>
          <w:kern w:val="0"/>
          <w:sz w:val="16"/>
          <w:szCs w:val="22"/>
        </w:rPr>
        <w:t>View</w:t>
      </w:r>
      <w:r w:rsidRPr="00F31EFF">
        <w:rPr>
          <w:rFonts w:ascii="Arial" w:hAnsi="Arial" w:cs="Arial"/>
          <w:color w:val="262626"/>
          <w:kern w:val="0"/>
          <w:sz w:val="16"/>
          <w:szCs w:val="22"/>
        </w:rPr>
        <w:t>中抽离具体业务逻辑，这必然会很麻烦并且易出错。</w:t>
      </w:r>
    </w:p>
    <w:p w14:paraId="1C6DD665"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2.</w:t>
      </w:r>
      <w:r w:rsidRPr="00F31EFF">
        <w:rPr>
          <w:rFonts w:ascii="Arial" w:hAnsi="Arial" w:cs="Arial"/>
          <w:color w:val="262626"/>
          <w:kern w:val="0"/>
          <w:sz w:val="18"/>
        </w:rPr>
        <w:t>使用</w:t>
      </w:r>
      <w:r w:rsidRPr="00F31EFF">
        <w:rPr>
          <w:rFonts w:ascii="Arial" w:hAnsi="Arial" w:cs="Arial"/>
          <w:color w:val="262626"/>
          <w:kern w:val="0"/>
          <w:sz w:val="18"/>
        </w:rPr>
        <w:t>MVP</w:t>
      </w:r>
      <w:r w:rsidRPr="00F31EFF">
        <w:rPr>
          <w:rFonts w:ascii="Arial" w:hAnsi="Arial" w:cs="Arial"/>
          <w:color w:val="262626"/>
          <w:kern w:val="0"/>
          <w:sz w:val="18"/>
        </w:rPr>
        <w:t>的好处</w:t>
      </w:r>
    </w:p>
    <w:p w14:paraId="3CC69118"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w:t>
      </w:r>
      <w:r w:rsidRPr="00F31EFF">
        <w:rPr>
          <w:rFonts w:ascii="Arial" w:hAnsi="Arial" w:cs="Arial"/>
          <w:color w:val="262626"/>
          <w:kern w:val="0"/>
          <w:sz w:val="16"/>
          <w:szCs w:val="22"/>
        </w:rPr>
        <w:t>1</w:t>
      </w:r>
      <w:r w:rsidRPr="00F31EFF">
        <w:rPr>
          <w:rFonts w:ascii="Arial" w:hAnsi="Arial" w:cs="Arial"/>
          <w:color w:val="262626"/>
          <w:kern w:val="0"/>
          <w:sz w:val="16"/>
          <w:szCs w:val="22"/>
        </w:rPr>
        <w:t>）</w:t>
      </w:r>
      <w:r w:rsidRPr="00F31EFF">
        <w:rPr>
          <w:rFonts w:ascii="Arial" w:hAnsi="Arial" w:cs="Arial"/>
          <w:color w:val="262626"/>
          <w:kern w:val="0"/>
          <w:sz w:val="16"/>
          <w:szCs w:val="22"/>
        </w:rPr>
        <w:t>MVP</w:t>
      </w:r>
      <w:r w:rsidRPr="00F31EFF">
        <w:rPr>
          <w:rFonts w:ascii="Arial" w:hAnsi="Arial" w:cs="Arial"/>
          <w:color w:val="262626"/>
          <w:kern w:val="0"/>
          <w:sz w:val="16"/>
          <w:szCs w:val="22"/>
        </w:rPr>
        <w:t>模式会解除</w:t>
      </w:r>
      <w:r w:rsidRPr="00F31EFF">
        <w:rPr>
          <w:rFonts w:ascii="Arial" w:hAnsi="Arial" w:cs="Arial"/>
          <w:color w:val="262626"/>
          <w:kern w:val="0"/>
          <w:sz w:val="16"/>
          <w:szCs w:val="22"/>
        </w:rPr>
        <w:t>View</w:t>
      </w:r>
      <w:r w:rsidRPr="00F31EFF">
        <w:rPr>
          <w:rFonts w:ascii="Arial" w:hAnsi="Arial" w:cs="Arial"/>
          <w:color w:val="262626"/>
          <w:kern w:val="0"/>
          <w:sz w:val="16"/>
          <w:szCs w:val="22"/>
        </w:rPr>
        <w:t>与</w:t>
      </w:r>
      <w:r w:rsidRPr="00F31EFF">
        <w:rPr>
          <w:rFonts w:ascii="Arial" w:hAnsi="Arial" w:cs="Arial"/>
          <w:color w:val="262626"/>
          <w:kern w:val="0"/>
          <w:sz w:val="16"/>
          <w:szCs w:val="22"/>
        </w:rPr>
        <w:t>Model</w:t>
      </w:r>
      <w:r w:rsidRPr="00F31EFF">
        <w:rPr>
          <w:rFonts w:ascii="Arial" w:hAnsi="Arial" w:cs="Arial"/>
          <w:color w:val="262626"/>
          <w:kern w:val="0"/>
          <w:sz w:val="16"/>
          <w:szCs w:val="22"/>
        </w:rPr>
        <w:t>的耦合，有效的降低</w:t>
      </w:r>
      <w:r w:rsidRPr="00F31EFF">
        <w:rPr>
          <w:rFonts w:ascii="Arial" w:hAnsi="Arial" w:cs="Arial"/>
          <w:color w:val="262626"/>
          <w:kern w:val="0"/>
          <w:sz w:val="16"/>
          <w:szCs w:val="22"/>
        </w:rPr>
        <w:t>View</w:t>
      </w:r>
      <w:r w:rsidRPr="00F31EFF">
        <w:rPr>
          <w:rFonts w:ascii="Arial" w:hAnsi="Arial" w:cs="Arial"/>
          <w:color w:val="262626"/>
          <w:kern w:val="0"/>
          <w:sz w:val="16"/>
          <w:szCs w:val="22"/>
        </w:rPr>
        <w:t>的复杂性。同时又带来了良好的可扩展性、可测试性，保证系统的整洁性和灵活性。</w:t>
      </w:r>
    </w:p>
    <w:p w14:paraId="28B92C99"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w:t>
      </w:r>
      <w:r w:rsidRPr="00F31EFF">
        <w:rPr>
          <w:rFonts w:ascii="Arial" w:hAnsi="Arial" w:cs="Arial"/>
          <w:color w:val="262626"/>
          <w:kern w:val="0"/>
          <w:sz w:val="16"/>
          <w:szCs w:val="22"/>
        </w:rPr>
        <w:t>2</w:t>
      </w:r>
      <w:r w:rsidRPr="00F31EFF">
        <w:rPr>
          <w:rFonts w:ascii="Arial" w:hAnsi="Arial" w:cs="Arial"/>
          <w:color w:val="262626"/>
          <w:kern w:val="0"/>
          <w:sz w:val="16"/>
          <w:szCs w:val="22"/>
        </w:rPr>
        <w:t>）</w:t>
      </w:r>
      <w:r w:rsidRPr="00F31EFF">
        <w:rPr>
          <w:rFonts w:ascii="Arial" w:hAnsi="Arial" w:cs="Arial"/>
          <w:color w:val="262626"/>
          <w:kern w:val="0"/>
          <w:sz w:val="16"/>
          <w:szCs w:val="22"/>
        </w:rPr>
        <w:t>MVP</w:t>
      </w:r>
      <w:r w:rsidRPr="00F31EFF">
        <w:rPr>
          <w:rFonts w:ascii="Arial" w:hAnsi="Arial" w:cs="Arial"/>
          <w:color w:val="262626"/>
          <w:kern w:val="0"/>
          <w:sz w:val="16"/>
          <w:szCs w:val="22"/>
        </w:rPr>
        <w:t>模式可以分离显示层与逻辑层，它们之间通过接口进行通信，降低耦合。理想化的</w:t>
      </w:r>
      <w:r w:rsidRPr="00F31EFF">
        <w:rPr>
          <w:rFonts w:ascii="Arial" w:hAnsi="Arial" w:cs="Arial"/>
          <w:color w:val="262626"/>
          <w:kern w:val="0"/>
          <w:sz w:val="16"/>
          <w:szCs w:val="22"/>
        </w:rPr>
        <w:t>MVP</w:t>
      </w:r>
      <w:r w:rsidRPr="00F31EFF">
        <w:rPr>
          <w:rFonts w:ascii="Arial" w:hAnsi="Arial" w:cs="Arial"/>
          <w:color w:val="262626"/>
          <w:kern w:val="0"/>
          <w:sz w:val="16"/>
          <w:szCs w:val="22"/>
        </w:rPr>
        <w:t>模式可以实现同一份逻辑代码搭配不同的显示界面，因为它们之间并不依赖与具体，而是依赖于抽象。这使得</w:t>
      </w:r>
      <w:r w:rsidRPr="00F31EFF">
        <w:rPr>
          <w:rFonts w:ascii="Arial" w:hAnsi="Arial" w:cs="Arial"/>
          <w:color w:val="262626"/>
          <w:kern w:val="0"/>
          <w:sz w:val="16"/>
          <w:szCs w:val="22"/>
        </w:rPr>
        <w:t>Presenter</w:t>
      </w:r>
      <w:r w:rsidRPr="00F31EFF">
        <w:rPr>
          <w:rFonts w:ascii="Arial" w:hAnsi="Arial" w:cs="Arial"/>
          <w:color w:val="262626"/>
          <w:kern w:val="0"/>
          <w:sz w:val="16"/>
          <w:szCs w:val="22"/>
        </w:rPr>
        <w:t>可以运用于任何实现了</w:t>
      </w:r>
      <w:r w:rsidRPr="00F31EFF">
        <w:rPr>
          <w:rFonts w:ascii="Arial" w:hAnsi="Arial" w:cs="Arial"/>
          <w:color w:val="262626"/>
          <w:kern w:val="0"/>
          <w:sz w:val="16"/>
          <w:szCs w:val="22"/>
        </w:rPr>
        <w:t>View</w:t>
      </w:r>
      <w:r w:rsidRPr="00F31EFF">
        <w:rPr>
          <w:rFonts w:ascii="Arial" w:hAnsi="Arial" w:cs="Arial"/>
          <w:color w:val="262626"/>
          <w:kern w:val="0"/>
          <w:sz w:val="16"/>
          <w:szCs w:val="22"/>
        </w:rPr>
        <w:t>逻辑接口的</w:t>
      </w:r>
      <w:r w:rsidRPr="00F31EFF">
        <w:rPr>
          <w:rFonts w:ascii="Arial" w:hAnsi="Arial" w:cs="Arial"/>
          <w:color w:val="262626"/>
          <w:kern w:val="0"/>
          <w:sz w:val="16"/>
          <w:szCs w:val="22"/>
        </w:rPr>
        <w:t>UI</w:t>
      </w:r>
      <w:r w:rsidRPr="00F31EFF">
        <w:rPr>
          <w:rFonts w:ascii="Arial" w:hAnsi="Arial" w:cs="Arial"/>
          <w:color w:val="262626"/>
          <w:kern w:val="0"/>
          <w:sz w:val="16"/>
          <w:szCs w:val="22"/>
        </w:rPr>
        <w:t>，使之具有更广泛的适用性，保证了灵活度。</w:t>
      </w:r>
    </w:p>
    <w:p w14:paraId="62F0AC1E" w14:textId="77777777" w:rsidR="00F31EFF" w:rsidRPr="00F31EFF" w:rsidRDefault="00F31EFF" w:rsidP="00F31EFF">
      <w:pPr>
        <w:widowControl/>
        <w:autoSpaceDE w:val="0"/>
        <w:autoSpaceDN w:val="0"/>
        <w:adjustRightInd w:val="0"/>
        <w:jc w:val="left"/>
        <w:rPr>
          <w:rFonts w:ascii="Arial" w:hAnsi="Arial" w:cs="Arial"/>
          <w:color w:val="262626"/>
          <w:kern w:val="0"/>
          <w:sz w:val="18"/>
        </w:rPr>
      </w:pPr>
    </w:p>
    <w:p w14:paraId="4607E020"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t>3.MVP</w:t>
      </w:r>
      <w:r w:rsidRPr="00F31EFF">
        <w:rPr>
          <w:rFonts w:ascii="Arial" w:hAnsi="Arial" w:cs="Arial"/>
          <w:color w:val="262626"/>
          <w:kern w:val="0"/>
          <w:sz w:val="20"/>
          <w:szCs w:val="28"/>
        </w:rPr>
        <w:t>模式的三个角色</w:t>
      </w:r>
    </w:p>
    <w:p w14:paraId="372E14AD"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lastRenderedPageBreak/>
        <w:t>（</w:t>
      </w:r>
      <w:r w:rsidRPr="00F31EFF">
        <w:rPr>
          <w:rFonts w:ascii="Arial" w:hAnsi="Arial" w:cs="Arial"/>
          <w:color w:val="262626"/>
          <w:kern w:val="0"/>
          <w:sz w:val="20"/>
          <w:szCs w:val="28"/>
        </w:rPr>
        <w:t>1</w:t>
      </w:r>
      <w:r w:rsidRPr="00F31EFF">
        <w:rPr>
          <w:rFonts w:ascii="Arial" w:hAnsi="Arial" w:cs="Arial"/>
          <w:color w:val="262626"/>
          <w:kern w:val="0"/>
          <w:sz w:val="20"/>
          <w:szCs w:val="28"/>
        </w:rPr>
        <w:t>）</w:t>
      </w:r>
      <w:r w:rsidRPr="00F31EFF">
        <w:rPr>
          <w:rFonts w:ascii="Arial" w:hAnsi="Arial" w:cs="Arial"/>
          <w:color w:val="262626"/>
          <w:kern w:val="0"/>
          <w:sz w:val="20"/>
          <w:szCs w:val="28"/>
        </w:rPr>
        <w:t xml:space="preserve">Presenter – </w:t>
      </w:r>
      <w:r w:rsidRPr="00F31EFF">
        <w:rPr>
          <w:rFonts w:ascii="Arial" w:hAnsi="Arial" w:cs="Arial"/>
          <w:color w:val="262626"/>
          <w:kern w:val="0"/>
          <w:sz w:val="20"/>
          <w:szCs w:val="28"/>
        </w:rPr>
        <w:t>交互中间人：</w:t>
      </w:r>
      <w:r w:rsidRPr="00F31EFF">
        <w:rPr>
          <w:rFonts w:ascii="Arial" w:hAnsi="Arial" w:cs="Arial"/>
          <w:color w:val="262626"/>
          <w:kern w:val="0"/>
          <w:sz w:val="20"/>
          <w:szCs w:val="28"/>
        </w:rPr>
        <w:t>Presenter</w:t>
      </w:r>
      <w:r w:rsidRPr="00F31EFF">
        <w:rPr>
          <w:rFonts w:ascii="Arial" w:hAnsi="Arial" w:cs="Arial"/>
          <w:color w:val="262626"/>
          <w:kern w:val="0"/>
          <w:sz w:val="20"/>
          <w:szCs w:val="28"/>
        </w:rPr>
        <w:t>主要作为沟通</w:t>
      </w:r>
      <w:r w:rsidRPr="00F31EFF">
        <w:rPr>
          <w:rFonts w:ascii="Arial" w:hAnsi="Arial" w:cs="Arial"/>
          <w:color w:val="262626"/>
          <w:kern w:val="0"/>
          <w:sz w:val="20"/>
          <w:szCs w:val="28"/>
        </w:rPr>
        <w:t>View</w:t>
      </w:r>
      <w:r w:rsidRPr="00F31EFF">
        <w:rPr>
          <w:rFonts w:ascii="Arial" w:hAnsi="Arial" w:cs="Arial"/>
          <w:color w:val="262626"/>
          <w:kern w:val="0"/>
          <w:sz w:val="20"/>
          <w:szCs w:val="28"/>
        </w:rPr>
        <w:t>与</w:t>
      </w:r>
      <w:r w:rsidRPr="00F31EFF">
        <w:rPr>
          <w:rFonts w:ascii="Arial" w:hAnsi="Arial" w:cs="Arial"/>
          <w:color w:val="262626"/>
          <w:kern w:val="0"/>
          <w:sz w:val="20"/>
          <w:szCs w:val="28"/>
        </w:rPr>
        <w:t>Model</w:t>
      </w:r>
      <w:r w:rsidRPr="00F31EFF">
        <w:rPr>
          <w:rFonts w:ascii="Arial" w:hAnsi="Arial" w:cs="Arial"/>
          <w:color w:val="262626"/>
          <w:kern w:val="0"/>
          <w:sz w:val="20"/>
          <w:szCs w:val="28"/>
        </w:rPr>
        <w:t>的桥梁，它从</w:t>
      </w:r>
      <w:r w:rsidRPr="00F31EFF">
        <w:rPr>
          <w:rFonts w:ascii="Arial" w:hAnsi="Arial" w:cs="Arial"/>
          <w:color w:val="262626"/>
          <w:kern w:val="0"/>
          <w:sz w:val="20"/>
          <w:szCs w:val="28"/>
        </w:rPr>
        <w:t>Model</w:t>
      </w:r>
      <w:r w:rsidRPr="00F31EFF">
        <w:rPr>
          <w:rFonts w:ascii="Arial" w:hAnsi="Arial" w:cs="Arial"/>
          <w:color w:val="262626"/>
          <w:kern w:val="0"/>
          <w:sz w:val="20"/>
          <w:szCs w:val="28"/>
        </w:rPr>
        <w:t>层检索数据后，返回给</w:t>
      </w:r>
      <w:r w:rsidRPr="00F31EFF">
        <w:rPr>
          <w:rFonts w:ascii="Arial" w:hAnsi="Arial" w:cs="Arial"/>
          <w:color w:val="262626"/>
          <w:kern w:val="0"/>
          <w:sz w:val="20"/>
          <w:szCs w:val="28"/>
        </w:rPr>
        <w:t>View</w:t>
      </w:r>
      <w:r w:rsidRPr="00F31EFF">
        <w:rPr>
          <w:rFonts w:ascii="Arial" w:hAnsi="Arial" w:cs="Arial"/>
          <w:color w:val="262626"/>
          <w:kern w:val="0"/>
          <w:sz w:val="20"/>
          <w:szCs w:val="28"/>
        </w:rPr>
        <w:t>层，使得</w:t>
      </w:r>
      <w:r w:rsidRPr="00F31EFF">
        <w:rPr>
          <w:rFonts w:ascii="Arial" w:hAnsi="Arial" w:cs="Arial"/>
          <w:color w:val="262626"/>
          <w:kern w:val="0"/>
          <w:sz w:val="20"/>
          <w:szCs w:val="28"/>
        </w:rPr>
        <w:t>View</w:t>
      </w:r>
      <w:r w:rsidRPr="00F31EFF">
        <w:rPr>
          <w:rFonts w:ascii="Arial" w:hAnsi="Arial" w:cs="Arial"/>
          <w:color w:val="262626"/>
          <w:kern w:val="0"/>
          <w:sz w:val="20"/>
          <w:szCs w:val="28"/>
        </w:rPr>
        <w:t>与</w:t>
      </w:r>
      <w:r w:rsidRPr="00F31EFF">
        <w:rPr>
          <w:rFonts w:ascii="Arial" w:hAnsi="Arial" w:cs="Arial"/>
          <w:color w:val="262626"/>
          <w:kern w:val="0"/>
          <w:sz w:val="20"/>
          <w:szCs w:val="28"/>
        </w:rPr>
        <w:t>Model</w:t>
      </w:r>
      <w:r w:rsidRPr="00F31EFF">
        <w:rPr>
          <w:rFonts w:ascii="Arial" w:hAnsi="Arial" w:cs="Arial"/>
          <w:color w:val="262626"/>
          <w:kern w:val="0"/>
          <w:sz w:val="20"/>
          <w:szCs w:val="28"/>
        </w:rPr>
        <w:t>之间没有耦合，也将业务逻辑从</w:t>
      </w:r>
      <w:r w:rsidRPr="00F31EFF">
        <w:rPr>
          <w:rFonts w:ascii="Arial" w:hAnsi="Arial" w:cs="Arial"/>
          <w:color w:val="262626"/>
          <w:kern w:val="0"/>
          <w:sz w:val="20"/>
          <w:szCs w:val="28"/>
        </w:rPr>
        <w:t>View</w:t>
      </w:r>
      <w:r w:rsidRPr="00F31EFF">
        <w:rPr>
          <w:rFonts w:ascii="Arial" w:hAnsi="Arial" w:cs="Arial"/>
          <w:color w:val="262626"/>
          <w:kern w:val="0"/>
          <w:sz w:val="20"/>
          <w:szCs w:val="28"/>
        </w:rPr>
        <w:t>角色上抽离出来。</w:t>
      </w:r>
    </w:p>
    <w:p w14:paraId="7DDBFDA5"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t>（</w:t>
      </w:r>
      <w:r w:rsidRPr="00F31EFF">
        <w:rPr>
          <w:rFonts w:ascii="Arial" w:hAnsi="Arial" w:cs="Arial"/>
          <w:color w:val="262626"/>
          <w:kern w:val="0"/>
          <w:sz w:val="20"/>
          <w:szCs w:val="28"/>
        </w:rPr>
        <w:t>2</w:t>
      </w:r>
      <w:r w:rsidRPr="00F31EFF">
        <w:rPr>
          <w:rFonts w:ascii="Arial" w:hAnsi="Arial" w:cs="Arial"/>
          <w:color w:val="262626"/>
          <w:kern w:val="0"/>
          <w:sz w:val="20"/>
          <w:szCs w:val="28"/>
        </w:rPr>
        <w:t>）</w:t>
      </w:r>
      <w:r w:rsidRPr="00F31EFF">
        <w:rPr>
          <w:rFonts w:ascii="Arial" w:hAnsi="Arial" w:cs="Arial"/>
          <w:color w:val="262626"/>
          <w:kern w:val="0"/>
          <w:sz w:val="20"/>
          <w:szCs w:val="28"/>
        </w:rPr>
        <w:t xml:space="preserve">View – </w:t>
      </w:r>
      <w:r w:rsidRPr="00F31EFF">
        <w:rPr>
          <w:rFonts w:ascii="Arial" w:hAnsi="Arial" w:cs="Arial"/>
          <w:color w:val="262626"/>
          <w:kern w:val="0"/>
          <w:sz w:val="20"/>
          <w:szCs w:val="28"/>
        </w:rPr>
        <w:t>用户界面：</w:t>
      </w:r>
      <w:r w:rsidRPr="00F31EFF">
        <w:rPr>
          <w:rFonts w:ascii="Arial" w:hAnsi="Arial" w:cs="Arial"/>
          <w:color w:val="262626"/>
          <w:kern w:val="0"/>
          <w:sz w:val="20"/>
          <w:szCs w:val="28"/>
        </w:rPr>
        <w:t>View</w:t>
      </w:r>
      <w:r w:rsidRPr="00F31EFF">
        <w:rPr>
          <w:rFonts w:ascii="Arial" w:hAnsi="Arial" w:cs="Arial"/>
          <w:color w:val="262626"/>
          <w:kern w:val="0"/>
          <w:sz w:val="20"/>
          <w:szCs w:val="28"/>
        </w:rPr>
        <w:t>通常是指</w:t>
      </w:r>
      <w:r w:rsidRPr="00F31EFF">
        <w:rPr>
          <w:rFonts w:ascii="Arial" w:hAnsi="Arial" w:cs="Arial"/>
          <w:color w:val="262626"/>
          <w:kern w:val="0"/>
          <w:sz w:val="20"/>
          <w:szCs w:val="28"/>
        </w:rPr>
        <w:t>Activity</w:t>
      </w:r>
      <w:r w:rsidRPr="00F31EFF">
        <w:rPr>
          <w:rFonts w:ascii="Arial" w:hAnsi="Arial" w:cs="Arial"/>
          <w:color w:val="262626"/>
          <w:kern w:val="0"/>
          <w:sz w:val="20"/>
          <w:szCs w:val="28"/>
        </w:rPr>
        <w:t>、</w:t>
      </w:r>
      <w:r w:rsidRPr="00F31EFF">
        <w:rPr>
          <w:rFonts w:ascii="Arial" w:hAnsi="Arial" w:cs="Arial"/>
          <w:color w:val="262626"/>
          <w:kern w:val="0"/>
          <w:sz w:val="20"/>
          <w:szCs w:val="28"/>
        </w:rPr>
        <w:t>Fragment</w:t>
      </w:r>
      <w:r w:rsidRPr="00F31EFF">
        <w:rPr>
          <w:rFonts w:ascii="Arial" w:hAnsi="Arial" w:cs="Arial"/>
          <w:color w:val="262626"/>
          <w:kern w:val="0"/>
          <w:sz w:val="20"/>
          <w:szCs w:val="28"/>
        </w:rPr>
        <w:t>或者某个</w:t>
      </w:r>
      <w:r w:rsidRPr="00F31EFF">
        <w:rPr>
          <w:rFonts w:ascii="Arial" w:hAnsi="Arial" w:cs="Arial"/>
          <w:color w:val="262626"/>
          <w:kern w:val="0"/>
          <w:sz w:val="20"/>
          <w:szCs w:val="28"/>
        </w:rPr>
        <w:t>View</w:t>
      </w:r>
      <w:r w:rsidRPr="00F31EFF">
        <w:rPr>
          <w:rFonts w:ascii="Arial" w:hAnsi="Arial" w:cs="Arial"/>
          <w:color w:val="262626"/>
          <w:kern w:val="0"/>
          <w:sz w:val="20"/>
          <w:szCs w:val="28"/>
        </w:rPr>
        <w:t>控件，它含有一个</w:t>
      </w:r>
      <w:r w:rsidRPr="00F31EFF">
        <w:rPr>
          <w:rFonts w:ascii="Arial" w:hAnsi="Arial" w:cs="Arial"/>
          <w:color w:val="262626"/>
          <w:kern w:val="0"/>
          <w:sz w:val="20"/>
          <w:szCs w:val="28"/>
        </w:rPr>
        <w:t>Presenter</w:t>
      </w:r>
      <w:r w:rsidRPr="00F31EFF">
        <w:rPr>
          <w:rFonts w:ascii="Arial" w:hAnsi="Arial" w:cs="Arial"/>
          <w:color w:val="262626"/>
          <w:kern w:val="0"/>
          <w:sz w:val="20"/>
          <w:szCs w:val="28"/>
        </w:rPr>
        <w:t>成员变量。通常</w:t>
      </w:r>
      <w:r w:rsidRPr="00F31EFF">
        <w:rPr>
          <w:rFonts w:ascii="Arial" w:hAnsi="Arial" w:cs="Arial"/>
          <w:color w:val="262626"/>
          <w:kern w:val="0"/>
          <w:sz w:val="20"/>
          <w:szCs w:val="28"/>
        </w:rPr>
        <w:t>View</w:t>
      </w:r>
      <w:r w:rsidRPr="00F31EFF">
        <w:rPr>
          <w:rFonts w:ascii="Arial" w:hAnsi="Arial" w:cs="Arial"/>
          <w:color w:val="262626"/>
          <w:kern w:val="0"/>
          <w:sz w:val="20"/>
          <w:szCs w:val="28"/>
        </w:rPr>
        <w:t>需要实现一个逻辑接口，将</w:t>
      </w:r>
      <w:r w:rsidRPr="00F31EFF">
        <w:rPr>
          <w:rFonts w:ascii="Arial" w:hAnsi="Arial" w:cs="Arial"/>
          <w:color w:val="262626"/>
          <w:kern w:val="0"/>
          <w:sz w:val="20"/>
          <w:szCs w:val="28"/>
        </w:rPr>
        <w:t>View</w:t>
      </w:r>
      <w:r w:rsidRPr="00F31EFF">
        <w:rPr>
          <w:rFonts w:ascii="Arial" w:hAnsi="Arial" w:cs="Arial"/>
          <w:color w:val="262626"/>
          <w:kern w:val="0"/>
          <w:sz w:val="20"/>
          <w:szCs w:val="28"/>
        </w:rPr>
        <w:t>上的操作转交给</w:t>
      </w:r>
      <w:r w:rsidRPr="00F31EFF">
        <w:rPr>
          <w:rFonts w:ascii="Arial" w:hAnsi="Arial" w:cs="Arial"/>
          <w:color w:val="262626"/>
          <w:kern w:val="0"/>
          <w:sz w:val="20"/>
          <w:szCs w:val="28"/>
        </w:rPr>
        <w:t>Presenter</w:t>
      </w:r>
      <w:r w:rsidRPr="00F31EFF">
        <w:rPr>
          <w:rFonts w:ascii="Arial" w:hAnsi="Arial" w:cs="Arial"/>
          <w:color w:val="262626"/>
          <w:kern w:val="0"/>
          <w:sz w:val="20"/>
          <w:szCs w:val="28"/>
        </w:rPr>
        <w:t>进行实现，最后，</w:t>
      </w:r>
      <w:r w:rsidRPr="00F31EFF">
        <w:rPr>
          <w:rFonts w:ascii="Arial" w:hAnsi="Arial" w:cs="Arial"/>
          <w:color w:val="262626"/>
          <w:kern w:val="0"/>
          <w:sz w:val="20"/>
          <w:szCs w:val="28"/>
        </w:rPr>
        <w:t xml:space="preserve">Presenter </w:t>
      </w:r>
      <w:r w:rsidRPr="00F31EFF">
        <w:rPr>
          <w:rFonts w:ascii="Arial" w:hAnsi="Arial" w:cs="Arial"/>
          <w:color w:val="262626"/>
          <w:kern w:val="0"/>
          <w:sz w:val="20"/>
          <w:szCs w:val="28"/>
        </w:rPr>
        <w:t>调用</w:t>
      </w:r>
      <w:r w:rsidRPr="00F31EFF">
        <w:rPr>
          <w:rFonts w:ascii="Arial" w:hAnsi="Arial" w:cs="Arial"/>
          <w:color w:val="262626"/>
          <w:kern w:val="0"/>
          <w:sz w:val="20"/>
          <w:szCs w:val="28"/>
        </w:rPr>
        <w:t>View</w:t>
      </w:r>
      <w:r w:rsidRPr="00F31EFF">
        <w:rPr>
          <w:rFonts w:ascii="Arial" w:hAnsi="Arial" w:cs="Arial"/>
          <w:color w:val="262626"/>
          <w:kern w:val="0"/>
          <w:sz w:val="20"/>
          <w:szCs w:val="28"/>
        </w:rPr>
        <w:t>逻辑接口将结果返回给</w:t>
      </w:r>
      <w:r w:rsidRPr="00F31EFF">
        <w:rPr>
          <w:rFonts w:ascii="Arial" w:hAnsi="Arial" w:cs="Arial"/>
          <w:color w:val="262626"/>
          <w:kern w:val="0"/>
          <w:sz w:val="20"/>
          <w:szCs w:val="28"/>
        </w:rPr>
        <w:t>View</w:t>
      </w:r>
      <w:r w:rsidRPr="00F31EFF">
        <w:rPr>
          <w:rFonts w:ascii="Arial" w:hAnsi="Arial" w:cs="Arial"/>
          <w:color w:val="262626"/>
          <w:kern w:val="0"/>
          <w:sz w:val="20"/>
          <w:szCs w:val="28"/>
        </w:rPr>
        <w:t>元素。</w:t>
      </w:r>
    </w:p>
    <w:p w14:paraId="7B9EAA1C"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20"/>
          <w:szCs w:val="28"/>
        </w:rPr>
        <w:t>（</w:t>
      </w:r>
      <w:r w:rsidRPr="00F31EFF">
        <w:rPr>
          <w:rFonts w:ascii="Arial" w:hAnsi="Arial" w:cs="Arial"/>
          <w:color w:val="262626"/>
          <w:kern w:val="0"/>
          <w:sz w:val="20"/>
          <w:szCs w:val="28"/>
        </w:rPr>
        <w:t>3</w:t>
      </w:r>
      <w:r w:rsidRPr="00F31EFF">
        <w:rPr>
          <w:rFonts w:ascii="Arial" w:hAnsi="Arial" w:cs="Arial"/>
          <w:color w:val="262626"/>
          <w:kern w:val="0"/>
          <w:sz w:val="20"/>
          <w:szCs w:val="28"/>
        </w:rPr>
        <w:t>）</w:t>
      </w:r>
      <w:r w:rsidRPr="00F31EFF">
        <w:rPr>
          <w:rFonts w:ascii="Arial" w:hAnsi="Arial" w:cs="Arial"/>
          <w:color w:val="262626"/>
          <w:kern w:val="0"/>
          <w:sz w:val="20"/>
          <w:szCs w:val="28"/>
        </w:rPr>
        <w:t xml:space="preserve">Model – </w:t>
      </w:r>
      <w:r w:rsidRPr="00F31EFF">
        <w:rPr>
          <w:rFonts w:ascii="Arial" w:hAnsi="Arial" w:cs="Arial"/>
          <w:color w:val="262626"/>
          <w:kern w:val="0"/>
          <w:sz w:val="20"/>
          <w:szCs w:val="28"/>
        </w:rPr>
        <w:t>数据的存取：</w:t>
      </w:r>
      <w:r w:rsidRPr="00F31EFF">
        <w:rPr>
          <w:rFonts w:ascii="Arial" w:hAnsi="Arial" w:cs="Arial"/>
          <w:color w:val="262626"/>
          <w:kern w:val="0"/>
          <w:sz w:val="20"/>
          <w:szCs w:val="28"/>
        </w:rPr>
        <w:t xml:space="preserve">Model </w:t>
      </w:r>
      <w:r w:rsidRPr="00F31EFF">
        <w:rPr>
          <w:rFonts w:ascii="Arial" w:hAnsi="Arial" w:cs="Arial"/>
          <w:color w:val="262626"/>
          <w:kern w:val="0"/>
          <w:sz w:val="20"/>
          <w:szCs w:val="28"/>
        </w:rPr>
        <w:t>角色主要是提供数据的存取功能。</w:t>
      </w:r>
      <w:r w:rsidRPr="00F31EFF">
        <w:rPr>
          <w:rFonts w:ascii="Arial" w:hAnsi="Arial" w:cs="Arial"/>
          <w:color w:val="262626"/>
          <w:kern w:val="0"/>
          <w:sz w:val="20"/>
          <w:szCs w:val="28"/>
        </w:rPr>
        <w:t xml:space="preserve">Presenter </w:t>
      </w:r>
      <w:r w:rsidRPr="00F31EFF">
        <w:rPr>
          <w:rFonts w:ascii="Arial" w:hAnsi="Arial" w:cs="Arial"/>
          <w:color w:val="262626"/>
          <w:kern w:val="0"/>
          <w:sz w:val="20"/>
          <w:szCs w:val="28"/>
        </w:rPr>
        <w:t>需要通过</w:t>
      </w:r>
      <w:r w:rsidRPr="00F31EFF">
        <w:rPr>
          <w:rFonts w:ascii="Arial" w:hAnsi="Arial" w:cs="Arial"/>
          <w:color w:val="262626"/>
          <w:kern w:val="0"/>
          <w:sz w:val="20"/>
          <w:szCs w:val="28"/>
        </w:rPr>
        <w:t>Model</w:t>
      </w:r>
      <w:r w:rsidRPr="00F31EFF">
        <w:rPr>
          <w:rFonts w:ascii="Arial" w:hAnsi="Arial" w:cs="Arial"/>
          <w:color w:val="262626"/>
          <w:kern w:val="0"/>
          <w:sz w:val="20"/>
          <w:szCs w:val="28"/>
        </w:rPr>
        <w:t>层存储、获取数据，</w:t>
      </w:r>
      <w:r w:rsidRPr="00F31EFF">
        <w:rPr>
          <w:rFonts w:ascii="Arial" w:hAnsi="Arial" w:cs="Arial"/>
          <w:color w:val="262626"/>
          <w:kern w:val="0"/>
          <w:sz w:val="20"/>
          <w:szCs w:val="28"/>
        </w:rPr>
        <w:t>Model</w:t>
      </w:r>
      <w:r w:rsidRPr="00F31EFF">
        <w:rPr>
          <w:rFonts w:ascii="Arial" w:hAnsi="Arial" w:cs="Arial"/>
          <w:color w:val="262626"/>
          <w:kern w:val="0"/>
          <w:sz w:val="20"/>
          <w:szCs w:val="28"/>
        </w:rPr>
        <w:t>就像一个数据仓库。更直白的说，</w:t>
      </w:r>
      <w:r w:rsidRPr="00F31EFF">
        <w:rPr>
          <w:rFonts w:ascii="Arial" w:hAnsi="Arial" w:cs="Arial"/>
          <w:color w:val="262626"/>
          <w:kern w:val="0"/>
          <w:sz w:val="20"/>
          <w:szCs w:val="28"/>
        </w:rPr>
        <w:t>Model</w:t>
      </w:r>
      <w:r w:rsidRPr="00F31EFF">
        <w:rPr>
          <w:rFonts w:ascii="Arial" w:hAnsi="Arial" w:cs="Arial"/>
          <w:color w:val="262626"/>
          <w:kern w:val="0"/>
          <w:sz w:val="20"/>
          <w:szCs w:val="28"/>
        </w:rPr>
        <w:t>是封装了数据库</w:t>
      </w:r>
      <w:r w:rsidRPr="00F31EFF">
        <w:rPr>
          <w:rFonts w:ascii="Arial" w:hAnsi="Arial" w:cs="Arial"/>
          <w:color w:val="262626"/>
          <w:kern w:val="0"/>
          <w:sz w:val="20"/>
          <w:szCs w:val="28"/>
        </w:rPr>
        <w:t>DAO</w:t>
      </w:r>
      <w:r w:rsidRPr="00F31EFF">
        <w:rPr>
          <w:rFonts w:ascii="Arial" w:hAnsi="Arial" w:cs="Arial"/>
          <w:color w:val="262626"/>
          <w:kern w:val="0"/>
          <w:sz w:val="20"/>
          <w:szCs w:val="28"/>
        </w:rPr>
        <w:t>或者网络获取数据的角色，或者两种数据方式获取的集合。</w:t>
      </w:r>
    </w:p>
    <w:p w14:paraId="10F0E817"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p>
    <w:p w14:paraId="05046DD6"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4.</w:t>
      </w:r>
      <w:r w:rsidRPr="00F31EFF">
        <w:rPr>
          <w:rFonts w:ascii="Arial" w:hAnsi="Arial" w:cs="Arial"/>
          <w:color w:val="262626"/>
          <w:kern w:val="0"/>
          <w:sz w:val="18"/>
        </w:rPr>
        <w:t>与</w:t>
      </w:r>
      <w:r w:rsidRPr="00F31EFF">
        <w:rPr>
          <w:rFonts w:ascii="Arial" w:hAnsi="Arial" w:cs="Arial"/>
          <w:color w:val="262626"/>
          <w:kern w:val="0"/>
          <w:sz w:val="18"/>
        </w:rPr>
        <w:t>MVC</w:t>
      </w:r>
      <w:r w:rsidRPr="00F31EFF">
        <w:rPr>
          <w:rFonts w:ascii="Arial" w:hAnsi="Arial" w:cs="Arial"/>
          <w:color w:val="262626"/>
          <w:kern w:val="0"/>
          <w:sz w:val="18"/>
        </w:rPr>
        <w:t>、</w:t>
      </w:r>
      <w:r w:rsidRPr="00F31EFF">
        <w:rPr>
          <w:rFonts w:ascii="Arial" w:hAnsi="Arial" w:cs="Arial"/>
          <w:color w:val="262626"/>
          <w:kern w:val="0"/>
          <w:sz w:val="18"/>
        </w:rPr>
        <w:t>MVVM</w:t>
      </w:r>
      <w:r w:rsidRPr="00F31EFF">
        <w:rPr>
          <w:rFonts w:ascii="Arial" w:hAnsi="Arial" w:cs="Arial"/>
          <w:color w:val="262626"/>
          <w:kern w:val="0"/>
          <w:sz w:val="18"/>
        </w:rPr>
        <w:t>的区别</w:t>
      </w:r>
    </w:p>
    <w:p w14:paraId="15F6560E" w14:textId="77777777" w:rsidR="00F31EFF" w:rsidRPr="00F31EFF" w:rsidRDefault="00F31EFF" w:rsidP="00F31EFF">
      <w:pPr>
        <w:widowControl/>
        <w:autoSpaceDE w:val="0"/>
        <w:autoSpaceDN w:val="0"/>
        <w:adjustRightInd w:val="0"/>
        <w:jc w:val="left"/>
        <w:rPr>
          <w:rFonts w:ascii="Arial" w:hAnsi="Arial" w:cs="Arial"/>
          <w:color w:val="262626"/>
          <w:kern w:val="0"/>
          <w:sz w:val="13"/>
          <w:szCs w:val="19"/>
        </w:rPr>
      </w:pPr>
      <w:r w:rsidRPr="00F31EFF">
        <w:rPr>
          <w:rFonts w:ascii="Arial" w:hAnsi="Arial" w:cs="Arial"/>
          <w:color w:val="262626"/>
          <w:kern w:val="0"/>
          <w:sz w:val="13"/>
          <w:szCs w:val="19"/>
        </w:rPr>
        <w:t>1.</w:t>
      </w:r>
      <w:r w:rsidRPr="00F31EFF">
        <w:rPr>
          <w:rFonts w:ascii="Arial" w:hAnsi="Arial" w:cs="Arial"/>
          <w:color w:val="262626"/>
          <w:kern w:val="0"/>
          <w:sz w:val="13"/>
          <w:szCs w:val="19"/>
        </w:rPr>
        <w:t>与</w:t>
      </w:r>
      <w:r w:rsidRPr="00F31EFF">
        <w:rPr>
          <w:rFonts w:ascii="Arial" w:hAnsi="Arial" w:cs="Arial"/>
          <w:color w:val="262626"/>
          <w:kern w:val="0"/>
          <w:sz w:val="13"/>
          <w:szCs w:val="19"/>
        </w:rPr>
        <w:t>MVC</w:t>
      </w:r>
      <w:r w:rsidRPr="00F31EFF">
        <w:rPr>
          <w:rFonts w:ascii="Arial" w:hAnsi="Arial" w:cs="Arial"/>
          <w:color w:val="262626"/>
          <w:kern w:val="0"/>
          <w:sz w:val="13"/>
          <w:szCs w:val="19"/>
        </w:rPr>
        <w:t>的区别</w:t>
      </w:r>
    </w:p>
    <w:p w14:paraId="26500A1D" w14:textId="7C888C01"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noProof/>
          <w:color w:val="262626"/>
          <w:kern w:val="0"/>
          <w:sz w:val="16"/>
          <w:szCs w:val="22"/>
        </w:rPr>
        <w:drawing>
          <wp:inline distT="0" distB="0" distL="0" distR="0" wp14:anchorId="782B5C53" wp14:editId="744680F8">
            <wp:extent cx="5113297" cy="2333067"/>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64953" cy="2356636"/>
                    </a:xfrm>
                    <a:prstGeom prst="rect">
                      <a:avLst/>
                    </a:prstGeom>
                    <a:noFill/>
                    <a:ln>
                      <a:noFill/>
                    </a:ln>
                  </pic:spPr>
                </pic:pic>
              </a:graphicData>
            </a:graphic>
          </wp:inline>
        </w:drawing>
      </w:r>
    </w:p>
    <w:p w14:paraId="67A0C8C2"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lastRenderedPageBreak/>
        <w:t>从上图可以看出：</w:t>
      </w:r>
      <w:r w:rsidRPr="00F31EFF">
        <w:rPr>
          <w:rFonts w:ascii="Arial" w:hAnsi="Arial" w:cs="Arial"/>
          <w:color w:val="262626"/>
          <w:kern w:val="0"/>
          <w:sz w:val="16"/>
          <w:szCs w:val="22"/>
        </w:rPr>
        <w:t>MVC</w:t>
      </w:r>
      <w:r w:rsidRPr="00F31EFF">
        <w:rPr>
          <w:rFonts w:ascii="Arial" w:hAnsi="Arial" w:cs="Arial"/>
          <w:color w:val="262626"/>
          <w:kern w:val="0"/>
          <w:sz w:val="16"/>
          <w:szCs w:val="22"/>
        </w:rPr>
        <w:t>的耦合性还是较高的，</w:t>
      </w:r>
      <w:r w:rsidRPr="00F31EFF">
        <w:rPr>
          <w:rFonts w:ascii="Arial" w:hAnsi="Arial" w:cs="Arial"/>
          <w:color w:val="262626"/>
          <w:kern w:val="0"/>
          <w:sz w:val="16"/>
          <w:szCs w:val="22"/>
        </w:rPr>
        <w:t>View</w:t>
      </w:r>
      <w:r w:rsidRPr="00F31EFF">
        <w:rPr>
          <w:rFonts w:ascii="Arial" w:hAnsi="Arial" w:cs="Arial"/>
          <w:color w:val="262626"/>
          <w:kern w:val="0"/>
          <w:sz w:val="16"/>
          <w:szCs w:val="22"/>
        </w:rPr>
        <w:t>可以直接访问</w:t>
      </w:r>
      <w:r w:rsidRPr="00F31EFF">
        <w:rPr>
          <w:rFonts w:ascii="Arial" w:hAnsi="Arial" w:cs="Arial"/>
          <w:color w:val="262626"/>
          <w:kern w:val="0"/>
          <w:sz w:val="16"/>
          <w:szCs w:val="22"/>
        </w:rPr>
        <w:t>Model</w:t>
      </w:r>
      <w:r w:rsidRPr="00F31EFF">
        <w:rPr>
          <w:rFonts w:ascii="Arial" w:hAnsi="Arial" w:cs="Arial"/>
          <w:color w:val="262626"/>
          <w:kern w:val="0"/>
          <w:sz w:val="16"/>
          <w:szCs w:val="22"/>
        </w:rPr>
        <w:t>，导致</w:t>
      </w:r>
      <w:r w:rsidRPr="00F31EFF">
        <w:rPr>
          <w:rFonts w:ascii="Arial" w:hAnsi="Arial" w:cs="Arial"/>
          <w:color w:val="262626"/>
          <w:kern w:val="0"/>
          <w:sz w:val="16"/>
          <w:szCs w:val="22"/>
        </w:rPr>
        <w:t>3</w:t>
      </w:r>
      <w:r w:rsidRPr="00F31EFF">
        <w:rPr>
          <w:rFonts w:ascii="Arial" w:hAnsi="Arial" w:cs="Arial"/>
          <w:color w:val="262626"/>
          <w:kern w:val="0"/>
          <w:sz w:val="16"/>
          <w:szCs w:val="22"/>
        </w:rPr>
        <w:t>者之间构成了回路。所以两者的主要区别是，</w:t>
      </w:r>
      <w:r w:rsidRPr="00F31EFF">
        <w:rPr>
          <w:rFonts w:ascii="Arial" w:hAnsi="Arial" w:cs="Arial"/>
          <w:color w:val="262626"/>
          <w:kern w:val="0"/>
          <w:sz w:val="16"/>
          <w:szCs w:val="22"/>
        </w:rPr>
        <w:t>MVP</w:t>
      </w:r>
      <w:r w:rsidRPr="00F31EFF">
        <w:rPr>
          <w:rFonts w:ascii="Arial" w:hAnsi="Arial" w:cs="Arial"/>
          <w:color w:val="262626"/>
          <w:kern w:val="0"/>
          <w:sz w:val="16"/>
          <w:szCs w:val="22"/>
        </w:rPr>
        <w:t>中</w:t>
      </w:r>
      <w:r w:rsidRPr="00F31EFF">
        <w:rPr>
          <w:rFonts w:ascii="Arial" w:hAnsi="Arial" w:cs="Arial"/>
          <w:color w:val="262626"/>
          <w:kern w:val="0"/>
          <w:sz w:val="16"/>
          <w:szCs w:val="22"/>
        </w:rPr>
        <w:t>View</w:t>
      </w:r>
      <w:r w:rsidRPr="00F31EFF">
        <w:rPr>
          <w:rFonts w:ascii="Arial" w:hAnsi="Arial" w:cs="Arial"/>
          <w:color w:val="262626"/>
          <w:kern w:val="0"/>
          <w:sz w:val="16"/>
          <w:szCs w:val="22"/>
        </w:rPr>
        <w:t>不能直接访问</w:t>
      </w:r>
      <w:r w:rsidRPr="00F31EFF">
        <w:rPr>
          <w:rFonts w:ascii="Arial" w:hAnsi="Arial" w:cs="Arial"/>
          <w:color w:val="262626"/>
          <w:kern w:val="0"/>
          <w:sz w:val="16"/>
          <w:szCs w:val="22"/>
        </w:rPr>
        <w:t>Model</w:t>
      </w:r>
      <w:r w:rsidRPr="00F31EFF">
        <w:rPr>
          <w:rFonts w:ascii="Arial" w:hAnsi="Arial" w:cs="Arial"/>
          <w:color w:val="262626"/>
          <w:kern w:val="0"/>
          <w:sz w:val="16"/>
          <w:szCs w:val="22"/>
        </w:rPr>
        <w:t>，需要通过</w:t>
      </w:r>
      <w:r w:rsidRPr="00F31EFF">
        <w:rPr>
          <w:rFonts w:ascii="Arial" w:hAnsi="Arial" w:cs="Arial"/>
          <w:color w:val="262626"/>
          <w:kern w:val="0"/>
          <w:sz w:val="16"/>
          <w:szCs w:val="22"/>
        </w:rPr>
        <w:t>Presenter</w:t>
      </w:r>
      <w:r w:rsidRPr="00F31EFF">
        <w:rPr>
          <w:rFonts w:ascii="Arial" w:hAnsi="Arial" w:cs="Arial"/>
          <w:color w:val="262626"/>
          <w:kern w:val="0"/>
          <w:sz w:val="16"/>
          <w:szCs w:val="22"/>
        </w:rPr>
        <w:t>发出请求，</w:t>
      </w:r>
      <w:r w:rsidRPr="00F31EFF">
        <w:rPr>
          <w:rFonts w:ascii="Arial" w:hAnsi="Arial" w:cs="Arial"/>
          <w:color w:val="262626"/>
          <w:kern w:val="0"/>
          <w:sz w:val="16"/>
          <w:szCs w:val="22"/>
        </w:rPr>
        <w:t>View</w:t>
      </w:r>
      <w:r w:rsidRPr="00F31EFF">
        <w:rPr>
          <w:rFonts w:ascii="Arial" w:hAnsi="Arial" w:cs="Arial"/>
          <w:color w:val="262626"/>
          <w:kern w:val="0"/>
          <w:sz w:val="16"/>
          <w:szCs w:val="22"/>
        </w:rPr>
        <w:t>与</w:t>
      </w:r>
      <w:r w:rsidRPr="00F31EFF">
        <w:rPr>
          <w:rFonts w:ascii="Arial" w:hAnsi="Arial" w:cs="Arial"/>
          <w:color w:val="262626"/>
          <w:kern w:val="0"/>
          <w:sz w:val="16"/>
          <w:szCs w:val="22"/>
        </w:rPr>
        <w:t>Model</w:t>
      </w:r>
      <w:r w:rsidRPr="00F31EFF">
        <w:rPr>
          <w:rFonts w:ascii="Arial" w:hAnsi="Arial" w:cs="Arial"/>
          <w:color w:val="262626"/>
          <w:kern w:val="0"/>
          <w:sz w:val="16"/>
          <w:szCs w:val="22"/>
        </w:rPr>
        <w:t>不能直接通信。</w:t>
      </w:r>
    </w:p>
    <w:p w14:paraId="1E42AC98" w14:textId="77777777" w:rsidR="00F31EFF" w:rsidRPr="00F31EFF" w:rsidRDefault="00F31EFF" w:rsidP="00F31EFF">
      <w:pPr>
        <w:widowControl/>
        <w:autoSpaceDE w:val="0"/>
        <w:autoSpaceDN w:val="0"/>
        <w:adjustRightInd w:val="0"/>
        <w:jc w:val="left"/>
        <w:rPr>
          <w:rFonts w:ascii="Arial" w:hAnsi="Arial" w:cs="Arial"/>
          <w:color w:val="262626"/>
          <w:kern w:val="0"/>
          <w:sz w:val="13"/>
          <w:szCs w:val="19"/>
        </w:rPr>
      </w:pPr>
      <w:r w:rsidRPr="00F31EFF">
        <w:rPr>
          <w:rFonts w:ascii="Arial" w:hAnsi="Arial" w:cs="Arial"/>
          <w:color w:val="262626"/>
          <w:kern w:val="0"/>
          <w:sz w:val="13"/>
          <w:szCs w:val="19"/>
        </w:rPr>
        <w:t>2.</w:t>
      </w:r>
      <w:r w:rsidRPr="00F31EFF">
        <w:rPr>
          <w:rFonts w:ascii="Arial" w:hAnsi="Arial" w:cs="Arial"/>
          <w:color w:val="262626"/>
          <w:kern w:val="0"/>
          <w:sz w:val="13"/>
          <w:szCs w:val="19"/>
        </w:rPr>
        <w:t>与</w:t>
      </w:r>
      <w:r w:rsidRPr="00F31EFF">
        <w:rPr>
          <w:rFonts w:ascii="Arial" w:hAnsi="Arial" w:cs="Arial"/>
          <w:color w:val="262626"/>
          <w:kern w:val="0"/>
          <w:sz w:val="13"/>
          <w:szCs w:val="19"/>
        </w:rPr>
        <w:t>MVVM</w:t>
      </w:r>
      <w:r w:rsidRPr="00F31EFF">
        <w:rPr>
          <w:rFonts w:ascii="Arial" w:hAnsi="Arial" w:cs="Arial"/>
          <w:color w:val="262626"/>
          <w:kern w:val="0"/>
          <w:sz w:val="13"/>
          <w:szCs w:val="19"/>
        </w:rPr>
        <w:t>（</w:t>
      </w:r>
      <w:r w:rsidRPr="00F31EFF">
        <w:rPr>
          <w:rFonts w:ascii="Arial" w:hAnsi="Arial" w:cs="Arial"/>
          <w:color w:val="262626"/>
          <w:kern w:val="0"/>
          <w:sz w:val="13"/>
          <w:szCs w:val="19"/>
        </w:rPr>
        <w:t>Model-View-ViewModel</w:t>
      </w:r>
      <w:r w:rsidRPr="00F31EFF">
        <w:rPr>
          <w:rFonts w:ascii="Arial" w:hAnsi="Arial" w:cs="Arial"/>
          <w:color w:val="262626"/>
          <w:kern w:val="0"/>
          <w:sz w:val="13"/>
          <w:szCs w:val="19"/>
        </w:rPr>
        <w:t>）的区别</w:t>
      </w:r>
    </w:p>
    <w:p w14:paraId="7EE40F31"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MVVM</w:t>
      </w:r>
      <w:r w:rsidRPr="00F31EFF">
        <w:rPr>
          <w:rFonts w:ascii="Arial" w:hAnsi="Arial" w:cs="Arial"/>
          <w:color w:val="262626"/>
          <w:kern w:val="0"/>
          <w:sz w:val="16"/>
          <w:szCs w:val="22"/>
        </w:rPr>
        <w:t>与</w:t>
      </w:r>
      <w:r w:rsidRPr="00F31EFF">
        <w:rPr>
          <w:rFonts w:ascii="Arial" w:hAnsi="Arial" w:cs="Arial"/>
          <w:color w:val="262626"/>
          <w:kern w:val="0"/>
          <w:sz w:val="16"/>
          <w:szCs w:val="22"/>
        </w:rPr>
        <w:t>MVP</w:t>
      </w:r>
      <w:r w:rsidRPr="00F31EFF">
        <w:rPr>
          <w:rFonts w:ascii="Arial" w:hAnsi="Arial" w:cs="Arial"/>
          <w:color w:val="262626"/>
          <w:kern w:val="0"/>
          <w:sz w:val="16"/>
          <w:szCs w:val="22"/>
        </w:rPr>
        <w:t>非常相似，唯一区别是</w:t>
      </w:r>
      <w:r w:rsidRPr="00F31EFF">
        <w:rPr>
          <w:rFonts w:ascii="Arial" w:hAnsi="Arial" w:cs="Arial"/>
          <w:color w:val="262626"/>
          <w:kern w:val="0"/>
          <w:sz w:val="16"/>
          <w:szCs w:val="22"/>
        </w:rPr>
        <w:t>View</w:t>
      </w:r>
      <w:r w:rsidRPr="00F31EFF">
        <w:rPr>
          <w:rFonts w:ascii="Arial" w:hAnsi="Arial" w:cs="Arial"/>
          <w:color w:val="262626"/>
          <w:kern w:val="0"/>
          <w:sz w:val="16"/>
          <w:szCs w:val="22"/>
        </w:rPr>
        <w:t>和</w:t>
      </w:r>
      <w:r w:rsidRPr="00F31EFF">
        <w:rPr>
          <w:rFonts w:ascii="Arial" w:hAnsi="Arial" w:cs="Arial"/>
          <w:color w:val="262626"/>
          <w:kern w:val="0"/>
          <w:sz w:val="16"/>
          <w:szCs w:val="22"/>
        </w:rPr>
        <w:t>Model</w:t>
      </w:r>
      <w:r w:rsidRPr="00F31EFF">
        <w:rPr>
          <w:rFonts w:ascii="Arial" w:hAnsi="Arial" w:cs="Arial"/>
          <w:color w:val="262626"/>
          <w:kern w:val="0"/>
          <w:sz w:val="16"/>
          <w:szCs w:val="22"/>
        </w:rPr>
        <w:t>进行双向绑定，两者之间有一方发生变化则会反应到另一方上。</w:t>
      </w:r>
      <w:r w:rsidRPr="00F31EFF">
        <w:rPr>
          <w:rFonts w:ascii="Arial" w:hAnsi="Arial" w:cs="Arial"/>
          <w:color w:val="262626"/>
          <w:kern w:val="0"/>
          <w:sz w:val="16"/>
          <w:szCs w:val="22"/>
        </w:rPr>
        <w:t>MVVM</w:t>
      </w:r>
      <w:r w:rsidRPr="00F31EFF">
        <w:rPr>
          <w:rFonts w:ascii="Arial" w:hAnsi="Arial" w:cs="Arial"/>
          <w:color w:val="262626"/>
          <w:kern w:val="0"/>
          <w:sz w:val="16"/>
          <w:szCs w:val="22"/>
        </w:rPr>
        <w:t>模式有点像</w:t>
      </w:r>
      <w:r w:rsidRPr="00F31EFF">
        <w:rPr>
          <w:rFonts w:ascii="Arial" w:hAnsi="Arial" w:cs="Arial"/>
          <w:color w:val="262626"/>
          <w:kern w:val="0"/>
          <w:sz w:val="16"/>
          <w:szCs w:val="22"/>
        </w:rPr>
        <w:t>ListView</w:t>
      </w:r>
      <w:r w:rsidRPr="00F31EFF">
        <w:rPr>
          <w:rFonts w:ascii="Arial" w:hAnsi="Arial" w:cs="Arial"/>
          <w:color w:val="262626"/>
          <w:kern w:val="0"/>
          <w:sz w:val="16"/>
          <w:szCs w:val="22"/>
        </w:rPr>
        <w:t>与</w:t>
      </w:r>
      <w:r w:rsidRPr="00F31EFF">
        <w:rPr>
          <w:rFonts w:ascii="Arial" w:hAnsi="Arial" w:cs="Arial"/>
          <w:color w:val="262626"/>
          <w:kern w:val="0"/>
          <w:sz w:val="16"/>
          <w:szCs w:val="22"/>
        </w:rPr>
        <w:t>Adapter</w:t>
      </w:r>
      <w:r w:rsidRPr="00F31EFF">
        <w:rPr>
          <w:rFonts w:ascii="Arial" w:hAnsi="Arial" w:cs="Arial"/>
          <w:color w:val="262626"/>
          <w:kern w:val="0"/>
          <w:sz w:val="16"/>
          <w:szCs w:val="22"/>
        </w:rPr>
        <w:t>、数据集的关系，当数据集发生变化时，调用</w:t>
      </w:r>
      <w:r w:rsidRPr="00F31EFF">
        <w:rPr>
          <w:rFonts w:ascii="Arial" w:hAnsi="Arial" w:cs="Arial"/>
          <w:color w:val="262626"/>
          <w:kern w:val="0"/>
          <w:sz w:val="16"/>
          <w:szCs w:val="22"/>
        </w:rPr>
        <w:t>Adapter</w:t>
      </w:r>
      <w:r w:rsidRPr="00F31EFF">
        <w:rPr>
          <w:rFonts w:ascii="Arial" w:hAnsi="Arial" w:cs="Arial"/>
          <w:color w:val="262626"/>
          <w:kern w:val="0"/>
          <w:sz w:val="16"/>
          <w:szCs w:val="22"/>
        </w:rPr>
        <w:t>的</w:t>
      </w:r>
      <w:r w:rsidRPr="00F31EFF">
        <w:rPr>
          <w:rFonts w:ascii="Arial" w:hAnsi="Arial" w:cs="Arial"/>
          <w:color w:val="262626"/>
          <w:kern w:val="0"/>
          <w:sz w:val="16"/>
          <w:szCs w:val="22"/>
        </w:rPr>
        <w:t>notifyDataSetChanged</w:t>
      </w:r>
      <w:r w:rsidRPr="00F31EFF">
        <w:rPr>
          <w:rFonts w:ascii="Arial" w:hAnsi="Arial" w:cs="Arial"/>
          <w:color w:val="262626"/>
          <w:kern w:val="0"/>
          <w:sz w:val="16"/>
          <w:szCs w:val="22"/>
        </w:rPr>
        <w:t>之后</w:t>
      </w:r>
      <w:r w:rsidRPr="00F31EFF">
        <w:rPr>
          <w:rFonts w:ascii="Arial" w:hAnsi="Arial" w:cs="Arial"/>
          <w:color w:val="262626"/>
          <w:kern w:val="0"/>
          <w:sz w:val="16"/>
          <w:szCs w:val="22"/>
        </w:rPr>
        <w:t>View</w:t>
      </w:r>
      <w:r w:rsidRPr="00F31EFF">
        <w:rPr>
          <w:rFonts w:ascii="Arial" w:hAnsi="Arial" w:cs="Arial"/>
          <w:color w:val="262626"/>
          <w:kern w:val="0"/>
          <w:sz w:val="16"/>
          <w:szCs w:val="22"/>
        </w:rPr>
        <w:t>就直接更新，同时它们之间又没有耦合，使得</w:t>
      </w:r>
      <w:r w:rsidRPr="00F31EFF">
        <w:rPr>
          <w:rFonts w:ascii="Arial" w:hAnsi="Arial" w:cs="Arial"/>
          <w:color w:val="262626"/>
          <w:kern w:val="0"/>
          <w:sz w:val="16"/>
          <w:szCs w:val="22"/>
        </w:rPr>
        <w:t>ListView</w:t>
      </w:r>
      <w:r w:rsidRPr="00F31EFF">
        <w:rPr>
          <w:rFonts w:ascii="Arial" w:hAnsi="Arial" w:cs="Arial"/>
          <w:color w:val="262626"/>
          <w:kern w:val="0"/>
          <w:sz w:val="16"/>
          <w:szCs w:val="22"/>
        </w:rPr>
        <w:t>变得更加灵活。</w:t>
      </w:r>
    </w:p>
    <w:p w14:paraId="0E27D20D"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5.MVP</w:t>
      </w:r>
      <w:r w:rsidRPr="00F31EFF">
        <w:rPr>
          <w:rFonts w:ascii="Arial" w:hAnsi="Arial" w:cs="Arial"/>
          <w:color w:val="262626"/>
          <w:kern w:val="0"/>
          <w:sz w:val="18"/>
        </w:rPr>
        <w:t>简单实现</w:t>
      </w:r>
    </w:p>
    <w:p w14:paraId="28B1EAF5"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可以参考：</w:t>
      </w:r>
    </w:p>
    <w:p w14:paraId="4C8F6F40"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1.</w:t>
      </w:r>
      <w:hyperlink r:id="rId70" w:history="1">
        <w:r w:rsidRPr="00F31EFF">
          <w:rPr>
            <w:rFonts w:ascii="Arial" w:hAnsi="Arial" w:cs="Arial"/>
            <w:color w:val="262626"/>
            <w:kern w:val="0"/>
            <w:sz w:val="16"/>
            <w:szCs w:val="22"/>
          </w:rPr>
          <w:t> androidmvp</w:t>
        </w:r>
      </w:hyperlink>
    </w:p>
    <w:p w14:paraId="35ABD792"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2.</w:t>
      </w:r>
      <w:hyperlink r:id="rId71" w:history="1">
        <w:r w:rsidRPr="00F31EFF">
          <w:rPr>
            <w:rFonts w:ascii="Arial" w:hAnsi="Arial" w:cs="Arial"/>
            <w:color w:val="262626"/>
            <w:kern w:val="0"/>
            <w:sz w:val="16"/>
            <w:szCs w:val="22"/>
          </w:rPr>
          <w:t> archi</w:t>
        </w:r>
      </w:hyperlink>
    </w:p>
    <w:p w14:paraId="1C79D668" w14:textId="77777777" w:rsidR="00F31EFF" w:rsidRPr="00F31EFF" w:rsidRDefault="00F31EFF" w:rsidP="00F31EFF">
      <w:pPr>
        <w:widowControl/>
        <w:autoSpaceDE w:val="0"/>
        <w:autoSpaceDN w:val="0"/>
        <w:adjustRightInd w:val="0"/>
        <w:jc w:val="left"/>
        <w:rPr>
          <w:rFonts w:ascii="Arial" w:hAnsi="Arial" w:cs="Arial"/>
          <w:color w:val="262626"/>
          <w:kern w:val="0"/>
          <w:sz w:val="18"/>
        </w:rPr>
      </w:pPr>
    </w:p>
    <w:p w14:paraId="09230982"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t xml:space="preserve">6.MVP </w:t>
      </w:r>
      <w:r w:rsidRPr="00F31EFF">
        <w:rPr>
          <w:rFonts w:ascii="Arial" w:hAnsi="Arial" w:cs="Arial"/>
          <w:color w:val="262626"/>
          <w:kern w:val="0"/>
          <w:sz w:val="20"/>
          <w:szCs w:val="28"/>
        </w:rPr>
        <w:t>与</w:t>
      </w:r>
      <w:r w:rsidRPr="00F31EFF">
        <w:rPr>
          <w:rFonts w:ascii="Arial" w:hAnsi="Arial" w:cs="Arial"/>
          <w:color w:val="262626"/>
          <w:kern w:val="0"/>
          <w:sz w:val="20"/>
          <w:szCs w:val="28"/>
        </w:rPr>
        <w:t>Activity</w:t>
      </w:r>
      <w:r w:rsidRPr="00F31EFF">
        <w:rPr>
          <w:rFonts w:ascii="Arial" w:hAnsi="Arial" w:cs="Arial"/>
          <w:color w:val="262626"/>
          <w:kern w:val="0"/>
          <w:sz w:val="20"/>
          <w:szCs w:val="28"/>
        </w:rPr>
        <w:t>、</w:t>
      </w:r>
      <w:r w:rsidRPr="00F31EFF">
        <w:rPr>
          <w:rFonts w:ascii="Arial" w:hAnsi="Arial" w:cs="Arial"/>
          <w:color w:val="262626"/>
          <w:kern w:val="0"/>
          <w:sz w:val="20"/>
          <w:szCs w:val="28"/>
        </w:rPr>
        <w:t>Fragment</w:t>
      </w:r>
      <w:r w:rsidRPr="00F31EFF">
        <w:rPr>
          <w:rFonts w:ascii="Arial" w:hAnsi="Arial" w:cs="Arial"/>
          <w:color w:val="262626"/>
          <w:kern w:val="0"/>
          <w:sz w:val="20"/>
          <w:szCs w:val="28"/>
        </w:rPr>
        <w:t>的生命周期</w:t>
      </w:r>
    </w:p>
    <w:p w14:paraId="20307CC5"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20"/>
          <w:szCs w:val="28"/>
        </w:rPr>
        <w:t>由于</w:t>
      </w:r>
      <w:r w:rsidRPr="00F31EFF">
        <w:rPr>
          <w:rFonts w:ascii="Arial" w:hAnsi="Arial" w:cs="Arial"/>
          <w:color w:val="262626"/>
          <w:kern w:val="0"/>
          <w:sz w:val="20"/>
          <w:szCs w:val="28"/>
        </w:rPr>
        <w:t xml:space="preserve">Presenter </w:t>
      </w:r>
      <w:r w:rsidRPr="00F31EFF">
        <w:rPr>
          <w:rFonts w:ascii="Arial" w:hAnsi="Arial" w:cs="Arial"/>
          <w:color w:val="262626"/>
          <w:kern w:val="0"/>
          <w:sz w:val="20"/>
          <w:szCs w:val="28"/>
        </w:rPr>
        <w:t>经常性的持有</w:t>
      </w:r>
      <w:r w:rsidRPr="00F31EFF">
        <w:rPr>
          <w:rFonts w:ascii="Arial" w:hAnsi="Arial" w:cs="Arial"/>
          <w:color w:val="262626"/>
          <w:kern w:val="0"/>
          <w:sz w:val="20"/>
          <w:szCs w:val="28"/>
        </w:rPr>
        <w:t xml:space="preserve">Activity </w:t>
      </w:r>
      <w:r w:rsidRPr="00F31EFF">
        <w:rPr>
          <w:rFonts w:ascii="Arial" w:hAnsi="Arial" w:cs="Arial"/>
          <w:color w:val="262626"/>
          <w:kern w:val="0"/>
          <w:sz w:val="20"/>
          <w:szCs w:val="28"/>
        </w:rPr>
        <w:t>的强引用，如果在一些请求结束之前</w:t>
      </w:r>
      <w:r w:rsidRPr="00F31EFF">
        <w:rPr>
          <w:rFonts w:ascii="Arial" w:hAnsi="Arial" w:cs="Arial"/>
          <w:color w:val="262626"/>
          <w:kern w:val="0"/>
          <w:sz w:val="20"/>
          <w:szCs w:val="28"/>
        </w:rPr>
        <w:t xml:space="preserve">Activity </w:t>
      </w:r>
      <w:r w:rsidRPr="00F31EFF">
        <w:rPr>
          <w:rFonts w:ascii="Arial" w:hAnsi="Arial" w:cs="Arial"/>
          <w:color w:val="262626"/>
          <w:kern w:val="0"/>
          <w:sz w:val="20"/>
          <w:szCs w:val="28"/>
        </w:rPr>
        <w:t>被销毁了，那么</w:t>
      </w:r>
      <w:r w:rsidRPr="00F31EFF">
        <w:rPr>
          <w:rFonts w:ascii="Arial" w:hAnsi="Arial" w:cs="Arial"/>
          <w:color w:val="262626"/>
          <w:kern w:val="0"/>
          <w:sz w:val="20"/>
          <w:szCs w:val="28"/>
        </w:rPr>
        <w:t xml:space="preserve">Presenter </w:t>
      </w:r>
      <w:r w:rsidRPr="00F31EFF">
        <w:rPr>
          <w:rFonts w:ascii="Arial" w:hAnsi="Arial" w:cs="Arial"/>
          <w:color w:val="262626"/>
          <w:kern w:val="0"/>
          <w:sz w:val="20"/>
          <w:szCs w:val="28"/>
        </w:rPr>
        <w:t>一直持有</w:t>
      </w:r>
      <w:r w:rsidRPr="00F31EFF">
        <w:rPr>
          <w:rFonts w:ascii="Arial" w:hAnsi="Arial" w:cs="Arial"/>
          <w:color w:val="262626"/>
          <w:kern w:val="0"/>
          <w:sz w:val="20"/>
          <w:szCs w:val="28"/>
        </w:rPr>
        <w:t xml:space="preserve">Activity </w:t>
      </w:r>
      <w:r w:rsidRPr="00F31EFF">
        <w:rPr>
          <w:rFonts w:ascii="Arial" w:hAnsi="Arial" w:cs="Arial"/>
          <w:color w:val="262626"/>
          <w:kern w:val="0"/>
          <w:sz w:val="20"/>
          <w:szCs w:val="28"/>
        </w:rPr>
        <w:t>对象，使得</w:t>
      </w:r>
      <w:r w:rsidRPr="00F31EFF">
        <w:rPr>
          <w:rFonts w:ascii="Arial" w:hAnsi="Arial" w:cs="Arial"/>
          <w:color w:val="262626"/>
          <w:kern w:val="0"/>
          <w:sz w:val="20"/>
          <w:szCs w:val="28"/>
        </w:rPr>
        <w:t xml:space="preserve">Activity </w:t>
      </w:r>
      <w:r w:rsidRPr="00F31EFF">
        <w:rPr>
          <w:rFonts w:ascii="Arial" w:hAnsi="Arial" w:cs="Arial"/>
          <w:color w:val="262626"/>
          <w:kern w:val="0"/>
          <w:sz w:val="20"/>
          <w:szCs w:val="28"/>
        </w:rPr>
        <w:t>对象无法回收，此时就会发生内存泄露。那么解决方法就是采用弱引用和</w:t>
      </w:r>
      <w:r w:rsidRPr="00F31EFF">
        <w:rPr>
          <w:rFonts w:ascii="Arial" w:hAnsi="Arial" w:cs="Arial"/>
          <w:color w:val="262626"/>
          <w:kern w:val="0"/>
          <w:sz w:val="20"/>
          <w:szCs w:val="28"/>
        </w:rPr>
        <w:t>Activity</w:t>
      </w:r>
      <w:r w:rsidRPr="00F31EFF">
        <w:rPr>
          <w:rFonts w:ascii="Arial" w:hAnsi="Arial" w:cs="Arial"/>
          <w:color w:val="262626"/>
          <w:kern w:val="0"/>
          <w:sz w:val="20"/>
          <w:szCs w:val="28"/>
        </w:rPr>
        <w:t>、</w:t>
      </w:r>
      <w:r w:rsidRPr="00F31EFF">
        <w:rPr>
          <w:rFonts w:ascii="Arial" w:hAnsi="Arial" w:cs="Arial"/>
          <w:color w:val="262626"/>
          <w:kern w:val="0"/>
          <w:sz w:val="20"/>
          <w:szCs w:val="28"/>
        </w:rPr>
        <w:t>Fragment</w:t>
      </w:r>
      <w:r w:rsidRPr="00F31EFF">
        <w:rPr>
          <w:rFonts w:ascii="Arial" w:hAnsi="Arial" w:cs="Arial"/>
          <w:color w:val="262626"/>
          <w:kern w:val="0"/>
          <w:sz w:val="20"/>
          <w:szCs w:val="28"/>
        </w:rPr>
        <w:t>的生命周期来解决这个问题。首先建立一个</w:t>
      </w:r>
      <w:r w:rsidRPr="00F31EFF">
        <w:rPr>
          <w:rFonts w:ascii="Arial" w:hAnsi="Arial" w:cs="Arial"/>
          <w:color w:val="262626"/>
          <w:kern w:val="0"/>
          <w:sz w:val="20"/>
          <w:szCs w:val="28"/>
        </w:rPr>
        <w:t xml:space="preserve">Presenter </w:t>
      </w:r>
      <w:r w:rsidRPr="00F31EFF">
        <w:rPr>
          <w:rFonts w:ascii="Arial" w:hAnsi="Arial" w:cs="Arial"/>
          <w:color w:val="262626"/>
          <w:kern w:val="0"/>
          <w:sz w:val="20"/>
          <w:szCs w:val="28"/>
        </w:rPr>
        <w:t>抽象：</w:t>
      </w:r>
    </w:p>
    <w:p w14:paraId="7F2F6269"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p>
    <w:p w14:paraId="57DF55F9"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Arial" w:hAnsi="Arial" w:cs="Arial"/>
          <w:color w:val="000075"/>
          <w:kern w:val="0"/>
          <w:sz w:val="20"/>
          <w:szCs w:val="26"/>
        </w:rPr>
        <w:t>public</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abstract</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class</w:t>
      </w:r>
      <w:r w:rsidRPr="00F31EFF">
        <w:rPr>
          <w:rFonts w:ascii="Monaco" w:hAnsi="Monaco" w:cs="Monaco"/>
          <w:color w:val="262626"/>
          <w:kern w:val="0"/>
          <w:sz w:val="20"/>
          <w:szCs w:val="26"/>
        </w:rPr>
        <w:t xml:space="preserve"> BasePresenter&lt;T&gt; {</w:t>
      </w:r>
    </w:p>
    <w:p w14:paraId="2DF206CD"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protected</w:t>
      </w:r>
      <w:r w:rsidRPr="00F31EFF">
        <w:rPr>
          <w:rFonts w:ascii="Monaco" w:hAnsi="Monaco" w:cs="Monaco"/>
          <w:color w:val="262626"/>
          <w:kern w:val="0"/>
          <w:sz w:val="20"/>
          <w:szCs w:val="26"/>
        </w:rPr>
        <w:t xml:space="preserve"> Reference&lt;T&gt; mViewRef; </w:t>
      </w:r>
      <w:r w:rsidRPr="00F31EFF">
        <w:rPr>
          <w:rFonts w:ascii="Arial" w:hAnsi="Arial" w:cs="Arial"/>
          <w:color w:val="730002"/>
          <w:kern w:val="0"/>
          <w:sz w:val="20"/>
          <w:szCs w:val="26"/>
        </w:rPr>
        <w:t>//View</w:t>
      </w:r>
      <w:r w:rsidRPr="00F31EFF">
        <w:rPr>
          <w:rFonts w:ascii="Arial" w:hAnsi="Arial" w:cs="Arial"/>
          <w:color w:val="730002"/>
          <w:kern w:val="0"/>
          <w:sz w:val="20"/>
          <w:szCs w:val="26"/>
        </w:rPr>
        <w:t>接口类型的弱引用</w:t>
      </w:r>
    </w:p>
    <w:p w14:paraId="38FBBC0B"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2C69B61C"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public</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void</w:t>
      </w:r>
      <w:r w:rsidRPr="00F31EFF">
        <w:rPr>
          <w:rFonts w:ascii="Monaco" w:hAnsi="Monaco" w:cs="Monaco"/>
          <w:color w:val="262626"/>
          <w:kern w:val="0"/>
          <w:sz w:val="20"/>
          <w:szCs w:val="26"/>
        </w:rPr>
        <w:t xml:space="preserve"> </w:t>
      </w:r>
      <w:r w:rsidRPr="00F31EFF">
        <w:rPr>
          <w:rFonts w:ascii="Arial" w:hAnsi="Arial" w:cs="Arial"/>
          <w:color w:val="262626"/>
          <w:kern w:val="0"/>
          <w:sz w:val="20"/>
          <w:szCs w:val="26"/>
        </w:rPr>
        <w:t>attachView</w:t>
      </w:r>
      <w:r w:rsidRPr="00F31EFF">
        <w:rPr>
          <w:rFonts w:ascii="Monaco" w:hAnsi="Monaco" w:cs="Monaco"/>
          <w:color w:val="262626"/>
          <w:kern w:val="0"/>
          <w:sz w:val="20"/>
          <w:szCs w:val="26"/>
        </w:rPr>
        <w:t>(T view){</w:t>
      </w:r>
    </w:p>
    <w:p w14:paraId="6E7C07EB"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mViewRef = </w:t>
      </w:r>
      <w:r w:rsidRPr="00F31EFF">
        <w:rPr>
          <w:rFonts w:ascii="Arial" w:hAnsi="Arial" w:cs="Arial"/>
          <w:color w:val="000075"/>
          <w:kern w:val="0"/>
          <w:sz w:val="20"/>
          <w:szCs w:val="26"/>
        </w:rPr>
        <w:t>new</w:t>
      </w:r>
      <w:r w:rsidRPr="00F31EFF">
        <w:rPr>
          <w:rFonts w:ascii="Monaco" w:hAnsi="Monaco" w:cs="Monaco"/>
          <w:color w:val="262626"/>
          <w:kern w:val="0"/>
          <w:sz w:val="20"/>
          <w:szCs w:val="26"/>
        </w:rPr>
        <w:t xml:space="preserve"> WeakReference&lt;T&gt;(view); </w:t>
      </w:r>
      <w:r w:rsidRPr="00F31EFF">
        <w:rPr>
          <w:rFonts w:ascii="Arial" w:hAnsi="Arial" w:cs="Arial"/>
          <w:color w:val="730002"/>
          <w:kern w:val="0"/>
          <w:sz w:val="20"/>
          <w:szCs w:val="26"/>
        </w:rPr>
        <w:t>//</w:t>
      </w:r>
      <w:r w:rsidRPr="00F31EFF">
        <w:rPr>
          <w:rFonts w:ascii="Arial" w:hAnsi="Arial" w:cs="Arial"/>
          <w:color w:val="730002"/>
          <w:kern w:val="0"/>
          <w:sz w:val="20"/>
          <w:szCs w:val="26"/>
        </w:rPr>
        <w:t>建立关联</w:t>
      </w:r>
    </w:p>
    <w:p w14:paraId="2748A19B"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lastRenderedPageBreak/>
        <w:t xml:space="preserve">    }</w:t>
      </w:r>
    </w:p>
    <w:p w14:paraId="286C8C0E"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6745B945"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protected</w:t>
      </w:r>
      <w:r w:rsidRPr="00F31EFF">
        <w:rPr>
          <w:rFonts w:ascii="Monaco" w:hAnsi="Monaco" w:cs="Monaco"/>
          <w:color w:val="262626"/>
          <w:kern w:val="0"/>
          <w:sz w:val="20"/>
          <w:szCs w:val="26"/>
        </w:rPr>
        <w:t xml:space="preserve"> T </w:t>
      </w:r>
      <w:r w:rsidRPr="00F31EFF">
        <w:rPr>
          <w:rFonts w:ascii="Arial" w:hAnsi="Arial" w:cs="Arial"/>
          <w:color w:val="262626"/>
          <w:kern w:val="0"/>
          <w:sz w:val="20"/>
          <w:szCs w:val="26"/>
        </w:rPr>
        <w:t>getView</w:t>
      </w:r>
      <w:r w:rsidRPr="00F31EFF">
        <w:rPr>
          <w:rFonts w:ascii="Monaco" w:hAnsi="Monaco" w:cs="Monaco"/>
          <w:color w:val="262626"/>
          <w:kern w:val="0"/>
          <w:sz w:val="20"/>
          <w:szCs w:val="26"/>
        </w:rPr>
        <w:t>(){</w:t>
      </w:r>
    </w:p>
    <w:p w14:paraId="78E17124"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return</w:t>
      </w:r>
      <w:r w:rsidRPr="00F31EFF">
        <w:rPr>
          <w:rFonts w:ascii="Monaco" w:hAnsi="Monaco" w:cs="Monaco"/>
          <w:color w:val="262626"/>
          <w:kern w:val="0"/>
          <w:sz w:val="20"/>
          <w:szCs w:val="26"/>
        </w:rPr>
        <w:t xml:space="preserve"> mViewRef.</w:t>
      </w:r>
      <w:r w:rsidRPr="00F31EFF">
        <w:rPr>
          <w:rFonts w:ascii="Arial" w:hAnsi="Arial" w:cs="Arial"/>
          <w:color w:val="000075"/>
          <w:kern w:val="0"/>
          <w:sz w:val="20"/>
          <w:szCs w:val="26"/>
        </w:rPr>
        <w:t>get</w:t>
      </w:r>
      <w:r w:rsidRPr="00F31EFF">
        <w:rPr>
          <w:rFonts w:ascii="Monaco" w:hAnsi="Monaco" w:cs="Monaco"/>
          <w:color w:val="262626"/>
          <w:kern w:val="0"/>
          <w:sz w:val="20"/>
          <w:szCs w:val="26"/>
        </w:rPr>
        <w:t xml:space="preserve">(); </w:t>
      </w:r>
      <w:r w:rsidRPr="00F31EFF">
        <w:rPr>
          <w:rFonts w:ascii="Arial" w:hAnsi="Arial" w:cs="Arial"/>
          <w:color w:val="730002"/>
          <w:kern w:val="0"/>
          <w:sz w:val="20"/>
          <w:szCs w:val="26"/>
        </w:rPr>
        <w:t>//</w:t>
      </w:r>
      <w:r w:rsidRPr="00F31EFF">
        <w:rPr>
          <w:rFonts w:ascii="Arial" w:hAnsi="Arial" w:cs="Arial"/>
          <w:color w:val="730002"/>
          <w:kern w:val="0"/>
          <w:sz w:val="20"/>
          <w:szCs w:val="26"/>
        </w:rPr>
        <w:t>获取</w:t>
      </w:r>
      <w:r w:rsidRPr="00F31EFF">
        <w:rPr>
          <w:rFonts w:ascii="Arial" w:hAnsi="Arial" w:cs="Arial"/>
          <w:color w:val="730002"/>
          <w:kern w:val="0"/>
          <w:sz w:val="20"/>
          <w:szCs w:val="26"/>
        </w:rPr>
        <w:t>View</w:t>
      </w:r>
    </w:p>
    <w:p w14:paraId="7BBE738D"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p>
    <w:p w14:paraId="5463E3A1"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172077A0"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public</w:t>
      </w:r>
      <w:r w:rsidRPr="00F31EFF">
        <w:rPr>
          <w:rFonts w:ascii="Monaco" w:hAnsi="Monaco" w:cs="Monaco"/>
          <w:color w:val="262626"/>
          <w:kern w:val="0"/>
          <w:sz w:val="20"/>
          <w:szCs w:val="26"/>
        </w:rPr>
        <w:t xml:space="preserve"> boolean </w:t>
      </w:r>
      <w:r w:rsidRPr="00F31EFF">
        <w:rPr>
          <w:rFonts w:ascii="Arial" w:hAnsi="Arial" w:cs="Arial"/>
          <w:color w:val="262626"/>
          <w:kern w:val="0"/>
          <w:sz w:val="20"/>
          <w:szCs w:val="26"/>
        </w:rPr>
        <w:t>isViewAttached</w:t>
      </w:r>
      <w:r w:rsidRPr="00F31EFF">
        <w:rPr>
          <w:rFonts w:ascii="Monaco" w:hAnsi="Monaco" w:cs="Monaco"/>
          <w:color w:val="262626"/>
          <w:kern w:val="0"/>
          <w:sz w:val="20"/>
          <w:szCs w:val="26"/>
        </w:rPr>
        <w:t>(){</w:t>
      </w:r>
    </w:p>
    <w:p w14:paraId="5399EA53"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return</w:t>
      </w:r>
      <w:r w:rsidRPr="00F31EFF">
        <w:rPr>
          <w:rFonts w:ascii="Monaco" w:hAnsi="Monaco" w:cs="Monaco"/>
          <w:color w:val="262626"/>
          <w:kern w:val="0"/>
          <w:sz w:val="20"/>
          <w:szCs w:val="26"/>
        </w:rPr>
        <w:t xml:space="preserve"> mViewRef != </w:t>
      </w:r>
      <w:r w:rsidRPr="00F31EFF">
        <w:rPr>
          <w:rFonts w:ascii="Arial" w:hAnsi="Arial" w:cs="Arial"/>
          <w:color w:val="000075"/>
          <w:kern w:val="0"/>
          <w:sz w:val="20"/>
          <w:szCs w:val="26"/>
        </w:rPr>
        <w:t>null</w:t>
      </w:r>
      <w:r w:rsidRPr="00F31EFF">
        <w:rPr>
          <w:rFonts w:ascii="Monaco" w:hAnsi="Monaco" w:cs="Monaco"/>
          <w:color w:val="262626"/>
          <w:kern w:val="0"/>
          <w:sz w:val="20"/>
          <w:szCs w:val="26"/>
        </w:rPr>
        <w:t xml:space="preserve"> &amp;&amp; mViewRef.</w:t>
      </w:r>
      <w:r w:rsidRPr="00F31EFF">
        <w:rPr>
          <w:rFonts w:ascii="Arial" w:hAnsi="Arial" w:cs="Arial"/>
          <w:color w:val="000075"/>
          <w:kern w:val="0"/>
          <w:sz w:val="20"/>
          <w:szCs w:val="26"/>
        </w:rPr>
        <w:t>get</w:t>
      </w:r>
      <w:r w:rsidRPr="00F31EFF">
        <w:rPr>
          <w:rFonts w:ascii="Monaco" w:hAnsi="Monaco" w:cs="Monaco"/>
          <w:color w:val="262626"/>
          <w:kern w:val="0"/>
          <w:sz w:val="20"/>
          <w:szCs w:val="26"/>
        </w:rPr>
        <w:t xml:space="preserve">() != </w:t>
      </w:r>
      <w:r w:rsidRPr="00F31EFF">
        <w:rPr>
          <w:rFonts w:ascii="Arial" w:hAnsi="Arial" w:cs="Arial"/>
          <w:color w:val="000075"/>
          <w:kern w:val="0"/>
          <w:sz w:val="20"/>
          <w:szCs w:val="26"/>
        </w:rPr>
        <w:t>null</w:t>
      </w:r>
      <w:r w:rsidRPr="00F31EFF">
        <w:rPr>
          <w:rFonts w:ascii="Monaco" w:hAnsi="Monaco" w:cs="Monaco"/>
          <w:color w:val="262626"/>
          <w:kern w:val="0"/>
          <w:sz w:val="20"/>
          <w:szCs w:val="26"/>
        </w:rPr>
        <w:t xml:space="preserve">; </w:t>
      </w:r>
      <w:r w:rsidRPr="00F31EFF">
        <w:rPr>
          <w:rFonts w:ascii="Arial" w:hAnsi="Arial" w:cs="Arial"/>
          <w:color w:val="730002"/>
          <w:kern w:val="0"/>
          <w:sz w:val="20"/>
          <w:szCs w:val="26"/>
        </w:rPr>
        <w:t>//</w:t>
      </w:r>
      <w:r w:rsidRPr="00F31EFF">
        <w:rPr>
          <w:rFonts w:ascii="Arial" w:hAnsi="Arial" w:cs="Arial"/>
          <w:color w:val="730002"/>
          <w:kern w:val="0"/>
          <w:sz w:val="20"/>
          <w:szCs w:val="26"/>
        </w:rPr>
        <w:t>判断是否与</w:t>
      </w:r>
      <w:r w:rsidRPr="00F31EFF">
        <w:rPr>
          <w:rFonts w:ascii="Arial" w:hAnsi="Arial" w:cs="Arial"/>
          <w:color w:val="730002"/>
          <w:kern w:val="0"/>
          <w:sz w:val="20"/>
          <w:szCs w:val="26"/>
        </w:rPr>
        <w:t>View</w:t>
      </w:r>
      <w:r w:rsidRPr="00F31EFF">
        <w:rPr>
          <w:rFonts w:ascii="Arial" w:hAnsi="Arial" w:cs="Arial"/>
          <w:color w:val="730002"/>
          <w:kern w:val="0"/>
          <w:sz w:val="20"/>
          <w:szCs w:val="26"/>
        </w:rPr>
        <w:t>建立关联</w:t>
      </w:r>
    </w:p>
    <w:p w14:paraId="52BF4AA4"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p>
    <w:p w14:paraId="0F9F6347"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70B04B45"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public</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void</w:t>
      </w:r>
      <w:r w:rsidRPr="00F31EFF">
        <w:rPr>
          <w:rFonts w:ascii="Monaco" w:hAnsi="Monaco" w:cs="Monaco"/>
          <w:color w:val="262626"/>
          <w:kern w:val="0"/>
          <w:sz w:val="20"/>
          <w:szCs w:val="26"/>
        </w:rPr>
        <w:t xml:space="preserve"> </w:t>
      </w:r>
      <w:r w:rsidRPr="00F31EFF">
        <w:rPr>
          <w:rFonts w:ascii="Arial" w:hAnsi="Arial" w:cs="Arial"/>
          <w:color w:val="262626"/>
          <w:kern w:val="0"/>
          <w:sz w:val="20"/>
          <w:szCs w:val="26"/>
        </w:rPr>
        <w:t>detachView</w:t>
      </w:r>
      <w:r w:rsidRPr="00F31EFF">
        <w:rPr>
          <w:rFonts w:ascii="Monaco" w:hAnsi="Monaco" w:cs="Monaco"/>
          <w:color w:val="262626"/>
          <w:kern w:val="0"/>
          <w:sz w:val="20"/>
          <w:szCs w:val="26"/>
        </w:rPr>
        <w:t>(){</w:t>
      </w:r>
    </w:p>
    <w:p w14:paraId="364483EA"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if</w:t>
      </w:r>
      <w:r w:rsidRPr="00F31EFF">
        <w:rPr>
          <w:rFonts w:ascii="Monaco" w:hAnsi="Monaco" w:cs="Monaco"/>
          <w:color w:val="262626"/>
          <w:kern w:val="0"/>
          <w:sz w:val="20"/>
          <w:szCs w:val="26"/>
        </w:rPr>
        <w:t xml:space="preserve">(mViewRef != </w:t>
      </w:r>
      <w:r w:rsidRPr="00F31EFF">
        <w:rPr>
          <w:rFonts w:ascii="Arial" w:hAnsi="Arial" w:cs="Arial"/>
          <w:color w:val="000075"/>
          <w:kern w:val="0"/>
          <w:sz w:val="20"/>
          <w:szCs w:val="26"/>
        </w:rPr>
        <w:t>null</w:t>
      </w:r>
      <w:r w:rsidRPr="00F31EFF">
        <w:rPr>
          <w:rFonts w:ascii="Monaco" w:hAnsi="Monaco" w:cs="Monaco"/>
          <w:color w:val="262626"/>
          <w:kern w:val="0"/>
          <w:sz w:val="20"/>
          <w:szCs w:val="26"/>
        </w:rPr>
        <w:t>){</w:t>
      </w:r>
    </w:p>
    <w:p w14:paraId="7D856692"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mViewRef.clear(); </w:t>
      </w:r>
      <w:r w:rsidRPr="00F31EFF">
        <w:rPr>
          <w:rFonts w:ascii="Arial" w:hAnsi="Arial" w:cs="Arial"/>
          <w:color w:val="730002"/>
          <w:kern w:val="0"/>
          <w:sz w:val="20"/>
          <w:szCs w:val="26"/>
        </w:rPr>
        <w:t>//</w:t>
      </w:r>
      <w:r w:rsidRPr="00F31EFF">
        <w:rPr>
          <w:rFonts w:ascii="Arial" w:hAnsi="Arial" w:cs="Arial"/>
          <w:color w:val="730002"/>
          <w:kern w:val="0"/>
          <w:sz w:val="20"/>
          <w:szCs w:val="26"/>
        </w:rPr>
        <w:t>解除关联</w:t>
      </w:r>
    </w:p>
    <w:p w14:paraId="01BCE295"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mViewRef = </w:t>
      </w:r>
      <w:r w:rsidRPr="00F31EFF">
        <w:rPr>
          <w:rFonts w:ascii="Arial" w:hAnsi="Arial" w:cs="Arial"/>
          <w:color w:val="000075"/>
          <w:kern w:val="0"/>
          <w:sz w:val="20"/>
          <w:szCs w:val="26"/>
        </w:rPr>
        <w:t>null</w:t>
      </w:r>
      <w:r w:rsidRPr="00F31EFF">
        <w:rPr>
          <w:rFonts w:ascii="Monaco" w:hAnsi="Monaco" w:cs="Monaco"/>
          <w:color w:val="262626"/>
          <w:kern w:val="0"/>
          <w:sz w:val="20"/>
          <w:szCs w:val="26"/>
        </w:rPr>
        <w:t>;</w:t>
      </w:r>
    </w:p>
    <w:p w14:paraId="464D2533"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p>
    <w:p w14:paraId="189902C7"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p>
    <w:p w14:paraId="6417D5E2" w14:textId="0ADE985C" w:rsidR="00F31EFF" w:rsidRPr="00A7182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w:t>
      </w:r>
    </w:p>
    <w:p w14:paraId="01752874"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t>通常这个</w:t>
      </w:r>
      <w:r w:rsidRPr="00F31EFF">
        <w:rPr>
          <w:rFonts w:ascii="Arial" w:hAnsi="Arial" w:cs="Arial"/>
          <w:color w:val="262626"/>
          <w:kern w:val="0"/>
          <w:sz w:val="20"/>
          <w:szCs w:val="28"/>
        </w:rPr>
        <w:t>View</w:t>
      </w:r>
      <w:r w:rsidRPr="00F31EFF">
        <w:rPr>
          <w:rFonts w:ascii="Arial" w:hAnsi="Arial" w:cs="Arial"/>
          <w:color w:val="262626"/>
          <w:kern w:val="0"/>
          <w:sz w:val="20"/>
          <w:szCs w:val="28"/>
        </w:rPr>
        <w:t>类型应该就是实现了某个特定接口的</w:t>
      </w:r>
      <w:r w:rsidRPr="00F31EFF">
        <w:rPr>
          <w:rFonts w:ascii="Arial" w:hAnsi="Arial" w:cs="Arial"/>
          <w:color w:val="262626"/>
          <w:kern w:val="0"/>
          <w:sz w:val="20"/>
          <w:szCs w:val="28"/>
        </w:rPr>
        <w:t>Activity</w:t>
      </w:r>
      <w:r w:rsidRPr="00F31EFF">
        <w:rPr>
          <w:rFonts w:ascii="Arial" w:hAnsi="Arial" w:cs="Arial"/>
          <w:color w:val="262626"/>
          <w:kern w:val="0"/>
          <w:sz w:val="20"/>
          <w:szCs w:val="28"/>
        </w:rPr>
        <w:t>或者</w:t>
      </w:r>
      <w:r w:rsidRPr="00F31EFF">
        <w:rPr>
          <w:rFonts w:ascii="Arial" w:hAnsi="Arial" w:cs="Arial"/>
          <w:color w:val="262626"/>
          <w:kern w:val="0"/>
          <w:sz w:val="20"/>
          <w:szCs w:val="28"/>
        </w:rPr>
        <w:t>Fragment</w:t>
      </w:r>
      <w:r w:rsidRPr="00F31EFF">
        <w:rPr>
          <w:rFonts w:ascii="Arial" w:hAnsi="Arial" w:cs="Arial"/>
          <w:color w:val="262626"/>
          <w:kern w:val="0"/>
          <w:sz w:val="20"/>
          <w:szCs w:val="28"/>
        </w:rPr>
        <w:t>等类型。</w:t>
      </w:r>
    </w:p>
    <w:p w14:paraId="069DAC75"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20"/>
          <w:szCs w:val="28"/>
        </w:rPr>
        <w:t>创建一个</w:t>
      </w:r>
      <w:r w:rsidRPr="00F31EFF">
        <w:rPr>
          <w:rFonts w:ascii="Arial" w:hAnsi="Arial" w:cs="Arial"/>
          <w:color w:val="262626"/>
          <w:kern w:val="0"/>
          <w:sz w:val="20"/>
          <w:szCs w:val="28"/>
        </w:rPr>
        <w:t>MVPBaseActivity</w:t>
      </w:r>
      <w:r w:rsidRPr="00F31EFF">
        <w:rPr>
          <w:rFonts w:ascii="Arial" w:hAnsi="Arial" w:cs="Arial"/>
          <w:color w:val="262626"/>
          <w:kern w:val="0"/>
          <w:sz w:val="20"/>
          <w:szCs w:val="28"/>
        </w:rPr>
        <w:t>基类，通过这个基类声明周期函数来控制它与</w:t>
      </w:r>
      <w:r w:rsidRPr="00F31EFF">
        <w:rPr>
          <w:rFonts w:ascii="Arial" w:hAnsi="Arial" w:cs="Arial"/>
          <w:color w:val="262626"/>
          <w:kern w:val="0"/>
          <w:sz w:val="20"/>
          <w:szCs w:val="28"/>
        </w:rPr>
        <w:t xml:space="preserve">Presenter </w:t>
      </w:r>
      <w:r w:rsidRPr="00F31EFF">
        <w:rPr>
          <w:rFonts w:ascii="Arial" w:hAnsi="Arial" w:cs="Arial"/>
          <w:color w:val="262626"/>
          <w:kern w:val="0"/>
          <w:sz w:val="20"/>
          <w:szCs w:val="28"/>
        </w:rPr>
        <w:t>的关系。代码如下：</w:t>
      </w:r>
    </w:p>
    <w:p w14:paraId="69EDAE76"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p>
    <w:p w14:paraId="5E4AE5C6"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Arial" w:hAnsi="Arial" w:cs="Arial"/>
          <w:color w:val="000075"/>
          <w:kern w:val="0"/>
          <w:sz w:val="20"/>
          <w:szCs w:val="26"/>
        </w:rPr>
        <w:t>public</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abstract</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class</w:t>
      </w:r>
      <w:r w:rsidRPr="00F31EFF">
        <w:rPr>
          <w:rFonts w:ascii="Arial" w:hAnsi="Arial" w:cs="Arial"/>
          <w:color w:val="262626"/>
          <w:kern w:val="0"/>
          <w:sz w:val="20"/>
          <w:szCs w:val="26"/>
        </w:rPr>
        <w:t xml:space="preserve"> </w:t>
      </w:r>
      <w:r w:rsidRPr="00F31EFF">
        <w:rPr>
          <w:rFonts w:ascii="Arial" w:hAnsi="Arial" w:cs="Arial"/>
          <w:color w:val="520053"/>
          <w:kern w:val="0"/>
          <w:sz w:val="20"/>
          <w:szCs w:val="26"/>
        </w:rPr>
        <w:t>MVPBaseActivity</w:t>
      </w:r>
      <w:r w:rsidRPr="00F31EFF">
        <w:rPr>
          <w:rFonts w:ascii="Arial" w:hAnsi="Arial" w:cs="Arial"/>
          <w:color w:val="262626"/>
          <w:kern w:val="0"/>
          <w:sz w:val="20"/>
          <w:szCs w:val="26"/>
        </w:rPr>
        <w:t>&lt;</w:t>
      </w:r>
      <w:r w:rsidRPr="00F31EFF">
        <w:rPr>
          <w:rFonts w:ascii="Arial" w:hAnsi="Arial" w:cs="Arial"/>
          <w:color w:val="520053"/>
          <w:kern w:val="0"/>
          <w:sz w:val="20"/>
          <w:szCs w:val="26"/>
        </w:rPr>
        <w:t>V</w:t>
      </w:r>
      <w:r w:rsidRPr="00F31EFF">
        <w:rPr>
          <w:rFonts w:ascii="Arial" w:hAnsi="Arial" w:cs="Arial"/>
          <w:color w:val="262626"/>
          <w:kern w:val="0"/>
          <w:sz w:val="20"/>
          <w:szCs w:val="26"/>
        </w:rPr>
        <w:t xml:space="preserve">, </w:t>
      </w:r>
      <w:r w:rsidRPr="00F31EFF">
        <w:rPr>
          <w:rFonts w:ascii="Arial" w:hAnsi="Arial" w:cs="Arial"/>
          <w:color w:val="520053"/>
          <w:kern w:val="0"/>
          <w:sz w:val="20"/>
          <w:szCs w:val="26"/>
        </w:rPr>
        <w:t>T</w:t>
      </w:r>
      <w:r w:rsidRPr="00F31EFF">
        <w:rPr>
          <w:rFonts w:ascii="Arial" w:hAnsi="Arial" w:cs="Arial"/>
          <w:color w:val="262626"/>
          <w:kern w:val="0"/>
          <w:sz w:val="20"/>
          <w:szCs w:val="26"/>
        </w:rPr>
        <w:t xml:space="preserve"> </w:t>
      </w:r>
      <w:r w:rsidRPr="00F31EFF">
        <w:rPr>
          <w:rFonts w:ascii="Arial" w:hAnsi="Arial" w:cs="Arial"/>
          <w:color w:val="000075"/>
          <w:kern w:val="0"/>
          <w:sz w:val="20"/>
          <w:szCs w:val="26"/>
        </w:rPr>
        <w:t>extends</w:t>
      </w:r>
      <w:r w:rsidRPr="00F31EFF">
        <w:rPr>
          <w:rFonts w:ascii="Arial" w:hAnsi="Arial" w:cs="Arial"/>
          <w:color w:val="262626"/>
          <w:kern w:val="0"/>
          <w:sz w:val="20"/>
          <w:szCs w:val="26"/>
        </w:rPr>
        <w:t xml:space="preserve"> </w:t>
      </w:r>
      <w:r w:rsidRPr="00F31EFF">
        <w:rPr>
          <w:rFonts w:ascii="Arial" w:hAnsi="Arial" w:cs="Arial"/>
          <w:color w:val="520053"/>
          <w:kern w:val="0"/>
          <w:sz w:val="20"/>
          <w:szCs w:val="26"/>
        </w:rPr>
        <w:t>BasePresenter</w:t>
      </w:r>
      <w:r w:rsidRPr="00F31EFF">
        <w:rPr>
          <w:rFonts w:ascii="Arial" w:hAnsi="Arial" w:cs="Arial"/>
          <w:color w:val="262626"/>
          <w:kern w:val="0"/>
          <w:sz w:val="20"/>
          <w:szCs w:val="26"/>
        </w:rPr>
        <w:t>&lt;</w:t>
      </w:r>
      <w:r w:rsidRPr="00F31EFF">
        <w:rPr>
          <w:rFonts w:ascii="Arial" w:hAnsi="Arial" w:cs="Arial"/>
          <w:color w:val="520053"/>
          <w:kern w:val="0"/>
          <w:sz w:val="20"/>
          <w:szCs w:val="26"/>
        </w:rPr>
        <w:t>V</w:t>
      </w:r>
      <w:r w:rsidRPr="00F31EFF">
        <w:rPr>
          <w:rFonts w:ascii="Arial" w:hAnsi="Arial" w:cs="Arial"/>
          <w:color w:val="262626"/>
          <w:kern w:val="0"/>
          <w:sz w:val="20"/>
          <w:szCs w:val="26"/>
        </w:rPr>
        <w:t xml:space="preserve">&gt;&gt; </w:t>
      </w:r>
      <w:r w:rsidRPr="00F31EFF">
        <w:rPr>
          <w:rFonts w:ascii="Arial" w:hAnsi="Arial" w:cs="Arial"/>
          <w:color w:val="000075"/>
          <w:kern w:val="0"/>
          <w:sz w:val="20"/>
          <w:szCs w:val="26"/>
        </w:rPr>
        <w:t>extends</w:t>
      </w:r>
      <w:r w:rsidRPr="00F31EFF">
        <w:rPr>
          <w:rFonts w:ascii="Arial" w:hAnsi="Arial" w:cs="Arial"/>
          <w:color w:val="262626"/>
          <w:kern w:val="0"/>
          <w:sz w:val="20"/>
          <w:szCs w:val="26"/>
        </w:rPr>
        <w:t xml:space="preserve"> </w:t>
      </w:r>
      <w:r w:rsidRPr="00F31EFF">
        <w:rPr>
          <w:rFonts w:ascii="Arial" w:hAnsi="Arial" w:cs="Arial"/>
          <w:color w:val="520053"/>
          <w:kern w:val="0"/>
          <w:sz w:val="20"/>
          <w:szCs w:val="26"/>
        </w:rPr>
        <w:t>Activity</w:t>
      </w:r>
      <w:r w:rsidRPr="00F31EFF">
        <w:rPr>
          <w:rFonts w:ascii="Arial" w:hAnsi="Arial" w:cs="Arial"/>
          <w:color w:val="262626"/>
          <w:kern w:val="0"/>
          <w:sz w:val="20"/>
          <w:szCs w:val="26"/>
        </w:rPr>
        <w:t xml:space="preserve"> {</w:t>
      </w:r>
    </w:p>
    <w:p w14:paraId="7A5DD603"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protected</w:t>
      </w:r>
      <w:r w:rsidRPr="00F31EFF">
        <w:rPr>
          <w:rFonts w:ascii="Monaco" w:hAnsi="Monaco" w:cs="Monaco"/>
          <w:color w:val="262626"/>
          <w:kern w:val="0"/>
          <w:sz w:val="20"/>
          <w:szCs w:val="26"/>
        </w:rPr>
        <w:t xml:space="preserve"> T mPresenter; </w:t>
      </w:r>
      <w:r w:rsidRPr="00F31EFF">
        <w:rPr>
          <w:rFonts w:ascii="Arial" w:hAnsi="Arial" w:cs="Arial"/>
          <w:color w:val="730002"/>
          <w:kern w:val="0"/>
          <w:sz w:val="20"/>
          <w:szCs w:val="26"/>
        </w:rPr>
        <w:t>//Presenter</w:t>
      </w:r>
      <w:r w:rsidRPr="00F31EFF">
        <w:rPr>
          <w:rFonts w:ascii="Arial" w:hAnsi="Arial" w:cs="Arial"/>
          <w:color w:val="730002"/>
          <w:kern w:val="0"/>
          <w:sz w:val="20"/>
          <w:szCs w:val="26"/>
        </w:rPr>
        <w:t>对象</w:t>
      </w:r>
    </w:p>
    <w:p w14:paraId="7CE81F4E"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7005FB07"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@Override</w:t>
      </w:r>
    </w:p>
    <w:p w14:paraId="307C39F3"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protected</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void</w:t>
      </w:r>
      <w:r w:rsidRPr="00F31EFF">
        <w:rPr>
          <w:rFonts w:ascii="Monaco" w:hAnsi="Monaco" w:cs="Monaco"/>
          <w:color w:val="262626"/>
          <w:kern w:val="0"/>
          <w:sz w:val="20"/>
          <w:szCs w:val="26"/>
        </w:rPr>
        <w:t xml:space="preserve"> onCreate(Bundle savedInstanceState) {</w:t>
      </w:r>
    </w:p>
    <w:p w14:paraId="28C7E33D"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super</w:t>
      </w:r>
      <w:r w:rsidRPr="00F31EFF">
        <w:rPr>
          <w:rFonts w:ascii="Monaco" w:hAnsi="Monaco" w:cs="Monaco"/>
          <w:color w:val="262626"/>
          <w:kern w:val="0"/>
          <w:sz w:val="20"/>
          <w:szCs w:val="26"/>
        </w:rPr>
        <w:t>.onCreate(savedInstanceState);</w:t>
      </w:r>
    </w:p>
    <w:p w14:paraId="17656B56"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mPresenter = createPresenter();</w:t>
      </w:r>
    </w:p>
    <w:p w14:paraId="28D3835B"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mPresenter.attachView((V)</w:t>
      </w:r>
      <w:r w:rsidRPr="00F31EFF">
        <w:rPr>
          <w:rFonts w:ascii="Arial" w:hAnsi="Arial" w:cs="Arial"/>
          <w:color w:val="000075"/>
          <w:kern w:val="0"/>
          <w:sz w:val="20"/>
          <w:szCs w:val="26"/>
        </w:rPr>
        <w:t>this</w:t>
      </w:r>
      <w:r w:rsidRPr="00F31EFF">
        <w:rPr>
          <w:rFonts w:ascii="Monaco" w:hAnsi="Monaco" w:cs="Monaco"/>
          <w:color w:val="262626"/>
          <w:kern w:val="0"/>
          <w:sz w:val="20"/>
          <w:szCs w:val="26"/>
        </w:rPr>
        <w:t>);</w:t>
      </w:r>
    </w:p>
    <w:p w14:paraId="55630DFA"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p>
    <w:p w14:paraId="541C1A71"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552F4D19"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@Override</w:t>
      </w:r>
    </w:p>
    <w:p w14:paraId="12AD8F14"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protected</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void</w:t>
      </w:r>
      <w:r w:rsidRPr="00F31EFF">
        <w:rPr>
          <w:rFonts w:ascii="Monaco" w:hAnsi="Monaco" w:cs="Monaco"/>
          <w:color w:val="262626"/>
          <w:kern w:val="0"/>
          <w:sz w:val="20"/>
          <w:szCs w:val="26"/>
        </w:rPr>
        <w:t xml:space="preserve"> onDestroy() {</w:t>
      </w:r>
    </w:p>
    <w:p w14:paraId="2756A153"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super</w:t>
      </w:r>
      <w:r w:rsidRPr="00F31EFF">
        <w:rPr>
          <w:rFonts w:ascii="Monaco" w:hAnsi="Monaco" w:cs="Monaco"/>
          <w:color w:val="262626"/>
          <w:kern w:val="0"/>
          <w:sz w:val="20"/>
          <w:szCs w:val="26"/>
        </w:rPr>
        <w:t>.onDestroy();</w:t>
      </w:r>
    </w:p>
    <w:p w14:paraId="4177A353"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mPresenter.detachView();</w:t>
      </w:r>
    </w:p>
    <w:p w14:paraId="25C18D82"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p>
    <w:p w14:paraId="0D5E6C5A"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7A6F6E0B"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protected</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abstract</w:t>
      </w:r>
      <w:r w:rsidRPr="00F31EFF">
        <w:rPr>
          <w:rFonts w:ascii="Monaco" w:hAnsi="Monaco" w:cs="Monaco"/>
          <w:color w:val="262626"/>
          <w:kern w:val="0"/>
          <w:sz w:val="20"/>
          <w:szCs w:val="26"/>
        </w:rPr>
        <w:t xml:space="preserve"> T createPresenter();</w:t>
      </w:r>
    </w:p>
    <w:p w14:paraId="1FDD826D"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w:t>
      </w:r>
    </w:p>
    <w:p w14:paraId="0D061C69" w14:textId="7DBCFCFE" w:rsidR="00132E9F" w:rsidRPr="00132E9F" w:rsidRDefault="00F31EFF" w:rsidP="00132E9F">
      <w:pPr>
        <w:widowControl/>
        <w:tabs>
          <w:tab w:val="left" w:pos="220"/>
          <w:tab w:val="left" w:pos="720"/>
        </w:tabs>
        <w:autoSpaceDE w:val="0"/>
        <w:autoSpaceDN w:val="0"/>
        <w:adjustRightInd w:val="0"/>
        <w:jc w:val="left"/>
        <w:rPr>
          <w:rFonts w:ascii="Microsoft YaHei" w:eastAsia="Microsoft YaHei" w:hAnsi="Microsoft YaHei"/>
          <w:sz w:val="8"/>
          <w:szCs w:val="15"/>
        </w:rPr>
      </w:pPr>
      <w:r w:rsidRPr="00F31EFF">
        <w:rPr>
          <w:rFonts w:ascii="Arial" w:hAnsi="Arial" w:cs="Arial"/>
          <w:color w:val="262626"/>
          <w:kern w:val="0"/>
          <w:sz w:val="16"/>
          <w:szCs w:val="22"/>
        </w:rPr>
        <w:lastRenderedPageBreak/>
        <w:t>MVPBaseActivity</w:t>
      </w:r>
      <w:r w:rsidRPr="00F31EFF">
        <w:rPr>
          <w:rFonts w:ascii="Arial" w:hAnsi="Arial" w:cs="Arial"/>
          <w:color w:val="262626"/>
          <w:kern w:val="0"/>
          <w:sz w:val="16"/>
          <w:szCs w:val="22"/>
        </w:rPr>
        <w:t>含有两个泛型，一个是</w:t>
      </w:r>
      <w:r w:rsidRPr="00F31EFF">
        <w:rPr>
          <w:rFonts w:ascii="Arial" w:hAnsi="Arial" w:cs="Arial"/>
          <w:color w:val="262626"/>
          <w:kern w:val="0"/>
          <w:sz w:val="16"/>
          <w:szCs w:val="22"/>
        </w:rPr>
        <w:t>View</w:t>
      </w:r>
      <w:r w:rsidRPr="00F31EFF">
        <w:rPr>
          <w:rFonts w:ascii="Arial" w:hAnsi="Arial" w:cs="Arial"/>
          <w:color w:val="262626"/>
          <w:kern w:val="0"/>
          <w:sz w:val="16"/>
          <w:szCs w:val="22"/>
        </w:rPr>
        <w:t>的接口类型，一个是</w:t>
      </w:r>
      <w:r w:rsidRPr="00F31EFF">
        <w:rPr>
          <w:rFonts w:ascii="Arial" w:hAnsi="Arial" w:cs="Arial"/>
          <w:color w:val="262626"/>
          <w:kern w:val="0"/>
          <w:sz w:val="16"/>
          <w:szCs w:val="22"/>
        </w:rPr>
        <w:t>Presenter</w:t>
      </w:r>
      <w:r w:rsidRPr="00F31EFF">
        <w:rPr>
          <w:rFonts w:ascii="Arial" w:hAnsi="Arial" w:cs="Arial"/>
          <w:color w:val="262626"/>
          <w:kern w:val="0"/>
          <w:sz w:val="16"/>
          <w:szCs w:val="22"/>
        </w:rPr>
        <w:t>的具体类型。</w:t>
      </w:r>
    </w:p>
    <w:p w14:paraId="4DEF2E7C" w14:textId="7808B4C2" w:rsidR="00132E9F" w:rsidRPr="00132E9F" w:rsidRDefault="00132E9F" w:rsidP="009460D7">
      <w:pPr>
        <w:pStyle w:val="3"/>
      </w:pPr>
      <w:r w:rsidRPr="00132E9F">
        <w:rPr>
          <w:rFonts w:hint="eastAsia"/>
        </w:rPr>
        <w:t>6.picasso源码解析</w:t>
      </w:r>
      <w:r w:rsidR="008E750F">
        <w:rPr>
          <w:rFonts w:hint="eastAsia"/>
        </w:rPr>
        <w:t xml:space="preserve"> 及其 核心</w:t>
      </w:r>
    </w:p>
    <w:p w14:paraId="27D25E62" w14:textId="628A3DC0"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下面我们从源码的角度来解析下它到底是怎么实现我们的图片加载和使用的。</w:t>
      </w:r>
    </w:p>
    <w:p w14:paraId="4C7BA866"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以下面最简洁的加载为示例：</w:t>
      </w:r>
    </w:p>
    <w:p w14:paraId="3EF81FE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Picasso.</w:t>
      </w:r>
      <w:r w:rsidRPr="00132E9F">
        <w:rPr>
          <w:rFonts w:ascii="Microsoft YaHei" w:eastAsia="Microsoft YaHei" w:hAnsi="Microsoft YaHei" w:cs="Courier"/>
          <w:color w:val="000075"/>
          <w:kern w:val="0"/>
          <w:sz w:val="16"/>
          <w:szCs w:val="28"/>
        </w:rPr>
        <w:t>with</w:t>
      </w:r>
      <w:r w:rsidRPr="00132E9F">
        <w:rPr>
          <w:rFonts w:ascii="Microsoft YaHei" w:eastAsia="Microsoft YaHei" w:hAnsi="Microsoft YaHei" w:cs="Courier"/>
          <w:color w:val="262626"/>
          <w:kern w:val="0"/>
          <w:sz w:val="16"/>
          <w:szCs w:val="28"/>
        </w:rPr>
        <w:t>(MainActivity.this).load(url).into(headerImage);</w:t>
      </w:r>
    </w:p>
    <w:p w14:paraId="2475EC4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36"/>
          <w:szCs w:val="64"/>
        </w:rPr>
      </w:pPr>
      <w:r w:rsidRPr="00132E9F">
        <w:rPr>
          <w:rFonts w:ascii="Microsoft YaHei" w:eastAsia="Microsoft YaHei" w:hAnsi="Microsoft YaHei" w:cs="Times"/>
          <w:color w:val="303030"/>
          <w:kern w:val="0"/>
          <w:sz w:val="36"/>
          <w:szCs w:val="64"/>
        </w:rPr>
        <w:t>with</w:t>
      </w:r>
    </w:p>
    <w:p w14:paraId="5AF5CB69"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首先Picasso会调用静态with方法，那么我们来看看with方法是怎么实现的：</w:t>
      </w:r>
    </w:p>
    <w:p w14:paraId="22896BC4" w14:textId="01182005"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10AE305E" wp14:editId="60E89EE5">
            <wp:extent cx="5042074" cy="206962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2012" cy="2073701"/>
                    </a:xfrm>
                    <a:prstGeom prst="rect">
                      <a:avLst/>
                    </a:prstGeom>
                    <a:noFill/>
                    <a:ln>
                      <a:noFill/>
                    </a:ln>
                  </pic:spPr>
                </pic:pic>
              </a:graphicData>
            </a:graphic>
          </wp:inline>
        </w:drawing>
      </w:r>
    </w:p>
    <w:p w14:paraId="0CF7F1E8"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由上面的源码我们可以看到，在with方法中主要做了一件事，那就是返回一个Picasso实例，当然这个实例也不是那么简单的创建的，为了防止Picasso的多次创建，这里使用了双重加锁的单例模式来创建的，主要目的是为了保证线程的安全性。但是它又不是直接的使用单例模式创建的，在创建实例的过程中使用了Builder模式，它可以使Picasso在创建时初始化很多对象，以便后期使用，那么我们就来看看这个Builder是怎么操作的：</w:t>
      </w:r>
    </w:p>
    <w:p w14:paraId="1F08117F" w14:textId="4D12F001"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05823E93" wp14:editId="49C532EC">
            <wp:extent cx="5141872" cy="10472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21049" cy="1063417"/>
                    </a:xfrm>
                    <a:prstGeom prst="rect">
                      <a:avLst/>
                    </a:prstGeom>
                    <a:noFill/>
                    <a:ln>
                      <a:noFill/>
                    </a:ln>
                  </pic:spPr>
                </pic:pic>
              </a:graphicData>
            </a:graphic>
          </wp:inline>
        </w:drawing>
      </w:r>
    </w:p>
    <w:p w14:paraId="1394022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Builder的构造方法中就只是获取到当前应用级别的上下文，也就说明了Picasso是针对应用级别的使用，不会是随着Activity或是Fragment的生命周期而产生变化，只有当当前的应用退出或是销毁时Picasso才会停止它的行为。</w:t>
      </w:r>
    </w:p>
    <w:p w14:paraId="3023D49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那么接下来看下build方法中做了哪些操作呢：</w:t>
      </w:r>
    </w:p>
    <w:p w14:paraId="69A025DB" w14:textId="23584736"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70A73842" wp14:editId="57D64E25">
            <wp:extent cx="4751347" cy="24732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49823" cy="2524541"/>
                    </a:xfrm>
                    <a:prstGeom prst="rect">
                      <a:avLst/>
                    </a:prstGeom>
                    <a:noFill/>
                    <a:ln>
                      <a:noFill/>
                    </a:ln>
                  </pic:spPr>
                </pic:pic>
              </a:graphicData>
            </a:graphic>
          </wp:inline>
        </w:drawing>
      </w:r>
    </w:p>
    <w:p w14:paraId="3FD943CF"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这里代码也是很简单，主要是初始化了downloader，cache，service，dispatcher等几个实例变量，而这几个变量值也是已设置的，如源码：</w:t>
      </w:r>
    </w:p>
    <w:p w14:paraId="0D0B42B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public Builder downloader(Downloader downloader) {</w:t>
      </w:r>
    </w:p>
    <w:p w14:paraId="040AB97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(downloader == null) {</w:t>
      </w:r>
    </w:p>
    <w:p w14:paraId="2A79444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IllegalArgumentException(</w:t>
      </w:r>
      <w:r w:rsidRPr="00132E9F">
        <w:rPr>
          <w:rFonts w:ascii="Microsoft YaHei" w:eastAsia="Microsoft YaHei" w:hAnsi="Microsoft YaHei" w:cs="Courier"/>
          <w:color w:val="107902"/>
          <w:kern w:val="0"/>
          <w:sz w:val="16"/>
          <w:szCs w:val="28"/>
        </w:rPr>
        <w:t>"Downloader must not be null."</w:t>
      </w:r>
      <w:r w:rsidRPr="00132E9F">
        <w:rPr>
          <w:rFonts w:ascii="Microsoft YaHei" w:eastAsia="Microsoft YaHei" w:hAnsi="Microsoft YaHei" w:cs="Courier"/>
          <w:color w:val="262626"/>
          <w:kern w:val="0"/>
          <w:sz w:val="16"/>
          <w:szCs w:val="28"/>
        </w:rPr>
        <w:t>);</w:t>
      </w:r>
    </w:p>
    <w:p w14:paraId="093C0C1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FA7A03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(this.downloader != null) {</w:t>
      </w:r>
    </w:p>
    <w:p w14:paraId="3CBA7F7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IllegalStateException(</w:t>
      </w:r>
      <w:r w:rsidRPr="00132E9F">
        <w:rPr>
          <w:rFonts w:ascii="Microsoft YaHei" w:eastAsia="Microsoft YaHei" w:hAnsi="Microsoft YaHei" w:cs="Courier"/>
          <w:color w:val="107902"/>
          <w:kern w:val="0"/>
          <w:sz w:val="16"/>
          <w:szCs w:val="28"/>
        </w:rPr>
        <w:t>"Downloader already set."</w:t>
      </w:r>
      <w:r w:rsidRPr="00132E9F">
        <w:rPr>
          <w:rFonts w:ascii="Microsoft YaHei" w:eastAsia="Microsoft YaHei" w:hAnsi="Microsoft YaHei" w:cs="Courier"/>
          <w:color w:val="262626"/>
          <w:kern w:val="0"/>
          <w:sz w:val="16"/>
          <w:szCs w:val="28"/>
        </w:rPr>
        <w:t>);</w:t>
      </w:r>
    </w:p>
    <w:p w14:paraId="59B8495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DE1DA3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this.downloader = downloader;</w:t>
      </w:r>
    </w:p>
    <w:p w14:paraId="2C7DE48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this;</w:t>
      </w:r>
    </w:p>
    <w:p w14:paraId="74B5A3E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75DB4F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60F4AF9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public Builder executor(ExecutorService executorService) {</w:t>
      </w:r>
    </w:p>
    <w:p w14:paraId="260011F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(executorService == null) {</w:t>
      </w:r>
    </w:p>
    <w:p w14:paraId="6BBCE9D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IllegalArgumentException(</w:t>
      </w:r>
      <w:r w:rsidRPr="00132E9F">
        <w:rPr>
          <w:rFonts w:ascii="Microsoft YaHei" w:eastAsia="Microsoft YaHei" w:hAnsi="Microsoft YaHei" w:cs="Courier"/>
          <w:color w:val="107902"/>
          <w:kern w:val="0"/>
          <w:sz w:val="16"/>
          <w:szCs w:val="28"/>
        </w:rPr>
        <w:t>"Executor service must not be null."</w:t>
      </w:r>
      <w:r w:rsidRPr="00132E9F">
        <w:rPr>
          <w:rFonts w:ascii="Microsoft YaHei" w:eastAsia="Microsoft YaHei" w:hAnsi="Microsoft YaHei" w:cs="Courier"/>
          <w:color w:val="262626"/>
          <w:kern w:val="0"/>
          <w:sz w:val="16"/>
          <w:szCs w:val="28"/>
        </w:rPr>
        <w:t>);</w:t>
      </w:r>
    </w:p>
    <w:p w14:paraId="4964E70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EFEE6D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(this.service != null) {</w:t>
      </w:r>
    </w:p>
    <w:p w14:paraId="53EB431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IllegalStateException(</w:t>
      </w:r>
      <w:r w:rsidRPr="00132E9F">
        <w:rPr>
          <w:rFonts w:ascii="Microsoft YaHei" w:eastAsia="Microsoft YaHei" w:hAnsi="Microsoft YaHei" w:cs="Courier"/>
          <w:color w:val="107902"/>
          <w:kern w:val="0"/>
          <w:sz w:val="16"/>
          <w:szCs w:val="28"/>
        </w:rPr>
        <w:t>"Executor service already set."</w:t>
      </w:r>
      <w:r w:rsidRPr="00132E9F">
        <w:rPr>
          <w:rFonts w:ascii="Microsoft YaHei" w:eastAsia="Microsoft YaHei" w:hAnsi="Microsoft YaHei" w:cs="Courier"/>
          <w:color w:val="262626"/>
          <w:kern w:val="0"/>
          <w:sz w:val="16"/>
          <w:szCs w:val="28"/>
        </w:rPr>
        <w:t>);</w:t>
      </w:r>
    </w:p>
    <w:p w14:paraId="03789F0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57A47D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this.service = executorService;</w:t>
      </w:r>
    </w:p>
    <w:p w14:paraId="7F2374B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this;</w:t>
      </w:r>
    </w:p>
    <w:p w14:paraId="0E42BB9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122B75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1BE1572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public Builder memoryCache(Cache memoryCache) {</w:t>
      </w:r>
    </w:p>
    <w:p w14:paraId="2ED87FD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(memoryCache == null) {</w:t>
      </w:r>
    </w:p>
    <w:p w14:paraId="42ADB97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IllegalArgumentException(</w:t>
      </w:r>
      <w:r w:rsidRPr="00132E9F">
        <w:rPr>
          <w:rFonts w:ascii="Microsoft YaHei" w:eastAsia="Microsoft YaHei" w:hAnsi="Microsoft YaHei" w:cs="Courier"/>
          <w:color w:val="107902"/>
          <w:kern w:val="0"/>
          <w:sz w:val="16"/>
          <w:szCs w:val="28"/>
        </w:rPr>
        <w:t>"Memory cache must not be null."</w:t>
      </w:r>
      <w:r w:rsidRPr="00132E9F">
        <w:rPr>
          <w:rFonts w:ascii="Microsoft YaHei" w:eastAsia="Microsoft YaHei" w:hAnsi="Microsoft YaHei" w:cs="Courier"/>
          <w:color w:val="262626"/>
          <w:kern w:val="0"/>
          <w:sz w:val="16"/>
          <w:szCs w:val="28"/>
        </w:rPr>
        <w:t>);</w:t>
      </w:r>
    </w:p>
    <w:p w14:paraId="1DB1F4D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F09817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(this.cache != null) {</w:t>
      </w:r>
    </w:p>
    <w:p w14:paraId="3AB88B0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IllegalStateException(</w:t>
      </w:r>
      <w:r w:rsidRPr="00132E9F">
        <w:rPr>
          <w:rFonts w:ascii="Microsoft YaHei" w:eastAsia="Microsoft YaHei" w:hAnsi="Microsoft YaHei" w:cs="Courier"/>
          <w:color w:val="107902"/>
          <w:kern w:val="0"/>
          <w:sz w:val="16"/>
          <w:szCs w:val="28"/>
        </w:rPr>
        <w:t>"Memory cache already set."</w:t>
      </w:r>
      <w:r w:rsidRPr="00132E9F">
        <w:rPr>
          <w:rFonts w:ascii="Microsoft YaHei" w:eastAsia="Microsoft YaHei" w:hAnsi="Microsoft YaHei" w:cs="Courier"/>
          <w:color w:val="262626"/>
          <w:kern w:val="0"/>
          <w:sz w:val="16"/>
          <w:szCs w:val="28"/>
        </w:rPr>
        <w:t>);</w:t>
      </w:r>
    </w:p>
    <w:p w14:paraId="54BA220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3B8068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this.cache = memoryCache;</w:t>
      </w:r>
    </w:p>
    <w:p w14:paraId="45DFA51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this;</w:t>
      </w:r>
    </w:p>
    <w:p w14:paraId="2FCE203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E9C2719"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这些设置就像我们平常使用AlertDialog一样，货到到Builder之后分别进行设置就行。</w:t>
      </w:r>
    </w:p>
    <w:p w14:paraId="0794B31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ok，我们现在来看看初始化中几个非常重要的变量：</w:t>
      </w:r>
    </w:p>
    <w:p w14:paraId="6EA6438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28"/>
          <w:szCs w:val="52"/>
        </w:rPr>
      </w:pPr>
      <w:r w:rsidRPr="00132E9F">
        <w:rPr>
          <w:rFonts w:ascii="Microsoft YaHei" w:eastAsia="Microsoft YaHei" w:hAnsi="Microsoft YaHei" w:cs="Times"/>
          <w:color w:val="303030"/>
          <w:kern w:val="0"/>
          <w:sz w:val="28"/>
          <w:szCs w:val="52"/>
        </w:rPr>
        <w:t>downloader 下载器</w:t>
      </w:r>
    </w:p>
    <w:p w14:paraId="7B788BC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首先看下downloader，builder中首先判断downloader是否为空值，当为空值时就为它初始化默认值，如：</w:t>
      </w:r>
    </w:p>
    <w:p w14:paraId="5A96F19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000075"/>
          <w:kern w:val="0"/>
          <w:sz w:val="16"/>
          <w:szCs w:val="28"/>
        </w:rPr>
        <w:lastRenderedPageBreak/>
        <w:t>if</w:t>
      </w:r>
      <w:r w:rsidRPr="00132E9F">
        <w:rPr>
          <w:rFonts w:ascii="Microsoft YaHei" w:eastAsia="Microsoft YaHei" w:hAnsi="Microsoft YaHei" w:cs="Courier"/>
          <w:color w:val="262626"/>
          <w:kern w:val="0"/>
          <w:sz w:val="16"/>
          <w:szCs w:val="28"/>
        </w:rPr>
        <w:t xml:space="preserve"> (downloader == null) {</w:t>
      </w:r>
    </w:p>
    <w:p w14:paraId="6BBEEC6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downloader = Utils.createDefaultDownloader(context);</w:t>
      </w:r>
    </w:p>
    <w:p w14:paraId="1680B86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6CA18D4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来看下Utils中是怎么实现downloader 的初始化的：</w:t>
      </w:r>
    </w:p>
    <w:p w14:paraId="0CB56364" w14:textId="52438F94"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5A263848" wp14:editId="2799ABEC">
            <wp:extent cx="4531061" cy="142607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12126" cy="1451586"/>
                    </a:xfrm>
                    <a:prstGeom prst="rect">
                      <a:avLst/>
                    </a:prstGeom>
                    <a:noFill/>
                    <a:ln>
                      <a:noFill/>
                    </a:ln>
                  </pic:spPr>
                </pic:pic>
              </a:graphicData>
            </a:graphic>
          </wp:inline>
        </w:drawing>
      </w:r>
    </w:p>
    <w:p w14:paraId="25B2A63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createDefaultDownloader方法中首先使用</w:t>
      </w:r>
      <w:hyperlink r:id="rId76" w:history="1">
        <w:r w:rsidRPr="00132E9F">
          <w:rPr>
            <w:rFonts w:ascii="Microsoft YaHei" w:eastAsia="Microsoft YaHei" w:hAnsi="Microsoft YaHei" w:cs="Times"/>
            <w:color w:val="D41D28"/>
            <w:kern w:val="0"/>
            <w:sz w:val="18"/>
            <w:szCs w:val="30"/>
          </w:rPr>
          <w:t>Java</w:t>
        </w:r>
      </w:hyperlink>
      <w:r w:rsidRPr="00132E9F">
        <w:rPr>
          <w:rFonts w:ascii="Microsoft YaHei" w:eastAsia="Microsoft YaHei" w:hAnsi="Microsoft YaHei" w:cs="Times"/>
          <w:color w:val="303030"/>
          <w:kern w:val="0"/>
          <w:sz w:val="18"/>
          <w:szCs w:val="30"/>
        </w:rPr>
        <w:t>反射机制来查找项目中是否使用了okhttp网络加载框架，如果使用了则会使用okhttp作为图片的加载方式，如果没有使用，则会使用内置的封装加载器UrlConnectionDownloader。</w:t>
      </w:r>
    </w:p>
    <w:p w14:paraId="519EFF8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注：由于okhttp3的包名已更换，所以在这里都是使用内置的封装下载器，这个是一个小bug等待完善。当修复之后Picasso+okhttp3则是最理想的加载方式。</w:t>
      </w:r>
    </w:p>
    <w:p w14:paraId="5BBE4B7D"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28"/>
          <w:szCs w:val="52"/>
        </w:rPr>
      </w:pPr>
      <w:r w:rsidRPr="00132E9F">
        <w:rPr>
          <w:rFonts w:ascii="Microsoft YaHei" w:eastAsia="Microsoft YaHei" w:hAnsi="Microsoft YaHei" w:cs="Times"/>
          <w:color w:val="303030"/>
          <w:kern w:val="0"/>
          <w:sz w:val="28"/>
          <w:szCs w:val="52"/>
        </w:rPr>
        <w:t>service 线程池</w:t>
      </w:r>
    </w:p>
    <w:p w14:paraId="2E62EC0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同样的使用，首先判断是否为空，如果为空则初始化默认对象：</w:t>
      </w:r>
    </w:p>
    <w:p w14:paraId="2404A3E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(service == null) {</w:t>
      </w:r>
    </w:p>
    <w:p w14:paraId="6111927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service = new PicassoExecutorService();</w:t>
      </w:r>
    </w:p>
    <w:p w14:paraId="7A2CB12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033A500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我们在来看看PicassoExecutorService的源码：</w:t>
      </w:r>
    </w:p>
    <w:p w14:paraId="6F1D3252" w14:textId="577A6301"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074A0930" wp14:editId="22F65684">
            <wp:extent cx="4820562" cy="1054060"/>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82534" cy="1067611"/>
                    </a:xfrm>
                    <a:prstGeom prst="rect">
                      <a:avLst/>
                    </a:prstGeom>
                    <a:noFill/>
                    <a:ln>
                      <a:noFill/>
                    </a:ln>
                  </pic:spPr>
                </pic:pic>
              </a:graphicData>
            </a:graphic>
          </wp:inline>
        </w:drawing>
      </w:r>
    </w:p>
    <w:p w14:paraId="4E2077D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PicassoExecutorService直接继承与ThreadPoolExecutor线程池，在构造方法中初始化了主线程大小，最大线程等，如：</w:t>
      </w:r>
    </w:p>
    <w:p w14:paraId="4EA1596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public ThreadPoolExecutor(int corePoolSize,</w:t>
      </w:r>
    </w:p>
    <w:p w14:paraId="1EF095E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int maximumPoolSize,</w:t>
      </w:r>
    </w:p>
    <w:p w14:paraId="0EB3503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long keepAliveTime,</w:t>
      </w:r>
    </w:p>
    <w:p w14:paraId="1019995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TimeUnit unit,</w:t>
      </w:r>
    </w:p>
    <w:p w14:paraId="411C510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BlockingQueue&lt;Runnable&gt; workQueue,</w:t>
      </w:r>
    </w:p>
    <w:p w14:paraId="765D831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ThreadFactory threadFactory) {</w:t>
      </w:r>
    </w:p>
    <w:p w14:paraId="7C7BB5E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(corePoolSize &lt;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xml:space="preserve"> ||</w:t>
      </w:r>
    </w:p>
    <w:p w14:paraId="30FDDB3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maximumPoolSize &lt;=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xml:space="preserve"> ||</w:t>
      </w:r>
    </w:p>
    <w:p w14:paraId="15D0DDA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maximumPoolSize &lt; corePoolSize ||</w:t>
      </w:r>
    </w:p>
    <w:p w14:paraId="08D2FF8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keepAliveTime &lt;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w:t>
      </w:r>
    </w:p>
    <w:p w14:paraId="21A1543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IllegalArgumentException();</w:t>
      </w:r>
    </w:p>
    <w:p w14:paraId="452916C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(workQueue == null || threadFactory == null || handler == null)</w:t>
      </w:r>
    </w:p>
    <w:p w14:paraId="545BA4B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NullPointerException();</w:t>
      </w:r>
    </w:p>
    <w:p w14:paraId="5ACBB55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this.corePoolSize = corePoolSize;</w:t>
      </w:r>
    </w:p>
    <w:p w14:paraId="53F8737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this.maximumPoolSize = maximumPoolSize;</w:t>
      </w:r>
    </w:p>
    <w:p w14:paraId="7D718FA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this.workQueue = workQueue;</w:t>
      </w:r>
    </w:p>
    <w:p w14:paraId="08A14FE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this.keepAliveTime = unit.toNanos(keepAliveTime);</w:t>
      </w:r>
    </w:p>
    <w:p w14:paraId="2F829D4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this.threadFactory = threadFactory;</w:t>
      </w:r>
    </w:p>
    <w:p w14:paraId="15CEC3F0" w14:textId="7D2ACAB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this.handler = handler;</w:t>
      </w:r>
    </w:p>
    <w:p w14:paraId="383F9B7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当然，在Picasso线程池中主线程和最大线程数是可变的，根据用户使用的网络类型来设置线程数量，后面会详细说明它的应用。</w:t>
      </w:r>
    </w:p>
    <w:p w14:paraId="7B3AFBF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28"/>
          <w:szCs w:val="52"/>
        </w:rPr>
      </w:pPr>
      <w:r w:rsidRPr="00132E9F">
        <w:rPr>
          <w:rFonts w:ascii="Microsoft YaHei" w:eastAsia="Microsoft YaHei" w:hAnsi="Microsoft YaHei" w:cs="Times"/>
          <w:color w:val="303030"/>
          <w:kern w:val="0"/>
          <w:sz w:val="28"/>
          <w:szCs w:val="52"/>
        </w:rPr>
        <w:t>dispatcher 事务分发器</w:t>
      </w:r>
    </w:p>
    <w:p w14:paraId="20E027BE"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dispatcher 在Picasso中扮演着十分重要的角色，可以说它是整个图片加载过程中的中转站，主线程和子线程来回的切换主要都是依赖它的存在。下面我们将来仔细的研究下它的设计，理解好它的存在对整个Picasso框架的理解也基本明朗。</w:t>
      </w:r>
    </w:p>
    <w:p w14:paraId="526159BF"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首先，来看看它的登场亮相：</w:t>
      </w:r>
    </w:p>
    <w:p w14:paraId="7BBCD74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Dispatcher dispatcher = new Dispatcher(context, service, HANDLER, downloader, cache, stats);</w:t>
      </w:r>
    </w:p>
    <w:p w14:paraId="169C2919" w14:textId="77777777" w:rsidR="00132E9F" w:rsidRPr="00132E9F" w:rsidRDefault="00132E9F" w:rsidP="003B6E8A">
      <w:pPr>
        <w:widowControl/>
        <w:numPr>
          <w:ilvl w:val="0"/>
          <w:numId w:val="11"/>
        </w:numPr>
        <w:tabs>
          <w:tab w:val="left" w:pos="220"/>
          <w:tab w:val="left" w:pos="720"/>
        </w:tabs>
        <w:autoSpaceDE w:val="0"/>
        <w:autoSpaceDN w:val="0"/>
        <w:adjustRightInd w:val="0"/>
        <w:ind w:hanging="720"/>
        <w:jc w:val="righ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0"/>
          <w:sz w:val="16"/>
          <w:szCs w:val="28"/>
        </w:rPr>
        <w:t>1</w:t>
      </w:r>
    </w:p>
    <w:p w14:paraId="7FE15741" w14:textId="77777777" w:rsidR="00132E9F" w:rsidRPr="00132E9F" w:rsidRDefault="00132E9F" w:rsidP="003B6E8A">
      <w:pPr>
        <w:widowControl/>
        <w:numPr>
          <w:ilvl w:val="0"/>
          <w:numId w:val="12"/>
        </w:numPr>
        <w:tabs>
          <w:tab w:val="left" w:pos="220"/>
          <w:tab w:val="left" w:pos="720"/>
        </w:tabs>
        <w:autoSpaceDE w:val="0"/>
        <w:autoSpaceDN w:val="0"/>
        <w:adjustRightInd w:val="0"/>
        <w:ind w:hanging="720"/>
        <w:jc w:val="righ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0"/>
          <w:sz w:val="16"/>
          <w:szCs w:val="28"/>
        </w:rPr>
        <w:t>1</w:t>
      </w:r>
    </w:p>
    <w:p w14:paraId="02DD5B2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它的登场就是创建一个Dispatcher 对象实例，当然，它传递了在Builder中所初始化的对象实例，比如downloader下载器，用于图片的下载，当然下载是不能再主线程进行的，所以这里也传递了service线程池，而下载好的资源也是不能直接在子线程中进行更新UI的，所以同时也把主线程中的HANDLER传递进去，同时应用级别的上下文context，和缓存cache，状态变化stats等也传递进去进行相对应的业务操作。</w:t>
      </w:r>
    </w:p>
    <w:p w14:paraId="00FE37BE"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经过上面的分析，我们可以很清楚的看出，就这么简单的一个创建实例已经很明确的表达出了Dispatcher存在的意义，而且我们也明确了它大概的职责。</w:t>
      </w:r>
    </w:p>
    <w:p w14:paraId="33AD285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那么我们接着看看Dispatcher的构造方法中具体的做了哪些操作：</w:t>
      </w:r>
    </w:p>
    <w:p w14:paraId="14F0E0C0" w14:textId="021A5908"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3E4F208C" wp14:editId="68CC6A54">
            <wp:extent cx="5155016" cy="2699341"/>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00829" cy="2723330"/>
                    </a:xfrm>
                    <a:prstGeom prst="rect">
                      <a:avLst/>
                    </a:prstGeom>
                    <a:noFill/>
                    <a:ln>
                      <a:noFill/>
                    </a:ln>
                  </pic:spPr>
                </pic:pic>
              </a:graphicData>
            </a:graphic>
          </wp:inline>
        </w:drawing>
      </w:r>
    </w:p>
    <w:p w14:paraId="77EADBF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在Dispatcher的构造方法中我把它分为了5个部分，下面来详细的解析下：</w:t>
      </w:r>
    </w:p>
    <w:p w14:paraId="08054307"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①</w:t>
      </w:r>
      <w:r w:rsidRPr="00132E9F">
        <w:rPr>
          <w:rFonts w:ascii="Microsoft YaHei" w:eastAsia="Microsoft YaHei" w:hAnsi="Microsoft YaHei" w:cs="Times"/>
          <w:color w:val="303030"/>
          <w:kern w:val="0"/>
          <w:sz w:val="18"/>
          <w:szCs w:val="30"/>
        </w:rPr>
        <w:t>：dispatcherThread，它是一个HandlerThread线程，如：</w:t>
      </w:r>
    </w:p>
    <w:p w14:paraId="4CE9068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static </w:t>
      </w:r>
      <w:r w:rsidRPr="00132E9F">
        <w:rPr>
          <w:rFonts w:ascii="Microsoft YaHei" w:eastAsia="Microsoft YaHei" w:hAnsi="Microsoft YaHei" w:cs="Courier"/>
          <w:color w:val="000075"/>
          <w:kern w:val="0"/>
          <w:sz w:val="16"/>
          <w:szCs w:val="28"/>
        </w:rPr>
        <w:t>class</w:t>
      </w: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520053"/>
          <w:kern w:val="0"/>
          <w:sz w:val="16"/>
          <w:szCs w:val="28"/>
        </w:rPr>
        <w:t>DispatcherThread</w:t>
      </w: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520053"/>
          <w:kern w:val="0"/>
          <w:sz w:val="16"/>
          <w:szCs w:val="28"/>
        </w:rPr>
        <w:t>extends</w:t>
      </w: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520053"/>
          <w:kern w:val="0"/>
          <w:sz w:val="16"/>
          <w:szCs w:val="28"/>
        </w:rPr>
        <w:t>HandlerThread</w:t>
      </w:r>
      <w:r w:rsidRPr="00132E9F">
        <w:rPr>
          <w:rFonts w:ascii="Microsoft YaHei" w:eastAsia="Microsoft YaHei" w:hAnsi="Microsoft YaHei" w:cs="Courier"/>
          <w:color w:val="262626"/>
          <w:kern w:val="0"/>
          <w:sz w:val="16"/>
          <w:szCs w:val="28"/>
        </w:rPr>
        <w:t xml:space="preserve"> {</w:t>
      </w:r>
    </w:p>
    <w:p w14:paraId="22AC88F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520053"/>
          <w:kern w:val="0"/>
          <w:sz w:val="16"/>
          <w:szCs w:val="28"/>
        </w:rPr>
        <w:t>DispatcherThread()</w:t>
      </w:r>
      <w:r w:rsidRPr="00132E9F">
        <w:rPr>
          <w:rFonts w:ascii="Microsoft YaHei" w:eastAsia="Microsoft YaHei" w:hAnsi="Microsoft YaHei" w:cs="Courier"/>
          <w:color w:val="262626"/>
          <w:kern w:val="0"/>
          <w:sz w:val="16"/>
          <w:szCs w:val="28"/>
        </w:rPr>
        <w:t xml:space="preserve"> {</w:t>
      </w:r>
    </w:p>
    <w:p w14:paraId="500E50D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520053"/>
          <w:kern w:val="0"/>
          <w:sz w:val="16"/>
          <w:szCs w:val="28"/>
        </w:rPr>
        <w:t>super(Utils.THREAD_PREFIX + DISPATCHER_THREAD_NAME, THREAD_PRIORITY_BACKGROUND)</w:t>
      </w:r>
      <w:r w:rsidRPr="00132E9F">
        <w:rPr>
          <w:rFonts w:ascii="Microsoft YaHei" w:eastAsia="Microsoft YaHei" w:hAnsi="Microsoft YaHei" w:cs="Courier"/>
          <w:color w:val="262626"/>
          <w:kern w:val="0"/>
          <w:sz w:val="16"/>
          <w:szCs w:val="28"/>
        </w:rPr>
        <w:t>;</w:t>
      </w:r>
    </w:p>
    <w:p w14:paraId="5040AA1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BCA079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8D0687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它的创建主要是开启一个子线程供Dispatcher调用，目的就是为了在子线程中去执行耗时的图片下载操作。</w:t>
      </w:r>
    </w:p>
    <w:p w14:paraId="0E441AD6"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②</w:t>
      </w:r>
      <w:r w:rsidRPr="00132E9F">
        <w:rPr>
          <w:rFonts w:ascii="Microsoft YaHei" w:eastAsia="Microsoft YaHei" w:hAnsi="Microsoft YaHei" w:cs="Times"/>
          <w:color w:val="303030"/>
          <w:kern w:val="0"/>
          <w:sz w:val="18"/>
          <w:szCs w:val="30"/>
        </w:rPr>
        <w:t>：对象实例的接受，主要是接受在Picasso中初始化的对象实例，这个没有什么好说的。</w:t>
      </w:r>
    </w:p>
    <w:p w14:paraId="65C63E69"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③</w:t>
      </w:r>
      <w:r w:rsidRPr="00132E9F">
        <w:rPr>
          <w:rFonts w:ascii="Microsoft YaHei" w:eastAsia="Microsoft YaHei" w:hAnsi="Microsoft YaHei" w:cs="Times"/>
          <w:color w:val="303030"/>
          <w:kern w:val="0"/>
          <w:sz w:val="18"/>
          <w:szCs w:val="30"/>
        </w:rPr>
        <w:t>：创建用于保存数据、对象的集合，也就是为了保存对象或状态用的。</w:t>
      </w:r>
    </w:p>
    <w:p w14:paraId="0155249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④</w:t>
      </w:r>
      <w:r w:rsidRPr="00132E9F">
        <w:rPr>
          <w:rFonts w:ascii="Microsoft YaHei" w:eastAsia="Microsoft YaHei" w:hAnsi="Microsoft YaHei" w:cs="Times"/>
          <w:color w:val="303030"/>
          <w:kern w:val="0"/>
          <w:sz w:val="18"/>
          <w:szCs w:val="30"/>
        </w:rPr>
        <w:t>：DispatcherHandler，这是一个Handler，并且是作用在dispatcherThread线程中的Handler，它用于把在dispatcherThread子线程的操作转到到Dispatcher中去，它的构造方法中接受了Dispatcher对象：</w:t>
      </w:r>
    </w:p>
    <w:p w14:paraId="3A69F559" w14:textId="0B898D29"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7CA077D8" wp14:editId="1578E814">
            <wp:extent cx="5296812" cy="1240379"/>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19261" cy="1245636"/>
                    </a:xfrm>
                    <a:prstGeom prst="rect">
                      <a:avLst/>
                    </a:prstGeom>
                    <a:noFill/>
                    <a:ln>
                      <a:noFill/>
                    </a:ln>
                  </pic:spPr>
                </pic:pic>
              </a:graphicData>
            </a:graphic>
          </wp:inline>
        </w:drawing>
      </w:r>
    </w:p>
    <w:p w14:paraId="0DF6232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我们在来看看他的handleMessage方法是怎么处理消息的：</w:t>
      </w:r>
    </w:p>
    <w:p w14:paraId="36AFBA4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0B5453"/>
          <w:kern w:val="0"/>
          <w:sz w:val="16"/>
          <w:szCs w:val="28"/>
        </w:rPr>
        <w:t>@Override public void handleMessage(final Message msg) {</w:t>
      </w:r>
    </w:p>
    <w:p w14:paraId="0E8B171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switch (msg.what) {</w:t>
      </w:r>
    </w:p>
    <w:p w14:paraId="090144D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REQUEST_SUBMIT: {</w:t>
      </w:r>
    </w:p>
    <w:p w14:paraId="10B9C4A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Action action = (Action) msg.obj;</w:t>
      </w:r>
    </w:p>
    <w:p w14:paraId="41B9A2B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dispatcher.performSubmit(action);</w:t>
      </w:r>
    </w:p>
    <w:p w14:paraId="09A3355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5542510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6C2B4E2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REQUEST_CANCEL: {</w:t>
      </w:r>
    </w:p>
    <w:p w14:paraId="5461715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Action action = (Action) msg.obj;</w:t>
      </w:r>
    </w:p>
    <w:p w14:paraId="39456A7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dispatcher.performCancel(action);</w:t>
      </w:r>
    </w:p>
    <w:p w14:paraId="37127E5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5B84EBE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559D34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TAG_PAUSE: {</w:t>
      </w:r>
    </w:p>
    <w:p w14:paraId="320B420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Object tag = msg.obj;</w:t>
      </w:r>
    </w:p>
    <w:p w14:paraId="74EFF9D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dispatcher.performPauseTag(tag);</w:t>
      </w:r>
    </w:p>
    <w:p w14:paraId="35500F3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5B64525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2B70D7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TAG_RESUME: {</w:t>
      </w:r>
    </w:p>
    <w:p w14:paraId="338CB43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Object tag = msg.obj;</w:t>
      </w:r>
    </w:p>
    <w:p w14:paraId="37E9C8D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dispatcher.performResumeTag(tag);</w:t>
      </w:r>
    </w:p>
    <w:p w14:paraId="1EC9CDE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3EEDA1F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D6B424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HUNTER_COMPLETE: {</w:t>
      </w:r>
    </w:p>
    <w:p w14:paraId="56DB0E9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BitmapHunter hunter = (BitmapHunter) msg.obj;</w:t>
      </w:r>
    </w:p>
    <w:p w14:paraId="2CCC6EE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dispatcher.performComplete(hunter);</w:t>
      </w:r>
    </w:p>
    <w:p w14:paraId="39C88EC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5E196A5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011587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case HUNTER_RETRY: {</w:t>
      </w:r>
    </w:p>
    <w:p w14:paraId="047C4E7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BitmapHunter hunter = (BitmapHunter) msg.obj;</w:t>
      </w:r>
    </w:p>
    <w:p w14:paraId="2FDACE4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dispatcher.performRetry(hunter);</w:t>
      </w:r>
    </w:p>
    <w:p w14:paraId="782913B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5AE773E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C5760E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HUNTER_DECODE_FAILED: {</w:t>
      </w:r>
    </w:p>
    <w:p w14:paraId="3F2C756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BitmapHunter hunter = (BitmapHunter) msg.obj;</w:t>
      </w:r>
    </w:p>
    <w:p w14:paraId="27A0A5F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dispatcher.performError(hunter, false);</w:t>
      </w:r>
    </w:p>
    <w:p w14:paraId="590CD63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5C83E19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A731CC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HUNTER_DELAY_NEXT_BATCH: {</w:t>
      </w:r>
    </w:p>
    <w:p w14:paraId="3D22CDF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dispatcher.performBatchComplete();</w:t>
      </w:r>
    </w:p>
    <w:p w14:paraId="7B452D6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27EB1DE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1E8341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NETWORK_STATE_CHANGE: {</w:t>
      </w:r>
    </w:p>
    <w:p w14:paraId="442411A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NetworkInfo info = (NetworkInfo) msg.obj;</w:t>
      </w:r>
    </w:p>
    <w:p w14:paraId="36C61AB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dispatcher.performNetworkStateChange(info);</w:t>
      </w:r>
    </w:p>
    <w:p w14:paraId="68FB062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0127670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FA72F4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case AIRPLANE_MODE_CHANGE: {</w:t>
      </w:r>
    </w:p>
    <w:p w14:paraId="2BCCE30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dispatcher.performAirplaneModeChange(msg.arg1 == AIRPLANE_MODE_ON);</w:t>
      </w:r>
    </w:p>
    <w:p w14:paraId="6E2E3FA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7F4C1D9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619024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default:</w:t>
      </w:r>
    </w:p>
    <w:p w14:paraId="287A1DF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Picasso.HANDLER.post(new Runnable() {</w:t>
      </w:r>
    </w:p>
    <w:p w14:paraId="6FDC45F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B5453"/>
          <w:kern w:val="0"/>
          <w:sz w:val="16"/>
          <w:szCs w:val="28"/>
        </w:rPr>
        <w:t>@Override public void run() {</w:t>
      </w:r>
    </w:p>
    <w:p w14:paraId="707558F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AssertionError(</w:t>
      </w:r>
      <w:r w:rsidRPr="00132E9F">
        <w:rPr>
          <w:rFonts w:ascii="Microsoft YaHei" w:eastAsia="Microsoft YaHei" w:hAnsi="Microsoft YaHei" w:cs="Courier"/>
          <w:color w:val="107902"/>
          <w:kern w:val="0"/>
          <w:sz w:val="16"/>
          <w:szCs w:val="28"/>
        </w:rPr>
        <w:t>"Unknown handler message received: "</w:t>
      </w:r>
      <w:r w:rsidRPr="00132E9F">
        <w:rPr>
          <w:rFonts w:ascii="Microsoft YaHei" w:eastAsia="Microsoft YaHei" w:hAnsi="Microsoft YaHei" w:cs="Courier"/>
          <w:color w:val="262626"/>
          <w:kern w:val="0"/>
          <w:sz w:val="16"/>
          <w:szCs w:val="28"/>
        </w:rPr>
        <w:t xml:space="preserve"> + msg.what);</w:t>
      </w:r>
    </w:p>
    <w:p w14:paraId="60E2F12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D49E43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6C41E2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B88A0E5" w14:textId="76462C9F"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39165B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而从它的处理消息的handleMessage中我们可以看出，所有的消息并没有被直接进行处理而是转移到了dispatcher中，在dispatcher中进行相应的处理。</w:t>
      </w:r>
    </w:p>
    <w:p w14:paraId="1BF7958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⑤</w:t>
      </w:r>
      <w:r w:rsidRPr="00132E9F">
        <w:rPr>
          <w:rFonts w:ascii="Microsoft YaHei" w:eastAsia="Microsoft YaHei" w:hAnsi="Microsoft YaHei" w:cs="Times"/>
          <w:color w:val="303030"/>
          <w:kern w:val="0"/>
          <w:sz w:val="18"/>
          <w:szCs w:val="30"/>
        </w:rPr>
        <w:t>：监听网络变化操作，它是用于监听用户手机网络变化而存在的。我们主要来看看NetworkBroadcastReceiver这个类：</w:t>
      </w:r>
    </w:p>
    <w:p w14:paraId="04309F3C" w14:textId="1A69A8C9"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33228345" wp14:editId="7260B6D8">
            <wp:extent cx="5125709" cy="3520440"/>
            <wp:effectExtent l="0" t="0" r="5715"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42799" cy="3532178"/>
                    </a:xfrm>
                    <a:prstGeom prst="rect">
                      <a:avLst/>
                    </a:prstGeom>
                    <a:noFill/>
                    <a:ln>
                      <a:noFill/>
                    </a:ln>
                  </pic:spPr>
                </pic:pic>
              </a:graphicData>
            </a:graphic>
          </wp:inline>
        </w:drawing>
      </w:r>
    </w:p>
    <w:p w14:paraId="58597AF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在构造参数中也接收到Dispatcher对象，并有注册广播和销毁广播的方法，当然它也没有直接的处理，也是传递到Dispatcher中进行消化的。</w:t>
      </w:r>
    </w:p>
    <w:p w14:paraId="7BCE4797"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我们在来看看当用户的网络发生变化时，它会做哪些操作：</w:t>
      </w:r>
    </w:p>
    <w:p w14:paraId="339D561B" w14:textId="026793FF"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4E12B3D3" wp14:editId="1D6EBC17">
            <wp:extent cx="5091072" cy="206502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27789" cy="2079920"/>
                    </a:xfrm>
                    <a:prstGeom prst="rect">
                      <a:avLst/>
                    </a:prstGeom>
                    <a:noFill/>
                    <a:ln>
                      <a:noFill/>
                    </a:ln>
                  </pic:spPr>
                </pic:pic>
              </a:graphicData>
            </a:graphic>
          </wp:inline>
        </w:drawing>
      </w:r>
    </w:p>
    <w:p w14:paraId="35FD132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我们可以看到主要分为两个，一个是航班模式，一个是正常的网络状态变化，航班模式我们先不用理会，主要看下网络变化的操作：</w:t>
      </w:r>
    </w:p>
    <w:p w14:paraId="48D5056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void dispatchNetworkStateChange(NetworkInfo info) {  </w:t>
      </w:r>
    </w:p>
    <w:p w14:paraId="2F3E184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handler.sendMessage(handler.obtainMessage(NETWORK_STATE_CHANGE, info));</w:t>
      </w:r>
    </w:p>
    <w:p w14:paraId="48426B82" w14:textId="703682D6"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3723417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这里的handler就是DispatcherHandler，那么我们看看它又是怎么做的：</w:t>
      </w:r>
    </w:p>
    <w:p w14:paraId="5E93CAB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NETWORK_STATE_CHANGE: {</w:t>
      </w:r>
    </w:p>
    <w:p w14:paraId="66D405A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NetworkInfo info = (NetworkInfo) msg.obj;</w:t>
      </w:r>
    </w:p>
    <w:p w14:paraId="6EE99C3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dispatcher.performNetworkStateChange(info);</w:t>
      </w:r>
    </w:p>
    <w:p w14:paraId="131B3EA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173E6D2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27BE1A3"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调用dispatcher的performNetworkStateChange方法来处理：</w:t>
      </w:r>
    </w:p>
    <w:p w14:paraId="158C204E" w14:textId="00A5CA3D"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3E89839D" wp14:editId="355044DB">
            <wp:extent cx="4896127" cy="1469718"/>
            <wp:effectExtent l="0" t="0" r="635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32600" cy="1480666"/>
                    </a:xfrm>
                    <a:prstGeom prst="rect">
                      <a:avLst/>
                    </a:prstGeom>
                    <a:noFill/>
                    <a:ln>
                      <a:noFill/>
                    </a:ln>
                  </pic:spPr>
                </pic:pic>
              </a:graphicData>
            </a:graphic>
          </wp:inline>
        </w:drawing>
      </w:r>
    </w:p>
    <w:p w14:paraId="3BC00E0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当网络变化时，它会传递给我们的PicassoExecutorService线程池，在adjustThreadCount方法中判断用户是使用的那类型网络，如wifi，4G等，然后为线程池设置相应的线程数。来看：</w:t>
      </w:r>
    </w:p>
    <w:p w14:paraId="51E602A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void adjustThreadCount(NetworkInfo info) {</w:t>
      </w:r>
    </w:p>
    <w:p w14:paraId="00005C5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(info == null || !info.isConnectedOrConnecting()) {</w:t>
      </w:r>
    </w:p>
    <w:p w14:paraId="28E26A3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setThreadCount(DEFAULT_THREAD_COUNT);</w:t>
      </w:r>
    </w:p>
    <w:p w14:paraId="111285B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0E9FD5A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4D364C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switch (info.getType()) {</w:t>
      </w:r>
    </w:p>
    <w:p w14:paraId="5CCDA6E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ConnectivityManager.TYPE_WIFI:</w:t>
      </w:r>
    </w:p>
    <w:p w14:paraId="5888640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ConnectivityManager.TYPE_WIMAX:</w:t>
      </w:r>
    </w:p>
    <w:p w14:paraId="03731DC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ConnectivityManager.TYPE_ETHERNET:</w:t>
      </w:r>
    </w:p>
    <w:p w14:paraId="724AAAC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setThreadCount(</w:t>
      </w:r>
      <w:r w:rsidRPr="00132E9F">
        <w:rPr>
          <w:rFonts w:ascii="Microsoft YaHei" w:eastAsia="Microsoft YaHei" w:hAnsi="Microsoft YaHei" w:cs="Courier"/>
          <w:color w:val="0B5453"/>
          <w:kern w:val="0"/>
          <w:sz w:val="16"/>
          <w:szCs w:val="28"/>
        </w:rPr>
        <w:t>4</w:t>
      </w:r>
      <w:r w:rsidRPr="00132E9F">
        <w:rPr>
          <w:rFonts w:ascii="Microsoft YaHei" w:eastAsia="Microsoft YaHei" w:hAnsi="Microsoft YaHei" w:cs="Courier"/>
          <w:color w:val="262626"/>
          <w:kern w:val="0"/>
          <w:sz w:val="16"/>
          <w:szCs w:val="28"/>
        </w:rPr>
        <w:t>);</w:t>
      </w:r>
    </w:p>
    <w:p w14:paraId="35861FF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7585C6E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case ConnectivityManager.TYPE_MOBILE:</w:t>
      </w:r>
    </w:p>
    <w:p w14:paraId="282CB39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switch (info.getSubtype()) {</w:t>
      </w:r>
    </w:p>
    <w:p w14:paraId="55F32EE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TelephonyManager.NETWORK_TYPE_LTE:  // </w:t>
      </w:r>
      <w:r w:rsidRPr="00132E9F">
        <w:rPr>
          <w:rFonts w:ascii="Microsoft YaHei" w:eastAsia="Microsoft YaHei" w:hAnsi="Microsoft YaHei" w:cs="Courier"/>
          <w:color w:val="0B5453"/>
          <w:kern w:val="0"/>
          <w:sz w:val="16"/>
          <w:szCs w:val="28"/>
        </w:rPr>
        <w:t>4</w:t>
      </w:r>
      <w:r w:rsidRPr="00132E9F">
        <w:rPr>
          <w:rFonts w:ascii="Microsoft YaHei" w:eastAsia="Microsoft YaHei" w:hAnsi="Microsoft YaHei" w:cs="Courier"/>
          <w:color w:val="262626"/>
          <w:kern w:val="0"/>
          <w:sz w:val="16"/>
          <w:szCs w:val="28"/>
        </w:rPr>
        <w:t>G</w:t>
      </w:r>
    </w:p>
    <w:p w14:paraId="6D5C305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TelephonyManager.NETWORK_TYPE_HSPAP:</w:t>
      </w:r>
    </w:p>
    <w:p w14:paraId="04B71ED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TelephonyManager.NETWORK_TYPE_EHRPD:</w:t>
      </w:r>
    </w:p>
    <w:p w14:paraId="002728F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setThreadCount(</w:t>
      </w:r>
      <w:r w:rsidRPr="00132E9F">
        <w:rPr>
          <w:rFonts w:ascii="Microsoft YaHei" w:eastAsia="Microsoft YaHei" w:hAnsi="Microsoft YaHei" w:cs="Courier"/>
          <w:color w:val="0B5453"/>
          <w:kern w:val="0"/>
          <w:sz w:val="16"/>
          <w:szCs w:val="28"/>
        </w:rPr>
        <w:t>3</w:t>
      </w:r>
      <w:r w:rsidRPr="00132E9F">
        <w:rPr>
          <w:rFonts w:ascii="Microsoft YaHei" w:eastAsia="Microsoft YaHei" w:hAnsi="Microsoft YaHei" w:cs="Courier"/>
          <w:color w:val="262626"/>
          <w:kern w:val="0"/>
          <w:sz w:val="16"/>
          <w:szCs w:val="28"/>
        </w:rPr>
        <w:t>);</w:t>
      </w:r>
    </w:p>
    <w:p w14:paraId="795ABC0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28EB686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TelephonyManager.NETWORK_TYPE_UMTS: // </w:t>
      </w:r>
      <w:r w:rsidRPr="00132E9F">
        <w:rPr>
          <w:rFonts w:ascii="Microsoft YaHei" w:eastAsia="Microsoft YaHei" w:hAnsi="Microsoft YaHei" w:cs="Courier"/>
          <w:color w:val="0B5453"/>
          <w:kern w:val="0"/>
          <w:sz w:val="16"/>
          <w:szCs w:val="28"/>
        </w:rPr>
        <w:t>3</w:t>
      </w:r>
      <w:r w:rsidRPr="00132E9F">
        <w:rPr>
          <w:rFonts w:ascii="Microsoft YaHei" w:eastAsia="Microsoft YaHei" w:hAnsi="Microsoft YaHei" w:cs="Courier"/>
          <w:color w:val="262626"/>
          <w:kern w:val="0"/>
          <w:sz w:val="16"/>
          <w:szCs w:val="28"/>
        </w:rPr>
        <w:t>G</w:t>
      </w:r>
    </w:p>
    <w:p w14:paraId="6A10166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TelephonyManager.NETWORK_TYPE_CDMA:</w:t>
      </w:r>
    </w:p>
    <w:p w14:paraId="063813A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TelephonyManager.NETWORK_TYPE_EVDO_0:</w:t>
      </w:r>
    </w:p>
    <w:p w14:paraId="3055F9C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TelephonyManager.NETWORK_TYPE_EVDO_A:</w:t>
      </w:r>
    </w:p>
    <w:p w14:paraId="6D5B3B0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TelephonyManager.NETWORK_TYPE_EVDO_B:</w:t>
      </w:r>
    </w:p>
    <w:p w14:paraId="5FF4542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setThreadCount(</w:t>
      </w:r>
      <w:r w:rsidRPr="00132E9F">
        <w:rPr>
          <w:rFonts w:ascii="Microsoft YaHei" w:eastAsia="Microsoft YaHei" w:hAnsi="Microsoft YaHei" w:cs="Courier"/>
          <w:color w:val="0B5453"/>
          <w:kern w:val="0"/>
          <w:sz w:val="16"/>
          <w:szCs w:val="28"/>
        </w:rPr>
        <w:t>2</w:t>
      </w:r>
      <w:r w:rsidRPr="00132E9F">
        <w:rPr>
          <w:rFonts w:ascii="Microsoft YaHei" w:eastAsia="Microsoft YaHei" w:hAnsi="Microsoft YaHei" w:cs="Courier"/>
          <w:color w:val="262626"/>
          <w:kern w:val="0"/>
          <w:sz w:val="16"/>
          <w:szCs w:val="28"/>
        </w:rPr>
        <w:t>);</w:t>
      </w:r>
    </w:p>
    <w:p w14:paraId="3B4E646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496F327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TelephonyManager.NETWORK_TYPE_GPRS: // </w:t>
      </w:r>
      <w:r w:rsidRPr="00132E9F">
        <w:rPr>
          <w:rFonts w:ascii="Microsoft YaHei" w:eastAsia="Microsoft YaHei" w:hAnsi="Microsoft YaHei" w:cs="Courier"/>
          <w:color w:val="0B5453"/>
          <w:kern w:val="0"/>
          <w:sz w:val="16"/>
          <w:szCs w:val="28"/>
        </w:rPr>
        <w:t>2</w:t>
      </w:r>
      <w:r w:rsidRPr="00132E9F">
        <w:rPr>
          <w:rFonts w:ascii="Microsoft YaHei" w:eastAsia="Microsoft YaHei" w:hAnsi="Microsoft YaHei" w:cs="Courier"/>
          <w:color w:val="262626"/>
          <w:kern w:val="0"/>
          <w:sz w:val="16"/>
          <w:szCs w:val="28"/>
        </w:rPr>
        <w:t>G</w:t>
      </w:r>
    </w:p>
    <w:p w14:paraId="49EEDD2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TelephonyManager.NETWORK_TYPE_EDGE:</w:t>
      </w:r>
    </w:p>
    <w:p w14:paraId="6BA74C0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setThreadCount(</w:t>
      </w:r>
      <w:r w:rsidRPr="00132E9F">
        <w:rPr>
          <w:rFonts w:ascii="Microsoft YaHei" w:eastAsia="Microsoft YaHei" w:hAnsi="Microsoft YaHei" w:cs="Courier"/>
          <w:color w:val="0B5453"/>
          <w:kern w:val="0"/>
          <w:sz w:val="16"/>
          <w:szCs w:val="28"/>
        </w:rPr>
        <w:t>1</w:t>
      </w:r>
      <w:r w:rsidRPr="00132E9F">
        <w:rPr>
          <w:rFonts w:ascii="Microsoft YaHei" w:eastAsia="Microsoft YaHei" w:hAnsi="Microsoft YaHei" w:cs="Courier"/>
          <w:color w:val="262626"/>
          <w:kern w:val="0"/>
          <w:sz w:val="16"/>
          <w:szCs w:val="28"/>
        </w:rPr>
        <w:t>);</w:t>
      </w:r>
    </w:p>
    <w:p w14:paraId="0C1BA19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1B133F5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default:</w:t>
      </w:r>
    </w:p>
    <w:p w14:paraId="4C713DB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setThreadCount(DEFAULT_THREAD_COUNT);</w:t>
      </w:r>
    </w:p>
    <w:p w14:paraId="2F58E11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FC0A3E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1C5D69C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default:</w:t>
      </w:r>
    </w:p>
    <w:p w14:paraId="46AFD76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setThreadCount(DEFAULT_THREAD_COUNT);</w:t>
      </w:r>
    </w:p>
    <w:p w14:paraId="62E84C2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4BE996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F0F324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2509647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private void setThreadCount(int threadCount) {</w:t>
      </w:r>
    </w:p>
    <w:p w14:paraId="745F7D9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setCorePoolSize(threadCount);</w:t>
      </w:r>
    </w:p>
    <w:p w14:paraId="0E63218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setMaximumPoolSize(threadCount);</w:t>
      </w:r>
    </w:p>
    <w:p w14:paraId="0C0A90D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67FB2B6"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就如上面所说，根据用户使用不同的网络类型分别设置线程的数量，比如当用户使用的是wifi，线程数量将会设置为4个，4G的话设为3个等，这样根据用户的具体情况来设计线程数量是非常人性化的，也是值得我们效仿的。</w:t>
      </w:r>
    </w:p>
    <w:p w14:paraId="6BF7B712"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ok，到此我们重要的Dispatcher对象的构造方法已完全的解析完成了，从上面的解析中我们很清楚的看到了Dispatcher作为中转站存在的意义，几乎所有的线程转换操作都是由Dispatcher来操控的，当然可能还有小伙伴们并不清楚它是怎么运作的，怎么进入子线程的，那是因为我们的讲解还没有进行到进入子线程的步骤而已，下面将会进一步的讲解。</w:t>
      </w:r>
    </w:p>
    <w:p w14:paraId="19372E4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总结下Dispatcher中所包含的重要对象实例：</w:t>
      </w:r>
    </w:p>
    <w:p w14:paraId="74F6C2F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①</w:t>
      </w:r>
      <w:r w:rsidRPr="00132E9F">
        <w:rPr>
          <w:rFonts w:ascii="Microsoft YaHei" w:eastAsia="Microsoft YaHei" w:hAnsi="Microsoft YaHei" w:cs="Times"/>
          <w:color w:val="303030"/>
          <w:kern w:val="0"/>
          <w:sz w:val="18"/>
          <w:szCs w:val="30"/>
        </w:rPr>
        <w:t xml:space="preserve">：PicassoExecutorService线程池 </w:t>
      </w:r>
    </w:p>
    <w:p w14:paraId="39A16208"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lastRenderedPageBreak/>
        <w:t>②</w:t>
      </w:r>
      <w:r w:rsidRPr="00132E9F">
        <w:rPr>
          <w:rFonts w:ascii="Microsoft YaHei" w:eastAsia="Microsoft YaHei" w:hAnsi="Microsoft YaHei" w:cs="Times"/>
          <w:color w:val="303030"/>
          <w:kern w:val="0"/>
          <w:sz w:val="18"/>
          <w:szCs w:val="30"/>
        </w:rPr>
        <w:t xml:space="preserve">：downloader 下载器 </w:t>
      </w:r>
    </w:p>
    <w:p w14:paraId="7F3A95A8"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③</w:t>
      </w:r>
      <w:r w:rsidRPr="00132E9F">
        <w:rPr>
          <w:rFonts w:ascii="Microsoft YaHei" w:eastAsia="Microsoft YaHei" w:hAnsi="Microsoft YaHei" w:cs="Times"/>
          <w:color w:val="303030"/>
          <w:kern w:val="0"/>
          <w:sz w:val="18"/>
          <w:szCs w:val="30"/>
        </w:rPr>
        <w:t xml:space="preserve">：针对DispatcherThread线程的DispatcherHandler处理器 </w:t>
      </w:r>
    </w:p>
    <w:p w14:paraId="058C5C8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④</w:t>
      </w:r>
      <w:r w:rsidRPr="00132E9F">
        <w:rPr>
          <w:rFonts w:ascii="Microsoft YaHei" w:eastAsia="Microsoft YaHei" w:hAnsi="Microsoft YaHei" w:cs="Times"/>
          <w:color w:val="303030"/>
          <w:kern w:val="0"/>
          <w:sz w:val="18"/>
          <w:szCs w:val="30"/>
        </w:rPr>
        <w:t xml:space="preserve">：NetworkBroadcastReceiver网络监听器 </w:t>
      </w:r>
    </w:p>
    <w:p w14:paraId="74C72CE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⑤</w:t>
      </w:r>
      <w:r w:rsidRPr="00132E9F">
        <w:rPr>
          <w:rFonts w:ascii="Microsoft YaHei" w:eastAsia="Microsoft YaHei" w:hAnsi="Microsoft YaHei" w:cs="Times"/>
          <w:color w:val="303030"/>
          <w:kern w:val="0"/>
          <w:sz w:val="18"/>
          <w:szCs w:val="30"/>
        </w:rPr>
        <w:t xml:space="preserve">：mainThreadHandler主线程的Handler </w:t>
      </w:r>
    </w:p>
    <w:p w14:paraId="181306D8"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⑥</w:t>
      </w:r>
      <w:r w:rsidRPr="00132E9F">
        <w:rPr>
          <w:rFonts w:ascii="Microsoft YaHei" w:eastAsia="Microsoft YaHei" w:hAnsi="Microsoft YaHei" w:cs="Times"/>
          <w:color w:val="303030"/>
          <w:kern w:val="0"/>
          <w:sz w:val="18"/>
          <w:szCs w:val="30"/>
        </w:rPr>
        <w:t>：保存数据的集合：hunterMap，pausedActions，batch等</w:t>
      </w:r>
    </w:p>
    <w:p w14:paraId="2CFA4D6F"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理解好了上面这些对象存在的意义将对下面的理解有着巨大的好处，请没有完全理解的在仔细的阅读一遍（非常重要）。</w:t>
      </w:r>
    </w:p>
    <w:p w14:paraId="1979614F"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ok，知道了Dispatcher包含哪些重要的对象实例之后，让我们再回到Picasso的Builder中，在build方法中最终返回的是一个Picasso的对象实例：</w:t>
      </w:r>
    </w:p>
    <w:p w14:paraId="6096E03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new Picasso(context, dispatcher, cache, listener, transformer, requestHandlers, stats,defaultBitmapConfig, indicatorsEnabled, loggingEnabled);</w:t>
      </w:r>
    </w:p>
    <w:p w14:paraId="1861EB35" w14:textId="0F23EC8C" w:rsidR="00132E9F" w:rsidRPr="00132E9F" w:rsidRDefault="00132E9F" w:rsidP="003B6E8A">
      <w:pPr>
        <w:widowControl/>
        <w:numPr>
          <w:ilvl w:val="0"/>
          <w:numId w:val="40"/>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在Picasso的构造方法中值得我们只要注意的是针对requestHandlers的应用：</w:t>
      </w:r>
    </w:p>
    <w:p w14:paraId="7F8902AD" w14:textId="74BFF95E"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3C8AEF55" wp14:editId="3490F0BF">
            <wp:extent cx="5315227" cy="262418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3719" cy="2628382"/>
                    </a:xfrm>
                    <a:prstGeom prst="rect">
                      <a:avLst/>
                    </a:prstGeom>
                    <a:noFill/>
                    <a:ln>
                      <a:noFill/>
                    </a:ln>
                  </pic:spPr>
                </pic:pic>
              </a:graphicData>
            </a:graphic>
          </wp:inline>
        </w:drawing>
      </w:r>
    </w:p>
    <w:p w14:paraId="4638B06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这里把Picasso能都应用的RequestHandler都添加到集合中，然后根据具体的需求运用相对应的Handler进行业务的处理。</w:t>
      </w:r>
    </w:p>
    <w:p w14:paraId="07D4BF3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ok，到此Picasso中with方法中所做的事情已经完完全全的展示在您的面前了，相信您对这一步应用理解的很透彻了。</w:t>
      </w:r>
    </w:p>
    <w:p w14:paraId="07B9036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那么来总结下，Picasso现在拥有了那些重要的对象实例：</w:t>
      </w:r>
    </w:p>
    <w:p w14:paraId="5FC4D033"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①</w:t>
      </w:r>
      <w:r w:rsidRPr="00132E9F">
        <w:rPr>
          <w:rFonts w:ascii="Microsoft YaHei" w:eastAsia="Microsoft YaHei" w:hAnsi="Microsoft YaHei" w:cs="Times"/>
          <w:color w:val="303030"/>
          <w:kern w:val="0"/>
          <w:sz w:val="18"/>
          <w:szCs w:val="30"/>
        </w:rPr>
        <w:t>：dispatcher，重要性不言而喻，上面已充分的展示了它的重要性，作为中转站，Picasso是必须要拥有了的。最终目的是让我们的主线程进入子线程中去进行耗时的下载操作。</w:t>
      </w:r>
    </w:p>
    <w:p w14:paraId="1C74147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②</w:t>
      </w:r>
      <w:r w:rsidRPr="00132E9F">
        <w:rPr>
          <w:rFonts w:ascii="Microsoft YaHei" w:eastAsia="Microsoft YaHei" w:hAnsi="Microsoft YaHei" w:cs="Times"/>
          <w:color w:val="303030"/>
          <w:kern w:val="0"/>
          <w:sz w:val="18"/>
          <w:szCs w:val="30"/>
        </w:rPr>
        <w:t>：requestHandlers，它的存在是为了选择一种请求处理方式，比如说，下载网络图片需要使用NetworkRequestHandler这个请求器。</w:t>
      </w:r>
    </w:p>
    <w:p w14:paraId="2C40D359"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③</w:t>
      </w:r>
      <w:r w:rsidRPr="00132E9F">
        <w:rPr>
          <w:rFonts w:ascii="Microsoft YaHei" w:eastAsia="Microsoft YaHei" w:hAnsi="Microsoft YaHei" w:cs="Times"/>
          <w:color w:val="303030"/>
          <w:kern w:val="0"/>
          <w:sz w:val="18"/>
          <w:szCs w:val="30"/>
        </w:rPr>
        <w:t>：HANDLER，这是主线程的Handler，用来处理返回结果的，比如说图片下载成功后要更新UI就是通过它来完成的，这会在后面图片下载完成后更新UI时详细讲解</w:t>
      </w:r>
    </w:p>
    <w:p w14:paraId="4DF8BBD2"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④</w:t>
      </w:r>
      <w:r w:rsidRPr="00132E9F">
        <w:rPr>
          <w:rFonts w:ascii="Microsoft YaHei" w:eastAsia="Microsoft YaHei" w:hAnsi="Microsoft YaHei" w:cs="Times"/>
          <w:color w:val="303030"/>
          <w:kern w:val="0"/>
          <w:sz w:val="18"/>
          <w:szCs w:val="30"/>
        </w:rPr>
        <w:t>：一些配置对象实例等，如：缓存cache，图片加载默认配置defaultBitmapConfig，状态存储stats等等。</w:t>
      </w:r>
    </w:p>
    <w:p w14:paraId="5A4A53D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36"/>
          <w:szCs w:val="64"/>
        </w:rPr>
      </w:pPr>
      <w:r w:rsidRPr="00132E9F">
        <w:rPr>
          <w:rFonts w:ascii="Microsoft YaHei" w:eastAsia="Microsoft YaHei" w:hAnsi="Microsoft YaHei" w:cs="Times"/>
          <w:color w:val="303030"/>
          <w:kern w:val="0"/>
          <w:sz w:val="36"/>
          <w:szCs w:val="64"/>
        </w:rPr>
        <w:t>load</w:t>
      </w:r>
    </w:p>
    <w:p w14:paraId="70800053"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with方法中主要是做了一个基础的配置工作，比如Picasso的配置，Dispatcher的配置，这些都是非常重要的前提工作，只有做好了这些配置我们使用起来才能显得毫不费劲。</w:t>
      </w:r>
    </w:p>
    <w:p w14:paraId="79997572"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下面我们就来看看它的应用吧。在load方法中需要我们传递一个参数，这个参数可以是Url，可以是一个path路径，也可以是一个文件，一个资源布局等：</w:t>
      </w:r>
    </w:p>
    <w:p w14:paraId="0F3B9C0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alibri"/>
          <w:color w:val="262626"/>
          <w:kern w:val="0"/>
          <w:sz w:val="16"/>
          <w:szCs w:val="28"/>
        </w:rPr>
        <w:t>①</w:t>
      </w:r>
      <w:r w:rsidRPr="00132E9F">
        <w:rPr>
          <w:rFonts w:ascii="Microsoft YaHei" w:eastAsia="Microsoft YaHei" w:hAnsi="Microsoft YaHei" w:cs="Courier"/>
          <w:color w:val="262626"/>
          <w:kern w:val="0"/>
          <w:sz w:val="16"/>
          <w:szCs w:val="28"/>
        </w:rPr>
        <w:t>：url</w:t>
      </w:r>
    </w:p>
    <w:p w14:paraId="7CDCF3D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public RequestCreator load(Uri uri) {</w:t>
      </w:r>
    </w:p>
    <w:p w14:paraId="43831CE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new RequestCreator(this, uri,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w:t>
      </w:r>
    </w:p>
    <w:p w14:paraId="17F9955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5CE27A3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7776E9B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alibri"/>
          <w:color w:val="262626"/>
          <w:kern w:val="0"/>
          <w:sz w:val="16"/>
          <w:szCs w:val="28"/>
        </w:rPr>
        <w:t>②</w:t>
      </w:r>
      <w:r w:rsidRPr="00132E9F">
        <w:rPr>
          <w:rFonts w:ascii="Microsoft YaHei" w:eastAsia="Microsoft YaHei" w:hAnsi="Microsoft YaHei" w:cs="Courier"/>
          <w:color w:val="262626"/>
          <w:kern w:val="0"/>
          <w:sz w:val="16"/>
          <w:szCs w:val="28"/>
        </w:rPr>
        <w:t>：path</w:t>
      </w:r>
    </w:p>
    <w:p w14:paraId="27F00C1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public RequestCreator load(String path) {</w:t>
      </w:r>
    </w:p>
    <w:p w14:paraId="3F0D5BB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(path == null) {</w:t>
      </w:r>
    </w:p>
    <w:p w14:paraId="7E84A1F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new RequestCreator(this, null,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w:t>
      </w:r>
    </w:p>
    <w:p w14:paraId="4146982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C483A7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(path.trim().length()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w:t>
      </w:r>
    </w:p>
    <w:p w14:paraId="09F8558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IllegalArgumentException(</w:t>
      </w:r>
      <w:r w:rsidRPr="00132E9F">
        <w:rPr>
          <w:rFonts w:ascii="Microsoft YaHei" w:eastAsia="Microsoft YaHei" w:hAnsi="Microsoft YaHei" w:cs="Courier"/>
          <w:color w:val="107902"/>
          <w:kern w:val="0"/>
          <w:sz w:val="16"/>
          <w:szCs w:val="28"/>
        </w:rPr>
        <w:t>"Path must not be empty."</w:t>
      </w:r>
      <w:r w:rsidRPr="00132E9F">
        <w:rPr>
          <w:rFonts w:ascii="Microsoft YaHei" w:eastAsia="Microsoft YaHei" w:hAnsi="Microsoft YaHei" w:cs="Courier"/>
          <w:color w:val="262626"/>
          <w:kern w:val="0"/>
          <w:sz w:val="16"/>
          <w:szCs w:val="28"/>
        </w:rPr>
        <w:t>);</w:t>
      </w:r>
    </w:p>
    <w:p w14:paraId="16F5010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034D76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load(Uri.parse(path));</w:t>
      </w:r>
    </w:p>
    <w:p w14:paraId="1638B2A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1829C26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1512A85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alibri"/>
          <w:color w:val="262626"/>
          <w:kern w:val="0"/>
          <w:sz w:val="16"/>
          <w:szCs w:val="28"/>
        </w:rPr>
        <w:t>③</w:t>
      </w:r>
      <w:r w:rsidRPr="00132E9F">
        <w:rPr>
          <w:rFonts w:ascii="Microsoft YaHei" w:eastAsia="Microsoft YaHei" w:hAnsi="Microsoft YaHei" w:cs="Courier"/>
          <w:color w:val="262626"/>
          <w:kern w:val="0"/>
          <w:sz w:val="16"/>
          <w:szCs w:val="28"/>
        </w:rPr>
        <w:t>：file</w:t>
      </w:r>
    </w:p>
    <w:p w14:paraId="07D074F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public RequestCreator load(File file) {</w:t>
      </w:r>
    </w:p>
    <w:p w14:paraId="6324B28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(file == null) {</w:t>
      </w:r>
    </w:p>
    <w:p w14:paraId="11E29E3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new RequestCreator(this, null,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w:t>
      </w:r>
    </w:p>
    <w:p w14:paraId="3DDD944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88D526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load(Uri.fromFile(file));</w:t>
      </w:r>
    </w:p>
    <w:p w14:paraId="609E727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3999F24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61EF9C3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alibri"/>
          <w:color w:val="262626"/>
          <w:kern w:val="0"/>
          <w:sz w:val="16"/>
          <w:szCs w:val="28"/>
        </w:rPr>
        <w:t>④</w:t>
      </w:r>
      <w:r w:rsidRPr="00132E9F">
        <w:rPr>
          <w:rFonts w:ascii="Microsoft YaHei" w:eastAsia="Microsoft YaHei" w:hAnsi="Microsoft YaHei" w:cs="Courier"/>
          <w:color w:val="262626"/>
          <w:kern w:val="0"/>
          <w:sz w:val="16"/>
          <w:szCs w:val="28"/>
        </w:rPr>
        <w:t>：resourceId</w:t>
      </w:r>
    </w:p>
    <w:p w14:paraId="404842A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public RequestCreator load(int resourceId) {</w:t>
      </w:r>
    </w:p>
    <w:p w14:paraId="2F317FE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(resourceId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w:t>
      </w:r>
    </w:p>
    <w:p w14:paraId="19053B4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IllegalArgumentException(</w:t>
      </w:r>
      <w:r w:rsidRPr="00132E9F">
        <w:rPr>
          <w:rFonts w:ascii="Microsoft YaHei" w:eastAsia="Microsoft YaHei" w:hAnsi="Microsoft YaHei" w:cs="Courier"/>
          <w:color w:val="107902"/>
          <w:kern w:val="0"/>
          <w:sz w:val="16"/>
          <w:szCs w:val="28"/>
        </w:rPr>
        <w:t>"Resource ID must not be zero."</w:t>
      </w:r>
      <w:r w:rsidRPr="00132E9F">
        <w:rPr>
          <w:rFonts w:ascii="Microsoft YaHei" w:eastAsia="Microsoft YaHei" w:hAnsi="Microsoft YaHei" w:cs="Courier"/>
          <w:color w:val="262626"/>
          <w:kern w:val="0"/>
          <w:sz w:val="16"/>
          <w:szCs w:val="28"/>
        </w:rPr>
        <w:t>);</w:t>
      </w:r>
    </w:p>
    <w:p w14:paraId="78BF012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29B4AF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new RequestCreator(this, null, resourceId);</w:t>
      </w:r>
    </w:p>
    <w:p w14:paraId="2A98E3C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555B3075" w14:textId="34DCA147" w:rsidR="00132E9F" w:rsidRPr="00132E9F" w:rsidRDefault="00132E9F" w:rsidP="003B6E8A">
      <w:pPr>
        <w:widowControl/>
        <w:numPr>
          <w:ilvl w:val="0"/>
          <w:numId w:val="42"/>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不管传递的是一个什么参数，它都是返回一个请求构造器RequestCreator，我们来看看它的构造方法做了哪些事情：</w:t>
      </w:r>
    </w:p>
    <w:p w14:paraId="265ED5DE" w14:textId="50F89100"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390C6CCA" wp14:editId="08C2B713">
            <wp:extent cx="5415557" cy="132665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70173" cy="1340030"/>
                    </a:xfrm>
                    <a:prstGeom prst="rect">
                      <a:avLst/>
                    </a:prstGeom>
                    <a:noFill/>
                    <a:ln>
                      <a:noFill/>
                    </a:ln>
                  </pic:spPr>
                </pic:pic>
              </a:graphicData>
            </a:graphic>
          </wp:inline>
        </w:drawing>
      </w:r>
    </w:p>
    <w:p w14:paraId="1F3F659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主要是获取到Picasso对象，并Builder模式构建一个Request中的Builder对象：</w:t>
      </w:r>
    </w:p>
    <w:p w14:paraId="5E281CD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Builder(Uri uri, int resourceId, Bitmap.Config bitmapConfig) {</w:t>
      </w:r>
    </w:p>
    <w:p w14:paraId="43E6D0D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this.uri = uri;</w:t>
      </w:r>
    </w:p>
    <w:p w14:paraId="08E6FAE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this.resourceId = resourceId;</w:t>
      </w:r>
    </w:p>
    <w:p w14:paraId="2033991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this.config = bitmapConfig;</w:t>
      </w:r>
    </w:p>
    <w:p w14:paraId="76845A1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7744B05" w14:textId="52843470" w:rsidR="00132E9F" w:rsidRPr="00132E9F" w:rsidRDefault="00132E9F" w:rsidP="003B6E8A">
      <w:pPr>
        <w:widowControl/>
        <w:numPr>
          <w:ilvl w:val="0"/>
          <w:numId w:val="44"/>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这个Builder对象主要接受了一些参数信息，包括url，资源布局，和默认的图片配置。</w:t>
      </w:r>
    </w:p>
    <w:p w14:paraId="536EC76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由于load方法返回的是一个RequestCreator对象，所以我们可以使用方法链的形式进行调用其他的方法，比如给请求添加占位图，异常图，转换器等等，具体的可以看源码。</w:t>
      </w:r>
    </w:p>
    <w:p w14:paraId="5BE55472"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ok，总体来说这load方法中主要是创建了一个RequestCreator对象，并且RequestCreator中构造了一个Request.Builder对象。</w:t>
      </w:r>
    </w:p>
    <w:p w14:paraId="07E58DEE"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那么来看看RequestCreator拥有哪些重要的对象实例：</w:t>
      </w:r>
    </w:p>
    <w:p w14:paraId="0C82A84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①</w:t>
      </w:r>
      <w:r w:rsidRPr="00132E9F">
        <w:rPr>
          <w:rFonts w:ascii="Microsoft YaHei" w:eastAsia="Microsoft YaHei" w:hAnsi="Microsoft YaHei" w:cs="Times"/>
          <w:color w:val="303030"/>
          <w:kern w:val="0"/>
          <w:sz w:val="18"/>
          <w:szCs w:val="30"/>
        </w:rPr>
        <w:t xml:space="preserve">：picasso对象 </w:t>
      </w:r>
    </w:p>
    <w:p w14:paraId="0B7D48FD"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②</w:t>
      </w:r>
      <w:r w:rsidRPr="00132E9F">
        <w:rPr>
          <w:rFonts w:ascii="Microsoft YaHei" w:eastAsia="Microsoft YaHei" w:hAnsi="Microsoft YaHei" w:cs="Times"/>
          <w:color w:val="303030"/>
          <w:kern w:val="0"/>
          <w:sz w:val="18"/>
          <w:szCs w:val="30"/>
        </w:rPr>
        <w:t>：Request.Builder对象实例data，它里面包括我们请求的URL地址，资源文件以及图片默认配置。</w:t>
      </w:r>
    </w:p>
    <w:p w14:paraId="6065CC0E"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36"/>
          <w:szCs w:val="64"/>
        </w:rPr>
      </w:pPr>
      <w:r w:rsidRPr="00132E9F">
        <w:rPr>
          <w:rFonts w:ascii="Microsoft YaHei" w:eastAsia="Microsoft YaHei" w:hAnsi="Microsoft YaHei" w:cs="Times"/>
          <w:color w:val="303030"/>
          <w:kern w:val="0"/>
          <w:sz w:val="36"/>
          <w:szCs w:val="64"/>
        </w:rPr>
        <w:t>into</w:t>
      </w:r>
    </w:p>
    <w:p w14:paraId="3C520D2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在load方法中主要创建了一个RequestCreator对象，并获取到了要加载的url/path/file/resourceId资源地址路径，那么接下来要做的就是在into方法中来加载图片了。先来看看into方法中做了哪些事情：</w:t>
      </w:r>
    </w:p>
    <w:p w14:paraId="32CE6EE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public void into(ImageView target, Callback callback) {</w:t>
      </w:r>
    </w:p>
    <w:p w14:paraId="3480509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long started = System.nanoTime();</w:t>
      </w:r>
    </w:p>
    <w:p w14:paraId="39A0295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checkMain();</w:t>
      </w:r>
    </w:p>
    <w:p w14:paraId="505FA85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00C98CA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(target == null) {</w:t>
      </w:r>
    </w:p>
    <w:p w14:paraId="4F2609A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IllegalArgumentException(</w:t>
      </w:r>
      <w:r w:rsidRPr="00132E9F">
        <w:rPr>
          <w:rFonts w:ascii="Microsoft YaHei" w:eastAsia="Microsoft YaHei" w:hAnsi="Microsoft YaHei" w:cs="Courier"/>
          <w:color w:val="107902"/>
          <w:kern w:val="0"/>
          <w:sz w:val="16"/>
          <w:szCs w:val="28"/>
        </w:rPr>
        <w:t>"Target must not be null."</w:t>
      </w:r>
      <w:r w:rsidRPr="00132E9F">
        <w:rPr>
          <w:rFonts w:ascii="Microsoft YaHei" w:eastAsia="Microsoft YaHei" w:hAnsi="Microsoft YaHei" w:cs="Courier"/>
          <w:color w:val="262626"/>
          <w:kern w:val="0"/>
          <w:sz w:val="16"/>
          <w:szCs w:val="28"/>
        </w:rPr>
        <w:t>);</w:t>
      </w:r>
    </w:p>
    <w:p w14:paraId="014E53B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4ED9FC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1B17F73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(!data.hasImage()) {</w:t>
      </w:r>
    </w:p>
    <w:p w14:paraId="01735DA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picasso.cancelRequest(target);</w:t>
      </w:r>
    </w:p>
    <w:p w14:paraId="41DD4E2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(setPlaceholder) {</w:t>
      </w:r>
    </w:p>
    <w:p w14:paraId="620C65B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setPlaceholder(target, getPlaceholderDrawable());</w:t>
      </w:r>
    </w:p>
    <w:p w14:paraId="10A6A02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635BCCD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53CF376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F8DC46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0CB3CC8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(deferred) {</w:t>
      </w:r>
    </w:p>
    <w:p w14:paraId="68B92FB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(data.hasSize()) {</w:t>
      </w:r>
    </w:p>
    <w:p w14:paraId="2368DB9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IllegalStateException(</w:t>
      </w:r>
      <w:r w:rsidRPr="00132E9F">
        <w:rPr>
          <w:rFonts w:ascii="Microsoft YaHei" w:eastAsia="Microsoft YaHei" w:hAnsi="Microsoft YaHei" w:cs="Courier"/>
          <w:color w:val="107902"/>
          <w:kern w:val="0"/>
          <w:sz w:val="16"/>
          <w:szCs w:val="28"/>
        </w:rPr>
        <w:t>"Fit cannot be used with resize."</w:t>
      </w:r>
      <w:r w:rsidRPr="00132E9F">
        <w:rPr>
          <w:rFonts w:ascii="Microsoft YaHei" w:eastAsia="Microsoft YaHei" w:hAnsi="Microsoft YaHei" w:cs="Courier"/>
          <w:color w:val="262626"/>
          <w:kern w:val="0"/>
          <w:sz w:val="16"/>
          <w:szCs w:val="28"/>
        </w:rPr>
        <w:t>);</w:t>
      </w:r>
    </w:p>
    <w:p w14:paraId="08BE2F9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333882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int width = target.getWidth();</w:t>
      </w:r>
    </w:p>
    <w:p w14:paraId="6AF9DAC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int height = target.getHeight();</w:t>
      </w:r>
    </w:p>
    <w:p w14:paraId="0E4C375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(width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xml:space="preserve"> || height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w:t>
      </w:r>
    </w:p>
    <w:p w14:paraId="1CF3734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(setPlaceholder) {</w:t>
      </w:r>
    </w:p>
    <w:p w14:paraId="429B060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setPlaceholder(target, getPlaceholderDrawable());</w:t>
      </w:r>
    </w:p>
    <w:p w14:paraId="5042DEB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067A1D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picasso.defer(target, new DeferredRequestCreator(this, target, callback));</w:t>
      </w:r>
    </w:p>
    <w:p w14:paraId="12B9BE1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7ABEE05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7B1048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data.resize(width, height);</w:t>
      </w:r>
    </w:p>
    <w:p w14:paraId="2D06AAC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p>
    <w:p w14:paraId="73D3171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0429DC6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Request request = createRequest(started);</w:t>
      </w:r>
    </w:p>
    <w:p w14:paraId="54F8DF1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String requestKey = createKey(request);</w:t>
      </w:r>
    </w:p>
    <w:p w14:paraId="6A934B5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2FBF696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(shouldReadFromMemoryCache(memoryPolicy)) {</w:t>
      </w:r>
    </w:p>
    <w:p w14:paraId="5D3C8CB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bitmap = picasso.quickMemoryCacheCheck(requestKey);</w:t>
      </w:r>
    </w:p>
    <w:p w14:paraId="76EEDD3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(bitmap != null) {</w:t>
      </w:r>
    </w:p>
    <w:p w14:paraId="44AA2CB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picasso.cancelRequest(target);</w:t>
      </w:r>
    </w:p>
    <w:p w14:paraId="4F81AA1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setBitmap(target, picasso.context, bitmap, MEMORY, noFade, picasso.indicatorsEnabled);</w:t>
      </w:r>
    </w:p>
    <w:p w14:paraId="3C661C4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(picasso.loggingEnabled) {</w:t>
      </w:r>
    </w:p>
    <w:p w14:paraId="3456A76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log(OWNER_MAIN, VERB_COMPLETED, request.plainId(), </w:t>
      </w:r>
      <w:r w:rsidRPr="00132E9F">
        <w:rPr>
          <w:rFonts w:ascii="Microsoft YaHei" w:eastAsia="Microsoft YaHei" w:hAnsi="Microsoft YaHei" w:cs="Courier"/>
          <w:color w:val="107902"/>
          <w:kern w:val="0"/>
          <w:sz w:val="16"/>
          <w:szCs w:val="28"/>
        </w:rPr>
        <w:t>"from "</w:t>
      </w:r>
      <w:r w:rsidRPr="00132E9F">
        <w:rPr>
          <w:rFonts w:ascii="Microsoft YaHei" w:eastAsia="Microsoft YaHei" w:hAnsi="Microsoft YaHei" w:cs="Courier"/>
          <w:color w:val="262626"/>
          <w:kern w:val="0"/>
          <w:sz w:val="16"/>
          <w:szCs w:val="28"/>
        </w:rPr>
        <w:t xml:space="preserve"> + MEMORY);</w:t>
      </w:r>
    </w:p>
    <w:p w14:paraId="7B61FB2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8EDF3D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(callback != null) {</w:t>
      </w:r>
    </w:p>
    <w:p w14:paraId="5BB0811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callback.onSuccess();</w:t>
      </w:r>
    </w:p>
    <w:p w14:paraId="1D55C85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EF3A22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63A05EE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A65885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42BD22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6029577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(setPlaceholder) {</w:t>
      </w:r>
    </w:p>
    <w:p w14:paraId="2D0D466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setPlaceholder(target, getPlaceholderDrawable());</w:t>
      </w:r>
    </w:p>
    <w:p w14:paraId="71528C8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6E6BA5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5C88640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Action action =</w:t>
      </w:r>
    </w:p>
    <w:p w14:paraId="7771CC4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new ImageViewAction(picasso, target, request, memoryPolicy, networkPolicy, errorResId,</w:t>
      </w:r>
    </w:p>
    <w:p w14:paraId="63B7F14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errorDrawable, requestKey, tag, callback, noFade);</w:t>
      </w:r>
    </w:p>
    <w:p w14:paraId="22AF1C8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32E5958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picasso.enqueueAndSubmit(action);</w:t>
      </w:r>
    </w:p>
    <w:p w14:paraId="2CA5F78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61E015B" w14:textId="5C415C71" w:rsidR="00132E9F" w:rsidRPr="00132E9F" w:rsidRDefault="00132E9F" w:rsidP="003B6E8A">
      <w:pPr>
        <w:widowControl/>
        <w:numPr>
          <w:ilvl w:val="0"/>
          <w:numId w:val="46"/>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如上源码可以知道into还是做了很多的事情，下面一一解析：</w:t>
      </w:r>
    </w:p>
    <w:p w14:paraId="6826CDD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①</w:t>
      </w:r>
      <w:r w:rsidRPr="00132E9F">
        <w:rPr>
          <w:rFonts w:ascii="Microsoft YaHei" w:eastAsia="Microsoft YaHei" w:hAnsi="Microsoft YaHei" w:cs="Times"/>
          <w:color w:val="303030"/>
          <w:kern w:val="0"/>
          <w:sz w:val="18"/>
          <w:szCs w:val="30"/>
        </w:rPr>
        <w:t>：checkMain()：首先检查主否在主线程运行，如果不是在主线程就会抛出一个应该在主线程运行的异常：throw new IllegalStateException(“Method call should happen from the main thread.”);这说明到这一步还是在主线程运行的。</w:t>
      </w:r>
    </w:p>
    <w:p w14:paraId="33B3530D"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②</w:t>
      </w:r>
      <w:r w:rsidRPr="00132E9F">
        <w:rPr>
          <w:rFonts w:ascii="Microsoft YaHei" w:eastAsia="Microsoft YaHei" w:hAnsi="Microsoft YaHei" w:cs="Times"/>
          <w:color w:val="303030"/>
          <w:kern w:val="0"/>
          <w:sz w:val="18"/>
          <w:szCs w:val="30"/>
        </w:rPr>
        <w:t>：data.hasImage()：这里的data是在之前初始化的Request.Builder对象，它里面包含url地址，resourceId和默认配置，这里是判断uri或resourceId是否为空为0，如果是的话就取消imageview的请求：picasso.cancelRequest(target);</w:t>
      </w:r>
    </w:p>
    <w:p w14:paraId="0185D81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③</w:t>
      </w:r>
      <w:r w:rsidRPr="00132E9F">
        <w:rPr>
          <w:rFonts w:ascii="Microsoft YaHei" w:eastAsia="Microsoft YaHei" w:hAnsi="Microsoft YaHei" w:cs="Times"/>
          <w:color w:val="303030"/>
          <w:kern w:val="0"/>
          <w:sz w:val="18"/>
          <w:szCs w:val="30"/>
        </w:rPr>
        <w:t>：deferred：延迟，如果需要延迟的话就会得到执行，然后会去获取data中图片的大小，如果没有的话，就得到target的宽高来重新设置要加载的图片的尺寸：data.resize(width, height);</w:t>
      </w:r>
    </w:p>
    <w:p w14:paraId="06BEBC73"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lastRenderedPageBreak/>
        <w:t>④</w:t>
      </w:r>
      <w:r w:rsidRPr="00132E9F">
        <w:rPr>
          <w:rFonts w:ascii="Microsoft YaHei" w:eastAsia="Microsoft YaHei" w:hAnsi="Microsoft YaHei" w:cs="Times"/>
          <w:color w:val="303030"/>
          <w:kern w:val="0"/>
          <w:sz w:val="18"/>
          <w:szCs w:val="30"/>
        </w:rPr>
        <w:t>：createRequest：在data.build()方法中创建Request对象，该对象将会包含uri或resourceId以及默认图片config。然后在得到的Request对象后进行转换，该转换主要是与我们在Picasso构建时是否自定义了RequestTransformer有关。</w:t>
      </w:r>
    </w:p>
    <w:p w14:paraId="5E504B1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⑤</w:t>
      </w:r>
      <w:r w:rsidRPr="00132E9F">
        <w:rPr>
          <w:rFonts w:ascii="Microsoft YaHei" w:eastAsia="Microsoft YaHei" w:hAnsi="Microsoft YaHei" w:cs="Times"/>
          <w:color w:val="303030"/>
          <w:kern w:val="0"/>
          <w:sz w:val="18"/>
          <w:szCs w:val="30"/>
        </w:rPr>
        <w:t>：createKey：它主要的是返回已String类型key，主要目的是建立ImageView和key的关联，可以通过key来获取到Imageview的状态，比如说是否已缓存</w:t>
      </w:r>
    </w:p>
    <w:p w14:paraId="495C8E8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⑥</w:t>
      </w:r>
      <w:r w:rsidRPr="00132E9F">
        <w:rPr>
          <w:rFonts w:ascii="Microsoft YaHei" w:eastAsia="Microsoft YaHei" w:hAnsi="Microsoft YaHei" w:cs="Times"/>
          <w:color w:val="303030"/>
          <w:kern w:val="0"/>
          <w:sz w:val="18"/>
          <w:szCs w:val="30"/>
        </w:rPr>
        <w:t>：shouldReadFromMemoryCache：看方法名也能知道，它的作用是是否从内存缓存中读取数据，如果是的话，就从缓存中读取数据，假如获取到数据则会取消当前ImageView的请求并直接给它设置Bitmap，而且如果有回调的话将会回调成功的方法。</w:t>
      </w:r>
    </w:p>
    <w:p w14:paraId="7ED3930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⑦</w:t>
      </w:r>
      <w:r w:rsidRPr="00132E9F">
        <w:rPr>
          <w:rFonts w:ascii="Microsoft YaHei" w:eastAsia="Microsoft YaHei" w:hAnsi="Microsoft YaHei" w:cs="Times"/>
          <w:color w:val="303030"/>
          <w:kern w:val="0"/>
          <w:sz w:val="18"/>
          <w:szCs w:val="30"/>
        </w:rPr>
        <w:t>：ImageViewAction：构建一个ImageViewAction对象，值得注意的是在构建对象时，会把ImageView添加到RequestWeakReference进行存储，以便于使用时查找，RequestWeakReference是一个WeakReference类型的弱引用。同时ImageViewAction也是在完成图片加载时真正更新UI的关键类，这在后面会进行详细讲解。</w:t>
      </w:r>
    </w:p>
    <w:p w14:paraId="15BC34CF"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⑧</w:t>
      </w:r>
      <w:r w:rsidRPr="00132E9F">
        <w:rPr>
          <w:rFonts w:ascii="Microsoft YaHei" w:eastAsia="Microsoft YaHei" w:hAnsi="Microsoft YaHei" w:cs="Times"/>
          <w:color w:val="303030"/>
          <w:kern w:val="0"/>
          <w:sz w:val="18"/>
          <w:szCs w:val="30"/>
        </w:rPr>
        <w:t>：enqueueAndSubmit：调用picasso的enqueueAndSubmit方法进行提交任务。</w:t>
      </w:r>
    </w:p>
    <w:p w14:paraId="7042A4C4" w14:textId="0F5B8143"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2CB66437" wp14:editId="0DF9D9F9">
            <wp:extent cx="5115837" cy="1516240"/>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41849" cy="1523950"/>
                    </a:xfrm>
                    <a:prstGeom prst="rect">
                      <a:avLst/>
                    </a:prstGeom>
                    <a:noFill/>
                    <a:ln>
                      <a:noFill/>
                    </a:ln>
                  </pic:spPr>
                </pic:pic>
              </a:graphicData>
            </a:graphic>
          </wp:inline>
        </w:drawing>
      </w:r>
    </w:p>
    <w:p w14:paraId="47B7DC8D"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在来看submit方法的操作：</w:t>
      </w:r>
    </w:p>
    <w:p w14:paraId="7394F60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void submit(Action action) {</w:t>
      </w:r>
    </w:p>
    <w:p w14:paraId="34B0089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dispatcher.dispatchSubmit(action);</w:t>
      </w:r>
    </w:p>
    <w:p w14:paraId="604782B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58D50A2D" w14:textId="1939DF89" w:rsidR="00132E9F" w:rsidRPr="00132E9F" w:rsidRDefault="00132E9F" w:rsidP="003B6E8A">
      <w:pPr>
        <w:widowControl/>
        <w:numPr>
          <w:ilvl w:val="0"/>
          <w:numId w:val="48"/>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在这里再次使用到了dispatcher任务分发器，把我们的任务action提交到Dispatcher中进行处理。然后在来看下dispatchSubmit方法：</w:t>
      </w:r>
    </w:p>
    <w:p w14:paraId="7FF44F5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void dispatchSubmit(Action action) {</w:t>
      </w:r>
    </w:p>
    <w:p w14:paraId="5A93B0A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handler.sendMessage(handler.obtainMessage(REQUEST_SUBMIT, action));</w:t>
      </w:r>
    </w:p>
    <w:p w14:paraId="6EEC51B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687D95D" w14:textId="6925491F" w:rsidR="00132E9F" w:rsidRPr="00132E9F" w:rsidRDefault="00132E9F" w:rsidP="003B6E8A">
      <w:pPr>
        <w:widowControl/>
        <w:numPr>
          <w:ilvl w:val="0"/>
          <w:numId w:val="50"/>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由Dispatcher的构造方法我们可以知道此时的handler是DispatcherHandler，那么我们看下它是怎么处理我们的任务行为的：</w:t>
      </w:r>
    </w:p>
    <w:p w14:paraId="74AA877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REQUEST_SUBMIT: {</w:t>
      </w:r>
    </w:p>
    <w:p w14:paraId="4D1BF9C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Action action = (Action) msg.obj;</w:t>
      </w:r>
    </w:p>
    <w:p w14:paraId="4549685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dispatcher.performSubmit(action);</w:t>
      </w:r>
    </w:p>
    <w:p w14:paraId="73AB05EA" w14:textId="56731D5A"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030EC6A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在handleMessage中直接获取到我们的任务行为Action，然后调用performSubmit方法：</w:t>
      </w:r>
    </w:p>
    <w:p w14:paraId="68E73E7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void performSubmit(Action action, boolean dismissFailed) {</w:t>
      </w:r>
    </w:p>
    <w:p w14:paraId="0A555B7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(pausedTags.contains(action.getTag())) {</w:t>
      </w:r>
    </w:p>
    <w:p w14:paraId="07A2C01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pausedActions.put(action.getTarget(), action);</w:t>
      </w:r>
    </w:p>
    <w:p w14:paraId="09B026B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(action.getPicasso().loggingEnabled) {</w:t>
      </w:r>
    </w:p>
    <w:p w14:paraId="45CA3E0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log(OWNER_DISPATCHER, VERB_PAUSED, action.request.logId(),</w:t>
      </w:r>
    </w:p>
    <w:p w14:paraId="7ABB776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107902"/>
          <w:kern w:val="0"/>
          <w:sz w:val="16"/>
          <w:szCs w:val="28"/>
        </w:rPr>
        <w:t>"because tag '"</w:t>
      </w:r>
      <w:r w:rsidRPr="00132E9F">
        <w:rPr>
          <w:rFonts w:ascii="Microsoft YaHei" w:eastAsia="Microsoft YaHei" w:hAnsi="Microsoft YaHei" w:cs="Courier"/>
          <w:color w:val="262626"/>
          <w:kern w:val="0"/>
          <w:sz w:val="16"/>
          <w:szCs w:val="28"/>
        </w:rPr>
        <w:t xml:space="preserve"> + action.getTag() + </w:t>
      </w:r>
      <w:r w:rsidRPr="00132E9F">
        <w:rPr>
          <w:rFonts w:ascii="Microsoft YaHei" w:eastAsia="Microsoft YaHei" w:hAnsi="Microsoft YaHei" w:cs="Courier"/>
          <w:color w:val="107902"/>
          <w:kern w:val="0"/>
          <w:sz w:val="16"/>
          <w:szCs w:val="28"/>
        </w:rPr>
        <w:t>"' is paused"</w:t>
      </w:r>
      <w:r w:rsidRPr="00132E9F">
        <w:rPr>
          <w:rFonts w:ascii="Microsoft YaHei" w:eastAsia="Microsoft YaHei" w:hAnsi="Microsoft YaHei" w:cs="Courier"/>
          <w:color w:val="262626"/>
          <w:kern w:val="0"/>
          <w:sz w:val="16"/>
          <w:szCs w:val="28"/>
        </w:rPr>
        <w:t>);</w:t>
      </w:r>
    </w:p>
    <w:p w14:paraId="04E1705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7A0324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37B63BE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6525639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666A5AB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BitmapHunter hunter = hunterMap.get(action.getKey());</w:t>
      </w:r>
    </w:p>
    <w:p w14:paraId="1926130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(hunter != null) {</w:t>
      </w:r>
    </w:p>
    <w:p w14:paraId="64B53F3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hunter.attach(action);</w:t>
      </w:r>
    </w:p>
    <w:p w14:paraId="184655D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5D5778B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FBFB28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7830533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(service.isShutdown()) {</w:t>
      </w:r>
    </w:p>
    <w:p w14:paraId="70F50FC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(action.getPicasso().loggingEnabled) {</w:t>
      </w:r>
    </w:p>
    <w:p w14:paraId="046AA14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log(OWNER_DISPATCHER, VERB_IGNORED, action.request.logId(), </w:t>
      </w:r>
      <w:r w:rsidRPr="00132E9F">
        <w:rPr>
          <w:rFonts w:ascii="Microsoft YaHei" w:eastAsia="Microsoft YaHei" w:hAnsi="Microsoft YaHei" w:cs="Courier"/>
          <w:color w:val="107902"/>
          <w:kern w:val="0"/>
          <w:sz w:val="16"/>
          <w:szCs w:val="28"/>
        </w:rPr>
        <w:t>"because shut down"</w:t>
      </w:r>
      <w:r w:rsidRPr="00132E9F">
        <w:rPr>
          <w:rFonts w:ascii="Microsoft YaHei" w:eastAsia="Microsoft YaHei" w:hAnsi="Microsoft YaHei" w:cs="Courier"/>
          <w:color w:val="262626"/>
          <w:kern w:val="0"/>
          <w:sz w:val="16"/>
          <w:szCs w:val="28"/>
        </w:rPr>
        <w:t>);</w:t>
      </w:r>
    </w:p>
    <w:p w14:paraId="09B9065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A36102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27157C8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E565BB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520A840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hunter = forRequest(action.getPicasso(), this, cache, stats, action);</w:t>
      </w:r>
    </w:p>
    <w:p w14:paraId="7877F20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hunter.future = service.submit(hunter);</w:t>
      </w:r>
    </w:p>
    <w:p w14:paraId="2C8E0A6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hunterMap.put(action.getKey(), hunter);</w:t>
      </w:r>
    </w:p>
    <w:p w14:paraId="6032136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(dismissFailed) {</w:t>
      </w:r>
    </w:p>
    <w:p w14:paraId="7C1FCF5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failedActions.remove(action.getTarget());</w:t>
      </w:r>
    </w:p>
    <w:p w14:paraId="6B61B31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E2050A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58C2BB4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(action.getPicasso().loggingEnabled) {</w:t>
      </w:r>
    </w:p>
    <w:p w14:paraId="419898B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log(OWNER_DISPATCHER, VERB_ENQUEUED, action.request.logId());</w:t>
      </w:r>
    </w:p>
    <w:p w14:paraId="1627AE9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3CA11AD" w14:textId="3ECD6841"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A14E54D"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performSubmit方法是真正意义上的任务提交的具体地方，我们来解读下它的源码：</w:t>
      </w:r>
    </w:p>
    <w:p w14:paraId="4EAD917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①</w:t>
      </w:r>
      <w:r w:rsidRPr="00132E9F">
        <w:rPr>
          <w:rFonts w:ascii="Microsoft YaHei" w:eastAsia="Microsoft YaHei" w:hAnsi="Microsoft YaHei" w:cs="Times"/>
          <w:color w:val="303030"/>
          <w:kern w:val="0"/>
          <w:sz w:val="18"/>
          <w:szCs w:val="30"/>
        </w:rPr>
        <w:t>：首先根据action的标志来查询是否已存在于暂停列表中，如果存在将会把action存放到pausedActions的集合列表中，以便等待唤醒请求。</w:t>
      </w:r>
    </w:p>
    <w:p w14:paraId="73B1670D"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②</w:t>
      </w:r>
      <w:r w:rsidRPr="00132E9F">
        <w:rPr>
          <w:rFonts w:ascii="Microsoft YaHei" w:eastAsia="Microsoft YaHei" w:hAnsi="Microsoft YaHei" w:cs="Times"/>
          <w:color w:val="303030"/>
          <w:kern w:val="0"/>
          <w:sz w:val="18"/>
          <w:szCs w:val="30"/>
        </w:rPr>
        <w:t>：然后通过action的key从hunterMap集合中查询是否已存在该hunterMap的请求项，如果存在将会调用hunter的attach方法，进行合并请求，避免一个ImageView进行多次的重复请求：</w:t>
      </w:r>
    </w:p>
    <w:p w14:paraId="77CB571A" w14:textId="7CD551D9"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6C2F5BDB" wp14:editId="1110D9DC">
            <wp:extent cx="5053607" cy="2979349"/>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90300" cy="3000981"/>
                    </a:xfrm>
                    <a:prstGeom prst="rect">
                      <a:avLst/>
                    </a:prstGeom>
                    <a:noFill/>
                    <a:ln>
                      <a:noFill/>
                    </a:ln>
                  </pic:spPr>
                </pic:pic>
              </a:graphicData>
            </a:graphic>
          </wp:inline>
        </w:drawing>
      </w:r>
    </w:p>
    <w:p w14:paraId="4ED98A8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把action存放到ArrayList当中，如果有相同的action根据ArrayList的不重复性将会保存一个action，并且更新新的属性值priority。</w:t>
      </w:r>
    </w:p>
    <w:p w14:paraId="0AA4A0F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③</w:t>
      </w:r>
      <w:r w:rsidRPr="00132E9F">
        <w:rPr>
          <w:rFonts w:ascii="Microsoft YaHei" w:eastAsia="Microsoft YaHei" w:hAnsi="Microsoft YaHei" w:cs="Times"/>
          <w:color w:val="303030"/>
          <w:kern w:val="0"/>
          <w:sz w:val="18"/>
          <w:szCs w:val="30"/>
        </w:rPr>
        <w:t>：当线程池service没有关闭的时候，通过forRequest方法获取一个Runnable类型的BitmapHunter线程，来看下forRequest的源码：</w:t>
      </w:r>
    </w:p>
    <w:p w14:paraId="68C096A5" w14:textId="54476DC5"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6FE3E481" wp14:editId="519B04E9">
            <wp:extent cx="5698767" cy="2207944"/>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0225" cy="2216258"/>
                    </a:xfrm>
                    <a:prstGeom prst="rect">
                      <a:avLst/>
                    </a:prstGeom>
                    <a:noFill/>
                    <a:ln>
                      <a:noFill/>
                    </a:ln>
                  </pic:spPr>
                </pic:pic>
              </a:graphicData>
            </a:graphic>
          </wp:inline>
        </w:drawing>
      </w:r>
    </w:p>
    <w:p w14:paraId="3F60338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分别从action和picasso获取到Request请求和所有的requestHandlers请求处理器，然后遍历所有的请求器获取每一个请求处理器，调用canHandleRequest尝试看是否该处理器能够处理，来看下canHandleRequest方法：</w:t>
      </w:r>
    </w:p>
    <w:p w14:paraId="68A47D2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public abstract boolean canHandleRequest(Request data);</w:t>
      </w:r>
    </w:p>
    <w:p w14:paraId="08A4DF08" w14:textId="171B17CE" w:rsidR="00132E9F" w:rsidRPr="00132E9F" w:rsidRDefault="00132E9F" w:rsidP="003B6E8A">
      <w:pPr>
        <w:widowControl/>
        <w:numPr>
          <w:ilvl w:val="0"/>
          <w:numId w:val="56"/>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它是一个抽象方法，需要到子类去查找，而实现它的子类都是根据以下的约束条件来判断是否可以处理该请求的：</w:t>
      </w:r>
    </w:p>
    <w:p w14:paraId="380CE72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String scheme = data.uri.getScheme();</w:t>
      </w:r>
    </w:p>
    <w:p w14:paraId="1596F46F" w14:textId="056CED04" w:rsidR="00132E9F" w:rsidRPr="00132E9F" w:rsidRDefault="00132E9F" w:rsidP="003B6E8A">
      <w:pPr>
        <w:widowControl/>
        <w:numPr>
          <w:ilvl w:val="0"/>
          <w:numId w:val="58"/>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也就是说通过url地址的Scheme约束条件进行判断的，而以我们现在的action中的Request获取到url，是以http/https开头的，那么来看下NetworkRequestHandler中的canHandleRequest源码：</w:t>
      </w:r>
    </w:p>
    <w:p w14:paraId="5B2C08C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private static final String SCHEME_HTTP = </w:t>
      </w:r>
      <w:r w:rsidRPr="00132E9F">
        <w:rPr>
          <w:rFonts w:ascii="Microsoft YaHei" w:eastAsia="Microsoft YaHei" w:hAnsi="Microsoft YaHei" w:cs="Courier"/>
          <w:color w:val="107902"/>
          <w:kern w:val="0"/>
          <w:sz w:val="16"/>
          <w:szCs w:val="28"/>
        </w:rPr>
        <w:t>"http"</w:t>
      </w:r>
      <w:r w:rsidRPr="00132E9F">
        <w:rPr>
          <w:rFonts w:ascii="Microsoft YaHei" w:eastAsia="Microsoft YaHei" w:hAnsi="Microsoft YaHei" w:cs="Courier"/>
          <w:color w:val="262626"/>
          <w:kern w:val="0"/>
          <w:sz w:val="16"/>
          <w:szCs w:val="28"/>
        </w:rPr>
        <w:t>;</w:t>
      </w:r>
    </w:p>
    <w:p w14:paraId="4359E54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private static final String SCHEME_HTTPS = </w:t>
      </w:r>
      <w:r w:rsidRPr="00132E9F">
        <w:rPr>
          <w:rFonts w:ascii="Microsoft YaHei" w:eastAsia="Microsoft YaHei" w:hAnsi="Microsoft YaHei" w:cs="Courier"/>
          <w:color w:val="107902"/>
          <w:kern w:val="0"/>
          <w:sz w:val="16"/>
          <w:szCs w:val="28"/>
        </w:rPr>
        <w:t>"https"</w:t>
      </w:r>
      <w:r w:rsidRPr="00132E9F">
        <w:rPr>
          <w:rFonts w:ascii="Microsoft YaHei" w:eastAsia="Microsoft YaHei" w:hAnsi="Microsoft YaHei" w:cs="Courier"/>
          <w:color w:val="262626"/>
          <w:kern w:val="0"/>
          <w:sz w:val="16"/>
          <w:szCs w:val="28"/>
        </w:rPr>
        <w:t>;</w:t>
      </w:r>
    </w:p>
    <w:p w14:paraId="6ABDC1F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0CC6ED2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0B5453"/>
          <w:kern w:val="0"/>
          <w:sz w:val="16"/>
          <w:szCs w:val="28"/>
        </w:rPr>
        <w:lastRenderedPageBreak/>
        <w:t xml:space="preserve">@Override </w:t>
      </w:r>
    </w:p>
    <w:p w14:paraId="4684FBD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public boolean canHandleRequest(Request data) {</w:t>
      </w:r>
    </w:p>
    <w:p w14:paraId="76BF091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String scheme = data.uri.getScheme();</w:t>
      </w:r>
    </w:p>
    <w:p w14:paraId="19CC1C2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(SCHEME_HTTP.equals(scheme) || SCHEME_HTTPS.equals(scheme));</w:t>
      </w:r>
    </w:p>
    <w:p w14:paraId="466106E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3533DCA" w14:textId="28887C73" w:rsidR="00132E9F" w:rsidRPr="00132E9F" w:rsidRDefault="00132E9F" w:rsidP="003B6E8A">
      <w:pPr>
        <w:widowControl/>
        <w:numPr>
          <w:ilvl w:val="0"/>
          <w:numId w:val="60"/>
        </w:numPr>
        <w:tabs>
          <w:tab w:val="left" w:pos="220"/>
          <w:tab w:val="left" w:pos="720"/>
        </w:tabs>
        <w:autoSpaceDE w:val="0"/>
        <w:autoSpaceDN w:val="0"/>
        <w:adjustRightInd w:val="0"/>
        <w:ind w:hanging="720"/>
        <w:jc w:val="right"/>
        <w:rPr>
          <w:rFonts w:ascii="Microsoft YaHei" w:eastAsia="Microsoft YaHei" w:hAnsi="Microsoft YaHei" w:cs="Courier"/>
          <w:color w:val="262626"/>
          <w:kern w:val="0"/>
          <w:sz w:val="16"/>
          <w:szCs w:val="28"/>
        </w:rPr>
      </w:pPr>
    </w:p>
    <w:p w14:paraId="0E895634" w14:textId="40D1DB50" w:rsidR="00132E9F" w:rsidRPr="00132E9F" w:rsidRDefault="00132E9F" w:rsidP="003B6E8A">
      <w:pPr>
        <w:widowControl/>
        <w:numPr>
          <w:ilvl w:val="0"/>
          <w:numId w:val="61"/>
        </w:numPr>
        <w:tabs>
          <w:tab w:val="left" w:pos="220"/>
          <w:tab w:val="left" w:pos="720"/>
        </w:tabs>
        <w:autoSpaceDE w:val="0"/>
        <w:autoSpaceDN w:val="0"/>
        <w:adjustRightInd w:val="0"/>
        <w:ind w:hanging="720"/>
        <w:jc w:val="right"/>
        <w:rPr>
          <w:rFonts w:ascii="Microsoft YaHei" w:eastAsia="Microsoft YaHei" w:hAnsi="Microsoft YaHei" w:cs="Courier"/>
          <w:color w:val="262626"/>
          <w:kern w:val="0"/>
          <w:sz w:val="16"/>
          <w:szCs w:val="28"/>
        </w:rPr>
      </w:pPr>
    </w:p>
    <w:p w14:paraId="45BCBE5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可以看出正好的匹配，由此得出结论，将要处理我们请求数据的将是NetworkRequestHandler处理器。</w:t>
      </w:r>
    </w:p>
    <w:p w14:paraId="74DDF07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匹配好了请求处理器，将会返回一个BitmapHunter的线程，获取到线程之后会在线程池进行开启线程，并把该线程存放到hunterMap线程集合中以便多次请求可以合并相同的线程：</w:t>
      </w:r>
    </w:p>
    <w:p w14:paraId="015E99D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hunter.future = service.submit(hunter);</w:t>
      </w:r>
    </w:p>
    <w:p w14:paraId="52FEF8A3" w14:textId="39099319"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hunterMap.put(action.getKey(), hunter);</w:t>
      </w:r>
    </w:p>
    <w:p w14:paraId="1A95714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ok，现在可以到我们的线程池PicassoExecutorService中看看它到底是怎么执行的，submit源码如下：</w:t>
      </w:r>
    </w:p>
    <w:p w14:paraId="7226EE5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0B5453"/>
          <w:kern w:val="0"/>
          <w:sz w:val="16"/>
          <w:szCs w:val="28"/>
        </w:rPr>
        <w:t>@Override</w:t>
      </w:r>
    </w:p>
    <w:p w14:paraId="5A92084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public Future&lt;?&gt; submit(Runnable task) {</w:t>
      </w:r>
    </w:p>
    <w:p w14:paraId="2F55282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PicassoFutureTask ftask = new PicassoFutureTask((BitmapHunter) task);</w:t>
      </w:r>
    </w:p>
    <w:p w14:paraId="70F1F9C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execute(ftask);</w:t>
      </w:r>
    </w:p>
    <w:p w14:paraId="0E08BF3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ftask;</w:t>
      </w:r>
    </w:p>
    <w:p w14:paraId="009D163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8E99326" w14:textId="0E3FCE16" w:rsidR="00132E9F" w:rsidRPr="00132E9F" w:rsidRDefault="00132E9F" w:rsidP="003B6E8A">
      <w:pPr>
        <w:widowControl/>
        <w:numPr>
          <w:ilvl w:val="0"/>
          <w:numId w:val="64"/>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lastRenderedPageBreak/>
        <w:tab/>
      </w:r>
      <w:r w:rsidRPr="00132E9F">
        <w:rPr>
          <w:rFonts w:ascii="Microsoft YaHei" w:eastAsia="Microsoft YaHei" w:hAnsi="Microsoft YaHei" w:cs="Times"/>
          <w:color w:val="303030"/>
          <w:kern w:val="0"/>
          <w:sz w:val="18"/>
          <w:szCs w:val="30"/>
        </w:rPr>
        <w:t>用把我们的线程task封装到PicassoFutureTask 中，PicassoFutureTask 是一个更便于我们控住处理的线程，然后调用execute开启线程，之后会把我们的线程转移到addWorker方法中，在addWorker中开启线程start：</w:t>
      </w:r>
    </w:p>
    <w:p w14:paraId="23BEF48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boolean workerStarted = false;</w:t>
      </w:r>
    </w:p>
    <w:p w14:paraId="6FB7526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boolean workerAdded = false;</w:t>
      </w:r>
    </w:p>
    <w:p w14:paraId="66E038B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Worker w = null;</w:t>
      </w:r>
    </w:p>
    <w:p w14:paraId="42EBB60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try</w:t>
      </w:r>
      <w:r w:rsidRPr="00132E9F">
        <w:rPr>
          <w:rFonts w:ascii="Microsoft YaHei" w:eastAsia="Microsoft YaHei" w:hAnsi="Microsoft YaHei" w:cs="Courier"/>
          <w:color w:val="262626"/>
          <w:kern w:val="0"/>
          <w:sz w:val="16"/>
          <w:szCs w:val="28"/>
        </w:rPr>
        <w:t xml:space="preserve"> {</w:t>
      </w:r>
    </w:p>
    <w:p w14:paraId="67B3925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 = new Worker(firstTask);</w:t>
      </w:r>
    </w:p>
    <w:p w14:paraId="6F03203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final Thread t = w.thread;</w:t>
      </w:r>
    </w:p>
    <w:p w14:paraId="65F72EA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(t != null) {</w:t>
      </w:r>
    </w:p>
    <w:p w14:paraId="56C491C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final ReentrantLock mainLock = this.mainLock;</w:t>
      </w:r>
    </w:p>
    <w:p w14:paraId="4E188CF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mainLock.lock();</w:t>
      </w:r>
    </w:p>
    <w:p w14:paraId="1EE43F7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try</w:t>
      </w:r>
      <w:r w:rsidRPr="00132E9F">
        <w:rPr>
          <w:rFonts w:ascii="Microsoft YaHei" w:eastAsia="Microsoft YaHei" w:hAnsi="Microsoft YaHei" w:cs="Courier"/>
          <w:color w:val="262626"/>
          <w:kern w:val="0"/>
          <w:sz w:val="16"/>
          <w:szCs w:val="28"/>
        </w:rPr>
        <w:t xml:space="preserve"> {</w:t>
      </w:r>
    </w:p>
    <w:p w14:paraId="35627A8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 Recheck </w:t>
      </w:r>
      <w:r w:rsidRPr="00132E9F">
        <w:rPr>
          <w:rFonts w:ascii="Microsoft YaHei" w:eastAsia="Microsoft YaHei" w:hAnsi="Microsoft YaHei" w:cs="Courier"/>
          <w:color w:val="000075"/>
          <w:kern w:val="0"/>
          <w:sz w:val="16"/>
          <w:szCs w:val="28"/>
        </w:rPr>
        <w:t>while</w:t>
      </w:r>
      <w:r w:rsidRPr="00132E9F">
        <w:rPr>
          <w:rFonts w:ascii="Microsoft YaHei" w:eastAsia="Microsoft YaHei" w:hAnsi="Microsoft YaHei" w:cs="Courier"/>
          <w:color w:val="262626"/>
          <w:kern w:val="0"/>
          <w:sz w:val="16"/>
          <w:szCs w:val="28"/>
        </w:rPr>
        <w:t xml:space="preserve"> holding lock.</w:t>
      </w:r>
    </w:p>
    <w:p w14:paraId="1E02D0B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 Back out on ThreadFactory failure </w:t>
      </w:r>
      <w:r w:rsidRPr="00132E9F">
        <w:rPr>
          <w:rFonts w:ascii="Microsoft YaHei" w:eastAsia="Microsoft YaHei" w:hAnsi="Microsoft YaHei" w:cs="Courier"/>
          <w:color w:val="000075"/>
          <w:kern w:val="0"/>
          <w:sz w:val="16"/>
          <w:szCs w:val="28"/>
        </w:rPr>
        <w:t>or</w:t>
      </w: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p>
    <w:p w14:paraId="6D0E40F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 shut down before lock acquired.</w:t>
      </w:r>
    </w:p>
    <w:p w14:paraId="56DE416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int rs = runStateOf(ctl.get());</w:t>
      </w:r>
    </w:p>
    <w:p w14:paraId="2780F7B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19AD2B9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(rs &lt; SHUTDOWN ||</w:t>
      </w:r>
    </w:p>
    <w:p w14:paraId="236ED59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(rs == SHUTDOWN &amp;&amp; firstTask == null)) {</w:t>
      </w:r>
    </w:p>
    <w:p w14:paraId="6E05CEF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(t.isAlive()) // precheck that t </w:t>
      </w:r>
      <w:r w:rsidRPr="00132E9F">
        <w:rPr>
          <w:rFonts w:ascii="Microsoft YaHei" w:eastAsia="Microsoft YaHei" w:hAnsi="Microsoft YaHei" w:cs="Courier"/>
          <w:color w:val="000075"/>
          <w:kern w:val="0"/>
          <w:sz w:val="16"/>
          <w:szCs w:val="28"/>
        </w:rPr>
        <w:t>is</w:t>
      </w:r>
      <w:r w:rsidRPr="00132E9F">
        <w:rPr>
          <w:rFonts w:ascii="Microsoft YaHei" w:eastAsia="Microsoft YaHei" w:hAnsi="Microsoft YaHei" w:cs="Courier"/>
          <w:color w:val="262626"/>
          <w:kern w:val="0"/>
          <w:sz w:val="16"/>
          <w:szCs w:val="28"/>
        </w:rPr>
        <w:t xml:space="preserve"> startable</w:t>
      </w:r>
    </w:p>
    <w:p w14:paraId="6FE2896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IllegalThreadStateException();</w:t>
      </w:r>
    </w:p>
    <w:p w14:paraId="60BE88B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workers.add(w);</w:t>
      </w:r>
    </w:p>
    <w:p w14:paraId="088EB86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int s = workers.size();</w:t>
      </w:r>
    </w:p>
    <w:p w14:paraId="664539E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 &gt; largestPoolSize)</w:t>
      </w:r>
    </w:p>
    <w:p w14:paraId="08CB681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largestPoolSize = s;</w:t>
      </w:r>
    </w:p>
    <w:p w14:paraId="7E6579B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workerAdded = true;</w:t>
      </w:r>
    </w:p>
    <w:p w14:paraId="15FB849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6D1ACC0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 </w:t>
      </w:r>
      <w:r w:rsidRPr="00132E9F">
        <w:rPr>
          <w:rFonts w:ascii="Microsoft YaHei" w:eastAsia="Microsoft YaHei" w:hAnsi="Microsoft YaHei" w:cs="Courier"/>
          <w:color w:val="000075"/>
          <w:kern w:val="0"/>
          <w:sz w:val="16"/>
          <w:szCs w:val="28"/>
        </w:rPr>
        <w:t>finally</w:t>
      </w:r>
      <w:r w:rsidRPr="00132E9F">
        <w:rPr>
          <w:rFonts w:ascii="Microsoft YaHei" w:eastAsia="Microsoft YaHei" w:hAnsi="Microsoft YaHei" w:cs="Courier"/>
          <w:color w:val="262626"/>
          <w:kern w:val="0"/>
          <w:sz w:val="16"/>
          <w:szCs w:val="28"/>
        </w:rPr>
        <w:t xml:space="preserve"> {</w:t>
      </w:r>
    </w:p>
    <w:p w14:paraId="3813133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mainLock.unlock();</w:t>
      </w:r>
    </w:p>
    <w:p w14:paraId="4ED4446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050D1B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(workerAdded) {</w:t>
      </w:r>
    </w:p>
    <w:p w14:paraId="778A89C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t.start();</w:t>
      </w:r>
    </w:p>
    <w:p w14:paraId="18D4CD3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workerStarted = true;</w:t>
      </w:r>
    </w:p>
    <w:p w14:paraId="36D1B81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D38F1F9" w14:textId="1AD32682" w:rsidR="00132E9F" w:rsidRPr="00132E9F" w:rsidRDefault="00132E9F" w:rsidP="001635D6">
      <w:pPr>
        <w:widowControl/>
        <w:tabs>
          <w:tab w:val="left" w:pos="220"/>
          <w:tab w:val="left" w:pos="720"/>
        </w:tabs>
        <w:autoSpaceDE w:val="0"/>
        <w:autoSpaceDN w:val="0"/>
        <w:adjustRightInd w:val="0"/>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上述源码是执行在ThreadPoolExecutor线程池中的，可以看下源码。</w:t>
      </w:r>
    </w:p>
    <w:p w14:paraId="7CA7B36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当线程开启后，在哪执行呢？</w:t>
      </w:r>
    </w:p>
    <w:p w14:paraId="489A3702"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我们知道我们的封装的线程最初始的是BitmapHunter，那么我们就到它里面来看看是怎么执行的：</w:t>
      </w:r>
    </w:p>
    <w:p w14:paraId="5F3D1161" w14:textId="3F1CB058"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14C22420" wp14:editId="462CA02C">
            <wp:extent cx="4036337" cy="340394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36337" cy="3403942"/>
                    </a:xfrm>
                    <a:prstGeom prst="rect">
                      <a:avLst/>
                    </a:prstGeom>
                    <a:noFill/>
                    <a:ln>
                      <a:noFill/>
                    </a:ln>
                  </pic:spPr>
                </pic:pic>
              </a:graphicData>
            </a:graphic>
          </wp:inline>
        </w:drawing>
      </w:r>
    </w:p>
    <w:p w14:paraId="44D0A548"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在BitmapHunter的run方法中，先修改线程名称，然后执行hunt方法，把执行结果存放到result中，那我们先看看hunt方法是怎么执行的：</w:t>
      </w:r>
    </w:p>
    <w:p w14:paraId="13619C5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Bitmap hunt() throws IOException {</w:t>
      </w:r>
    </w:p>
    <w:p w14:paraId="22B77FA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bitmap = null;</w:t>
      </w:r>
    </w:p>
    <w:p w14:paraId="74A8555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78E0107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(shouldReadFromMemoryCache(memoryPolicy)) {</w:t>
      </w:r>
    </w:p>
    <w:p w14:paraId="46E3FE3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 cache.get(key);</w:t>
      </w:r>
    </w:p>
    <w:p w14:paraId="339B85B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(bitmap != null) {</w:t>
      </w:r>
    </w:p>
    <w:p w14:paraId="706607E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stats.dispatchCacheHit();</w:t>
      </w:r>
    </w:p>
    <w:p w14:paraId="154B541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loadedFrom = MEMORY;</w:t>
      </w:r>
    </w:p>
    <w:p w14:paraId="05E5980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(picasso.loggingEnabled) {</w:t>
      </w:r>
    </w:p>
    <w:p w14:paraId="540500D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log(OWNER_HUNTER, VERB_DECODED, data.logId(), </w:t>
      </w:r>
      <w:r w:rsidRPr="00132E9F">
        <w:rPr>
          <w:rFonts w:ascii="Microsoft YaHei" w:eastAsia="Microsoft YaHei" w:hAnsi="Microsoft YaHei" w:cs="Courier"/>
          <w:color w:val="107902"/>
          <w:kern w:val="0"/>
          <w:sz w:val="16"/>
          <w:szCs w:val="28"/>
        </w:rPr>
        <w:t>"from cache"</w:t>
      </w:r>
      <w:r w:rsidRPr="00132E9F">
        <w:rPr>
          <w:rFonts w:ascii="Microsoft YaHei" w:eastAsia="Microsoft YaHei" w:hAnsi="Microsoft YaHei" w:cs="Courier"/>
          <w:color w:val="262626"/>
          <w:kern w:val="0"/>
          <w:sz w:val="16"/>
          <w:szCs w:val="28"/>
        </w:rPr>
        <w:t>);</w:t>
      </w:r>
    </w:p>
    <w:p w14:paraId="5EFDB42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5F4648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bitmap;</w:t>
      </w:r>
    </w:p>
    <w:p w14:paraId="4BC06EC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066677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639C094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741D132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data.networkPolicy = retryCount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xml:space="preserve"> ? NetworkPolicy.OFFLINE.index : networkPolicy;</w:t>
      </w:r>
    </w:p>
    <w:p w14:paraId="1A75A78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RequestHandler.Result result = requestHandler.load(data, networkPolicy);</w:t>
      </w:r>
    </w:p>
    <w:p w14:paraId="2EA7A09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(result != null) {</w:t>
      </w:r>
    </w:p>
    <w:p w14:paraId="6FC9429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loadedFrom = result.getLoadedFrom();</w:t>
      </w:r>
    </w:p>
    <w:p w14:paraId="170D2E8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exifRotation = result.getExifOrientation();</w:t>
      </w:r>
    </w:p>
    <w:p w14:paraId="6FBE61A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75B6475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 result.getBitmap();</w:t>
      </w:r>
    </w:p>
    <w:p w14:paraId="6CDBF3F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4D2BA52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 If there was no Bitmap then we need to decode it </w:t>
      </w:r>
      <w:r w:rsidRPr="00132E9F">
        <w:rPr>
          <w:rFonts w:ascii="Microsoft YaHei" w:eastAsia="Microsoft YaHei" w:hAnsi="Microsoft YaHei" w:cs="Courier"/>
          <w:color w:val="000075"/>
          <w:kern w:val="0"/>
          <w:sz w:val="16"/>
          <w:szCs w:val="28"/>
        </w:rPr>
        <w:t>from</w:t>
      </w:r>
      <w:r w:rsidRPr="00132E9F">
        <w:rPr>
          <w:rFonts w:ascii="Microsoft YaHei" w:eastAsia="Microsoft YaHei" w:hAnsi="Microsoft YaHei" w:cs="Courier"/>
          <w:color w:val="262626"/>
          <w:kern w:val="0"/>
          <w:sz w:val="16"/>
          <w:szCs w:val="28"/>
        </w:rPr>
        <w:t xml:space="preserve"> the stream.</w:t>
      </w:r>
    </w:p>
    <w:p w14:paraId="1E6B68D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(bitmap == null) {</w:t>
      </w:r>
    </w:p>
    <w:p w14:paraId="19A2B9C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InputStream </w:t>
      </w:r>
      <w:r w:rsidRPr="00132E9F">
        <w:rPr>
          <w:rFonts w:ascii="Microsoft YaHei" w:eastAsia="Microsoft YaHei" w:hAnsi="Microsoft YaHei" w:cs="Courier"/>
          <w:color w:val="000075"/>
          <w:kern w:val="0"/>
          <w:sz w:val="16"/>
          <w:szCs w:val="28"/>
        </w:rPr>
        <w:t>is</w:t>
      </w:r>
      <w:r w:rsidRPr="00132E9F">
        <w:rPr>
          <w:rFonts w:ascii="Microsoft YaHei" w:eastAsia="Microsoft YaHei" w:hAnsi="Microsoft YaHei" w:cs="Courier"/>
          <w:color w:val="262626"/>
          <w:kern w:val="0"/>
          <w:sz w:val="16"/>
          <w:szCs w:val="28"/>
        </w:rPr>
        <w:t xml:space="preserve"> = result.getStream();</w:t>
      </w:r>
    </w:p>
    <w:p w14:paraId="12BD084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try</w:t>
      </w:r>
      <w:r w:rsidRPr="00132E9F">
        <w:rPr>
          <w:rFonts w:ascii="Microsoft YaHei" w:eastAsia="Microsoft YaHei" w:hAnsi="Microsoft YaHei" w:cs="Courier"/>
          <w:color w:val="262626"/>
          <w:kern w:val="0"/>
          <w:sz w:val="16"/>
          <w:szCs w:val="28"/>
        </w:rPr>
        <w:t xml:space="preserve"> {</w:t>
      </w:r>
    </w:p>
    <w:p w14:paraId="78F3DD4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 decodeStream(</w:t>
      </w:r>
      <w:r w:rsidRPr="00132E9F">
        <w:rPr>
          <w:rFonts w:ascii="Microsoft YaHei" w:eastAsia="Microsoft YaHei" w:hAnsi="Microsoft YaHei" w:cs="Courier"/>
          <w:color w:val="000075"/>
          <w:kern w:val="0"/>
          <w:sz w:val="16"/>
          <w:szCs w:val="28"/>
        </w:rPr>
        <w:t>is</w:t>
      </w:r>
      <w:r w:rsidRPr="00132E9F">
        <w:rPr>
          <w:rFonts w:ascii="Microsoft YaHei" w:eastAsia="Microsoft YaHei" w:hAnsi="Microsoft YaHei" w:cs="Courier"/>
          <w:color w:val="262626"/>
          <w:kern w:val="0"/>
          <w:sz w:val="16"/>
          <w:szCs w:val="28"/>
        </w:rPr>
        <w:t>, data);</w:t>
      </w:r>
    </w:p>
    <w:p w14:paraId="3E7D5AF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 </w:t>
      </w:r>
      <w:r w:rsidRPr="00132E9F">
        <w:rPr>
          <w:rFonts w:ascii="Microsoft YaHei" w:eastAsia="Microsoft YaHei" w:hAnsi="Microsoft YaHei" w:cs="Courier"/>
          <w:color w:val="000075"/>
          <w:kern w:val="0"/>
          <w:sz w:val="16"/>
          <w:szCs w:val="28"/>
        </w:rPr>
        <w:t>finally</w:t>
      </w:r>
      <w:r w:rsidRPr="00132E9F">
        <w:rPr>
          <w:rFonts w:ascii="Microsoft YaHei" w:eastAsia="Microsoft YaHei" w:hAnsi="Microsoft YaHei" w:cs="Courier"/>
          <w:color w:val="262626"/>
          <w:kern w:val="0"/>
          <w:sz w:val="16"/>
          <w:szCs w:val="28"/>
        </w:rPr>
        <w:t xml:space="preserve"> {</w:t>
      </w:r>
    </w:p>
    <w:p w14:paraId="6A18868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Utils.closeQuietly(</w:t>
      </w:r>
      <w:r w:rsidRPr="00132E9F">
        <w:rPr>
          <w:rFonts w:ascii="Microsoft YaHei" w:eastAsia="Microsoft YaHei" w:hAnsi="Microsoft YaHei" w:cs="Courier"/>
          <w:color w:val="000075"/>
          <w:kern w:val="0"/>
          <w:sz w:val="16"/>
          <w:szCs w:val="28"/>
        </w:rPr>
        <w:t>is</w:t>
      </w:r>
      <w:r w:rsidRPr="00132E9F">
        <w:rPr>
          <w:rFonts w:ascii="Microsoft YaHei" w:eastAsia="Microsoft YaHei" w:hAnsi="Microsoft YaHei" w:cs="Courier"/>
          <w:color w:val="262626"/>
          <w:kern w:val="0"/>
          <w:sz w:val="16"/>
          <w:szCs w:val="28"/>
        </w:rPr>
        <w:t>);</w:t>
      </w:r>
    </w:p>
    <w:p w14:paraId="49EDFB7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9D4682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4ABB5C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A69231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2E7482E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(bitmap != null) {</w:t>
      </w:r>
    </w:p>
    <w:p w14:paraId="46CD8A8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(picasso.loggingEnabled) {</w:t>
      </w:r>
    </w:p>
    <w:p w14:paraId="5648AEB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log(OWNER_HUNTER, VERB_DECODED, data.logId());</w:t>
      </w:r>
    </w:p>
    <w:p w14:paraId="3D629EF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B79E57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stats.dispatchBitmapDecoded(bitmap);</w:t>
      </w:r>
    </w:p>
    <w:p w14:paraId="5E65D23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(data.needsTransformation() || exifRotation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w:t>
      </w:r>
    </w:p>
    <w:p w14:paraId="033F423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synchronized (DECODE_LOCK) {</w:t>
      </w:r>
    </w:p>
    <w:p w14:paraId="2CDCA3A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(data.needsMatrixTransform() || exifRotation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w:t>
      </w:r>
    </w:p>
    <w:p w14:paraId="277E3B4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 transformResult(data, bitmap, exifRotation);</w:t>
      </w:r>
    </w:p>
    <w:p w14:paraId="30B59AF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(picasso.loggingEnabled) {</w:t>
      </w:r>
    </w:p>
    <w:p w14:paraId="4207C79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log(OWNER_HUNTER, VERB_TRANSFORMED, data.logId());</w:t>
      </w:r>
    </w:p>
    <w:p w14:paraId="3F8079A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EC7729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484589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(data.hasCustomTransformations()) {</w:t>
      </w:r>
    </w:p>
    <w:p w14:paraId="64482A4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 applyCustomTransformations(data.transformations, bitmap);</w:t>
      </w:r>
    </w:p>
    <w:p w14:paraId="3F8A6B7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(picasso.loggingEnabled) {</w:t>
      </w:r>
    </w:p>
    <w:p w14:paraId="3C4A6CC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log(OWNER_HUNTER, VERB_TRANSFORMED, data.logId(), </w:t>
      </w:r>
      <w:r w:rsidRPr="00132E9F">
        <w:rPr>
          <w:rFonts w:ascii="Microsoft YaHei" w:eastAsia="Microsoft YaHei" w:hAnsi="Microsoft YaHei" w:cs="Courier"/>
          <w:color w:val="107902"/>
          <w:kern w:val="0"/>
          <w:sz w:val="16"/>
          <w:szCs w:val="28"/>
        </w:rPr>
        <w:t>"from custom transformations"</w:t>
      </w:r>
      <w:r w:rsidRPr="00132E9F">
        <w:rPr>
          <w:rFonts w:ascii="Microsoft YaHei" w:eastAsia="Microsoft YaHei" w:hAnsi="Microsoft YaHei" w:cs="Courier"/>
          <w:color w:val="262626"/>
          <w:kern w:val="0"/>
          <w:sz w:val="16"/>
          <w:szCs w:val="28"/>
        </w:rPr>
        <w:t>);</w:t>
      </w:r>
    </w:p>
    <w:p w14:paraId="0E3B19D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C5BB61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5642C9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F0ED60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(bitmap != null) {</w:t>
      </w:r>
    </w:p>
    <w:p w14:paraId="5736719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stats.dispatchBitmapTransformed(bitmap);</w:t>
      </w:r>
    </w:p>
    <w:p w14:paraId="5EB1530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3CBEA5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0EA1CE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063386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3976F47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bitmap;</w:t>
      </w:r>
    </w:p>
    <w:p w14:paraId="238D9CE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C7A8E7A" w14:textId="1591232E" w:rsidR="00132E9F" w:rsidRPr="00132E9F" w:rsidRDefault="00132E9F" w:rsidP="003B6E8A">
      <w:pPr>
        <w:widowControl/>
        <w:numPr>
          <w:ilvl w:val="0"/>
          <w:numId w:val="67"/>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lastRenderedPageBreak/>
        <w:tab/>
      </w:r>
      <w:r w:rsidRPr="00132E9F">
        <w:rPr>
          <w:rFonts w:ascii="Microsoft YaHei" w:eastAsia="Microsoft YaHei" w:hAnsi="Microsoft YaHei" w:cs="Times"/>
          <w:color w:val="303030"/>
          <w:kern w:val="0"/>
          <w:sz w:val="18"/>
          <w:szCs w:val="30"/>
        </w:rPr>
        <w:t>解析下源码：</w:t>
      </w:r>
    </w:p>
    <w:p w14:paraId="64B8B89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①</w:t>
      </w:r>
      <w:r w:rsidRPr="00132E9F">
        <w:rPr>
          <w:rFonts w:ascii="Microsoft YaHei" w:eastAsia="Microsoft YaHei" w:hAnsi="Microsoft YaHei" w:cs="Times"/>
          <w:color w:val="303030"/>
          <w:kern w:val="0"/>
          <w:sz w:val="18"/>
          <w:szCs w:val="30"/>
        </w:rPr>
        <w:t>：还是首先获取到action行为对应key，通过key从缓存cache中查找bitmap是否存在，如果存在修改stats状态并直接的把bitmap返回。</w:t>
      </w:r>
    </w:p>
    <w:p w14:paraId="1D8F0DC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②</w:t>
      </w:r>
      <w:r w:rsidRPr="00132E9F">
        <w:rPr>
          <w:rFonts w:ascii="Microsoft YaHei" w:eastAsia="Microsoft YaHei" w:hAnsi="Microsoft YaHei" w:cs="Times"/>
          <w:color w:val="303030"/>
          <w:kern w:val="0"/>
          <w:sz w:val="18"/>
          <w:szCs w:val="30"/>
        </w:rPr>
        <w:t>：如果缓存中不存在则是要去网络加载requestHandler.load();我们通过上面的分析知道能处理当前requesr的requestHandler是NetworkRequestHandler，那么我们去NetworkRequestHandler的load方法中查看：</w:t>
      </w:r>
    </w:p>
    <w:p w14:paraId="1410E56A" w14:textId="2E570E65"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76F08B74" wp14:editId="1145A637">
            <wp:extent cx="5076467" cy="2805539"/>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94247" cy="2815365"/>
                    </a:xfrm>
                    <a:prstGeom prst="rect">
                      <a:avLst/>
                    </a:prstGeom>
                    <a:noFill/>
                    <a:ln>
                      <a:noFill/>
                    </a:ln>
                  </pic:spPr>
                </pic:pic>
              </a:graphicData>
            </a:graphic>
          </wp:inline>
        </w:drawing>
      </w:r>
    </w:p>
    <w:p w14:paraId="673DBD9E"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这里很清晰的可以看到是直接调用downloader的load方法，而我们的downloader在Picasso构建Builder的时候也很清晰的说明是UrlConnectionDownloader，那么在去UrlConnectionDownloader的load方法看看：</w:t>
      </w:r>
    </w:p>
    <w:p w14:paraId="46A0336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000075"/>
          <w:kern w:val="0"/>
          <w:sz w:val="16"/>
          <w:szCs w:val="28"/>
        </w:rPr>
        <w:t>protected</w:t>
      </w:r>
      <w:r w:rsidRPr="00132E9F">
        <w:rPr>
          <w:rFonts w:ascii="Microsoft YaHei" w:eastAsia="Microsoft YaHei" w:hAnsi="Microsoft YaHei" w:cs="Courier"/>
          <w:color w:val="262626"/>
          <w:kern w:val="0"/>
          <w:sz w:val="16"/>
          <w:szCs w:val="28"/>
        </w:rPr>
        <w:t xml:space="preserve"> HttpURLConnection openConnection(Uri path) </w:t>
      </w:r>
      <w:r w:rsidRPr="00132E9F">
        <w:rPr>
          <w:rFonts w:ascii="Microsoft YaHei" w:eastAsia="Microsoft YaHei" w:hAnsi="Microsoft YaHei" w:cs="Courier"/>
          <w:color w:val="000075"/>
          <w:kern w:val="0"/>
          <w:sz w:val="16"/>
          <w:szCs w:val="28"/>
        </w:rPr>
        <w:t>throws</w:t>
      </w:r>
      <w:r w:rsidRPr="00132E9F">
        <w:rPr>
          <w:rFonts w:ascii="Microsoft YaHei" w:eastAsia="Microsoft YaHei" w:hAnsi="Microsoft YaHei" w:cs="Courier"/>
          <w:color w:val="262626"/>
          <w:kern w:val="0"/>
          <w:sz w:val="16"/>
          <w:szCs w:val="28"/>
        </w:rPr>
        <w:t xml:space="preserve"> IOException {</w:t>
      </w:r>
    </w:p>
    <w:p w14:paraId="0AE0206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HttpURLConnection connection = (HttpURLConnection) </w:t>
      </w:r>
      <w:r w:rsidRPr="00132E9F">
        <w:rPr>
          <w:rFonts w:ascii="Microsoft YaHei" w:eastAsia="Microsoft YaHei" w:hAnsi="Microsoft YaHei" w:cs="Courier"/>
          <w:color w:val="000075"/>
          <w:kern w:val="0"/>
          <w:sz w:val="16"/>
          <w:szCs w:val="28"/>
        </w:rPr>
        <w:t>new</w:t>
      </w:r>
      <w:r w:rsidRPr="00132E9F">
        <w:rPr>
          <w:rFonts w:ascii="Microsoft YaHei" w:eastAsia="Microsoft YaHei" w:hAnsi="Microsoft YaHei" w:cs="Courier"/>
          <w:color w:val="262626"/>
          <w:kern w:val="0"/>
          <w:sz w:val="16"/>
          <w:szCs w:val="28"/>
        </w:rPr>
        <w:t xml:space="preserve"> URL(path.toString()).openConnection();</w:t>
      </w:r>
    </w:p>
    <w:p w14:paraId="5347D52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connection.setConnectTimeout(Utils.DEFAULT_CONNECT_TIMEOUT_MILLIS);</w:t>
      </w:r>
    </w:p>
    <w:p w14:paraId="05C9FD5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connection.setReadTimeout(Utils.DEFAULT_READ_TIMEOUT_MILLIS);</w:t>
      </w:r>
    </w:p>
    <w:p w14:paraId="310790F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connection;</w:t>
      </w:r>
    </w:p>
    <w:p w14:paraId="0A52638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5C1D4B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4809542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89708B"/>
          <w:kern w:val="0"/>
          <w:sz w:val="16"/>
          <w:szCs w:val="28"/>
        </w:rPr>
        <w:t>@Override</w:t>
      </w: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public</w:t>
      </w:r>
      <w:r w:rsidRPr="00132E9F">
        <w:rPr>
          <w:rFonts w:ascii="Microsoft YaHei" w:eastAsia="Microsoft YaHei" w:hAnsi="Microsoft YaHei" w:cs="Courier"/>
          <w:color w:val="262626"/>
          <w:kern w:val="0"/>
          <w:sz w:val="16"/>
          <w:szCs w:val="28"/>
        </w:rPr>
        <w:t xml:space="preserve"> Response load(Uri uri, </w:t>
      </w:r>
      <w:r w:rsidRPr="00132E9F">
        <w:rPr>
          <w:rFonts w:ascii="Microsoft YaHei" w:eastAsia="Microsoft YaHei" w:hAnsi="Microsoft YaHei" w:cs="Courier"/>
          <w:color w:val="000075"/>
          <w:kern w:val="0"/>
          <w:sz w:val="16"/>
          <w:szCs w:val="28"/>
        </w:rPr>
        <w:t>int</w:t>
      </w:r>
      <w:r w:rsidRPr="00132E9F">
        <w:rPr>
          <w:rFonts w:ascii="Microsoft YaHei" w:eastAsia="Microsoft YaHei" w:hAnsi="Microsoft YaHei" w:cs="Courier"/>
          <w:color w:val="262626"/>
          <w:kern w:val="0"/>
          <w:sz w:val="16"/>
          <w:szCs w:val="28"/>
        </w:rPr>
        <w:t xml:space="preserve"> networkPolicy) </w:t>
      </w:r>
      <w:r w:rsidRPr="00132E9F">
        <w:rPr>
          <w:rFonts w:ascii="Microsoft YaHei" w:eastAsia="Microsoft YaHei" w:hAnsi="Microsoft YaHei" w:cs="Courier"/>
          <w:color w:val="000075"/>
          <w:kern w:val="0"/>
          <w:sz w:val="16"/>
          <w:szCs w:val="28"/>
        </w:rPr>
        <w:t>throws</w:t>
      </w:r>
      <w:r w:rsidRPr="00132E9F">
        <w:rPr>
          <w:rFonts w:ascii="Microsoft YaHei" w:eastAsia="Microsoft YaHei" w:hAnsi="Microsoft YaHei" w:cs="Courier"/>
          <w:color w:val="262626"/>
          <w:kern w:val="0"/>
          <w:sz w:val="16"/>
          <w:szCs w:val="28"/>
        </w:rPr>
        <w:t xml:space="preserve"> IOException {</w:t>
      </w:r>
    </w:p>
    <w:p w14:paraId="28EF464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(Build.VERSION.SDK_INT &gt;= Build.VERSION_CODES.ICE_CREAM_SANDWICH) {</w:t>
      </w:r>
    </w:p>
    <w:p w14:paraId="7E68A66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installCacheIfNeeded(context);</w:t>
      </w:r>
    </w:p>
    <w:p w14:paraId="0FC5951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9F65A9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6AFD4F2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HttpURLConnection connection = openConnection(uri);</w:t>
      </w:r>
    </w:p>
    <w:p w14:paraId="12D198C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connection.setUseCaches(</w:t>
      </w:r>
      <w:r w:rsidRPr="00132E9F">
        <w:rPr>
          <w:rFonts w:ascii="Microsoft YaHei" w:eastAsia="Microsoft YaHei" w:hAnsi="Microsoft YaHei" w:cs="Courier"/>
          <w:color w:val="000075"/>
          <w:kern w:val="0"/>
          <w:sz w:val="16"/>
          <w:szCs w:val="28"/>
        </w:rPr>
        <w:t>true</w:t>
      </w:r>
      <w:r w:rsidRPr="00132E9F">
        <w:rPr>
          <w:rFonts w:ascii="Microsoft YaHei" w:eastAsia="Microsoft YaHei" w:hAnsi="Microsoft YaHei" w:cs="Courier"/>
          <w:color w:val="262626"/>
          <w:kern w:val="0"/>
          <w:sz w:val="16"/>
          <w:szCs w:val="28"/>
        </w:rPr>
        <w:t>);</w:t>
      </w:r>
    </w:p>
    <w:p w14:paraId="0DDDF00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164DA35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(networkPolicy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w:t>
      </w:r>
    </w:p>
    <w:p w14:paraId="3B8125C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String headerValue;</w:t>
      </w:r>
    </w:p>
    <w:p w14:paraId="64938BA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0B61544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(NetworkPolicy.isOfflineOnly(networkPolicy)) {</w:t>
      </w:r>
    </w:p>
    <w:p w14:paraId="2FEAA34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headerValue = FORCE_CACHE;</w:t>
      </w:r>
    </w:p>
    <w:p w14:paraId="5787785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 </w:t>
      </w:r>
      <w:r w:rsidRPr="00132E9F">
        <w:rPr>
          <w:rFonts w:ascii="Microsoft YaHei" w:eastAsia="Microsoft YaHei" w:hAnsi="Microsoft YaHei" w:cs="Courier"/>
          <w:color w:val="000075"/>
          <w:kern w:val="0"/>
          <w:sz w:val="16"/>
          <w:szCs w:val="28"/>
        </w:rPr>
        <w:t>else</w:t>
      </w:r>
      <w:r w:rsidRPr="00132E9F">
        <w:rPr>
          <w:rFonts w:ascii="Microsoft YaHei" w:eastAsia="Microsoft YaHei" w:hAnsi="Microsoft YaHei" w:cs="Courier"/>
          <w:color w:val="262626"/>
          <w:kern w:val="0"/>
          <w:sz w:val="16"/>
          <w:szCs w:val="28"/>
        </w:rPr>
        <w:t xml:space="preserve"> {</w:t>
      </w:r>
    </w:p>
    <w:p w14:paraId="0320AAB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StringBuilder builder = CACHE_HEADER_BUILDER.get();</w:t>
      </w:r>
    </w:p>
    <w:p w14:paraId="1742647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builder.setLength(</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w:t>
      </w:r>
    </w:p>
    <w:p w14:paraId="6915A46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7E507BC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(!NetworkPolicy.shouldReadFromDiskCache(networkPolicy)) {</w:t>
      </w:r>
    </w:p>
    <w:p w14:paraId="70A946E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builder.append(</w:t>
      </w:r>
      <w:r w:rsidRPr="00132E9F">
        <w:rPr>
          <w:rFonts w:ascii="Microsoft YaHei" w:eastAsia="Microsoft YaHei" w:hAnsi="Microsoft YaHei" w:cs="Courier"/>
          <w:color w:val="107902"/>
          <w:kern w:val="0"/>
          <w:sz w:val="16"/>
          <w:szCs w:val="28"/>
        </w:rPr>
        <w:t>"no-cache"</w:t>
      </w:r>
      <w:r w:rsidRPr="00132E9F">
        <w:rPr>
          <w:rFonts w:ascii="Microsoft YaHei" w:eastAsia="Microsoft YaHei" w:hAnsi="Microsoft YaHei" w:cs="Courier"/>
          <w:color w:val="262626"/>
          <w:kern w:val="0"/>
          <w:sz w:val="16"/>
          <w:szCs w:val="28"/>
        </w:rPr>
        <w:t>);</w:t>
      </w:r>
    </w:p>
    <w:p w14:paraId="2911DC0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D32660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(!NetworkPolicy.shouldWriteToDiskCache(networkPolicy)) {</w:t>
      </w:r>
    </w:p>
    <w:p w14:paraId="0181464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(builder.length() &gt;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w:t>
      </w:r>
    </w:p>
    <w:p w14:paraId="5771F7E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builder.append(</w:t>
      </w:r>
      <w:r w:rsidRPr="00132E9F">
        <w:rPr>
          <w:rFonts w:ascii="Microsoft YaHei" w:eastAsia="Microsoft YaHei" w:hAnsi="Microsoft YaHei" w:cs="Courier"/>
          <w:color w:val="107902"/>
          <w:kern w:val="0"/>
          <w:sz w:val="16"/>
          <w:szCs w:val="28"/>
        </w:rPr>
        <w:t>','</w:t>
      </w:r>
      <w:r w:rsidRPr="00132E9F">
        <w:rPr>
          <w:rFonts w:ascii="Microsoft YaHei" w:eastAsia="Microsoft YaHei" w:hAnsi="Microsoft YaHei" w:cs="Courier"/>
          <w:color w:val="262626"/>
          <w:kern w:val="0"/>
          <w:sz w:val="16"/>
          <w:szCs w:val="28"/>
        </w:rPr>
        <w:t>);</w:t>
      </w:r>
    </w:p>
    <w:p w14:paraId="4A40E25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6370A9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builder.append(</w:t>
      </w:r>
      <w:r w:rsidRPr="00132E9F">
        <w:rPr>
          <w:rFonts w:ascii="Microsoft YaHei" w:eastAsia="Microsoft YaHei" w:hAnsi="Microsoft YaHei" w:cs="Courier"/>
          <w:color w:val="107902"/>
          <w:kern w:val="0"/>
          <w:sz w:val="16"/>
          <w:szCs w:val="28"/>
        </w:rPr>
        <w:t>"no-store"</w:t>
      </w:r>
      <w:r w:rsidRPr="00132E9F">
        <w:rPr>
          <w:rFonts w:ascii="Microsoft YaHei" w:eastAsia="Microsoft YaHei" w:hAnsi="Microsoft YaHei" w:cs="Courier"/>
          <w:color w:val="262626"/>
          <w:kern w:val="0"/>
          <w:sz w:val="16"/>
          <w:szCs w:val="28"/>
        </w:rPr>
        <w:t>);</w:t>
      </w:r>
    </w:p>
    <w:p w14:paraId="789E933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6831DB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1F18DDA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headerValue = builder.toString();</w:t>
      </w:r>
    </w:p>
    <w:p w14:paraId="17FC7BE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C2B23A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2E031DA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connection.setRequestProperty(</w:t>
      </w:r>
      <w:r w:rsidRPr="00132E9F">
        <w:rPr>
          <w:rFonts w:ascii="Microsoft YaHei" w:eastAsia="Microsoft YaHei" w:hAnsi="Microsoft YaHei" w:cs="Courier"/>
          <w:color w:val="107902"/>
          <w:kern w:val="0"/>
          <w:sz w:val="16"/>
          <w:szCs w:val="28"/>
        </w:rPr>
        <w:t>"Cache-Control"</w:t>
      </w:r>
      <w:r w:rsidRPr="00132E9F">
        <w:rPr>
          <w:rFonts w:ascii="Microsoft YaHei" w:eastAsia="Microsoft YaHei" w:hAnsi="Microsoft YaHei" w:cs="Courier"/>
          <w:color w:val="262626"/>
          <w:kern w:val="0"/>
          <w:sz w:val="16"/>
          <w:szCs w:val="28"/>
        </w:rPr>
        <w:t>, headerValue);</w:t>
      </w:r>
    </w:p>
    <w:p w14:paraId="48963A2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642E9B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100D577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int</w:t>
      </w:r>
      <w:r w:rsidRPr="00132E9F">
        <w:rPr>
          <w:rFonts w:ascii="Microsoft YaHei" w:eastAsia="Microsoft YaHei" w:hAnsi="Microsoft YaHei" w:cs="Courier"/>
          <w:color w:val="262626"/>
          <w:kern w:val="0"/>
          <w:sz w:val="16"/>
          <w:szCs w:val="28"/>
        </w:rPr>
        <w:t xml:space="preserve"> responseCode = connection.getResponseCode();</w:t>
      </w:r>
    </w:p>
    <w:p w14:paraId="6AE05FD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(responseCode &gt;= </w:t>
      </w:r>
      <w:r w:rsidRPr="00132E9F">
        <w:rPr>
          <w:rFonts w:ascii="Microsoft YaHei" w:eastAsia="Microsoft YaHei" w:hAnsi="Microsoft YaHei" w:cs="Courier"/>
          <w:color w:val="0B5453"/>
          <w:kern w:val="0"/>
          <w:sz w:val="16"/>
          <w:szCs w:val="28"/>
        </w:rPr>
        <w:t>300</w:t>
      </w:r>
      <w:r w:rsidRPr="00132E9F">
        <w:rPr>
          <w:rFonts w:ascii="Microsoft YaHei" w:eastAsia="Microsoft YaHei" w:hAnsi="Microsoft YaHei" w:cs="Courier"/>
          <w:color w:val="262626"/>
          <w:kern w:val="0"/>
          <w:sz w:val="16"/>
          <w:szCs w:val="28"/>
        </w:rPr>
        <w:t>) {</w:t>
      </w:r>
    </w:p>
    <w:p w14:paraId="3CC9BA7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connection.disconnect();</w:t>
      </w:r>
    </w:p>
    <w:p w14:paraId="2203F8C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throw</w:t>
      </w: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new</w:t>
      </w:r>
      <w:r w:rsidRPr="00132E9F">
        <w:rPr>
          <w:rFonts w:ascii="Microsoft YaHei" w:eastAsia="Microsoft YaHei" w:hAnsi="Microsoft YaHei" w:cs="Courier"/>
          <w:color w:val="262626"/>
          <w:kern w:val="0"/>
          <w:sz w:val="16"/>
          <w:szCs w:val="28"/>
        </w:rPr>
        <w:t xml:space="preserve"> ResponseException(responseCode + </w:t>
      </w:r>
      <w:r w:rsidRPr="00132E9F">
        <w:rPr>
          <w:rFonts w:ascii="Microsoft YaHei" w:eastAsia="Microsoft YaHei" w:hAnsi="Microsoft YaHei" w:cs="Courier"/>
          <w:color w:val="107902"/>
          <w:kern w:val="0"/>
          <w:sz w:val="16"/>
          <w:szCs w:val="28"/>
        </w:rPr>
        <w:t>" "</w:t>
      </w:r>
      <w:r w:rsidRPr="00132E9F">
        <w:rPr>
          <w:rFonts w:ascii="Microsoft YaHei" w:eastAsia="Microsoft YaHei" w:hAnsi="Microsoft YaHei" w:cs="Courier"/>
          <w:color w:val="262626"/>
          <w:kern w:val="0"/>
          <w:sz w:val="16"/>
          <w:szCs w:val="28"/>
        </w:rPr>
        <w:t xml:space="preserve"> + connection.getResponseMessage(),</w:t>
      </w:r>
    </w:p>
    <w:p w14:paraId="0D6C641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networkPolicy, responseCode);</w:t>
      </w:r>
    </w:p>
    <w:p w14:paraId="124929E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BD9C22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0BF9812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long</w:t>
      </w:r>
      <w:r w:rsidRPr="00132E9F">
        <w:rPr>
          <w:rFonts w:ascii="Microsoft YaHei" w:eastAsia="Microsoft YaHei" w:hAnsi="Microsoft YaHei" w:cs="Courier"/>
          <w:color w:val="262626"/>
          <w:kern w:val="0"/>
          <w:sz w:val="16"/>
          <w:szCs w:val="28"/>
        </w:rPr>
        <w:t xml:space="preserve"> contentLength = connection.getHeaderFieldInt(</w:t>
      </w:r>
      <w:r w:rsidRPr="00132E9F">
        <w:rPr>
          <w:rFonts w:ascii="Microsoft YaHei" w:eastAsia="Microsoft YaHei" w:hAnsi="Microsoft YaHei" w:cs="Courier"/>
          <w:color w:val="107902"/>
          <w:kern w:val="0"/>
          <w:sz w:val="16"/>
          <w:szCs w:val="28"/>
        </w:rPr>
        <w:t>"Content-Length"</w:t>
      </w:r>
      <w:r w:rsidRPr="00132E9F">
        <w:rPr>
          <w:rFonts w:ascii="Microsoft YaHei" w:eastAsia="Microsoft YaHei" w:hAnsi="Microsoft YaHei" w:cs="Courier"/>
          <w:color w:val="262626"/>
          <w:kern w:val="0"/>
          <w:sz w:val="16"/>
          <w:szCs w:val="28"/>
        </w:rPr>
        <w:t>, -</w:t>
      </w:r>
      <w:r w:rsidRPr="00132E9F">
        <w:rPr>
          <w:rFonts w:ascii="Microsoft YaHei" w:eastAsia="Microsoft YaHei" w:hAnsi="Microsoft YaHei" w:cs="Courier"/>
          <w:color w:val="0B5453"/>
          <w:kern w:val="0"/>
          <w:sz w:val="16"/>
          <w:szCs w:val="28"/>
        </w:rPr>
        <w:t>1</w:t>
      </w:r>
      <w:r w:rsidRPr="00132E9F">
        <w:rPr>
          <w:rFonts w:ascii="Microsoft YaHei" w:eastAsia="Microsoft YaHei" w:hAnsi="Microsoft YaHei" w:cs="Courier"/>
          <w:color w:val="262626"/>
          <w:kern w:val="0"/>
          <w:sz w:val="16"/>
          <w:szCs w:val="28"/>
        </w:rPr>
        <w:t>);</w:t>
      </w:r>
    </w:p>
    <w:p w14:paraId="7DDD414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boolean</w:t>
      </w:r>
      <w:r w:rsidRPr="00132E9F">
        <w:rPr>
          <w:rFonts w:ascii="Microsoft YaHei" w:eastAsia="Microsoft YaHei" w:hAnsi="Microsoft YaHei" w:cs="Courier"/>
          <w:color w:val="262626"/>
          <w:kern w:val="0"/>
          <w:sz w:val="16"/>
          <w:szCs w:val="28"/>
        </w:rPr>
        <w:t xml:space="preserve"> fromCache = parseResponseSourceHeader(connection.getHeaderField(RESPONSE_SOURCE));</w:t>
      </w:r>
    </w:p>
    <w:p w14:paraId="2C1D7DB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026D596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new</w:t>
      </w:r>
      <w:r w:rsidRPr="00132E9F">
        <w:rPr>
          <w:rFonts w:ascii="Microsoft YaHei" w:eastAsia="Microsoft YaHei" w:hAnsi="Microsoft YaHei" w:cs="Courier"/>
          <w:color w:val="262626"/>
          <w:kern w:val="0"/>
          <w:sz w:val="16"/>
          <w:szCs w:val="28"/>
        </w:rPr>
        <w:t xml:space="preserve"> Response(connection.getInputStream(), fromCache, contentLength);</w:t>
      </w:r>
    </w:p>
    <w:p w14:paraId="7285D14A" w14:textId="12E77F46"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2BAF0F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这里的代码相信我们都很熟悉，就是构建一个HttpURLConnection 去进行网络请求，当然还有就是根据networkPolicy进行一些网络缓存的策略。最后把结果存放到Response对象中。</w:t>
      </w:r>
    </w:p>
    <w:p w14:paraId="28BB92A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然后NetworkRequestHandler的load方法又会从Response对象中获取数据，并把它存放到Result对象中。然后返回给BitmapHunter中hunt方法的RequestHandler.Result result中，从result中获取输入流，解析输入流转化为Bitmap并返回。</w:t>
      </w:r>
    </w:p>
    <w:p w14:paraId="3EF58607"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到此我们已从网络中下载了数据，并转化为bitmap了，然后在返回我们的BitmapHunter中的run方法中，在run方法中我们获取到了bitmap，然后调用dispatcher进行事物分发，成功获取则调用dispatchComplete，否则调用dispatchFailed。</w:t>
      </w:r>
    </w:p>
    <w:p w14:paraId="6C239C52"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下面我们看看dispatcher中的dispatchComplete方法：</w:t>
      </w:r>
    </w:p>
    <w:p w14:paraId="2D30F79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void dispatchComplete(BitmapHunter hunter) {</w:t>
      </w:r>
    </w:p>
    <w:p w14:paraId="4A96403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handler.sendMessage(handler.obtainMessage(HUNTER_COMPLETE, hunter));</w:t>
      </w:r>
    </w:p>
    <w:p w14:paraId="68EC91F1" w14:textId="0EB00CCB"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6A7BF23"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同样的道理，这里的handler还是DispatcherHandler，那么来看看它的处理：</w:t>
      </w:r>
    </w:p>
    <w:p w14:paraId="7C5C93D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HUNTER_COMPLETE: {</w:t>
      </w:r>
    </w:p>
    <w:p w14:paraId="06A01E5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BitmapHunter hunter = (BitmapHunter) msg.obj;</w:t>
      </w:r>
    </w:p>
    <w:p w14:paraId="47B96A1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dispatcher.performComplete(hunter);</w:t>
      </w:r>
    </w:p>
    <w:p w14:paraId="2F27D6D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2668B6F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6DB0B91" w14:textId="0272F1BA" w:rsidR="00132E9F" w:rsidRPr="00132E9F" w:rsidRDefault="00132E9F" w:rsidP="00132E9F">
      <w:pPr>
        <w:widowControl/>
        <w:tabs>
          <w:tab w:val="left" w:pos="220"/>
          <w:tab w:val="left" w:pos="720"/>
        </w:tabs>
        <w:autoSpaceDE w:val="0"/>
        <w:autoSpaceDN w:val="0"/>
        <w:adjustRightInd w:val="0"/>
        <w:ind w:left="720"/>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转到dispatcher的performComplete方法中：</w:t>
      </w:r>
    </w:p>
    <w:p w14:paraId="4C57BF1F" w14:textId="4EE68719"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0522EB50" wp14:editId="23275188">
            <wp:extent cx="5194935" cy="1835785"/>
            <wp:effectExtent l="0" t="0" r="1206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rot="10800000" flipH="1" flipV="1">
                      <a:off x="0" y="0"/>
                      <a:ext cx="5994689" cy="2118402"/>
                    </a:xfrm>
                    <a:prstGeom prst="rect">
                      <a:avLst/>
                    </a:prstGeom>
                    <a:noFill/>
                    <a:ln>
                      <a:noFill/>
                    </a:ln>
                  </pic:spPr>
                </pic:pic>
              </a:graphicData>
            </a:graphic>
          </wp:inline>
        </w:drawing>
      </w:r>
    </w:p>
    <w:p w14:paraId="5D4BF56E"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这里首先把我们的结果保存在cache缓存中，然后从hunterMap集合中移除BitmapHunter对应的key，原因是请求已完成。然后调用 batch(hunter);方法：</w:t>
      </w:r>
    </w:p>
    <w:p w14:paraId="46136FC0" w14:textId="7189726F"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27AA0D71" wp14:editId="6E44E4AE">
            <wp:extent cx="5720992" cy="1573872"/>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8768" cy="1584264"/>
                    </a:xfrm>
                    <a:prstGeom prst="rect">
                      <a:avLst/>
                    </a:prstGeom>
                    <a:noFill/>
                    <a:ln>
                      <a:noFill/>
                    </a:ln>
                  </pic:spPr>
                </pic:pic>
              </a:graphicData>
            </a:graphic>
          </wp:inline>
        </w:drawing>
      </w:r>
    </w:p>
    <w:p w14:paraId="72B2FD1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首先判断BitmapHunter是否已取消，然后把BitmapHunter存放在一个List&lt; BitmapHunter &gt; batch集合中，最后通过DispatcherHandler发送一个空的延迟消息，目的是为了延迟下下一个网络加载以便处理当前的bitmap工作，来看下它是怎么处理的：</w:t>
      </w:r>
    </w:p>
    <w:p w14:paraId="57A3CA6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HUNTER_DELAY_NEXT_BATCH: {</w:t>
      </w:r>
    </w:p>
    <w:p w14:paraId="4199694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dispatcher.performBatchComplete();</w:t>
      </w:r>
    </w:p>
    <w:p w14:paraId="35688CA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4A796900" w14:textId="5E42B61C"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EBE0CB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进入performBatchComplete中查看：</w:t>
      </w:r>
    </w:p>
    <w:p w14:paraId="4BFA17D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void performBatchComplete() {</w:t>
      </w:r>
    </w:p>
    <w:p w14:paraId="5471E47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List&lt;BitmapHunter&gt; copy = new ArrayList&lt;BitmapHunter&gt;(batch);</w:t>
      </w:r>
    </w:p>
    <w:p w14:paraId="3056235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batch.clear();</w:t>
      </w:r>
    </w:p>
    <w:p w14:paraId="7395807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mainThreadHandler.sendMessage(mainThreadHandler.obtainMessage(HUNTER_BATCH_COMPLETE, copy));</w:t>
      </w:r>
    </w:p>
    <w:p w14:paraId="496F1FB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logBatch(copy);</w:t>
      </w:r>
    </w:p>
    <w:p w14:paraId="472177E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CBE0921" w14:textId="3CB4685F" w:rsidR="00132E9F" w:rsidRPr="00132E9F" w:rsidRDefault="00132E9F" w:rsidP="008D5C46">
      <w:pPr>
        <w:widowControl/>
        <w:tabs>
          <w:tab w:val="left" w:pos="220"/>
          <w:tab w:val="left" w:pos="720"/>
        </w:tabs>
        <w:autoSpaceDE w:val="0"/>
        <w:autoSpaceDN w:val="0"/>
        <w:adjustRightInd w:val="0"/>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performBatchComplete中首先获取存放BitmapHunter的集合，然后调用mainThreadHandler发送消息。</w:t>
      </w:r>
    </w:p>
    <w:p w14:paraId="2171340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还记得mainThreadHandler是怎么吗？</w:t>
      </w:r>
    </w:p>
    <w:p w14:paraId="0EE669F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在Picasso类中构建Builder的build方法中，创建一个Dispatcher对象，里面传进一个HANDLER的参数，请看：</w:t>
      </w:r>
    </w:p>
    <w:p w14:paraId="387C8FCF" w14:textId="6CE01350"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Dispatcher dispatcher = new Dispatcher(context, service, HANDLER, downloader, cache, stats);</w:t>
      </w:r>
    </w:p>
    <w:p w14:paraId="11DBE6AB" w14:textId="053BA695" w:rsidR="00132E9F" w:rsidRPr="00132E9F" w:rsidRDefault="00132E9F" w:rsidP="00200AA5">
      <w:pPr>
        <w:widowControl/>
        <w:tabs>
          <w:tab w:val="left" w:pos="220"/>
          <w:tab w:val="left" w:pos="720"/>
        </w:tabs>
        <w:autoSpaceDE w:val="0"/>
        <w:autoSpaceDN w:val="0"/>
        <w:adjustRightInd w:val="0"/>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这个HANDLER就是mainThreadHandler。</w:t>
      </w:r>
    </w:p>
    <w:p w14:paraId="3C2CF887"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那么它发送的消息是怎么处理的呢？</w:t>
      </w:r>
    </w:p>
    <w:p w14:paraId="244714AF" w14:textId="29F857EB"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41D2766D" wp14:editId="4C8DEA3C">
            <wp:extent cx="5383807" cy="2901445"/>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97486" cy="2908817"/>
                    </a:xfrm>
                    <a:prstGeom prst="rect">
                      <a:avLst/>
                    </a:prstGeom>
                    <a:noFill/>
                    <a:ln>
                      <a:noFill/>
                    </a:ln>
                  </pic:spPr>
                </pic:pic>
              </a:graphicData>
            </a:graphic>
          </wp:inline>
        </w:drawing>
      </w:r>
    </w:p>
    <w:p w14:paraId="55F1358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获取到BitmapHunter集合进行遍历，然后直接调用Picasso中的complete方法：</w:t>
      </w:r>
    </w:p>
    <w:p w14:paraId="21A009A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void complete(BitmapHunter hunter) {</w:t>
      </w:r>
    </w:p>
    <w:p w14:paraId="139E7A8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Action single = hunter.getAction();</w:t>
      </w:r>
    </w:p>
    <w:p w14:paraId="41CF250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List&lt;Action&gt; joined = hunter.getActions();</w:t>
      </w:r>
    </w:p>
    <w:p w14:paraId="42CC0F7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2979986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boolean hasMultiple = joined != null &amp;&amp; !joined.isEmpty();</w:t>
      </w:r>
    </w:p>
    <w:p w14:paraId="38D96BC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boolean shouldDeliver = single != null || hasMultiple;</w:t>
      </w:r>
    </w:p>
    <w:p w14:paraId="0808BDD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5268717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(!shouldDeliver) {</w:t>
      </w:r>
    </w:p>
    <w:p w14:paraId="0BD5EC8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28E09C8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BE2204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3CFCAB2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Uri uri = hunter.getData().uri;</w:t>
      </w:r>
    </w:p>
    <w:p w14:paraId="443E672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Exception exception = hunter.getException();</w:t>
      </w:r>
    </w:p>
    <w:p w14:paraId="2907622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result = hunter.getResult();</w:t>
      </w:r>
    </w:p>
    <w:p w14:paraId="1B4CA9F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LoadedFrom </w:t>
      </w:r>
      <w:r w:rsidRPr="00132E9F">
        <w:rPr>
          <w:rFonts w:ascii="Microsoft YaHei" w:eastAsia="Microsoft YaHei" w:hAnsi="Microsoft YaHei" w:cs="Courier"/>
          <w:color w:val="000075"/>
          <w:kern w:val="0"/>
          <w:sz w:val="16"/>
          <w:szCs w:val="28"/>
        </w:rPr>
        <w:t>from</w:t>
      </w:r>
      <w:r w:rsidRPr="00132E9F">
        <w:rPr>
          <w:rFonts w:ascii="Microsoft YaHei" w:eastAsia="Microsoft YaHei" w:hAnsi="Microsoft YaHei" w:cs="Courier"/>
          <w:color w:val="262626"/>
          <w:kern w:val="0"/>
          <w:sz w:val="16"/>
          <w:szCs w:val="28"/>
        </w:rPr>
        <w:t xml:space="preserve"> = hunter.getLoadedFrom();</w:t>
      </w:r>
    </w:p>
    <w:p w14:paraId="6720322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593002F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(single != null) {</w:t>
      </w:r>
    </w:p>
    <w:p w14:paraId="21EDA10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deliverAction(result, </w:t>
      </w:r>
      <w:r w:rsidRPr="00132E9F">
        <w:rPr>
          <w:rFonts w:ascii="Microsoft YaHei" w:eastAsia="Microsoft YaHei" w:hAnsi="Microsoft YaHei" w:cs="Courier"/>
          <w:color w:val="000075"/>
          <w:kern w:val="0"/>
          <w:sz w:val="16"/>
          <w:szCs w:val="28"/>
        </w:rPr>
        <w:t>from</w:t>
      </w:r>
      <w:r w:rsidRPr="00132E9F">
        <w:rPr>
          <w:rFonts w:ascii="Microsoft YaHei" w:eastAsia="Microsoft YaHei" w:hAnsi="Microsoft YaHei" w:cs="Courier"/>
          <w:color w:val="262626"/>
          <w:kern w:val="0"/>
          <w:sz w:val="16"/>
          <w:szCs w:val="28"/>
        </w:rPr>
        <w:t>, single);</w:t>
      </w:r>
    </w:p>
    <w:p w14:paraId="3448773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B117C3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48D7865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(hasMultiple) {</w:t>
      </w:r>
    </w:p>
    <w:p w14:paraId="0F49F6E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//noinspection ForLoopReplaceableByForEach</w:t>
      </w:r>
    </w:p>
    <w:p w14:paraId="2391A4F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for</w:t>
      </w:r>
      <w:r w:rsidRPr="00132E9F">
        <w:rPr>
          <w:rFonts w:ascii="Microsoft YaHei" w:eastAsia="Microsoft YaHei" w:hAnsi="Microsoft YaHei" w:cs="Courier"/>
          <w:color w:val="262626"/>
          <w:kern w:val="0"/>
          <w:sz w:val="16"/>
          <w:szCs w:val="28"/>
        </w:rPr>
        <w:t xml:space="preserve"> (int i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n = joined.size(); i &lt; n; i++) {</w:t>
      </w:r>
    </w:p>
    <w:p w14:paraId="2572F95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Action join = joined.get(i);</w:t>
      </w:r>
    </w:p>
    <w:p w14:paraId="46D4555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deliverAction(result, </w:t>
      </w:r>
      <w:r w:rsidRPr="00132E9F">
        <w:rPr>
          <w:rFonts w:ascii="Microsoft YaHei" w:eastAsia="Microsoft YaHei" w:hAnsi="Microsoft YaHei" w:cs="Courier"/>
          <w:color w:val="000075"/>
          <w:kern w:val="0"/>
          <w:sz w:val="16"/>
          <w:szCs w:val="28"/>
        </w:rPr>
        <w:t>from</w:t>
      </w:r>
      <w:r w:rsidRPr="00132E9F">
        <w:rPr>
          <w:rFonts w:ascii="Microsoft YaHei" w:eastAsia="Microsoft YaHei" w:hAnsi="Microsoft YaHei" w:cs="Courier"/>
          <w:color w:val="262626"/>
          <w:kern w:val="0"/>
          <w:sz w:val="16"/>
          <w:szCs w:val="28"/>
        </w:rPr>
        <w:t>, join);</w:t>
      </w:r>
    </w:p>
    <w:p w14:paraId="5ADC046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5A132D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4292D8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4AC3E3A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(listener != null &amp;&amp; exception != null) {</w:t>
      </w:r>
    </w:p>
    <w:p w14:paraId="5800D76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listener.onImageLoadFailed(this, uri, exception);</w:t>
      </w:r>
    </w:p>
    <w:p w14:paraId="3353850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623EAE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07E1777"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在complete方法中，直接从BitmapHunter中获取原已封装的Action，Uri，Bitmap等等数据信息，然后调用deliverAction方法：</w:t>
      </w:r>
    </w:p>
    <w:p w14:paraId="5056DD1D" w14:textId="49A2FAEB"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42160D49" wp14:editId="1301C022">
            <wp:extent cx="4175402" cy="2457793"/>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75402" cy="2457793"/>
                    </a:xfrm>
                    <a:prstGeom prst="rect">
                      <a:avLst/>
                    </a:prstGeom>
                    <a:noFill/>
                    <a:ln>
                      <a:noFill/>
                    </a:ln>
                  </pic:spPr>
                </pic:pic>
              </a:graphicData>
            </a:graphic>
          </wp:inline>
        </w:drawing>
      </w:r>
    </w:p>
    <w:p w14:paraId="2F6D73CF"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这里进行一系列的判断，当action没有取消，并且Bitmap不为空时，将会调用action.complete(result, from);来完成操作。</w:t>
      </w:r>
    </w:p>
    <w:p w14:paraId="1500909D"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那还记得我们在创建action时的操作吗？</w:t>
      </w:r>
    </w:p>
    <w:p w14:paraId="51B8844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Action action =</w:t>
      </w:r>
    </w:p>
    <w:p w14:paraId="2EB7FFF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new ImageViewAction(picasso, target, request, memoryPolicy, networkPolicy, errorResId,</w:t>
      </w:r>
    </w:p>
    <w:p w14:paraId="63E4AFC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errorDrawable, requestKey, tag, callback, noFade);</w:t>
      </w:r>
    </w:p>
    <w:p w14:paraId="57394754" w14:textId="51B86164" w:rsidR="00132E9F" w:rsidRPr="00132E9F" w:rsidRDefault="00132E9F" w:rsidP="008B146C">
      <w:pPr>
        <w:widowControl/>
        <w:numPr>
          <w:ilvl w:val="0"/>
          <w:numId w:val="68"/>
        </w:numPr>
        <w:tabs>
          <w:tab w:val="left" w:pos="220"/>
          <w:tab w:val="left" w:pos="720"/>
        </w:tabs>
        <w:autoSpaceDE w:val="0"/>
        <w:autoSpaceDN w:val="0"/>
        <w:adjustRightInd w:val="0"/>
        <w:ind w:hanging="720"/>
        <w:jc w:val="right"/>
        <w:rPr>
          <w:rFonts w:ascii="Microsoft YaHei" w:eastAsia="Microsoft YaHei" w:hAnsi="Microsoft YaHei" w:cs="Courier"/>
          <w:color w:val="262626"/>
          <w:kern w:val="0"/>
          <w:sz w:val="16"/>
          <w:szCs w:val="28"/>
        </w:rPr>
      </w:pPr>
    </w:p>
    <w:p w14:paraId="64A246F6" w14:textId="6374FCDF" w:rsidR="00132E9F" w:rsidRPr="00132E9F" w:rsidRDefault="00132E9F" w:rsidP="003B373F">
      <w:pPr>
        <w:widowControl/>
        <w:tabs>
          <w:tab w:val="left" w:pos="220"/>
          <w:tab w:val="left" w:pos="720"/>
        </w:tabs>
        <w:autoSpaceDE w:val="0"/>
        <w:autoSpaceDN w:val="0"/>
        <w:adjustRightInd w:val="0"/>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那么很清晰的就知道我们的Action 其实就是ImageViewAction呢</w:t>
      </w:r>
    </w:p>
    <w:p w14:paraId="40893877"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那么我们来看下ImageViewAction的complete是怎么操作的呢？</w:t>
      </w:r>
    </w:p>
    <w:p w14:paraId="6B47F2B0" w14:textId="2F3AE23F"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6308939E" wp14:editId="300F9676">
            <wp:extent cx="5132344" cy="252506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15427" cy="2565945"/>
                    </a:xfrm>
                    <a:prstGeom prst="rect">
                      <a:avLst/>
                    </a:prstGeom>
                    <a:noFill/>
                    <a:ln>
                      <a:noFill/>
                    </a:ln>
                  </pic:spPr>
                </pic:pic>
              </a:graphicData>
            </a:graphic>
          </wp:inline>
        </w:drawing>
      </w:r>
    </w:p>
    <w:p w14:paraId="42363263"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target就是我们在创建ImageViewAction时传递的ImageView，现在获取到它，然后调用PicassoDrawable.setBitmap方法来完成设置图片：</w:t>
      </w:r>
    </w:p>
    <w:p w14:paraId="3437E1E6" w14:textId="334C54ED"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5B13F607" wp14:editId="1167BD79">
            <wp:extent cx="5254547" cy="1398433"/>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3329" cy="1438030"/>
                    </a:xfrm>
                    <a:prstGeom prst="rect">
                      <a:avLst/>
                    </a:prstGeom>
                    <a:noFill/>
                    <a:ln>
                      <a:noFill/>
                    </a:ln>
                  </pic:spPr>
                </pic:pic>
              </a:graphicData>
            </a:graphic>
          </wp:inline>
        </w:drawing>
      </w:r>
    </w:p>
    <w:p w14:paraId="5EE1F78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当我们看到target.setImageDrawable(drawable);时，是不是终于松了一口气呢，终于看到了为ImageView设置图片的信息了。</w:t>
      </w:r>
    </w:p>
    <w:p w14:paraId="1DE251CF"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好了，到了这一步整个Picasso加载图片的源码执行流程就已完全的解析完毕了，相信您可以非常清楚的了解了整个框架的加载过程，同时我也相信可能很少人能做到我这么详细的完完全全的分析整个执行过程，而且整个过程中并没有给大家留下什么盲点，是真真正正的源码大解析。</w:t>
      </w:r>
    </w:p>
    <w:p w14:paraId="390E3A72" w14:textId="5DC2E53F" w:rsidR="006A2C8A" w:rsidRDefault="00C82ACD" w:rsidP="009460D7">
      <w:pPr>
        <w:pStyle w:val="3"/>
        <w:numPr>
          <w:ilvl w:val="0"/>
          <w:numId w:val="38"/>
        </w:numPr>
      </w:pPr>
      <w:r w:rsidRPr="00C82ACD">
        <w:rPr>
          <w:rFonts w:hint="eastAsia"/>
        </w:rPr>
        <w:t>okhttp的源码解析</w:t>
      </w:r>
    </w:p>
    <w:p w14:paraId="40BFA71F" w14:textId="77777777" w:rsidR="008B659B" w:rsidRDefault="008B659B" w:rsidP="008B659B">
      <w:pPr>
        <w:pStyle w:val="4"/>
        <w:rPr>
          <w:color w:val="FF0000"/>
        </w:rPr>
      </w:pPr>
      <w:r w:rsidRPr="008B659B">
        <w:rPr>
          <w:color w:val="FF0000"/>
        </w:rPr>
        <w:t>OkHttp3</w:t>
      </w:r>
      <w:r w:rsidRPr="008B659B">
        <w:rPr>
          <w:rFonts w:ascii="MS Mincho" w:eastAsia="MS Mincho" w:hAnsi="MS Mincho" w:cs="MS Mincho"/>
          <w:color w:val="FF0000"/>
        </w:rPr>
        <w:t>源</w:t>
      </w:r>
      <w:r w:rsidRPr="008B659B">
        <w:rPr>
          <w:rFonts w:ascii="SimSun" w:eastAsia="SimSun" w:hAnsi="SimSun" w:cs="SimSun"/>
          <w:color w:val="FF0000"/>
        </w:rPr>
        <w:t>码</w:t>
      </w:r>
      <w:r w:rsidRPr="008B659B">
        <w:rPr>
          <w:rFonts w:ascii="MS Mincho" w:eastAsia="MS Mincho" w:hAnsi="MS Mincho" w:cs="MS Mincho"/>
          <w:color w:val="FF0000"/>
        </w:rPr>
        <w:t>分析</w:t>
      </w:r>
      <w:r w:rsidRPr="008B659B">
        <w:rPr>
          <w:color w:val="FF0000"/>
        </w:rPr>
        <w:t>[</w:t>
      </w:r>
      <w:r w:rsidRPr="008B659B">
        <w:rPr>
          <w:rFonts w:ascii="SimSun" w:eastAsia="SimSun" w:hAnsi="SimSun" w:cs="SimSun"/>
          <w:color w:val="FF0000"/>
        </w:rPr>
        <w:t>综述</w:t>
      </w:r>
      <w:r w:rsidRPr="008B659B">
        <w:rPr>
          <w:color w:val="FF0000"/>
        </w:rPr>
        <w:t>]</w:t>
      </w:r>
    </w:p>
    <w:p w14:paraId="39A7ACC9" w14:textId="77777777" w:rsidR="008B659B" w:rsidRDefault="008B659B" w:rsidP="008B659B">
      <w:r>
        <w:t>OkHttp是一个高效的Http客户端，有如下的特点：</w:t>
      </w:r>
    </w:p>
    <w:p w14:paraId="709C6545" w14:textId="77777777" w:rsidR="008B659B" w:rsidRDefault="008B659B" w:rsidP="008B146C">
      <w:pPr>
        <w:widowControl/>
        <w:numPr>
          <w:ilvl w:val="0"/>
          <w:numId w:val="69"/>
        </w:numPr>
        <w:spacing w:before="100" w:beforeAutospacing="1" w:after="100" w:afterAutospacing="1"/>
        <w:jc w:val="left"/>
        <w:rPr>
          <w:rFonts w:eastAsia="Times New Roman"/>
        </w:rPr>
      </w:pPr>
      <w:r>
        <w:rPr>
          <w:rFonts w:ascii="MS Mincho" w:eastAsia="MS Mincho" w:hAnsi="MS Mincho" w:cs="MS Mincho"/>
        </w:rPr>
        <w:t>支持</w:t>
      </w:r>
      <w:r>
        <w:rPr>
          <w:rFonts w:eastAsia="Times New Roman"/>
        </w:rPr>
        <w:t>HTTP2/SPDY</w:t>
      </w:r>
      <w:r>
        <w:rPr>
          <w:rFonts w:ascii="MS Mincho" w:eastAsia="MS Mincho" w:hAnsi="MS Mincho" w:cs="MS Mincho"/>
        </w:rPr>
        <w:t>黑科技</w:t>
      </w:r>
    </w:p>
    <w:p w14:paraId="3AE6087F" w14:textId="77777777" w:rsidR="008B659B" w:rsidRDefault="008B659B" w:rsidP="008B146C">
      <w:pPr>
        <w:widowControl/>
        <w:numPr>
          <w:ilvl w:val="0"/>
          <w:numId w:val="69"/>
        </w:numPr>
        <w:spacing w:before="100" w:beforeAutospacing="1" w:after="100" w:afterAutospacing="1"/>
        <w:jc w:val="left"/>
        <w:rPr>
          <w:rFonts w:eastAsia="Times New Roman"/>
        </w:rPr>
      </w:pPr>
      <w:r>
        <w:rPr>
          <w:rFonts w:eastAsia="Times New Roman"/>
        </w:rPr>
        <w:t>socket</w:t>
      </w:r>
      <w:r>
        <w:rPr>
          <w:rFonts w:ascii="MS Mincho" w:eastAsia="MS Mincho" w:hAnsi="MS Mincho" w:cs="MS Mincho"/>
        </w:rPr>
        <w:t>自</w:t>
      </w:r>
      <w:r>
        <w:rPr>
          <w:rFonts w:ascii="SimSun" w:eastAsia="SimSun" w:hAnsi="SimSun" w:cs="SimSun"/>
        </w:rPr>
        <w:t>动选择</w:t>
      </w:r>
      <w:r>
        <w:rPr>
          <w:rFonts w:ascii="MS Mincho" w:eastAsia="MS Mincho" w:hAnsi="MS Mincho" w:cs="MS Mincho"/>
        </w:rPr>
        <w:t>最好路</w:t>
      </w:r>
      <w:r>
        <w:rPr>
          <w:rFonts w:ascii="SimSun" w:eastAsia="SimSun" w:hAnsi="SimSun" w:cs="SimSun"/>
        </w:rPr>
        <w:t>线</w:t>
      </w:r>
      <w:r>
        <w:rPr>
          <w:rFonts w:ascii="MS Mincho" w:eastAsia="MS Mincho" w:hAnsi="MS Mincho" w:cs="MS Mincho"/>
        </w:rPr>
        <w:t>，并支持自</w:t>
      </w:r>
      <w:r>
        <w:rPr>
          <w:rFonts w:ascii="SimSun" w:eastAsia="SimSun" w:hAnsi="SimSun" w:cs="SimSun"/>
        </w:rPr>
        <w:t>动</w:t>
      </w:r>
      <w:r>
        <w:rPr>
          <w:rFonts w:ascii="MS Mincho" w:eastAsia="MS Mincho" w:hAnsi="MS Mincho" w:cs="MS Mincho"/>
        </w:rPr>
        <w:t>重</w:t>
      </w:r>
      <w:r>
        <w:rPr>
          <w:rFonts w:ascii="SimSun" w:eastAsia="SimSun" w:hAnsi="SimSun" w:cs="SimSun"/>
        </w:rPr>
        <w:t>连</w:t>
      </w:r>
    </w:p>
    <w:p w14:paraId="25E0B081" w14:textId="77777777" w:rsidR="008B659B" w:rsidRDefault="008B659B" w:rsidP="008B146C">
      <w:pPr>
        <w:widowControl/>
        <w:numPr>
          <w:ilvl w:val="0"/>
          <w:numId w:val="69"/>
        </w:numPr>
        <w:spacing w:before="100" w:beforeAutospacing="1" w:after="100" w:afterAutospacing="1"/>
        <w:jc w:val="left"/>
        <w:rPr>
          <w:rFonts w:eastAsia="Times New Roman"/>
        </w:rPr>
      </w:pPr>
      <w:r>
        <w:rPr>
          <w:rFonts w:ascii="SimSun" w:eastAsia="SimSun" w:hAnsi="SimSun" w:cs="SimSun"/>
        </w:rPr>
        <w:t>拥有自动维护的</w:t>
      </w:r>
      <w:r>
        <w:rPr>
          <w:rFonts w:eastAsia="Times New Roman"/>
        </w:rPr>
        <w:t>socket</w:t>
      </w:r>
      <w:r>
        <w:rPr>
          <w:rFonts w:ascii="SimSun" w:eastAsia="SimSun" w:hAnsi="SimSun" w:cs="SimSun"/>
        </w:rPr>
        <w:t>连接池，减少握手次</w:t>
      </w:r>
      <w:r>
        <w:rPr>
          <w:rFonts w:ascii="MS Mincho" w:eastAsia="MS Mincho" w:hAnsi="MS Mincho" w:cs="MS Mincho"/>
        </w:rPr>
        <w:t>数</w:t>
      </w:r>
    </w:p>
    <w:p w14:paraId="37DFF977" w14:textId="77777777" w:rsidR="008B659B" w:rsidRDefault="008B659B" w:rsidP="008B146C">
      <w:pPr>
        <w:widowControl/>
        <w:numPr>
          <w:ilvl w:val="0"/>
          <w:numId w:val="69"/>
        </w:numPr>
        <w:spacing w:before="100" w:beforeAutospacing="1" w:after="100" w:afterAutospacing="1"/>
        <w:jc w:val="left"/>
        <w:rPr>
          <w:rFonts w:eastAsia="Times New Roman"/>
        </w:rPr>
      </w:pPr>
      <w:r>
        <w:rPr>
          <w:rFonts w:ascii="SimSun" w:eastAsia="SimSun" w:hAnsi="SimSun" w:cs="SimSun"/>
        </w:rPr>
        <w:t>拥有队列线程池，轻松写并发</w:t>
      </w:r>
    </w:p>
    <w:p w14:paraId="26721157" w14:textId="77777777" w:rsidR="008B659B" w:rsidRDefault="008B659B" w:rsidP="008B146C">
      <w:pPr>
        <w:widowControl/>
        <w:numPr>
          <w:ilvl w:val="0"/>
          <w:numId w:val="69"/>
        </w:numPr>
        <w:spacing w:before="100" w:beforeAutospacing="1" w:after="100" w:afterAutospacing="1"/>
        <w:jc w:val="left"/>
        <w:rPr>
          <w:rFonts w:eastAsia="Times New Roman"/>
        </w:rPr>
      </w:pPr>
      <w:r>
        <w:rPr>
          <w:rFonts w:ascii="SimSun" w:eastAsia="SimSun" w:hAnsi="SimSun" w:cs="SimSun"/>
        </w:rPr>
        <w:t>拥有</w:t>
      </w:r>
      <w:r>
        <w:rPr>
          <w:rFonts w:eastAsia="Times New Roman"/>
        </w:rPr>
        <w:t>Interceptors</w:t>
      </w:r>
      <w:r>
        <w:rPr>
          <w:rFonts w:ascii="SimSun" w:eastAsia="SimSun" w:hAnsi="SimSun" w:cs="SimSun"/>
        </w:rPr>
        <w:t>轻松处理请求与响应（比如透明</w:t>
      </w:r>
      <w:r>
        <w:rPr>
          <w:rFonts w:eastAsia="Times New Roman"/>
        </w:rPr>
        <w:t>GZIP</w:t>
      </w:r>
      <w:r>
        <w:rPr>
          <w:rFonts w:ascii="SimSun" w:eastAsia="SimSun" w:hAnsi="SimSun" w:cs="SimSun"/>
        </w:rPr>
        <w:t>压缩</w:t>
      </w:r>
      <w:r>
        <w:rPr>
          <w:rFonts w:eastAsia="Times New Roman"/>
        </w:rPr>
        <w:t>,LOGGING</w:t>
      </w:r>
      <w:r>
        <w:rPr>
          <w:rFonts w:ascii="MS Mincho" w:eastAsia="MS Mincho" w:hAnsi="MS Mincho" w:cs="MS Mincho"/>
        </w:rPr>
        <w:t>）</w:t>
      </w:r>
    </w:p>
    <w:p w14:paraId="010FF88C" w14:textId="77777777" w:rsidR="008B659B" w:rsidRDefault="008B659B" w:rsidP="008B146C">
      <w:pPr>
        <w:widowControl/>
        <w:numPr>
          <w:ilvl w:val="0"/>
          <w:numId w:val="69"/>
        </w:numPr>
        <w:spacing w:before="100" w:beforeAutospacing="1" w:after="100" w:afterAutospacing="1"/>
        <w:jc w:val="left"/>
        <w:rPr>
          <w:rFonts w:eastAsia="Times New Roman"/>
        </w:rPr>
      </w:pPr>
      <w:r>
        <w:rPr>
          <w:rFonts w:ascii="MS Mincho" w:eastAsia="MS Mincho" w:hAnsi="MS Mincho" w:cs="MS Mincho"/>
        </w:rPr>
        <w:t>基于</w:t>
      </w:r>
      <w:r>
        <w:rPr>
          <w:rFonts w:eastAsia="Times New Roman"/>
        </w:rPr>
        <w:t>Headers</w:t>
      </w:r>
      <w:r>
        <w:rPr>
          <w:rFonts w:ascii="MS Mincho" w:eastAsia="MS Mincho" w:hAnsi="MS Mincho" w:cs="MS Mincho"/>
        </w:rPr>
        <w:t>的</w:t>
      </w:r>
      <w:r>
        <w:rPr>
          <w:rFonts w:ascii="SimSun" w:eastAsia="SimSun" w:hAnsi="SimSun" w:cs="SimSun"/>
        </w:rPr>
        <w:t>缓</w:t>
      </w:r>
      <w:r>
        <w:rPr>
          <w:rFonts w:ascii="MS Mincho" w:eastAsia="MS Mincho" w:hAnsi="MS Mincho" w:cs="MS Mincho"/>
        </w:rPr>
        <w:t>存策略</w:t>
      </w:r>
    </w:p>
    <w:p w14:paraId="5CBEC057" w14:textId="77777777" w:rsidR="008B659B" w:rsidRDefault="006D2C06" w:rsidP="008B659B">
      <w:pPr>
        <w:rPr>
          <w:rFonts w:eastAsia="Times New Roman"/>
        </w:rPr>
      </w:pPr>
      <w:r>
        <w:rPr>
          <w:rFonts w:eastAsia="Times New Roman"/>
        </w:rPr>
        <w:pict w14:anchorId="32090CF3">
          <v:rect id="_x0000_i1025" style="width:0;height:1.5pt" o:hralign="center" o:hrstd="t" o:hr="t" fillcolor="#aaa" stroked="f"/>
        </w:pict>
      </w:r>
    </w:p>
    <w:p w14:paraId="1CE5AD44" w14:textId="77777777" w:rsidR="008B659B" w:rsidRDefault="008B659B" w:rsidP="008B659B">
      <w:r>
        <w:t>本文基于</w:t>
      </w:r>
      <w:r>
        <w:rPr>
          <w:rStyle w:val="HTML1"/>
        </w:rPr>
        <w:t>okhttp3</w:t>
      </w:r>
      <w:r>
        <w:t>源码进行分析，逻辑错误或者不足请指出！</w:t>
      </w:r>
    </w:p>
    <w:p w14:paraId="3234B89C" w14:textId="77777777" w:rsidR="008B659B" w:rsidRDefault="008B659B" w:rsidP="008B659B">
      <w:r>
        <w:t>建议使用Idea作为分析工具。</w:t>
      </w:r>
    </w:p>
    <w:p w14:paraId="2B9B0746" w14:textId="77777777" w:rsidR="008B659B" w:rsidRDefault="008B659B" w:rsidP="008B659B">
      <w:pPr>
        <w:pStyle w:val="2"/>
        <w:rPr>
          <w:rFonts w:eastAsia="Times New Roman"/>
        </w:rPr>
      </w:pPr>
      <w:r>
        <w:rPr>
          <w:rFonts w:ascii="MS Mincho" w:eastAsia="MS Mincho" w:hAnsi="MS Mincho" w:cs="MS Mincho"/>
        </w:rPr>
        <w:lastRenderedPageBreak/>
        <w:t>主要</w:t>
      </w:r>
      <w:r>
        <w:rPr>
          <w:rFonts w:ascii="SimSun" w:eastAsia="SimSun" w:hAnsi="SimSun" w:cs="SimSun"/>
        </w:rPr>
        <w:t>对</w:t>
      </w:r>
      <w:r>
        <w:rPr>
          <w:rFonts w:ascii="MS Mincho" w:eastAsia="MS Mincho" w:hAnsi="MS Mincho" w:cs="MS Mincho"/>
        </w:rPr>
        <w:t>象</w:t>
      </w:r>
    </w:p>
    <w:p w14:paraId="7572D0A8" w14:textId="77777777" w:rsidR="008B659B" w:rsidRDefault="008B659B" w:rsidP="008B146C">
      <w:pPr>
        <w:widowControl/>
        <w:numPr>
          <w:ilvl w:val="0"/>
          <w:numId w:val="70"/>
        </w:numPr>
        <w:spacing w:before="100" w:beforeAutospacing="1" w:after="100" w:afterAutospacing="1"/>
        <w:jc w:val="left"/>
        <w:rPr>
          <w:rFonts w:eastAsia="Times New Roman"/>
        </w:rPr>
      </w:pPr>
      <w:r>
        <w:rPr>
          <w:rFonts w:eastAsia="Times New Roman"/>
        </w:rPr>
        <w:t xml:space="preserve">Connections: </w:t>
      </w:r>
      <w:r>
        <w:rPr>
          <w:rFonts w:ascii="SimSun" w:eastAsia="SimSun" w:hAnsi="SimSun" w:cs="SimSun"/>
        </w:rPr>
        <w:t>对</w:t>
      </w:r>
      <w:r>
        <w:rPr>
          <w:rFonts w:eastAsia="Times New Roman"/>
        </w:rPr>
        <w:t>JDK</w:t>
      </w:r>
      <w:r>
        <w:rPr>
          <w:rFonts w:ascii="MS Mincho" w:eastAsia="MS Mincho" w:hAnsi="MS Mincho" w:cs="MS Mincho"/>
        </w:rPr>
        <w:t>中的</w:t>
      </w:r>
      <w:r>
        <w:rPr>
          <w:rFonts w:eastAsia="Times New Roman"/>
        </w:rPr>
        <w:t>socket</w:t>
      </w:r>
      <w:r>
        <w:rPr>
          <w:rFonts w:ascii="SimSun" w:eastAsia="SimSun" w:hAnsi="SimSun" w:cs="SimSun"/>
        </w:rPr>
        <w:t>进行了引用计数封装，用来控制</w:t>
      </w:r>
      <w:r>
        <w:rPr>
          <w:rFonts w:eastAsia="Times New Roman"/>
        </w:rPr>
        <w:t>socket</w:t>
      </w:r>
      <w:r>
        <w:rPr>
          <w:rFonts w:ascii="SimSun" w:eastAsia="SimSun" w:hAnsi="SimSun" w:cs="SimSun"/>
        </w:rPr>
        <w:t>连</w:t>
      </w:r>
      <w:r>
        <w:rPr>
          <w:rFonts w:ascii="MS Mincho" w:eastAsia="MS Mincho" w:hAnsi="MS Mincho" w:cs="MS Mincho"/>
        </w:rPr>
        <w:t>接</w:t>
      </w:r>
    </w:p>
    <w:p w14:paraId="50BBC121" w14:textId="77777777" w:rsidR="008B659B" w:rsidRDefault="008B659B" w:rsidP="008B146C">
      <w:pPr>
        <w:widowControl/>
        <w:numPr>
          <w:ilvl w:val="0"/>
          <w:numId w:val="70"/>
        </w:numPr>
        <w:spacing w:before="100" w:beforeAutospacing="1" w:after="100" w:afterAutospacing="1"/>
        <w:jc w:val="left"/>
        <w:rPr>
          <w:rFonts w:eastAsia="Times New Roman"/>
        </w:rPr>
      </w:pPr>
      <w:r>
        <w:rPr>
          <w:rFonts w:eastAsia="Times New Roman"/>
        </w:rPr>
        <w:t xml:space="preserve">Streams: </w:t>
      </w:r>
      <w:r>
        <w:rPr>
          <w:rFonts w:ascii="SimSun" w:eastAsia="SimSun" w:hAnsi="SimSun" w:cs="SimSun"/>
        </w:rPr>
        <w:t>维护</w:t>
      </w:r>
      <w:r>
        <w:rPr>
          <w:rFonts w:eastAsia="Times New Roman"/>
        </w:rPr>
        <w:t>HTTP</w:t>
      </w:r>
      <w:r>
        <w:rPr>
          <w:rFonts w:ascii="MS Mincho" w:eastAsia="MS Mincho" w:hAnsi="MS Mincho" w:cs="MS Mincho"/>
        </w:rPr>
        <w:t>的流，用来</w:t>
      </w:r>
      <w:r>
        <w:rPr>
          <w:rFonts w:ascii="SimSun" w:eastAsia="SimSun" w:hAnsi="SimSun" w:cs="SimSun"/>
        </w:rPr>
        <w:t>对</w:t>
      </w:r>
      <w:r>
        <w:rPr>
          <w:rFonts w:eastAsia="Times New Roman"/>
        </w:rPr>
        <w:t>Requset/Response</w:t>
      </w:r>
      <w:r>
        <w:rPr>
          <w:rFonts w:ascii="SimSun" w:eastAsia="SimSun" w:hAnsi="SimSun" w:cs="SimSun"/>
        </w:rPr>
        <w:t>进行</w:t>
      </w:r>
      <w:r>
        <w:rPr>
          <w:rFonts w:eastAsia="Times New Roman"/>
        </w:rPr>
        <w:t>IO</w:t>
      </w:r>
      <w:r>
        <w:rPr>
          <w:rFonts w:ascii="MS Mincho" w:eastAsia="MS Mincho" w:hAnsi="MS Mincho" w:cs="MS Mincho"/>
        </w:rPr>
        <w:t>操作</w:t>
      </w:r>
    </w:p>
    <w:p w14:paraId="4DECF1D1" w14:textId="77777777" w:rsidR="008B659B" w:rsidRDefault="008B659B" w:rsidP="008B146C">
      <w:pPr>
        <w:widowControl/>
        <w:numPr>
          <w:ilvl w:val="0"/>
          <w:numId w:val="70"/>
        </w:numPr>
        <w:spacing w:before="100" w:beforeAutospacing="1" w:after="100" w:afterAutospacing="1"/>
        <w:jc w:val="left"/>
        <w:rPr>
          <w:rFonts w:eastAsia="Times New Roman"/>
        </w:rPr>
      </w:pPr>
      <w:r>
        <w:rPr>
          <w:rFonts w:eastAsia="Times New Roman"/>
        </w:rPr>
        <w:t>Calls: HTTP</w:t>
      </w:r>
      <w:r>
        <w:rPr>
          <w:rFonts w:ascii="SimSun" w:eastAsia="SimSun" w:hAnsi="SimSun" w:cs="SimSun"/>
        </w:rPr>
        <w:t>请求任务封</w:t>
      </w:r>
      <w:r>
        <w:rPr>
          <w:rFonts w:ascii="MS Mincho" w:eastAsia="MS Mincho" w:hAnsi="MS Mincho" w:cs="MS Mincho"/>
        </w:rPr>
        <w:t>装</w:t>
      </w:r>
    </w:p>
    <w:p w14:paraId="1605CF2C" w14:textId="77777777" w:rsidR="008B659B" w:rsidRDefault="008B659B" w:rsidP="008B146C">
      <w:pPr>
        <w:widowControl/>
        <w:numPr>
          <w:ilvl w:val="0"/>
          <w:numId w:val="70"/>
        </w:numPr>
        <w:spacing w:before="100" w:beforeAutospacing="1" w:after="100" w:afterAutospacing="1"/>
        <w:jc w:val="left"/>
        <w:rPr>
          <w:rFonts w:eastAsia="Times New Roman"/>
        </w:rPr>
      </w:pPr>
      <w:r>
        <w:rPr>
          <w:rFonts w:eastAsia="Times New Roman"/>
        </w:rPr>
        <w:t xml:space="preserve">StreamAllocation: </w:t>
      </w:r>
      <w:r>
        <w:rPr>
          <w:rFonts w:ascii="MS Mincho" w:eastAsia="MS Mincho" w:hAnsi="MS Mincho" w:cs="MS Mincho"/>
        </w:rPr>
        <w:t>用来控制</w:t>
      </w:r>
      <w:r>
        <w:rPr>
          <w:rStyle w:val="HTML1"/>
        </w:rPr>
        <w:t>Connections</w:t>
      </w:r>
      <w:r>
        <w:rPr>
          <w:rFonts w:eastAsia="Times New Roman"/>
        </w:rPr>
        <w:t>/</w:t>
      </w:r>
      <w:r>
        <w:rPr>
          <w:rStyle w:val="HTML1"/>
        </w:rPr>
        <w:t>Streams</w:t>
      </w:r>
      <w:r>
        <w:rPr>
          <w:rFonts w:ascii="MS Mincho" w:eastAsia="MS Mincho" w:hAnsi="MS Mincho" w:cs="MS Mincho"/>
        </w:rPr>
        <w:t>的</w:t>
      </w:r>
      <w:r>
        <w:rPr>
          <w:rFonts w:ascii="SimSun" w:eastAsia="SimSun" w:hAnsi="SimSun" w:cs="SimSun"/>
        </w:rPr>
        <w:t>资</w:t>
      </w:r>
      <w:r>
        <w:rPr>
          <w:rFonts w:ascii="MS Mincho" w:eastAsia="MS Mincho" w:hAnsi="MS Mincho" w:cs="MS Mincho"/>
        </w:rPr>
        <w:t>源分配与</w:t>
      </w:r>
      <w:r>
        <w:rPr>
          <w:rFonts w:ascii="SimSun" w:eastAsia="SimSun" w:hAnsi="SimSun" w:cs="SimSun"/>
        </w:rPr>
        <w:t>释</w:t>
      </w:r>
      <w:r>
        <w:rPr>
          <w:rFonts w:ascii="MS Mincho" w:eastAsia="MS Mincho" w:hAnsi="MS Mincho" w:cs="MS Mincho"/>
        </w:rPr>
        <w:t>放</w:t>
      </w:r>
    </w:p>
    <w:p w14:paraId="77E98234" w14:textId="77777777" w:rsidR="008B659B" w:rsidRDefault="008B659B" w:rsidP="008B659B">
      <w:pPr>
        <w:pStyle w:val="2"/>
        <w:rPr>
          <w:rFonts w:eastAsia="Times New Roman"/>
        </w:rPr>
      </w:pPr>
      <w:r>
        <w:rPr>
          <w:rFonts w:ascii="MS Mincho" w:eastAsia="MS Mincho" w:hAnsi="MS Mincho" w:cs="MS Mincho"/>
        </w:rPr>
        <w:t>工作流程的概述</w:t>
      </w:r>
    </w:p>
    <w:p w14:paraId="54350012" w14:textId="77777777" w:rsidR="008B659B" w:rsidRDefault="008B659B" w:rsidP="008B659B">
      <w:r>
        <w:t>当我们用</w:t>
      </w:r>
      <w:r>
        <w:rPr>
          <w:rStyle w:val="HTML1"/>
        </w:rPr>
        <w:t>OkHttpClient.newCall(request)</w:t>
      </w:r>
      <w:r>
        <w:t>进行</w:t>
      </w:r>
      <w:r>
        <w:rPr>
          <w:rStyle w:val="HTML1"/>
        </w:rPr>
        <w:t>execute/enenqueue</w:t>
      </w:r>
      <w:r>
        <w:t>时，实际是将请求</w:t>
      </w:r>
      <w:r>
        <w:rPr>
          <w:rStyle w:val="HTML1"/>
        </w:rPr>
        <w:t>Call</w:t>
      </w:r>
      <w:r>
        <w:t>放到了</w:t>
      </w:r>
      <w:r>
        <w:rPr>
          <w:rStyle w:val="HTML1"/>
        </w:rPr>
        <w:t>Dispatcher</w:t>
      </w:r>
      <w:r>
        <w:t>中，okhttp使用</w:t>
      </w:r>
      <w:hyperlink r:id="rId96" w:anchor="L36-L36" w:tgtFrame="_blank" w:history="1">
        <w:r>
          <w:rPr>
            <w:rStyle w:val="string"/>
          </w:rPr>
          <w:t>Dispatcher</w:t>
        </w:r>
      </w:hyperlink>
      <w:r>
        <w:t>进行线程分发，它有两种方法，一个是普通的同步单线程；另一种是使用了队列进行并发任务的分发(Dispatch)与回调，我们下面主要分析第二种，也就是队列这种情况，这也是okhttp能够竞争过其它库的核心功能之一</w:t>
      </w:r>
    </w:p>
    <w:p w14:paraId="1050A40F" w14:textId="77777777" w:rsidR="008B659B" w:rsidRDefault="008B659B" w:rsidP="009460D7">
      <w:pPr>
        <w:pStyle w:val="3"/>
      </w:pPr>
      <w:r>
        <w:t>1. Dispatcher</w:t>
      </w:r>
      <w:r>
        <w:rPr>
          <w:rFonts w:ascii="MS Mincho" w:eastAsia="MS Mincho" w:hAnsi="MS Mincho" w:cs="MS Mincho"/>
        </w:rPr>
        <w:t>的</w:t>
      </w:r>
      <w:r>
        <w:rPr>
          <w:rFonts w:ascii="SimSun" w:eastAsia="SimSun" w:hAnsi="SimSun" w:cs="SimSun"/>
        </w:rPr>
        <w:t>结</w:t>
      </w:r>
      <w:r>
        <w:rPr>
          <w:rFonts w:ascii="MS Mincho" w:eastAsia="MS Mincho" w:hAnsi="MS Mincho" w:cs="MS Mincho"/>
        </w:rPr>
        <w:t>构</w:t>
      </w:r>
    </w:p>
    <w:p w14:paraId="00B28E0C" w14:textId="77777777" w:rsidR="008B659B" w:rsidRDefault="008B659B" w:rsidP="008B659B">
      <w:r>
        <w:t>Dispatcher维护了如下变量，用于控制并发的请求</w:t>
      </w:r>
    </w:p>
    <w:p w14:paraId="5D00177B" w14:textId="77777777" w:rsidR="008B659B" w:rsidRDefault="008B659B" w:rsidP="008B146C">
      <w:pPr>
        <w:widowControl/>
        <w:numPr>
          <w:ilvl w:val="0"/>
          <w:numId w:val="71"/>
        </w:numPr>
        <w:spacing w:before="100" w:beforeAutospacing="1" w:after="100" w:afterAutospacing="1"/>
        <w:jc w:val="left"/>
        <w:rPr>
          <w:rFonts w:eastAsia="Times New Roman"/>
        </w:rPr>
      </w:pPr>
      <w:r>
        <w:rPr>
          <w:rFonts w:eastAsia="Times New Roman"/>
        </w:rPr>
        <w:t xml:space="preserve">maxRequests = 64: </w:t>
      </w:r>
      <w:r>
        <w:rPr>
          <w:rFonts w:ascii="MS Mincho" w:eastAsia="MS Mincho" w:hAnsi="MS Mincho" w:cs="MS Mincho"/>
        </w:rPr>
        <w:t>最大并</w:t>
      </w:r>
      <w:r>
        <w:rPr>
          <w:rFonts w:ascii="SimSun" w:eastAsia="SimSun" w:hAnsi="SimSun" w:cs="SimSun"/>
        </w:rPr>
        <w:t>发请</w:t>
      </w:r>
      <w:r>
        <w:rPr>
          <w:rFonts w:ascii="MS Mincho" w:eastAsia="MS Mincho" w:hAnsi="MS Mincho" w:cs="MS Mincho"/>
        </w:rPr>
        <w:t>求数</w:t>
      </w:r>
      <w:r>
        <w:rPr>
          <w:rFonts w:ascii="SimSun" w:eastAsia="SimSun" w:hAnsi="SimSun" w:cs="SimSun"/>
        </w:rPr>
        <w:t>为</w:t>
      </w:r>
      <w:r>
        <w:rPr>
          <w:rFonts w:eastAsia="Times New Roman"/>
        </w:rPr>
        <w:t>64</w:t>
      </w:r>
    </w:p>
    <w:p w14:paraId="6791C191" w14:textId="77777777" w:rsidR="008B659B" w:rsidRDefault="008B659B" w:rsidP="008B146C">
      <w:pPr>
        <w:widowControl/>
        <w:numPr>
          <w:ilvl w:val="0"/>
          <w:numId w:val="71"/>
        </w:numPr>
        <w:spacing w:before="100" w:beforeAutospacing="1" w:after="100" w:afterAutospacing="1"/>
        <w:jc w:val="left"/>
        <w:rPr>
          <w:rFonts w:eastAsia="Times New Roman"/>
        </w:rPr>
      </w:pPr>
      <w:r>
        <w:rPr>
          <w:rFonts w:eastAsia="Times New Roman"/>
        </w:rPr>
        <w:t xml:space="preserve">maxRequestsPerHost = 5: </w:t>
      </w:r>
      <w:r>
        <w:rPr>
          <w:rFonts w:ascii="MS Mincho" w:eastAsia="MS Mincho" w:hAnsi="MS Mincho" w:cs="MS Mincho"/>
        </w:rPr>
        <w:t>每个主机最大</w:t>
      </w:r>
      <w:r>
        <w:rPr>
          <w:rFonts w:ascii="SimSun" w:eastAsia="SimSun" w:hAnsi="SimSun" w:cs="SimSun"/>
        </w:rPr>
        <w:t>请</w:t>
      </w:r>
      <w:r>
        <w:rPr>
          <w:rFonts w:ascii="MS Mincho" w:eastAsia="MS Mincho" w:hAnsi="MS Mincho" w:cs="MS Mincho"/>
        </w:rPr>
        <w:t>求数</w:t>
      </w:r>
      <w:r>
        <w:rPr>
          <w:rFonts w:ascii="SimSun" w:eastAsia="SimSun" w:hAnsi="SimSun" w:cs="SimSun"/>
        </w:rPr>
        <w:t>为</w:t>
      </w:r>
      <w:r>
        <w:rPr>
          <w:rFonts w:eastAsia="Times New Roman"/>
        </w:rPr>
        <w:t>5</w:t>
      </w:r>
    </w:p>
    <w:p w14:paraId="5DBBD4F4" w14:textId="77777777" w:rsidR="008B659B" w:rsidRDefault="008B659B" w:rsidP="008B146C">
      <w:pPr>
        <w:widowControl/>
        <w:numPr>
          <w:ilvl w:val="0"/>
          <w:numId w:val="71"/>
        </w:numPr>
        <w:spacing w:before="100" w:beforeAutospacing="1" w:after="100" w:afterAutospacing="1"/>
        <w:jc w:val="left"/>
        <w:rPr>
          <w:rFonts w:eastAsia="Times New Roman"/>
        </w:rPr>
      </w:pPr>
      <w:r>
        <w:rPr>
          <w:rFonts w:eastAsia="Times New Roman"/>
        </w:rPr>
        <w:lastRenderedPageBreak/>
        <w:t xml:space="preserve">Dispatcher: </w:t>
      </w:r>
      <w:r>
        <w:rPr>
          <w:rFonts w:ascii="MS Mincho" w:eastAsia="MS Mincho" w:hAnsi="MS Mincho" w:cs="MS Mincho"/>
        </w:rPr>
        <w:t>分</w:t>
      </w:r>
      <w:r>
        <w:rPr>
          <w:rFonts w:ascii="SimSun" w:eastAsia="SimSun" w:hAnsi="SimSun" w:cs="SimSun"/>
        </w:rPr>
        <w:t>发</w:t>
      </w:r>
      <w:r>
        <w:rPr>
          <w:rFonts w:ascii="MS Mincho" w:eastAsia="MS Mincho" w:hAnsi="MS Mincho" w:cs="MS Mincho"/>
        </w:rPr>
        <w:t>者，也就是生</w:t>
      </w:r>
      <w:r>
        <w:rPr>
          <w:rFonts w:ascii="SimSun" w:eastAsia="SimSun" w:hAnsi="SimSun" w:cs="SimSun"/>
        </w:rPr>
        <w:t>产</w:t>
      </w:r>
      <w:r>
        <w:rPr>
          <w:rFonts w:ascii="MS Mincho" w:eastAsia="MS Mincho" w:hAnsi="MS Mincho" w:cs="MS Mincho"/>
        </w:rPr>
        <w:t>者（默</w:t>
      </w:r>
      <w:r>
        <w:rPr>
          <w:rFonts w:ascii="SimSun" w:eastAsia="SimSun" w:hAnsi="SimSun" w:cs="SimSun"/>
        </w:rPr>
        <w:t>认</w:t>
      </w:r>
      <w:r>
        <w:rPr>
          <w:rFonts w:ascii="MS Mincho" w:eastAsia="MS Mincho" w:hAnsi="MS Mincho" w:cs="MS Mincho"/>
        </w:rPr>
        <w:t>在主</w:t>
      </w:r>
      <w:r>
        <w:rPr>
          <w:rFonts w:ascii="SimSun" w:eastAsia="SimSun" w:hAnsi="SimSun" w:cs="SimSun"/>
        </w:rPr>
        <w:t>线</w:t>
      </w:r>
      <w:r>
        <w:rPr>
          <w:rFonts w:ascii="MS Mincho" w:eastAsia="MS Mincho" w:hAnsi="MS Mincho" w:cs="MS Mincho"/>
        </w:rPr>
        <w:t>程）</w:t>
      </w:r>
    </w:p>
    <w:p w14:paraId="09E58975" w14:textId="77777777" w:rsidR="008B659B" w:rsidRDefault="008B659B" w:rsidP="008B146C">
      <w:pPr>
        <w:widowControl/>
        <w:numPr>
          <w:ilvl w:val="0"/>
          <w:numId w:val="71"/>
        </w:numPr>
        <w:spacing w:before="100" w:beforeAutospacing="1" w:after="100" w:afterAutospacing="1"/>
        <w:jc w:val="left"/>
        <w:rPr>
          <w:rFonts w:eastAsia="Times New Roman"/>
        </w:rPr>
      </w:pPr>
      <w:r>
        <w:rPr>
          <w:rFonts w:eastAsia="Times New Roman"/>
        </w:rPr>
        <w:t xml:space="preserve">AsyncCall: </w:t>
      </w:r>
      <w:r>
        <w:rPr>
          <w:rFonts w:ascii="SimSun" w:eastAsia="SimSun" w:hAnsi="SimSun" w:cs="SimSun"/>
        </w:rPr>
        <w:t>队列中需要处理的</w:t>
      </w:r>
      <w:r>
        <w:rPr>
          <w:rFonts w:eastAsia="Times New Roman"/>
        </w:rPr>
        <w:t>Runnable</w:t>
      </w:r>
      <w:r>
        <w:rPr>
          <w:rFonts w:ascii="MS Mincho" w:eastAsia="MS Mincho" w:hAnsi="MS Mincho" w:cs="MS Mincho"/>
        </w:rPr>
        <w:t>（包装了异步回</w:t>
      </w:r>
      <w:r>
        <w:rPr>
          <w:rFonts w:ascii="SimSun" w:eastAsia="SimSun" w:hAnsi="SimSun" w:cs="SimSun"/>
        </w:rPr>
        <w:t>调</w:t>
      </w:r>
      <w:r>
        <w:rPr>
          <w:rFonts w:ascii="MS Mincho" w:eastAsia="MS Mincho" w:hAnsi="MS Mincho" w:cs="MS Mincho"/>
        </w:rPr>
        <w:t>接口）</w:t>
      </w:r>
    </w:p>
    <w:p w14:paraId="45D707CC" w14:textId="77777777" w:rsidR="008B659B" w:rsidRDefault="008B659B" w:rsidP="008B146C">
      <w:pPr>
        <w:widowControl/>
        <w:numPr>
          <w:ilvl w:val="0"/>
          <w:numId w:val="71"/>
        </w:numPr>
        <w:spacing w:before="100" w:beforeAutospacing="1" w:after="100" w:afterAutospacing="1"/>
        <w:jc w:val="left"/>
        <w:rPr>
          <w:rFonts w:eastAsia="Times New Roman"/>
        </w:rPr>
      </w:pPr>
      <w:r>
        <w:rPr>
          <w:rFonts w:eastAsia="Times New Roman"/>
        </w:rPr>
        <w:t>ExecutorService</w:t>
      </w:r>
      <w:r>
        <w:rPr>
          <w:rFonts w:ascii="MS Mincho" w:eastAsia="MS Mincho" w:hAnsi="MS Mincho" w:cs="MS Mincho"/>
        </w:rPr>
        <w:t>：消</w:t>
      </w:r>
      <w:r>
        <w:rPr>
          <w:rFonts w:ascii="SimSun" w:eastAsia="SimSun" w:hAnsi="SimSun" w:cs="SimSun"/>
        </w:rPr>
        <w:t>费</w:t>
      </w:r>
      <w:r>
        <w:rPr>
          <w:rFonts w:ascii="MS Mincho" w:eastAsia="MS Mincho" w:hAnsi="MS Mincho" w:cs="MS Mincho"/>
        </w:rPr>
        <w:t>者池（也就是</w:t>
      </w:r>
      <w:r>
        <w:rPr>
          <w:rFonts w:ascii="SimSun" w:eastAsia="SimSun" w:hAnsi="SimSun" w:cs="SimSun"/>
        </w:rPr>
        <w:t>线</w:t>
      </w:r>
      <w:r>
        <w:rPr>
          <w:rFonts w:ascii="MS Mincho" w:eastAsia="MS Mincho" w:hAnsi="MS Mincho" w:cs="MS Mincho"/>
        </w:rPr>
        <w:t>程池）</w:t>
      </w:r>
    </w:p>
    <w:p w14:paraId="65530316" w14:textId="77777777" w:rsidR="008B659B" w:rsidRDefault="008B659B" w:rsidP="008B146C">
      <w:pPr>
        <w:widowControl/>
        <w:numPr>
          <w:ilvl w:val="0"/>
          <w:numId w:val="71"/>
        </w:numPr>
        <w:spacing w:before="100" w:beforeAutospacing="1" w:after="100" w:afterAutospacing="1"/>
        <w:jc w:val="left"/>
        <w:rPr>
          <w:rFonts w:eastAsia="Times New Roman"/>
        </w:rPr>
      </w:pPr>
      <w:r>
        <w:rPr>
          <w:rFonts w:eastAsia="Times New Roman"/>
        </w:rPr>
        <w:t>Deque&lt;readyAsyncCalls&gt;</w:t>
      </w:r>
      <w:r>
        <w:rPr>
          <w:rFonts w:ascii="MS Mincho" w:eastAsia="MS Mincho" w:hAnsi="MS Mincho" w:cs="MS Mincho"/>
        </w:rPr>
        <w:t>：</w:t>
      </w:r>
      <w:r>
        <w:rPr>
          <w:rFonts w:ascii="SimSun" w:eastAsia="SimSun" w:hAnsi="SimSun" w:cs="SimSun"/>
        </w:rPr>
        <w:t>缓</w:t>
      </w:r>
      <w:r>
        <w:rPr>
          <w:rFonts w:ascii="MS Mincho" w:eastAsia="MS Mincho" w:hAnsi="MS Mincho" w:cs="MS Mincho"/>
        </w:rPr>
        <w:t>存（用数</w:t>
      </w:r>
      <w:r>
        <w:rPr>
          <w:rFonts w:ascii="SimSun" w:eastAsia="SimSun" w:hAnsi="SimSun" w:cs="SimSun"/>
        </w:rPr>
        <w:t>组实现</w:t>
      </w:r>
      <w:r>
        <w:rPr>
          <w:rFonts w:ascii="MS Mincho" w:eastAsia="MS Mincho" w:hAnsi="MS Mincho" w:cs="MS Mincho"/>
        </w:rPr>
        <w:t>，可自</w:t>
      </w:r>
      <w:r>
        <w:rPr>
          <w:rFonts w:ascii="SimSun" w:eastAsia="SimSun" w:hAnsi="SimSun" w:cs="SimSun"/>
        </w:rPr>
        <w:t>动扩</w:t>
      </w:r>
      <w:r>
        <w:rPr>
          <w:rFonts w:ascii="MS Mincho" w:eastAsia="MS Mincho" w:hAnsi="MS Mincho" w:cs="MS Mincho"/>
        </w:rPr>
        <w:t>容，无大小限制）</w:t>
      </w:r>
    </w:p>
    <w:p w14:paraId="3CAA4500" w14:textId="77777777" w:rsidR="008B659B" w:rsidRDefault="008B659B" w:rsidP="008B146C">
      <w:pPr>
        <w:widowControl/>
        <w:numPr>
          <w:ilvl w:val="0"/>
          <w:numId w:val="71"/>
        </w:numPr>
        <w:spacing w:before="100" w:beforeAutospacing="1" w:after="100" w:afterAutospacing="1"/>
        <w:jc w:val="left"/>
        <w:rPr>
          <w:rFonts w:eastAsia="Times New Roman"/>
        </w:rPr>
      </w:pPr>
      <w:r>
        <w:rPr>
          <w:rFonts w:eastAsia="Times New Roman"/>
        </w:rPr>
        <w:t>Deque&lt;runningAsyncCalls&gt;</w:t>
      </w:r>
      <w:r>
        <w:rPr>
          <w:rFonts w:ascii="MS Mincho" w:eastAsia="MS Mincho" w:hAnsi="MS Mincho" w:cs="MS Mincho"/>
        </w:rPr>
        <w:t>：正在运行的任</w:t>
      </w:r>
      <w:r>
        <w:rPr>
          <w:rFonts w:ascii="SimSun" w:eastAsia="SimSun" w:hAnsi="SimSun" w:cs="SimSun"/>
        </w:rPr>
        <w:t>务</w:t>
      </w:r>
      <w:r>
        <w:rPr>
          <w:rFonts w:ascii="MS Mincho" w:eastAsia="MS Mincho" w:hAnsi="MS Mincho" w:cs="MS Mincho"/>
        </w:rPr>
        <w:t>，</w:t>
      </w:r>
      <w:r>
        <w:rPr>
          <w:rFonts w:ascii="SimSun" w:eastAsia="SimSun" w:hAnsi="SimSun" w:cs="SimSun"/>
        </w:rPr>
        <w:t>仅仅</w:t>
      </w:r>
      <w:r>
        <w:rPr>
          <w:rFonts w:ascii="MS Mincho" w:eastAsia="MS Mincho" w:hAnsi="MS Mincho" w:cs="MS Mincho"/>
        </w:rPr>
        <w:t>是用来引用正在运行的任</w:t>
      </w:r>
      <w:r>
        <w:rPr>
          <w:rFonts w:ascii="SimSun" w:eastAsia="SimSun" w:hAnsi="SimSun" w:cs="SimSun"/>
        </w:rPr>
        <w:t>务</w:t>
      </w:r>
      <w:r>
        <w:rPr>
          <w:rFonts w:ascii="MS Mincho" w:eastAsia="MS Mincho" w:hAnsi="MS Mincho" w:cs="MS Mincho"/>
        </w:rPr>
        <w:t>以判断并</w:t>
      </w:r>
      <w:r>
        <w:rPr>
          <w:rFonts w:ascii="SimSun" w:eastAsia="SimSun" w:hAnsi="SimSun" w:cs="SimSun"/>
        </w:rPr>
        <w:t>发</w:t>
      </w:r>
      <w:r>
        <w:rPr>
          <w:rFonts w:ascii="MS Mincho" w:eastAsia="MS Mincho" w:hAnsi="MS Mincho" w:cs="MS Mincho"/>
        </w:rPr>
        <w:t>量，注意它并不是消</w:t>
      </w:r>
      <w:r>
        <w:rPr>
          <w:rFonts w:ascii="SimSun" w:eastAsia="SimSun" w:hAnsi="SimSun" w:cs="SimSun"/>
        </w:rPr>
        <w:t>费</w:t>
      </w:r>
      <w:r>
        <w:rPr>
          <w:rFonts w:ascii="MS Mincho" w:eastAsia="MS Mincho" w:hAnsi="MS Mincho" w:cs="MS Mincho"/>
        </w:rPr>
        <w:t>者</w:t>
      </w:r>
      <w:r>
        <w:rPr>
          <w:rFonts w:ascii="SimSun" w:eastAsia="SimSun" w:hAnsi="SimSun" w:cs="SimSun"/>
        </w:rPr>
        <w:t>缓</w:t>
      </w:r>
      <w:r>
        <w:rPr>
          <w:rFonts w:ascii="MS Mincho" w:eastAsia="MS Mincho" w:hAnsi="MS Mincho" w:cs="MS Mincho"/>
        </w:rPr>
        <w:t>存</w:t>
      </w:r>
    </w:p>
    <w:p w14:paraId="6B25DAF4" w14:textId="77777777" w:rsidR="008B659B" w:rsidRDefault="008B659B" w:rsidP="008B659B">
      <w:r>
        <w:t>根据生产者消费者模型的模型理论，当入队(enqueue)</w:t>
      </w:r>
      <w:hyperlink r:id="rId97" w:anchor="L110-L110" w:tgtFrame="_blank" w:history="1">
        <w:r>
          <w:rPr>
            <w:rStyle w:val="string"/>
          </w:rPr>
          <w:t>请求</w:t>
        </w:r>
      </w:hyperlink>
      <w:r>
        <w:t>时，如果满足</w:t>
      </w:r>
      <w:r>
        <w:rPr>
          <w:rStyle w:val="HTML1"/>
        </w:rPr>
        <w:t>(runningRequests&lt;64 &amp;&amp; runningRequestsPerHost&lt;5)</w:t>
      </w:r>
      <w:r>
        <w:t>，那么就直接把</w:t>
      </w:r>
      <w:r>
        <w:rPr>
          <w:rStyle w:val="HTML1"/>
        </w:rPr>
        <w:t>AsyncCall</w:t>
      </w:r>
      <w:r>
        <w:t>直接加到</w:t>
      </w:r>
      <w:r>
        <w:rPr>
          <w:rStyle w:val="HTML1"/>
        </w:rPr>
        <w:t>runningCalls</w:t>
      </w:r>
      <w:r>
        <w:t>的队列中，并在线程池中执行。如果消费者缓存满了，就放入</w:t>
      </w:r>
      <w:r>
        <w:rPr>
          <w:rStyle w:val="HTML1"/>
        </w:rPr>
        <w:t>readyAsyncCalls</w:t>
      </w:r>
      <w:r>
        <w:t>进行缓存等待。</w:t>
      </w:r>
    </w:p>
    <w:p w14:paraId="264DA732" w14:textId="77777777" w:rsidR="008B659B" w:rsidRDefault="008B659B" w:rsidP="008B659B">
      <w:r>
        <w:t>当任务执行完成后,调用</w:t>
      </w:r>
      <w:hyperlink r:id="rId98" w:anchor="L142-L142" w:tgtFrame="_blank" w:history="1">
        <w:r>
          <w:rPr>
            <w:rStyle w:val="string"/>
          </w:rPr>
          <w:t>finished</w:t>
        </w:r>
      </w:hyperlink>
      <w:r>
        <w:t>的</w:t>
      </w:r>
      <w:r>
        <w:rPr>
          <w:rStyle w:val="HTML1"/>
        </w:rPr>
        <w:t>promoteCalls()</w:t>
      </w:r>
      <w:r>
        <w:t>函数，手动移动缓存区（可以看出这里是主动清理的，因此不会发生死锁）</w:t>
      </w:r>
    </w:p>
    <w:p w14:paraId="0C13FA04" w14:textId="382A8E98" w:rsidR="008B659B" w:rsidRDefault="008B659B" w:rsidP="008B659B">
      <w:pPr>
        <w:rPr>
          <w:rFonts w:eastAsia="Times New Roman"/>
        </w:rPr>
      </w:pPr>
      <w:r>
        <w:rPr>
          <w:rFonts w:eastAsia="Times New Roman"/>
          <w:noProof/>
        </w:rPr>
        <w:lastRenderedPageBreak/>
        <w:drawing>
          <wp:inline distT="0" distB="0" distL="0" distR="0" wp14:anchorId="204297A7" wp14:editId="5EA41983">
            <wp:extent cx="6954250" cy="4406053"/>
            <wp:effectExtent l="0" t="0" r="0" b="0"/>
            <wp:docPr id="37" name="图片 37" descr="http://upload-images.jianshu.io/upload_images/98641-bf59bda54ea0755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upload-images.jianshu.io/upload_images/98641-bf59bda54ea07552.png?imageMogr2/auto-orient/strip%7CimageView2/2/w/124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005674" cy="4438634"/>
                    </a:xfrm>
                    <a:prstGeom prst="rect">
                      <a:avLst/>
                    </a:prstGeom>
                    <a:noFill/>
                    <a:ln>
                      <a:noFill/>
                    </a:ln>
                  </pic:spPr>
                </pic:pic>
              </a:graphicData>
            </a:graphic>
          </wp:inline>
        </w:drawing>
      </w:r>
    </w:p>
    <w:p w14:paraId="756B1E8D" w14:textId="77777777" w:rsidR="008B659B" w:rsidRDefault="008B659B" w:rsidP="008B659B">
      <w:pPr>
        <w:rPr>
          <w:rFonts w:eastAsia="Times New Roman"/>
        </w:rPr>
      </w:pPr>
      <w:r>
        <w:rPr>
          <w:rFonts w:eastAsia="Times New Roman"/>
        </w:rPr>
        <w:t>okhttp dispatcher</w:t>
      </w:r>
    </w:p>
    <w:p w14:paraId="298002C8" w14:textId="77777777" w:rsidR="008B659B" w:rsidRDefault="008B659B" w:rsidP="008B659B">
      <w:r>
        <w:t>本部分详细版在</w:t>
      </w:r>
      <w:hyperlink r:id="rId100" w:tgtFrame="_blank" w:history="1">
        <w:r>
          <w:rPr>
            <w:rStyle w:val="string"/>
          </w:rPr>
          <w:t>OkHttp3源码分析[任务队列]</w:t>
        </w:r>
      </w:hyperlink>
    </w:p>
    <w:p w14:paraId="2EF77A5D" w14:textId="77777777" w:rsidR="008B659B" w:rsidRDefault="008B659B" w:rsidP="008B659B">
      <w:pPr>
        <w:pStyle w:val="2"/>
        <w:rPr>
          <w:rFonts w:eastAsia="Times New Roman"/>
        </w:rPr>
      </w:pPr>
      <w:r>
        <w:rPr>
          <w:rFonts w:eastAsia="Times New Roman"/>
        </w:rPr>
        <w:lastRenderedPageBreak/>
        <w:t>Socket</w:t>
      </w:r>
      <w:r>
        <w:rPr>
          <w:rFonts w:ascii="MS Mincho" w:eastAsia="MS Mincho" w:hAnsi="MS Mincho" w:cs="MS Mincho"/>
        </w:rPr>
        <w:t>管理</w:t>
      </w:r>
      <w:r>
        <w:rPr>
          <w:rFonts w:eastAsia="Times New Roman"/>
        </w:rPr>
        <w:t>(StreamAllocation)</w:t>
      </w:r>
    </w:p>
    <w:p w14:paraId="671E151A" w14:textId="77777777" w:rsidR="008B659B" w:rsidRDefault="008B659B" w:rsidP="008B659B">
      <w:r>
        <w:t>经过上一步的分配，我们现在需要进行连接了。我们目前有封装好的Request，而进行HTTP连接需要进行Socket握手，Socket握手的前提是根据域名或代理确定Socket的ip与端口。这个环节主要讲了http的握手过程与连接池的管理，分析的对象主要是</w:t>
      </w:r>
      <w:r>
        <w:rPr>
          <w:rStyle w:val="HTML1"/>
        </w:rPr>
        <w:t>StreamAllocation</w:t>
      </w:r>
    </w:p>
    <w:p w14:paraId="081C860D" w14:textId="77777777" w:rsidR="008B659B" w:rsidRDefault="008B659B" w:rsidP="009460D7">
      <w:pPr>
        <w:pStyle w:val="3"/>
      </w:pPr>
      <w:r>
        <w:t xml:space="preserve">1. </w:t>
      </w:r>
      <w:r>
        <w:rPr>
          <w:rFonts w:ascii="SimSun" w:eastAsia="SimSun" w:hAnsi="SimSun" w:cs="SimSun"/>
        </w:rPr>
        <w:t>选择路线与自动重连</w:t>
      </w:r>
      <w:r>
        <w:t>(RouteSelector)</w:t>
      </w:r>
    </w:p>
    <w:p w14:paraId="494F6103" w14:textId="77777777" w:rsidR="008B659B" w:rsidRDefault="008B659B" w:rsidP="008B659B">
      <w:r>
        <w:t>此步骤用于获取socket的ip与端口,各位请欣赏</w:t>
      </w:r>
      <w:hyperlink r:id="rId101" w:anchor="L71-L71" w:tgtFrame="_blank" w:history="1">
        <w:r>
          <w:rPr>
            <w:rStyle w:val="string"/>
          </w:rPr>
          <w:t>源码</w:t>
        </w:r>
      </w:hyperlink>
      <w:r>
        <w:t>中</w:t>
      </w:r>
      <w:r>
        <w:rPr>
          <w:rStyle w:val="HTML1"/>
        </w:rPr>
        <w:t>next()</w:t>
      </w:r>
      <w:r>
        <w:t>的迷之缩进与递归，代码进行了如下事情：</w:t>
      </w:r>
    </w:p>
    <w:p w14:paraId="05498417" w14:textId="77777777" w:rsidR="008B659B" w:rsidRDefault="008B659B" w:rsidP="008B659B">
      <w:r>
        <w:t>如果</w:t>
      </w:r>
      <w:r>
        <w:rPr>
          <w:rStyle w:val="HTML1"/>
        </w:rPr>
        <w:t>Proxy</w:t>
      </w:r>
      <w:r>
        <w:t>为</w:t>
      </w:r>
      <w:r>
        <w:rPr>
          <w:rStyle w:val="HTML1"/>
        </w:rPr>
        <w:t>null</w:t>
      </w:r>
      <w:r>
        <w:t>:</w:t>
      </w:r>
    </w:p>
    <w:p w14:paraId="705D0B38" w14:textId="77777777" w:rsidR="008B659B" w:rsidRDefault="008B659B" w:rsidP="008B146C">
      <w:pPr>
        <w:widowControl/>
        <w:numPr>
          <w:ilvl w:val="0"/>
          <w:numId w:val="72"/>
        </w:numPr>
        <w:spacing w:before="100" w:beforeAutospacing="1" w:after="100" w:afterAutospacing="1"/>
        <w:jc w:val="left"/>
        <w:rPr>
          <w:rFonts w:eastAsia="Times New Roman"/>
        </w:rPr>
      </w:pPr>
      <w:r>
        <w:rPr>
          <w:rFonts w:ascii="MS Mincho" w:eastAsia="MS Mincho" w:hAnsi="MS Mincho" w:cs="MS Mincho"/>
        </w:rPr>
        <w:t>在构造函数中</w:t>
      </w:r>
      <w:hyperlink r:id="rId102" w:anchor="L121" w:tgtFrame="_blank" w:history="1">
        <w:r>
          <w:rPr>
            <w:rStyle w:val="string"/>
            <w:rFonts w:ascii="SimSun" w:eastAsia="SimSun" w:hAnsi="SimSun" w:cs="SimSun"/>
          </w:rPr>
          <w:t>设置代理</w:t>
        </w:r>
      </w:hyperlink>
      <w:r>
        <w:rPr>
          <w:rFonts w:ascii="SimSun" w:eastAsia="SimSun" w:hAnsi="SimSun" w:cs="SimSun"/>
        </w:rPr>
        <w:t>为</w:t>
      </w:r>
      <w:r>
        <w:rPr>
          <w:rStyle w:val="HTML1"/>
        </w:rPr>
        <w:t>Proxy.NO_PROXY</w:t>
      </w:r>
      <w:r>
        <w:rPr>
          <w:rFonts w:eastAsia="Times New Roman"/>
        </w:rPr>
        <w:t xml:space="preserve"> </w:t>
      </w:r>
    </w:p>
    <w:p w14:paraId="3C844B45" w14:textId="77777777" w:rsidR="008B659B" w:rsidRDefault="008B659B" w:rsidP="008B146C">
      <w:pPr>
        <w:widowControl/>
        <w:numPr>
          <w:ilvl w:val="0"/>
          <w:numId w:val="72"/>
        </w:numPr>
        <w:spacing w:before="100" w:beforeAutospacing="1" w:after="100" w:afterAutospacing="1"/>
        <w:jc w:val="left"/>
        <w:rPr>
          <w:rFonts w:eastAsia="Times New Roman"/>
        </w:rPr>
      </w:pPr>
      <w:r>
        <w:rPr>
          <w:rFonts w:ascii="MS Mincho" w:eastAsia="MS Mincho" w:hAnsi="MS Mincho" w:cs="MS Mincho"/>
        </w:rPr>
        <w:t>如果</w:t>
      </w:r>
      <w:r>
        <w:rPr>
          <w:rFonts w:ascii="SimSun" w:eastAsia="SimSun" w:hAnsi="SimSun" w:cs="SimSun"/>
        </w:rPr>
        <w:t>缓</w:t>
      </w:r>
      <w:r>
        <w:rPr>
          <w:rFonts w:ascii="MS Mincho" w:eastAsia="MS Mincho" w:hAnsi="MS Mincho" w:cs="MS Mincho"/>
        </w:rPr>
        <w:t>存中的</w:t>
      </w:r>
      <w:r>
        <w:rPr>
          <w:rStyle w:val="HTML1"/>
        </w:rPr>
        <w:t>lastInetSocketAddress</w:t>
      </w:r>
      <w:r>
        <w:rPr>
          <w:rFonts w:ascii="SimSun" w:eastAsia="SimSun" w:hAnsi="SimSun" w:cs="SimSun"/>
        </w:rPr>
        <w:t>为空，就通过</w:t>
      </w:r>
      <w:r>
        <w:rPr>
          <w:rFonts w:eastAsia="Times New Roman"/>
        </w:rPr>
        <w:t>DNS</w:t>
      </w:r>
      <w:r>
        <w:rPr>
          <w:rFonts w:ascii="MS Mincho" w:eastAsia="MS Mincho" w:hAnsi="MS Mincho" w:cs="MS Mincho"/>
        </w:rPr>
        <w:t>（默</w:t>
      </w:r>
      <w:r>
        <w:rPr>
          <w:rFonts w:ascii="SimSun" w:eastAsia="SimSun" w:hAnsi="SimSun" w:cs="SimSun"/>
        </w:rPr>
        <w:t>认</w:t>
      </w:r>
      <w:r>
        <w:rPr>
          <w:rFonts w:ascii="MS Mincho" w:eastAsia="MS Mincho" w:hAnsi="MS Mincho" w:cs="MS Mincho"/>
        </w:rPr>
        <w:t>是</w:t>
      </w:r>
      <w:r>
        <w:rPr>
          <w:rStyle w:val="HTML1"/>
        </w:rPr>
        <w:t>Dns.SYSTEM</w:t>
      </w:r>
      <w:r>
        <w:rPr>
          <w:rFonts w:ascii="MS Mincho" w:eastAsia="MS Mincho" w:hAnsi="MS Mincho" w:cs="MS Mincho"/>
        </w:rPr>
        <w:t>，包装了</w:t>
      </w:r>
      <w:r>
        <w:rPr>
          <w:rFonts w:eastAsia="Times New Roman"/>
        </w:rPr>
        <w:t>jdk</w:t>
      </w:r>
      <w:r>
        <w:rPr>
          <w:rFonts w:ascii="MS Mincho" w:eastAsia="MS Mincho" w:hAnsi="MS Mincho" w:cs="MS Mincho"/>
        </w:rPr>
        <w:t>自</w:t>
      </w:r>
      <w:r>
        <w:rPr>
          <w:rFonts w:ascii="SimSun" w:eastAsia="SimSun" w:hAnsi="SimSun" w:cs="SimSun"/>
        </w:rPr>
        <w:t>带</w:t>
      </w:r>
      <w:r>
        <w:rPr>
          <w:rFonts w:ascii="MS Mincho" w:eastAsia="MS Mincho" w:hAnsi="MS Mincho" w:cs="MS Mincho"/>
        </w:rPr>
        <w:t>的</w:t>
      </w:r>
      <w:r>
        <w:rPr>
          <w:rFonts w:eastAsia="Times New Roman"/>
        </w:rPr>
        <w:t>lookup</w:t>
      </w:r>
      <w:r>
        <w:rPr>
          <w:rFonts w:ascii="MS Mincho" w:eastAsia="MS Mincho" w:hAnsi="MS Mincho" w:cs="MS Mincho"/>
        </w:rPr>
        <w:t>函数）</w:t>
      </w:r>
      <w:hyperlink r:id="rId103" w:anchor="L173" w:tgtFrame="_blank" w:history="1">
        <w:r>
          <w:rPr>
            <w:rStyle w:val="string"/>
            <w:rFonts w:ascii="SimSun" w:eastAsia="SimSun" w:hAnsi="SimSun" w:cs="SimSun"/>
          </w:rPr>
          <w:t>查询</w:t>
        </w:r>
      </w:hyperlink>
      <w:r>
        <w:rPr>
          <w:rFonts w:ascii="MS Mincho" w:eastAsia="MS Mincho" w:hAnsi="MS Mincho" w:cs="MS Mincho"/>
        </w:rPr>
        <w:t>，并保存</w:t>
      </w:r>
      <w:r>
        <w:rPr>
          <w:rFonts w:ascii="SimSun" w:eastAsia="SimSun" w:hAnsi="SimSun" w:cs="SimSun"/>
        </w:rPr>
        <w:t>结</w:t>
      </w:r>
      <w:r>
        <w:rPr>
          <w:rFonts w:ascii="MS Mincho" w:eastAsia="MS Mincho" w:hAnsi="MS Mincho" w:cs="MS Mincho"/>
        </w:rPr>
        <w:t>果，注意</w:t>
      </w:r>
      <w:r>
        <w:rPr>
          <w:rFonts w:ascii="SimSun" w:eastAsia="SimSun" w:hAnsi="SimSun" w:cs="SimSun"/>
        </w:rPr>
        <w:t>结</w:t>
      </w:r>
      <w:r>
        <w:rPr>
          <w:rFonts w:ascii="MS Mincho" w:eastAsia="MS Mincho" w:hAnsi="MS Mincho" w:cs="MS Mincho"/>
        </w:rPr>
        <w:t>果是数</w:t>
      </w:r>
      <w:r>
        <w:rPr>
          <w:rFonts w:ascii="SimSun" w:eastAsia="SimSun" w:hAnsi="SimSun" w:cs="SimSun"/>
        </w:rPr>
        <w:t>组</w:t>
      </w:r>
      <w:r>
        <w:rPr>
          <w:rFonts w:ascii="MS Mincho" w:eastAsia="MS Mincho" w:hAnsi="MS Mincho" w:cs="MS Mincho"/>
        </w:rPr>
        <w:t>，即一个域名有多个</w:t>
      </w:r>
      <w:r>
        <w:rPr>
          <w:rFonts w:eastAsia="Times New Roman"/>
        </w:rPr>
        <w:t>IP</w:t>
      </w:r>
      <w:r>
        <w:rPr>
          <w:rFonts w:ascii="MS Mincho" w:eastAsia="MS Mincho" w:hAnsi="MS Mincho" w:cs="MS Mincho"/>
        </w:rPr>
        <w:t>，</w:t>
      </w:r>
      <w:r>
        <w:rPr>
          <w:rFonts w:ascii="SimSun" w:eastAsia="SimSun" w:hAnsi="SimSun" w:cs="SimSun"/>
        </w:rPr>
        <w:t>这</w:t>
      </w:r>
      <w:r>
        <w:rPr>
          <w:rFonts w:ascii="MS Mincho" w:eastAsia="MS Mincho" w:hAnsi="MS Mincho" w:cs="MS Mincho"/>
        </w:rPr>
        <w:t>就是自</w:t>
      </w:r>
      <w:r>
        <w:rPr>
          <w:rFonts w:ascii="SimSun" w:eastAsia="SimSun" w:hAnsi="SimSun" w:cs="SimSun"/>
        </w:rPr>
        <w:t>动</w:t>
      </w:r>
      <w:r>
        <w:rPr>
          <w:rFonts w:ascii="MS Mincho" w:eastAsia="MS Mincho" w:hAnsi="MS Mincho" w:cs="MS Mincho"/>
        </w:rPr>
        <w:t>重</w:t>
      </w:r>
      <w:r>
        <w:rPr>
          <w:rFonts w:ascii="SimSun" w:eastAsia="SimSun" w:hAnsi="SimSun" w:cs="SimSun"/>
        </w:rPr>
        <w:t>连</w:t>
      </w:r>
      <w:r>
        <w:rPr>
          <w:rFonts w:ascii="MS Mincho" w:eastAsia="MS Mincho" w:hAnsi="MS Mincho" w:cs="MS Mincho"/>
        </w:rPr>
        <w:t>的来源</w:t>
      </w:r>
    </w:p>
    <w:p w14:paraId="3A486D82" w14:textId="77777777" w:rsidR="008B659B" w:rsidRDefault="008B659B" w:rsidP="008B146C">
      <w:pPr>
        <w:widowControl/>
        <w:numPr>
          <w:ilvl w:val="0"/>
          <w:numId w:val="72"/>
        </w:numPr>
        <w:spacing w:before="100" w:beforeAutospacing="1" w:after="100" w:afterAutospacing="1"/>
        <w:jc w:val="left"/>
        <w:rPr>
          <w:rFonts w:eastAsia="Times New Roman"/>
        </w:rPr>
      </w:pPr>
      <w:r>
        <w:rPr>
          <w:rFonts w:ascii="MS Mincho" w:eastAsia="MS Mincho" w:hAnsi="MS Mincho" w:cs="MS Mincho"/>
        </w:rPr>
        <w:t>如果</w:t>
      </w:r>
      <w:r>
        <w:rPr>
          <w:rFonts w:ascii="SimSun" w:eastAsia="SimSun" w:hAnsi="SimSun" w:cs="SimSun"/>
        </w:rPr>
        <w:t>还</w:t>
      </w:r>
      <w:r>
        <w:rPr>
          <w:rFonts w:ascii="MS Mincho" w:eastAsia="MS Mincho" w:hAnsi="MS Mincho" w:cs="MS Mincho"/>
        </w:rPr>
        <w:t>没有</w:t>
      </w:r>
      <w:r>
        <w:rPr>
          <w:rFonts w:ascii="SimSun" w:eastAsia="SimSun" w:hAnsi="SimSun" w:cs="SimSun"/>
        </w:rPr>
        <w:t>查询</w:t>
      </w:r>
      <w:r>
        <w:rPr>
          <w:rFonts w:ascii="MS Mincho" w:eastAsia="MS Mincho" w:hAnsi="MS Mincho" w:cs="MS Mincho"/>
        </w:rPr>
        <w:t>到就</w:t>
      </w:r>
      <w:r>
        <w:rPr>
          <w:rFonts w:ascii="SimSun" w:eastAsia="SimSun" w:hAnsi="SimSun" w:cs="SimSun"/>
        </w:rPr>
        <w:t>递归调</w:t>
      </w:r>
      <w:r>
        <w:rPr>
          <w:rFonts w:ascii="MS Mincho" w:eastAsia="MS Mincho" w:hAnsi="MS Mincho" w:cs="MS Mincho"/>
        </w:rPr>
        <w:t>用</w:t>
      </w:r>
      <w:r>
        <w:rPr>
          <w:rFonts w:eastAsia="Times New Roman"/>
        </w:rPr>
        <w:t>next</w:t>
      </w:r>
      <w:r>
        <w:rPr>
          <w:rFonts w:ascii="SimSun" w:eastAsia="SimSun" w:hAnsi="SimSun" w:cs="SimSun"/>
        </w:rPr>
        <w:t>查询，直到查到为</w:t>
      </w:r>
      <w:r>
        <w:rPr>
          <w:rFonts w:ascii="MS Mincho" w:eastAsia="MS Mincho" w:hAnsi="MS Mincho" w:cs="MS Mincho"/>
        </w:rPr>
        <w:t>止</w:t>
      </w:r>
    </w:p>
    <w:p w14:paraId="079DED18" w14:textId="77777777" w:rsidR="008B659B" w:rsidRDefault="008B659B" w:rsidP="008B146C">
      <w:pPr>
        <w:widowControl/>
        <w:numPr>
          <w:ilvl w:val="0"/>
          <w:numId w:val="72"/>
        </w:numPr>
        <w:spacing w:before="100" w:beforeAutospacing="1" w:after="100" w:afterAutospacing="1"/>
        <w:jc w:val="left"/>
        <w:rPr>
          <w:rFonts w:eastAsia="Times New Roman"/>
        </w:rPr>
      </w:pPr>
      <w:r>
        <w:rPr>
          <w:rFonts w:ascii="MS Mincho" w:eastAsia="MS Mincho" w:hAnsi="MS Mincho" w:cs="MS Mincho"/>
        </w:rPr>
        <w:t>一切</w:t>
      </w:r>
      <w:r>
        <w:rPr>
          <w:rFonts w:eastAsia="Times New Roman"/>
        </w:rPr>
        <w:t>next</w:t>
      </w:r>
      <w:r>
        <w:rPr>
          <w:rFonts w:ascii="MS Mincho" w:eastAsia="MS Mincho" w:hAnsi="MS Mincho" w:cs="MS Mincho"/>
        </w:rPr>
        <w:t>都没有枚</w:t>
      </w:r>
      <w:r>
        <w:rPr>
          <w:rFonts w:ascii="SimSun" w:eastAsia="SimSun" w:hAnsi="SimSun" w:cs="SimSun"/>
        </w:rPr>
        <w:t>举</w:t>
      </w:r>
      <w:r>
        <w:rPr>
          <w:rFonts w:ascii="MS Mincho" w:eastAsia="MS Mincho" w:hAnsi="MS Mincho" w:cs="MS Mincho"/>
        </w:rPr>
        <w:t>到，抛出</w:t>
      </w:r>
      <w:r>
        <w:rPr>
          <w:rStyle w:val="HTML1"/>
        </w:rPr>
        <w:t>NoSuchElementException</w:t>
      </w:r>
      <w:r>
        <w:rPr>
          <w:rFonts w:ascii="MS Mincho" w:eastAsia="MS Mincho" w:hAnsi="MS Mincho" w:cs="MS Mincho"/>
        </w:rPr>
        <w:t>，退出</w:t>
      </w:r>
      <w:r>
        <w:rPr>
          <w:rFonts w:eastAsia="Times New Roman"/>
        </w:rPr>
        <w:t>(</w:t>
      </w:r>
      <w:r>
        <w:rPr>
          <w:rFonts w:ascii="SimSun" w:eastAsia="SimSun" w:hAnsi="SimSun" w:cs="SimSun"/>
        </w:rPr>
        <w:t>这个几乎见不到</w:t>
      </w:r>
      <w:r>
        <w:rPr>
          <w:rFonts w:eastAsia="Times New Roman"/>
        </w:rPr>
        <w:t>)</w:t>
      </w:r>
    </w:p>
    <w:p w14:paraId="509D7587" w14:textId="77777777" w:rsidR="008B659B" w:rsidRDefault="008B659B" w:rsidP="008B659B">
      <w:r>
        <w:t>如果</w:t>
      </w:r>
      <w:r>
        <w:rPr>
          <w:rStyle w:val="HTML1"/>
        </w:rPr>
        <w:t>Proxy</w:t>
      </w:r>
      <w:r>
        <w:t>为</w:t>
      </w:r>
      <w:r>
        <w:rPr>
          <w:rStyle w:val="HTML1"/>
        </w:rPr>
        <w:t>HTTP</w:t>
      </w:r>
      <w:r>
        <w:t>:</w:t>
      </w:r>
    </w:p>
    <w:p w14:paraId="43B2A4A5" w14:textId="77777777" w:rsidR="008B659B" w:rsidRDefault="008B659B" w:rsidP="008B146C">
      <w:pPr>
        <w:widowControl/>
        <w:numPr>
          <w:ilvl w:val="0"/>
          <w:numId w:val="73"/>
        </w:numPr>
        <w:spacing w:before="100" w:beforeAutospacing="1" w:after="100" w:afterAutospacing="1"/>
        <w:jc w:val="left"/>
        <w:rPr>
          <w:rFonts w:eastAsia="Times New Roman"/>
        </w:rPr>
      </w:pPr>
      <w:r>
        <w:rPr>
          <w:rFonts w:ascii="SimSun" w:eastAsia="SimSun" w:hAnsi="SimSun" w:cs="SimSun"/>
        </w:rPr>
        <w:t>设置</w:t>
      </w:r>
      <w:r>
        <w:rPr>
          <w:rFonts w:eastAsia="Times New Roman"/>
        </w:rPr>
        <w:t>socket</w:t>
      </w:r>
      <w:r>
        <w:rPr>
          <w:rFonts w:ascii="MS Mincho" w:eastAsia="MS Mincho" w:hAnsi="MS Mincho" w:cs="MS Mincho"/>
        </w:rPr>
        <w:t>的</w:t>
      </w:r>
      <w:r>
        <w:rPr>
          <w:rFonts w:eastAsia="Times New Roman"/>
        </w:rPr>
        <w:t>ip</w:t>
      </w:r>
      <w:r>
        <w:rPr>
          <w:rFonts w:ascii="SimSun" w:eastAsia="SimSun" w:hAnsi="SimSun" w:cs="SimSun"/>
        </w:rPr>
        <w:t>为代理地址的</w:t>
      </w:r>
      <w:r>
        <w:rPr>
          <w:rFonts w:eastAsia="Times New Roman"/>
        </w:rPr>
        <w:t>ip</w:t>
      </w:r>
    </w:p>
    <w:p w14:paraId="3763174C" w14:textId="77777777" w:rsidR="008B659B" w:rsidRDefault="008B659B" w:rsidP="008B146C">
      <w:pPr>
        <w:widowControl/>
        <w:numPr>
          <w:ilvl w:val="0"/>
          <w:numId w:val="73"/>
        </w:numPr>
        <w:spacing w:before="100" w:beforeAutospacing="1" w:after="100" w:afterAutospacing="1"/>
        <w:jc w:val="left"/>
        <w:rPr>
          <w:rFonts w:eastAsia="Times New Roman"/>
        </w:rPr>
      </w:pPr>
      <w:r>
        <w:rPr>
          <w:rFonts w:ascii="SimSun" w:eastAsia="SimSun" w:hAnsi="SimSun" w:cs="SimSun"/>
        </w:rPr>
        <w:lastRenderedPageBreak/>
        <w:t>设置</w:t>
      </w:r>
      <w:r>
        <w:rPr>
          <w:rFonts w:eastAsia="Times New Roman"/>
        </w:rPr>
        <w:t>socket</w:t>
      </w:r>
      <w:r>
        <w:rPr>
          <w:rFonts w:ascii="MS Mincho" w:eastAsia="MS Mincho" w:hAnsi="MS Mincho" w:cs="MS Mincho"/>
        </w:rPr>
        <w:t>的端口</w:t>
      </w:r>
      <w:r>
        <w:rPr>
          <w:rFonts w:ascii="SimSun" w:eastAsia="SimSun" w:hAnsi="SimSun" w:cs="SimSun"/>
        </w:rPr>
        <w:t>为</w:t>
      </w:r>
      <w:r>
        <w:rPr>
          <w:rFonts w:ascii="MS Mincho" w:eastAsia="MS Mincho" w:hAnsi="MS Mincho" w:cs="MS Mincho"/>
        </w:rPr>
        <w:t>代理地址的端口</w:t>
      </w:r>
      <w:r>
        <w:rPr>
          <w:rFonts w:eastAsia="Times New Roman"/>
        </w:rPr>
        <w:t xml:space="preserve"> </w:t>
      </w:r>
    </w:p>
    <w:p w14:paraId="6F8191C7" w14:textId="77777777" w:rsidR="008B659B" w:rsidRDefault="008B659B" w:rsidP="008B146C">
      <w:pPr>
        <w:widowControl/>
        <w:numPr>
          <w:ilvl w:val="0"/>
          <w:numId w:val="73"/>
        </w:numPr>
        <w:spacing w:before="100" w:beforeAutospacing="1" w:after="100" w:afterAutospacing="1"/>
        <w:jc w:val="left"/>
        <w:rPr>
          <w:rFonts w:eastAsia="Times New Roman"/>
        </w:rPr>
      </w:pPr>
      <w:r>
        <w:rPr>
          <w:rFonts w:ascii="MS Mincho" w:eastAsia="MS Mincho" w:hAnsi="MS Mincho" w:cs="MS Mincho"/>
        </w:rPr>
        <w:t>一切</w:t>
      </w:r>
      <w:r>
        <w:rPr>
          <w:rFonts w:eastAsia="Times New Roman"/>
        </w:rPr>
        <w:t>next</w:t>
      </w:r>
      <w:r>
        <w:rPr>
          <w:rFonts w:ascii="MS Mincho" w:eastAsia="MS Mincho" w:hAnsi="MS Mincho" w:cs="MS Mincho"/>
        </w:rPr>
        <w:t>都没有枚</w:t>
      </w:r>
      <w:r>
        <w:rPr>
          <w:rFonts w:ascii="SimSun" w:eastAsia="SimSun" w:hAnsi="SimSun" w:cs="SimSun"/>
        </w:rPr>
        <w:t>举</w:t>
      </w:r>
      <w:r>
        <w:rPr>
          <w:rFonts w:ascii="MS Mincho" w:eastAsia="MS Mincho" w:hAnsi="MS Mincho" w:cs="MS Mincho"/>
        </w:rPr>
        <w:t>到，抛出</w:t>
      </w:r>
      <w:r>
        <w:rPr>
          <w:rStyle w:val="HTML1"/>
        </w:rPr>
        <w:t>NoSuchElementException</w:t>
      </w:r>
      <w:r>
        <w:rPr>
          <w:rFonts w:ascii="MS Mincho" w:eastAsia="MS Mincho" w:hAnsi="MS Mincho" w:cs="MS Mincho"/>
        </w:rPr>
        <w:t>，退出</w:t>
      </w:r>
    </w:p>
    <w:p w14:paraId="58C270F5" w14:textId="77777777" w:rsidR="008B659B" w:rsidRDefault="008B659B" w:rsidP="008B146C">
      <w:pPr>
        <w:widowControl/>
        <w:numPr>
          <w:ilvl w:val="0"/>
          <w:numId w:val="74"/>
        </w:numPr>
        <w:spacing w:before="100" w:beforeAutospacing="1" w:after="100" w:afterAutospacing="1"/>
        <w:jc w:val="left"/>
        <w:rPr>
          <w:rFonts w:eastAsia="Times New Roman"/>
        </w:rPr>
      </w:pPr>
      <w:r>
        <w:rPr>
          <w:rFonts w:eastAsia="Times New Roman"/>
        </w:rPr>
        <w:t>HTTP</w:t>
      </w:r>
      <w:r>
        <w:rPr>
          <w:rFonts w:ascii="MS Mincho" w:eastAsia="MS Mincho" w:hAnsi="MS Mincho" w:cs="MS Mincho"/>
        </w:rPr>
        <w:t>代理是不安全的，本文附</w:t>
      </w:r>
      <w:r>
        <w:rPr>
          <w:rFonts w:ascii="SimSun" w:eastAsia="SimSun" w:hAnsi="SimSun" w:cs="SimSun"/>
        </w:rPr>
        <w:t>录</w:t>
      </w:r>
      <w:r>
        <w:rPr>
          <w:rFonts w:ascii="MS Mincho" w:eastAsia="MS Mincho" w:hAnsi="MS Mincho" w:cs="MS Mincho"/>
        </w:rPr>
        <w:t>有介</w:t>
      </w:r>
      <w:r>
        <w:rPr>
          <w:rFonts w:ascii="SimSun" w:eastAsia="SimSun" w:hAnsi="SimSun" w:cs="SimSun"/>
        </w:rPr>
        <w:t>绍</w:t>
      </w:r>
    </w:p>
    <w:p w14:paraId="367455F9" w14:textId="77777777" w:rsidR="008B659B" w:rsidRDefault="008B659B" w:rsidP="008B146C">
      <w:pPr>
        <w:widowControl/>
        <w:numPr>
          <w:ilvl w:val="0"/>
          <w:numId w:val="74"/>
        </w:numPr>
        <w:spacing w:before="100" w:beforeAutospacing="1" w:after="100" w:afterAutospacing="1"/>
        <w:jc w:val="left"/>
        <w:rPr>
          <w:rFonts w:eastAsia="Times New Roman"/>
        </w:rPr>
      </w:pPr>
      <w:r>
        <w:rPr>
          <w:rFonts w:eastAsia="Times New Roman"/>
        </w:rPr>
        <w:t>HTTP</w:t>
      </w:r>
      <w:r>
        <w:rPr>
          <w:rFonts w:ascii="MS Mincho" w:eastAsia="MS Mincho" w:hAnsi="MS Mincho" w:cs="MS Mincho"/>
        </w:rPr>
        <w:t>代理会帮你在</w:t>
      </w:r>
      <w:r>
        <w:rPr>
          <w:rFonts w:ascii="SimSun" w:eastAsia="SimSun" w:hAnsi="SimSun" w:cs="SimSun"/>
        </w:rPr>
        <w:t>远</w:t>
      </w:r>
      <w:r>
        <w:rPr>
          <w:rFonts w:ascii="MS Mincho" w:eastAsia="MS Mincho" w:hAnsi="MS Mincho" w:cs="MS Mincho"/>
        </w:rPr>
        <w:t>程服</w:t>
      </w:r>
      <w:r>
        <w:rPr>
          <w:rFonts w:ascii="SimSun" w:eastAsia="SimSun" w:hAnsi="SimSun" w:cs="SimSun"/>
        </w:rPr>
        <w:t>务</w:t>
      </w:r>
      <w:r>
        <w:rPr>
          <w:rFonts w:ascii="MS Mincho" w:eastAsia="MS Mincho" w:hAnsi="MS Mincho" w:cs="MS Mincho"/>
        </w:rPr>
        <w:t>器</w:t>
      </w:r>
      <w:r>
        <w:rPr>
          <w:rFonts w:ascii="SimSun" w:eastAsia="SimSun" w:hAnsi="SimSun" w:cs="SimSun"/>
        </w:rPr>
        <w:t>进</w:t>
      </w:r>
      <w:r>
        <w:rPr>
          <w:rFonts w:ascii="MS Mincho" w:eastAsia="MS Mincho" w:hAnsi="MS Mincho" w:cs="MS Mincho"/>
        </w:rPr>
        <w:t>行</w:t>
      </w:r>
      <w:r>
        <w:rPr>
          <w:rFonts w:eastAsia="Times New Roman"/>
        </w:rPr>
        <w:t>DNS</w:t>
      </w:r>
      <w:r>
        <w:rPr>
          <w:rFonts w:ascii="SimSun" w:eastAsia="SimSun" w:hAnsi="SimSun" w:cs="SimSun"/>
        </w:rPr>
        <w:t>查询</w:t>
      </w:r>
    </w:p>
    <w:p w14:paraId="28130BAC" w14:textId="77777777" w:rsidR="008B659B" w:rsidRDefault="008B659B" w:rsidP="008B146C">
      <w:pPr>
        <w:widowControl/>
        <w:numPr>
          <w:ilvl w:val="0"/>
          <w:numId w:val="74"/>
        </w:numPr>
        <w:spacing w:before="100" w:beforeAutospacing="1" w:after="100" w:afterAutospacing="1"/>
        <w:jc w:val="left"/>
        <w:rPr>
          <w:rFonts w:eastAsia="Times New Roman"/>
        </w:rPr>
      </w:pPr>
      <w:r>
        <w:rPr>
          <w:rFonts w:ascii="MS Mincho" w:eastAsia="MS Mincho" w:hAnsi="MS Mincho" w:cs="MS Mincho"/>
        </w:rPr>
        <w:t>至于</w:t>
      </w:r>
      <w:r>
        <w:rPr>
          <w:rFonts w:eastAsia="Times New Roman"/>
        </w:rPr>
        <w:t>socket</w:t>
      </w:r>
      <w:r>
        <w:rPr>
          <w:rFonts w:ascii="MS Mincho" w:eastAsia="MS Mincho" w:hAnsi="MS Mincho" w:cs="MS Mincho"/>
        </w:rPr>
        <w:t>代理</w:t>
      </w:r>
      <w:r>
        <w:rPr>
          <w:rFonts w:ascii="SimSun" w:eastAsia="SimSun" w:hAnsi="SimSun" w:cs="SimSun"/>
        </w:rPr>
        <w:t>这</w:t>
      </w:r>
      <w:r>
        <w:rPr>
          <w:rFonts w:ascii="MS Mincho" w:eastAsia="MS Mincho" w:hAnsi="MS Mincho" w:cs="MS Mincho"/>
        </w:rPr>
        <w:t>里就不分析了，它已</w:t>
      </w:r>
      <w:r>
        <w:rPr>
          <w:rFonts w:ascii="SimSun" w:eastAsia="SimSun" w:hAnsi="SimSun" w:cs="SimSun"/>
        </w:rPr>
        <w:t>经</w:t>
      </w:r>
      <w:r>
        <w:rPr>
          <w:rFonts w:ascii="MS Mincho" w:eastAsia="MS Mincho" w:hAnsi="MS Mincho" w:cs="MS Mincho"/>
        </w:rPr>
        <w:t>不属于</w:t>
      </w:r>
      <w:r>
        <w:rPr>
          <w:rFonts w:ascii="SimSun" w:eastAsia="SimSun" w:hAnsi="SimSun" w:cs="SimSun"/>
        </w:rPr>
        <w:t>应</w:t>
      </w:r>
      <w:r>
        <w:rPr>
          <w:rFonts w:ascii="MS Mincho" w:eastAsia="MS Mincho" w:hAnsi="MS Mincho" w:cs="MS Mincho"/>
        </w:rPr>
        <w:t>用</w:t>
      </w:r>
      <w:r>
        <w:rPr>
          <w:rFonts w:ascii="SimSun" w:eastAsia="SimSun" w:hAnsi="SimSun" w:cs="SimSun"/>
        </w:rPr>
        <w:t>层</w:t>
      </w:r>
      <w:r>
        <w:rPr>
          <w:rFonts w:ascii="MS Mincho" w:eastAsia="MS Mincho" w:hAnsi="MS Mincho" w:cs="MS Mincho"/>
        </w:rPr>
        <w:t>了</w:t>
      </w:r>
    </w:p>
    <w:p w14:paraId="7DB393A2" w14:textId="77777777" w:rsidR="008B659B" w:rsidRDefault="008B659B" w:rsidP="009460D7">
      <w:pPr>
        <w:pStyle w:val="3"/>
      </w:pPr>
      <w:r>
        <w:t xml:space="preserve">2. </w:t>
      </w:r>
      <w:r>
        <w:rPr>
          <w:rFonts w:ascii="SimSun" w:eastAsia="SimSun" w:hAnsi="SimSun" w:cs="SimSun"/>
        </w:rPr>
        <w:t>连接</w:t>
      </w:r>
      <w:r>
        <w:t>socket</w:t>
      </w:r>
      <w:r>
        <w:rPr>
          <w:rFonts w:ascii="SimSun" w:eastAsia="SimSun" w:hAnsi="SimSun" w:cs="SimSun"/>
        </w:rPr>
        <w:t>链路</w:t>
      </w:r>
      <w:r>
        <w:t>(RealConnection)</w:t>
      </w:r>
    </w:p>
    <w:p w14:paraId="6D3398FF" w14:textId="77777777" w:rsidR="008B659B" w:rsidRDefault="008B659B" w:rsidP="008B659B">
      <w:r>
        <w:t>当地址，端口准备好了，就可以进行TCP</w:t>
      </w:r>
      <w:hyperlink r:id="rId104" w:anchor="L87-L87" w:tgtFrame="_blank" w:history="1">
        <w:r>
          <w:rPr>
            <w:rStyle w:val="string"/>
          </w:rPr>
          <w:t>连接</w:t>
        </w:r>
      </w:hyperlink>
      <w:r>
        <w:t>了（也就是我们常说的TCP三次握手），步骤如下：</w:t>
      </w:r>
    </w:p>
    <w:p w14:paraId="6F81653F" w14:textId="77777777" w:rsidR="008B659B" w:rsidRDefault="008B659B" w:rsidP="008B146C">
      <w:pPr>
        <w:widowControl/>
        <w:numPr>
          <w:ilvl w:val="0"/>
          <w:numId w:val="75"/>
        </w:numPr>
        <w:spacing w:before="100" w:beforeAutospacing="1" w:after="100" w:afterAutospacing="1"/>
        <w:jc w:val="left"/>
        <w:rPr>
          <w:rFonts w:eastAsia="Times New Roman"/>
        </w:rPr>
      </w:pPr>
      <w:r>
        <w:rPr>
          <w:rFonts w:ascii="MS Mincho" w:eastAsia="MS Mincho" w:hAnsi="MS Mincho" w:cs="MS Mincho"/>
        </w:rPr>
        <w:t>如果</w:t>
      </w:r>
      <w:r>
        <w:rPr>
          <w:rFonts w:ascii="SimSun" w:eastAsia="SimSun" w:hAnsi="SimSun" w:cs="SimSun"/>
        </w:rPr>
        <w:t>连</w:t>
      </w:r>
      <w:r>
        <w:rPr>
          <w:rFonts w:ascii="MS Mincho" w:eastAsia="MS Mincho" w:hAnsi="MS Mincho" w:cs="MS Mincho"/>
        </w:rPr>
        <w:t>接池中已</w:t>
      </w:r>
      <w:r>
        <w:rPr>
          <w:rFonts w:ascii="SimSun" w:eastAsia="SimSun" w:hAnsi="SimSun" w:cs="SimSun"/>
        </w:rPr>
        <w:t>经</w:t>
      </w:r>
      <w:r>
        <w:rPr>
          <w:rFonts w:ascii="MS Mincho" w:eastAsia="MS Mincho" w:hAnsi="MS Mincho" w:cs="MS Mincho"/>
        </w:rPr>
        <w:t>存在</w:t>
      </w:r>
      <w:r>
        <w:rPr>
          <w:rFonts w:ascii="SimSun" w:eastAsia="SimSun" w:hAnsi="SimSun" w:cs="SimSun"/>
        </w:rPr>
        <w:t>连</w:t>
      </w:r>
      <w:r>
        <w:rPr>
          <w:rFonts w:ascii="MS Mincho" w:eastAsia="MS Mincho" w:hAnsi="MS Mincho" w:cs="MS Mincho"/>
        </w:rPr>
        <w:t>接，就从中取出</w:t>
      </w:r>
      <w:r>
        <w:rPr>
          <w:rFonts w:eastAsia="Times New Roman"/>
        </w:rPr>
        <w:t>(get)RealConnection</w:t>
      </w:r>
      <w:r>
        <w:rPr>
          <w:rFonts w:ascii="MS Mincho" w:eastAsia="MS Mincho" w:hAnsi="MS Mincho" w:cs="MS Mincho"/>
        </w:rPr>
        <w:t>，如果</w:t>
      </w:r>
      <w:hyperlink r:id="rId105" w:anchor="L179-L179" w:tgtFrame="_blank" w:history="1">
        <w:r>
          <w:rPr>
            <w:rStyle w:val="string"/>
            <w:rFonts w:ascii="MS Mincho" w:eastAsia="MS Mincho" w:hAnsi="MS Mincho" w:cs="MS Mincho"/>
          </w:rPr>
          <w:t>没有命中</w:t>
        </w:r>
      </w:hyperlink>
      <w:r>
        <w:rPr>
          <w:rFonts w:ascii="MS Mincho" w:eastAsia="MS Mincho" w:hAnsi="MS Mincho" w:cs="MS Mincho"/>
        </w:rPr>
        <w:t>就</w:t>
      </w:r>
      <w:r>
        <w:rPr>
          <w:rFonts w:ascii="SimSun" w:eastAsia="SimSun" w:hAnsi="SimSun" w:cs="SimSun"/>
        </w:rPr>
        <w:t>进</w:t>
      </w:r>
      <w:r>
        <w:rPr>
          <w:rFonts w:ascii="MS Mincho" w:eastAsia="MS Mincho" w:hAnsi="MS Mincho" w:cs="MS Mincho"/>
        </w:rPr>
        <w:t>入下一步</w:t>
      </w:r>
    </w:p>
    <w:p w14:paraId="52161068" w14:textId="77777777" w:rsidR="008B659B" w:rsidRDefault="008B659B" w:rsidP="008B146C">
      <w:pPr>
        <w:widowControl/>
        <w:numPr>
          <w:ilvl w:val="0"/>
          <w:numId w:val="75"/>
        </w:numPr>
        <w:spacing w:before="100" w:beforeAutospacing="1" w:after="100" w:afterAutospacing="1"/>
        <w:jc w:val="left"/>
        <w:rPr>
          <w:rFonts w:eastAsia="Times New Roman"/>
        </w:rPr>
      </w:pPr>
      <w:r>
        <w:rPr>
          <w:rFonts w:ascii="MS Mincho" w:eastAsia="MS Mincho" w:hAnsi="MS Mincho" w:cs="MS Mincho"/>
        </w:rPr>
        <w:t>根据</w:t>
      </w:r>
      <w:r>
        <w:rPr>
          <w:rFonts w:ascii="SimSun" w:eastAsia="SimSun" w:hAnsi="SimSun" w:cs="SimSun"/>
        </w:rPr>
        <w:t>选择</w:t>
      </w:r>
      <w:r>
        <w:rPr>
          <w:rFonts w:ascii="MS Mincho" w:eastAsia="MS Mincho" w:hAnsi="MS Mincho" w:cs="MS Mincho"/>
        </w:rPr>
        <w:t>的路</w:t>
      </w:r>
      <w:r>
        <w:rPr>
          <w:rFonts w:ascii="SimSun" w:eastAsia="SimSun" w:hAnsi="SimSun" w:cs="SimSun"/>
        </w:rPr>
        <w:t>线</w:t>
      </w:r>
      <w:r>
        <w:rPr>
          <w:rFonts w:eastAsia="Times New Roman"/>
        </w:rPr>
        <w:t>(Route)</w:t>
      </w:r>
      <w:r>
        <w:rPr>
          <w:rFonts w:ascii="MS Mincho" w:eastAsia="MS Mincho" w:hAnsi="MS Mincho" w:cs="MS Mincho"/>
        </w:rPr>
        <w:t>，</w:t>
      </w:r>
      <w:r>
        <w:rPr>
          <w:rFonts w:ascii="SimSun" w:eastAsia="SimSun" w:hAnsi="SimSun" w:cs="SimSun"/>
        </w:rPr>
        <w:t>调</w:t>
      </w:r>
      <w:r>
        <w:rPr>
          <w:rFonts w:ascii="MS Mincho" w:eastAsia="MS Mincho" w:hAnsi="MS Mincho" w:cs="MS Mincho"/>
        </w:rPr>
        <w:t>用</w:t>
      </w:r>
      <w:r>
        <w:rPr>
          <w:rStyle w:val="HTML1"/>
        </w:rPr>
        <w:t>Platform.get().connectSocket</w:t>
      </w:r>
      <w:r>
        <w:rPr>
          <w:rFonts w:ascii="SimSun" w:eastAsia="SimSun" w:hAnsi="SimSun" w:cs="SimSun"/>
        </w:rPr>
        <w:t>选择当前平台</w:t>
      </w:r>
      <w:r>
        <w:rPr>
          <w:rFonts w:eastAsia="Times New Roman"/>
        </w:rPr>
        <w:t>Runtime</w:t>
      </w:r>
      <w:r>
        <w:rPr>
          <w:rFonts w:ascii="MS Mincho" w:eastAsia="MS Mincho" w:hAnsi="MS Mincho" w:cs="MS Mincho"/>
        </w:rPr>
        <w:t>下最好的</w:t>
      </w:r>
      <w:r>
        <w:rPr>
          <w:rFonts w:eastAsia="Times New Roman"/>
        </w:rPr>
        <w:t>socket</w:t>
      </w:r>
      <w:r>
        <w:rPr>
          <w:rFonts w:ascii="SimSun" w:eastAsia="SimSun" w:hAnsi="SimSun" w:cs="SimSun"/>
        </w:rPr>
        <w:t>库进行握</w:t>
      </w:r>
      <w:r>
        <w:rPr>
          <w:rFonts w:ascii="MS Mincho" w:eastAsia="MS Mincho" w:hAnsi="MS Mincho" w:cs="MS Mincho"/>
        </w:rPr>
        <w:t>手</w:t>
      </w:r>
    </w:p>
    <w:p w14:paraId="33803CA0" w14:textId="77777777" w:rsidR="008B659B" w:rsidRDefault="008B659B" w:rsidP="008B146C">
      <w:pPr>
        <w:widowControl/>
        <w:numPr>
          <w:ilvl w:val="0"/>
          <w:numId w:val="75"/>
        </w:numPr>
        <w:spacing w:before="100" w:beforeAutospacing="1" w:after="100" w:afterAutospacing="1"/>
        <w:jc w:val="left"/>
        <w:rPr>
          <w:rFonts w:eastAsia="Times New Roman"/>
        </w:rPr>
      </w:pPr>
      <w:r>
        <w:rPr>
          <w:rFonts w:ascii="MS Mincho" w:eastAsia="MS Mincho" w:hAnsi="MS Mincho" w:cs="MS Mincho"/>
        </w:rPr>
        <w:t>将建立成功的</w:t>
      </w:r>
      <w:r>
        <w:rPr>
          <w:rStyle w:val="HTML1"/>
        </w:rPr>
        <w:t>RealConnection</w:t>
      </w:r>
      <w:r>
        <w:rPr>
          <w:rFonts w:ascii="MS Mincho" w:eastAsia="MS Mincho" w:hAnsi="MS Mincho" w:cs="MS Mincho"/>
        </w:rPr>
        <w:t>放入</w:t>
      </w:r>
      <w:r>
        <w:rPr>
          <w:rFonts w:eastAsia="Times New Roman"/>
        </w:rPr>
        <w:t>(put)</w:t>
      </w:r>
      <w:r>
        <w:rPr>
          <w:rFonts w:ascii="SimSun" w:eastAsia="SimSun" w:hAnsi="SimSun" w:cs="SimSun"/>
        </w:rPr>
        <w:t>连接池缓</w:t>
      </w:r>
      <w:r>
        <w:rPr>
          <w:rFonts w:ascii="MS Mincho" w:eastAsia="MS Mincho" w:hAnsi="MS Mincho" w:cs="MS Mincho"/>
        </w:rPr>
        <w:t>存</w:t>
      </w:r>
    </w:p>
    <w:p w14:paraId="59A28D9B" w14:textId="77777777" w:rsidR="008B659B" w:rsidRDefault="008B659B" w:rsidP="008B146C">
      <w:pPr>
        <w:widowControl/>
        <w:numPr>
          <w:ilvl w:val="0"/>
          <w:numId w:val="75"/>
        </w:numPr>
        <w:spacing w:before="100" w:beforeAutospacing="1" w:after="100" w:afterAutospacing="1"/>
        <w:jc w:val="left"/>
        <w:rPr>
          <w:rFonts w:eastAsia="Times New Roman"/>
        </w:rPr>
      </w:pPr>
      <w:r>
        <w:rPr>
          <w:rFonts w:ascii="MS Mincho" w:eastAsia="MS Mincho" w:hAnsi="MS Mincho" w:cs="MS Mincho"/>
        </w:rPr>
        <w:t>如果存在</w:t>
      </w:r>
      <w:r>
        <w:rPr>
          <w:rFonts w:eastAsia="Times New Roman"/>
        </w:rPr>
        <w:t>TLS</w:t>
      </w:r>
      <w:r>
        <w:rPr>
          <w:rFonts w:ascii="MS Mincho" w:eastAsia="MS Mincho" w:hAnsi="MS Mincho" w:cs="MS Mincho"/>
        </w:rPr>
        <w:t>，就根据</w:t>
      </w:r>
      <w:r>
        <w:rPr>
          <w:rFonts w:eastAsia="Times New Roman"/>
        </w:rPr>
        <w:t>SSL</w:t>
      </w:r>
      <w:r>
        <w:rPr>
          <w:rFonts w:ascii="MS Mincho" w:eastAsia="MS Mincho" w:hAnsi="MS Mincho" w:cs="MS Mincho"/>
        </w:rPr>
        <w:t>版本与</w:t>
      </w:r>
      <w:r>
        <w:rPr>
          <w:rFonts w:ascii="SimSun" w:eastAsia="SimSun" w:hAnsi="SimSun" w:cs="SimSun"/>
        </w:rPr>
        <w:t>证书进</w:t>
      </w:r>
      <w:r>
        <w:rPr>
          <w:rFonts w:ascii="MS Mincho" w:eastAsia="MS Mincho" w:hAnsi="MS Mincho" w:cs="MS Mincho"/>
        </w:rPr>
        <w:t>行安全握手</w:t>
      </w:r>
    </w:p>
    <w:p w14:paraId="4C1F5816" w14:textId="77777777" w:rsidR="008B659B" w:rsidRDefault="008B659B" w:rsidP="008B146C">
      <w:pPr>
        <w:widowControl/>
        <w:numPr>
          <w:ilvl w:val="0"/>
          <w:numId w:val="75"/>
        </w:numPr>
        <w:spacing w:before="100" w:beforeAutospacing="1" w:after="100" w:afterAutospacing="1"/>
        <w:jc w:val="left"/>
        <w:rPr>
          <w:rFonts w:eastAsia="Times New Roman"/>
        </w:rPr>
      </w:pPr>
      <w:r>
        <w:rPr>
          <w:rFonts w:ascii="MS Mincho" w:eastAsia="MS Mincho" w:hAnsi="MS Mincho" w:cs="MS Mincho"/>
        </w:rPr>
        <w:t>构造</w:t>
      </w:r>
      <w:r>
        <w:rPr>
          <w:rFonts w:eastAsia="Times New Roman"/>
        </w:rPr>
        <w:t>HttpStream</w:t>
      </w:r>
      <w:r>
        <w:rPr>
          <w:rFonts w:ascii="MS Mincho" w:eastAsia="MS Mincho" w:hAnsi="MS Mincho" w:cs="MS Mincho"/>
        </w:rPr>
        <w:t>并</w:t>
      </w:r>
      <w:r>
        <w:rPr>
          <w:rFonts w:ascii="SimSun" w:eastAsia="SimSun" w:hAnsi="SimSun" w:cs="SimSun"/>
        </w:rPr>
        <w:t>维护刚刚</w:t>
      </w:r>
      <w:r>
        <w:rPr>
          <w:rFonts w:ascii="MS Mincho" w:eastAsia="MS Mincho" w:hAnsi="MS Mincho" w:cs="MS Mincho"/>
        </w:rPr>
        <w:t>的</w:t>
      </w:r>
      <w:r>
        <w:rPr>
          <w:rFonts w:eastAsia="Times New Roman"/>
        </w:rPr>
        <w:t>socket</w:t>
      </w:r>
      <w:r>
        <w:rPr>
          <w:rFonts w:ascii="SimSun" w:eastAsia="SimSun" w:hAnsi="SimSun" w:cs="SimSun"/>
        </w:rPr>
        <w:t>连接，管道建立完</w:t>
      </w:r>
      <w:r>
        <w:rPr>
          <w:rFonts w:ascii="MS Mincho" w:eastAsia="MS Mincho" w:hAnsi="MS Mincho" w:cs="MS Mincho"/>
        </w:rPr>
        <w:t>成</w:t>
      </w:r>
    </w:p>
    <w:p w14:paraId="69832998" w14:textId="77777777" w:rsidR="008B659B" w:rsidRDefault="008B659B" w:rsidP="008B659B">
      <w:r>
        <w:t>关于</w:t>
      </w:r>
      <w:r>
        <w:rPr>
          <w:rStyle w:val="HTML1"/>
        </w:rPr>
        <w:t>Platform</w:t>
      </w:r>
      <w:r>
        <w:t>,</w:t>
      </w:r>
      <w:r>
        <w:rPr>
          <w:rStyle w:val="HTML1"/>
        </w:rPr>
        <w:t>DNS</w:t>
      </w:r>
      <w:r>
        <w:t>,</w:t>
      </w:r>
      <w:r>
        <w:rPr>
          <w:rStyle w:val="HTML1"/>
        </w:rPr>
        <w:t>Proxy</w:t>
      </w:r>
      <w:r>
        <w:t>详细请看附录</w:t>
      </w:r>
    </w:p>
    <w:p w14:paraId="67DF91BF" w14:textId="77777777" w:rsidR="008B659B" w:rsidRDefault="008B659B" w:rsidP="009460D7">
      <w:pPr>
        <w:pStyle w:val="3"/>
      </w:pPr>
      <w:r>
        <w:lastRenderedPageBreak/>
        <w:t xml:space="preserve">3. </w:t>
      </w:r>
      <w:r>
        <w:rPr>
          <w:rFonts w:ascii="SimSun" w:eastAsia="SimSun" w:hAnsi="SimSun" w:cs="SimSun"/>
        </w:rPr>
        <w:t>释放</w:t>
      </w:r>
      <w:r>
        <w:t>socket</w:t>
      </w:r>
      <w:r>
        <w:rPr>
          <w:rFonts w:ascii="SimSun" w:eastAsia="SimSun" w:hAnsi="SimSun" w:cs="SimSun"/>
        </w:rPr>
        <w:t>链路</w:t>
      </w:r>
      <w:r>
        <w:t>(release)</w:t>
      </w:r>
    </w:p>
    <w:p w14:paraId="06E72AF3" w14:textId="77777777" w:rsidR="008B659B" w:rsidRDefault="008B659B" w:rsidP="008B659B">
      <w:r>
        <w:t>如果不再需要（比如通信完成，连接失败等）此链路后，</w:t>
      </w:r>
      <w:hyperlink r:id="rId106" w:anchor="L247-L247" w:tgtFrame="_blank" w:history="1">
        <w:r>
          <w:rPr>
            <w:rStyle w:val="string"/>
          </w:rPr>
          <w:t>释放</w:t>
        </w:r>
      </w:hyperlink>
      <w:r>
        <w:t>连接（也就是TCP断开的握手）</w:t>
      </w:r>
    </w:p>
    <w:p w14:paraId="6D676898" w14:textId="77777777" w:rsidR="008B659B" w:rsidRDefault="008B659B" w:rsidP="008B146C">
      <w:pPr>
        <w:widowControl/>
        <w:numPr>
          <w:ilvl w:val="0"/>
          <w:numId w:val="76"/>
        </w:numPr>
        <w:spacing w:before="100" w:beforeAutospacing="1" w:after="100" w:afterAutospacing="1"/>
        <w:jc w:val="left"/>
        <w:rPr>
          <w:rFonts w:eastAsia="Times New Roman"/>
        </w:rPr>
      </w:pPr>
      <w:r>
        <w:rPr>
          <w:rFonts w:ascii="SimSun" w:eastAsia="SimSun" w:hAnsi="SimSun" w:cs="SimSun"/>
        </w:rPr>
        <w:t>尝试从缓存的连接池中</w:t>
      </w:r>
      <w:hyperlink r:id="rId107" w:anchor="L145" w:tgtFrame="_blank" w:history="1">
        <w:r>
          <w:rPr>
            <w:rStyle w:val="string"/>
            <w:rFonts w:ascii="SimSun" w:eastAsia="SimSun" w:hAnsi="SimSun" w:cs="SimSun"/>
          </w:rPr>
          <w:t>删除</w:t>
        </w:r>
      </w:hyperlink>
      <w:r>
        <w:rPr>
          <w:rFonts w:eastAsia="Times New Roman"/>
        </w:rPr>
        <w:t>(remove)</w:t>
      </w:r>
    </w:p>
    <w:p w14:paraId="33247187" w14:textId="77777777" w:rsidR="008B659B" w:rsidRDefault="008B659B" w:rsidP="008B146C">
      <w:pPr>
        <w:widowControl/>
        <w:numPr>
          <w:ilvl w:val="0"/>
          <w:numId w:val="76"/>
        </w:numPr>
        <w:spacing w:before="100" w:beforeAutospacing="1" w:after="100" w:afterAutospacing="1"/>
        <w:jc w:val="left"/>
        <w:rPr>
          <w:rFonts w:eastAsia="Times New Roman"/>
        </w:rPr>
      </w:pPr>
      <w:r>
        <w:rPr>
          <w:rFonts w:ascii="MS Mincho" w:eastAsia="MS Mincho" w:hAnsi="MS Mincho" w:cs="MS Mincho"/>
        </w:rPr>
        <w:t>如果没有命中</w:t>
      </w:r>
      <w:r>
        <w:rPr>
          <w:rFonts w:ascii="SimSun" w:eastAsia="SimSun" w:hAnsi="SimSun" w:cs="SimSun"/>
        </w:rPr>
        <w:t>缓</w:t>
      </w:r>
      <w:r>
        <w:rPr>
          <w:rFonts w:ascii="MS Mincho" w:eastAsia="MS Mincho" w:hAnsi="MS Mincho" w:cs="MS Mincho"/>
        </w:rPr>
        <w:t>存</w:t>
      </w:r>
      <w:r>
        <w:rPr>
          <w:rFonts w:eastAsia="Times New Roman"/>
        </w:rPr>
        <w:t>,</w:t>
      </w:r>
      <w:r>
        <w:rPr>
          <w:rFonts w:ascii="MS Mincho" w:eastAsia="MS Mincho" w:hAnsi="MS Mincho" w:cs="MS Mincho"/>
        </w:rPr>
        <w:t>就直接</w:t>
      </w:r>
      <w:r>
        <w:rPr>
          <w:rFonts w:ascii="SimSun" w:eastAsia="SimSun" w:hAnsi="SimSun" w:cs="SimSun"/>
        </w:rPr>
        <w:t>调</w:t>
      </w:r>
      <w:r>
        <w:rPr>
          <w:rFonts w:ascii="MS Mincho" w:eastAsia="MS Mincho" w:hAnsi="MS Mincho" w:cs="MS Mincho"/>
        </w:rPr>
        <w:t>用</w:t>
      </w:r>
      <w:r>
        <w:rPr>
          <w:rFonts w:eastAsia="Times New Roman"/>
        </w:rPr>
        <w:t>jdk</w:t>
      </w:r>
      <w:r>
        <w:rPr>
          <w:rFonts w:ascii="MS Mincho" w:eastAsia="MS Mincho" w:hAnsi="MS Mincho" w:cs="MS Mincho"/>
        </w:rPr>
        <w:t>的</w:t>
      </w:r>
      <w:r>
        <w:rPr>
          <w:rFonts w:eastAsia="Times New Roman"/>
        </w:rPr>
        <w:t>socket</w:t>
      </w:r>
      <w:r>
        <w:rPr>
          <w:rFonts w:ascii="MS Mincho" w:eastAsia="MS Mincho" w:hAnsi="MS Mincho" w:cs="MS Mincho"/>
        </w:rPr>
        <w:t>关</w:t>
      </w:r>
      <w:r>
        <w:rPr>
          <w:rFonts w:ascii="SimSun" w:eastAsia="SimSun" w:hAnsi="SimSun" w:cs="SimSun"/>
        </w:rPr>
        <w:t>闭</w:t>
      </w:r>
    </w:p>
    <w:p w14:paraId="18240783" w14:textId="77777777" w:rsidR="008B659B" w:rsidRDefault="008B659B" w:rsidP="008B659B">
      <w:r>
        <w:t xml:space="preserve">本部分详细版见: </w:t>
      </w:r>
      <w:hyperlink r:id="rId108" w:tgtFrame="_blank" w:history="1">
        <w:r>
          <w:rPr>
            <w:rStyle w:val="string"/>
          </w:rPr>
          <w:t>OkHttp3源码分析[复用连接池]</w:t>
        </w:r>
      </w:hyperlink>
    </w:p>
    <w:p w14:paraId="3940DA4C" w14:textId="77777777" w:rsidR="008B659B" w:rsidRDefault="008B659B" w:rsidP="008B659B">
      <w:pPr>
        <w:pStyle w:val="2"/>
        <w:rPr>
          <w:rFonts w:eastAsia="Times New Roman"/>
        </w:rPr>
      </w:pPr>
      <w:r>
        <w:rPr>
          <w:rFonts w:eastAsia="Times New Roman"/>
        </w:rPr>
        <w:t>HTTP</w:t>
      </w:r>
      <w:r>
        <w:rPr>
          <w:rFonts w:ascii="SimSun" w:eastAsia="SimSun" w:hAnsi="SimSun" w:cs="SimSun"/>
        </w:rPr>
        <w:t>请求序列化</w:t>
      </w:r>
      <w:r>
        <w:rPr>
          <w:rFonts w:eastAsia="Times New Roman"/>
        </w:rPr>
        <w:t>/</w:t>
      </w:r>
      <w:r>
        <w:rPr>
          <w:rFonts w:ascii="MS Mincho" w:eastAsia="MS Mincho" w:hAnsi="MS Mincho" w:cs="MS Mincho"/>
        </w:rPr>
        <w:t>反序列化</w:t>
      </w:r>
    </w:p>
    <w:p w14:paraId="080367CF" w14:textId="77777777" w:rsidR="008B659B" w:rsidRDefault="008B659B" w:rsidP="008B659B">
      <w:r>
        <w:t>本段主要分析从拼装HTTP套接字到读取的步骤，用</w:t>
      </w:r>
      <w:hyperlink r:id="rId109" w:tgtFrame="_blank" w:history="1">
        <w:r>
          <w:rPr>
            <w:rStyle w:val="string"/>
          </w:rPr>
          <w:t>垠神的话</w:t>
        </w:r>
      </w:hyperlink>
      <w:r>
        <w:t>说，就是实现了一个Parser。分析的对象是</w:t>
      </w:r>
      <w:r>
        <w:rPr>
          <w:rStyle w:val="HTML1"/>
        </w:rPr>
        <w:t>HttpStream</w:t>
      </w:r>
      <w:r>
        <w:t>接口，在HTTP/1.1下是</w:t>
      </w:r>
      <w:r>
        <w:rPr>
          <w:rStyle w:val="HTML1"/>
        </w:rPr>
        <w:t>Http1xStream</w:t>
      </w:r>
      <w:r>
        <w:t>实现的。</w:t>
      </w:r>
    </w:p>
    <w:p w14:paraId="05B22DA5" w14:textId="77777777" w:rsidR="008B659B" w:rsidRDefault="008B659B" w:rsidP="009460D7">
      <w:pPr>
        <w:pStyle w:val="3"/>
      </w:pPr>
      <w:r>
        <w:t xml:space="preserve">1. </w:t>
      </w:r>
      <w:r>
        <w:rPr>
          <w:rFonts w:ascii="SimSun" w:eastAsia="SimSun" w:hAnsi="SimSun" w:cs="SimSun"/>
        </w:rPr>
        <w:t>获得</w:t>
      </w:r>
      <w:r>
        <w:t>HTTP</w:t>
      </w:r>
      <w:r>
        <w:rPr>
          <w:rFonts w:ascii="MS Mincho" w:eastAsia="MS Mincho" w:hAnsi="MS Mincho" w:cs="MS Mincho"/>
        </w:rPr>
        <w:t>流（</w:t>
      </w:r>
      <w:r>
        <w:t>httpStream</w:t>
      </w:r>
      <w:r>
        <w:rPr>
          <w:rFonts w:ascii="MS Mincho" w:eastAsia="MS Mincho" w:hAnsi="MS Mincho" w:cs="MS Mincho"/>
        </w:rPr>
        <w:t>）</w:t>
      </w:r>
    </w:p>
    <w:p w14:paraId="1F8DC452" w14:textId="77777777" w:rsidR="008B659B" w:rsidRDefault="008B659B" w:rsidP="008B659B">
      <w:r>
        <w:t>以下为无缓存，无多次302跳转，网络良好，HTTP/1.1下的</w:t>
      </w:r>
      <w:r>
        <w:rPr>
          <w:rStyle w:val="HTML1"/>
        </w:rPr>
        <w:t>GET</w:t>
      </w:r>
      <w:r>
        <w:t>访问实例分析。</w:t>
      </w:r>
    </w:p>
    <w:p w14:paraId="1CB14C2B" w14:textId="77777777" w:rsidR="008B659B" w:rsidRDefault="008B659B" w:rsidP="008B659B">
      <w:r>
        <w:t>我们已经在上文的</w:t>
      </w:r>
      <w:r>
        <w:rPr>
          <w:rStyle w:val="HTML1"/>
        </w:rPr>
        <w:t>RealConnection</w:t>
      </w:r>
      <w:r>
        <w:t>通过</w:t>
      </w:r>
      <w:r>
        <w:rPr>
          <w:rStyle w:val="HTML1"/>
        </w:rPr>
        <w:t>connectSocket()</w:t>
      </w:r>
      <w:r>
        <w:t>构造</w:t>
      </w:r>
      <w:r>
        <w:rPr>
          <w:rStyle w:val="HTML1"/>
        </w:rPr>
        <w:t>HttpStream</w:t>
      </w:r>
      <w:r>
        <w:t>对象并建立套接字连接（完成三次握手）</w:t>
      </w:r>
    </w:p>
    <w:p w14:paraId="58C3C0F2" w14:textId="77777777" w:rsidR="008B659B" w:rsidRDefault="008B659B" w:rsidP="008B659B">
      <w:r>
        <w:rPr>
          <w:rStyle w:val="hljs-keyword"/>
        </w:rPr>
        <w:t>httpStream</w:t>
      </w:r>
      <w:r>
        <w:rPr>
          <w:rStyle w:val="HTML1"/>
        </w:rPr>
        <w:t xml:space="preserve"> = connect()</w:t>
      </w:r>
      <w:r>
        <w:rPr>
          <w:rStyle w:val="hljs-number"/>
        </w:rPr>
        <w:t>;</w:t>
      </w:r>
    </w:p>
    <w:p w14:paraId="68CDEE03" w14:textId="77777777" w:rsidR="008B659B" w:rsidRDefault="008B659B" w:rsidP="008B659B">
      <w:r>
        <w:lastRenderedPageBreak/>
        <w:t>在</w:t>
      </w:r>
      <w:r>
        <w:rPr>
          <w:rStyle w:val="HTML1"/>
        </w:rPr>
        <w:t>connect()</w:t>
      </w:r>
      <w:r>
        <w:t>有非常重要的一步，它通过okio库与远程socket建立了I/O连接，为了更好的理解，我们可以把它看成管道</w:t>
      </w:r>
    </w:p>
    <w:p w14:paraId="3F30CAB9" w14:textId="77777777" w:rsidR="008B659B" w:rsidRDefault="008B659B" w:rsidP="008B659B">
      <w:pPr>
        <w:rPr>
          <w:rStyle w:val="HTML1"/>
        </w:rPr>
      </w:pPr>
      <w:r>
        <w:rPr>
          <w:rStyle w:val="HTML1"/>
        </w:rPr>
        <w:t xml:space="preserve">//source </w:t>
      </w:r>
      <w:r>
        <w:rPr>
          <w:rStyle w:val="HTML1"/>
        </w:rPr>
        <w:t>用于获取</w:t>
      </w:r>
      <w:r>
        <w:rPr>
          <w:rStyle w:val="HTML1"/>
        </w:rPr>
        <w:t>response</w:t>
      </w:r>
    </w:p>
    <w:p w14:paraId="4DDDE8AF" w14:textId="77777777" w:rsidR="008B659B" w:rsidRDefault="008B659B" w:rsidP="008B659B">
      <w:pPr>
        <w:rPr>
          <w:rStyle w:val="HTML1"/>
        </w:rPr>
      </w:pPr>
      <w:r>
        <w:rPr>
          <w:rStyle w:val="hljs-keyword"/>
        </w:rPr>
        <w:t>source</w:t>
      </w:r>
      <w:r>
        <w:rPr>
          <w:rStyle w:val="HTML1"/>
        </w:rPr>
        <w:t xml:space="preserve"> = Okio.buffer(Okio.source(rawSocket))</w:t>
      </w:r>
      <w:r>
        <w:rPr>
          <w:rStyle w:val="hljs-number"/>
        </w:rPr>
        <w:t>;</w:t>
      </w:r>
    </w:p>
    <w:p w14:paraId="5534545E" w14:textId="77777777" w:rsidR="008B659B" w:rsidRDefault="008B659B" w:rsidP="008B659B">
      <w:pPr>
        <w:rPr>
          <w:rStyle w:val="HTML1"/>
        </w:rPr>
      </w:pPr>
      <w:r>
        <w:rPr>
          <w:rStyle w:val="HTML1"/>
        </w:rPr>
        <w:t xml:space="preserve">//sink </w:t>
      </w:r>
      <w:r>
        <w:rPr>
          <w:rStyle w:val="HTML1"/>
        </w:rPr>
        <w:t>用于</w:t>
      </w:r>
      <w:r>
        <w:rPr>
          <w:rStyle w:val="HTML1"/>
        </w:rPr>
        <w:t xml:space="preserve">write buffer </w:t>
      </w:r>
      <w:r>
        <w:rPr>
          <w:rStyle w:val="HTML1"/>
        </w:rPr>
        <w:t>到</w:t>
      </w:r>
      <w:r>
        <w:rPr>
          <w:rStyle w:val="HTML1"/>
        </w:rPr>
        <w:t>server</w:t>
      </w:r>
    </w:p>
    <w:p w14:paraId="53958F56" w14:textId="77777777" w:rsidR="008B659B" w:rsidRDefault="008B659B" w:rsidP="008B659B">
      <w:r>
        <w:rPr>
          <w:rStyle w:val="hljs-keyword"/>
        </w:rPr>
        <w:t>sink</w:t>
      </w:r>
      <w:r>
        <w:rPr>
          <w:rStyle w:val="HTML1"/>
        </w:rPr>
        <w:t xml:space="preserve"> = Okio.buffer(Okio.sink(rawSocket))</w:t>
      </w:r>
      <w:r>
        <w:rPr>
          <w:rStyle w:val="hljs-number"/>
        </w:rPr>
        <w:t>;</w:t>
      </w:r>
    </w:p>
    <w:p w14:paraId="2BA8B361" w14:textId="77777777" w:rsidR="008B659B" w:rsidRDefault="008B659B" w:rsidP="008B659B">
      <w:r>
        <w:t>Okhttp的I/O使用的是</w:t>
      </w:r>
      <w:hyperlink r:id="rId110" w:anchor="sources-and-sinks" w:tgtFrame="_blank" w:history="1">
        <w:r>
          <w:rPr>
            <w:rStyle w:val="string"/>
          </w:rPr>
          <w:t>Okio</w:t>
        </w:r>
      </w:hyperlink>
      <w:r>
        <w:t>库，它是java中最好用的I/O API，本人曾经写NFC对这个用的就非常顺手。</w:t>
      </w:r>
    </w:p>
    <w:p w14:paraId="01F6619D" w14:textId="77777777" w:rsidR="008B659B" w:rsidRDefault="008B659B" w:rsidP="008B146C">
      <w:pPr>
        <w:widowControl/>
        <w:numPr>
          <w:ilvl w:val="0"/>
          <w:numId w:val="77"/>
        </w:numPr>
        <w:spacing w:before="100" w:beforeAutospacing="1" w:after="100" w:afterAutospacing="1"/>
        <w:jc w:val="left"/>
        <w:rPr>
          <w:rFonts w:eastAsia="Times New Roman"/>
        </w:rPr>
      </w:pPr>
      <w:r>
        <w:rPr>
          <w:rStyle w:val="HTML1"/>
        </w:rPr>
        <w:t>Buffer</w:t>
      </w:r>
      <w:r>
        <w:rPr>
          <w:rFonts w:eastAsia="Times New Roman"/>
        </w:rPr>
        <w:t>: Buffer</w:t>
      </w:r>
      <w:r>
        <w:rPr>
          <w:rFonts w:ascii="MS Mincho" w:eastAsia="MS Mincho" w:hAnsi="MS Mincho" w:cs="MS Mincho"/>
        </w:rPr>
        <w:t>是可</w:t>
      </w:r>
      <w:r>
        <w:rPr>
          <w:rFonts w:ascii="SimSun" w:eastAsia="SimSun" w:hAnsi="SimSun" w:cs="SimSun"/>
        </w:rPr>
        <w:t>变</w:t>
      </w:r>
      <w:r>
        <w:rPr>
          <w:rFonts w:ascii="MS Mincho" w:eastAsia="MS Mincho" w:hAnsi="MS Mincho" w:cs="MS Mincho"/>
        </w:rPr>
        <w:t>字</w:t>
      </w:r>
      <w:r>
        <w:rPr>
          <w:rFonts w:ascii="SimSun" w:eastAsia="SimSun" w:hAnsi="SimSun" w:cs="SimSun"/>
        </w:rPr>
        <w:t>节</w:t>
      </w:r>
      <w:r>
        <w:rPr>
          <w:rFonts w:ascii="MS Mincho" w:eastAsia="MS Mincho" w:hAnsi="MS Mincho" w:cs="MS Mincho"/>
        </w:rPr>
        <w:t>，</w:t>
      </w:r>
      <w:r>
        <w:rPr>
          <w:rFonts w:ascii="SimSun" w:eastAsia="SimSun" w:hAnsi="SimSun" w:cs="SimSun"/>
        </w:rPr>
        <w:t>类</w:t>
      </w:r>
      <w:r>
        <w:rPr>
          <w:rFonts w:ascii="MS Mincho" w:eastAsia="MS Mincho" w:hAnsi="MS Mincho" w:cs="MS Mincho"/>
        </w:rPr>
        <w:t>似于</w:t>
      </w:r>
      <w:r>
        <w:rPr>
          <w:rStyle w:val="HTML1"/>
        </w:rPr>
        <w:t>byte[]</w:t>
      </w:r>
      <w:r>
        <w:rPr>
          <w:rFonts w:ascii="MS Mincho" w:eastAsia="MS Mincho" w:hAnsi="MS Mincho" w:cs="MS Mincho"/>
        </w:rPr>
        <w:t>，相当于</w:t>
      </w:r>
      <w:r>
        <w:rPr>
          <w:rFonts w:ascii="SimSun" w:eastAsia="SimSun" w:hAnsi="SimSun" w:cs="SimSun"/>
        </w:rPr>
        <w:t>传输</w:t>
      </w:r>
      <w:r>
        <w:rPr>
          <w:rFonts w:ascii="MS Mincho" w:eastAsia="MS Mincho" w:hAnsi="MS Mincho" w:cs="MS Mincho"/>
        </w:rPr>
        <w:t>介</w:t>
      </w:r>
      <w:r>
        <w:rPr>
          <w:rFonts w:ascii="SimSun" w:eastAsia="SimSun" w:hAnsi="SimSun" w:cs="SimSun"/>
        </w:rPr>
        <w:t>质</w:t>
      </w:r>
    </w:p>
    <w:p w14:paraId="640B818D" w14:textId="77777777" w:rsidR="008B659B" w:rsidRDefault="008B659B" w:rsidP="008B146C">
      <w:pPr>
        <w:widowControl/>
        <w:numPr>
          <w:ilvl w:val="0"/>
          <w:numId w:val="77"/>
        </w:numPr>
        <w:spacing w:before="100" w:beforeAutospacing="1" w:after="100" w:afterAutospacing="1"/>
        <w:jc w:val="left"/>
        <w:rPr>
          <w:rFonts w:eastAsia="Times New Roman"/>
        </w:rPr>
      </w:pPr>
      <w:r>
        <w:rPr>
          <w:rStyle w:val="HTML1"/>
        </w:rPr>
        <w:t>source</w:t>
      </w:r>
      <w:r>
        <w:rPr>
          <w:rFonts w:eastAsia="Times New Roman"/>
        </w:rPr>
        <w:t>: source</w:t>
      </w:r>
      <w:r>
        <w:rPr>
          <w:rFonts w:ascii="MS Mincho" w:eastAsia="MS Mincho" w:hAnsi="MS Mincho" w:cs="MS Mincho"/>
        </w:rPr>
        <w:t>是</w:t>
      </w:r>
      <w:r>
        <w:rPr>
          <w:rFonts w:eastAsia="Times New Roman"/>
        </w:rPr>
        <w:t>okio</w:t>
      </w:r>
      <w:r>
        <w:rPr>
          <w:rFonts w:ascii="SimSun" w:eastAsia="SimSun" w:hAnsi="SimSun" w:cs="SimSun"/>
        </w:rPr>
        <w:t>库中的输入组件，类似于</w:t>
      </w:r>
      <w:r>
        <w:rPr>
          <w:rFonts w:eastAsia="Times New Roman"/>
        </w:rPr>
        <w:t>inputstream</w:t>
      </w:r>
      <w:r>
        <w:rPr>
          <w:rFonts w:ascii="MS Mincho" w:eastAsia="MS Mincho" w:hAnsi="MS Mincho" w:cs="MS Mincho"/>
        </w:rPr>
        <w:t>，</w:t>
      </w:r>
      <w:r>
        <w:rPr>
          <w:rFonts w:ascii="SimSun" w:eastAsia="SimSun" w:hAnsi="SimSun" w:cs="SimSun"/>
        </w:rPr>
        <w:t>经</w:t>
      </w:r>
      <w:r>
        <w:rPr>
          <w:rFonts w:ascii="MS Mincho" w:eastAsia="MS Mincho" w:hAnsi="MS Mincho" w:cs="MS Mincho"/>
        </w:rPr>
        <w:t>常在下</w:t>
      </w:r>
      <w:r>
        <w:rPr>
          <w:rFonts w:ascii="SimSun" w:eastAsia="SimSun" w:hAnsi="SimSun" w:cs="SimSun"/>
        </w:rPr>
        <w:t>载</w:t>
      </w:r>
      <w:r>
        <w:rPr>
          <w:rFonts w:ascii="MS Mincho" w:eastAsia="MS Mincho" w:hAnsi="MS Mincho" w:cs="MS Mincho"/>
        </w:rPr>
        <w:t>中用到。它的重要方法是</w:t>
      </w:r>
      <w:r>
        <w:rPr>
          <w:rStyle w:val="HTML1"/>
        </w:rPr>
        <w:t>read(Buffer sink, long byteCount)</w:t>
      </w:r>
      <w:r>
        <w:rPr>
          <w:rFonts w:ascii="MS Mincho" w:eastAsia="MS Mincho" w:hAnsi="MS Mincho" w:cs="MS Mincho"/>
        </w:rPr>
        <w:t>，从流中</w:t>
      </w:r>
      <w:r>
        <w:rPr>
          <w:rFonts w:ascii="SimSun" w:eastAsia="SimSun" w:hAnsi="SimSun" w:cs="SimSun"/>
        </w:rPr>
        <w:t>读</w:t>
      </w:r>
      <w:r>
        <w:rPr>
          <w:rFonts w:ascii="MS Mincho" w:eastAsia="MS Mincho" w:hAnsi="MS Mincho" w:cs="MS Mincho"/>
        </w:rPr>
        <w:t>取数据。</w:t>
      </w:r>
    </w:p>
    <w:p w14:paraId="2875DCF0" w14:textId="77777777" w:rsidR="008B659B" w:rsidRDefault="008B659B" w:rsidP="008B146C">
      <w:pPr>
        <w:widowControl/>
        <w:numPr>
          <w:ilvl w:val="0"/>
          <w:numId w:val="77"/>
        </w:numPr>
        <w:spacing w:before="100" w:beforeAutospacing="1" w:after="100" w:afterAutospacing="1"/>
        <w:jc w:val="left"/>
        <w:rPr>
          <w:rFonts w:eastAsia="Times New Roman"/>
        </w:rPr>
      </w:pPr>
      <w:r>
        <w:rPr>
          <w:rStyle w:val="HTML1"/>
        </w:rPr>
        <w:t>Sink</w:t>
      </w:r>
      <w:r>
        <w:rPr>
          <w:rFonts w:eastAsia="Times New Roman"/>
        </w:rPr>
        <w:t>: sink</w:t>
      </w:r>
      <w:r>
        <w:rPr>
          <w:rFonts w:ascii="MS Mincho" w:eastAsia="MS Mincho" w:hAnsi="MS Mincho" w:cs="MS Mincho"/>
        </w:rPr>
        <w:t>是</w:t>
      </w:r>
      <w:r>
        <w:rPr>
          <w:rFonts w:eastAsia="Times New Roman"/>
        </w:rPr>
        <w:t>okio</w:t>
      </w:r>
      <w:r>
        <w:rPr>
          <w:rFonts w:ascii="SimSun" w:eastAsia="SimSun" w:hAnsi="SimSun" w:cs="SimSun"/>
        </w:rPr>
        <w:t>库中的</w:t>
      </w:r>
      <w:r>
        <w:rPr>
          <w:rFonts w:eastAsia="Times New Roman"/>
        </w:rPr>
        <w:t>io</w:t>
      </w:r>
      <w:r>
        <w:rPr>
          <w:rFonts w:ascii="SimSun" w:eastAsia="SimSun" w:hAnsi="SimSun" w:cs="SimSun"/>
        </w:rPr>
        <w:t>输出组件，类似于</w:t>
      </w:r>
      <w:r>
        <w:rPr>
          <w:rFonts w:eastAsia="Times New Roman"/>
        </w:rPr>
        <w:t>outputstream</w:t>
      </w:r>
      <w:r>
        <w:rPr>
          <w:rFonts w:ascii="MS Mincho" w:eastAsia="MS Mincho" w:hAnsi="MS Mincho" w:cs="MS Mincho"/>
        </w:rPr>
        <w:t>，</w:t>
      </w:r>
      <w:r>
        <w:rPr>
          <w:rFonts w:ascii="SimSun" w:eastAsia="SimSun" w:hAnsi="SimSun" w:cs="SimSun"/>
        </w:rPr>
        <w:t>经</w:t>
      </w:r>
      <w:r>
        <w:rPr>
          <w:rFonts w:ascii="MS Mincho" w:eastAsia="MS Mincho" w:hAnsi="MS Mincho" w:cs="MS Mincho"/>
        </w:rPr>
        <w:t>常用于写到</w:t>
      </w:r>
      <w:r>
        <w:rPr>
          <w:rFonts w:eastAsia="Times New Roman"/>
        </w:rPr>
        <w:t>file/Socket</w:t>
      </w:r>
      <w:r>
        <w:rPr>
          <w:rFonts w:ascii="MS Mincho" w:eastAsia="MS Mincho" w:hAnsi="MS Mincho" w:cs="MS Mincho"/>
        </w:rPr>
        <w:t>，它的最重要方法是</w:t>
      </w:r>
      <w:r>
        <w:rPr>
          <w:rStyle w:val="HTML1"/>
        </w:rPr>
        <w:t>void write(Buffer source, long byteCount)</w:t>
      </w:r>
      <w:r>
        <w:rPr>
          <w:rFonts w:ascii="MS Mincho" w:eastAsia="MS Mincho" w:hAnsi="MS Mincho" w:cs="MS Mincho"/>
        </w:rPr>
        <w:t>，写数据到</w:t>
      </w:r>
      <w:r>
        <w:rPr>
          <w:rStyle w:val="HTML1"/>
        </w:rPr>
        <w:t>Buffer</w:t>
      </w:r>
      <w:r>
        <w:rPr>
          <w:rFonts w:ascii="MS Mincho" w:eastAsia="MS Mincho" w:hAnsi="MS Mincho" w:cs="MS Mincho"/>
        </w:rPr>
        <w:t>中</w:t>
      </w:r>
    </w:p>
    <w:p w14:paraId="4CA99E15" w14:textId="77777777" w:rsidR="008B659B" w:rsidRDefault="008B659B" w:rsidP="008B659B">
      <w:r>
        <w:t>如果把连接看成管道，</w:t>
      </w:r>
      <w:r>
        <w:rPr>
          <w:rStyle w:val="HTML1"/>
        </w:rPr>
        <w:t>-&gt;</w:t>
      </w:r>
      <w:r>
        <w:t>为管道的方向，如下图，这里借鉴了go语言的描述</w:t>
      </w:r>
    </w:p>
    <w:p w14:paraId="22225CA1" w14:textId="77777777" w:rsidR="008B659B" w:rsidRDefault="008B659B" w:rsidP="008B659B">
      <w:pPr>
        <w:rPr>
          <w:rStyle w:val="HTML1"/>
        </w:rPr>
      </w:pPr>
      <w:r>
        <w:rPr>
          <w:rStyle w:val="HTML1"/>
        </w:rPr>
        <w:t xml:space="preserve">Sink -&gt; </w:t>
      </w:r>
      <w:r>
        <w:rPr>
          <w:rStyle w:val="hljs-string"/>
        </w:rPr>
        <w:t>Socket</w:t>
      </w:r>
      <w:r>
        <w:rPr>
          <w:rStyle w:val="HTML1"/>
        </w:rPr>
        <w:t>/</w:t>
      </w:r>
      <w:r>
        <w:rPr>
          <w:rStyle w:val="hljs-string"/>
        </w:rPr>
        <w:t>File</w:t>
      </w:r>
      <w:r>
        <w:rPr>
          <w:rStyle w:val="HTML1"/>
        </w:rPr>
        <w:t xml:space="preserve"> </w:t>
      </w:r>
    </w:p>
    <w:p w14:paraId="1B484D87" w14:textId="77777777" w:rsidR="008B659B" w:rsidRDefault="008B659B" w:rsidP="008B659B">
      <w:r>
        <w:rPr>
          <w:rStyle w:val="HTML1"/>
        </w:rPr>
        <w:t xml:space="preserve">Source &lt;- </w:t>
      </w:r>
      <w:r>
        <w:rPr>
          <w:rStyle w:val="hljs-string"/>
        </w:rPr>
        <w:t>Socket</w:t>
      </w:r>
      <w:r>
        <w:rPr>
          <w:rStyle w:val="HTML1"/>
        </w:rPr>
        <w:t>/</w:t>
      </w:r>
      <w:r>
        <w:rPr>
          <w:rStyle w:val="hljs-string"/>
        </w:rPr>
        <w:t>File</w:t>
      </w:r>
    </w:p>
    <w:p w14:paraId="3FD300FF" w14:textId="77777777" w:rsidR="008B659B" w:rsidRDefault="008B659B" w:rsidP="009460D7">
      <w:pPr>
        <w:pStyle w:val="3"/>
      </w:pPr>
      <w:r>
        <w:t xml:space="preserve">2. </w:t>
      </w:r>
      <w:r>
        <w:rPr>
          <w:rFonts w:ascii="MS Mincho" w:eastAsia="MS Mincho" w:hAnsi="MS Mincho" w:cs="MS Mincho"/>
        </w:rPr>
        <w:t>拼装</w:t>
      </w:r>
      <w:r>
        <w:t>Raw</w:t>
      </w:r>
      <w:r>
        <w:rPr>
          <w:rFonts w:ascii="SimSun" w:eastAsia="SimSun" w:hAnsi="SimSun" w:cs="SimSun"/>
        </w:rPr>
        <w:t>请求与</w:t>
      </w:r>
      <w:r>
        <w:t>Headers(writeRequestHeaders)</w:t>
      </w:r>
    </w:p>
    <w:p w14:paraId="1CD9FF05" w14:textId="77777777" w:rsidR="008B659B" w:rsidRDefault="008B659B" w:rsidP="008B659B">
      <w:r>
        <w:t>我们通过</w:t>
      </w:r>
      <w:r>
        <w:rPr>
          <w:rStyle w:val="HTML1"/>
        </w:rPr>
        <w:t>Request.Builder</w:t>
      </w:r>
      <w:r>
        <w:t>构建了简陋的请求后，可能需要进行一些修饰，这时需要使用</w:t>
      </w:r>
      <w:r>
        <w:rPr>
          <w:rStyle w:val="HTML1"/>
        </w:rPr>
        <w:t>Interceptors</w:t>
      </w:r>
      <w:r>
        <w:t>对</w:t>
      </w:r>
      <w:r>
        <w:rPr>
          <w:rStyle w:val="HTML1"/>
        </w:rPr>
        <w:t>Request</w:t>
      </w:r>
      <w:r>
        <w:t>进行进一步的拼装</w:t>
      </w:r>
      <w:r>
        <w:lastRenderedPageBreak/>
        <w:t>了。</w:t>
      </w:r>
    </w:p>
    <w:p w14:paraId="7219281F" w14:textId="77777777" w:rsidR="008B659B" w:rsidRDefault="006D2C06" w:rsidP="008B659B">
      <w:hyperlink r:id="rId111" w:tgtFrame="_blank" w:history="1">
        <w:r w:rsidR="008B659B">
          <w:rPr>
            <w:rStyle w:val="string"/>
          </w:rPr>
          <w:t>拦截器</w:t>
        </w:r>
      </w:hyperlink>
      <w:r w:rsidR="008B659B">
        <w:t>是okhttp中强大的流程装置，它可以用来监控log，修改请求，修改结果，甚至是对用户透明的GZIP压缩。类似于脚本语言中的map操作。在okhttp中，内部维护了一个</w:t>
      </w:r>
      <w:r w:rsidR="008B659B">
        <w:rPr>
          <w:rStyle w:val="HTML1"/>
        </w:rPr>
        <w:t>Interceptors</w:t>
      </w:r>
      <w:r w:rsidR="008B659B">
        <w:t>的List，通过</w:t>
      </w:r>
      <w:r w:rsidR="008B659B">
        <w:rPr>
          <w:rStyle w:val="HTML1"/>
        </w:rPr>
        <w:t>InterceptorChain</w:t>
      </w:r>
      <w:r w:rsidR="008B659B">
        <w:t>进行多次拦截修改操作。</w:t>
      </w:r>
    </w:p>
    <w:p w14:paraId="4A252E23" w14:textId="7FAC62A2" w:rsidR="008B659B" w:rsidRDefault="008B659B" w:rsidP="008B659B">
      <w:pPr>
        <w:rPr>
          <w:rFonts w:eastAsia="Times New Roman"/>
        </w:rPr>
      </w:pPr>
      <w:r>
        <w:rPr>
          <w:rFonts w:eastAsia="Times New Roman"/>
          <w:noProof/>
        </w:rPr>
        <w:drawing>
          <wp:inline distT="0" distB="0" distL="0" distR="0" wp14:anchorId="35C09F2F" wp14:editId="7E7EE8B4">
            <wp:extent cx="4256395" cy="3899234"/>
            <wp:effectExtent l="0" t="0" r="11430" b="0"/>
            <wp:docPr id="36" name="图片 36" descr="https://raw.githubusercontent.com/wiki/square/okhttp/interceptors@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raw.githubusercontent.com/wiki/square/okhttp/interceptors@2x.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68951" cy="3910736"/>
                    </a:xfrm>
                    <a:prstGeom prst="rect">
                      <a:avLst/>
                    </a:prstGeom>
                    <a:noFill/>
                    <a:ln>
                      <a:noFill/>
                    </a:ln>
                  </pic:spPr>
                </pic:pic>
              </a:graphicData>
            </a:graphic>
          </wp:inline>
        </w:drawing>
      </w:r>
    </w:p>
    <w:p w14:paraId="0F67DEBE" w14:textId="77777777" w:rsidR="008B659B" w:rsidRDefault="008B659B" w:rsidP="008B659B">
      <w:pPr>
        <w:rPr>
          <w:rFonts w:eastAsia="Times New Roman"/>
        </w:rPr>
      </w:pPr>
      <w:r>
        <w:rPr>
          <w:rFonts w:eastAsia="Times New Roman"/>
        </w:rPr>
        <w:t>interceptors</w:t>
      </w:r>
    </w:p>
    <w:p w14:paraId="1ED8D353" w14:textId="77777777" w:rsidR="008B659B" w:rsidRDefault="008B659B" w:rsidP="008B659B">
      <w:r>
        <w:lastRenderedPageBreak/>
        <w:t>请求的代码如下，详细代码在</w:t>
      </w:r>
      <w:hyperlink r:id="rId113" w:anchor="L181-L181" w:tgtFrame="_blank" w:history="1">
        <w:r>
          <w:rPr>
            <w:rStyle w:val="string"/>
          </w:rPr>
          <w:t>这里</w:t>
        </w:r>
      </w:hyperlink>
      <w:r>
        <w:t>，源代码中是自增递归(recursive)调用</w:t>
      </w:r>
      <w:r>
        <w:rPr>
          <w:rStyle w:val="HTML1"/>
        </w:rPr>
        <w:t>Chain.process()</w:t>
      </w:r>
      <w:r>
        <w:t>，直到</w:t>
      </w:r>
      <w:r>
        <w:rPr>
          <w:rStyle w:val="HTML1"/>
        </w:rPr>
        <w:t>interceptors().size()</w:t>
      </w:r>
      <w:r>
        <w:t>中的拦截器全部调用完。这里代码维护性估计看着头大，大神们以后可能把它改成for等更简单的循环，主要做了两件事：</w:t>
      </w:r>
    </w:p>
    <w:p w14:paraId="7F2FE8BF" w14:textId="77777777" w:rsidR="008B659B" w:rsidRDefault="008B659B" w:rsidP="008B146C">
      <w:pPr>
        <w:widowControl/>
        <w:numPr>
          <w:ilvl w:val="0"/>
          <w:numId w:val="78"/>
        </w:numPr>
        <w:spacing w:before="100" w:beforeAutospacing="1" w:after="100" w:afterAutospacing="1"/>
        <w:jc w:val="left"/>
        <w:rPr>
          <w:rFonts w:eastAsia="Times New Roman"/>
        </w:rPr>
      </w:pPr>
      <w:r>
        <w:rPr>
          <w:rFonts w:ascii="SimSun" w:eastAsia="SimSun" w:hAnsi="SimSun" w:cs="SimSun"/>
        </w:rPr>
        <w:t>递归调用</w:t>
      </w:r>
      <w:r>
        <w:rPr>
          <w:rFonts w:eastAsia="Times New Roman"/>
        </w:rPr>
        <w:t>Interceptors</w:t>
      </w:r>
      <w:r>
        <w:rPr>
          <w:rFonts w:ascii="MS Mincho" w:eastAsia="MS Mincho" w:hAnsi="MS Mincho" w:cs="MS Mincho"/>
        </w:rPr>
        <w:t>，依次入</w:t>
      </w:r>
      <w:r>
        <w:rPr>
          <w:rFonts w:ascii="SimSun" w:eastAsia="SimSun" w:hAnsi="SimSun" w:cs="SimSun"/>
        </w:rPr>
        <w:t>栈对</w:t>
      </w:r>
      <w:r>
        <w:rPr>
          <w:rFonts w:eastAsia="Times New Roman"/>
        </w:rPr>
        <w:t>response</w:t>
      </w:r>
      <w:r>
        <w:rPr>
          <w:rFonts w:ascii="SimSun" w:eastAsia="SimSun" w:hAnsi="SimSun" w:cs="SimSun"/>
        </w:rPr>
        <w:t>进行处</w:t>
      </w:r>
      <w:r>
        <w:rPr>
          <w:rFonts w:ascii="MS Mincho" w:eastAsia="MS Mincho" w:hAnsi="MS Mincho" w:cs="MS Mincho"/>
        </w:rPr>
        <w:t>理</w:t>
      </w:r>
    </w:p>
    <w:p w14:paraId="6C00E02B" w14:textId="77777777" w:rsidR="008B659B" w:rsidRDefault="008B659B" w:rsidP="008B146C">
      <w:pPr>
        <w:widowControl/>
        <w:numPr>
          <w:ilvl w:val="0"/>
          <w:numId w:val="78"/>
        </w:numPr>
        <w:spacing w:before="100" w:beforeAutospacing="1" w:after="100" w:afterAutospacing="1"/>
        <w:jc w:val="left"/>
        <w:rPr>
          <w:rFonts w:eastAsia="Times New Roman"/>
        </w:rPr>
      </w:pPr>
      <w:r>
        <w:rPr>
          <w:rFonts w:ascii="MS Mincho" w:eastAsia="MS Mincho" w:hAnsi="MS Mincho" w:cs="MS Mincho"/>
        </w:rPr>
        <w:t>当全部</w:t>
      </w:r>
      <w:r>
        <w:rPr>
          <w:rFonts w:ascii="SimSun" w:eastAsia="SimSun" w:hAnsi="SimSun" w:cs="SimSun"/>
        </w:rPr>
        <w:t>递归</w:t>
      </w:r>
      <w:r>
        <w:rPr>
          <w:rFonts w:ascii="MS Mincho" w:eastAsia="MS Mincho" w:hAnsi="MS Mincho" w:cs="MS Mincho"/>
        </w:rPr>
        <w:t>出</w:t>
      </w:r>
      <w:r>
        <w:rPr>
          <w:rFonts w:ascii="SimSun" w:eastAsia="SimSun" w:hAnsi="SimSun" w:cs="SimSun"/>
        </w:rPr>
        <w:t>栈</w:t>
      </w:r>
      <w:r>
        <w:rPr>
          <w:rFonts w:ascii="MS Mincho" w:eastAsia="MS Mincho" w:hAnsi="MS Mincho" w:cs="MS Mincho"/>
        </w:rPr>
        <w:t>完成后，移交</w:t>
      </w:r>
      <w:r>
        <w:rPr>
          <w:rFonts w:ascii="SimSun" w:eastAsia="SimSun" w:hAnsi="SimSun" w:cs="SimSun"/>
        </w:rPr>
        <w:t>给</w:t>
      </w:r>
      <w:r>
        <w:rPr>
          <w:rFonts w:ascii="MS Mincho" w:eastAsia="MS Mincho" w:hAnsi="MS Mincho" w:cs="MS Mincho"/>
        </w:rPr>
        <w:t>网</w:t>
      </w:r>
      <w:r>
        <w:rPr>
          <w:rFonts w:ascii="SimSun" w:eastAsia="SimSun" w:hAnsi="SimSun" w:cs="SimSun"/>
        </w:rPr>
        <w:t>络</w:t>
      </w:r>
      <w:r>
        <w:rPr>
          <w:rFonts w:ascii="MS Mincho" w:eastAsia="MS Mincho" w:hAnsi="MS Mincho" w:cs="MS Mincho"/>
        </w:rPr>
        <w:t>模</w:t>
      </w:r>
      <w:r>
        <w:rPr>
          <w:rFonts w:ascii="SimSun" w:eastAsia="SimSun" w:hAnsi="SimSun" w:cs="SimSun"/>
        </w:rPr>
        <w:t>块</w:t>
      </w:r>
      <w:r>
        <w:rPr>
          <w:rFonts w:eastAsia="Times New Roman"/>
        </w:rPr>
        <w:t>(getResponse)</w:t>
      </w:r>
    </w:p>
    <w:p w14:paraId="78A4CA54" w14:textId="77777777" w:rsidR="008B659B" w:rsidRDefault="008B659B" w:rsidP="008B659B">
      <w:pPr>
        <w:rPr>
          <w:rStyle w:val="HTML1"/>
        </w:rPr>
      </w:pPr>
      <w:r>
        <w:rPr>
          <w:rStyle w:val="HTML1"/>
        </w:rPr>
        <w:t xml:space="preserve"> </w:t>
      </w:r>
      <w:r>
        <w:rPr>
          <w:rStyle w:val="hljs-string"/>
        </w:rPr>
        <w:t>if</w:t>
      </w:r>
      <w:r>
        <w:rPr>
          <w:rStyle w:val="HTML1"/>
        </w:rPr>
        <w:t xml:space="preserve"> (</w:t>
      </w:r>
      <w:r>
        <w:rPr>
          <w:rStyle w:val="hljs-string"/>
        </w:rPr>
        <w:t>index</w:t>
      </w:r>
      <w:r>
        <w:rPr>
          <w:rStyle w:val="HTML1"/>
        </w:rPr>
        <w:t xml:space="preserve"> &lt; </w:t>
      </w:r>
      <w:r>
        <w:rPr>
          <w:rStyle w:val="hljs-string"/>
        </w:rPr>
        <w:t>client</w:t>
      </w:r>
      <w:r>
        <w:rPr>
          <w:rStyle w:val="HTML1"/>
        </w:rPr>
        <w:t>.interceptors().size()) {</w:t>
      </w:r>
    </w:p>
    <w:p w14:paraId="64F2EA54" w14:textId="77777777" w:rsidR="008B659B" w:rsidRDefault="008B659B" w:rsidP="008B659B">
      <w:pPr>
        <w:rPr>
          <w:rStyle w:val="HTML1"/>
        </w:rPr>
      </w:pPr>
    </w:p>
    <w:p w14:paraId="5614956C" w14:textId="77777777" w:rsidR="008B659B" w:rsidRDefault="008B659B" w:rsidP="008B659B">
      <w:pPr>
        <w:rPr>
          <w:rStyle w:val="HTML1"/>
        </w:rPr>
      </w:pPr>
      <w:r>
        <w:rPr>
          <w:rStyle w:val="HTML1"/>
        </w:rPr>
        <w:t xml:space="preserve">    Interceptor.Chain chain = </w:t>
      </w:r>
      <w:r>
        <w:rPr>
          <w:rStyle w:val="hljs-string"/>
        </w:rPr>
        <w:t>new</w:t>
      </w:r>
      <w:r>
        <w:rPr>
          <w:rStyle w:val="HTML1"/>
        </w:rPr>
        <w:t xml:space="preserve"> ApplicationInterceptorChain(</w:t>
      </w:r>
      <w:r>
        <w:rPr>
          <w:rStyle w:val="hljs-string"/>
        </w:rPr>
        <w:t>index</w:t>
      </w:r>
      <w:r>
        <w:rPr>
          <w:rStyle w:val="HTML1"/>
        </w:rPr>
        <w:t xml:space="preserve"> + </w:t>
      </w:r>
      <w:r>
        <w:rPr>
          <w:rStyle w:val="hljs-type"/>
        </w:rPr>
        <w:t>1</w:t>
      </w:r>
      <w:r>
        <w:rPr>
          <w:rStyle w:val="HTML1"/>
        </w:rPr>
        <w:t>, request, forWebSocket);</w:t>
      </w:r>
    </w:p>
    <w:p w14:paraId="6EB52234" w14:textId="77777777" w:rsidR="008B659B" w:rsidRDefault="008B659B" w:rsidP="008B659B">
      <w:pPr>
        <w:rPr>
          <w:rStyle w:val="HTML1"/>
        </w:rPr>
      </w:pPr>
      <w:r>
        <w:rPr>
          <w:rStyle w:val="HTML1"/>
        </w:rPr>
        <w:t xml:space="preserve">    Interceptor interceptor = </w:t>
      </w:r>
      <w:r>
        <w:rPr>
          <w:rStyle w:val="hljs-string"/>
        </w:rPr>
        <w:t>client</w:t>
      </w:r>
      <w:r>
        <w:rPr>
          <w:rStyle w:val="HTML1"/>
        </w:rPr>
        <w:t>.interceptors().get(</w:t>
      </w:r>
      <w:r>
        <w:rPr>
          <w:rStyle w:val="hljs-string"/>
        </w:rPr>
        <w:t>index</w:t>
      </w:r>
      <w:r>
        <w:rPr>
          <w:rStyle w:val="HTML1"/>
        </w:rPr>
        <w:t>);</w:t>
      </w:r>
    </w:p>
    <w:p w14:paraId="35EE1A28" w14:textId="77777777" w:rsidR="008B659B" w:rsidRDefault="008B659B" w:rsidP="008B659B">
      <w:pPr>
        <w:rPr>
          <w:rStyle w:val="HTML1"/>
        </w:rPr>
      </w:pPr>
      <w:r>
        <w:rPr>
          <w:rStyle w:val="HTML1"/>
        </w:rPr>
        <w:t xml:space="preserve">    </w:t>
      </w:r>
      <w:r>
        <w:rPr>
          <w:rStyle w:val="hljs-number"/>
        </w:rPr>
        <w:t>//递归调用Chain.process()</w:t>
      </w:r>
    </w:p>
    <w:p w14:paraId="0A6E2E5A" w14:textId="77777777" w:rsidR="008B659B" w:rsidRDefault="008B659B" w:rsidP="008B659B">
      <w:pPr>
        <w:rPr>
          <w:rStyle w:val="HTML1"/>
        </w:rPr>
      </w:pPr>
      <w:r>
        <w:rPr>
          <w:rStyle w:val="HTML1"/>
        </w:rPr>
        <w:t xml:space="preserve">    Response interceptedResponse = interceptor.intercept(chain);</w:t>
      </w:r>
    </w:p>
    <w:p w14:paraId="3FF4E08D" w14:textId="77777777" w:rsidR="008B659B" w:rsidRDefault="008B659B" w:rsidP="008B659B">
      <w:pPr>
        <w:rPr>
          <w:rStyle w:val="HTML1"/>
        </w:rPr>
      </w:pPr>
      <w:r>
        <w:rPr>
          <w:rStyle w:val="HTML1"/>
        </w:rPr>
        <w:t xml:space="preserve">    </w:t>
      </w:r>
      <w:r>
        <w:rPr>
          <w:rStyle w:val="hljs-string"/>
        </w:rPr>
        <w:t>if</w:t>
      </w:r>
      <w:r>
        <w:rPr>
          <w:rStyle w:val="HTML1"/>
        </w:rPr>
        <w:t xml:space="preserve"> (interceptedResponse == </w:t>
      </w:r>
      <w:r>
        <w:rPr>
          <w:rStyle w:val="hljs-string"/>
        </w:rPr>
        <w:t>null</w:t>
      </w:r>
      <w:r>
        <w:rPr>
          <w:rStyle w:val="HTML1"/>
        </w:rPr>
        <w:t>) {</w:t>
      </w:r>
    </w:p>
    <w:p w14:paraId="3057615B" w14:textId="77777777" w:rsidR="008B659B" w:rsidRDefault="008B659B" w:rsidP="008B659B">
      <w:pPr>
        <w:rPr>
          <w:rStyle w:val="HTML1"/>
        </w:rPr>
      </w:pPr>
      <w:r>
        <w:rPr>
          <w:rStyle w:val="HTML1"/>
        </w:rPr>
        <w:t xml:space="preserve">      </w:t>
      </w:r>
      <w:r>
        <w:rPr>
          <w:rStyle w:val="hljs-string"/>
        </w:rPr>
        <w:t>throw</w:t>
      </w:r>
      <w:r>
        <w:rPr>
          <w:rStyle w:val="HTML1"/>
        </w:rPr>
        <w:t xml:space="preserve"> </w:t>
      </w:r>
      <w:r>
        <w:rPr>
          <w:rStyle w:val="hljs-string"/>
        </w:rPr>
        <w:t>new</w:t>
      </w:r>
      <w:r>
        <w:rPr>
          <w:rStyle w:val="HTML1"/>
        </w:rPr>
        <w:t xml:space="preserve"> NullPointerException(</w:t>
      </w:r>
      <w:r>
        <w:rPr>
          <w:rStyle w:val="hljs-builtin"/>
        </w:rPr>
        <w:t>"application interceptor "</w:t>
      </w:r>
      <w:r>
        <w:rPr>
          <w:rStyle w:val="HTML1"/>
        </w:rPr>
        <w:t xml:space="preserve"> + interceptor</w:t>
      </w:r>
    </w:p>
    <w:p w14:paraId="233EBBA0" w14:textId="77777777" w:rsidR="008B659B" w:rsidRDefault="008B659B" w:rsidP="008B659B">
      <w:pPr>
        <w:rPr>
          <w:rStyle w:val="HTML1"/>
        </w:rPr>
      </w:pPr>
      <w:r>
        <w:rPr>
          <w:rStyle w:val="HTML1"/>
        </w:rPr>
        <w:t xml:space="preserve">          + </w:t>
      </w:r>
      <w:r>
        <w:rPr>
          <w:rStyle w:val="hljs-builtin"/>
        </w:rPr>
        <w:t>" returned null"</w:t>
      </w:r>
      <w:r>
        <w:rPr>
          <w:rStyle w:val="HTML1"/>
        </w:rPr>
        <w:t>);</w:t>
      </w:r>
    </w:p>
    <w:p w14:paraId="38B09B41" w14:textId="77777777" w:rsidR="008B659B" w:rsidRDefault="008B659B" w:rsidP="008B659B">
      <w:pPr>
        <w:rPr>
          <w:rStyle w:val="HTML1"/>
        </w:rPr>
      </w:pPr>
      <w:r>
        <w:rPr>
          <w:rStyle w:val="HTML1"/>
        </w:rPr>
        <w:t xml:space="preserve">    }</w:t>
      </w:r>
    </w:p>
    <w:p w14:paraId="6A40D3F1" w14:textId="77777777" w:rsidR="008B659B" w:rsidRDefault="008B659B" w:rsidP="008B659B">
      <w:pPr>
        <w:rPr>
          <w:rStyle w:val="HTML1"/>
        </w:rPr>
      </w:pPr>
      <w:r>
        <w:rPr>
          <w:rStyle w:val="HTML1"/>
        </w:rPr>
        <w:t xml:space="preserve">    </w:t>
      </w:r>
      <w:r>
        <w:rPr>
          <w:rStyle w:val="hljs-string"/>
        </w:rPr>
        <w:t>return</w:t>
      </w:r>
      <w:r>
        <w:rPr>
          <w:rStyle w:val="HTML1"/>
        </w:rPr>
        <w:t xml:space="preserve"> interceptedResponse;</w:t>
      </w:r>
    </w:p>
    <w:p w14:paraId="540FC1C1" w14:textId="77777777" w:rsidR="008B659B" w:rsidRDefault="008B659B" w:rsidP="008B659B">
      <w:pPr>
        <w:rPr>
          <w:rStyle w:val="HTML1"/>
        </w:rPr>
      </w:pPr>
      <w:r>
        <w:rPr>
          <w:rStyle w:val="HTML1"/>
        </w:rPr>
        <w:t xml:space="preserve">  }</w:t>
      </w:r>
    </w:p>
    <w:p w14:paraId="7B88F6F4" w14:textId="77777777" w:rsidR="008B659B" w:rsidRDefault="008B659B" w:rsidP="008B659B">
      <w:pPr>
        <w:rPr>
          <w:rStyle w:val="HTML1"/>
        </w:rPr>
      </w:pPr>
      <w:r>
        <w:rPr>
          <w:rStyle w:val="HTML1"/>
        </w:rPr>
        <w:t xml:space="preserve">  </w:t>
      </w:r>
      <w:r>
        <w:rPr>
          <w:rStyle w:val="hljs-number"/>
        </w:rPr>
        <w:t>// No more interceptors. Do HTTP.</w:t>
      </w:r>
    </w:p>
    <w:p w14:paraId="5076F9C8" w14:textId="77777777" w:rsidR="008B659B" w:rsidRDefault="008B659B" w:rsidP="008B659B">
      <w:pPr>
        <w:rPr>
          <w:rStyle w:val="HTML1"/>
        </w:rPr>
      </w:pPr>
      <w:r>
        <w:rPr>
          <w:rStyle w:val="HTML1"/>
        </w:rPr>
        <w:t xml:space="preserve">  </w:t>
      </w:r>
      <w:r>
        <w:rPr>
          <w:rStyle w:val="hljs-string"/>
        </w:rPr>
        <w:t>return</w:t>
      </w:r>
      <w:r>
        <w:rPr>
          <w:rStyle w:val="HTML1"/>
        </w:rPr>
        <w:t xml:space="preserve"> getResponse(request, forWebSocket);</w:t>
      </w:r>
    </w:p>
    <w:p w14:paraId="7F595355" w14:textId="77777777" w:rsidR="008B659B" w:rsidRDefault="008B659B" w:rsidP="008B659B">
      <w:r>
        <w:rPr>
          <w:rStyle w:val="HTML1"/>
        </w:rPr>
        <w:lastRenderedPageBreak/>
        <w:t>}</w:t>
      </w:r>
    </w:p>
    <w:p w14:paraId="20DED061" w14:textId="77777777" w:rsidR="008B659B" w:rsidRDefault="008B659B" w:rsidP="008B659B">
      <w:r>
        <w:t>接下来是正式的网络请求</w:t>
      </w:r>
      <w:r>
        <w:rPr>
          <w:rStyle w:val="HTML1"/>
        </w:rPr>
        <w:t>getResponse()</w:t>
      </w:r>
      <w:r>
        <w:t>，此步骤通过</w:t>
      </w:r>
      <w:r>
        <w:rPr>
          <w:rStyle w:val="HTML1"/>
        </w:rPr>
        <w:t>http</w:t>
      </w:r>
      <w:r>
        <w:rPr>
          <w:rStyle w:val="HTML1"/>
        </w:rPr>
        <w:t>协议规范</w:t>
      </w:r>
      <w:r>
        <w:t>将</w:t>
      </w:r>
      <w:r>
        <w:rPr>
          <w:rStyle w:val="HTML1"/>
        </w:rPr>
        <w:t>对象中的数据信息</w:t>
      </w:r>
      <w:r>
        <w:t>序列化为</w:t>
      </w:r>
      <w:r>
        <w:rPr>
          <w:rStyle w:val="HTML1"/>
        </w:rPr>
        <w:t>Raw</w:t>
      </w:r>
      <w:r>
        <w:rPr>
          <w:rStyle w:val="HTML1"/>
        </w:rPr>
        <w:t>文本</w:t>
      </w:r>
      <w:r>
        <w:t>：</w:t>
      </w:r>
    </w:p>
    <w:p w14:paraId="1EECCD51" w14:textId="77777777" w:rsidR="008B659B" w:rsidRDefault="008B659B" w:rsidP="008B146C">
      <w:pPr>
        <w:widowControl/>
        <w:numPr>
          <w:ilvl w:val="0"/>
          <w:numId w:val="79"/>
        </w:numPr>
        <w:spacing w:before="100" w:beforeAutospacing="1" w:after="100" w:afterAutospacing="1"/>
        <w:jc w:val="left"/>
        <w:rPr>
          <w:rFonts w:eastAsia="Times New Roman"/>
        </w:rPr>
      </w:pPr>
      <w:r>
        <w:rPr>
          <w:rFonts w:ascii="MS Mincho" w:eastAsia="MS Mincho" w:hAnsi="MS Mincho" w:cs="MS Mincho"/>
        </w:rPr>
        <w:t>在</w:t>
      </w:r>
      <w:r>
        <w:rPr>
          <w:rFonts w:eastAsia="Times New Roman"/>
        </w:rPr>
        <w:t>okhttp</w:t>
      </w:r>
      <w:r>
        <w:rPr>
          <w:rFonts w:ascii="MS Mincho" w:eastAsia="MS Mincho" w:hAnsi="MS Mincho" w:cs="MS Mincho"/>
        </w:rPr>
        <w:t>中，通</w:t>
      </w:r>
      <w:r>
        <w:rPr>
          <w:rFonts w:ascii="SimSun" w:eastAsia="SimSun" w:hAnsi="SimSun" w:cs="SimSun"/>
        </w:rPr>
        <w:t>过</w:t>
      </w:r>
      <w:r>
        <w:rPr>
          <w:rStyle w:val="HTML1"/>
        </w:rPr>
        <w:t>RequestLine</w:t>
      </w:r>
      <w:r>
        <w:rPr>
          <w:rFonts w:ascii="MS Mincho" w:eastAsia="MS Mincho" w:hAnsi="MS Mincho" w:cs="MS Mincho"/>
        </w:rPr>
        <w:t>，</w:t>
      </w:r>
      <w:r>
        <w:rPr>
          <w:rStyle w:val="HTML1"/>
        </w:rPr>
        <w:t>Requst</w:t>
      </w:r>
      <w:r>
        <w:rPr>
          <w:rFonts w:ascii="MS Mincho" w:eastAsia="MS Mincho" w:hAnsi="MS Mincho" w:cs="MS Mincho"/>
        </w:rPr>
        <w:t>，</w:t>
      </w:r>
      <w:r>
        <w:rPr>
          <w:rStyle w:val="HTML1"/>
        </w:rPr>
        <w:t>HttpEngine</w:t>
      </w:r>
      <w:r>
        <w:rPr>
          <w:rFonts w:ascii="MS Mincho" w:eastAsia="MS Mincho" w:hAnsi="MS Mincho" w:cs="MS Mincho"/>
        </w:rPr>
        <w:t>，</w:t>
      </w:r>
      <w:r>
        <w:rPr>
          <w:rStyle w:val="HTML1"/>
        </w:rPr>
        <w:t>Header</w:t>
      </w:r>
      <w:r>
        <w:rPr>
          <w:rFonts w:ascii="MS Mincho" w:eastAsia="MS Mincho" w:hAnsi="MS Mincho" w:cs="MS Mincho"/>
        </w:rPr>
        <w:t>等参数</w:t>
      </w:r>
      <w:r>
        <w:rPr>
          <w:rFonts w:ascii="SimSun" w:eastAsia="SimSun" w:hAnsi="SimSun" w:cs="SimSun"/>
        </w:rPr>
        <w:t>进</w:t>
      </w:r>
      <w:r>
        <w:rPr>
          <w:rFonts w:ascii="MS Mincho" w:eastAsia="MS Mincho" w:hAnsi="MS Mincho" w:cs="MS Mincho"/>
        </w:rPr>
        <w:t>行序列化操作，也就是拼装参数</w:t>
      </w:r>
      <w:r>
        <w:rPr>
          <w:rFonts w:ascii="SimSun" w:eastAsia="SimSun" w:hAnsi="SimSun" w:cs="SimSun"/>
        </w:rPr>
        <w:t>为</w:t>
      </w:r>
      <w:r>
        <w:rPr>
          <w:rFonts w:eastAsia="Times New Roman"/>
        </w:rPr>
        <w:t>socketRaw</w:t>
      </w:r>
      <w:r>
        <w:rPr>
          <w:rFonts w:ascii="MS Mincho" w:eastAsia="MS Mincho" w:hAnsi="MS Mincho" w:cs="MS Mincho"/>
        </w:rPr>
        <w:t>数据。拼装方法也比</w:t>
      </w:r>
      <w:r>
        <w:rPr>
          <w:rFonts w:ascii="SimSun" w:eastAsia="SimSun" w:hAnsi="SimSun" w:cs="SimSun"/>
        </w:rPr>
        <w:t>较</w:t>
      </w:r>
      <w:r>
        <w:rPr>
          <w:rFonts w:ascii="MS Mincho" w:eastAsia="MS Mincho" w:hAnsi="MS Mincho" w:cs="MS Mincho"/>
        </w:rPr>
        <w:t>暴力，直接按照</w:t>
      </w:r>
      <w:r>
        <w:rPr>
          <w:rFonts w:eastAsia="Times New Roman"/>
        </w:rPr>
        <w:t>RFC</w:t>
      </w:r>
      <w:r>
        <w:rPr>
          <w:rFonts w:ascii="SimSun" w:eastAsia="SimSun" w:hAnsi="SimSun" w:cs="SimSun"/>
        </w:rPr>
        <w:t>协议要求的格式进行</w:t>
      </w:r>
      <w:r>
        <w:rPr>
          <w:rFonts w:eastAsia="Times New Roman"/>
        </w:rPr>
        <w:t>concat</w:t>
      </w:r>
      <w:r>
        <w:rPr>
          <w:rFonts w:ascii="SimSun" w:eastAsia="SimSun" w:hAnsi="SimSun" w:cs="SimSun"/>
        </w:rPr>
        <w:t>输出就实现</w:t>
      </w:r>
      <w:r>
        <w:rPr>
          <w:rFonts w:ascii="MS Mincho" w:eastAsia="MS Mincho" w:hAnsi="MS Mincho" w:cs="MS Mincho"/>
        </w:rPr>
        <w:t>了</w:t>
      </w:r>
    </w:p>
    <w:p w14:paraId="7D8D591D" w14:textId="77777777" w:rsidR="008B659B" w:rsidRDefault="008B659B" w:rsidP="008B146C">
      <w:pPr>
        <w:widowControl/>
        <w:numPr>
          <w:ilvl w:val="0"/>
          <w:numId w:val="79"/>
        </w:numPr>
        <w:spacing w:before="100" w:beforeAutospacing="1" w:after="100" w:afterAutospacing="1"/>
        <w:jc w:val="left"/>
        <w:rPr>
          <w:rFonts w:eastAsia="Times New Roman"/>
        </w:rPr>
      </w:pPr>
      <w:r>
        <w:rPr>
          <w:rFonts w:ascii="MS Mincho" w:eastAsia="MS Mincho" w:hAnsi="MS Mincho" w:cs="MS Mincho"/>
        </w:rPr>
        <w:t>通</w:t>
      </w:r>
      <w:r>
        <w:rPr>
          <w:rFonts w:ascii="SimSun" w:eastAsia="SimSun" w:hAnsi="SimSun" w:cs="SimSun"/>
        </w:rPr>
        <w:t>过</w:t>
      </w:r>
      <w:r>
        <w:rPr>
          <w:rFonts w:eastAsia="Times New Roman"/>
        </w:rPr>
        <w:t>sink</w:t>
      </w:r>
      <w:r>
        <w:rPr>
          <w:rFonts w:ascii="MS Mincho" w:eastAsia="MS Mincho" w:hAnsi="MS Mincho" w:cs="MS Mincho"/>
        </w:rPr>
        <w:t>写入</w:t>
      </w:r>
      <w:r>
        <w:rPr>
          <w:rStyle w:val="HTML1"/>
        </w:rPr>
        <w:t>write</w:t>
      </w:r>
      <w:r>
        <w:rPr>
          <w:rFonts w:ascii="MS Mincho" w:eastAsia="MS Mincho" w:hAnsi="MS Mincho" w:cs="MS Mincho"/>
        </w:rPr>
        <w:t>到</w:t>
      </w:r>
      <w:r>
        <w:rPr>
          <w:rFonts w:eastAsia="Times New Roman"/>
        </w:rPr>
        <w:t>socket</w:t>
      </w:r>
      <w:r>
        <w:rPr>
          <w:rFonts w:ascii="SimSun" w:eastAsia="SimSun" w:hAnsi="SimSun" w:cs="SimSun"/>
        </w:rPr>
        <w:t>连接</w:t>
      </w:r>
      <w:r>
        <w:rPr>
          <w:rFonts w:ascii="MS Mincho" w:eastAsia="MS Mincho" w:hAnsi="MS Mincho" w:cs="MS Mincho"/>
        </w:rPr>
        <w:t>。</w:t>
      </w:r>
    </w:p>
    <w:p w14:paraId="32A0B2AF" w14:textId="77777777" w:rsidR="008B659B" w:rsidRDefault="008B659B" w:rsidP="008B659B">
      <w:r>
        <w:t>具体代码在</w:t>
      </w:r>
      <w:hyperlink r:id="rId114" w:anchor="L120" w:tgtFrame="_blank" w:history="1">
        <w:r>
          <w:rPr>
            <w:rStyle w:val="string"/>
          </w:rPr>
          <w:t>这里</w:t>
        </w:r>
      </w:hyperlink>
      <w:r>
        <w:t>。</w:t>
      </w:r>
    </w:p>
    <w:p w14:paraId="59F3B4DF" w14:textId="77777777" w:rsidR="008B659B" w:rsidRDefault="008B659B" w:rsidP="009460D7">
      <w:pPr>
        <w:pStyle w:val="3"/>
      </w:pPr>
      <w:r>
        <w:t xml:space="preserve">1.3. </w:t>
      </w:r>
      <w:r>
        <w:rPr>
          <w:rFonts w:ascii="SimSun" w:eastAsia="SimSun" w:hAnsi="SimSun" w:cs="SimSun"/>
        </w:rPr>
        <w:t>获得响应</w:t>
      </w:r>
      <w:r>
        <w:t>(readResponseHeaders/Body)</w:t>
      </w:r>
    </w:p>
    <w:p w14:paraId="756EABEB" w14:textId="77777777" w:rsidR="008B659B" w:rsidRDefault="008B659B" w:rsidP="008B659B">
      <w:r>
        <w:t>此步骤根据获取到的</w:t>
      </w:r>
      <w:r>
        <w:rPr>
          <w:rStyle w:val="HTML1"/>
        </w:rPr>
        <w:t>Socket</w:t>
      </w:r>
      <w:r>
        <w:rPr>
          <w:rStyle w:val="HTML1"/>
        </w:rPr>
        <w:t>纯文本</w:t>
      </w:r>
      <w:r>
        <w:t>，解析为</w:t>
      </w:r>
      <w:r>
        <w:rPr>
          <w:rStyle w:val="HTML1"/>
        </w:rPr>
        <w:t>Response</w:t>
      </w:r>
      <w:r>
        <w:rPr>
          <w:rStyle w:val="HTML1"/>
        </w:rPr>
        <w:t>对象</w:t>
      </w:r>
      <w:r>
        <w:t>，我们可以看成是一个反序列化（通过http协议将Raw文本转成对象）的过程：</w:t>
      </w:r>
    </w:p>
    <w:p w14:paraId="31C65F91" w14:textId="77777777" w:rsidR="008B659B" w:rsidRDefault="008B659B" w:rsidP="008B659B">
      <w:r>
        <w:t>拦截器的设计:</w:t>
      </w:r>
    </w:p>
    <w:p w14:paraId="224D07A2" w14:textId="77777777" w:rsidR="008B659B" w:rsidRDefault="008B659B" w:rsidP="008B146C">
      <w:pPr>
        <w:widowControl/>
        <w:numPr>
          <w:ilvl w:val="0"/>
          <w:numId w:val="80"/>
        </w:numPr>
        <w:spacing w:before="100" w:beforeAutospacing="1" w:after="100" w:afterAutospacing="1"/>
        <w:jc w:val="left"/>
        <w:rPr>
          <w:rFonts w:eastAsia="Times New Roman"/>
        </w:rPr>
      </w:pPr>
      <w:r>
        <w:rPr>
          <w:rStyle w:val="HTML1"/>
        </w:rPr>
        <w:t>自定义网络拦截器</w:t>
      </w:r>
      <w:r>
        <w:rPr>
          <w:rFonts w:ascii="SimSun" w:eastAsia="SimSun" w:hAnsi="SimSun" w:cs="SimSun"/>
        </w:rPr>
        <w:t>请求进行递归入栈</w:t>
      </w:r>
    </w:p>
    <w:p w14:paraId="002A900C" w14:textId="77777777" w:rsidR="008B659B" w:rsidRDefault="008B659B" w:rsidP="008B146C">
      <w:pPr>
        <w:widowControl/>
        <w:numPr>
          <w:ilvl w:val="0"/>
          <w:numId w:val="80"/>
        </w:numPr>
        <w:spacing w:before="100" w:beforeAutospacing="1" w:after="100" w:afterAutospacing="1"/>
        <w:jc w:val="left"/>
        <w:rPr>
          <w:rFonts w:eastAsia="Times New Roman"/>
        </w:rPr>
      </w:pPr>
      <w:r>
        <w:rPr>
          <w:rFonts w:ascii="MS Mincho" w:eastAsia="MS Mincho" w:hAnsi="MS Mincho" w:cs="MS Mincho"/>
        </w:rPr>
        <w:t>在</w:t>
      </w:r>
      <w:r>
        <w:rPr>
          <w:rStyle w:val="HTML1"/>
        </w:rPr>
        <w:t>自定义网络拦截器</w:t>
      </w:r>
      <w:r>
        <w:rPr>
          <w:rFonts w:ascii="MS Mincho" w:eastAsia="MS Mincho" w:hAnsi="MS Mincho" w:cs="MS Mincho"/>
        </w:rPr>
        <w:t>的</w:t>
      </w:r>
      <w:r>
        <w:rPr>
          <w:rStyle w:val="HTML1"/>
        </w:rPr>
        <w:t>intercept</w:t>
      </w:r>
      <w:r>
        <w:rPr>
          <w:rFonts w:ascii="MS Mincho" w:eastAsia="MS Mincho" w:hAnsi="MS Mincho" w:cs="MS Mincho"/>
        </w:rPr>
        <w:t>中，</w:t>
      </w:r>
      <w:r>
        <w:rPr>
          <w:rFonts w:ascii="SimSun" w:eastAsia="SimSun" w:hAnsi="SimSun" w:cs="SimSun"/>
        </w:rPr>
        <w:t>调</w:t>
      </w:r>
      <w:r>
        <w:rPr>
          <w:rFonts w:ascii="MS Mincho" w:eastAsia="MS Mincho" w:hAnsi="MS Mincho" w:cs="MS Mincho"/>
        </w:rPr>
        <w:t>用</w:t>
      </w:r>
      <w:r>
        <w:rPr>
          <w:rStyle w:val="HTML1"/>
        </w:rPr>
        <w:t>NetworkInterceptorChain</w:t>
      </w:r>
      <w:r>
        <w:rPr>
          <w:rFonts w:ascii="MS Mincho" w:eastAsia="MS Mincho" w:hAnsi="MS Mincho" w:cs="MS Mincho"/>
        </w:rPr>
        <w:t>的</w:t>
      </w:r>
      <w:r>
        <w:rPr>
          <w:rFonts w:eastAsia="Times New Roman"/>
        </w:rPr>
        <w:t>proceed(request),</w:t>
      </w:r>
      <w:r>
        <w:rPr>
          <w:rFonts w:ascii="SimSun" w:eastAsia="SimSun" w:hAnsi="SimSun" w:cs="SimSun"/>
        </w:rPr>
        <w:t>进行真正的网络请求</w:t>
      </w:r>
      <w:r>
        <w:rPr>
          <w:rFonts w:eastAsia="Times New Roman"/>
        </w:rPr>
        <w:t>(readNetworkResponse)</w:t>
      </w:r>
    </w:p>
    <w:p w14:paraId="7BE4C6B1" w14:textId="77777777" w:rsidR="008B659B" w:rsidRDefault="008B659B" w:rsidP="008B146C">
      <w:pPr>
        <w:widowControl/>
        <w:numPr>
          <w:ilvl w:val="0"/>
          <w:numId w:val="80"/>
        </w:numPr>
        <w:spacing w:before="100" w:beforeAutospacing="1" w:after="100" w:afterAutospacing="1"/>
        <w:jc w:val="left"/>
        <w:rPr>
          <w:rFonts w:eastAsia="Times New Roman"/>
        </w:rPr>
      </w:pPr>
      <w:r>
        <w:rPr>
          <w:rFonts w:ascii="MS Mincho" w:eastAsia="MS Mincho" w:hAnsi="MS Mincho" w:cs="MS Mincho"/>
        </w:rPr>
        <w:t>接自定</w:t>
      </w:r>
      <w:r>
        <w:rPr>
          <w:rFonts w:ascii="SimSun" w:eastAsia="SimSun" w:hAnsi="SimSun" w:cs="SimSun"/>
        </w:rPr>
        <w:t>义请</w:t>
      </w:r>
      <w:r>
        <w:rPr>
          <w:rFonts w:ascii="MS Mincho" w:eastAsia="MS Mincho" w:hAnsi="MS Mincho" w:cs="MS Mincho"/>
        </w:rPr>
        <w:t>求</w:t>
      </w:r>
      <w:r>
        <w:rPr>
          <w:rFonts w:ascii="SimSun" w:eastAsia="SimSun" w:hAnsi="SimSun" w:cs="SimSun"/>
        </w:rPr>
        <w:t>递归</w:t>
      </w:r>
      <w:r>
        <w:rPr>
          <w:rFonts w:ascii="MS Mincho" w:eastAsia="MS Mincho" w:hAnsi="MS Mincho" w:cs="MS Mincho"/>
        </w:rPr>
        <w:t>出</w:t>
      </w:r>
      <w:r>
        <w:rPr>
          <w:rFonts w:ascii="SimSun" w:eastAsia="SimSun" w:hAnsi="SimSun" w:cs="SimSun"/>
        </w:rPr>
        <w:t>栈</w:t>
      </w:r>
    </w:p>
    <w:p w14:paraId="12A76632" w14:textId="77777777" w:rsidR="008B659B" w:rsidRDefault="008B659B" w:rsidP="008B659B">
      <w:r>
        <w:t>网络读取(readNetworkResponse)分析:</w:t>
      </w:r>
    </w:p>
    <w:p w14:paraId="3B0851A0" w14:textId="77777777" w:rsidR="008B659B" w:rsidRDefault="008B659B" w:rsidP="008B146C">
      <w:pPr>
        <w:widowControl/>
        <w:numPr>
          <w:ilvl w:val="0"/>
          <w:numId w:val="81"/>
        </w:numPr>
        <w:spacing w:before="100" w:beforeAutospacing="1" w:after="100" w:afterAutospacing="1"/>
        <w:jc w:val="left"/>
        <w:rPr>
          <w:rFonts w:eastAsia="Times New Roman"/>
        </w:rPr>
      </w:pPr>
      <w:r>
        <w:rPr>
          <w:rFonts w:ascii="SimSun" w:eastAsia="SimSun" w:hAnsi="SimSun" w:cs="SimSun"/>
        </w:rPr>
        <w:lastRenderedPageBreak/>
        <w:t>读取</w:t>
      </w:r>
      <w:r>
        <w:rPr>
          <w:rFonts w:eastAsia="Times New Roman"/>
        </w:rPr>
        <w:t>Raw</w:t>
      </w:r>
      <w:r>
        <w:rPr>
          <w:rFonts w:ascii="MS Mincho" w:eastAsia="MS Mincho" w:hAnsi="MS Mincho" w:cs="MS Mincho"/>
        </w:rPr>
        <w:t>的第一行，并</w:t>
      </w:r>
      <w:hyperlink r:id="rId115" w:anchor="L178" w:tgtFrame="_blank" w:history="1">
        <w:r>
          <w:rPr>
            <w:rStyle w:val="string"/>
            <w:rFonts w:ascii="MS Mincho" w:eastAsia="MS Mincho" w:hAnsi="MS Mincho" w:cs="MS Mincho"/>
          </w:rPr>
          <w:t>反序列化</w:t>
        </w:r>
      </w:hyperlink>
      <w:r>
        <w:rPr>
          <w:rFonts w:ascii="SimSun" w:eastAsia="SimSun" w:hAnsi="SimSun" w:cs="SimSun"/>
        </w:rPr>
        <w:t>为</w:t>
      </w:r>
      <w:r>
        <w:rPr>
          <w:rStyle w:val="HTML1"/>
        </w:rPr>
        <w:t>StatusLine</w:t>
      </w:r>
      <w:r>
        <w:rPr>
          <w:rFonts w:ascii="SimSun" w:eastAsia="SimSun" w:hAnsi="SimSun" w:cs="SimSun"/>
        </w:rPr>
        <w:t>对</w:t>
      </w:r>
      <w:r>
        <w:rPr>
          <w:rFonts w:ascii="MS Mincho" w:eastAsia="MS Mincho" w:hAnsi="MS Mincho" w:cs="MS Mincho"/>
        </w:rPr>
        <w:t>象</w:t>
      </w:r>
    </w:p>
    <w:p w14:paraId="49302936" w14:textId="77777777" w:rsidR="008B659B" w:rsidRDefault="008B659B" w:rsidP="008B146C">
      <w:pPr>
        <w:widowControl/>
        <w:numPr>
          <w:ilvl w:val="0"/>
          <w:numId w:val="81"/>
        </w:numPr>
        <w:spacing w:before="100" w:beforeAutospacing="1" w:after="100" w:afterAutospacing="1"/>
        <w:jc w:val="left"/>
        <w:rPr>
          <w:rFonts w:eastAsia="Times New Roman"/>
        </w:rPr>
      </w:pPr>
      <w:r>
        <w:rPr>
          <w:rFonts w:ascii="MS Mincho" w:eastAsia="MS Mincho" w:hAnsi="MS Mincho" w:cs="MS Mincho"/>
        </w:rPr>
        <w:t>以</w:t>
      </w:r>
      <w:r>
        <w:rPr>
          <w:rStyle w:val="HTML1"/>
        </w:rPr>
        <w:t>Transfer-Encoding: chunked</w:t>
      </w:r>
      <w:r>
        <w:rPr>
          <w:rFonts w:ascii="MS Mincho" w:eastAsia="MS Mincho" w:hAnsi="MS Mincho" w:cs="MS Mincho"/>
        </w:rPr>
        <w:t>的模式</w:t>
      </w:r>
      <w:r>
        <w:rPr>
          <w:rFonts w:ascii="SimSun" w:eastAsia="SimSun" w:hAnsi="SimSun" w:cs="SimSun"/>
        </w:rPr>
        <w:t>传输</w:t>
      </w:r>
      <w:r>
        <w:rPr>
          <w:rFonts w:ascii="MS Mincho" w:eastAsia="MS Mincho" w:hAnsi="MS Mincho" w:cs="MS Mincho"/>
        </w:rPr>
        <w:t>并</w:t>
      </w:r>
      <w:hyperlink r:id="rId116" w:anchor="L407" w:tgtFrame="_blank" w:history="1">
        <w:r>
          <w:rPr>
            <w:rStyle w:val="string"/>
            <w:rFonts w:ascii="SimSun" w:eastAsia="SimSun" w:hAnsi="SimSun" w:cs="SimSun"/>
          </w:rPr>
          <w:t>组装</w:t>
        </w:r>
      </w:hyperlink>
      <w:r>
        <w:rPr>
          <w:rStyle w:val="HTML1"/>
        </w:rPr>
        <w:t>Body</w:t>
      </w:r>
      <w:r>
        <w:rPr>
          <w:rFonts w:eastAsia="Times New Roman"/>
        </w:rPr>
        <w:t xml:space="preserve"> </w:t>
      </w:r>
    </w:p>
    <w:p w14:paraId="57A9DE66" w14:textId="77777777" w:rsidR="008B659B" w:rsidRDefault="008B659B" w:rsidP="008B659B">
      <w:r>
        <w:t>伪代码如下：</w:t>
      </w:r>
    </w:p>
    <w:p w14:paraId="2AC5CA78" w14:textId="77777777" w:rsidR="008B659B" w:rsidRDefault="008B659B" w:rsidP="008B659B">
      <w:pPr>
        <w:rPr>
          <w:rStyle w:val="HTML1"/>
        </w:rPr>
      </w:pPr>
      <w:r>
        <w:rPr>
          <w:rStyle w:val="HTML1"/>
        </w:rPr>
        <w:t>(</w:t>
      </w:r>
      <w:r>
        <w:rPr>
          <w:rStyle w:val="hljs-function"/>
        </w:rPr>
        <w:t>RawData</w:t>
      </w:r>
      <w:r>
        <w:rPr>
          <w:rStyle w:val="HTML1"/>
        </w:rPr>
        <w:t xml:space="preserve"> &lt;- </w:t>
      </w:r>
      <w:r>
        <w:rPr>
          <w:rStyle w:val="hljs-function"/>
        </w:rPr>
        <w:t>RemoteChannel</w:t>
      </w:r>
      <w:r>
        <w:rPr>
          <w:rStyle w:val="HTML1"/>
        </w:rPr>
        <w:t xml:space="preserve">(www.xx.com, </w:t>
      </w:r>
      <w:r>
        <w:rPr>
          <w:rStyle w:val="hljs-type"/>
        </w:rPr>
        <w:t>80</w:t>
      </w:r>
      <w:r>
        <w:rPr>
          <w:rStyle w:val="HTML1"/>
        </w:rPr>
        <w:t>))</w:t>
      </w:r>
      <w:r>
        <w:rPr>
          <w:rStyle w:val="hljs-number"/>
        </w:rPr>
        <w:t>//读取远程的Raw</w:t>
      </w:r>
    </w:p>
    <w:p w14:paraId="00F52827" w14:textId="77777777" w:rsidR="008B659B" w:rsidRDefault="008B659B" w:rsidP="008B659B">
      <w:pPr>
        <w:rPr>
          <w:rStyle w:val="HTML1"/>
        </w:rPr>
      </w:pPr>
      <w:r>
        <w:rPr>
          <w:rStyle w:val="HTML1"/>
        </w:rPr>
        <w:t xml:space="preserve">    </w:t>
      </w:r>
      <w:r>
        <w:rPr>
          <w:rStyle w:val="hljs-title"/>
        </w:rPr>
        <w:t>map</w:t>
      </w:r>
      <w:r>
        <w:rPr>
          <w:rStyle w:val="HTML1"/>
        </w:rPr>
        <w:t>(</w:t>
      </w:r>
      <w:r>
        <w:rPr>
          <w:rStyle w:val="hljs-string"/>
        </w:rPr>
        <w:t>func</w:t>
      </w:r>
      <w:r>
        <w:rPr>
          <w:rStyle w:val="hljs-params"/>
        </w:rPr>
        <w:t xml:space="preserve"> </w:t>
      </w:r>
      <w:r>
        <w:rPr>
          <w:rStyle w:val="hljs-literal"/>
        </w:rPr>
        <w:t>NetworkInterceptorChains</w:t>
      </w:r>
      <w:r>
        <w:rPr>
          <w:rStyle w:val="hljs-selector-class"/>
        </w:rPr>
        <w:t>()</w:t>
      </w:r>
      <w:r>
        <w:rPr>
          <w:rStyle w:val="HTML1"/>
        </w:rPr>
        <w:t>)</w:t>
      </w:r>
      <w:r>
        <w:rPr>
          <w:rStyle w:val="hljs-number"/>
        </w:rPr>
        <w:t>//预处理</w:t>
      </w:r>
    </w:p>
    <w:p w14:paraId="58120961" w14:textId="77777777" w:rsidR="008B659B" w:rsidRDefault="008B659B" w:rsidP="008B659B">
      <w:pPr>
        <w:rPr>
          <w:rStyle w:val="HTML1"/>
        </w:rPr>
      </w:pPr>
      <w:r>
        <w:rPr>
          <w:rStyle w:val="HTML1"/>
        </w:rPr>
        <w:t xml:space="preserve">    </w:t>
      </w:r>
      <w:r>
        <w:rPr>
          <w:rStyle w:val="hljs-number"/>
        </w:rPr>
        <w:t>//这里的source引用了HttpEngine，并重写了read方法</w:t>
      </w:r>
    </w:p>
    <w:p w14:paraId="46FEA455" w14:textId="77777777" w:rsidR="008B659B" w:rsidRDefault="008B659B" w:rsidP="008B659B">
      <w:pPr>
        <w:rPr>
          <w:rStyle w:val="HTML1"/>
        </w:rPr>
      </w:pPr>
      <w:r>
        <w:rPr>
          <w:rStyle w:val="HTML1"/>
        </w:rPr>
        <w:t xml:space="preserve">    .</w:t>
      </w:r>
      <w:r>
        <w:rPr>
          <w:rStyle w:val="hljs-title"/>
        </w:rPr>
        <w:t>map</w:t>
      </w:r>
      <w:r>
        <w:rPr>
          <w:rStyle w:val="HTML1"/>
        </w:rPr>
        <w:t>(</w:t>
      </w:r>
      <w:r>
        <w:rPr>
          <w:rStyle w:val="hljs-string"/>
        </w:rPr>
        <w:t>func</w:t>
      </w:r>
      <w:r>
        <w:rPr>
          <w:rStyle w:val="hljs-params"/>
        </w:rPr>
        <w:t xml:space="preserve"> </w:t>
      </w:r>
      <w:r>
        <w:rPr>
          <w:rStyle w:val="hljs-literal"/>
        </w:rPr>
        <w:t>getTransferStream</w:t>
      </w:r>
      <w:r>
        <w:rPr>
          <w:rStyle w:val="hljs-selector-class"/>
        </w:rPr>
        <w:t>()</w:t>
      </w:r>
      <w:r>
        <w:rPr>
          <w:rStyle w:val="HTML1"/>
        </w:rPr>
        <w:t>{})</w:t>
      </w:r>
    </w:p>
    <w:p w14:paraId="31F32ADE" w14:textId="77777777" w:rsidR="008B659B" w:rsidRDefault="008B659B" w:rsidP="008B659B">
      <w:pPr>
        <w:rPr>
          <w:rStyle w:val="HTML1"/>
        </w:rPr>
      </w:pPr>
      <w:r>
        <w:rPr>
          <w:rStyle w:val="HTML1"/>
        </w:rPr>
        <w:t xml:space="preserve">    </w:t>
      </w:r>
      <w:r>
        <w:rPr>
          <w:rStyle w:val="hljs-number"/>
        </w:rPr>
        <w:t>//根据source拼装body对象</w:t>
      </w:r>
    </w:p>
    <w:p w14:paraId="58C06641" w14:textId="77777777" w:rsidR="008B659B" w:rsidRDefault="008B659B" w:rsidP="008B659B">
      <w:r>
        <w:rPr>
          <w:rStyle w:val="HTML1"/>
        </w:rPr>
        <w:t xml:space="preserve">    .</w:t>
      </w:r>
      <w:r>
        <w:rPr>
          <w:rStyle w:val="hljs-title"/>
        </w:rPr>
        <w:t>map</w:t>
      </w:r>
      <w:r>
        <w:rPr>
          <w:rStyle w:val="HTML1"/>
        </w:rPr>
        <w:t>(</w:t>
      </w:r>
      <w:r>
        <w:rPr>
          <w:rStyle w:val="hljs-string"/>
        </w:rPr>
        <w:t>func</w:t>
      </w:r>
      <w:r>
        <w:rPr>
          <w:rStyle w:val="hljs-params"/>
        </w:rPr>
        <w:t xml:space="preserve"> </w:t>
      </w:r>
      <w:r>
        <w:rPr>
          <w:rStyle w:val="hljs-literal"/>
        </w:rPr>
        <w:t>RealResponseBody</w:t>
      </w:r>
      <w:r>
        <w:rPr>
          <w:rStyle w:val="hljs-selector-class"/>
        </w:rPr>
        <w:t>()</w:t>
      </w:r>
      <w:r>
        <w:rPr>
          <w:rStyle w:val="HTML1"/>
        </w:rPr>
        <w:t>{})</w:t>
      </w:r>
    </w:p>
    <w:p w14:paraId="681FC31F" w14:textId="77777777" w:rsidR="008B659B" w:rsidRDefault="008B659B" w:rsidP="008B659B">
      <w:r>
        <w:t>接下来进行释放socket连接，上文已经介绍过了。现在我们就获得到</w:t>
      </w:r>
      <w:r>
        <w:rPr>
          <w:rStyle w:val="HTML1"/>
        </w:rPr>
        <w:t>response</w:t>
      </w:r>
      <w:r>
        <w:t>对象，可以进行进一步的Gson等操作了。</w:t>
      </w:r>
    </w:p>
    <w:p w14:paraId="258D719A" w14:textId="77777777" w:rsidR="008B659B" w:rsidRDefault="008B659B" w:rsidP="008B659B">
      <w:pPr>
        <w:pStyle w:val="2"/>
        <w:rPr>
          <w:rFonts w:eastAsia="Times New Roman"/>
        </w:rPr>
      </w:pPr>
      <w:r>
        <w:rPr>
          <w:rFonts w:ascii="MS Mincho" w:eastAsia="MS Mincho" w:hAnsi="MS Mincho" w:cs="MS Mincho"/>
        </w:rPr>
        <w:t>附</w:t>
      </w:r>
      <w:r>
        <w:rPr>
          <w:rFonts w:ascii="SimSun" w:eastAsia="SimSun" w:hAnsi="SimSun" w:cs="SimSun"/>
        </w:rPr>
        <w:t>录</w:t>
      </w:r>
    </w:p>
    <w:p w14:paraId="3E4BE5A8" w14:textId="77777777" w:rsidR="008B659B" w:rsidRDefault="008B659B" w:rsidP="008B659B">
      <w:r>
        <w:t>以下为一些计算机常识</w:t>
      </w:r>
    </w:p>
    <w:p w14:paraId="00B6272A" w14:textId="77777777" w:rsidR="008B659B" w:rsidRDefault="008B659B" w:rsidP="008B659B">
      <w:pPr>
        <w:pStyle w:val="4"/>
        <w:rPr>
          <w:rFonts w:eastAsia="Times New Roman"/>
        </w:rPr>
      </w:pPr>
      <w:r>
        <w:rPr>
          <w:rFonts w:eastAsia="Times New Roman"/>
        </w:rPr>
        <w:t>1. Proxy</w:t>
      </w:r>
    </w:p>
    <w:p w14:paraId="67093485" w14:textId="77777777" w:rsidR="008B659B" w:rsidRDefault="008B659B" w:rsidP="008B659B">
      <w:r>
        <w:t>代理，也就是有个中间服务器帮助你访问，okhttp中使用jdk自带的代理</w:t>
      </w:r>
    </w:p>
    <w:p w14:paraId="6730D058" w14:textId="77777777" w:rsidR="008B659B" w:rsidRDefault="008B659B" w:rsidP="008B659B">
      <w:r>
        <w:rPr>
          <w:rStyle w:val="hljs-number"/>
        </w:rPr>
        <w:lastRenderedPageBreak/>
        <w:t>You</w:t>
      </w:r>
      <w:r>
        <w:rPr>
          <w:rStyle w:val="HTML1"/>
        </w:rPr>
        <w:t xml:space="preserve"> </w:t>
      </w:r>
      <w:r>
        <w:rPr>
          <w:rStyle w:val="hljs-selector-tag"/>
        </w:rPr>
        <w:t>----</w:t>
      </w:r>
      <w:r>
        <w:rPr>
          <w:rStyle w:val="HTML1"/>
        </w:rPr>
        <w:t xml:space="preserve"> </w:t>
      </w:r>
      <w:r>
        <w:rPr>
          <w:rStyle w:val="hljs-number"/>
        </w:rPr>
        <w:t>Proxy</w:t>
      </w:r>
      <w:r>
        <w:rPr>
          <w:rStyle w:val="HTML1"/>
        </w:rPr>
        <w:t xml:space="preserve"> </w:t>
      </w:r>
      <w:r>
        <w:rPr>
          <w:rStyle w:val="hljs-selector-tag"/>
        </w:rPr>
        <w:t>-----</w:t>
      </w:r>
      <w:r>
        <w:rPr>
          <w:rStyle w:val="HTML1"/>
        </w:rPr>
        <w:t xml:space="preserve"> </w:t>
      </w:r>
      <w:r>
        <w:rPr>
          <w:rStyle w:val="hljs-number"/>
        </w:rPr>
        <w:t>Server</w:t>
      </w:r>
    </w:p>
    <w:p w14:paraId="56B5B934" w14:textId="77777777" w:rsidR="008B659B" w:rsidRDefault="008B659B" w:rsidP="008B659B">
      <w:r>
        <w:t>HTTP代理的本质是改Header信息，当你访问HTTP/HTTPS服务时，本质是明文向跳板发送如下raw，远程服务器帮你完成dns与请求操作，比如HTTPS请求</w:t>
      </w:r>
      <w:hyperlink r:id="rId117" w:anchor="L234-L234" w:tgtFrame="_blank" w:history="1">
        <w:r>
          <w:rPr>
            <w:rStyle w:val="string"/>
          </w:rPr>
          <w:t>源码</w:t>
        </w:r>
      </w:hyperlink>
      <w:r>
        <w:t>就详细的解释了发送的内容是非加密的，下面是我实际抓包的内容</w:t>
      </w:r>
    </w:p>
    <w:p w14:paraId="148ED5B0" w14:textId="77777777" w:rsidR="008B659B" w:rsidRDefault="008B659B" w:rsidP="008B659B">
      <w:pPr>
        <w:rPr>
          <w:rStyle w:val="HTML1"/>
        </w:rPr>
      </w:pPr>
      <w:r>
        <w:rPr>
          <w:rStyle w:val="hljs-number"/>
        </w:rPr>
        <w:t>//HTTP 请求</w:t>
      </w:r>
    </w:p>
    <w:p w14:paraId="46A87397" w14:textId="77777777" w:rsidR="008B659B" w:rsidRDefault="008B659B" w:rsidP="008B659B">
      <w:pPr>
        <w:rPr>
          <w:rStyle w:val="HTML1"/>
        </w:rPr>
      </w:pPr>
      <w:r>
        <w:rPr>
          <w:rStyle w:val="HTML1"/>
        </w:rPr>
        <w:t xml:space="preserve">GET </w:t>
      </w:r>
      <w:r>
        <w:rPr>
          <w:rStyle w:val="hljs-builtin"/>
        </w:rPr>
        <w:t>HTTP:</w:t>
      </w:r>
      <w:r>
        <w:rPr>
          <w:rStyle w:val="hljs-number"/>
        </w:rPr>
        <w:t>//www.qq.com HTTP/1.1</w:t>
      </w:r>
    </w:p>
    <w:p w14:paraId="4767399A" w14:textId="77777777" w:rsidR="008B659B" w:rsidRDefault="008B659B" w:rsidP="008B659B">
      <w:pPr>
        <w:rPr>
          <w:rStyle w:val="HTML1"/>
        </w:rPr>
      </w:pPr>
      <w:r>
        <w:rPr>
          <w:rStyle w:val="hljs-number"/>
        </w:rPr>
        <w:t>//HTTPS 请求</w:t>
      </w:r>
    </w:p>
    <w:p w14:paraId="5E19A94D" w14:textId="77777777" w:rsidR="008B659B" w:rsidRDefault="008B659B" w:rsidP="008B659B">
      <w:r>
        <w:rPr>
          <w:rStyle w:val="HTML1"/>
        </w:rPr>
        <w:t>CONNECT github.</w:t>
      </w:r>
      <w:r>
        <w:rPr>
          <w:rStyle w:val="hljs-builtin"/>
        </w:rPr>
        <w:t>com:</w:t>
      </w:r>
      <w:r>
        <w:rPr>
          <w:rStyle w:val="hljs-type"/>
        </w:rPr>
        <w:t>443</w:t>
      </w:r>
      <w:r>
        <w:rPr>
          <w:rStyle w:val="HTML1"/>
        </w:rPr>
        <w:t xml:space="preserve"> HTTP/</w:t>
      </w:r>
      <w:r>
        <w:rPr>
          <w:rStyle w:val="hljs-type"/>
        </w:rPr>
        <w:t>1.1</w:t>
      </w:r>
    </w:p>
    <w:p w14:paraId="1980DF71" w14:textId="77777777" w:rsidR="008B659B" w:rsidRDefault="008B659B" w:rsidP="008B659B">
      <w:r>
        <w:t>上面的抓包过程，廉价的民用上网行为管理交换机就可以把你记录的一清二楚，所以慎用HTTP代理或者尽量使用HTTPS代理，它是“不安全”的。</w:t>
      </w:r>
    </w:p>
    <w:p w14:paraId="0008BE2F" w14:textId="77777777" w:rsidR="008B659B" w:rsidRDefault="008B659B" w:rsidP="008B659B">
      <w:pPr>
        <w:pStyle w:val="4"/>
        <w:rPr>
          <w:rFonts w:eastAsia="Times New Roman"/>
        </w:rPr>
      </w:pPr>
      <w:r>
        <w:rPr>
          <w:rFonts w:eastAsia="Times New Roman"/>
        </w:rPr>
        <w:t>2. DNS</w:t>
      </w:r>
    </w:p>
    <w:p w14:paraId="6A74B32A" w14:textId="77777777" w:rsidR="008B659B" w:rsidRDefault="008B659B" w:rsidP="008B659B">
      <w:r>
        <w:t>DNS也就是域名到ip的映射(</w:t>
      </w:r>
      <w:r>
        <w:rPr>
          <w:rStyle w:val="HTML1"/>
        </w:rPr>
        <w:t>mapping</w:t>
      </w:r>
      <w:r>
        <w:t>)操作，用户向DNS服务器的53端口发送udp包后，会返回域名对应的地址，当然发送udp的细节对用户是透明的，用户直接调用jdk就可以了。我们先试下Unix下的查询</w:t>
      </w:r>
    </w:p>
    <w:p w14:paraId="1A0A44E7" w14:textId="77777777" w:rsidR="008B659B" w:rsidRDefault="008B659B" w:rsidP="008B659B">
      <w:pPr>
        <w:rPr>
          <w:rStyle w:val="HTML1"/>
        </w:rPr>
      </w:pPr>
      <w:r>
        <w:rPr>
          <w:rStyle w:val="HTML1"/>
        </w:rPr>
        <w:t>$ host baidu</w:t>
      </w:r>
      <w:r>
        <w:rPr>
          <w:rStyle w:val="50"/>
        </w:rPr>
        <w:t>.com</w:t>
      </w:r>
    </w:p>
    <w:p w14:paraId="17020F96" w14:textId="77777777" w:rsidR="008B659B" w:rsidRDefault="008B659B" w:rsidP="008B659B">
      <w:pPr>
        <w:rPr>
          <w:rStyle w:val="HTML1"/>
        </w:rPr>
      </w:pPr>
      <w:r>
        <w:rPr>
          <w:rStyle w:val="HTML1"/>
        </w:rPr>
        <w:t>baidu</w:t>
      </w:r>
      <w:r>
        <w:rPr>
          <w:rStyle w:val="50"/>
        </w:rPr>
        <w:t>.com</w:t>
      </w:r>
      <w:r>
        <w:rPr>
          <w:rStyle w:val="HTML1"/>
        </w:rPr>
        <w:t xml:space="preserve"> has </w:t>
      </w:r>
      <w:r>
        <w:rPr>
          <w:rStyle w:val="60"/>
        </w:rPr>
        <w:t>address</w:t>
      </w:r>
      <w:r>
        <w:rPr>
          <w:rStyle w:val="HTML1"/>
        </w:rPr>
        <w:t xml:space="preserve"> </w:t>
      </w:r>
      <w:r>
        <w:rPr>
          <w:rStyle w:val="hljs-type"/>
        </w:rPr>
        <w:t>111.13</w:t>
      </w:r>
      <w:r>
        <w:rPr>
          <w:rStyle w:val="HTML1"/>
        </w:rPr>
        <w:t>.</w:t>
      </w:r>
      <w:r>
        <w:rPr>
          <w:rStyle w:val="hljs-type"/>
        </w:rPr>
        <w:t>101.208</w:t>
      </w:r>
    </w:p>
    <w:p w14:paraId="451CB3C6" w14:textId="77777777" w:rsidR="008B659B" w:rsidRDefault="008B659B" w:rsidP="008B659B">
      <w:pPr>
        <w:rPr>
          <w:rStyle w:val="HTML1"/>
        </w:rPr>
      </w:pPr>
      <w:r>
        <w:rPr>
          <w:rStyle w:val="HTML1"/>
        </w:rPr>
        <w:t>baidu</w:t>
      </w:r>
      <w:r>
        <w:rPr>
          <w:rStyle w:val="50"/>
        </w:rPr>
        <w:t>.com</w:t>
      </w:r>
      <w:r>
        <w:rPr>
          <w:rStyle w:val="HTML1"/>
        </w:rPr>
        <w:t xml:space="preserve"> has </w:t>
      </w:r>
      <w:r>
        <w:rPr>
          <w:rStyle w:val="60"/>
        </w:rPr>
        <w:t>address</w:t>
      </w:r>
      <w:r>
        <w:rPr>
          <w:rStyle w:val="HTML1"/>
        </w:rPr>
        <w:t xml:space="preserve"> </w:t>
      </w:r>
      <w:r>
        <w:rPr>
          <w:rStyle w:val="hljs-type"/>
        </w:rPr>
        <w:t>123.125</w:t>
      </w:r>
      <w:r>
        <w:rPr>
          <w:rStyle w:val="HTML1"/>
        </w:rPr>
        <w:t>.</w:t>
      </w:r>
      <w:r>
        <w:rPr>
          <w:rStyle w:val="hljs-type"/>
        </w:rPr>
        <w:t>114.144</w:t>
      </w:r>
    </w:p>
    <w:p w14:paraId="79299B4D" w14:textId="77777777" w:rsidR="008B659B" w:rsidRDefault="008B659B" w:rsidP="008B659B">
      <w:r>
        <w:rPr>
          <w:rStyle w:val="HTML1"/>
        </w:rPr>
        <w:t>.....</w:t>
      </w:r>
    </w:p>
    <w:p w14:paraId="4C37DA26" w14:textId="77777777" w:rsidR="008B659B" w:rsidRDefault="008B659B" w:rsidP="008B659B">
      <w:r>
        <w:t>在OkHttp中，提供了</w:t>
      </w:r>
      <w:hyperlink r:id="rId118" w:anchor="L31-L31" w:tgtFrame="_blank" w:history="1">
        <w:r>
          <w:rPr>
            <w:rStyle w:val="string"/>
          </w:rPr>
          <w:t>DNS接口</w:t>
        </w:r>
      </w:hyperlink>
      <w:r>
        <w:t>，默认是使用</w:t>
      </w:r>
      <w:r>
        <w:rPr>
          <w:rStyle w:val="HTML1"/>
        </w:rPr>
        <w:t>Dns.SYSTEM</w:t>
      </w:r>
      <w:r>
        <w:t>，它包装了java原生socket包中的</w:t>
      </w:r>
      <w:r>
        <w:rPr>
          <w:rStyle w:val="HTML1"/>
        </w:rPr>
        <w:t>InetAddress.getAllByName(hostname)</w:t>
      </w:r>
      <w:r>
        <w:lastRenderedPageBreak/>
        <w:t>方法。</w:t>
      </w:r>
    </w:p>
    <w:p w14:paraId="15B8C357" w14:textId="77777777" w:rsidR="008B659B" w:rsidRDefault="008B659B" w:rsidP="008B659B">
      <w:r>
        <w:t>参考：</w:t>
      </w:r>
      <w:hyperlink r:id="rId119" w:tgtFrame="_blank" w:history="1">
        <w:r>
          <w:rPr>
            <w:rStyle w:val="string"/>
          </w:rPr>
          <w:t>DNSPod中HTTP DNS的实现</w:t>
        </w:r>
      </w:hyperlink>
    </w:p>
    <w:p w14:paraId="6C2AAAC8" w14:textId="77777777" w:rsidR="008B659B" w:rsidRDefault="008B659B" w:rsidP="008B659B">
      <w:pPr>
        <w:pStyle w:val="4"/>
        <w:rPr>
          <w:rFonts w:eastAsia="Times New Roman"/>
        </w:rPr>
      </w:pPr>
      <w:r>
        <w:rPr>
          <w:rFonts w:eastAsia="Times New Roman"/>
        </w:rPr>
        <w:t>3. Platform</w:t>
      </w:r>
    </w:p>
    <w:p w14:paraId="3BE6B41E" w14:textId="77777777" w:rsidR="008B659B" w:rsidRDefault="008B659B" w:rsidP="008B659B">
      <w:r>
        <w:t>OkHttp的最底层是Socket，而不是URLConnection，它通过</w:t>
      </w:r>
      <w:r>
        <w:rPr>
          <w:rStyle w:val="HTML1"/>
        </w:rPr>
        <w:t>Platform</w:t>
      </w:r>
      <w:r>
        <w:t>的</w:t>
      </w:r>
      <w:r>
        <w:rPr>
          <w:rStyle w:val="HTML1"/>
        </w:rPr>
        <w:t>Class.forName()</w:t>
      </w:r>
      <w:r>
        <w:t>反射获得当前Runtime使用的socket库，调用栈如下（了解即可）</w:t>
      </w:r>
    </w:p>
    <w:p w14:paraId="1C98A74F" w14:textId="77777777" w:rsidR="008B659B" w:rsidRDefault="008B659B" w:rsidP="008B659B">
      <w:pPr>
        <w:rPr>
          <w:rStyle w:val="HTML1"/>
        </w:rPr>
      </w:pPr>
      <w:r>
        <w:rPr>
          <w:rStyle w:val="HTML1"/>
        </w:rPr>
        <w:t>okhttp</w:t>
      </w:r>
      <w:r>
        <w:rPr>
          <w:rStyle w:val="hljs-number"/>
        </w:rPr>
        <w:t>//实现HTTP协议</w:t>
      </w:r>
    </w:p>
    <w:p w14:paraId="27575552" w14:textId="77777777" w:rsidR="008B659B" w:rsidRDefault="008B659B" w:rsidP="008B659B">
      <w:pPr>
        <w:rPr>
          <w:rStyle w:val="HTML1"/>
        </w:rPr>
      </w:pPr>
      <w:r>
        <w:rPr>
          <w:rStyle w:val="HTML1"/>
        </w:rPr>
        <w:t xml:space="preserve">    framwork</w:t>
      </w:r>
      <w:r>
        <w:rPr>
          <w:rStyle w:val="hljs-number"/>
        </w:rPr>
        <w:t>//JRE，实现JDK中Socket封装</w:t>
      </w:r>
    </w:p>
    <w:p w14:paraId="5C70F98A" w14:textId="77777777" w:rsidR="008B659B" w:rsidRDefault="008B659B" w:rsidP="008B659B">
      <w:pPr>
        <w:rPr>
          <w:rStyle w:val="HTML1"/>
        </w:rPr>
      </w:pPr>
      <w:r>
        <w:rPr>
          <w:rStyle w:val="HTML1"/>
        </w:rPr>
        <w:t xml:space="preserve">      jvm</w:t>
      </w:r>
      <w:r>
        <w:rPr>
          <w:rStyle w:val="hljs-number"/>
        </w:rPr>
        <w:t>//JDK的实现，本质对libc标准库的native封装</w:t>
      </w:r>
    </w:p>
    <w:p w14:paraId="7521F94C" w14:textId="77777777" w:rsidR="008B659B" w:rsidRDefault="008B659B" w:rsidP="008B659B">
      <w:pPr>
        <w:rPr>
          <w:rStyle w:val="HTML1"/>
        </w:rPr>
      </w:pPr>
      <w:r>
        <w:rPr>
          <w:rStyle w:val="HTML1"/>
        </w:rPr>
        <w:t xml:space="preserve">        bionic</w:t>
      </w:r>
      <w:r>
        <w:rPr>
          <w:rStyle w:val="hljs-number"/>
        </w:rPr>
        <w:t>//android下的libc标准库</w:t>
      </w:r>
    </w:p>
    <w:p w14:paraId="3365D478" w14:textId="77777777" w:rsidR="008B659B" w:rsidRDefault="008B659B" w:rsidP="008B659B">
      <w:pPr>
        <w:rPr>
          <w:rStyle w:val="HTML1"/>
        </w:rPr>
      </w:pPr>
      <w:r>
        <w:rPr>
          <w:rStyle w:val="HTML1"/>
        </w:rPr>
        <w:t xml:space="preserve">          systemcall</w:t>
      </w:r>
      <w:r>
        <w:rPr>
          <w:rStyle w:val="hljs-number"/>
        </w:rPr>
        <w:t>//用户态切换入内核</w:t>
      </w:r>
    </w:p>
    <w:p w14:paraId="6494BCCF" w14:textId="77777777" w:rsidR="008B659B" w:rsidRDefault="008B659B" w:rsidP="008B659B">
      <w:r>
        <w:rPr>
          <w:rStyle w:val="HTML1"/>
        </w:rPr>
        <w:t xml:space="preserve">              kernel</w:t>
      </w:r>
      <w:r>
        <w:rPr>
          <w:rStyle w:val="hljs-number"/>
        </w:rPr>
        <w:t>//实现下协议栈(L4,L3)与网络驱动(一般是L2,L1)</w:t>
      </w:r>
    </w:p>
    <w:p w14:paraId="391C3A66" w14:textId="77777777" w:rsidR="008B659B" w:rsidRDefault="008B659B" w:rsidP="008B659B">
      <w:r>
        <w:t>如果你想用蓝牙硬件中Socket的进行HTTP协议开发，尝试重写这个类。</w:t>
      </w:r>
    </w:p>
    <w:p w14:paraId="0AF935CC" w14:textId="77777777" w:rsidR="008B659B" w:rsidRDefault="008B659B" w:rsidP="008B659B">
      <w:r>
        <w:t>另外，再说一句废话，自从Android4.4以来，URLConnection在fram的实现也是使用了okhttp</w:t>
      </w:r>
    </w:p>
    <w:p w14:paraId="15918550" w14:textId="77777777" w:rsidR="008B659B" w:rsidRDefault="008B659B" w:rsidP="008B659B">
      <w:r>
        <w:t>OkHttp支持非常多平台下的Socket库实现，包括</w:t>
      </w:r>
      <w:r>
        <w:rPr>
          <w:rStyle w:val="HTML1"/>
        </w:rPr>
        <w:t>Android, JettyBootPlatform</w:t>
      </w:r>
      <w:r>
        <w:t>等都是支持的，具体的平台支持可以看</w:t>
      </w:r>
      <w:hyperlink r:id="rId120" w:anchor="L37" w:tgtFrame="_blank" w:history="1">
        <w:r>
          <w:rPr>
            <w:rStyle w:val="string"/>
          </w:rPr>
          <w:t>这里</w:t>
        </w:r>
      </w:hyperlink>
    </w:p>
    <w:p w14:paraId="0AB41C5E" w14:textId="77777777" w:rsidR="008B659B" w:rsidRDefault="008B659B" w:rsidP="008B659B">
      <w:pPr>
        <w:pStyle w:val="4"/>
        <w:rPr>
          <w:rFonts w:eastAsia="Times New Roman"/>
        </w:rPr>
      </w:pPr>
      <w:r>
        <w:rPr>
          <w:rFonts w:eastAsia="Times New Roman"/>
        </w:rPr>
        <w:lastRenderedPageBreak/>
        <w:t xml:space="preserve">4. </w:t>
      </w:r>
      <w:r>
        <w:rPr>
          <w:rFonts w:ascii="MS Mincho" w:eastAsia="MS Mincho" w:hAnsi="MS Mincho" w:cs="MS Mincho"/>
        </w:rPr>
        <w:t>如何</w:t>
      </w:r>
      <w:r>
        <w:rPr>
          <w:rFonts w:ascii="SimSun" w:eastAsia="SimSun" w:hAnsi="SimSun" w:cs="SimSun"/>
        </w:rPr>
        <w:t>调试</w:t>
      </w:r>
      <w:r>
        <w:rPr>
          <w:rFonts w:eastAsia="Times New Roman"/>
        </w:rPr>
        <w:t>HTTP</w:t>
      </w:r>
      <w:r>
        <w:rPr>
          <w:rFonts w:ascii="SimSun" w:eastAsia="SimSun" w:hAnsi="SimSun" w:cs="SimSun"/>
        </w:rPr>
        <w:t>发送的内</w:t>
      </w:r>
      <w:r>
        <w:rPr>
          <w:rFonts w:ascii="MS Mincho" w:eastAsia="MS Mincho" w:hAnsi="MS Mincho" w:cs="MS Mincho"/>
        </w:rPr>
        <w:t>容</w:t>
      </w:r>
    </w:p>
    <w:p w14:paraId="3AB0EE82" w14:textId="77777777" w:rsidR="008B659B" w:rsidRDefault="008B659B" w:rsidP="008B659B">
      <w:r>
        <w:t>如果需要对OkHttp进行调试，可以看</w:t>
      </w:r>
    </w:p>
    <w:p w14:paraId="30BAB916" w14:textId="77777777" w:rsidR="008B659B" w:rsidRDefault="006D2C06" w:rsidP="008B146C">
      <w:pPr>
        <w:widowControl/>
        <w:numPr>
          <w:ilvl w:val="0"/>
          <w:numId w:val="82"/>
        </w:numPr>
        <w:spacing w:before="100" w:beforeAutospacing="1" w:after="100" w:afterAutospacing="1"/>
        <w:jc w:val="left"/>
        <w:rPr>
          <w:rFonts w:eastAsia="Times New Roman"/>
        </w:rPr>
      </w:pPr>
      <w:hyperlink r:id="rId121" w:tgtFrame="_blank" w:history="1">
        <w:r w:rsidR="008B659B">
          <w:rPr>
            <w:rStyle w:val="string"/>
            <w:rFonts w:ascii="MS Mincho" w:eastAsia="MS Mincho" w:hAnsi="MS Mincho" w:cs="MS Mincho"/>
          </w:rPr>
          <w:t>抓包方法</w:t>
        </w:r>
      </w:hyperlink>
    </w:p>
    <w:p w14:paraId="065B3BE4" w14:textId="77777777" w:rsidR="008B659B" w:rsidRDefault="006D2C06" w:rsidP="008B146C">
      <w:pPr>
        <w:widowControl/>
        <w:numPr>
          <w:ilvl w:val="0"/>
          <w:numId w:val="82"/>
        </w:numPr>
        <w:spacing w:before="100" w:beforeAutospacing="1" w:after="100" w:afterAutospacing="1"/>
        <w:jc w:val="left"/>
        <w:rPr>
          <w:rFonts w:eastAsia="Times New Roman"/>
        </w:rPr>
      </w:pPr>
      <w:hyperlink r:id="rId122" w:tgtFrame="_blank" w:history="1">
        <w:r w:rsidR="008B659B">
          <w:rPr>
            <w:rStyle w:val="string"/>
            <w:rFonts w:eastAsia="Times New Roman"/>
          </w:rPr>
          <w:t>okhttp-logging-interceptor</w:t>
        </w:r>
      </w:hyperlink>
    </w:p>
    <w:p w14:paraId="18767507" w14:textId="77777777" w:rsidR="008B659B" w:rsidRDefault="008B659B" w:rsidP="008B659B">
      <w:pPr>
        <w:pStyle w:val="4"/>
        <w:rPr>
          <w:rFonts w:ascii="Arial" w:eastAsia="Times New Roman" w:hAnsi="Arial" w:cs="Arial"/>
          <w:color w:val="FF0000"/>
          <w:sz w:val="51"/>
          <w:szCs w:val="51"/>
        </w:rPr>
      </w:pPr>
      <w:r w:rsidRPr="008B659B">
        <w:rPr>
          <w:rFonts w:ascii="Arial" w:eastAsia="Times New Roman" w:hAnsi="Arial" w:cs="Arial"/>
          <w:color w:val="FF0000"/>
          <w:sz w:val="51"/>
          <w:szCs w:val="51"/>
        </w:rPr>
        <w:t>OkHttp3</w:t>
      </w:r>
      <w:r w:rsidRPr="008B659B">
        <w:rPr>
          <w:rFonts w:ascii="MS Mincho" w:eastAsia="MS Mincho" w:hAnsi="MS Mincho" w:cs="MS Mincho"/>
          <w:color w:val="FF0000"/>
          <w:sz w:val="51"/>
          <w:szCs w:val="51"/>
        </w:rPr>
        <w:t>源</w:t>
      </w:r>
      <w:r w:rsidRPr="008B659B">
        <w:rPr>
          <w:rFonts w:ascii="SimSun" w:eastAsia="SimSun" w:hAnsi="SimSun" w:cs="SimSun"/>
          <w:color w:val="FF0000"/>
          <w:sz w:val="51"/>
          <w:szCs w:val="51"/>
        </w:rPr>
        <w:t>码</w:t>
      </w:r>
      <w:r w:rsidRPr="008B659B">
        <w:rPr>
          <w:rFonts w:ascii="MS Mincho" w:eastAsia="MS Mincho" w:hAnsi="MS Mincho" w:cs="MS Mincho"/>
          <w:color w:val="FF0000"/>
          <w:sz w:val="51"/>
          <w:szCs w:val="51"/>
        </w:rPr>
        <w:t>分析</w:t>
      </w:r>
      <w:r w:rsidRPr="008B659B">
        <w:rPr>
          <w:rFonts w:ascii="Arial" w:eastAsia="Times New Roman" w:hAnsi="Arial" w:cs="Arial"/>
          <w:color w:val="FF0000"/>
          <w:sz w:val="51"/>
          <w:szCs w:val="51"/>
        </w:rPr>
        <w:t>[</w:t>
      </w:r>
      <w:r w:rsidRPr="008B659B">
        <w:rPr>
          <w:rFonts w:ascii="MS Mincho" w:eastAsia="MS Mincho" w:hAnsi="MS Mincho" w:cs="MS Mincho"/>
          <w:color w:val="FF0000"/>
          <w:sz w:val="51"/>
          <w:szCs w:val="51"/>
        </w:rPr>
        <w:t>复用</w:t>
      </w:r>
      <w:r w:rsidRPr="008B659B">
        <w:rPr>
          <w:rFonts w:ascii="SimSun" w:eastAsia="SimSun" w:hAnsi="SimSun" w:cs="SimSun"/>
          <w:color w:val="FF0000"/>
          <w:sz w:val="51"/>
          <w:szCs w:val="51"/>
        </w:rPr>
        <w:t>连</w:t>
      </w:r>
      <w:r w:rsidRPr="008B659B">
        <w:rPr>
          <w:rFonts w:ascii="MS Mincho" w:eastAsia="MS Mincho" w:hAnsi="MS Mincho" w:cs="MS Mincho"/>
          <w:color w:val="FF0000"/>
          <w:sz w:val="51"/>
          <w:szCs w:val="51"/>
        </w:rPr>
        <w:t>接池</w:t>
      </w:r>
      <w:r w:rsidRPr="008B659B">
        <w:rPr>
          <w:rFonts w:ascii="Arial" w:eastAsia="Times New Roman" w:hAnsi="Arial" w:cs="Arial"/>
          <w:color w:val="FF0000"/>
          <w:sz w:val="51"/>
          <w:szCs w:val="51"/>
        </w:rPr>
        <w:t>]</w:t>
      </w:r>
    </w:p>
    <w:p w14:paraId="56B51C6C" w14:textId="77777777" w:rsidR="00934997" w:rsidRDefault="00934997" w:rsidP="00934997">
      <w:pPr>
        <w:pStyle w:val="2"/>
        <w:rPr>
          <w:rFonts w:eastAsia="Times New Roman"/>
        </w:rPr>
      </w:pPr>
      <w:r>
        <w:rPr>
          <w:rFonts w:eastAsia="Times New Roman"/>
        </w:rPr>
        <w:t xml:space="preserve">1. </w:t>
      </w:r>
      <w:r>
        <w:rPr>
          <w:rFonts w:ascii="MS Mincho" w:eastAsia="MS Mincho" w:hAnsi="MS Mincho" w:cs="MS Mincho"/>
        </w:rPr>
        <w:t>概述</w:t>
      </w:r>
    </w:p>
    <w:p w14:paraId="7D104E05" w14:textId="77777777" w:rsidR="00934997" w:rsidRDefault="00934997" w:rsidP="00934997">
      <w:r>
        <w:t>HTTP中的</w:t>
      </w:r>
      <w:r>
        <w:rPr>
          <w:rStyle w:val="HTML1"/>
        </w:rPr>
        <w:t>keepalive</w:t>
      </w:r>
      <w:r>
        <w:rPr>
          <w:rStyle w:val="HTML1"/>
        </w:rPr>
        <w:t>连接</w:t>
      </w:r>
      <w:r>
        <w:t>在网络性能优化中，对于延迟降低与速度提升的有非常重要的作用。</w:t>
      </w:r>
    </w:p>
    <w:p w14:paraId="758E2081" w14:textId="77777777" w:rsidR="00934997" w:rsidRDefault="00934997" w:rsidP="00934997">
      <w:r>
        <w:t>通常我们进行http连接时，首先进行tcp握手，然后传输数据，最后释放</w:t>
      </w:r>
    </w:p>
    <w:p w14:paraId="6881FD75" w14:textId="413B3ACA" w:rsidR="00934997" w:rsidRDefault="00934997" w:rsidP="00934997">
      <w:pPr>
        <w:rPr>
          <w:rFonts w:eastAsia="Times New Roman"/>
        </w:rPr>
      </w:pPr>
      <w:r>
        <w:rPr>
          <w:rFonts w:eastAsia="Times New Roman"/>
          <w:noProof/>
        </w:rPr>
        <w:drawing>
          <wp:inline distT="0" distB="0" distL="0" distR="0" wp14:anchorId="5476928F" wp14:editId="10598946">
            <wp:extent cx="7839075" cy="564568"/>
            <wp:effectExtent l="0" t="0" r="9525" b="0"/>
            <wp:docPr id="39" name="图片 39" descr="http://upload-images.jianshu.io/upload_images/98641-9c8a016af59f675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upload-images.jianshu.io/upload_images/98641-9c8a016af59f675f.png?imageMogr2/auto-orient/strip%7CimageView2/2/w/124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8016418" cy="577340"/>
                    </a:xfrm>
                    <a:prstGeom prst="rect">
                      <a:avLst/>
                    </a:prstGeom>
                    <a:noFill/>
                    <a:ln>
                      <a:noFill/>
                    </a:ln>
                  </pic:spPr>
                </pic:pic>
              </a:graphicData>
            </a:graphic>
          </wp:inline>
        </w:drawing>
      </w:r>
    </w:p>
    <w:p w14:paraId="5DE55070" w14:textId="77777777" w:rsidR="00934997" w:rsidRDefault="00934997" w:rsidP="00934997">
      <w:pPr>
        <w:rPr>
          <w:rFonts w:eastAsia="Times New Roman"/>
        </w:rPr>
      </w:pPr>
      <w:r>
        <w:rPr>
          <w:rFonts w:eastAsia="Times New Roman"/>
        </w:rPr>
        <w:t>图源: Nginx closed</w:t>
      </w:r>
    </w:p>
    <w:p w14:paraId="414BB7D9" w14:textId="77777777" w:rsidR="00934997" w:rsidRDefault="00934997" w:rsidP="00934997">
      <w:r>
        <w:t>这种方法的确简单，但是在复杂的网络内容中就不够用了，创建socket需要进行3次握手，而释放socket需要2次握手(或者是4次)。</w:t>
      </w:r>
      <w:r>
        <w:lastRenderedPageBreak/>
        <w:t>重复的连接与释放tcp连接就像每次仅仅挤1mm的牙膏就合上牙膏盖子接着再打开接着挤一样。而每次连接大概是TTL一次的时间(也就是ping一次)，在TLS环境下消耗的时间就更多了。很明显，当访问复杂网络时，延时（而不是带宽）将成为非常重要的因素。</w:t>
      </w:r>
    </w:p>
    <w:p w14:paraId="10D8CD89" w14:textId="77777777" w:rsidR="00934997" w:rsidRDefault="00934997" w:rsidP="00934997">
      <w:r>
        <w:t>当然，上面的问题早已经解决了，在http中有一种叫做</w:t>
      </w:r>
      <w:r>
        <w:rPr>
          <w:rStyle w:val="HTML1"/>
        </w:rPr>
        <w:t>keepalive connections</w:t>
      </w:r>
      <w:r>
        <w:t>的机制，它可以在传输数据后仍然保持连接，当客户端需要再次获取数据时，直接使用刚刚空闲下来的连接而不需要再次握手</w:t>
      </w:r>
    </w:p>
    <w:p w14:paraId="6851C21B" w14:textId="7DC3B839" w:rsidR="00934997" w:rsidRDefault="00934997" w:rsidP="00934997">
      <w:pPr>
        <w:rPr>
          <w:rFonts w:eastAsia="Times New Roman"/>
        </w:rPr>
      </w:pPr>
      <w:r>
        <w:rPr>
          <w:rFonts w:eastAsia="Times New Roman"/>
          <w:noProof/>
        </w:rPr>
        <w:drawing>
          <wp:inline distT="0" distB="0" distL="0" distR="0" wp14:anchorId="63E15635" wp14:editId="0DBDB17C">
            <wp:extent cx="8753475" cy="1381756"/>
            <wp:effectExtent l="0" t="0" r="0" b="0"/>
            <wp:docPr id="38" name="图片 38" descr="http://upload-images.jianshu.io/upload_images/98641-71b1fdaf78b8442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upload-images.jianshu.io/upload_images/98641-71b1fdaf78b8442c.png?imageMogr2/auto-orient/strip%7CimageView2/2/w/124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784049" cy="1386582"/>
                    </a:xfrm>
                    <a:prstGeom prst="rect">
                      <a:avLst/>
                    </a:prstGeom>
                    <a:noFill/>
                    <a:ln>
                      <a:noFill/>
                    </a:ln>
                  </pic:spPr>
                </pic:pic>
              </a:graphicData>
            </a:graphic>
          </wp:inline>
        </w:drawing>
      </w:r>
    </w:p>
    <w:p w14:paraId="23906EA3" w14:textId="77777777" w:rsidR="00934997" w:rsidRDefault="00934997" w:rsidP="00934997">
      <w:pPr>
        <w:rPr>
          <w:rFonts w:eastAsia="Times New Roman"/>
        </w:rPr>
      </w:pPr>
      <w:r>
        <w:rPr>
          <w:rFonts w:eastAsia="Times New Roman"/>
        </w:rPr>
        <w:t>图源: Nginx keep_alive</w:t>
      </w:r>
    </w:p>
    <w:p w14:paraId="76F11B1C" w14:textId="77777777" w:rsidR="00934997" w:rsidRDefault="00934997" w:rsidP="00934997">
      <w:r>
        <w:t>在现代浏览器中，一般同时开启6～8个</w:t>
      </w:r>
      <w:r>
        <w:rPr>
          <w:rStyle w:val="HTML1"/>
        </w:rPr>
        <w:t>keepalive connections</w:t>
      </w:r>
      <w:r>
        <w:t>的socket连接，并保持一定的链路生命，当不需要时再关闭；而在服务器中，一般是由软件根据负载情况(比如FD最大值、Socket内存、超时时间、栈内存、栈数量等)决定是否主动关闭。</w:t>
      </w:r>
    </w:p>
    <w:p w14:paraId="1AA9EE58" w14:textId="77777777" w:rsidR="00934997" w:rsidRDefault="00934997" w:rsidP="00934997">
      <w:r>
        <w:t>Okhttp支持5个并发KeepAlive，默认链路生命为5分钟(链路空闲后，保持存活的时间)</w:t>
      </w:r>
    </w:p>
    <w:p w14:paraId="04297279" w14:textId="77777777" w:rsidR="00934997" w:rsidRDefault="00934997" w:rsidP="00934997">
      <w:r>
        <w:t>当然keepalive也有缺点，在提高了单个客户端性能的同时，复用却阻碍了其他客户端的链路速度，具体来说如下</w:t>
      </w:r>
    </w:p>
    <w:p w14:paraId="451950E4" w14:textId="77777777" w:rsidR="00934997" w:rsidRDefault="00934997" w:rsidP="008B146C">
      <w:pPr>
        <w:widowControl/>
        <w:numPr>
          <w:ilvl w:val="0"/>
          <w:numId w:val="83"/>
        </w:numPr>
        <w:spacing w:before="100" w:beforeAutospacing="1" w:after="100" w:afterAutospacing="1"/>
        <w:jc w:val="left"/>
        <w:rPr>
          <w:rFonts w:eastAsia="Times New Roman"/>
        </w:rPr>
      </w:pPr>
      <w:r>
        <w:rPr>
          <w:rFonts w:eastAsia="Times New Roman"/>
        </w:rPr>
        <w:t>根据TCP的拥塞机制，当总水管大小固定时，如果存在大量空闲的</w:t>
      </w:r>
      <w:r>
        <w:rPr>
          <w:rStyle w:val="HTML1"/>
        </w:rPr>
        <w:t>keepalive connections</w:t>
      </w:r>
      <w:r>
        <w:rPr>
          <w:rFonts w:eastAsia="Times New Roman"/>
        </w:rPr>
        <w:t>（我们可以称作</w:t>
      </w:r>
      <w:r>
        <w:rPr>
          <w:rStyle w:val="HTML1"/>
        </w:rPr>
        <w:t>僵尸连接</w:t>
      </w:r>
      <w:r>
        <w:rPr>
          <w:rFonts w:eastAsia="Times New Roman"/>
        </w:rPr>
        <w:t>或者</w:t>
      </w:r>
      <w:r>
        <w:rPr>
          <w:rStyle w:val="HTML1"/>
        </w:rPr>
        <w:t>泄漏连接</w:t>
      </w:r>
      <w:r>
        <w:rPr>
          <w:rFonts w:eastAsia="Times New Roman"/>
        </w:rPr>
        <w:t>），其它客户端们的正常连接速度也会受到影响，这也是运营商为何限制P2P连接数的道</w:t>
      </w:r>
      <w:r>
        <w:rPr>
          <w:rFonts w:ascii="MS Mincho" w:eastAsia="MS Mincho" w:hAnsi="MS Mincho" w:cs="MS Mincho"/>
        </w:rPr>
        <w:t>理</w:t>
      </w:r>
    </w:p>
    <w:p w14:paraId="774118DC" w14:textId="77777777" w:rsidR="00934997" w:rsidRDefault="00934997" w:rsidP="008B146C">
      <w:pPr>
        <w:widowControl/>
        <w:numPr>
          <w:ilvl w:val="0"/>
          <w:numId w:val="83"/>
        </w:numPr>
        <w:spacing w:before="100" w:beforeAutospacing="1" w:after="100" w:afterAutospacing="1"/>
        <w:jc w:val="left"/>
        <w:rPr>
          <w:rFonts w:eastAsia="Times New Roman"/>
        </w:rPr>
      </w:pPr>
      <w:r>
        <w:rPr>
          <w:rFonts w:eastAsia="Times New Roman"/>
        </w:rPr>
        <w:t>服务器/防火墙上有并发限制，比如</w:t>
      </w:r>
      <w:r>
        <w:rPr>
          <w:rStyle w:val="HTML1"/>
        </w:rPr>
        <w:t>apache</w:t>
      </w:r>
      <w:r>
        <w:rPr>
          <w:rFonts w:eastAsia="Times New Roman"/>
        </w:rPr>
        <w:t>服务器对每个请求都开线程，导致只支持150个并发连接（数据来源于nginx官网），不过这个瓶颈随着高并发server软硬件的发展（golang/分布式/IO多路复用）将会越来越</w:t>
      </w:r>
      <w:r>
        <w:rPr>
          <w:rFonts w:ascii="MS Mincho" w:eastAsia="MS Mincho" w:hAnsi="MS Mincho" w:cs="MS Mincho"/>
        </w:rPr>
        <w:t>少</w:t>
      </w:r>
    </w:p>
    <w:p w14:paraId="1763AE8E" w14:textId="77777777" w:rsidR="00934997" w:rsidRDefault="00934997" w:rsidP="008B146C">
      <w:pPr>
        <w:widowControl/>
        <w:numPr>
          <w:ilvl w:val="0"/>
          <w:numId w:val="83"/>
        </w:numPr>
        <w:spacing w:before="100" w:beforeAutospacing="1" w:after="100" w:afterAutospacing="1"/>
        <w:jc w:val="left"/>
        <w:rPr>
          <w:rFonts w:eastAsia="Times New Roman"/>
        </w:rPr>
      </w:pPr>
      <w:r>
        <w:rPr>
          <w:rFonts w:eastAsia="Times New Roman"/>
        </w:rPr>
        <w:lastRenderedPageBreak/>
        <w:t>大量的DDOS产生的僵尸连接可能被用于恶意攻击服务器，耗尽资</w:t>
      </w:r>
      <w:r>
        <w:rPr>
          <w:rFonts w:ascii="MS Mincho" w:eastAsia="MS Mincho" w:hAnsi="MS Mincho" w:cs="MS Mincho"/>
        </w:rPr>
        <w:t>源</w:t>
      </w:r>
    </w:p>
    <w:p w14:paraId="662C3029" w14:textId="77777777" w:rsidR="00934997" w:rsidRDefault="00934997" w:rsidP="00934997">
      <w:r>
        <w:t>好了，以上科普完毕，本文主要是写客户端的，服务端不再介绍。</w:t>
      </w:r>
    </w:p>
    <w:p w14:paraId="48408609" w14:textId="77777777" w:rsidR="00934997" w:rsidRDefault="00934997" w:rsidP="00934997">
      <w:r>
        <w:t>下文假设服务器是经过专业的运维配置好的，它默认开启了</w:t>
      </w:r>
      <w:r>
        <w:rPr>
          <w:rStyle w:val="HTML1"/>
        </w:rPr>
        <w:t>keep-alive</w:t>
      </w:r>
      <w:r>
        <w:t>，并不主动关闭连接</w:t>
      </w:r>
    </w:p>
    <w:p w14:paraId="6E62EBBF" w14:textId="77777777" w:rsidR="00934997" w:rsidRDefault="00934997" w:rsidP="00934997">
      <w:pPr>
        <w:pStyle w:val="2"/>
        <w:rPr>
          <w:rFonts w:eastAsia="Times New Roman"/>
        </w:rPr>
      </w:pPr>
      <w:r>
        <w:rPr>
          <w:rFonts w:eastAsia="Times New Roman"/>
        </w:rPr>
        <w:t xml:space="preserve">2. </w:t>
      </w:r>
      <w:r>
        <w:rPr>
          <w:rFonts w:ascii="SimSun" w:eastAsia="SimSun" w:hAnsi="SimSun" w:cs="SimSun"/>
        </w:rPr>
        <w:t>连接池的使用与分</w:t>
      </w:r>
      <w:r>
        <w:rPr>
          <w:rFonts w:ascii="MS Mincho" w:eastAsia="MS Mincho" w:hAnsi="MS Mincho" w:cs="MS Mincho"/>
        </w:rPr>
        <w:t>析</w:t>
      </w:r>
    </w:p>
    <w:p w14:paraId="63FAEE7A" w14:textId="77777777" w:rsidR="00934997" w:rsidRDefault="00934997" w:rsidP="00934997">
      <w:r>
        <w:t>首先先说下源码中关键的对象：</w:t>
      </w:r>
    </w:p>
    <w:p w14:paraId="2C9BB455" w14:textId="77777777" w:rsidR="00934997" w:rsidRDefault="00934997" w:rsidP="008B146C">
      <w:pPr>
        <w:widowControl/>
        <w:numPr>
          <w:ilvl w:val="0"/>
          <w:numId w:val="84"/>
        </w:numPr>
        <w:spacing w:before="100" w:beforeAutospacing="1" w:after="100" w:afterAutospacing="1"/>
        <w:jc w:val="left"/>
        <w:rPr>
          <w:rFonts w:eastAsia="Times New Roman"/>
        </w:rPr>
      </w:pPr>
      <w:r>
        <w:rPr>
          <w:rStyle w:val="HTML1"/>
        </w:rPr>
        <w:t>Call</w:t>
      </w:r>
      <w:r>
        <w:rPr>
          <w:rFonts w:eastAsia="Times New Roman"/>
        </w:rPr>
        <w:t>: 对http的请求封装，属于程序员能够接触的上层高级代</w:t>
      </w:r>
      <w:r>
        <w:rPr>
          <w:rFonts w:ascii="SimSun" w:eastAsia="SimSun" w:hAnsi="SimSun" w:cs="SimSun"/>
        </w:rPr>
        <w:t>码</w:t>
      </w:r>
    </w:p>
    <w:p w14:paraId="6C61FDF0" w14:textId="77777777" w:rsidR="00934997" w:rsidRDefault="00934997" w:rsidP="008B146C">
      <w:pPr>
        <w:widowControl/>
        <w:numPr>
          <w:ilvl w:val="0"/>
          <w:numId w:val="84"/>
        </w:numPr>
        <w:spacing w:before="100" w:beforeAutospacing="1" w:after="100" w:afterAutospacing="1"/>
        <w:jc w:val="left"/>
        <w:rPr>
          <w:rFonts w:eastAsia="Times New Roman"/>
        </w:rPr>
      </w:pPr>
      <w:r>
        <w:rPr>
          <w:rStyle w:val="HTML1"/>
        </w:rPr>
        <w:t>Connection</w:t>
      </w:r>
      <w:r>
        <w:rPr>
          <w:rFonts w:eastAsia="Times New Roman"/>
        </w:rPr>
        <w:t>: 对jdk的socket物理连接的包装，它内部有</w:t>
      </w:r>
      <w:r>
        <w:rPr>
          <w:rStyle w:val="HTML1"/>
        </w:rPr>
        <w:t>List&lt;WeakReference&lt;StreamAllocation&gt;&gt;</w:t>
      </w:r>
      <w:r>
        <w:rPr>
          <w:rFonts w:eastAsia="Times New Roman"/>
        </w:rPr>
        <w:t>的引</w:t>
      </w:r>
      <w:r>
        <w:rPr>
          <w:rFonts w:ascii="MS Mincho" w:eastAsia="MS Mincho" w:hAnsi="MS Mincho" w:cs="MS Mincho"/>
        </w:rPr>
        <w:t>用</w:t>
      </w:r>
    </w:p>
    <w:p w14:paraId="0657D0F5" w14:textId="77777777" w:rsidR="00934997" w:rsidRDefault="00934997" w:rsidP="008B146C">
      <w:pPr>
        <w:widowControl/>
        <w:numPr>
          <w:ilvl w:val="0"/>
          <w:numId w:val="84"/>
        </w:numPr>
        <w:spacing w:before="100" w:beforeAutospacing="1" w:after="100" w:afterAutospacing="1"/>
        <w:jc w:val="left"/>
        <w:rPr>
          <w:rFonts w:eastAsia="Times New Roman"/>
        </w:rPr>
      </w:pPr>
      <w:r>
        <w:rPr>
          <w:rStyle w:val="HTML1"/>
        </w:rPr>
        <w:t>StreamAllocation</w:t>
      </w:r>
      <w:r>
        <w:rPr>
          <w:rFonts w:eastAsia="Times New Roman"/>
        </w:rPr>
        <w:t>: 表示</w:t>
      </w:r>
      <w:r>
        <w:rPr>
          <w:rStyle w:val="HTML1"/>
        </w:rPr>
        <w:t>Connection</w:t>
      </w:r>
      <w:r>
        <w:rPr>
          <w:rFonts w:eastAsia="Times New Roman"/>
        </w:rPr>
        <w:t>被上层高级代码的引用次</w:t>
      </w:r>
      <w:r>
        <w:rPr>
          <w:rFonts w:ascii="MS Mincho" w:eastAsia="MS Mincho" w:hAnsi="MS Mincho" w:cs="MS Mincho"/>
        </w:rPr>
        <w:t>数</w:t>
      </w:r>
    </w:p>
    <w:p w14:paraId="71F808B7" w14:textId="77777777" w:rsidR="00934997" w:rsidRDefault="00934997" w:rsidP="008B146C">
      <w:pPr>
        <w:widowControl/>
        <w:numPr>
          <w:ilvl w:val="0"/>
          <w:numId w:val="84"/>
        </w:numPr>
        <w:spacing w:before="100" w:beforeAutospacing="1" w:after="100" w:afterAutospacing="1"/>
        <w:jc w:val="left"/>
        <w:rPr>
          <w:rFonts w:eastAsia="Times New Roman"/>
        </w:rPr>
      </w:pPr>
      <w:r>
        <w:rPr>
          <w:rStyle w:val="HTML1"/>
        </w:rPr>
        <w:t>ConnectionPool</w:t>
      </w:r>
      <w:r>
        <w:rPr>
          <w:rFonts w:eastAsia="Times New Roman"/>
        </w:rPr>
        <w:t>: Socket连接池，对连接缓存进行回收与管理，与CommonPool有类似的设</w:t>
      </w:r>
      <w:r>
        <w:rPr>
          <w:rFonts w:ascii="SimSun" w:eastAsia="SimSun" w:hAnsi="SimSun" w:cs="SimSun"/>
        </w:rPr>
        <w:t>计</w:t>
      </w:r>
    </w:p>
    <w:p w14:paraId="537339C8" w14:textId="77777777" w:rsidR="00934997" w:rsidRDefault="00934997" w:rsidP="008B146C">
      <w:pPr>
        <w:widowControl/>
        <w:numPr>
          <w:ilvl w:val="0"/>
          <w:numId w:val="84"/>
        </w:numPr>
        <w:spacing w:before="100" w:beforeAutospacing="1" w:after="100" w:afterAutospacing="1"/>
        <w:jc w:val="left"/>
        <w:rPr>
          <w:rFonts w:eastAsia="Times New Roman"/>
        </w:rPr>
      </w:pPr>
      <w:r>
        <w:rPr>
          <w:rStyle w:val="HTML1"/>
        </w:rPr>
        <w:t>Deque</w:t>
      </w:r>
      <w:r>
        <w:rPr>
          <w:rFonts w:eastAsia="Times New Roman"/>
        </w:rPr>
        <w:t>: Deque也就是双端队列，双端队列同时具有队列和栈性质，经常在缓存中被使用，这个是java基</w:t>
      </w:r>
      <w:r>
        <w:rPr>
          <w:rFonts w:ascii="SimSun" w:eastAsia="SimSun" w:hAnsi="SimSun" w:cs="SimSun"/>
        </w:rPr>
        <w:t>础</w:t>
      </w:r>
    </w:p>
    <w:p w14:paraId="067C9DAE" w14:textId="77777777" w:rsidR="00934997" w:rsidRDefault="00934997" w:rsidP="00934997">
      <w:r>
        <w:t>在okhttp中，连接池对用户，甚至开发者都是透明的。它自动创建连接池，自动进行泄漏连接回收，自动帮你管理线程池，提供了put/get/clear的接口，甚至内部调用都帮你写好了。</w:t>
      </w:r>
    </w:p>
    <w:p w14:paraId="75B9BE86" w14:textId="77777777" w:rsidR="00934997" w:rsidRDefault="00934997" w:rsidP="00934997">
      <w:r>
        <w:t>在以前的内存泄露</w:t>
      </w:r>
      <w:hyperlink r:id="rId125" w:tgtFrame="_blank" w:history="1">
        <w:r>
          <w:rPr>
            <w:rStyle w:val="string"/>
          </w:rPr>
          <w:t>分析文章</w:t>
        </w:r>
      </w:hyperlink>
      <w:r>
        <w:t>中我写到，我们知道在socket连接中，也就是</w:t>
      </w:r>
      <w:r>
        <w:rPr>
          <w:rStyle w:val="HTML1"/>
        </w:rPr>
        <w:t>Connection</w:t>
      </w:r>
      <w:r>
        <w:t>中，本质是封装好的流操作，除非手动</w:t>
      </w:r>
      <w:r>
        <w:rPr>
          <w:rStyle w:val="HTML1"/>
        </w:rPr>
        <w:t>close</w:t>
      </w:r>
      <w:r>
        <w:t>掉连接，基本不会被GC掉，非常容易引发内存泄露。所以当涉及到并发socket编程时，我们就会非常紧张，往往写出来的代码都是</w:t>
      </w:r>
      <w:r>
        <w:rPr>
          <w:rStyle w:val="HTML1"/>
        </w:rPr>
        <w:t>try/catch/finally</w:t>
      </w:r>
      <w:r>
        <w:t>的迷之缩进，却又对这样的代码无可奈何。</w:t>
      </w:r>
    </w:p>
    <w:p w14:paraId="71CF2239" w14:textId="77777777" w:rsidR="00934997" w:rsidRDefault="00934997" w:rsidP="00934997">
      <w:r>
        <w:lastRenderedPageBreak/>
        <w:t>在okhttp中，在高层代码的调用中，使用了类似于引用计数的方式跟踪Socket流的调用，这里的计数对象是</w:t>
      </w:r>
      <w:r>
        <w:rPr>
          <w:rStyle w:val="HTML1"/>
        </w:rPr>
        <w:t>StreamAllocation</w:t>
      </w:r>
      <w:r>
        <w:t>，它被反复执行</w:t>
      </w:r>
      <w:hyperlink r:id="rId126" w:anchor="L296-L296" w:tgtFrame="_blank" w:history="1">
        <w:r>
          <w:rPr>
            <w:rStyle w:val="HTML1"/>
            <w:color w:val="0000FF"/>
            <w:u w:val="single"/>
          </w:rPr>
          <w:t>aquire</w:t>
        </w:r>
      </w:hyperlink>
      <w:r>
        <w:t>与</w:t>
      </w:r>
      <w:hyperlink r:id="rId127" w:anchor="L301-L301" w:tgtFrame="_blank" w:history="1">
        <w:r>
          <w:rPr>
            <w:rStyle w:val="HTML1"/>
            <w:color w:val="0000FF"/>
            <w:u w:val="single"/>
          </w:rPr>
          <w:t>release</w:t>
        </w:r>
      </w:hyperlink>
      <w:r>
        <w:t>操作(点击函数可以进入github查看)，这两个函数其实是在改变</w:t>
      </w:r>
      <w:r>
        <w:rPr>
          <w:rStyle w:val="HTML1"/>
        </w:rPr>
        <w:t>Connection</w:t>
      </w:r>
      <w:r>
        <w:t>中的</w:t>
      </w:r>
      <w:r>
        <w:rPr>
          <w:rStyle w:val="HTML1"/>
        </w:rPr>
        <w:t>List&lt;WeakReference&lt;StreamAllocation&gt;&gt;</w:t>
      </w:r>
      <w:r>
        <w:t>大小。</w:t>
      </w:r>
      <w:r>
        <w:rPr>
          <w:rStyle w:val="HTML1"/>
        </w:rPr>
        <w:t>List</w:t>
      </w:r>
      <w:r>
        <w:t>中Allocation的数量也就是物理socket被引用的计数（Refference Count），如果计数为0的话，说明此连接没有被使用，是空闲的，需要通过下文的算法实现回收；如果上层代码仍然引用，就不需要关闭连接。</w:t>
      </w:r>
    </w:p>
    <w:p w14:paraId="3260D52D" w14:textId="77777777" w:rsidR="00934997" w:rsidRDefault="00934997" w:rsidP="00934997">
      <w:r>
        <w:t>引用计数法：给对象中添加一个引用计数器，每当有一个地方引用它时，计数器值就加1；当引用失效时，计数器值就减1；任何时刻计数器为0的对象就是不可能再被使用。它不能处理循环引用的问题。</w:t>
      </w:r>
    </w:p>
    <w:p w14:paraId="47DEEB8D" w14:textId="77777777" w:rsidR="00934997" w:rsidRDefault="00934997" w:rsidP="00934997">
      <w:pPr>
        <w:pStyle w:val="4"/>
        <w:rPr>
          <w:rFonts w:eastAsia="Times New Roman"/>
        </w:rPr>
      </w:pPr>
      <w:r>
        <w:rPr>
          <w:rFonts w:eastAsia="Times New Roman"/>
        </w:rPr>
        <w:t>2.1. 实例</w:t>
      </w:r>
      <w:r>
        <w:rPr>
          <w:rFonts w:ascii="MS Mincho" w:eastAsia="MS Mincho" w:hAnsi="MS Mincho" w:cs="MS Mincho"/>
        </w:rPr>
        <w:t>化</w:t>
      </w:r>
    </w:p>
    <w:p w14:paraId="4DFF4FA5" w14:textId="77777777" w:rsidR="00934997" w:rsidRDefault="00934997" w:rsidP="00934997">
      <w:r>
        <w:t>在源码中，我们先找</w:t>
      </w:r>
      <w:r>
        <w:rPr>
          <w:rStyle w:val="HTML1"/>
        </w:rPr>
        <w:t>ConnectionPool</w:t>
      </w:r>
      <w:r>
        <w:t>实例化的位置，它是直接new出来的，而它的各种操作却在</w:t>
      </w:r>
      <w:r>
        <w:rPr>
          <w:rStyle w:val="HTML1"/>
        </w:rPr>
        <w:t>OkHttpClient</w:t>
      </w:r>
      <w:r>
        <w:t>的</w:t>
      </w:r>
      <w:hyperlink r:id="rId128" w:anchor="L65-L65" w:tgtFrame="_blank" w:history="1">
        <w:r>
          <w:rPr>
            <w:rStyle w:val="string"/>
          </w:rPr>
          <w:t>static区</w:t>
        </w:r>
      </w:hyperlink>
      <w:r>
        <w:t>实现了</w:t>
      </w:r>
      <w:r>
        <w:rPr>
          <w:rStyle w:val="HTML1"/>
        </w:rPr>
        <w:t>Internal.instance</w:t>
      </w:r>
      <w:r>
        <w:t>接口作为</w:t>
      </w:r>
      <w:r>
        <w:rPr>
          <w:rStyle w:val="HTML1"/>
        </w:rPr>
        <w:t>ConnectionPool</w:t>
      </w:r>
      <w:r>
        <w:t>的包装。</w:t>
      </w:r>
    </w:p>
    <w:p w14:paraId="569F5B76" w14:textId="77777777" w:rsidR="00934997" w:rsidRDefault="00934997" w:rsidP="00934997">
      <w:r>
        <w:t>至于为什么需要这么多此一举的分层包装，主要是为了让外部包的成员访问非</w:t>
      </w:r>
      <w:r>
        <w:rPr>
          <w:rStyle w:val="HTML1"/>
        </w:rPr>
        <w:t>public</w:t>
      </w:r>
      <w:r>
        <w:t>方法，详见这里</w:t>
      </w:r>
      <w:hyperlink r:id="rId129" w:anchor="L34-L34" w:tgtFrame="_blank" w:history="1">
        <w:r>
          <w:rPr>
            <w:rStyle w:val="string"/>
          </w:rPr>
          <w:t>注释</w:t>
        </w:r>
      </w:hyperlink>
    </w:p>
    <w:p w14:paraId="3A8494A3" w14:textId="77777777" w:rsidR="00934997" w:rsidRDefault="00934997" w:rsidP="00934997">
      <w:pPr>
        <w:pStyle w:val="4"/>
        <w:rPr>
          <w:rFonts w:eastAsia="Times New Roman"/>
        </w:rPr>
      </w:pPr>
      <w:r>
        <w:rPr>
          <w:rFonts w:eastAsia="Times New Roman"/>
        </w:rPr>
        <w:t>2.2. 构</w:t>
      </w:r>
      <w:r>
        <w:rPr>
          <w:rFonts w:ascii="MS Mincho" w:eastAsia="MS Mincho" w:hAnsi="MS Mincho" w:cs="MS Mincho"/>
        </w:rPr>
        <w:t>造</w:t>
      </w:r>
    </w:p>
    <w:p w14:paraId="0B46F1BB" w14:textId="77777777" w:rsidR="00934997" w:rsidRDefault="00934997" w:rsidP="008B146C">
      <w:pPr>
        <w:numPr>
          <w:ilvl w:val="0"/>
          <w:numId w:val="85"/>
        </w:numPr>
      </w:pPr>
      <w:r>
        <w:t>连接池内部维护了一个叫做</w:t>
      </w:r>
      <w:r>
        <w:rPr>
          <w:rStyle w:val="HTML1"/>
        </w:rPr>
        <w:t>OkHttp ConnectionPool</w:t>
      </w:r>
      <w:r>
        <w:t>的</w:t>
      </w:r>
      <w:r>
        <w:rPr>
          <w:rStyle w:val="HTML1"/>
        </w:rPr>
        <w:t>ThreadPool</w:t>
      </w:r>
      <w:r>
        <w:t>，专门用来淘汰末位的socket，当满足以下条件时，就会进行末位淘汰，非常像GC</w:t>
      </w:r>
    </w:p>
    <w:p w14:paraId="3BB45578" w14:textId="77777777" w:rsidR="00934997" w:rsidRDefault="00934997" w:rsidP="008B146C">
      <w:pPr>
        <w:numPr>
          <w:ilvl w:val="0"/>
          <w:numId w:val="85"/>
        </w:numPr>
        <w:tabs>
          <w:tab w:val="clear" w:pos="720"/>
        </w:tabs>
        <w:rPr>
          <w:rStyle w:val="HTML1"/>
        </w:rPr>
      </w:pPr>
      <w:r>
        <w:rPr>
          <w:rStyle w:val="hljs-type"/>
        </w:rPr>
        <w:t>1.</w:t>
      </w:r>
      <w:r>
        <w:rPr>
          <w:rStyle w:val="HTML1"/>
        </w:rPr>
        <w:t xml:space="preserve"> </w:t>
      </w:r>
      <w:r>
        <w:rPr>
          <w:rStyle w:val="HTML1"/>
        </w:rPr>
        <w:t>并发</w:t>
      </w:r>
      <w:r>
        <w:rPr>
          <w:rStyle w:val="HTML1"/>
        </w:rPr>
        <w:t>socket</w:t>
      </w:r>
      <w:r>
        <w:rPr>
          <w:rStyle w:val="HTML1"/>
        </w:rPr>
        <w:t>空闲连接超过</w:t>
      </w:r>
      <w:r>
        <w:rPr>
          <w:rStyle w:val="hljs-type"/>
        </w:rPr>
        <w:t>5</w:t>
      </w:r>
      <w:r>
        <w:rPr>
          <w:rStyle w:val="HTML1"/>
        </w:rPr>
        <w:t>个</w:t>
      </w:r>
    </w:p>
    <w:p w14:paraId="103FC1D3" w14:textId="77777777" w:rsidR="00934997" w:rsidRDefault="00934997" w:rsidP="00934997">
      <w:pPr>
        <w:ind w:left="720"/>
      </w:pPr>
      <w:r>
        <w:rPr>
          <w:rStyle w:val="hljs-type"/>
        </w:rPr>
        <w:t>2.</w:t>
      </w:r>
      <w:r>
        <w:rPr>
          <w:rStyle w:val="HTML1"/>
        </w:rPr>
        <w:t xml:space="preserve"> </w:t>
      </w:r>
      <w:r>
        <w:rPr>
          <w:rStyle w:val="HTML1"/>
        </w:rPr>
        <w:t>某个</w:t>
      </w:r>
      <w:r>
        <w:rPr>
          <w:rStyle w:val="HTML1"/>
        </w:rPr>
        <w:t>socket</w:t>
      </w:r>
      <w:r>
        <w:rPr>
          <w:rStyle w:val="HTML1"/>
        </w:rPr>
        <w:t>的</w:t>
      </w:r>
      <w:r>
        <w:rPr>
          <w:rStyle w:val="HTML1"/>
        </w:rPr>
        <w:t>keepalive</w:t>
      </w:r>
      <w:r>
        <w:rPr>
          <w:rStyle w:val="HTML1"/>
        </w:rPr>
        <w:t>时间大于</w:t>
      </w:r>
      <w:r>
        <w:rPr>
          <w:rStyle w:val="hljs-type"/>
        </w:rPr>
        <w:t>5</w:t>
      </w:r>
      <w:r>
        <w:rPr>
          <w:rStyle w:val="HTML1"/>
        </w:rPr>
        <w:t>分钟</w:t>
      </w:r>
    </w:p>
    <w:p w14:paraId="78FB7E56" w14:textId="77777777" w:rsidR="00934997" w:rsidRDefault="00934997" w:rsidP="008B146C">
      <w:pPr>
        <w:numPr>
          <w:ilvl w:val="0"/>
          <w:numId w:val="85"/>
        </w:numPr>
      </w:pPr>
      <w:r>
        <w:lastRenderedPageBreak/>
        <w:t>维护着一个</w:t>
      </w:r>
      <w:r>
        <w:rPr>
          <w:rStyle w:val="HTML1"/>
        </w:rPr>
        <w:t>Deque&lt;Connection&gt;</w:t>
      </w:r>
      <w:r>
        <w:t>，提供get/put/remove等数据结构的功能</w:t>
      </w:r>
    </w:p>
    <w:p w14:paraId="632A9C68" w14:textId="77777777" w:rsidR="00934997" w:rsidRDefault="00934997" w:rsidP="008B146C">
      <w:pPr>
        <w:numPr>
          <w:ilvl w:val="0"/>
          <w:numId w:val="85"/>
        </w:numPr>
      </w:pPr>
      <w:r>
        <w:t>维护着一个</w:t>
      </w:r>
      <w:r>
        <w:rPr>
          <w:rStyle w:val="HTML1"/>
        </w:rPr>
        <w:t>RouteDatabase</w:t>
      </w:r>
      <w:r>
        <w:t>，它用来记录连接失败的</w:t>
      </w:r>
      <w:r>
        <w:rPr>
          <w:rStyle w:val="HTML1"/>
        </w:rPr>
        <w:t>Route</w:t>
      </w:r>
      <w:r>
        <w:t>的黑名单，当连接失败的时候就会把失败的线路加进去（本文不讨论）</w:t>
      </w:r>
    </w:p>
    <w:p w14:paraId="74BF22A9" w14:textId="77777777" w:rsidR="00934997" w:rsidRDefault="00934997" w:rsidP="00934997">
      <w:pPr>
        <w:pStyle w:val="4"/>
        <w:rPr>
          <w:rFonts w:eastAsia="Times New Roman"/>
        </w:rPr>
      </w:pPr>
      <w:r>
        <w:rPr>
          <w:rFonts w:eastAsia="Times New Roman"/>
        </w:rPr>
        <w:t>2.3 put/get操</w:t>
      </w:r>
      <w:r>
        <w:rPr>
          <w:rFonts w:ascii="MS Mincho" w:eastAsia="MS Mincho" w:hAnsi="MS Mincho" w:cs="MS Mincho"/>
        </w:rPr>
        <w:t>作</w:t>
      </w:r>
    </w:p>
    <w:p w14:paraId="63A1A846" w14:textId="77777777" w:rsidR="00934997" w:rsidRDefault="00934997" w:rsidP="00934997">
      <w:r>
        <w:t>在连接池中，提供如下的操作，这里可以看成是对deque的一个简单的包装</w:t>
      </w:r>
    </w:p>
    <w:p w14:paraId="4BC18170" w14:textId="77777777" w:rsidR="00934997" w:rsidRDefault="00934997" w:rsidP="00934997">
      <w:pPr>
        <w:rPr>
          <w:rStyle w:val="HTML1"/>
        </w:rPr>
      </w:pPr>
      <w:r>
        <w:rPr>
          <w:rStyle w:val="hljs-number"/>
        </w:rPr>
        <w:t>//从连接池中获取</w:t>
      </w:r>
    </w:p>
    <w:p w14:paraId="598F70C4" w14:textId="77777777" w:rsidR="00934997" w:rsidRDefault="00934997" w:rsidP="00934997">
      <w:pPr>
        <w:rPr>
          <w:rStyle w:val="HTML1"/>
        </w:rPr>
      </w:pPr>
      <w:r>
        <w:rPr>
          <w:rStyle w:val="hljs-title"/>
        </w:rPr>
        <w:t>get</w:t>
      </w:r>
    </w:p>
    <w:p w14:paraId="6EE5E931" w14:textId="77777777" w:rsidR="00934997" w:rsidRDefault="00934997" w:rsidP="00934997">
      <w:pPr>
        <w:rPr>
          <w:rStyle w:val="HTML1"/>
        </w:rPr>
      </w:pPr>
      <w:r>
        <w:rPr>
          <w:rStyle w:val="hljs-number"/>
        </w:rPr>
        <w:t>//放入连接池</w:t>
      </w:r>
    </w:p>
    <w:p w14:paraId="052FDC6A" w14:textId="77777777" w:rsidR="00934997" w:rsidRDefault="00934997" w:rsidP="00934997">
      <w:pPr>
        <w:rPr>
          <w:rStyle w:val="HTML1"/>
        </w:rPr>
      </w:pPr>
      <w:r>
        <w:rPr>
          <w:rStyle w:val="hljs-title"/>
        </w:rPr>
        <w:t>put</w:t>
      </w:r>
    </w:p>
    <w:p w14:paraId="1827794B" w14:textId="77777777" w:rsidR="00934997" w:rsidRDefault="00934997" w:rsidP="00934997">
      <w:pPr>
        <w:rPr>
          <w:rStyle w:val="HTML1"/>
        </w:rPr>
      </w:pPr>
      <w:r>
        <w:rPr>
          <w:rStyle w:val="hljs-number"/>
        </w:rPr>
        <w:t>//线程变成空闲，并调用清理线程池</w:t>
      </w:r>
    </w:p>
    <w:p w14:paraId="3D650139" w14:textId="77777777" w:rsidR="00934997" w:rsidRDefault="00934997" w:rsidP="00934997">
      <w:pPr>
        <w:rPr>
          <w:rStyle w:val="HTML1"/>
        </w:rPr>
      </w:pPr>
      <w:r>
        <w:rPr>
          <w:rStyle w:val="HTML1"/>
        </w:rPr>
        <w:t>connectionBecameIdle</w:t>
      </w:r>
    </w:p>
    <w:p w14:paraId="66ECAC6A" w14:textId="77777777" w:rsidR="00934997" w:rsidRDefault="00934997" w:rsidP="00934997">
      <w:pPr>
        <w:rPr>
          <w:rStyle w:val="HTML1"/>
        </w:rPr>
      </w:pPr>
      <w:r>
        <w:rPr>
          <w:rStyle w:val="hljs-number"/>
        </w:rPr>
        <w:t>//关闭所有连接</w:t>
      </w:r>
    </w:p>
    <w:p w14:paraId="209F4E01" w14:textId="77777777" w:rsidR="00934997" w:rsidRDefault="00934997" w:rsidP="00934997">
      <w:r>
        <w:rPr>
          <w:rStyle w:val="HTML1"/>
        </w:rPr>
        <w:t>evictAll</w:t>
      </w:r>
    </w:p>
    <w:p w14:paraId="1A803AA2" w14:textId="77777777" w:rsidR="00934997" w:rsidRDefault="00934997" w:rsidP="00934997">
      <w:r>
        <w:t>随着上述操作被更高级的对象调用，</w:t>
      </w:r>
      <w:r>
        <w:rPr>
          <w:rStyle w:val="HTML1"/>
        </w:rPr>
        <w:t>Connection</w:t>
      </w:r>
      <w:r>
        <w:t>中的</w:t>
      </w:r>
      <w:r>
        <w:rPr>
          <w:rStyle w:val="HTML1"/>
        </w:rPr>
        <w:t>StreamAllocation</w:t>
      </w:r>
      <w:r>
        <w:t>被不断的</w:t>
      </w:r>
      <w:hyperlink r:id="rId130" w:anchor="L296-L296" w:tgtFrame="_blank" w:history="1">
        <w:r>
          <w:rPr>
            <w:rStyle w:val="HTML1"/>
            <w:color w:val="0000FF"/>
            <w:u w:val="single"/>
          </w:rPr>
          <w:t>aquire</w:t>
        </w:r>
      </w:hyperlink>
      <w:r>
        <w:t>与</w:t>
      </w:r>
      <w:hyperlink r:id="rId131" w:anchor="L301-L301" w:tgtFrame="_blank" w:history="1">
        <w:r>
          <w:rPr>
            <w:rStyle w:val="HTML1"/>
            <w:color w:val="0000FF"/>
            <w:u w:val="single"/>
          </w:rPr>
          <w:t>release</w:t>
        </w:r>
      </w:hyperlink>
      <w:r>
        <w:t>，也就是</w:t>
      </w:r>
      <w:r>
        <w:rPr>
          <w:rStyle w:val="HTML1"/>
        </w:rPr>
        <w:t>List&lt;WeakReference&lt;StreamAllocation&gt;&gt;</w:t>
      </w:r>
      <w:r>
        <w:t>的大小将时刻变化</w:t>
      </w:r>
    </w:p>
    <w:p w14:paraId="44560A28" w14:textId="77777777" w:rsidR="00934997" w:rsidRDefault="00934997" w:rsidP="00934997">
      <w:pPr>
        <w:pStyle w:val="4"/>
        <w:rPr>
          <w:rFonts w:eastAsia="Times New Roman"/>
        </w:rPr>
      </w:pPr>
      <w:r>
        <w:rPr>
          <w:rFonts w:eastAsia="Times New Roman"/>
        </w:rPr>
        <w:lastRenderedPageBreak/>
        <w:t>2.4 Connection自动回收的实</w:t>
      </w:r>
      <w:r>
        <w:rPr>
          <w:rFonts w:ascii="SimSun" w:eastAsia="SimSun" w:hAnsi="SimSun" w:cs="SimSun"/>
        </w:rPr>
        <w:t>现</w:t>
      </w:r>
    </w:p>
    <w:p w14:paraId="33D067F0" w14:textId="77777777" w:rsidR="00934997" w:rsidRDefault="00934997" w:rsidP="00934997">
      <w:r>
        <w:t>java内部有垃圾回收GC，okhttp有socket的回收；垃圾回收是根据对象的引用树实现的，而okhttp是根据</w:t>
      </w:r>
      <w:r>
        <w:rPr>
          <w:rStyle w:val="HTML1"/>
        </w:rPr>
        <w:t>RealConnection</w:t>
      </w:r>
      <w:r>
        <w:t>的虚引用</w:t>
      </w:r>
      <w:r>
        <w:rPr>
          <w:rStyle w:val="HTML1"/>
        </w:rPr>
        <w:t>StreamAllocation</w:t>
      </w:r>
      <w:r>
        <w:t>引用计数是否为0实现的。我们先看代码</w:t>
      </w:r>
    </w:p>
    <w:p w14:paraId="5D303FFF" w14:textId="77777777" w:rsidR="00934997" w:rsidRDefault="00934997" w:rsidP="00934997">
      <w:r>
        <w:t>cleanupRunnable:</w:t>
      </w:r>
    </w:p>
    <w:p w14:paraId="1F14035D" w14:textId="77777777" w:rsidR="00934997" w:rsidRDefault="00934997" w:rsidP="00934997">
      <w:r>
        <w:t>当用户socket连接成功，向连接池中</w:t>
      </w:r>
      <w:r>
        <w:rPr>
          <w:rStyle w:val="HTML1"/>
        </w:rPr>
        <w:t>put</w:t>
      </w:r>
      <w:r>
        <w:t>新的socket时，回收函数会被主动调用，线程池就会执行</w:t>
      </w:r>
      <w:r>
        <w:rPr>
          <w:rStyle w:val="HTML1"/>
        </w:rPr>
        <w:t>cleanupRunnable</w:t>
      </w:r>
      <w:r>
        <w:t>，如下</w:t>
      </w:r>
    </w:p>
    <w:p w14:paraId="5DD1C593" w14:textId="77777777" w:rsidR="00934997" w:rsidRDefault="00934997" w:rsidP="00934997">
      <w:pPr>
        <w:rPr>
          <w:rStyle w:val="HTML1"/>
        </w:rPr>
      </w:pPr>
      <w:r>
        <w:rPr>
          <w:rStyle w:val="hljs-number"/>
        </w:rPr>
        <w:t>//Socket清理的Runnable，每当put操作时，就会被主动调用</w:t>
      </w:r>
    </w:p>
    <w:p w14:paraId="53957A7C" w14:textId="77777777" w:rsidR="00934997" w:rsidRDefault="00934997" w:rsidP="00934997">
      <w:pPr>
        <w:rPr>
          <w:rStyle w:val="HTML1"/>
        </w:rPr>
      </w:pPr>
      <w:r>
        <w:rPr>
          <w:rStyle w:val="hljs-number"/>
        </w:rPr>
        <w:t>//注意put操作是在网络线程</w:t>
      </w:r>
    </w:p>
    <w:p w14:paraId="2888B7F9" w14:textId="77777777" w:rsidR="00934997" w:rsidRDefault="00934997" w:rsidP="00934997">
      <w:pPr>
        <w:rPr>
          <w:rStyle w:val="HTML1"/>
        </w:rPr>
      </w:pPr>
      <w:r>
        <w:rPr>
          <w:rStyle w:val="hljs-number"/>
        </w:rPr>
        <w:t>//而Socket清理是在`OkHttp ConnectionPool`线程池中调用</w:t>
      </w:r>
    </w:p>
    <w:p w14:paraId="20068587" w14:textId="77777777" w:rsidR="00934997" w:rsidRDefault="00934997" w:rsidP="00934997">
      <w:pPr>
        <w:rPr>
          <w:rStyle w:val="HTML1"/>
        </w:rPr>
      </w:pPr>
      <w:r>
        <w:rPr>
          <w:rStyle w:val="hljs-string"/>
        </w:rPr>
        <w:t>while</w:t>
      </w:r>
      <w:r>
        <w:rPr>
          <w:rStyle w:val="HTML1"/>
        </w:rPr>
        <w:t xml:space="preserve"> (</w:t>
      </w:r>
      <w:r>
        <w:rPr>
          <w:rStyle w:val="hljs-string"/>
        </w:rPr>
        <w:t>true</w:t>
      </w:r>
      <w:r>
        <w:rPr>
          <w:rStyle w:val="HTML1"/>
        </w:rPr>
        <w:t>) {</w:t>
      </w:r>
    </w:p>
    <w:p w14:paraId="353D5D1E" w14:textId="77777777" w:rsidR="00934997" w:rsidRDefault="00934997" w:rsidP="00934997">
      <w:pPr>
        <w:rPr>
          <w:rStyle w:val="HTML1"/>
        </w:rPr>
      </w:pPr>
      <w:r>
        <w:rPr>
          <w:rStyle w:val="HTML1"/>
        </w:rPr>
        <w:t xml:space="preserve">  </w:t>
      </w:r>
      <w:r>
        <w:rPr>
          <w:rStyle w:val="hljs-number"/>
        </w:rPr>
        <w:t>//执行清理并返回下场需要清理的时间</w:t>
      </w:r>
    </w:p>
    <w:p w14:paraId="0E2A0FE8" w14:textId="77777777" w:rsidR="00934997" w:rsidRDefault="00934997" w:rsidP="00934997">
      <w:pPr>
        <w:rPr>
          <w:rStyle w:val="HTML1"/>
        </w:rPr>
      </w:pPr>
      <w:r>
        <w:rPr>
          <w:rStyle w:val="HTML1"/>
        </w:rPr>
        <w:t xml:space="preserve">  </w:t>
      </w:r>
      <w:r>
        <w:rPr>
          <w:rStyle w:val="hljs-string"/>
        </w:rPr>
        <w:t>long</w:t>
      </w:r>
      <w:r>
        <w:rPr>
          <w:rStyle w:val="HTML1"/>
        </w:rPr>
        <w:t xml:space="preserve"> waitNanos = cleanup(System.nanoTime());</w:t>
      </w:r>
    </w:p>
    <w:p w14:paraId="7EB1001C" w14:textId="77777777" w:rsidR="00934997" w:rsidRDefault="00934997" w:rsidP="00934997">
      <w:pPr>
        <w:rPr>
          <w:rStyle w:val="HTML1"/>
        </w:rPr>
      </w:pPr>
      <w:r>
        <w:rPr>
          <w:rStyle w:val="HTML1"/>
        </w:rPr>
        <w:t xml:space="preserve">  </w:t>
      </w:r>
      <w:r>
        <w:rPr>
          <w:rStyle w:val="hljs-string"/>
        </w:rPr>
        <w:t>if</w:t>
      </w:r>
      <w:r>
        <w:rPr>
          <w:rStyle w:val="HTML1"/>
        </w:rPr>
        <w:t xml:space="preserve"> (waitNanos == -</w:t>
      </w:r>
      <w:r>
        <w:rPr>
          <w:rStyle w:val="hljs-type"/>
        </w:rPr>
        <w:t>1</w:t>
      </w:r>
      <w:r>
        <w:rPr>
          <w:rStyle w:val="HTML1"/>
        </w:rPr>
        <w:t xml:space="preserve">) </w:t>
      </w:r>
      <w:r>
        <w:rPr>
          <w:rStyle w:val="hljs-string"/>
        </w:rPr>
        <w:t>return</w:t>
      </w:r>
      <w:r>
        <w:rPr>
          <w:rStyle w:val="HTML1"/>
        </w:rPr>
        <w:t>;</w:t>
      </w:r>
    </w:p>
    <w:p w14:paraId="675E214A" w14:textId="77777777" w:rsidR="00934997" w:rsidRDefault="00934997" w:rsidP="00934997">
      <w:pPr>
        <w:rPr>
          <w:rStyle w:val="HTML1"/>
        </w:rPr>
      </w:pPr>
      <w:r>
        <w:rPr>
          <w:rStyle w:val="HTML1"/>
        </w:rPr>
        <w:t xml:space="preserve">  </w:t>
      </w:r>
      <w:r>
        <w:rPr>
          <w:rStyle w:val="hljs-string"/>
        </w:rPr>
        <w:t>if</w:t>
      </w:r>
      <w:r>
        <w:rPr>
          <w:rStyle w:val="HTML1"/>
        </w:rPr>
        <w:t xml:space="preserve"> (waitNanos &gt; </w:t>
      </w:r>
      <w:r>
        <w:rPr>
          <w:rStyle w:val="hljs-type"/>
        </w:rPr>
        <w:t>0</w:t>
      </w:r>
      <w:r>
        <w:rPr>
          <w:rStyle w:val="HTML1"/>
        </w:rPr>
        <w:t>) {</w:t>
      </w:r>
    </w:p>
    <w:p w14:paraId="212FFC1C" w14:textId="77777777" w:rsidR="00934997" w:rsidRDefault="00934997" w:rsidP="00934997">
      <w:pPr>
        <w:rPr>
          <w:rStyle w:val="HTML1"/>
        </w:rPr>
      </w:pPr>
      <w:r>
        <w:rPr>
          <w:rStyle w:val="HTML1"/>
        </w:rPr>
        <w:t xml:space="preserve">    </w:t>
      </w:r>
      <w:r>
        <w:rPr>
          <w:rStyle w:val="hljs-string"/>
        </w:rPr>
        <w:t>synchronized</w:t>
      </w:r>
      <w:r>
        <w:rPr>
          <w:rStyle w:val="HTML1"/>
        </w:rPr>
        <w:t xml:space="preserve"> (ConnectionPool.</w:t>
      </w:r>
      <w:r>
        <w:rPr>
          <w:rStyle w:val="hljs-string"/>
        </w:rPr>
        <w:t>this</w:t>
      </w:r>
      <w:r>
        <w:rPr>
          <w:rStyle w:val="HTML1"/>
        </w:rPr>
        <w:t>) {</w:t>
      </w:r>
    </w:p>
    <w:p w14:paraId="48E78B0C" w14:textId="77777777" w:rsidR="00934997" w:rsidRDefault="00934997" w:rsidP="00934997">
      <w:pPr>
        <w:rPr>
          <w:rStyle w:val="HTML1"/>
        </w:rPr>
      </w:pPr>
      <w:r>
        <w:rPr>
          <w:rStyle w:val="HTML1"/>
        </w:rPr>
        <w:t xml:space="preserve">      </w:t>
      </w:r>
      <w:r>
        <w:rPr>
          <w:rStyle w:val="hljs-string"/>
        </w:rPr>
        <w:t>try</w:t>
      </w:r>
      <w:r>
        <w:rPr>
          <w:rStyle w:val="HTML1"/>
        </w:rPr>
        <w:t xml:space="preserve"> {</w:t>
      </w:r>
    </w:p>
    <w:p w14:paraId="75CE3322" w14:textId="77777777" w:rsidR="00934997" w:rsidRDefault="00934997" w:rsidP="00934997">
      <w:pPr>
        <w:rPr>
          <w:rStyle w:val="HTML1"/>
        </w:rPr>
      </w:pPr>
      <w:r>
        <w:rPr>
          <w:rStyle w:val="HTML1"/>
        </w:rPr>
        <w:t xml:space="preserve">        </w:t>
      </w:r>
      <w:r>
        <w:rPr>
          <w:rStyle w:val="hljs-number"/>
        </w:rPr>
        <w:t>//在timeout内释放锁与时间片</w:t>
      </w:r>
    </w:p>
    <w:p w14:paraId="028C8F26" w14:textId="77777777" w:rsidR="00934997" w:rsidRDefault="00934997" w:rsidP="00934997">
      <w:pPr>
        <w:rPr>
          <w:rStyle w:val="HTML1"/>
        </w:rPr>
      </w:pPr>
      <w:r>
        <w:rPr>
          <w:rStyle w:val="HTML1"/>
        </w:rPr>
        <w:t xml:space="preserve">        ConnectionPool.</w:t>
      </w:r>
      <w:r>
        <w:rPr>
          <w:rStyle w:val="hljs-string"/>
        </w:rPr>
        <w:t>this</w:t>
      </w:r>
      <w:r>
        <w:rPr>
          <w:rStyle w:val="HTML1"/>
        </w:rPr>
        <w:t>.wait(TimeUnit.NANOSECONDS.toMillis(waitNanos));</w:t>
      </w:r>
    </w:p>
    <w:p w14:paraId="655C5894" w14:textId="77777777" w:rsidR="00934997" w:rsidRDefault="00934997" w:rsidP="00934997">
      <w:pPr>
        <w:rPr>
          <w:rStyle w:val="HTML1"/>
        </w:rPr>
      </w:pPr>
      <w:r>
        <w:rPr>
          <w:rStyle w:val="HTML1"/>
        </w:rPr>
        <w:t xml:space="preserve">      } </w:t>
      </w:r>
      <w:r>
        <w:rPr>
          <w:rStyle w:val="hljs-string"/>
        </w:rPr>
        <w:t>catch</w:t>
      </w:r>
      <w:r>
        <w:rPr>
          <w:rStyle w:val="HTML1"/>
        </w:rPr>
        <w:t xml:space="preserve"> (InterruptedException ignored) {</w:t>
      </w:r>
    </w:p>
    <w:p w14:paraId="22BF1351" w14:textId="77777777" w:rsidR="00934997" w:rsidRDefault="00934997" w:rsidP="00934997">
      <w:pPr>
        <w:rPr>
          <w:rStyle w:val="HTML1"/>
        </w:rPr>
      </w:pPr>
      <w:r>
        <w:rPr>
          <w:rStyle w:val="HTML1"/>
        </w:rPr>
        <w:lastRenderedPageBreak/>
        <w:t xml:space="preserve">      }</w:t>
      </w:r>
    </w:p>
    <w:p w14:paraId="1754C3F9" w14:textId="77777777" w:rsidR="00934997" w:rsidRDefault="00934997" w:rsidP="00934997">
      <w:pPr>
        <w:rPr>
          <w:rStyle w:val="HTML1"/>
        </w:rPr>
      </w:pPr>
      <w:r>
        <w:rPr>
          <w:rStyle w:val="HTML1"/>
        </w:rPr>
        <w:t xml:space="preserve">    }</w:t>
      </w:r>
    </w:p>
    <w:p w14:paraId="29EEEE1E" w14:textId="77777777" w:rsidR="00934997" w:rsidRDefault="00934997" w:rsidP="00934997">
      <w:pPr>
        <w:rPr>
          <w:rStyle w:val="HTML1"/>
        </w:rPr>
      </w:pPr>
      <w:r>
        <w:rPr>
          <w:rStyle w:val="HTML1"/>
        </w:rPr>
        <w:t xml:space="preserve">  }</w:t>
      </w:r>
    </w:p>
    <w:p w14:paraId="4E31B363" w14:textId="77777777" w:rsidR="00934997" w:rsidRDefault="00934997" w:rsidP="00934997">
      <w:r>
        <w:rPr>
          <w:rStyle w:val="HTML1"/>
        </w:rPr>
        <w:t>}</w:t>
      </w:r>
    </w:p>
    <w:p w14:paraId="63BBC989" w14:textId="77777777" w:rsidR="00934997" w:rsidRDefault="00934997" w:rsidP="00934997">
      <w:r>
        <w:t>这段死循环实际上是一个阻塞的清理任务，首先进行清理(clean)，并返回下次需要清理的间隔时间，然后调用</w:t>
      </w:r>
      <w:r>
        <w:rPr>
          <w:rStyle w:val="HTML1"/>
        </w:rPr>
        <w:t>wait(timeout)</w:t>
      </w:r>
      <w:r>
        <w:t>进行等待以释放锁与时间片，当等待时间到了后，再次进行清理，并返回下次要清理的间隔时间...</w:t>
      </w:r>
    </w:p>
    <w:p w14:paraId="362F6E2D" w14:textId="77777777" w:rsidR="00934997" w:rsidRDefault="00934997" w:rsidP="00934997">
      <w:r>
        <w:t>Cleanup:</w:t>
      </w:r>
    </w:p>
    <w:p w14:paraId="54A29348" w14:textId="77777777" w:rsidR="00934997" w:rsidRDefault="006D2C06" w:rsidP="00934997">
      <w:hyperlink r:id="rId132" w:anchor="L183-L183" w:tgtFrame="_blank" w:history="1">
        <w:r w:rsidR="00934997">
          <w:rPr>
            <w:rStyle w:val="string"/>
          </w:rPr>
          <w:t>cleanup</w:t>
        </w:r>
      </w:hyperlink>
      <w:r w:rsidR="00934997">
        <w:t>使用了类似于GC的</w:t>
      </w:r>
      <w:r w:rsidR="00934997">
        <w:rPr>
          <w:rStyle w:val="HTML1"/>
        </w:rPr>
        <w:t>标记</w:t>
      </w:r>
      <w:r w:rsidR="00934997">
        <w:rPr>
          <w:rStyle w:val="HTML1"/>
        </w:rPr>
        <w:t>-</w:t>
      </w:r>
      <w:r w:rsidR="00934997">
        <w:rPr>
          <w:rStyle w:val="HTML1"/>
        </w:rPr>
        <w:t>清除算法</w:t>
      </w:r>
      <w:r w:rsidR="00934997">
        <w:t>，也就是首先标记出最不活跃的连接(我们可以叫做</w:t>
      </w:r>
      <w:r w:rsidR="00934997">
        <w:rPr>
          <w:rStyle w:val="HTML1"/>
        </w:rPr>
        <w:t>泄漏连接</w:t>
      </w:r>
      <w:r w:rsidR="00934997">
        <w:t>，或者</w:t>
      </w:r>
      <w:r w:rsidR="00934997">
        <w:rPr>
          <w:rStyle w:val="HTML1"/>
        </w:rPr>
        <w:t>空闲连接</w:t>
      </w:r>
      <w:r w:rsidR="00934997">
        <w:t>)，接着进行清除，流程如下:</w:t>
      </w:r>
    </w:p>
    <w:p w14:paraId="7BF91050" w14:textId="77777777" w:rsidR="00934997" w:rsidRDefault="00934997" w:rsidP="00934997">
      <w:pPr>
        <w:rPr>
          <w:rStyle w:val="HTML1"/>
        </w:rPr>
      </w:pPr>
      <w:r>
        <w:rPr>
          <w:rStyle w:val="hljs-string"/>
        </w:rPr>
        <w:t>long</w:t>
      </w:r>
      <w:r>
        <w:rPr>
          <w:rStyle w:val="hljs-params"/>
        </w:rPr>
        <w:t xml:space="preserve"> </w:t>
      </w:r>
      <w:r>
        <w:rPr>
          <w:rStyle w:val="hljs-literal"/>
        </w:rPr>
        <w:t>cleanup</w:t>
      </w:r>
      <w:r>
        <w:rPr>
          <w:rStyle w:val="hljs-selector-class"/>
        </w:rPr>
        <w:t>(</w:t>
      </w:r>
      <w:r>
        <w:rPr>
          <w:rStyle w:val="hljs-string"/>
        </w:rPr>
        <w:t>long</w:t>
      </w:r>
      <w:r>
        <w:rPr>
          <w:rStyle w:val="hljs-selector-class"/>
        </w:rPr>
        <w:t xml:space="preserve"> now)</w:t>
      </w:r>
      <w:r>
        <w:rPr>
          <w:rStyle w:val="hljs-params"/>
        </w:rPr>
        <w:t xml:space="preserve"> </w:t>
      </w:r>
      <w:r>
        <w:rPr>
          <w:rStyle w:val="HTML1"/>
        </w:rPr>
        <w:t>{</w:t>
      </w:r>
    </w:p>
    <w:p w14:paraId="1CF3C121" w14:textId="77777777" w:rsidR="00934997" w:rsidRDefault="00934997" w:rsidP="00934997">
      <w:pPr>
        <w:rPr>
          <w:rStyle w:val="HTML1"/>
        </w:rPr>
      </w:pPr>
      <w:r>
        <w:rPr>
          <w:rStyle w:val="HTML1"/>
        </w:rPr>
        <w:t xml:space="preserve">  </w:t>
      </w:r>
      <w:r>
        <w:rPr>
          <w:rStyle w:val="hljs-string"/>
        </w:rPr>
        <w:t>int</w:t>
      </w:r>
      <w:r>
        <w:rPr>
          <w:rStyle w:val="HTML1"/>
        </w:rPr>
        <w:t xml:space="preserve"> inUseConnectionCount = </w:t>
      </w:r>
      <w:r>
        <w:rPr>
          <w:rStyle w:val="hljs-type"/>
        </w:rPr>
        <w:t>0</w:t>
      </w:r>
      <w:r>
        <w:rPr>
          <w:rStyle w:val="HTML1"/>
        </w:rPr>
        <w:t>;</w:t>
      </w:r>
    </w:p>
    <w:p w14:paraId="4E44D066" w14:textId="77777777" w:rsidR="00934997" w:rsidRDefault="00934997" w:rsidP="00934997">
      <w:pPr>
        <w:rPr>
          <w:rStyle w:val="HTML1"/>
        </w:rPr>
      </w:pPr>
      <w:r>
        <w:rPr>
          <w:rStyle w:val="HTML1"/>
        </w:rPr>
        <w:t xml:space="preserve">  </w:t>
      </w:r>
      <w:r>
        <w:rPr>
          <w:rStyle w:val="hljs-string"/>
        </w:rPr>
        <w:t>int</w:t>
      </w:r>
      <w:r>
        <w:rPr>
          <w:rStyle w:val="HTML1"/>
        </w:rPr>
        <w:t xml:space="preserve"> idleConnectionCount = </w:t>
      </w:r>
      <w:r>
        <w:rPr>
          <w:rStyle w:val="hljs-type"/>
        </w:rPr>
        <w:t>0</w:t>
      </w:r>
      <w:r>
        <w:rPr>
          <w:rStyle w:val="HTML1"/>
        </w:rPr>
        <w:t>;</w:t>
      </w:r>
    </w:p>
    <w:p w14:paraId="40FBC8D9" w14:textId="77777777" w:rsidR="00934997" w:rsidRDefault="00934997" w:rsidP="00934997">
      <w:pPr>
        <w:rPr>
          <w:rStyle w:val="HTML1"/>
        </w:rPr>
      </w:pPr>
      <w:r>
        <w:rPr>
          <w:rStyle w:val="HTML1"/>
        </w:rPr>
        <w:t xml:space="preserve">  RealConnection longestIdleConnection = </w:t>
      </w:r>
      <w:r>
        <w:rPr>
          <w:rStyle w:val="hljs-string"/>
        </w:rPr>
        <w:t>null</w:t>
      </w:r>
      <w:r>
        <w:rPr>
          <w:rStyle w:val="HTML1"/>
        </w:rPr>
        <w:t>;</w:t>
      </w:r>
    </w:p>
    <w:p w14:paraId="165506F9" w14:textId="77777777" w:rsidR="00934997" w:rsidRDefault="00934997" w:rsidP="00934997">
      <w:pPr>
        <w:rPr>
          <w:rStyle w:val="HTML1"/>
        </w:rPr>
      </w:pPr>
      <w:r>
        <w:rPr>
          <w:rStyle w:val="HTML1"/>
        </w:rPr>
        <w:t xml:space="preserve">  </w:t>
      </w:r>
      <w:r>
        <w:rPr>
          <w:rStyle w:val="hljs-string"/>
        </w:rPr>
        <w:t>long</w:t>
      </w:r>
      <w:r>
        <w:rPr>
          <w:rStyle w:val="HTML1"/>
        </w:rPr>
        <w:t xml:space="preserve"> longestIdleDurationNs = Long.MIN_VALUE;</w:t>
      </w:r>
    </w:p>
    <w:p w14:paraId="56F945A3" w14:textId="77777777" w:rsidR="00934997" w:rsidRDefault="00934997" w:rsidP="00934997">
      <w:pPr>
        <w:rPr>
          <w:rStyle w:val="HTML1"/>
        </w:rPr>
      </w:pPr>
    </w:p>
    <w:p w14:paraId="33F16D7C" w14:textId="77777777" w:rsidR="00934997" w:rsidRDefault="00934997" w:rsidP="00934997">
      <w:pPr>
        <w:rPr>
          <w:rStyle w:val="HTML1"/>
        </w:rPr>
      </w:pPr>
      <w:r>
        <w:rPr>
          <w:rStyle w:val="HTML1"/>
        </w:rPr>
        <w:t xml:space="preserve">  </w:t>
      </w:r>
      <w:r>
        <w:rPr>
          <w:rStyle w:val="hljs-number"/>
        </w:rPr>
        <w:t>//遍历`Deque`中所有的`RealConnection`，标记泄漏的连接</w:t>
      </w:r>
    </w:p>
    <w:p w14:paraId="5001FDC5" w14:textId="77777777" w:rsidR="00934997" w:rsidRDefault="00934997" w:rsidP="00934997">
      <w:pPr>
        <w:rPr>
          <w:rStyle w:val="HTML1"/>
        </w:rPr>
      </w:pPr>
      <w:r>
        <w:rPr>
          <w:rStyle w:val="HTML1"/>
        </w:rPr>
        <w:t xml:space="preserve">  </w:t>
      </w:r>
      <w:r>
        <w:rPr>
          <w:rStyle w:val="hljs-string"/>
        </w:rPr>
        <w:t>synchronized</w:t>
      </w:r>
      <w:r>
        <w:rPr>
          <w:rStyle w:val="HTML1"/>
        </w:rPr>
        <w:t xml:space="preserve"> (</w:t>
      </w:r>
      <w:r>
        <w:rPr>
          <w:rStyle w:val="hljs-string"/>
        </w:rPr>
        <w:t>this</w:t>
      </w:r>
      <w:r>
        <w:rPr>
          <w:rStyle w:val="HTML1"/>
        </w:rPr>
        <w:t>) {</w:t>
      </w:r>
    </w:p>
    <w:p w14:paraId="77715298" w14:textId="77777777" w:rsidR="00934997" w:rsidRDefault="00934997" w:rsidP="00934997">
      <w:pPr>
        <w:rPr>
          <w:rStyle w:val="HTML1"/>
        </w:rPr>
      </w:pPr>
      <w:r>
        <w:rPr>
          <w:rStyle w:val="HTML1"/>
        </w:rPr>
        <w:t xml:space="preserve">    </w:t>
      </w:r>
      <w:r>
        <w:rPr>
          <w:rStyle w:val="hljs-string"/>
        </w:rPr>
        <w:t>for</w:t>
      </w:r>
      <w:r>
        <w:rPr>
          <w:rStyle w:val="HTML1"/>
        </w:rPr>
        <w:t xml:space="preserve"> (RealConnection connection : connections) {</w:t>
      </w:r>
    </w:p>
    <w:p w14:paraId="517A7DDD" w14:textId="77777777" w:rsidR="00934997" w:rsidRDefault="00934997" w:rsidP="00934997">
      <w:pPr>
        <w:rPr>
          <w:rStyle w:val="HTML1"/>
        </w:rPr>
      </w:pPr>
      <w:r>
        <w:rPr>
          <w:rStyle w:val="HTML1"/>
        </w:rPr>
        <w:t xml:space="preserve">      </w:t>
      </w:r>
      <w:r>
        <w:rPr>
          <w:rStyle w:val="hljs-number"/>
        </w:rPr>
        <w:t>// 查询此连接内部StreamAllocation的引用数量</w:t>
      </w:r>
    </w:p>
    <w:p w14:paraId="633B6FCF" w14:textId="77777777" w:rsidR="00934997" w:rsidRDefault="00934997" w:rsidP="00934997">
      <w:pPr>
        <w:rPr>
          <w:rStyle w:val="HTML1"/>
        </w:rPr>
      </w:pPr>
      <w:r>
        <w:rPr>
          <w:rStyle w:val="HTML1"/>
        </w:rPr>
        <w:lastRenderedPageBreak/>
        <w:t xml:space="preserve">      </w:t>
      </w:r>
      <w:r>
        <w:rPr>
          <w:rStyle w:val="hljs-string"/>
        </w:rPr>
        <w:t>if</w:t>
      </w:r>
      <w:r>
        <w:rPr>
          <w:rStyle w:val="HTML1"/>
        </w:rPr>
        <w:t xml:space="preserve"> (pruneAndGetAllocationCount(connection, now) &gt; </w:t>
      </w:r>
      <w:r>
        <w:rPr>
          <w:rStyle w:val="hljs-type"/>
        </w:rPr>
        <w:t>0</w:t>
      </w:r>
      <w:r>
        <w:rPr>
          <w:rStyle w:val="HTML1"/>
        </w:rPr>
        <w:t>) {</w:t>
      </w:r>
    </w:p>
    <w:p w14:paraId="7A3D40F2" w14:textId="77777777" w:rsidR="00934997" w:rsidRDefault="00934997" w:rsidP="00934997">
      <w:pPr>
        <w:rPr>
          <w:rStyle w:val="HTML1"/>
        </w:rPr>
      </w:pPr>
      <w:r>
        <w:rPr>
          <w:rStyle w:val="HTML1"/>
        </w:rPr>
        <w:t xml:space="preserve">        inUseConnectionCount++;</w:t>
      </w:r>
    </w:p>
    <w:p w14:paraId="1AF18192" w14:textId="77777777" w:rsidR="00934997" w:rsidRDefault="00934997" w:rsidP="00934997">
      <w:pPr>
        <w:rPr>
          <w:rStyle w:val="HTML1"/>
        </w:rPr>
      </w:pPr>
      <w:r>
        <w:rPr>
          <w:rStyle w:val="HTML1"/>
        </w:rPr>
        <w:t xml:space="preserve">        </w:t>
      </w:r>
      <w:r>
        <w:rPr>
          <w:rStyle w:val="hljs-string"/>
        </w:rPr>
        <w:t>continue</w:t>
      </w:r>
      <w:r>
        <w:rPr>
          <w:rStyle w:val="HTML1"/>
        </w:rPr>
        <w:t>;</w:t>
      </w:r>
    </w:p>
    <w:p w14:paraId="3E04890B" w14:textId="77777777" w:rsidR="00934997" w:rsidRDefault="00934997" w:rsidP="00934997">
      <w:pPr>
        <w:rPr>
          <w:rStyle w:val="HTML1"/>
        </w:rPr>
      </w:pPr>
      <w:r>
        <w:rPr>
          <w:rStyle w:val="HTML1"/>
        </w:rPr>
        <w:t xml:space="preserve">      }</w:t>
      </w:r>
    </w:p>
    <w:p w14:paraId="4F0A3E04" w14:textId="77777777" w:rsidR="00934997" w:rsidRDefault="00934997" w:rsidP="00934997">
      <w:pPr>
        <w:rPr>
          <w:rStyle w:val="HTML1"/>
        </w:rPr>
      </w:pPr>
    </w:p>
    <w:p w14:paraId="56FA032E" w14:textId="77777777" w:rsidR="00934997" w:rsidRDefault="00934997" w:rsidP="00934997">
      <w:pPr>
        <w:rPr>
          <w:rStyle w:val="HTML1"/>
        </w:rPr>
      </w:pPr>
      <w:r>
        <w:rPr>
          <w:rStyle w:val="HTML1"/>
        </w:rPr>
        <w:t xml:space="preserve">      idleConnectionCount++;</w:t>
      </w:r>
    </w:p>
    <w:p w14:paraId="5058F2D9" w14:textId="77777777" w:rsidR="00934997" w:rsidRDefault="00934997" w:rsidP="00934997">
      <w:pPr>
        <w:rPr>
          <w:rStyle w:val="HTML1"/>
        </w:rPr>
      </w:pPr>
    </w:p>
    <w:p w14:paraId="7F694153" w14:textId="77777777" w:rsidR="00934997" w:rsidRDefault="00934997" w:rsidP="00934997">
      <w:pPr>
        <w:rPr>
          <w:rStyle w:val="HTML1"/>
        </w:rPr>
      </w:pPr>
      <w:r>
        <w:rPr>
          <w:rStyle w:val="HTML1"/>
        </w:rPr>
        <w:t xml:space="preserve">      </w:t>
      </w:r>
      <w:r>
        <w:rPr>
          <w:rStyle w:val="hljs-number"/>
        </w:rPr>
        <w:t>//选择排序法，标记出空闲连接</w:t>
      </w:r>
    </w:p>
    <w:p w14:paraId="03FC0CD6" w14:textId="77777777" w:rsidR="00934997" w:rsidRDefault="00934997" w:rsidP="00934997">
      <w:pPr>
        <w:rPr>
          <w:rStyle w:val="HTML1"/>
        </w:rPr>
      </w:pPr>
      <w:r>
        <w:rPr>
          <w:rStyle w:val="HTML1"/>
        </w:rPr>
        <w:t xml:space="preserve">      </w:t>
      </w:r>
      <w:r>
        <w:rPr>
          <w:rStyle w:val="hljs-string"/>
        </w:rPr>
        <w:t>long</w:t>
      </w:r>
      <w:r>
        <w:rPr>
          <w:rStyle w:val="HTML1"/>
        </w:rPr>
        <w:t xml:space="preserve"> idleDurationNs = now - connection.idleAtNanos;</w:t>
      </w:r>
    </w:p>
    <w:p w14:paraId="77850EA2" w14:textId="77777777" w:rsidR="00934997" w:rsidRDefault="00934997" w:rsidP="00934997">
      <w:pPr>
        <w:rPr>
          <w:rStyle w:val="HTML1"/>
        </w:rPr>
      </w:pPr>
      <w:r>
        <w:rPr>
          <w:rStyle w:val="HTML1"/>
        </w:rPr>
        <w:t xml:space="preserve">      </w:t>
      </w:r>
      <w:r>
        <w:rPr>
          <w:rStyle w:val="hljs-string"/>
        </w:rPr>
        <w:t>if</w:t>
      </w:r>
      <w:r>
        <w:rPr>
          <w:rStyle w:val="HTML1"/>
        </w:rPr>
        <w:t xml:space="preserve"> (idleDurationNs &gt; longestIdleDurationNs) {</w:t>
      </w:r>
    </w:p>
    <w:p w14:paraId="468F5317" w14:textId="77777777" w:rsidR="00934997" w:rsidRDefault="00934997" w:rsidP="00934997">
      <w:pPr>
        <w:rPr>
          <w:rStyle w:val="HTML1"/>
        </w:rPr>
      </w:pPr>
      <w:r>
        <w:rPr>
          <w:rStyle w:val="HTML1"/>
        </w:rPr>
        <w:t xml:space="preserve">        longestIdleDurationNs = idleDurationNs;</w:t>
      </w:r>
    </w:p>
    <w:p w14:paraId="0373651D" w14:textId="77777777" w:rsidR="00934997" w:rsidRDefault="00934997" w:rsidP="00934997">
      <w:pPr>
        <w:rPr>
          <w:rStyle w:val="HTML1"/>
        </w:rPr>
      </w:pPr>
      <w:r>
        <w:rPr>
          <w:rStyle w:val="HTML1"/>
        </w:rPr>
        <w:t xml:space="preserve">        longestIdleConnection = connection;</w:t>
      </w:r>
    </w:p>
    <w:p w14:paraId="7CFAAF25" w14:textId="77777777" w:rsidR="00934997" w:rsidRDefault="00934997" w:rsidP="00934997">
      <w:pPr>
        <w:rPr>
          <w:rStyle w:val="HTML1"/>
        </w:rPr>
      </w:pPr>
      <w:r>
        <w:rPr>
          <w:rStyle w:val="HTML1"/>
        </w:rPr>
        <w:t xml:space="preserve">      }</w:t>
      </w:r>
    </w:p>
    <w:p w14:paraId="381E25B0" w14:textId="77777777" w:rsidR="00934997" w:rsidRDefault="00934997" w:rsidP="00934997">
      <w:pPr>
        <w:rPr>
          <w:rStyle w:val="HTML1"/>
        </w:rPr>
      </w:pPr>
      <w:r>
        <w:rPr>
          <w:rStyle w:val="HTML1"/>
        </w:rPr>
        <w:t xml:space="preserve">    }</w:t>
      </w:r>
    </w:p>
    <w:p w14:paraId="7798A587" w14:textId="77777777" w:rsidR="00934997" w:rsidRDefault="00934997" w:rsidP="00934997">
      <w:pPr>
        <w:rPr>
          <w:rStyle w:val="HTML1"/>
        </w:rPr>
      </w:pPr>
    </w:p>
    <w:p w14:paraId="36132F05" w14:textId="77777777" w:rsidR="00934997" w:rsidRDefault="00934997" w:rsidP="00934997">
      <w:pPr>
        <w:rPr>
          <w:rStyle w:val="HTML1"/>
        </w:rPr>
      </w:pPr>
      <w:r>
        <w:rPr>
          <w:rStyle w:val="HTML1"/>
        </w:rPr>
        <w:t xml:space="preserve">    </w:t>
      </w:r>
      <w:r>
        <w:rPr>
          <w:rStyle w:val="hljs-string"/>
        </w:rPr>
        <w:t>if</w:t>
      </w:r>
      <w:r>
        <w:rPr>
          <w:rStyle w:val="HTML1"/>
        </w:rPr>
        <w:t xml:space="preserve"> (longestIdleDurationNs &gt;= </w:t>
      </w:r>
      <w:r>
        <w:rPr>
          <w:rStyle w:val="hljs-string"/>
        </w:rPr>
        <w:t>this</w:t>
      </w:r>
      <w:r>
        <w:rPr>
          <w:rStyle w:val="HTML1"/>
        </w:rPr>
        <w:t>.keepAliveDurationNs</w:t>
      </w:r>
    </w:p>
    <w:p w14:paraId="18FF99C7" w14:textId="77777777" w:rsidR="00934997" w:rsidRDefault="00934997" w:rsidP="00934997">
      <w:pPr>
        <w:rPr>
          <w:rStyle w:val="HTML1"/>
        </w:rPr>
      </w:pPr>
      <w:r>
        <w:rPr>
          <w:rStyle w:val="HTML1"/>
        </w:rPr>
        <w:t xml:space="preserve">        || idleConnectionCount &gt; </w:t>
      </w:r>
      <w:r>
        <w:rPr>
          <w:rStyle w:val="hljs-string"/>
        </w:rPr>
        <w:t>this</w:t>
      </w:r>
      <w:r>
        <w:rPr>
          <w:rStyle w:val="HTML1"/>
        </w:rPr>
        <w:t>.maxIdleConnections) {</w:t>
      </w:r>
    </w:p>
    <w:p w14:paraId="20BB1B4C" w14:textId="77777777" w:rsidR="00934997" w:rsidRDefault="00934997" w:rsidP="00934997">
      <w:pPr>
        <w:rPr>
          <w:rStyle w:val="HTML1"/>
        </w:rPr>
      </w:pPr>
      <w:r>
        <w:rPr>
          <w:rStyle w:val="HTML1"/>
        </w:rPr>
        <w:t xml:space="preserve">      </w:t>
      </w:r>
      <w:r>
        <w:rPr>
          <w:rStyle w:val="hljs-number"/>
        </w:rPr>
        <w:t>//如果(`空闲socket连接超过5个`</w:t>
      </w:r>
    </w:p>
    <w:p w14:paraId="4512E855" w14:textId="77777777" w:rsidR="00934997" w:rsidRDefault="00934997" w:rsidP="00934997">
      <w:pPr>
        <w:rPr>
          <w:rStyle w:val="HTML1"/>
        </w:rPr>
      </w:pPr>
      <w:r>
        <w:rPr>
          <w:rStyle w:val="HTML1"/>
        </w:rPr>
        <w:t xml:space="preserve">      </w:t>
      </w:r>
      <w:r>
        <w:rPr>
          <w:rStyle w:val="hljs-number"/>
        </w:rPr>
        <w:t>//且`keepalive时间大于5分钟`)</w:t>
      </w:r>
    </w:p>
    <w:p w14:paraId="0167E7CA" w14:textId="77777777" w:rsidR="00934997" w:rsidRDefault="00934997" w:rsidP="00934997">
      <w:pPr>
        <w:rPr>
          <w:rStyle w:val="HTML1"/>
        </w:rPr>
      </w:pPr>
      <w:r>
        <w:rPr>
          <w:rStyle w:val="HTML1"/>
        </w:rPr>
        <w:lastRenderedPageBreak/>
        <w:t xml:space="preserve">      </w:t>
      </w:r>
      <w:r>
        <w:rPr>
          <w:rStyle w:val="hljs-number"/>
        </w:rPr>
        <w:t>//就将此泄漏连接从`Deque`中移除</w:t>
      </w:r>
    </w:p>
    <w:p w14:paraId="0A33DADF" w14:textId="77777777" w:rsidR="00934997" w:rsidRDefault="00934997" w:rsidP="00934997">
      <w:pPr>
        <w:rPr>
          <w:rStyle w:val="HTML1"/>
        </w:rPr>
      </w:pPr>
      <w:r>
        <w:rPr>
          <w:rStyle w:val="HTML1"/>
        </w:rPr>
        <w:t xml:space="preserve">      connections.remove(longestIdleConnection);</w:t>
      </w:r>
    </w:p>
    <w:p w14:paraId="0260501E" w14:textId="77777777" w:rsidR="00934997" w:rsidRDefault="00934997" w:rsidP="00934997">
      <w:pPr>
        <w:rPr>
          <w:rStyle w:val="HTML1"/>
        </w:rPr>
      </w:pPr>
      <w:r>
        <w:rPr>
          <w:rStyle w:val="HTML1"/>
        </w:rPr>
        <w:t xml:space="preserve">    } </w:t>
      </w:r>
      <w:r>
        <w:rPr>
          <w:rStyle w:val="hljs-string"/>
        </w:rPr>
        <w:t>else</w:t>
      </w:r>
      <w:r>
        <w:rPr>
          <w:rStyle w:val="HTML1"/>
        </w:rPr>
        <w:t xml:space="preserve"> </w:t>
      </w:r>
      <w:r>
        <w:rPr>
          <w:rStyle w:val="hljs-string"/>
        </w:rPr>
        <w:t>if</w:t>
      </w:r>
      <w:r>
        <w:rPr>
          <w:rStyle w:val="HTML1"/>
        </w:rPr>
        <w:t xml:space="preserve"> (idleConnectionCount &gt; </w:t>
      </w:r>
      <w:r>
        <w:rPr>
          <w:rStyle w:val="hljs-type"/>
        </w:rPr>
        <w:t>0</w:t>
      </w:r>
      <w:r>
        <w:rPr>
          <w:rStyle w:val="HTML1"/>
        </w:rPr>
        <w:t>) {</w:t>
      </w:r>
    </w:p>
    <w:p w14:paraId="43EE493B" w14:textId="77777777" w:rsidR="00934997" w:rsidRDefault="00934997" w:rsidP="00934997">
      <w:pPr>
        <w:rPr>
          <w:rStyle w:val="HTML1"/>
        </w:rPr>
      </w:pPr>
      <w:r>
        <w:rPr>
          <w:rStyle w:val="HTML1"/>
        </w:rPr>
        <w:t xml:space="preserve">      </w:t>
      </w:r>
      <w:r>
        <w:rPr>
          <w:rStyle w:val="hljs-number"/>
        </w:rPr>
        <w:t>//返回此连接即将到期的时间，供下次清理</w:t>
      </w:r>
    </w:p>
    <w:p w14:paraId="277C32B8" w14:textId="77777777" w:rsidR="00934997" w:rsidRDefault="00934997" w:rsidP="00934997">
      <w:pPr>
        <w:rPr>
          <w:rStyle w:val="HTML1"/>
        </w:rPr>
      </w:pPr>
      <w:r>
        <w:rPr>
          <w:rStyle w:val="HTML1"/>
        </w:rPr>
        <w:t xml:space="preserve">      </w:t>
      </w:r>
      <w:r>
        <w:rPr>
          <w:rStyle w:val="hljs-number"/>
        </w:rPr>
        <w:t>//这里依据是在上文`connectionBecameIdle`中设定的计时</w:t>
      </w:r>
    </w:p>
    <w:p w14:paraId="62B27A35" w14:textId="77777777" w:rsidR="00934997" w:rsidRDefault="00934997" w:rsidP="00934997">
      <w:pPr>
        <w:rPr>
          <w:rStyle w:val="HTML1"/>
        </w:rPr>
      </w:pPr>
      <w:r>
        <w:rPr>
          <w:rStyle w:val="HTML1"/>
        </w:rPr>
        <w:t xml:space="preserve">      </w:t>
      </w:r>
      <w:r>
        <w:rPr>
          <w:rStyle w:val="hljs-string"/>
        </w:rPr>
        <w:t>return</w:t>
      </w:r>
      <w:r>
        <w:rPr>
          <w:rStyle w:val="HTML1"/>
        </w:rPr>
        <w:t xml:space="preserve"> keepAliveDurationNs - longestIdleDurationNs;</w:t>
      </w:r>
    </w:p>
    <w:p w14:paraId="74073A63" w14:textId="77777777" w:rsidR="00934997" w:rsidRDefault="00934997" w:rsidP="00934997">
      <w:pPr>
        <w:rPr>
          <w:rStyle w:val="HTML1"/>
        </w:rPr>
      </w:pPr>
      <w:r>
        <w:rPr>
          <w:rStyle w:val="HTML1"/>
        </w:rPr>
        <w:t xml:space="preserve">    } </w:t>
      </w:r>
      <w:r>
        <w:rPr>
          <w:rStyle w:val="hljs-string"/>
        </w:rPr>
        <w:t>else</w:t>
      </w:r>
      <w:r>
        <w:rPr>
          <w:rStyle w:val="HTML1"/>
        </w:rPr>
        <w:t xml:space="preserve"> </w:t>
      </w:r>
      <w:r>
        <w:rPr>
          <w:rStyle w:val="hljs-string"/>
        </w:rPr>
        <w:t>if</w:t>
      </w:r>
      <w:r>
        <w:rPr>
          <w:rStyle w:val="HTML1"/>
        </w:rPr>
        <w:t xml:space="preserve"> (inUseConnectionCount &gt; </w:t>
      </w:r>
      <w:r>
        <w:rPr>
          <w:rStyle w:val="hljs-type"/>
        </w:rPr>
        <w:t>0</w:t>
      </w:r>
      <w:r>
        <w:rPr>
          <w:rStyle w:val="HTML1"/>
        </w:rPr>
        <w:t>) {</w:t>
      </w:r>
    </w:p>
    <w:p w14:paraId="5457E0D3" w14:textId="77777777" w:rsidR="00934997" w:rsidRDefault="00934997" w:rsidP="00934997">
      <w:pPr>
        <w:rPr>
          <w:rStyle w:val="HTML1"/>
        </w:rPr>
      </w:pPr>
      <w:r>
        <w:rPr>
          <w:rStyle w:val="HTML1"/>
        </w:rPr>
        <w:t xml:space="preserve">      </w:t>
      </w:r>
      <w:r>
        <w:rPr>
          <w:rStyle w:val="hljs-number"/>
        </w:rPr>
        <w:t>//全部都是活跃的连接，5分钟后再次清理</w:t>
      </w:r>
    </w:p>
    <w:p w14:paraId="4A58D80B" w14:textId="77777777" w:rsidR="00934997" w:rsidRDefault="00934997" w:rsidP="00934997">
      <w:pPr>
        <w:rPr>
          <w:rStyle w:val="HTML1"/>
        </w:rPr>
      </w:pPr>
      <w:r>
        <w:rPr>
          <w:rStyle w:val="HTML1"/>
        </w:rPr>
        <w:t xml:space="preserve">      </w:t>
      </w:r>
      <w:r>
        <w:rPr>
          <w:rStyle w:val="hljs-string"/>
        </w:rPr>
        <w:t>return</w:t>
      </w:r>
      <w:r>
        <w:rPr>
          <w:rStyle w:val="HTML1"/>
        </w:rPr>
        <w:t xml:space="preserve"> keepAliveDurationNs;</w:t>
      </w:r>
    </w:p>
    <w:p w14:paraId="4D64EC39" w14:textId="77777777" w:rsidR="00934997" w:rsidRDefault="00934997" w:rsidP="00934997">
      <w:pPr>
        <w:rPr>
          <w:rStyle w:val="HTML1"/>
        </w:rPr>
      </w:pPr>
      <w:r>
        <w:rPr>
          <w:rStyle w:val="HTML1"/>
        </w:rPr>
        <w:t xml:space="preserve">    } </w:t>
      </w:r>
      <w:r>
        <w:rPr>
          <w:rStyle w:val="hljs-string"/>
        </w:rPr>
        <w:t>else</w:t>
      </w:r>
      <w:r>
        <w:rPr>
          <w:rStyle w:val="HTML1"/>
        </w:rPr>
        <w:t xml:space="preserve"> {</w:t>
      </w:r>
    </w:p>
    <w:p w14:paraId="33C71276" w14:textId="77777777" w:rsidR="00934997" w:rsidRDefault="00934997" w:rsidP="00934997">
      <w:pPr>
        <w:rPr>
          <w:rStyle w:val="HTML1"/>
        </w:rPr>
      </w:pPr>
      <w:r>
        <w:rPr>
          <w:rStyle w:val="HTML1"/>
        </w:rPr>
        <w:t xml:space="preserve">      </w:t>
      </w:r>
      <w:r>
        <w:rPr>
          <w:rStyle w:val="hljs-number"/>
        </w:rPr>
        <w:t>//没有任何连接，跳出循环</w:t>
      </w:r>
    </w:p>
    <w:p w14:paraId="771C04D7" w14:textId="77777777" w:rsidR="00934997" w:rsidRDefault="00934997" w:rsidP="00934997">
      <w:pPr>
        <w:rPr>
          <w:rStyle w:val="HTML1"/>
        </w:rPr>
      </w:pPr>
      <w:r>
        <w:rPr>
          <w:rStyle w:val="HTML1"/>
        </w:rPr>
        <w:t xml:space="preserve">      cleanupRunning = </w:t>
      </w:r>
      <w:r>
        <w:rPr>
          <w:rStyle w:val="hljs-string"/>
        </w:rPr>
        <w:t>false</w:t>
      </w:r>
      <w:r>
        <w:rPr>
          <w:rStyle w:val="HTML1"/>
        </w:rPr>
        <w:t>;</w:t>
      </w:r>
    </w:p>
    <w:p w14:paraId="08F2B35B" w14:textId="77777777" w:rsidR="00934997" w:rsidRDefault="00934997" w:rsidP="00934997">
      <w:pPr>
        <w:rPr>
          <w:rStyle w:val="HTML1"/>
        </w:rPr>
      </w:pPr>
      <w:r>
        <w:rPr>
          <w:rStyle w:val="HTML1"/>
        </w:rPr>
        <w:t xml:space="preserve">      </w:t>
      </w:r>
      <w:r>
        <w:rPr>
          <w:rStyle w:val="hljs-string"/>
        </w:rPr>
        <w:t>return</w:t>
      </w:r>
      <w:r>
        <w:rPr>
          <w:rStyle w:val="HTML1"/>
        </w:rPr>
        <w:t xml:space="preserve"> -</w:t>
      </w:r>
      <w:r>
        <w:rPr>
          <w:rStyle w:val="hljs-type"/>
        </w:rPr>
        <w:t>1</w:t>
      </w:r>
      <w:r>
        <w:rPr>
          <w:rStyle w:val="HTML1"/>
        </w:rPr>
        <w:t>;</w:t>
      </w:r>
    </w:p>
    <w:p w14:paraId="61D7584A" w14:textId="77777777" w:rsidR="00934997" w:rsidRDefault="00934997" w:rsidP="00934997">
      <w:pPr>
        <w:rPr>
          <w:rStyle w:val="HTML1"/>
        </w:rPr>
      </w:pPr>
      <w:r>
        <w:rPr>
          <w:rStyle w:val="HTML1"/>
        </w:rPr>
        <w:t xml:space="preserve">    }</w:t>
      </w:r>
    </w:p>
    <w:p w14:paraId="1D62EB7F" w14:textId="77777777" w:rsidR="00934997" w:rsidRDefault="00934997" w:rsidP="00934997">
      <w:pPr>
        <w:rPr>
          <w:rStyle w:val="HTML1"/>
        </w:rPr>
      </w:pPr>
      <w:r>
        <w:rPr>
          <w:rStyle w:val="HTML1"/>
        </w:rPr>
        <w:t xml:space="preserve">  }</w:t>
      </w:r>
    </w:p>
    <w:p w14:paraId="76F12E17" w14:textId="77777777" w:rsidR="00934997" w:rsidRDefault="00934997" w:rsidP="00934997">
      <w:pPr>
        <w:rPr>
          <w:rStyle w:val="HTML1"/>
        </w:rPr>
      </w:pPr>
    </w:p>
    <w:p w14:paraId="1D822916" w14:textId="77777777" w:rsidR="00934997" w:rsidRDefault="00934997" w:rsidP="00934997">
      <w:pPr>
        <w:rPr>
          <w:rStyle w:val="HTML1"/>
        </w:rPr>
      </w:pPr>
      <w:r>
        <w:rPr>
          <w:rStyle w:val="HTML1"/>
        </w:rPr>
        <w:t xml:space="preserve">  </w:t>
      </w:r>
      <w:r>
        <w:rPr>
          <w:rStyle w:val="hljs-number"/>
        </w:rPr>
        <w:t>//关闭连接，返回`0`，也就是立刻再次清理</w:t>
      </w:r>
    </w:p>
    <w:p w14:paraId="256EE6DE" w14:textId="77777777" w:rsidR="00934997" w:rsidRDefault="00934997" w:rsidP="00934997">
      <w:pPr>
        <w:rPr>
          <w:rStyle w:val="HTML1"/>
        </w:rPr>
      </w:pPr>
      <w:r>
        <w:rPr>
          <w:rStyle w:val="HTML1"/>
        </w:rPr>
        <w:t xml:space="preserve">  closeQuietly(longestIdleConnection.socket());</w:t>
      </w:r>
    </w:p>
    <w:p w14:paraId="2A9B9D21" w14:textId="77777777" w:rsidR="00934997" w:rsidRDefault="00934997" w:rsidP="00934997">
      <w:pPr>
        <w:rPr>
          <w:rStyle w:val="HTML1"/>
        </w:rPr>
      </w:pPr>
      <w:r>
        <w:rPr>
          <w:rStyle w:val="HTML1"/>
        </w:rPr>
        <w:t xml:space="preserve">  </w:t>
      </w:r>
      <w:r>
        <w:rPr>
          <w:rStyle w:val="hljs-string"/>
        </w:rPr>
        <w:t>return</w:t>
      </w:r>
      <w:r>
        <w:rPr>
          <w:rStyle w:val="HTML1"/>
        </w:rPr>
        <w:t xml:space="preserve"> </w:t>
      </w:r>
      <w:r>
        <w:rPr>
          <w:rStyle w:val="hljs-type"/>
        </w:rPr>
        <w:t>0</w:t>
      </w:r>
      <w:r>
        <w:rPr>
          <w:rStyle w:val="HTML1"/>
        </w:rPr>
        <w:t>;</w:t>
      </w:r>
    </w:p>
    <w:p w14:paraId="2EE7C398" w14:textId="77777777" w:rsidR="00934997" w:rsidRDefault="00934997" w:rsidP="00934997">
      <w:r>
        <w:rPr>
          <w:rStyle w:val="HTML1"/>
        </w:rPr>
        <w:lastRenderedPageBreak/>
        <w:t>}</w:t>
      </w:r>
    </w:p>
    <w:p w14:paraId="0C477870" w14:textId="77777777" w:rsidR="00934997" w:rsidRDefault="00934997" w:rsidP="00934997">
      <w:r>
        <w:t>太长不想看的话，就是如下的流程：</w:t>
      </w:r>
    </w:p>
    <w:p w14:paraId="2CE4087A" w14:textId="77777777" w:rsidR="00934997" w:rsidRDefault="00934997" w:rsidP="008B146C">
      <w:pPr>
        <w:widowControl/>
        <w:numPr>
          <w:ilvl w:val="0"/>
          <w:numId w:val="86"/>
        </w:numPr>
        <w:spacing w:before="100" w:beforeAutospacing="1" w:after="100" w:afterAutospacing="1"/>
        <w:jc w:val="left"/>
        <w:rPr>
          <w:rFonts w:eastAsia="Times New Roman"/>
        </w:rPr>
      </w:pPr>
      <w:r>
        <w:rPr>
          <w:rFonts w:eastAsia="Times New Roman"/>
        </w:rPr>
        <w:t>遍历</w:t>
      </w:r>
      <w:r>
        <w:rPr>
          <w:rStyle w:val="HTML1"/>
        </w:rPr>
        <w:t>Deque</w:t>
      </w:r>
      <w:r>
        <w:rPr>
          <w:rFonts w:eastAsia="Times New Roman"/>
        </w:rPr>
        <w:t>中所有的</w:t>
      </w:r>
      <w:r>
        <w:rPr>
          <w:rStyle w:val="HTML1"/>
        </w:rPr>
        <w:t>RealConnection</w:t>
      </w:r>
      <w:r>
        <w:rPr>
          <w:rFonts w:eastAsia="Times New Roman"/>
        </w:rPr>
        <w:t>，标记泄漏的连</w:t>
      </w:r>
      <w:r>
        <w:rPr>
          <w:rFonts w:ascii="MS Mincho" w:eastAsia="MS Mincho" w:hAnsi="MS Mincho" w:cs="MS Mincho"/>
        </w:rPr>
        <w:t>接</w:t>
      </w:r>
    </w:p>
    <w:p w14:paraId="4325F51B" w14:textId="77777777" w:rsidR="00934997" w:rsidRDefault="00934997" w:rsidP="008B146C">
      <w:pPr>
        <w:widowControl/>
        <w:numPr>
          <w:ilvl w:val="0"/>
          <w:numId w:val="86"/>
        </w:numPr>
        <w:spacing w:before="100" w:beforeAutospacing="1" w:after="100" w:afterAutospacing="1"/>
        <w:jc w:val="left"/>
        <w:rPr>
          <w:rFonts w:eastAsia="Times New Roman"/>
        </w:rPr>
      </w:pPr>
      <w:r>
        <w:rPr>
          <w:rFonts w:eastAsia="Times New Roman"/>
        </w:rPr>
        <w:t>如果被标记的连接满足(</w:t>
      </w:r>
      <w:r>
        <w:rPr>
          <w:rStyle w:val="HTML1"/>
        </w:rPr>
        <w:t>空闲</w:t>
      </w:r>
      <w:r>
        <w:rPr>
          <w:rStyle w:val="HTML1"/>
        </w:rPr>
        <w:t>socket</w:t>
      </w:r>
      <w:r>
        <w:rPr>
          <w:rStyle w:val="HTML1"/>
        </w:rPr>
        <w:t>连接超过</w:t>
      </w:r>
      <w:r>
        <w:rPr>
          <w:rStyle w:val="HTML1"/>
        </w:rPr>
        <w:t>5</w:t>
      </w:r>
      <w:r>
        <w:rPr>
          <w:rStyle w:val="HTML1"/>
        </w:rPr>
        <w:t>个</w:t>
      </w:r>
      <w:r>
        <w:rPr>
          <w:rFonts w:eastAsia="Times New Roman"/>
        </w:rPr>
        <w:t>&amp;&amp;</w:t>
      </w:r>
      <w:r>
        <w:rPr>
          <w:rStyle w:val="HTML1"/>
        </w:rPr>
        <w:t>keepalive</w:t>
      </w:r>
      <w:r>
        <w:rPr>
          <w:rStyle w:val="HTML1"/>
        </w:rPr>
        <w:t>时间大于</w:t>
      </w:r>
      <w:r>
        <w:rPr>
          <w:rStyle w:val="HTML1"/>
        </w:rPr>
        <w:t>5</w:t>
      </w:r>
      <w:r>
        <w:rPr>
          <w:rStyle w:val="HTML1"/>
        </w:rPr>
        <w:t>分钟</w:t>
      </w:r>
      <w:r>
        <w:rPr>
          <w:rFonts w:eastAsia="Times New Roman"/>
        </w:rPr>
        <w:t>)，就将此连接从</w:t>
      </w:r>
      <w:r>
        <w:rPr>
          <w:rStyle w:val="HTML1"/>
        </w:rPr>
        <w:t>Deque</w:t>
      </w:r>
      <w:r>
        <w:rPr>
          <w:rFonts w:eastAsia="Times New Roman"/>
        </w:rPr>
        <w:t>中移除，并关闭连接，返回</w:t>
      </w:r>
      <w:r>
        <w:rPr>
          <w:rStyle w:val="HTML1"/>
        </w:rPr>
        <w:t>0</w:t>
      </w:r>
      <w:r>
        <w:rPr>
          <w:rFonts w:eastAsia="Times New Roman"/>
        </w:rPr>
        <w:t>，也就是将要执行</w:t>
      </w:r>
      <w:r>
        <w:rPr>
          <w:rStyle w:val="HTML1"/>
        </w:rPr>
        <w:t>wait(0)</w:t>
      </w:r>
      <w:r>
        <w:rPr>
          <w:rFonts w:eastAsia="Times New Roman"/>
        </w:rPr>
        <w:t>，提醒立刻再次扫</w:t>
      </w:r>
      <w:r>
        <w:rPr>
          <w:rFonts w:ascii="MS Mincho" w:eastAsia="MS Mincho" w:hAnsi="MS Mincho" w:cs="MS Mincho"/>
        </w:rPr>
        <w:t>描</w:t>
      </w:r>
    </w:p>
    <w:p w14:paraId="2238DCE9" w14:textId="77777777" w:rsidR="00934997" w:rsidRDefault="00934997" w:rsidP="008B146C">
      <w:pPr>
        <w:widowControl/>
        <w:numPr>
          <w:ilvl w:val="0"/>
          <w:numId w:val="86"/>
        </w:numPr>
        <w:spacing w:before="100" w:beforeAutospacing="1" w:after="100" w:afterAutospacing="1"/>
        <w:jc w:val="left"/>
        <w:rPr>
          <w:rFonts w:eastAsia="Times New Roman"/>
        </w:rPr>
      </w:pPr>
      <w:r>
        <w:rPr>
          <w:rFonts w:eastAsia="Times New Roman"/>
        </w:rPr>
        <w:t>如果(</w:t>
      </w:r>
      <w:r>
        <w:rPr>
          <w:rStyle w:val="HTML1"/>
        </w:rPr>
        <w:t>目前还可以塞得下</w:t>
      </w:r>
      <w:r>
        <w:rPr>
          <w:rStyle w:val="HTML1"/>
        </w:rPr>
        <w:t>5</w:t>
      </w:r>
      <w:r>
        <w:rPr>
          <w:rStyle w:val="HTML1"/>
        </w:rPr>
        <w:t>个连接，但是有可能泄漏的连接</w:t>
      </w:r>
      <w:r>
        <w:rPr>
          <w:rStyle w:val="HTML1"/>
        </w:rPr>
        <w:t>(</w:t>
      </w:r>
      <w:r>
        <w:rPr>
          <w:rStyle w:val="HTML1"/>
        </w:rPr>
        <w:t>即空闲时间即将达到</w:t>
      </w:r>
      <w:r>
        <w:rPr>
          <w:rStyle w:val="HTML1"/>
        </w:rPr>
        <w:t>5</w:t>
      </w:r>
      <w:r>
        <w:rPr>
          <w:rStyle w:val="HTML1"/>
        </w:rPr>
        <w:t>分钟</w:t>
      </w:r>
      <w:r>
        <w:rPr>
          <w:rStyle w:val="HTML1"/>
        </w:rPr>
        <w:t>)</w:t>
      </w:r>
      <w:r>
        <w:rPr>
          <w:rFonts w:eastAsia="Times New Roman"/>
        </w:rPr>
        <w:t>)，就返回此连接即将到期的剩余时间，供下次清</w:t>
      </w:r>
      <w:r>
        <w:rPr>
          <w:rFonts w:ascii="MS Mincho" w:eastAsia="MS Mincho" w:hAnsi="MS Mincho" w:cs="MS Mincho"/>
        </w:rPr>
        <w:t>理</w:t>
      </w:r>
    </w:p>
    <w:p w14:paraId="7A7F90C9" w14:textId="77777777" w:rsidR="00934997" w:rsidRDefault="00934997" w:rsidP="008B146C">
      <w:pPr>
        <w:widowControl/>
        <w:numPr>
          <w:ilvl w:val="0"/>
          <w:numId w:val="86"/>
        </w:numPr>
        <w:spacing w:before="100" w:beforeAutospacing="1" w:after="100" w:afterAutospacing="1"/>
        <w:jc w:val="left"/>
        <w:rPr>
          <w:rFonts w:eastAsia="Times New Roman"/>
        </w:rPr>
      </w:pPr>
      <w:r>
        <w:rPr>
          <w:rFonts w:eastAsia="Times New Roman"/>
        </w:rPr>
        <w:t>如果(</w:t>
      </w:r>
      <w:r>
        <w:rPr>
          <w:rStyle w:val="HTML1"/>
        </w:rPr>
        <w:t>全部都是活跃的连接</w:t>
      </w:r>
      <w:r>
        <w:rPr>
          <w:rFonts w:eastAsia="Times New Roman"/>
        </w:rPr>
        <w:t>)，就返回默认的</w:t>
      </w:r>
      <w:r>
        <w:rPr>
          <w:rStyle w:val="HTML1"/>
        </w:rPr>
        <w:t>keep-alive</w:t>
      </w:r>
      <w:r>
        <w:rPr>
          <w:rFonts w:eastAsia="Times New Roman"/>
        </w:rPr>
        <w:t>时间，也就是5分钟后再执行清</w:t>
      </w:r>
      <w:r>
        <w:rPr>
          <w:rFonts w:ascii="MS Mincho" w:eastAsia="MS Mincho" w:hAnsi="MS Mincho" w:cs="MS Mincho"/>
        </w:rPr>
        <w:t>理</w:t>
      </w:r>
    </w:p>
    <w:p w14:paraId="0AE26D6D" w14:textId="77777777" w:rsidR="00934997" w:rsidRDefault="00934997" w:rsidP="008B146C">
      <w:pPr>
        <w:widowControl/>
        <w:numPr>
          <w:ilvl w:val="0"/>
          <w:numId w:val="86"/>
        </w:numPr>
        <w:spacing w:before="100" w:beforeAutospacing="1" w:after="100" w:afterAutospacing="1"/>
        <w:jc w:val="left"/>
        <w:rPr>
          <w:rFonts w:eastAsia="Times New Roman"/>
        </w:rPr>
      </w:pPr>
      <w:r>
        <w:rPr>
          <w:rFonts w:eastAsia="Times New Roman"/>
        </w:rPr>
        <w:t>如果(</w:t>
      </w:r>
      <w:r>
        <w:rPr>
          <w:rStyle w:val="HTML1"/>
        </w:rPr>
        <w:t>没有任何连接</w:t>
      </w:r>
      <w:r>
        <w:rPr>
          <w:rFonts w:eastAsia="Times New Roman"/>
        </w:rPr>
        <w:t>)，就返回</w:t>
      </w:r>
      <w:r>
        <w:rPr>
          <w:rStyle w:val="HTML1"/>
        </w:rPr>
        <w:t>-1</w:t>
      </w:r>
      <w:r>
        <w:rPr>
          <w:rFonts w:eastAsia="Times New Roman"/>
        </w:rPr>
        <w:t>,跳出清理的死循</w:t>
      </w:r>
      <w:r>
        <w:rPr>
          <w:rFonts w:ascii="SimSun" w:eastAsia="SimSun" w:hAnsi="SimSun" w:cs="SimSun"/>
        </w:rPr>
        <w:t>环</w:t>
      </w:r>
    </w:p>
    <w:p w14:paraId="2B8CB28F" w14:textId="77777777" w:rsidR="00934997" w:rsidRDefault="00934997" w:rsidP="00934997">
      <w:r>
        <w:t>再次注意：这里的“并发”==(“空闲”＋“活跃”)==5，而不是说并发连接就一定是活跃的连接</w:t>
      </w:r>
    </w:p>
    <w:p w14:paraId="4FAAE81F" w14:textId="77777777" w:rsidR="00934997" w:rsidRDefault="00934997" w:rsidP="00934997">
      <w:r>
        <w:t>pruneAndGetAllocationCount:</w:t>
      </w:r>
    </w:p>
    <w:p w14:paraId="6A97D4BC" w14:textId="77777777" w:rsidR="00934997" w:rsidRDefault="00934997" w:rsidP="00934997">
      <w:r>
        <w:t>如何标记并找到最不活跃的连接呢，这里使用了</w:t>
      </w:r>
      <w:r>
        <w:rPr>
          <w:rStyle w:val="HTML1"/>
        </w:rPr>
        <w:t>pruneAndGetAllocationCount</w:t>
      </w:r>
      <w:r>
        <w:t>的</w:t>
      </w:r>
      <w:hyperlink r:id="rId133" w:anchor="L238-L238" w:tgtFrame="_blank" w:history="1">
        <w:r>
          <w:rPr>
            <w:rStyle w:val="string"/>
          </w:rPr>
          <w:t>方法</w:t>
        </w:r>
      </w:hyperlink>
      <w:r>
        <w:t>，它主要依据弱引用是否为</w:t>
      </w:r>
      <w:r>
        <w:rPr>
          <w:rStyle w:val="HTML1"/>
        </w:rPr>
        <w:t>null</w:t>
      </w:r>
      <w:r>
        <w:t>而判断这个连接是否泄漏</w:t>
      </w:r>
    </w:p>
    <w:p w14:paraId="5DC92A94" w14:textId="77777777" w:rsidR="00934997" w:rsidRDefault="00934997" w:rsidP="00934997">
      <w:pPr>
        <w:rPr>
          <w:rStyle w:val="HTML1"/>
        </w:rPr>
      </w:pPr>
      <w:r>
        <w:rPr>
          <w:rStyle w:val="hljs-number"/>
        </w:rPr>
        <w:t>//类似于引用计数法，如果引用全部为空，返回立刻清理</w:t>
      </w:r>
    </w:p>
    <w:p w14:paraId="09735A64" w14:textId="77777777" w:rsidR="00934997" w:rsidRDefault="00934997" w:rsidP="00934997">
      <w:pPr>
        <w:rPr>
          <w:rStyle w:val="HTML1"/>
        </w:rPr>
      </w:pPr>
      <w:r>
        <w:rPr>
          <w:rStyle w:val="hljs-string"/>
        </w:rPr>
        <w:t>private</w:t>
      </w:r>
      <w:r>
        <w:rPr>
          <w:rStyle w:val="hljs-params"/>
        </w:rPr>
        <w:t xml:space="preserve"> </w:t>
      </w:r>
      <w:r>
        <w:rPr>
          <w:rStyle w:val="hljs-string"/>
        </w:rPr>
        <w:t>int</w:t>
      </w:r>
      <w:r>
        <w:rPr>
          <w:rStyle w:val="hljs-params"/>
        </w:rPr>
        <w:t xml:space="preserve"> </w:t>
      </w:r>
      <w:r>
        <w:rPr>
          <w:rStyle w:val="hljs-literal"/>
        </w:rPr>
        <w:t>pruneAndGetAllocationCount</w:t>
      </w:r>
      <w:r>
        <w:rPr>
          <w:rStyle w:val="hljs-selector-class"/>
        </w:rPr>
        <w:t xml:space="preserve">(RealConnection connection, </w:t>
      </w:r>
      <w:r>
        <w:rPr>
          <w:rStyle w:val="hljs-string"/>
        </w:rPr>
        <w:t>long</w:t>
      </w:r>
      <w:r>
        <w:rPr>
          <w:rStyle w:val="hljs-selector-class"/>
        </w:rPr>
        <w:t xml:space="preserve"> now)</w:t>
      </w:r>
      <w:r>
        <w:rPr>
          <w:rStyle w:val="hljs-params"/>
        </w:rPr>
        <w:t xml:space="preserve"> </w:t>
      </w:r>
      <w:r>
        <w:rPr>
          <w:rStyle w:val="HTML1"/>
        </w:rPr>
        <w:t>{</w:t>
      </w:r>
    </w:p>
    <w:p w14:paraId="295F7403" w14:textId="77777777" w:rsidR="00934997" w:rsidRDefault="00934997" w:rsidP="00934997">
      <w:pPr>
        <w:rPr>
          <w:rStyle w:val="HTML1"/>
        </w:rPr>
      </w:pPr>
      <w:r>
        <w:rPr>
          <w:rStyle w:val="HTML1"/>
        </w:rPr>
        <w:t xml:space="preserve">  </w:t>
      </w:r>
      <w:r>
        <w:rPr>
          <w:rStyle w:val="hljs-number"/>
        </w:rPr>
        <w:t>//虚引用列表</w:t>
      </w:r>
    </w:p>
    <w:p w14:paraId="4DF26E15" w14:textId="77777777" w:rsidR="00934997" w:rsidRDefault="00934997" w:rsidP="00934997">
      <w:pPr>
        <w:rPr>
          <w:rStyle w:val="HTML1"/>
        </w:rPr>
      </w:pPr>
      <w:r>
        <w:rPr>
          <w:rStyle w:val="HTML1"/>
        </w:rPr>
        <w:t xml:space="preserve">  List&lt;Reference&lt;StreamAllocation&gt;&gt; references = connection.allocations;</w:t>
      </w:r>
    </w:p>
    <w:p w14:paraId="6875F10C" w14:textId="77777777" w:rsidR="00934997" w:rsidRDefault="00934997" w:rsidP="00934997">
      <w:pPr>
        <w:rPr>
          <w:rStyle w:val="HTML1"/>
        </w:rPr>
      </w:pPr>
      <w:r>
        <w:rPr>
          <w:rStyle w:val="HTML1"/>
        </w:rPr>
        <w:t xml:space="preserve">  </w:t>
      </w:r>
      <w:r>
        <w:rPr>
          <w:rStyle w:val="hljs-number"/>
        </w:rPr>
        <w:t>//遍历弱引用列表</w:t>
      </w:r>
    </w:p>
    <w:p w14:paraId="0FAD35E6" w14:textId="77777777" w:rsidR="00934997" w:rsidRDefault="00934997" w:rsidP="00934997">
      <w:pPr>
        <w:rPr>
          <w:rStyle w:val="HTML1"/>
        </w:rPr>
      </w:pPr>
      <w:r>
        <w:rPr>
          <w:rStyle w:val="HTML1"/>
        </w:rPr>
        <w:t xml:space="preserve">  </w:t>
      </w:r>
      <w:r>
        <w:rPr>
          <w:rStyle w:val="hljs-string"/>
        </w:rPr>
        <w:t>for</w:t>
      </w:r>
      <w:r>
        <w:rPr>
          <w:rStyle w:val="HTML1"/>
        </w:rPr>
        <w:t xml:space="preserve"> (</w:t>
      </w:r>
      <w:r>
        <w:rPr>
          <w:rStyle w:val="hljs-string"/>
        </w:rPr>
        <w:t>int</w:t>
      </w:r>
      <w:r>
        <w:rPr>
          <w:rStyle w:val="HTML1"/>
        </w:rPr>
        <w:t xml:space="preserve"> i = </w:t>
      </w:r>
      <w:r>
        <w:rPr>
          <w:rStyle w:val="hljs-type"/>
        </w:rPr>
        <w:t>0</w:t>
      </w:r>
      <w:r>
        <w:rPr>
          <w:rStyle w:val="HTML1"/>
        </w:rPr>
        <w:t>; i &lt; references.size(); ) {</w:t>
      </w:r>
    </w:p>
    <w:p w14:paraId="02F9788C" w14:textId="77777777" w:rsidR="00934997" w:rsidRDefault="00934997" w:rsidP="00934997">
      <w:pPr>
        <w:rPr>
          <w:rStyle w:val="HTML1"/>
        </w:rPr>
      </w:pPr>
      <w:r>
        <w:rPr>
          <w:rStyle w:val="HTML1"/>
        </w:rPr>
        <w:lastRenderedPageBreak/>
        <w:t xml:space="preserve">    Reference&lt;StreamAllocation&gt; reference = references.get(i);</w:t>
      </w:r>
    </w:p>
    <w:p w14:paraId="37924AFB" w14:textId="77777777" w:rsidR="00934997" w:rsidRDefault="00934997" w:rsidP="00934997">
      <w:pPr>
        <w:rPr>
          <w:rStyle w:val="HTML1"/>
        </w:rPr>
      </w:pPr>
      <w:r>
        <w:rPr>
          <w:rStyle w:val="HTML1"/>
        </w:rPr>
        <w:t xml:space="preserve">    </w:t>
      </w:r>
      <w:r>
        <w:rPr>
          <w:rStyle w:val="hljs-number"/>
        </w:rPr>
        <w:t>//如果正在被使用，跳过，接着循环</w:t>
      </w:r>
    </w:p>
    <w:p w14:paraId="02535AE7" w14:textId="77777777" w:rsidR="00934997" w:rsidRDefault="00934997" w:rsidP="00934997">
      <w:pPr>
        <w:rPr>
          <w:rStyle w:val="HTML1"/>
        </w:rPr>
      </w:pPr>
      <w:r>
        <w:rPr>
          <w:rStyle w:val="HTML1"/>
        </w:rPr>
        <w:t xml:space="preserve">    </w:t>
      </w:r>
      <w:r>
        <w:rPr>
          <w:rStyle w:val="hljs-number"/>
        </w:rPr>
        <w:t>//是否置空是在上文`connectionBecameIdle`的`release`控制的</w:t>
      </w:r>
    </w:p>
    <w:p w14:paraId="52D3009F" w14:textId="77777777" w:rsidR="00934997" w:rsidRDefault="00934997" w:rsidP="00934997">
      <w:pPr>
        <w:rPr>
          <w:rStyle w:val="HTML1"/>
        </w:rPr>
      </w:pPr>
      <w:r>
        <w:rPr>
          <w:rStyle w:val="HTML1"/>
        </w:rPr>
        <w:t xml:space="preserve">    </w:t>
      </w:r>
      <w:r>
        <w:rPr>
          <w:rStyle w:val="hljs-string"/>
        </w:rPr>
        <w:t>if</w:t>
      </w:r>
      <w:r>
        <w:rPr>
          <w:rStyle w:val="HTML1"/>
        </w:rPr>
        <w:t xml:space="preserve"> (reference.get() != </w:t>
      </w:r>
      <w:r>
        <w:rPr>
          <w:rStyle w:val="hljs-string"/>
        </w:rPr>
        <w:t>null</w:t>
      </w:r>
      <w:r>
        <w:rPr>
          <w:rStyle w:val="HTML1"/>
        </w:rPr>
        <w:t>) {</w:t>
      </w:r>
    </w:p>
    <w:p w14:paraId="03CBB028" w14:textId="77777777" w:rsidR="00934997" w:rsidRDefault="00934997" w:rsidP="00934997">
      <w:pPr>
        <w:rPr>
          <w:rStyle w:val="HTML1"/>
        </w:rPr>
      </w:pPr>
      <w:r>
        <w:rPr>
          <w:rStyle w:val="HTML1"/>
        </w:rPr>
        <w:t xml:space="preserve">      </w:t>
      </w:r>
      <w:r>
        <w:rPr>
          <w:rStyle w:val="hljs-number"/>
        </w:rPr>
        <w:t>//非常明显的引用计数</w:t>
      </w:r>
    </w:p>
    <w:p w14:paraId="38319139" w14:textId="77777777" w:rsidR="00934997" w:rsidRDefault="00934997" w:rsidP="00934997">
      <w:pPr>
        <w:rPr>
          <w:rStyle w:val="HTML1"/>
        </w:rPr>
      </w:pPr>
      <w:r>
        <w:rPr>
          <w:rStyle w:val="HTML1"/>
        </w:rPr>
        <w:t xml:space="preserve">      i++;</w:t>
      </w:r>
    </w:p>
    <w:p w14:paraId="609D155E" w14:textId="77777777" w:rsidR="00934997" w:rsidRDefault="00934997" w:rsidP="00934997">
      <w:pPr>
        <w:rPr>
          <w:rStyle w:val="HTML1"/>
        </w:rPr>
      </w:pPr>
      <w:r>
        <w:rPr>
          <w:rStyle w:val="HTML1"/>
        </w:rPr>
        <w:t xml:space="preserve">      </w:t>
      </w:r>
      <w:r>
        <w:rPr>
          <w:rStyle w:val="hljs-string"/>
        </w:rPr>
        <w:t>continue</w:t>
      </w:r>
      <w:r>
        <w:rPr>
          <w:rStyle w:val="HTML1"/>
        </w:rPr>
        <w:t>;</w:t>
      </w:r>
    </w:p>
    <w:p w14:paraId="054992F1" w14:textId="77777777" w:rsidR="00934997" w:rsidRDefault="00934997" w:rsidP="00934997">
      <w:pPr>
        <w:rPr>
          <w:rStyle w:val="HTML1"/>
        </w:rPr>
      </w:pPr>
      <w:r>
        <w:rPr>
          <w:rStyle w:val="HTML1"/>
        </w:rPr>
        <w:t xml:space="preserve">    }</w:t>
      </w:r>
    </w:p>
    <w:p w14:paraId="7296C837" w14:textId="77777777" w:rsidR="00934997" w:rsidRDefault="00934997" w:rsidP="00934997">
      <w:pPr>
        <w:rPr>
          <w:rStyle w:val="HTML1"/>
        </w:rPr>
      </w:pPr>
    </w:p>
    <w:p w14:paraId="1D8BEDAE" w14:textId="77777777" w:rsidR="00934997" w:rsidRDefault="00934997" w:rsidP="00934997">
      <w:pPr>
        <w:rPr>
          <w:rStyle w:val="HTML1"/>
        </w:rPr>
      </w:pPr>
      <w:r>
        <w:rPr>
          <w:rStyle w:val="HTML1"/>
        </w:rPr>
        <w:t xml:space="preserve">    </w:t>
      </w:r>
      <w:r>
        <w:rPr>
          <w:rStyle w:val="hljs-number"/>
        </w:rPr>
        <w:t>//否则移除引用</w:t>
      </w:r>
    </w:p>
    <w:p w14:paraId="1C29DDE4" w14:textId="77777777" w:rsidR="00934997" w:rsidRDefault="00934997" w:rsidP="00934997">
      <w:pPr>
        <w:rPr>
          <w:rStyle w:val="HTML1"/>
        </w:rPr>
      </w:pPr>
      <w:r>
        <w:rPr>
          <w:rStyle w:val="HTML1"/>
        </w:rPr>
        <w:t xml:space="preserve">    references.remove(i);</w:t>
      </w:r>
    </w:p>
    <w:p w14:paraId="0D3237B7" w14:textId="77777777" w:rsidR="00934997" w:rsidRDefault="00934997" w:rsidP="00934997">
      <w:pPr>
        <w:rPr>
          <w:rStyle w:val="HTML1"/>
        </w:rPr>
      </w:pPr>
      <w:r>
        <w:rPr>
          <w:rStyle w:val="HTML1"/>
        </w:rPr>
        <w:t xml:space="preserve">    connection.noNewStreams = </w:t>
      </w:r>
      <w:r>
        <w:rPr>
          <w:rStyle w:val="hljs-string"/>
        </w:rPr>
        <w:t>true</w:t>
      </w:r>
      <w:r>
        <w:rPr>
          <w:rStyle w:val="HTML1"/>
        </w:rPr>
        <w:t>;</w:t>
      </w:r>
    </w:p>
    <w:p w14:paraId="5A9030AF" w14:textId="77777777" w:rsidR="00934997" w:rsidRDefault="00934997" w:rsidP="00934997">
      <w:pPr>
        <w:rPr>
          <w:rStyle w:val="HTML1"/>
        </w:rPr>
      </w:pPr>
    </w:p>
    <w:p w14:paraId="68A8952B" w14:textId="77777777" w:rsidR="00934997" w:rsidRDefault="00934997" w:rsidP="00934997">
      <w:pPr>
        <w:rPr>
          <w:rStyle w:val="HTML1"/>
        </w:rPr>
      </w:pPr>
      <w:r>
        <w:rPr>
          <w:rStyle w:val="HTML1"/>
        </w:rPr>
        <w:t xml:space="preserve">    </w:t>
      </w:r>
      <w:r>
        <w:rPr>
          <w:rStyle w:val="hljs-number"/>
        </w:rPr>
        <w:t>//如果所有分配的流均没了，标记为已经距离现在空闲了5分钟</w:t>
      </w:r>
    </w:p>
    <w:p w14:paraId="266F8C88" w14:textId="77777777" w:rsidR="00934997" w:rsidRDefault="00934997" w:rsidP="00934997">
      <w:pPr>
        <w:rPr>
          <w:rStyle w:val="HTML1"/>
        </w:rPr>
      </w:pPr>
      <w:r>
        <w:rPr>
          <w:rStyle w:val="HTML1"/>
        </w:rPr>
        <w:t xml:space="preserve">    </w:t>
      </w:r>
      <w:r>
        <w:rPr>
          <w:rStyle w:val="hljs-string"/>
        </w:rPr>
        <w:t>if</w:t>
      </w:r>
      <w:r>
        <w:rPr>
          <w:rStyle w:val="HTML1"/>
        </w:rPr>
        <w:t xml:space="preserve"> (references.isEmpty()) {</w:t>
      </w:r>
    </w:p>
    <w:p w14:paraId="206F0531" w14:textId="77777777" w:rsidR="00934997" w:rsidRDefault="00934997" w:rsidP="00934997">
      <w:pPr>
        <w:rPr>
          <w:rStyle w:val="HTML1"/>
        </w:rPr>
      </w:pPr>
      <w:r>
        <w:rPr>
          <w:rStyle w:val="HTML1"/>
        </w:rPr>
        <w:t xml:space="preserve">      connection.idleAtNanos = now - keepAliveDurationNs;</w:t>
      </w:r>
    </w:p>
    <w:p w14:paraId="5E26DCB9" w14:textId="77777777" w:rsidR="00934997" w:rsidRDefault="00934997" w:rsidP="00934997">
      <w:pPr>
        <w:rPr>
          <w:rStyle w:val="HTML1"/>
        </w:rPr>
      </w:pPr>
      <w:r>
        <w:rPr>
          <w:rStyle w:val="HTML1"/>
        </w:rPr>
        <w:t xml:space="preserve">      </w:t>
      </w:r>
      <w:r>
        <w:rPr>
          <w:rStyle w:val="hljs-string"/>
        </w:rPr>
        <w:t>return</w:t>
      </w:r>
      <w:r>
        <w:rPr>
          <w:rStyle w:val="HTML1"/>
        </w:rPr>
        <w:t xml:space="preserve"> </w:t>
      </w:r>
      <w:r>
        <w:rPr>
          <w:rStyle w:val="hljs-type"/>
        </w:rPr>
        <w:t>0</w:t>
      </w:r>
      <w:r>
        <w:rPr>
          <w:rStyle w:val="HTML1"/>
        </w:rPr>
        <w:t>;</w:t>
      </w:r>
    </w:p>
    <w:p w14:paraId="13EEA0B1" w14:textId="77777777" w:rsidR="00934997" w:rsidRDefault="00934997" w:rsidP="00934997">
      <w:pPr>
        <w:rPr>
          <w:rStyle w:val="HTML1"/>
        </w:rPr>
      </w:pPr>
      <w:r>
        <w:rPr>
          <w:rStyle w:val="HTML1"/>
        </w:rPr>
        <w:t xml:space="preserve">    }</w:t>
      </w:r>
    </w:p>
    <w:p w14:paraId="449766F7" w14:textId="77777777" w:rsidR="00934997" w:rsidRDefault="00934997" w:rsidP="00934997">
      <w:pPr>
        <w:rPr>
          <w:rStyle w:val="HTML1"/>
        </w:rPr>
      </w:pPr>
      <w:r>
        <w:rPr>
          <w:rStyle w:val="HTML1"/>
        </w:rPr>
        <w:t xml:space="preserve">  }</w:t>
      </w:r>
    </w:p>
    <w:p w14:paraId="7F55E233" w14:textId="77777777" w:rsidR="00934997" w:rsidRDefault="00934997" w:rsidP="00934997">
      <w:pPr>
        <w:rPr>
          <w:rStyle w:val="HTML1"/>
        </w:rPr>
      </w:pPr>
    </w:p>
    <w:p w14:paraId="1CD3C1E1" w14:textId="77777777" w:rsidR="00934997" w:rsidRDefault="00934997" w:rsidP="00934997">
      <w:pPr>
        <w:rPr>
          <w:rStyle w:val="HTML1"/>
        </w:rPr>
      </w:pPr>
      <w:r>
        <w:rPr>
          <w:rStyle w:val="HTML1"/>
        </w:rPr>
        <w:t xml:space="preserve">  </w:t>
      </w:r>
      <w:r>
        <w:rPr>
          <w:rStyle w:val="hljs-string"/>
        </w:rPr>
        <w:t>return</w:t>
      </w:r>
      <w:r>
        <w:rPr>
          <w:rStyle w:val="HTML1"/>
        </w:rPr>
        <w:t xml:space="preserve"> references.size();</w:t>
      </w:r>
    </w:p>
    <w:p w14:paraId="02C19841" w14:textId="77777777" w:rsidR="00934997" w:rsidRDefault="00934997" w:rsidP="00934997">
      <w:r>
        <w:rPr>
          <w:rStyle w:val="HTML1"/>
        </w:rPr>
        <w:t>}</w:t>
      </w:r>
    </w:p>
    <w:p w14:paraId="57FA9BFA" w14:textId="77777777" w:rsidR="00934997" w:rsidRDefault="00934997" w:rsidP="008B146C">
      <w:pPr>
        <w:widowControl/>
        <w:numPr>
          <w:ilvl w:val="0"/>
          <w:numId w:val="87"/>
        </w:numPr>
        <w:spacing w:before="100" w:beforeAutospacing="1" w:after="100" w:afterAutospacing="1"/>
        <w:jc w:val="left"/>
        <w:rPr>
          <w:rFonts w:eastAsia="Times New Roman"/>
        </w:rPr>
      </w:pPr>
      <w:r>
        <w:rPr>
          <w:rFonts w:eastAsia="Times New Roman"/>
        </w:rPr>
        <w:t>遍历</w:t>
      </w:r>
      <w:r>
        <w:rPr>
          <w:rStyle w:val="HTML1"/>
        </w:rPr>
        <w:t>RealConnection</w:t>
      </w:r>
      <w:r>
        <w:rPr>
          <w:rFonts w:eastAsia="Times New Roman"/>
        </w:rPr>
        <w:t>连接中的</w:t>
      </w:r>
      <w:r>
        <w:rPr>
          <w:rStyle w:val="HTML1"/>
        </w:rPr>
        <w:t>StreamAllocationList</w:t>
      </w:r>
      <w:r>
        <w:rPr>
          <w:rFonts w:eastAsia="Times New Roman"/>
        </w:rPr>
        <w:t>，它维护着一个弱引用列</w:t>
      </w:r>
      <w:r>
        <w:rPr>
          <w:rFonts w:ascii="MS Mincho" w:eastAsia="MS Mincho" w:hAnsi="MS Mincho" w:cs="MS Mincho"/>
        </w:rPr>
        <w:t>表</w:t>
      </w:r>
    </w:p>
    <w:p w14:paraId="443E9FA9" w14:textId="77777777" w:rsidR="00934997" w:rsidRDefault="00934997" w:rsidP="008B146C">
      <w:pPr>
        <w:widowControl/>
        <w:numPr>
          <w:ilvl w:val="0"/>
          <w:numId w:val="87"/>
        </w:numPr>
        <w:spacing w:before="100" w:beforeAutospacing="1" w:after="100" w:afterAutospacing="1"/>
        <w:jc w:val="left"/>
        <w:rPr>
          <w:rFonts w:eastAsia="Times New Roman"/>
        </w:rPr>
      </w:pPr>
      <w:r>
        <w:rPr>
          <w:rFonts w:eastAsia="Times New Roman"/>
        </w:rPr>
        <w:t>查看此</w:t>
      </w:r>
      <w:r>
        <w:rPr>
          <w:rStyle w:val="HTML1"/>
        </w:rPr>
        <w:t>StreamAllocation</w:t>
      </w:r>
      <w:r>
        <w:rPr>
          <w:rFonts w:eastAsia="Times New Roman"/>
        </w:rPr>
        <w:t>是否为空(它是在线程池的put/remove手动控制的)，如果为空，说明已经没有代码引用这个对象了，需要在List中删</w:t>
      </w:r>
      <w:r>
        <w:rPr>
          <w:rFonts w:ascii="MS Mincho" w:eastAsia="MS Mincho" w:hAnsi="MS Mincho" w:cs="MS Mincho"/>
        </w:rPr>
        <w:t>除</w:t>
      </w:r>
    </w:p>
    <w:p w14:paraId="317FFF12" w14:textId="77777777" w:rsidR="00934997" w:rsidRDefault="00934997" w:rsidP="008B146C">
      <w:pPr>
        <w:widowControl/>
        <w:numPr>
          <w:ilvl w:val="0"/>
          <w:numId w:val="87"/>
        </w:numPr>
        <w:spacing w:before="100" w:beforeAutospacing="1" w:after="100" w:afterAutospacing="1"/>
        <w:jc w:val="left"/>
        <w:rPr>
          <w:rFonts w:eastAsia="Times New Roman"/>
        </w:rPr>
      </w:pPr>
      <w:r>
        <w:rPr>
          <w:rFonts w:eastAsia="Times New Roman"/>
        </w:rPr>
        <w:t>遍历结束，如果List中维护的</w:t>
      </w:r>
      <w:r>
        <w:rPr>
          <w:rStyle w:val="HTML1"/>
        </w:rPr>
        <w:t>StreamAllocation</w:t>
      </w:r>
      <w:r>
        <w:rPr>
          <w:rFonts w:eastAsia="Times New Roman"/>
        </w:rPr>
        <w:t>删空了，就返回</w:t>
      </w:r>
      <w:r>
        <w:rPr>
          <w:rStyle w:val="HTML1"/>
        </w:rPr>
        <w:t>0</w:t>
      </w:r>
      <w:r>
        <w:rPr>
          <w:rFonts w:eastAsia="Times New Roman"/>
        </w:rPr>
        <w:t>，表示这个连接已经没有代码引用了，是</w:t>
      </w:r>
      <w:r>
        <w:rPr>
          <w:rStyle w:val="HTML1"/>
        </w:rPr>
        <w:t>泄漏的连接</w:t>
      </w:r>
      <w:r>
        <w:rPr>
          <w:rFonts w:eastAsia="Times New Roman"/>
        </w:rPr>
        <w:t>;否则返回非0的值，表示这个仍然被引用，是活跃的连接</w:t>
      </w:r>
      <w:r>
        <w:rPr>
          <w:rFonts w:ascii="MS Mincho" w:eastAsia="MS Mincho" w:hAnsi="MS Mincho" w:cs="MS Mincho"/>
        </w:rPr>
        <w:t>。</w:t>
      </w:r>
    </w:p>
    <w:p w14:paraId="166925DD" w14:textId="77777777" w:rsidR="00934997" w:rsidRDefault="00934997" w:rsidP="00934997">
      <w:r>
        <w:t>上述实现的过于保守，实际上用filter就可以大致实现，伪代码如下</w:t>
      </w:r>
    </w:p>
    <w:p w14:paraId="5ADE5E55" w14:textId="77777777" w:rsidR="00934997" w:rsidRDefault="00934997" w:rsidP="00934997">
      <w:pPr>
        <w:rPr>
          <w:rStyle w:val="HTML1"/>
        </w:rPr>
      </w:pPr>
      <w:r>
        <w:rPr>
          <w:rStyle w:val="hljs-string"/>
        </w:rPr>
        <w:t>return</w:t>
      </w:r>
      <w:r>
        <w:rPr>
          <w:rStyle w:val="HTML1"/>
        </w:rPr>
        <w:t xml:space="preserve"> references.stream().filter(reference -&gt; {</w:t>
      </w:r>
    </w:p>
    <w:p w14:paraId="1FD5D4EC" w14:textId="77777777" w:rsidR="00934997" w:rsidRDefault="00934997" w:rsidP="00934997">
      <w:pPr>
        <w:rPr>
          <w:rStyle w:val="HTML1"/>
        </w:rPr>
      </w:pPr>
      <w:r>
        <w:rPr>
          <w:rStyle w:val="HTML1"/>
        </w:rPr>
        <w:t xml:space="preserve">    </w:t>
      </w:r>
      <w:r>
        <w:rPr>
          <w:rStyle w:val="hljs-string"/>
        </w:rPr>
        <w:t>return</w:t>
      </w:r>
      <w:r>
        <w:rPr>
          <w:rStyle w:val="HTML1"/>
        </w:rPr>
        <w:t xml:space="preserve"> !reference.get() == </w:t>
      </w:r>
      <w:r>
        <w:rPr>
          <w:rStyle w:val="hljs-string"/>
        </w:rPr>
        <w:t>null</w:t>
      </w:r>
      <w:r>
        <w:rPr>
          <w:rStyle w:val="HTML1"/>
        </w:rPr>
        <w:t>;</w:t>
      </w:r>
    </w:p>
    <w:p w14:paraId="695626BE" w14:textId="77777777" w:rsidR="00934997" w:rsidRDefault="00934997" w:rsidP="00934997">
      <w:r>
        <w:rPr>
          <w:rStyle w:val="HTML1"/>
        </w:rPr>
        <w:t>}).count();</w:t>
      </w:r>
    </w:p>
    <w:p w14:paraId="29192C07" w14:textId="77777777" w:rsidR="00934997" w:rsidRDefault="00934997" w:rsidP="00934997">
      <w:pPr>
        <w:pStyle w:val="2"/>
        <w:rPr>
          <w:rFonts w:eastAsia="Times New Roman"/>
        </w:rPr>
      </w:pPr>
      <w:r>
        <w:rPr>
          <w:rFonts w:ascii="SimSun" w:eastAsia="SimSun" w:hAnsi="SimSun" w:cs="SimSun"/>
        </w:rPr>
        <w:t>总结</w:t>
      </w:r>
    </w:p>
    <w:p w14:paraId="13745C39" w14:textId="184B1CD8" w:rsidR="008B659B" w:rsidRDefault="00934997" w:rsidP="00934997">
      <w:r>
        <w:t>通过上面的分析，我们可以总结，okhttp使用了类似于引用计数法与标记擦除法的混合使用，当连接空闲或者释放时，</w:t>
      </w:r>
      <w:r>
        <w:rPr>
          <w:rStyle w:val="HTML1"/>
        </w:rPr>
        <w:t>StreamAllocation</w:t>
      </w:r>
      <w:r>
        <w:t>的数量会渐渐变成0，从而被线程池监测到并回收，这样就可以保持多个健康的keep-alive连接，Okhttp的黑科技就是这样实现的。</w:t>
      </w:r>
    </w:p>
    <w:p w14:paraId="149E4C8F" w14:textId="77777777" w:rsidR="00934997" w:rsidRDefault="00934997" w:rsidP="00934997"/>
    <w:p w14:paraId="057D048C" w14:textId="77777777" w:rsidR="00F94FB8" w:rsidRDefault="00F94FB8" w:rsidP="00F94FB8">
      <w:pPr>
        <w:pStyle w:val="4"/>
        <w:rPr>
          <w:color w:val="FF0000"/>
        </w:rPr>
      </w:pPr>
      <w:r w:rsidRPr="00F94FB8">
        <w:rPr>
          <w:color w:val="FF0000"/>
        </w:rPr>
        <w:lastRenderedPageBreak/>
        <w:t>OkHttp3</w:t>
      </w:r>
      <w:r w:rsidRPr="00F94FB8">
        <w:rPr>
          <w:rFonts w:ascii="MS Mincho" w:eastAsia="MS Mincho" w:hAnsi="MS Mincho" w:cs="MS Mincho"/>
          <w:color w:val="FF0000"/>
        </w:rPr>
        <w:t>源</w:t>
      </w:r>
      <w:r w:rsidRPr="00F94FB8">
        <w:rPr>
          <w:rFonts w:ascii="SimSun" w:eastAsia="SimSun" w:hAnsi="SimSun" w:cs="SimSun"/>
          <w:color w:val="FF0000"/>
        </w:rPr>
        <w:t>码</w:t>
      </w:r>
      <w:r w:rsidRPr="00F94FB8">
        <w:rPr>
          <w:rFonts w:ascii="MS Mincho" w:eastAsia="MS Mincho" w:hAnsi="MS Mincho" w:cs="MS Mincho"/>
          <w:color w:val="FF0000"/>
        </w:rPr>
        <w:t>分析</w:t>
      </w:r>
      <w:r w:rsidRPr="00F94FB8">
        <w:rPr>
          <w:color w:val="FF0000"/>
        </w:rPr>
        <w:t>[</w:t>
      </w:r>
      <w:r w:rsidRPr="00F94FB8">
        <w:rPr>
          <w:rFonts w:ascii="SimSun" w:eastAsia="SimSun" w:hAnsi="SimSun" w:cs="SimSun"/>
          <w:color w:val="FF0000"/>
        </w:rPr>
        <w:t>缓存策略</w:t>
      </w:r>
      <w:r w:rsidRPr="00F94FB8">
        <w:rPr>
          <w:color w:val="FF0000"/>
        </w:rPr>
        <w:t>]</w:t>
      </w:r>
    </w:p>
    <w:p w14:paraId="479C18B1" w14:textId="77777777" w:rsidR="00F94FB8" w:rsidRDefault="00F94FB8" w:rsidP="00F94FB8">
      <w:pPr>
        <w:pStyle w:val="2"/>
        <w:rPr>
          <w:rFonts w:eastAsia="Times New Roman"/>
        </w:rPr>
      </w:pPr>
      <w:r>
        <w:rPr>
          <w:rFonts w:eastAsia="Times New Roman"/>
        </w:rPr>
        <w:t>HTTP</w:t>
      </w:r>
      <w:r>
        <w:rPr>
          <w:rFonts w:ascii="SimSun" w:eastAsia="SimSun" w:hAnsi="SimSun" w:cs="SimSun"/>
        </w:rPr>
        <w:t>缓存基础知识</w:t>
      </w:r>
    </w:p>
    <w:p w14:paraId="4A6C137E" w14:textId="77777777" w:rsidR="00F94FB8" w:rsidRDefault="00F94FB8" w:rsidP="00F94FB8">
      <w:r>
        <w:t>在分析源码之前，我们先回顾一下http的缓存Header的含义</w:t>
      </w:r>
    </w:p>
    <w:p w14:paraId="2F34B6C5" w14:textId="77777777" w:rsidR="00F94FB8" w:rsidRDefault="00F94FB8" w:rsidP="00F94FB8">
      <w:pPr>
        <w:pStyle w:val="5"/>
        <w:rPr>
          <w:rFonts w:eastAsia="Times New Roman"/>
        </w:rPr>
      </w:pPr>
      <w:r>
        <w:rPr>
          <w:rFonts w:eastAsia="Times New Roman"/>
        </w:rPr>
        <w:t>1. Expires</w:t>
      </w:r>
    </w:p>
    <w:p w14:paraId="14546FEC" w14:textId="77777777" w:rsidR="00F94FB8" w:rsidRDefault="00F94FB8" w:rsidP="00F94FB8">
      <w:r>
        <w:t>表示到期时间，一般用在response报文中，当超过此事件后响应将被认为是无效的而需要网络连接，反之而是直接使用缓存</w:t>
      </w:r>
    </w:p>
    <w:p w14:paraId="065667BC" w14:textId="77777777" w:rsidR="00F94FB8" w:rsidRDefault="00F94FB8" w:rsidP="00F94FB8">
      <w:r>
        <w:rPr>
          <w:rStyle w:val="60"/>
        </w:rPr>
        <w:t>Expires</w:t>
      </w:r>
      <w:r>
        <w:rPr>
          <w:rStyle w:val="HTML1"/>
        </w:rPr>
        <w:t xml:space="preserve">: </w:t>
      </w:r>
      <w:r>
        <w:rPr>
          <w:rStyle w:val="60"/>
        </w:rPr>
        <w:t>Thu</w:t>
      </w:r>
      <w:r>
        <w:rPr>
          <w:rStyle w:val="HTML1"/>
        </w:rPr>
        <w:t xml:space="preserve">, 12 </w:t>
      </w:r>
      <w:r>
        <w:rPr>
          <w:rStyle w:val="60"/>
        </w:rPr>
        <w:t>Jan</w:t>
      </w:r>
      <w:r>
        <w:rPr>
          <w:rStyle w:val="HTML1"/>
        </w:rPr>
        <w:t xml:space="preserve"> 2017 11</w:t>
      </w:r>
      <w:r>
        <w:rPr>
          <w:rStyle w:val="hljs-selector-pseudo"/>
        </w:rPr>
        <w:t>:01:33</w:t>
      </w:r>
      <w:r>
        <w:rPr>
          <w:rStyle w:val="HTML1"/>
        </w:rPr>
        <w:t xml:space="preserve"> </w:t>
      </w:r>
      <w:r>
        <w:rPr>
          <w:rStyle w:val="60"/>
        </w:rPr>
        <w:t>GMT</w:t>
      </w:r>
    </w:p>
    <w:p w14:paraId="3BD65736" w14:textId="77777777" w:rsidR="00F94FB8" w:rsidRDefault="00F94FB8" w:rsidP="00F94FB8">
      <w:pPr>
        <w:pStyle w:val="5"/>
        <w:rPr>
          <w:rFonts w:eastAsia="Times New Roman"/>
        </w:rPr>
      </w:pPr>
      <w:r>
        <w:rPr>
          <w:rFonts w:eastAsia="Times New Roman"/>
        </w:rPr>
        <w:t>2. Cache-Control</w:t>
      </w:r>
    </w:p>
    <w:p w14:paraId="28DC8A23" w14:textId="77777777" w:rsidR="00F94FB8" w:rsidRDefault="00F94FB8" w:rsidP="00F94FB8">
      <w:r>
        <w:t>相对值，单位是秒，指定某个文件被续多少秒的时间，从而避免额外的网络请求。比expired更好的选择，它不用要求服务器与客户端的时间同步，也不用服务器时刻同步修改配置</w:t>
      </w:r>
      <w:r>
        <w:rPr>
          <w:rStyle w:val="HTML1"/>
        </w:rPr>
        <w:t>Expired</w:t>
      </w:r>
      <w:r>
        <w:t>中的绝对时间，而且它的优先级比</w:t>
      </w:r>
      <w:r>
        <w:rPr>
          <w:rStyle w:val="HTML1"/>
        </w:rPr>
        <w:t>Expires</w:t>
      </w:r>
      <w:r>
        <w:t>更高。比如简书静态资源有如下的header，表示可以续31536000秒，也就是一年。</w:t>
      </w:r>
    </w:p>
    <w:p w14:paraId="2FAC1A30" w14:textId="77777777" w:rsidR="00F94FB8" w:rsidRDefault="00F94FB8" w:rsidP="00F94FB8">
      <w:r>
        <w:rPr>
          <w:rStyle w:val="hljs-string"/>
        </w:rPr>
        <w:t>Cache</w:t>
      </w:r>
      <w:r>
        <w:rPr>
          <w:rStyle w:val="hljs-selector-class"/>
        </w:rPr>
        <w:t>-Control</w:t>
      </w:r>
      <w:r>
        <w:rPr>
          <w:rStyle w:val="HTML1"/>
        </w:rPr>
        <w:t xml:space="preserve">: </w:t>
      </w:r>
      <w:r>
        <w:rPr>
          <w:rStyle w:val="hljs-string"/>
        </w:rPr>
        <w:t>max</w:t>
      </w:r>
      <w:r>
        <w:rPr>
          <w:rStyle w:val="hljs-selector-class"/>
        </w:rPr>
        <w:t>-age</w:t>
      </w:r>
      <w:r>
        <w:rPr>
          <w:rStyle w:val="HTML1"/>
        </w:rPr>
        <w:t>=</w:t>
      </w:r>
      <w:r>
        <w:rPr>
          <w:rStyle w:val="hljs-type"/>
        </w:rPr>
        <w:t>31536000</w:t>
      </w:r>
      <w:r>
        <w:rPr>
          <w:rStyle w:val="HTML1"/>
        </w:rPr>
        <w:t xml:space="preserve">, </w:t>
      </w:r>
      <w:r>
        <w:rPr>
          <w:rStyle w:val="hljs-string"/>
        </w:rPr>
        <w:t>public</w:t>
      </w:r>
    </w:p>
    <w:p w14:paraId="78756320" w14:textId="77777777" w:rsidR="00F94FB8" w:rsidRDefault="00F94FB8" w:rsidP="00F94FB8">
      <w:pPr>
        <w:pStyle w:val="5"/>
        <w:rPr>
          <w:rFonts w:eastAsia="Times New Roman"/>
        </w:rPr>
      </w:pPr>
      <w:r>
        <w:rPr>
          <w:rFonts w:eastAsia="Times New Roman"/>
        </w:rPr>
        <w:lastRenderedPageBreak/>
        <w:t>3. 修订文件名(Reving Filenames)</w:t>
      </w:r>
    </w:p>
    <w:p w14:paraId="4A68AB99" w14:textId="77777777" w:rsidR="00F94FB8" w:rsidRDefault="00F94FB8" w:rsidP="00F94FB8">
      <w:r>
        <w:t>如果我们通过设置header保证了客户端可以缓存的，而此时远程服务器更新了文件如何解决呢？我们这时可以通过修改url中的文件名版本后缀进行缓存，比如下文是又拍云的公共CDN就提供了多个版本的JQuery</w:t>
      </w:r>
    </w:p>
    <w:p w14:paraId="2C8BF8DB" w14:textId="77777777" w:rsidR="00F94FB8" w:rsidRDefault="00F94FB8" w:rsidP="00F94FB8">
      <w:r>
        <w:rPr>
          <w:rStyle w:val="HTML1"/>
        </w:rPr>
        <w:t>upcdn</w:t>
      </w:r>
      <w:r>
        <w:rPr>
          <w:rStyle w:val="50"/>
        </w:rPr>
        <w:t>.b0.upaiyun.com</w:t>
      </w:r>
      <w:r>
        <w:rPr>
          <w:rStyle w:val="HTML1"/>
        </w:rPr>
        <w:t>/libs/jquery/jquery-</w:t>
      </w:r>
      <w:r>
        <w:rPr>
          <w:rStyle w:val="hljs-type"/>
        </w:rPr>
        <w:t>2.0</w:t>
      </w:r>
      <w:r>
        <w:rPr>
          <w:rStyle w:val="HTML1"/>
        </w:rPr>
        <w:t>.</w:t>
      </w:r>
      <w:r>
        <w:rPr>
          <w:rStyle w:val="hljs-type"/>
        </w:rPr>
        <w:t>3</w:t>
      </w:r>
      <w:r>
        <w:rPr>
          <w:rStyle w:val="50"/>
        </w:rPr>
        <w:t>.min.js</w:t>
      </w:r>
    </w:p>
    <w:p w14:paraId="10D6AF18" w14:textId="77777777" w:rsidR="00F94FB8" w:rsidRDefault="00F94FB8" w:rsidP="00F94FB8">
      <w:pPr>
        <w:pStyle w:val="5"/>
        <w:rPr>
          <w:rFonts w:eastAsia="Times New Roman"/>
        </w:rPr>
      </w:pPr>
      <w:r>
        <w:rPr>
          <w:rFonts w:eastAsia="Times New Roman"/>
        </w:rPr>
        <w:t>4. 条件GET请求(Conditional GET Requests)与304</w:t>
      </w:r>
    </w:p>
    <w:p w14:paraId="1707F4C7" w14:textId="77777777" w:rsidR="00F94FB8" w:rsidRDefault="00F94FB8" w:rsidP="00F94FB8">
      <w:r>
        <w:t>如缓存果过期或者强制放弃缓存，在此情况下，缓存策略全部交给服务器判断，客户端只用发送</w:t>
      </w:r>
      <w:r>
        <w:rPr>
          <w:rStyle w:val="HTML1"/>
        </w:rPr>
        <w:t>条件</w:t>
      </w:r>
      <w:r>
        <w:rPr>
          <w:rStyle w:val="HTML1"/>
        </w:rPr>
        <w:t>get</w:t>
      </w:r>
      <w:r>
        <w:rPr>
          <w:rStyle w:val="HTML1"/>
        </w:rPr>
        <w:t>请求</w:t>
      </w:r>
      <w:r>
        <w:t>即可，如果缓存是有效的，则返回</w:t>
      </w:r>
      <w:r>
        <w:rPr>
          <w:rStyle w:val="HTML1"/>
        </w:rPr>
        <w:t>304 Not Modifiled</w:t>
      </w:r>
      <w:r>
        <w:t>，否则直接返回body。</w:t>
      </w:r>
    </w:p>
    <w:p w14:paraId="27462D98" w14:textId="77777777" w:rsidR="00F94FB8" w:rsidRDefault="00F94FB8" w:rsidP="00F94FB8">
      <w:r>
        <w:t>请求的方式有两种：</w:t>
      </w:r>
    </w:p>
    <w:p w14:paraId="4A4FD5A4" w14:textId="77777777" w:rsidR="00F94FB8" w:rsidRDefault="00F94FB8" w:rsidP="00F94FB8">
      <w:pPr>
        <w:pStyle w:val="6"/>
        <w:rPr>
          <w:rFonts w:eastAsia="Times New Roman"/>
        </w:rPr>
      </w:pPr>
      <w:r>
        <w:rPr>
          <w:rFonts w:eastAsia="Times New Roman"/>
        </w:rPr>
        <w:t>4.1. Last-Modified-Date:</w:t>
      </w:r>
    </w:p>
    <w:p w14:paraId="73C3E1F8" w14:textId="77777777" w:rsidR="00F94FB8" w:rsidRDefault="00F94FB8" w:rsidP="00F94FB8">
      <w:r>
        <w:t>客户端第一次网络请求时，服务器返回了</w:t>
      </w:r>
    </w:p>
    <w:p w14:paraId="3CC0EECA" w14:textId="77777777" w:rsidR="00F94FB8" w:rsidRDefault="00F94FB8" w:rsidP="00F94FB8">
      <w:r>
        <w:rPr>
          <w:rStyle w:val="60"/>
        </w:rPr>
        <w:t>Last-Modified</w:t>
      </w:r>
      <w:r>
        <w:rPr>
          <w:rStyle w:val="HTML1"/>
        </w:rPr>
        <w:t xml:space="preserve">: </w:t>
      </w:r>
      <w:r>
        <w:rPr>
          <w:rStyle w:val="60"/>
        </w:rPr>
        <w:t>Tue</w:t>
      </w:r>
      <w:r>
        <w:rPr>
          <w:rStyle w:val="HTML1"/>
        </w:rPr>
        <w:t xml:space="preserve">, 12 </w:t>
      </w:r>
      <w:r>
        <w:rPr>
          <w:rStyle w:val="60"/>
        </w:rPr>
        <w:t>Jan</w:t>
      </w:r>
      <w:r>
        <w:rPr>
          <w:rStyle w:val="HTML1"/>
        </w:rPr>
        <w:t xml:space="preserve"> 2016 09</w:t>
      </w:r>
      <w:r>
        <w:rPr>
          <w:rStyle w:val="hljs-selector-pseudo"/>
        </w:rPr>
        <w:t>:31:27</w:t>
      </w:r>
      <w:r>
        <w:rPr>
          <w:rStyle w:val="HTML1"/>
        </w:rPr>
        <w:t xml:space="preserve"> </w:t>
      </w:r>
      <w:r>
        <w:rPr>
          <w:rStyle w:val="60"/>
        </w:rPr>
        <w:t>GMT</w:t>
      </w:r>
    </w:p>
    <w:p w14:paraId="5095936C" w14:textId="77777777" w:rsidR="00F94FB8" w:rsidRDefault="00F94FB8" w:rsidP="00F94FB8">
      <w:r>
        <w:t>客户端再次请求时，通过发送</w:t>
      </w:r>
    </w:p>
    <w:p w14:paraId="1545807C" w14:textId="77777777" w:rsidR="00F94FB8" w:rsidRDefault="00F94FB8" w:rsidP="00F94FB8">
      <w:r>
        <w:rPr>
          <w:rStyle w:val="60"/>
        </w:rPr>
        <w:t>If-Modified-Since</w:t>
      </w:r>
      <w:r>
        <w:rPr>
          <w:rStyle w:val="HTML1"/>
        </w:rPr>
        <w:t xml:space="preserve">: </w:t>
      </w:r>
      <w:r>
        <w:rPr>
          <w:rStyle w:val="60"/>
        </w:rPr>
        <w:t>Tue</w:t>
      </w:r>
      <w:r>
        <w:rPr>
          <w:rStyle w:val="HTML1"/>
        </w:rPr>
        <w:t xml:space="preserve">, 12 </w:t>
      </w:r>
      <w:r>
        <w:rPr>
          <w:rStyle w:val="60"/>
        </w:rPr>
        <w:t>Jan</w:t>
      </w:r>
      <w:r>
        <w:rPr>
          <w:rStyle w:val="HTML1"/>
        </w:rPr>
        <w:t xml:space="preserve"> 2016 09</w:t>
      </w:r>
      <w:r>
        <w:rPr>
          <w:rStyle w:val="hljs-selector-pseudo"/>
        </w:rPr>
        <w:t>:31:27</w:t>
      </w:r>
      <w:r>
        <w:rPr>
          <w:rStyle w:val="HTML1"/>
        </w:rPr>
        <w:t xml:space="preserve"> </w:t>
      </w:r>
      <w:r>
        <w:rPr>
          <w:rStyle w:val="60"/>
        </w:rPr>
        <w:t>GMT</w:t>
      </w:r>
    </w:p>
    <w:p w14:paraId="265EDE41" w14:textId="77777777" w:rsidR="00F94FB8" w:rsidRDefault="00F94FB8" w:rsidP="00F94FB8">
      <w:r>
        <w:t>交给服务器进行判断，如果仍然可以缓存使用，服务器就返回</w:t>
      </w:r>
      <w:r>
        <w:rPr>
          <w:rStyle w:val="HTML1"/>
        </w:rPr>
        <w:t>304</w:t>
      </w:r>
    </w:p>
    <w:p w14:paraId="208128D9" w14:textId="77777777" w:rsidR="00F94FB8" w:rsidRDefault="00F94FB8" w:rsidP="00F94FB8">
      <w:pPr>
        <w:pStyle w:val="6"/>
        <w:rPr>
          <w:rFonts w:eastAsia="Times New Roman"/>
        </w:rPr>
      </w:pPr>
      <w:r>
        <w:rPr>
          <w:rFonts w:eastAsia="Times New Roman"/>
        </w:rPr>
        <w:lastRenderedPageBreak/>
        <w:t>4.2. ETag</w:t>
      </w:r>
    </w:p>
    <w:p w14:paraId="1608E061" w14:textId="77777777" w:rsidR="00F94FB8" w:rsidRDefault="00F94FB8" w:rsidP="00F94FB8">
      <w:r>
        <w:t>ETag是对资源文件的一种摘要，客户端并不需要了解实现细节。当客户端第一请求时，服务器返回了</w:t>
      </w:r>
    </w:p>
    <w:p w14:paraId="6D94B104" w14:textId="77777777" w:rsidR="00F94FB8" w:rsidRDefault="00F94FB8" w:rsidP="00F94FB8">
      <w:r>
        <w:rPr>
          <w:rStyle w:val="hljs-symbol"/>
        </w:rPr>
        <w:t>ETag:</w:t>
      </w:r>
      <w:r>
        <w:rPr>
          <w:rStyle w:val="HTML1"/>
        </w:rPr>
        <w:t xml:space="preserve"> </w:t>
      </w:r>
      <w:r>
        <w:rPr>
          <w:rStyle w:val="hljs-builtin"/>
        </w:rPr>
        <w:t>"5694c7ef-24dc"</w:t>
      </w:r>
    </w:p>
    <w:p w14:paraId="7C57E71A" w14:textId="77777777" w:rsidR="00F94FB8" w:rsidRDefault="00F94FB8" w:rsidP="00F94FB8">
      <w:r>
        <w:t>客户端再次请求时，通过发送</w:t>
      </w:r>
    </w:p>
    <w:p w14:paraId="5349CC00" w14:textId="77777777" w:rsidR="00F94FB8" w:rsidRDefault="00F94FB8" w:rsidP="00F94FB8">
      <w:r>
        <w:rPr>
          <w:rStyle w:val="hljs-string"/>
        </w:rPr>
        <w:t>If</w:t>
      </w:r>
      <w:r>
        <w:rPr>
          <w:rStyle w:val="HTML1"/>
        </w:rPr>
        <w:t>-</w:t>
      </w:r>
      <w:r>
        <w:rPr>
          <w:rStyle w:val="hljs-string"/>
        </w:rPr>
        <w:t>None</w:t>
      </w:r>
      <w:r>
        <w:rPr>
          <w:rStyle w:val="HTML1"/>
        </w:rPr>
        <w:t>-Match:</w:t>
      </w:r>
      <w:r>
        <w:rPr>
          <w:rStyle w:val="hljs-builtin"/>
        </w:rPr>
        <w:t>"5694c7ef-24dc"</w:t>
      </w:r>
    </w:p>
    <w:p w14:paraId="51240A12" w14:textId="77777777" w:rsidR="00F94FB8" w:rsidRDefault="00F94FB8" w:rsidP="00F94FB8">
      <w:r>
        <w:t>交给服务器进行判断，如果仍然可以缓存使用，服务器就返回</w:t>
      </w:r>
      <w:r>
        <w:rPr>
          <w:rStyle w:val="HTML1"/>
        </w:rPr>
        <w:t>304</w:t>
      </w:r>
    </w:p>
    <w:p w14:paraId="6EA327DB" w14:textId="77777777" w:rsidR="00F94FB8" w:rsidRDefault="00F94FB8" w:rsidP="00F94FB8">
      <w:r>
        <w:t>如果 ETag 和 Last-Modified 都有，则必须一次性都发给服务器，它们没有优先级之分，反正这里客户端没有任何判断的逻辑。</w:t>
      </w:r>
    </w:p>
    <w:p w14:paraId="043CFC2A" w14:textId="77777777" w:rsidR="00F94FB8" w:rsidRDefault="00F94FB8" w:rsidP="00F94FB8">
      <w:pPr>
        <w:pStyle w:val="5"/>
        <w:rPr>
          <w:rFonts w:eastAsia="Times New Roman"/>
        </w:rPr>
      </w:pPr>
      <w:r>
        <w:rPr>
          <w:rFonts w:eastAsia="Times New Roman"/>
        </w:rPr>
        <w:t>5. 其它标</w:t>
      </w:r>
      <w:r>
        <w:rPr>
          <w:rFonts w:ascii="SimSun" w:eastAsia="SimSun" w:hAnsi="SimSun" w:cs="SimSun"/>
        </w:rPr>
        <w:t>签</w:t>
      </w:r>
    </w:p>
    <w:p w14:paraId="32A2979F" w14:textId="77777777" w:rsidR="00F94FB8" w:rsidRDefault="00F94FB8" w:rsidP="008B146C">
      <w:pPr>
        <w:widowControl/>
        <w:numPr>
          <w:ilvl w:val="0"/>
          <w:numId w:val="88"/>
        </w:numPr>
        <w:spacing w:before="100" w:beforeAutospacing="1" w:after="100" w:afterAutospacing="1"/>
        <w:jc w:val="left"/>
        <w:rPr>
          <w:rFonts w:eastAsia="Times New Roman"/>
        </w:rPr>
      </w:pPr>
      <w:r>
        <w:rPr>
          <w:rFonts w:eastAsia="Times New Roman"/>
        </w:rPr>
        <w:t>no-cache/no-store: 不使用缓存，no-cache指令的目的是防止从缓存中返回过期的资源。客户端发送的请求中如果包含no-cache指令的话，表示客户端将不会接受缓存过的相应，于是缓存服务器必须把客户端请求转发给源服务器。服务器端返回的相应中包含no-cache指令的话那么缓存服务器不能对资源进行缓存</w:t>
      </w:r>
      <w:r>
        <w:rPr>
          <w:rFonts w:ascii="MS Mincho" w:eastAsia="MS Mincho" w:hAnsi="MS Mincho" w:cs="MS Mincho"/>
        </w:rPr>
        <w:t>。</w:t>
      </w:r>
    </w:p>
    <w:p w14:paraId="229F89BA" w14:textId="77777777" w:rsidR="00F94FB8" w:rsidRDefault="00F94FB8" w:rsidP="008B146C">
      <w:pPr>
        <w:widowControl/>
        <w:numPr>
          <w:ilvl w:val="0"/>
          <w:numId w:val="88"/>
        </w:numPr>
        <w:spacing w:before="100" w:beforeAutospacing="1" w:after="100" w:afterAutospacing="1"/>
        <w:jc w:val="left"/>
        <w:rPr>
          <w:rFonts w:eastAsia="Times New Roman"/>
        </w:rPr>
      </w:pPr>
      <w:r>
        <w:rPr>
          <w:rFonts w:eastAsia="Times New Roman"/>
        </w:rPr>
        <w:t>only-if-cached: 只使用缓</w:t>
      </w:r>
      <w:r>
        <w:rPr>
          <w:rFonts w:ascii="MS Mincho" w:eastAsia="MS Mincho" w:hAnsi="MS Mincho" w:cs="MS Mincho"/>
        </w:rPr>
        <w:t>存</w:t>
      </w:r>
    </w:p>
    <w:p w14:paraId="5D736BAD" w14:textId="77777777" w:rsidR="00F94FB8" w:rsidRDefault="00F94FB8" w:rsidP="008B146C">
      <w:pPr>
        <w:widowControl/>
        <w:numPr>
          <w:ilvl w:val="0"/>
          <w:numId w:val="88"/>
        </w:numPr>
        <w:spacing w:before="100" w:beforeAutospacing="1" w:after="100" w:afterAutospacing="1"/>
        <w:jc w:val="left"/>
        <w:rPr>
          <w:rFonts w:eastAsia="Times New Roman"/>
        </w:rPr>
      </w:pPr>
      <w:r>
        <w:rPr>
          <w:rFonts w:eastAsia="Times New Roman"/>
        </w:rPr>
        <w:t xml:space="preserve">Date: The date and time that the message was sent </w:t>
      </w:r>
    </w:p>
    <w:p w14:paraId="2FF6B426" w14:textId="77777777" w:rsidR="00F94FB8" w:rsidRDefault="00F94FB8" w:rsidP="008B146C">
      <w:pPr>
        <w:widowControl/>
        <w:numPr>
          <w:ilvl w:val="0"/>
          <w:numId w:val="88"/>
        </w:numPr>
        <w:spacing w:before="100" w:beforeAutospacing="1" w:after="100" w:afterAutospacing="1"/>
        <w:jc w:val="left"/>
        <w:rPr>
          <w:rFonts w:eastAsia="Times New Roman"/>
        </w:rPr>
      </w:pPr>
      <w:r>
        <w:rPr>
          <w:rFonts w:eastAsia="Times New Roman"/>
        </w:rPr>
        <w:t>Age: The Age response-header field conveys the sender's estimate of the amount of time since the response (or its revalidation) was generated at the origin server. 说人话就是CDN反代服务器到原始服务器获取数据延时的缓存时</w:t>
      </w:r>
      <w:r>
        <w:rPr>
          <w:rFonts w:ascii="SimSun" w:eastAsia="SimSun" w:hAnsi="SimSun" w:cs="SimSun"/>
        </w:rPr>
        <w:t>间</w:t>
      </w:r>
    </w:p>
    <w:p w14:paraId="2669E9A7" w14:textId="77777777" w:rsidR="00F94FB8" w:rsidRDefault="00F94FB8" w:rsidP="00F94FB8">
      <w:r>
        <w:t>"only-if-cached"标签非常具有诱导性，它</w:t>
      </w:r>
      <w:hyperlink r:id="rId134" w:anchor="sec14.9" w:tgtFrame="_blank" w:history="1">
        <w:r>
          <w:rPr>
            <w:rStyle w:val="string"/>
          </w:rPr>
          <w:t>只在</w:t>
        </w:r>
      </w:hyperlink>
      <w:r>
        <w:t>请求中使用，表示无论是否有网完全只使用缓存（如果命中还好说，否则返回503错误</w:t>
      </w:r>
      <w:r>
        <w:lastRenderedPageBreak/>
        <w:t>/网络错误），这个标签比较危险。</w:t>
      </w:r>
    </w:p>
    <w:p w14:paraId="483568F6" w14:textId="77777777" w:rsidR="00F94FB8" w:rsidRDefault="00F94FB8" w:rsidP="00F94FB8">
      <w:r>
        <w:t>全部的标签，可以到</w:t>
      </w:r>
      <w:hyperlink r:id="rId135" w:tgtFrame="_blank" w:history="1">
        <w:r>
          <w:rPr>
            <w:rStyle w:val="string"/>
          </w:rPr>
          <w:t>这里看</w:t>
        </w:r>
      </w:hyperlink>
    </w:p>
    <w:p w14:paraId="44086F2C" w14:textId="77777777" w:rsidR="00F94FB8" w:rsidRDefault="00F94FB8" w:rsidP="00F94FB8">
      <w:r>
        <w:t>以上内容是作为一个服务器开发或者客户端的常识，下图是网上找的总结，注意图中的 ETag 和 Last-Modified 可能有优先级的歧义，你只需要记住它们是没有优先级的。</w:t>
      </w:r>
    </w:p>
    <w:p w14:paraId="129DC19B" w14:textId="52C4A7A6" w:rsidR="00F94FB8" w:rsidRDefault="00F94FB8" w:rsidP="00F94FB8">
      <w:pPr>
        <w:rPr>
          <w:rFonts w:eastAsia="Times New Roman"/>
        </w:rPr>
      </w:pPr>
      <w:r>
        <w:rPr>
          <w:rFonts w:eastAsia="Times New Roman"/>
          <w:noProof/>
        </w:rPr>
        <w:lastRenderedPageBreak/>
        <w:drawing>
          <wp:inline distT="0" distB="0" distL="0" distR="0" wp14:anchorId="7DD1D539" wp14:editId="2944E2FC">
            <wp:extent cx="5278120" cy="5024755"/>
            <wp:effectExtent l="0" t="0" r="5080" b="4445"/>
            <wp:docPr id="43" name="图片 43" descr="http://upload-images.jianshu.io/upload_images/98641-4bd320d4e34af60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upload-images.jianshu.io/upload_images/98641-4bd320d4e34af60a.png?imageMogr2/auto-orient/strip%7CimageView2/2/w/124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8120" cy="5024755"/>
                    </a:xfrm>
                    <a:prstGeom prst="rect">
                      <a:avLst/>
                    </a:prstGeom>
                    <a:noFill/>
                    <a:ln>
                      <a:noFill/>
                    </a:ln>
                  </pic:spPr>
                </pic:pic>
              </a:graphicData>
            </a:graphic>
          </wp:inline>
        </w:drawing>
      </w:r>
    </w:p>
    <w:p w14:paraId="491909E3" w14:textId="77777777" w:rsidR="00F94FB8" w:rsidRDefault="00F94FB8" w:rsidP="00F94FB8">
      <w:pPr>
        <w:rPr>
          <w:rFonts w:eastAsia="Times New Roman"/>
        </w:rPr>
      </w:pPr>
      <w:r>
        <w:rPr>
          <w:rFonts w:eastAsia="Times New Roman"/>
        </w:rPr>
        <w:lastRenderedPageBreak/>
        <w:t xml:space="preserve">图源: 浏览器缓存机制 - </w:t>
      </w:r>
      <w:hyperlink r:id="rId137" w:tgtFrame="_blank" w:history="1">
        <w:r>
          <w:rPr>
            <w:rStyle w:val="string"/>
            <w:rFonts w:eastAsia="Times New Roman"/>
          </w:rPr>
          <w:t>吴秦（Tyler）</w:t>
        </w:r>
      </w:hyperlink>
      <w:r>
        <w:rPr>
          <w:rFonts w:eastAsia="Times New Roman"/>
        </w:rPr>
        <w:t xml:space="preserve"> </w:t>
      </w:r>
    </w:p>
    <w:p w14:paraId="609D143E" w14:textId="77777777" w:rsidR="00F94FB8" w:rsidRDefault="00F94FB8" w:rsidP="00F94FB8">
      <w:pPr>
        <w:pStyle w:val="2"/>
        <w:rPr>
          <w:rFonts w:eastAsia="Times New Roman"/>
        </w:rPr>
      </w:pPr>
      <w:r>
        <w:rPr>
          <w:rFonts w:eastAsia="Times New Roman"/>
        </w:rPr>
        <w:t xml:space="preserve">2. </w:t>
      </w:r>
      <w:r>
        <w:rPr>
          <w:rFonts w:ascii="MS Mincho" w:eastAsia="MS Mincho" w:hAnsi="MS Mincho" w:cs="MS Mincho"/>
        </w:rPr>
        <w:t>源</w:t>
      </w:r>
      <w:r>
        <w:rPr>
          <w:rFonts w:ascii="SimSun" w:eastAsia="SimSun" w:hAnsi="SimSun" w:cs="SimSun"/>
        </w:rPr>
        <w:t>码</w:t>
      </w:r>
      <w:r>
        <w:rPr>
          <w:rFonts w:ascii="MS Mincho" w:eastAsia="MS Mincho" w:hAnsi="MS Mincho" w:cs="MS Mincho"/>
        </w:rPr>
        <w:t>分析</w:t>
      </w:r>
    </w:p>
    <w:p w14:paraId="051E7302" w14:textId="77777777" w:rsidR="00F94FB8" w:rsidRDefault="00F94FB8" w:rsidP="00F94FB8">
      <w:r>
        <w:t>OkHttp中使用了</w:t>
      </w:r>
      <w:hyperlink r:id="rId138" w:anchor="L31-L31" w:tgtFrame="_blank" w:history="1">
        <w:r>
          <w:rPr>
            <w:rStyle w:val="HTML1"/>
            <w:color w:val="0000FF"/>
            <w:u w:val="single"/>
          </w:rPr>
          <w:t>CacheStrategy</w:t>
        </w:r>
      </w:hyperlink>
      <w:r>
        <w:t>实现了上文的流程图，它根据之前的缓存结果与当前将要发送Request的header进行策略分析，并得出是否进行请求的结论。</w:t>
      </w:r>
    </w:p>
    <w:p w14:paraId="7C2EB717" w14:textId="77777777" w:rsidR="00F94FB8" w:rsidRDefault="00F94FB8" w:rsidP="009460D7">
      <w:pPr>
        <w:pStyle w:val="3"/>
      </w:pPr>
      <w:r>
        <w:t>2.1. 总体请求流程分</w:t>
      </w:r>
      <w:r>
        <w:rPr>
          <w:rFonts w:ascii="MS Mincho" w:eastAsia="MS Mincho" w:hAnsi="MS Mincho" w:cs="MS Mincho"/>
        </w:rPr>
        <w:t>析</w:t>
      </w:r>
    </w:p>
    <w:p w14:paraId="2732E35F" w14:textId="77777777" w:rsidR="00F94FB8" w:rsidRDefault="00F94FB8" w:rsidP="00F94FB8">
      <w:r>
        <w:t>CacheStrategy类似一个</w:t>
      </w:r>
      <w:r>
        <w:rPr>
          <w:rStyle w:val="HTML1"/>
        </w:rPr>
        <w:t>mapping</w:t>
      </w:r>
      <w:r>
        <w:t>操作，将两个值输入，再将两个值输出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0"/>
        <w:gridCol w:w="3434"/>
      </w:tblGrid>
      <w:tr w:rsidR="00F94FB8" w14:paraId="125C65B6" w14:textId="77777777" w:rsidTr="00F94FB8">
        <w:trPr>
          <w:tblHeader/>
          <w:tblCellSpacing w:w="15" w:type="dxa"/>
        </w:trPr>
        <w:tc>
          <w:tcPr>
            <w:tcW w:w="0" w:type="auto"/>
            <w:vAlign w:val="center"/>
            <w:hideMark/>
          </w:tcPr>
          <w:p w14:paraId="66496A48" w14:textId="77777777" w:rsidR="00F94FB8" w:rsidRDefault="00F94FB8">
            <w:pPr>
              <w:rPr>
                <w:rFonts w:eastAsia="Times New Roman"/>
                <w:b/>
                <w:bCs/>
              </w:rPr>
            </w:pPr>
            <w:r>
              <w:rPr>
                <w:rFonts w:eastAsia="Times New Roman"/>
                <w:b/>
                <w:bCs/>
              </w:rPr>
              <w:t>Input</w:t>
            </w:r>
          </w:p>
        </w:tc>
        <w:tc>
          <w:tcPr>
            <w:tcW w:w="0" w:type="auto"/>
            <w:vAlign w:val="center"/>
            <w:hideMark/>
          </w:tcPr>
          <w:p w14:paraId="297F43E5" w14:textId="77777777" w:rsidR="00F94FB8" w:rsidRDefault="00F94FB8">
            <w:pPr>
              <w:rPr>
                <w:rFonts w:eastAsia="Times New Roman"/>
                <w:b/>
                <w:bCs/>
              </w:rPr>
            </w:pPr>
            <w:r>
              <w:rPr>
                <w:rFonts w:eastAsia="Times New Roman"/>
                <w:b/>
                <w:bCs/>
              </w:rPr>
              <w:t>request, cacheCandidate</w:t>
            </w:r>
          </w:p>
        </w:tc>
      </w:tr>
      <w:tr w:rsidR="00F94FB8" w14:paraId="257B9930" w14:textId="77777777" w:rsidTr="00F94FB8">
        <w:trPr>
          <w:tblCellSpacing w:w="15" w:type="dxa"/>
        </w:trPr>
        <w:tc>
          <w:tcPr>
            <w:tcW w:w="0" w:type="auto"/>
            <w:vAlign w:val="center"/>
            <w:hideMark/>
          </w:tcPr>
          <w:p w14:paraId="7DB6AF76" w14:textId="77777777" w:rsidR="00F94FB8" w:rsidRDefault="00F94FB8">
            <w:pPr>
              <w:rPr>
                <w:rFonts w:eastAsia="Times New Roman"/>
              </w:rPr>
            </w:pPr>
            <w:r>
              <w:rPr>
                <w:rFonts w:eastAsia="Times New Roman"/>
              </w:rPr>
              <w:t>↓</w:t>
            </w:r>
          </w:p>
        </w:tc>
        <w:tc>
          <w:tcPr>
            <w:tcW w:w="0" w:type="auto"/>
            <w:vAlign w:val="center"/>
            <w:hideMark/>
          </w:tcPr>
          <w:p w14:paraId="6476327C" w14:textId="77777777" w:rsidR="00F94FB8" w:rsidRDefault="00F94FB8">
            <w:pPr>
              <w:rPr>
                <w:rFonts w:eastAsia="Times New Roman"/>
              </w:rPr>
            </w:pPr>
            <w:r>
              <w:rPr>
                <w:rFonts w:eastAsia="Times New Roman"/>
              </w:rPr>
              <w:t>↓</w:t>
            </w:r>
          </w:p>
        </w:tc>
      </w:tr>
      <w:tr w:rsidR="00F94FB8" w14:paraId="5552D0D8" w14:textId="77777777" w:rsidTr="00F94FB8">
        <w:trPr>
          <w:tblCellSpacing w:w="15" w:type="dxa"/>
        </w:trPr>
        <w:tc>
          <w:tcPr>
            <w:tcW w:w="0" w:type="auto"/>
            <w:vAlign w:val="center"/>
            <w:hideMark/>
          </w:tcPr>
          <w:p w14:paraId="11B08D9F" w14:textId="77777777" w:rsidR="00F94FB8" w:rsidRDefault="00F94FB8">
            <w:pPr>
              <w:rPr>
                <w:rFonts w:eastAsia="Times New Roman"/>
              </w:rPr>
            </w:pPr>
            <w:r>
              <w:rPr>
                <w:rFonts w:eastAsia="Times New Roman"/>
              </w:rPr>
              <w:t>CacheStrategy</w:t>
            </w:r>
          </w:p>
        </w:tc>
        <w:tc>
          <w:tcPr>
            <w:tcW w:w="0" w:type="auto"/>
            <w:vAlign w:val="center"/>
            <w:hideMark/>
          </w:tcPr>
          <w:p w14:paraId="3D35D5AB" w14:textId="77777777" w:rsidR="00F94FB8" w:rsidRDefault="00F94FB8">
            <w:pPr>
              <w:rPr>
                <w:rFonts w:eastAsia="Times New Roman"/>
              </w:rPr>
            </w:pPr>
            <w:r>
              <w:rPr>
                <w:rFonts w:ascii="SimSun" w:eastAsia="SimSun" w:hAnsi="SimSun" w:cs="SimSun"/>
              </w:rPr>
              <w:t>处理，判断</w:t>
            </w:r>
            <w:r>
              <w:rPr>
                <w:rFonts w:eastAsia="Times New Roman"/>
              </w:rPr>
              <w:t>Header</w:t>
            </w:r>
            <w:r>
              <w:rPr>
                <w:rFonts w:ascii="MS Mincho" w:eastAsia="MS Mincho" w:hAnsi="MS Mincho" w:cs="MS Mincho"/>
              </w:rPr>
              <w:t>信息</w:t>
            </w:r>
          </w:p>
        </w:tc>
      </w:tr>
      <w:tr w:rsidR="00F94FB8" w14:paraId="7F5F6707" w14:textId="77777777" w:rsidTr="00F94FB8">
        <w:trPr>
          <w:tblCellSpacing w:w="15" w:type="dxa"/>
        </w:trPr>
        <w:tc>
          <w:tcPr>
            <w:tcW w:w="0" w:type="auto"/>
            <w:vAlign w:val="center"/>
            <w:hideMark/>
          </w:tcPr>
          <w:p w14:paraId="6522D27F" w14:textId="77777777" w:rsidR="00F94FB8" w:rsidRDefault="00F94FB8">
            <w:pPr>
              <w:rPr>
                <w:rFonts w:eastAsia="Times New Roman"/>
              </w:rPr>
            </w:pPr>
            <w:r>
              <w:rPr>
                <w:rFonts w:eastAsia="Times New Roman"/>
              </w:rPr>
              <w:t>↓</w:t>
            </w:r>
          </w:p>
        </w:tc>
        <w:tc>
          <w:tcPr>
            <w:tcW w:w="0" w:type="auto"/>
            <w:vAlign w:val="center"/>
            <w:hideMark/>
          </w:tcPr>
          <w:p w14:paraId="03F23EC9" w14:textId="77777777" w:rsidR="00F94FB8" w:rsidRDefault="00F94FB8">
            <w:pPr>
              <w:rPr>
                <w:rFonts w:eastAsia="Times New Roman"/>
              </w:rPr>
            </w:pPr>
            <w:r>
              <w:rPr>
                <w:rFonts w:eastAsia="Times New Roman"/>
              </w:rPr>
              <w:t>↓</w:t>
            </w:r>
          </w:p>
        </w:tc>
      </w:tr>
      <w:tr w:rsidR="00F94FB8" w14:paraId="34AEF56B" w14:textId="77777777" w:rsidTr="00F94FB8">
        <w:trPr>
          <w:tblCellSpacing w:w="15" w:type="dxa"/>
        </w:trPr>
        <w:tc>
          <w:tcPr>
            <w:tcW w:w="0" w:type="auto"/>
            <w:vAlign w:val="center"/>
            <w:hideMark/>
          </w:tcPr>
          <w:p w14:paraId="0A0078B9" w14:textId="77777777" w:rsidR="00F94FB8" w:rsidRDefault="00F94FB8">
            <w:pPr>
              <w:rPr>
                <w:rFonts w:eastAsia="Times New Roman"/>
              </w:rPr>
            </w:pPr>
            <w:r>
              <w:rPr>
                <w:rFonts w:eastAsia="Times New Roman"/>
              </w:rPr>
              <w:t>Output</w:t>
            </w:r>
          </w:p>
        </w:tc>
        <w:tc>
          <w:tcPr>
            <w:tcW w:w="0" w:type="auto"/>
            <w:vAlign w:val="center"/>
            <w:hideMark/>
          </w:tcPr>
          <w:p w14:paraId="4F240A60" w14:textId="77777777" w:rsidR="00F94FB8" w:rsidRDefault="00F94FB8">
            <w:pPr>
              <w:rPr>
                <w:rFonts w:eastAsia="Times New Roman"/>
              </w:rPr>
            </w:pPr>
            <w:r>
              <w:rPr>
                <w:rFonts w:eastAsia="Times New Roman"/>
              </w:rPr>
              <w:t>networkRequest, cacheResponse</w:t>
            </w:r>
          </w:p>
        </w:tc>
      </w:tr>
    </w:tbl>
    <w:p w14:paraId="3709DCF8" w14:textId="77777777" w:rsidR="00F94FB8" w:rsidRDefault="00F94FB8" w:rsidP="00F94FB8">
      <w:r>
        <w:t>Request:</w:t>
      </w:r>
      <w:r>
        <w:br/>
        <w:t>开发者手动编写并在</w:t>
      </w:r>
      <w:r>
        <w:rPr>
          <w:rStyle w:val="HTML1"/>
        </w:rPr>
        <w:t>Interceptor</w:t>
      </w:r>
      <w:r>
        <w:t>中递归加工而成的对象（如果读者需要调试分析的话，可以用</w:t>
      </w:r>
      <w:hyperlink r:id="rId139" w:tgtFrame="_blank" w:history="1">
        <w:r>
          <w:rPr>
            <w:rStyle w:val="string"/>
          </w:rPr>
          <w:t>logging-interceptor</w:t>
        </w:r>
      </w:hyperlink>
      <w:r>
        <w:t>进行log操作），我们只需要知道了目前传入的Request中并没有任何关于缓存的Header</w:t>
      </w:r>
    </w:p>
    <w:p w14:paraId="106EDA6E" w14:textId="77777777" w:rsidR="00F94FB8" w:rsidRDefault="00F94FB8" w:rsidP="00F94FB8">
      <w:r>
        <w:lastRenderedPageBreak/>
        <w:t>cacheCandidate:</w:t>
      </w:r>
      <w:r>
        <w:br/>
        <w:t>也就是上次与服务器交互缓存的Response，可能为null。这里的缓存全部是基于文件系统的Map，key是请求中url的md5，value是在文件中查询到的缓存，页面置换基于</w:t>
      </w:r>
      <w:hyperlink r:id="rId140" w:anchor="Least_recently_used" w:tgtFrame="_blank" w:history="1">
        <w:r>
          <w:rPr>
            <w:rStyle w:val="HTML1"/>
            <w:color w:val="0000FF"/>
            <w:u w:val="single"/>
          </w:rPr>
          <w:t>LRU</w:t>
        </w:r>
        <w:r>
          <w:rPr>
            <w:rStyle w:val="string"/>
          </w:rPr>
          <w:t>算法</w:t>
        </w:r>
      </w:hyperlink>
      <w:r>
        <w:t>，我们现在只需要知道它是一个可以读取</w:t>
      </w:r>
      <w:r>
        <w:rPr>
          <w:rStyle w:val="HTML1"/>
        </w:rPr>
        <w:t>缓存</w:t>
      </w:r>
      <w:r>
        <w:rPr>
          <w:rStyle w:val="HTML1"/>
        </w:rPr>
        <w:t>Header</w:t>
      </w:r>
      <w:r>
        <w:t>的Response即可。</w:t>
      </w:r>
    </w:p>
    <w:p w14:paraId="07BE7A9E" w14:textId="77777777" w:rsidR="00F94FB8" w:rsidRDefault="00F94FB8" w:rsidP="00F94FB8">
      <w:r>
        <w:t>当被</w:t>
      </w:r>
      <w:r>
        <w:rPr>
          <w:rStyle w:val="HTML1"/>
        </w:rPr>
        <w:t>CacheStrategy</w:t>
      </w:r>
      <w:r>
        <w:t>加工输出后，输出</w:t>
      </w:r>
      <w:r>
        <w:rPr>
          <w:rStyle w:val="HTML1"/>
        </w:rPr>
        <w:t>networkRequest</w:t>
      </w:r>
      <w:r>
        <w:t>与</w:t>
      </w:r>
      <w:r>
        <w:rPr>
          <w:rStyle w:val="HTML1"/>
        </w:rPr>
        <w:t>cacheResponse</w:t>
      </w:r>
      <w:r>
        <w:t>，根据是否为空执行不同的请求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9"/>
        <w:gridCol w:w="1718"/>
        <w:gridCol w:w="8998"/>
      </w:tblGrid>
      <w:tr w:rsidR="00F94FB8" w14:paraId="2510971F" w14:textId="77777777" w:rsidTr="00F94FB8">
        <w:trPr>
          <w:tblHeader/>
          <w:tblCellSpacing w:w="15" w:type="dxa"/>
        </w:trPr>
        <w:tc>
          <w:tcPr>
            <w:tcW w:w="0" w:type="auto"/>
            <w:vAlign w:val="center"/>
            <w:hideMark/>
          </w:tcPr>
          <w:p w14:paraId="3172ABE8" w14:textId="77777777" w:rsidR="00F94FB8" w:rsidRDefault="00F94FB8">
            <w:pPr>
              <w:rPr>
                <w:rFonts w:eastAsia="Times New Roman"/>
                <w:b/>
                <w:bCs/>
              </w:rPr>
            </w:pPr>
            <w:r>
              <w:rPr>
                <w:rFonts w:eastAsia="Times New Roman"/>
                <w:b/>
                <w:bCs/>
              </w:rPr>
              <w:t>networkRequest</w:t>
            </w:r>
          </w:p>
        </w:tc>
        <w:tc>
          <w:tcPr>
            <w:tcW w:w="0" w:type="auto"/>
            <w:vAlign w:val="center"/>
            <w:hideMark/>
          </w:tcPr>
          <w:p w14:paraId="1739B914" w14:textId="77777777" w:rsidR="00F94FB8" w:rsidRDefault="00F94FB8">
            <w:pPr>
              <w:rPr>
                <w:rFonts w:eastAsia="Times New Roman"/>
                <w:b/>
                <w:bCs/>
              </w:rPr>
            </w:pPr>
            <w:r>
              <w:rPr>
                <w:rFonts w:eastAsia="Times New Roman"/>
                <w:b/>
                <w:bCs/>
              </w:rPr>
              <w:t>cacheResponse</w:t>
            </w:r>
          </w:p>
        </w:tc>
        <w:tc>
          <w:tcPr>
            <w:tcW w:w="0" w:type="auto"/>
            <w:vAlign w:val="center"/>
            <w:hideMark/>
          </w:tcPr>
          <w:p w14:paraId="1C7DE6EB" w14:textId="77777777" w:rsidR="00F94FB8" w:rsidRDefault="00F94FB8">
            <w:pPr>
              <w:rPr>
                <w:rFonts w:eastAsia="Times New Roman"/>
                <w:b/>
                <w:bCs/>
              </w:rPr>
            </w:pPr>
            <w:r>
              <w:rPr>
                <w:rFonts w:eastAsia="Times New Roman"/>
                <w:b/>
                <w:bCs/>
              </w:rPr>
              <w:t>result</w:t>
            </w:r>
          </w:p>
        </w:tc>
      </w:tr>
      <w:tr w:rsidR="00F94FB8" w14:paraId="58DA27EE" w14:textId="77777777" w:rsidTr="00F94FB8">
        <w:trPr>
          <w:tblCellSpacing w:w="15" w:type="dxa"/>
        </w:trPr>
        <w:tc>
          <w:tcPr>
            <w:tcW w:w="0" w:type="auto"/>
            <w:vAlign w:val="center"/>
            <w:hideMark/>
          </w:tcPr>
          <w:p w14:paraId="08823A43" w14:textId="77777777" w:rsidR="00F94FB8" w:rsidRDefault="00F94FB8">
            <w:pPr>
              <w:rPr>
                <w:rFonts w:eastAsia="Times New Roman"/>
              </w:rPr>
            </w:pPr>
            <w:r>
              <w:rPr>
                <w:rFonts w:eastAsia="Times New Roman"/>
              </w:rPr>
              <w:t>null</w:t>
            </w:r>
          </w:p>
        </w:tc>
        <w:tc>
          <w:tcPr>
            <w:tcW w:w="0" w:type="auto"/>
            <w:vAlign w:val="center"/>
            <w:hideMark/>
          </w:tcPr>
          <w:p w14:paraId="0701C016" w14:textId="77777777" w:rsidR="00F94FB8" w:rsidRDefault="00F94FB8">
            <w:pPr>
              <w:rPr>
                <w:rFonts w:eastAsia="Times New Roman"/>
              </w:rPr>
            </w:pPr>
            <w:r>
              <w:rPr>
                <w:rFonts w:eastAsia="Times New Roman"/>
              </w:rPr>
              <w:t>null</w:t>
            </w:r>
          </w:p>
        </w:tc>
        <w:tc>
          <w:tcPr>
            <w:tcW w:w="0" w:type="auto"/>
            <w:vAlign w:val="center"/>
            <w:hideMark/>
          </w:tcPr>
          <w:p w14:paraId="6932B1C1" w14:textId="77777777" w:rsidR="00F94FB8" w:rsidRDefault="00F94FB8">
            <w:pPr>
              <w:rPr>
                <w:rFonts w:eastAsia="Times New Roman"/>
              </w:rPr>
            </w:pPr>
            <w:r>
              <w:rPr>
                <w:rFonts w:eastAsia="Times New Roman"/>
              </w:rPr>
              <w:t>only-if-cached(</w:t>
            </w:r>
            <w:r>
              <w:rPr>
                <w:rFonts w:ascii="MS Mincho" w:eastAsia="MS Mincho" w:hAnsi="MS Mincho" w:cs="MS Mincho"/>
              </w:rPr>
              <w:t>表明不</w:t>
            </w:r>
            <w:r>
              <w:rPr>
                <w:rFonts w:ascii="SimSun" w:eastAsia="SimSun" w:hAnsi="SimSun" w:cs="SimSun"/>
              </w:rPr>
              <w:t>进</w:t>
            </w:r>
            <w:r>
              <w:rPr>
                <w:rFonts w:ascii="MS Mincho" w:eastAsia="MS Mincho" w:hAnsi="MS Mincho" w:cs="MS Mincho"/>
              </w:rPr>
              <w:t>行网</w:t>
            </w:r>
            <w:r>
              <w:rPr>
                <w:rFonts w:ascii="SimSun" w:eastAsia="SimSun" w:hAnsi="SimSun" w:cs="SimSun"/>
              </w:rPr>
              <w:t>络请</w:t>
            </w:r>
            <w:r>
              <w:rPr>
                <w:rFonts w:ascii="MS Mincho" w:eastAsia="MS Mincho" w:hAnsi="MS Mincho" w:cs="MS Mincho"/>
              </w:rPr>
              <w:t>求，且</w:t>
            </w:r>
            <w:r>
              <w:rPr>
                <w:rFonts w:ascii="SimSun" w:eastAsia="SimSun" w:hAnsi="SimSun" w:cs="SimSun"/>
              </w:rPr>
              <w:t>缓</w:t>
            </w:r>
            <w:r>
              <w:rPr>
                <w:rFonts w:ascii="MS Mincho" w:eastAsia="MS Mincho" w:hAnsi="MS Mincho" w:cs="MS Mincho"/>
              </w:rPr>
              <w:t>存不存在或者</w:t>
            </w:r>
            <w:r>
              <w:rPr>
                <w:rFonts w:ascii="SimSun" w:eastAsia="SimSun" w:hAnsi="SimSun" w:cs="SimSun"/>
              </w:rPr>
              <w:t>过</w:t>
            </w:r>
            <w:r>
              <w:rPr>
                <w:rFonts w:ascii="MS Mincho" w:eastAsia="MS Mincho" w:hAnsi="MS Mincho" w:cs="MS Mincho"/>
              </w:rPr>
              <w:t>期，一定会返回</w:t>
            </w:r>
            <w:r>
              <w:rPr>
                <w:rFonts w:eastAsia="Times New Roman"/>
              </w:rPr>
              <w:t>503</w:t>
            </w:r>
            <w:r>
              <w:rPr>
                <w:rFonts w:ascii="SimSun" w:eastAsia="SimSun" w:hAnsi="SimSun" w:cs="SimSun"/>
              </w:rPr>
              <w:t>错误</w:t>
            </w:r>
            <w:r>
              <w:rPr>
                <w:rFonts w:eastAsia="Times New Roman"/>
              </w:rPr>
              <w:t>)</w:t>
            </w:r>
          </w:p>
        </w:tc>
      </w:tr>
      <w:tr w:rsidR="00F94FB8" w14:paraId="60698338" w14:textId="77777777" w:rsidTr="00F94FB8">
        <w:trPr>
          <w:tblCellSpacing w:w="15" w:type="dxa"/>
        </w:trPr>
        <w:tc>
          <w:tcPr>
            <w:tcW w:w="0" w:type="auto"/>
            <w:vAlign w:val="center"/>
            <w:hideMark/>
          </w:tcPr>
          <w:p w14:paraId="443AC81A" w14:textId="77777777" w:rsidR="00F94FB8" w:rsidRDefault="00F94FB8">
            <w:pPr>
              <w:rPr>
                <w:rFonts w:eastAsia="Times New Roman"/>
              </w:rPr>
            </w:pPr>
            <w:r>
              <w:rPr>
                <w:rFonts w:eastAsia="Times New Roman"/>
              </w:rPr>
              <w:t>null</w:t>
            </w:r>
          </w:p>
        </w:tc>
        <w:tc>
          <w:tcPr>
            <w:tcW w:w="0" w:type="auto"/>
            <w:vAlign w:val="center"/>
            <w:hideMark/>
          </w:tcPr>
          <w:p w14:paraId="1E1B63D7" w14:textId="77777777" w:rsidR="00F94FB8" w:rsidRDefault="00F94FB8">
            <w:pPr>
              <w:rPr>
                <w:rFonts w:eastAsia="Times New Roman"/>
              </w:rPr>
            </w:pPr>
            <w:r>
              <w:rPr>
                <w:rFonts w:eastAsia="Times New Roman"/>
              </w:rPr>
              <w:t>non-null</w:t>
            </w:r>
          </w:p>
        </w:tc>
        <w:tc>
          <w:tcPr>
            <w:tcW w:w="0" w:type="auto"/>
            <w:vAlign w:val="center"/>
            <w:hideMark/>
          </w:tcPr>
          <w:p w14:paraId="1BD1F325" w14:textId="77777777" w:rsidR="00F94FB8" w:rsidRDefault="00F94FB8">
            <w:pPr>
              <w:rPr>
                <w:rFonts w:eastAsia="Times New Roman"/>
              </w:rPr>
            </w:pPr>
            <w:r>
              <w:rPr>
                <w:rFonts w:ascii="MS Mincho" w:eastAsia="MS Mincho" w:hAnsi="MS Mincho" w:cs="MS Mincho"/>
              </w:rPr>
              <w:t>不</w:t>
            </w:r>
            <w:r>
              <w:rPr>
                <w:rFonts w:ascii="SimSun" w:eastAsia="SimSun" w:hAnsi="SimSun" w:cs="SimSun"/>
              </w:rPr>
              <w:t>进</w:t>
            </w:r>
            <w:r>
              <w:rPr>
                <w:rFonts w:ascii="MS Mincho" w:eastAsia="MS Mincho" w:hAnsi="MS Mincho" w:cs="MS Mincho"/>
              </w:rPr>
              <w:t>行网</w:t>
            </w:r>
            <w:r>
              <w:rPr>
                <w:rFonts w:ascii="SimSun" w:eastAsia="SimSun" w:hAnsi="SimSun" w:cs="SimSun"/>
              </w:rPr>
              <w:t>络请</w:t>
            </w:r>
            <w:r>
              <w:rPr>
                <w:rFonts w:ascii="MS Mincho" w:eastAsia="MS Mincho" w:hAnsi="MS Mincho" w:cs="MS Mincho"/>
              </w:rPr>
              <w:t>求，而且</w:t>
            </w:r>
            <w:r>
              <w:rPr>
                <w:rFonts w:ascii="SimSun" w:eastAsia="SimSun" w:hAnsi="SimSun" w:cs="SimSun"/>
              </w:rPr>
              <w:t>缓</w:t>
            </w:r>
            <w:r>
              <w:rPr>
                <w:rFonts w:ascii="MS Mincho" w:eastAsia="MS Mincho" w:hAnsi="MS Mincho" w:cs="MS Mincho"/>
              </w:rPr>
              <w:t>存可以使用，直接返回</w:t>
            </w:r>
            <w:r>
              <w:rPr>
                <w:rFonts w:ascii="SimSun" w:eastAsia="SimSun" w:hAnsi="SimSun" w:cs="SimSun"/>
              </w:rPr>
              <w:t>缓</w:t>
            </w:r>
            <w:r>
              <w:rPr>
                <w:rFonts w:ascii="MS Mincho" w:eastAsia="MS Mincho" w:hAnsi="MS Mincho" w:cs="MS Mincho"/>
              </w:rPr>
              <w:t>存，不用</w:t>
            </w:r>
            <w:r>
              <w:rPr>
                <w:rFonts w:ascii="SimSun" w:eastAsia="SimSun" w:hAnsi="SimSun" w:cs="SimSun"/>
              </w:rPr>
              <w:t>请</w:t>
            </w:r>
            <w:r>
              <w:rPr>
                <w:rFonts w:ascii="MS Mincho" w:eastAsia="MS Mincho" w:hAnsi="MS Mincho" w:cs="MS Mincho"/>
              </w:rPr>
              <w:t>求网</w:t>
            </w:r>
            <w:r>
              <w:rPr>
                <w:rFonts w:ascii="SimSun" w:eastAsia="SimSun" w:hAnsi="SimSun" w:cs="SimSun"/>
              </w:rPr>
              <w:t>络</w:t>
            </w:r>
          </w:p>
        </w:tc>
      </w:tr>
      <w:tr w:rsidR="00F94FB8" w14:paraId="179DE746" w14:textId="77777777" w:rsidTr="00F94FB8">
        <w:trPr>
          <w:tblCellSpacing w:w="15" w:type="dxa"/>
        </w:trPr>
        <w:tc>
          <w:tcPr>
            <w:tcW w:w="0" w:type="auto"/>
            <w:vAlign w:val="center"/>
            <w:hideMark/>
          </w:tcPr>
          <w:p w14:paraId="4ADBDEB3" w14:textId="77777777" w:rsidR="00F94FB8" w:rsidRDefault="00F94FB8">
            <w:pPr>
              <w:rPr>
                <w:rFonts w:eastAsia="Times New Roman"/>
              </w:rPr>
            </w:pPr>
            <w:r>
              <w:rPr>
                <w:rFonts w:eastAsia="Times New Roman"/>
              </w:rPr>
              <w:t>non-null</w:t>
            </w:r>
          </w:p>
        </w:tc>
        <w:tc>
          <w:tcPr>
            <w:tcW w:w="0" w:type="auto"/>
            <w:vAlign w:val="center"/>
            <w:hideMark/>
          </w:tcPr>
          <w:p w14:paraId="6FFB4D52" w14:textId="77777777" w:rsidR="00F94FB8" w:rsidRDefault="00F94FB8">
            <w:pPr>
              <w:rPr>
                <w:rFonts w:eastAsia="Times New Roman"/>
              </w:rPr>
            </w:pPr>
            <w:r>
              <w:rPr>
                <w:rFonts w:eastAsia="Times New Roman"/>
              </w:rPr>
              <w:t>null</w:t>
            </w:r>
          </w:p>
        </w:tc>
        <w:tc>
          <w:tcPr>
            <w:tcW w:w="0" w:type="auto"/>
            <w:vAlign w:val="center"/>
            <w:hideMark/>
          </w:tcPr>
          <w:p w14:paraId="16D229E5" w14:textId="77777777" w:rsidR="00F94FB8" w:rsidRDefault="00F94FB8">
            <w:pPr>
              <w:rPr>
                <w:rFonts w:eastAsia="Times New Roman"/>
              </w:rPr>
            </w:pPr>
            <w:r>
              <w:rPr>
                <w:rFonts w:ascii="MS Mincho" w:eastAsia="MS Mincho" w:hAnsi="MS Mincho" w:cs="MS Mincho"/>
              </w:rPr>
              <w:t>需要</w:t>
            </w:r>
            <w:r>
              <w:rPr>
                <w:rFonts w:ascii="SimSun" w:eastAsia="SimSun" w:hAnsi="SimSun" w:cs="SimSun"/>
              </w:rPr>
              <w:t>进</w:t>
            </w:r>
            <w:r>
              <w:rPr>
                <w:rFonts w:ascii="MS Mincho" w:eastAsia="MS Mincho" w:hAnsi="MS Mincho" w:cs="MS Mincho"/>
              </w:rPr>
              <w:t>行网</w:t>
            </w:r>
            <w:r>
              <w:rPr>
                <w:rFonts w:ascii="SimSun" w:eastAsia="SimSun" w:hAnsi="SimSun" w:cs="SimSun"/>
              </w:rPr>
              <w:t>络请</w:t>
            </w:r>
            <w:r>
              <w:rPr>
                <w:rFonts w:ascii="MS Mincho" w:eastAsia="MS Mincho" w:hAnsi="MS Mincho" w:cs="MS Mincho"/>
              </w:rPr>
              <w:t>求，而且</w:t>
            </w:r>
            <w:r>
              <w:rPr>
                <w:rFonts w:ascii="SimSun" w:eastAsia="SimSun" w:hAnsi="SimSun" w:cs="SimSun"/>
              </w:rPr>
              <w:t>缓</w:t>
            </w:r>
            <w:r>
              <w:rPr>
                <w:rFonts w:ascii="MS Mincho" w:eastAsia="MS Mincho" w:hAnsi="MS Mincho" w:cs="MS Mincho"/>
              </w:rPr>
              <w:t>存不存在或者</w:t>
            </w:r>
            <w:r>
              <w:rPr>
                <w:rFonts w:ascii="SimSun" w:eastAsia="SimSun" w:hAnsi="SimSun" w:cs="SimSun"/>
              </w:rPr>
              <w:t>过</w:t>
            </w:r>
            <w:r>
              <w:rPr>
                <w:rFonts w:ascii="MS Mincho" w:eastAsia="MS Mincho" w:hAnsi="MS Mincho" w:cs="MS Mincho"/>
              </w:rPr>
              <w:t>期，直接</w:t>
            </w:r>
            <w:r>
              <w:rPr>
                <w:rFonts w:ascii="SimSun" w:eastAsia="SimSun" w:hAnsi="SimSun" w:cs="SimSun"/>
              </w:rPr>
              <w:t>访问</w:t>
            </w:r>
            <w:r>
              <w:rPr>
                <w:rFonts w:ascii="MS Mincho" w:eastAsia="MS Mincho" w:hAnsi="MS Mincho" w:cs="MS Mincho"/>
              </w:rPr>
              <w:t>网</w:t>
            </w:r>
            <w:r>
              <w:rPr>
                <w:rFonts w:ascii="SimSun" w:eastAsia="SimSun" w:hAnsi="SimSun" w:cs="SimSun"/>
              </w:rPr>
              <w:t>络</w:t>
            </w:r>
          </w:p>
        </w:tc>
      </w:tr>
      <w:tr w:rsidR="00F94FB8" w14:paraId="3008F47F" w14:textId="77777777" w:rsidTr="00F94FB8">
        <w:trPr>
          <w:tblCellSpacing w:w="15" w:type="dxa"/>
        </w:trPr>
        <w:tc>
          <w:tcPr>
            <w:tcW w:w="0" w:type="auto"/>
            <w:vAlign w:val="center"/>
            <w:hideMark/>
          </w:tcPr>
          <w:p w14:paraId="1FBE1AEF" w14:textId="77777777" w:rsidR="00F94FB8" w:rsidRDefault="00F94FB8">
            <w:pPr>
              <w:rPr>
                <w:rFonts w:eastAsia="Times New Roman"/>
              </w:rPr>
            </w:pPr>
            <w:r>
              <w:rPr>
                <w:rFonts w:eastAsia="Times New Roman"/>
              </w:rPr>
              <w:t>non-null</w:t>
            </w:r>
          </w:p>
        </w:tc>
        <w:tc>
          <w:tcPr>
            <w:tcW w:w="0" w:type="auto"/>
            <w:vAlign w:val="center"/>
            <w:hideMark/>
          </w:tcPr>
          <w:p w14:paraId="5B1C06A2" w14:textId="77777777" w:rsidR="00F94FB8" w:rsidRDefault="00F94FB8">
            <w:pPr>
              <w:rPr>
                <w:rFonts w:eastAsia="Times New Roman"/>
              </w:rPr>
            </w:pPr>
            <w:r>
              <w:rPr>
                <w:rFonts w:eastAsia="Times New Roman"/>
              </w:rPr>
              <w:t>non-null</w:t>
            </w:r>
          </w:p>
        </w:tc>
        <w:tc>
          <w:tcPr>
            <w:tcW w:w="0" w:type="auto"/>
            <w:vAlign w:val="center"/>
            <w:hideMark/>
          </w:tcPr>
          <w:p w14:paraId="5D375D73" w14:textId="77777777" w:rsidR="00F94FB8" w:rsidRDefault="00F94FB8">
            <w:pPr>
              <w:rPr>
                <w:rFonts w:eastAsia="Times New Roman"/>
              </w:rPr>
            </w:pPr>
            <w:r>
              <w:rPr>
                <w:rFonts w:eastAsia="Times New Roman"/>
              </w:rPr>
              <w:t>Header</w:t>
            </w:r>
            <w:r>
              <w:rPr>
                <w:rFonts w:ascii="MS Mincho" w:eastAsia="MS Mincho" w:hAnsi="MS Mincho" w:cs="MS Mincho"/>
              </w:rPr>
              <w:t>中含有</w:t>
            </w:r>
            <w:r>
              <w:rPr>
                <w:rStyle w:val="HTML1"/>
              </w:rPr>
              <w:t>ETag/Last-Modified</w:t>
            </w:r>
            <w:r>
              <w:rPr>
                <w:rFonts w:ascii="SimSun" w:eastAsia="SimSun" w:hAnsi="SimSun" w:cs="SimSun"/>
              </w:rPr>
              <w:t>标签，需要在</w:t>
            </w:r>
            <w:r>
              <w:rPr>
                <w:rStyle w:val="HTML1"/>
              </w:rPr>
              <w:t>条件请求</w:t>
            </w:r>
            <w:r>
              <w:rPr>
                <w:rFonts w:ascii="MS Mincho" w:eastAsia="MS Mincho" w:hAnsi="MS Mincho" w:cs="MS Mincho"/>
              </w:rPr>
              <w:t>下使用，</w:t>
            </w:r>
            <w:r>
              <w:rPr>
                <w:rFonts w:ascii="SimSun" w:eastAsia="SimSun" w:hAnsi="SimSun" w:cs="SimSun"/>
              </w:rPr>
              <w:t>还</w:t>
            </w:r>
            <w:r>
              <w:rPr>
                <w:rFonts w:ascii="MS Mincho" w:eastAsia="MS Mincho" w:hAnsi="MS Mincho" w:cs="MS Mincho"/>
              </w:rPr>
              <w:t>是需要</w:t>
            </w:r>
            <w:r>
              <w:rPr>
                <w:rFonts w:ascii="SimSun" w:eastAsia="SimSun" w:hAnsi="SimSun" w:cs="SimSun"/>
              </w:rPr>
              <w:t>访问</w:t>
            </w:r>
            <w:r>
              <w:rPr>
                <w:rFonts w:ascii="MS Mincho" w:eastAsia="MS Mincho" w:hAnsi="MS Mincho" w:cs="MS Mincho"/>
              </w:rPr>
              <w:t>网</w:t>
            </w:r>
            <w:r>
              <w:rPr>
                <w:rFonts w:ascii="SimSun" w:eastAsia="SimSun" w:hAnsi="SimSun" w:cs="SimSun"/>
              </w:rPr>
              <w:t>络</w:t>
            </w:r>
          </w:p>
        </w:tc>
      </w:tr>
    </w:tbl>
    <w:p w14:paraId="62987F4E" w14:textId="77777777" w:rsidR="00F94FB8" w:rsidRDefault="00F94FB8" w:rsidP="00F94FB8">
      <w:r>
        <w:t>以上是对networkRequest/cacheResponse进行findusage查询获得出的结论</w:t>
      </w:r>
    </w:p>
    <w:p w14:paraId="0F58C501" w14:textId="77777777" w:rsidR="00F94FB8" w:rsidRDefault="00F94FB8" w:rsidP="00F94FB8">
      <w:r>
        <w:t>基本上与上文的图片完全一致，以上就是OkHttp的缓存策略</w:t>
      </w:r>
    </w:p>
    <w:p w14:paraId="5B8A7FE4" w14:textId="77777777" w:rsidR="00F94FB8" w:rsidRDefault="00F94FB8" w:rsidP="00F94FB8">
      <w:r>
        <w:t>关于此部分的分析，读者可以在</w:t>
      </w:r>
      <w:hyperlink r:id="rId141" w:anchor="L82-L82" w:tgtFrame="_blank" w:history="1">
        <w:r>
          <w:rPr>
            <w:rStyle w:val="string"/>
          </w:rPr>
          <w:t>HttpEngine</w:t>
        </w:r>
      </w:hyperlink>
      <w:r>
        <w:t>对象中通过对</w:t>
      </w:r>
      <w:r>
        <w:rPr>
          <w:rStyle w:val="HTML1"/>
        </w:rPr>
        <w:t>userResponse</w:t>
      </w:r>
      <w:r>
        <w:t>进行findUsage分析得出，源码都是一大堆的if判断</w:t>
      </w:r>
    </w:p>
    <w:p w14:paraId="6B59476F" w14:textId="77777777" w:rsidR="00F94FB8" w:rsidRDefault="00F94FB8" w:rsidP="009460D7">
      <w:pPr>
        <w:pStyle w:val="3"/>
      </w:pPr>
      <w:r>
        <w:t>2.2. CacheStrategy的加工过</w:t>
      </w:r>
      <w:r>
        <w:rPr>
          <w:rFonts w:ascii="MS Mincho" w:eastAsia="MS Mincho" w:hAnsi="MS Mincho" w:cs="MS Mincho"/>
        </w:rPr>
        <w:t>程</w:t>
      </w:r>
    </w:p>
    <w:p w14:paraId="5B1665F5" w14:textId="77777777" w:rsidR="00F94FB8" w:rsidRDefault="00F94FB8" w:rsidP="00F94FB8">
      <w:r>
        <w:rPr>
          <w:rStyle w:val="HTML1"/>
        </w:rPr>
        <w:t>CacheStrategy</w:t>
      </w:r>
      <w:r>
        <w:t>使用</w:t>
      </w:r>
      <w:hyperlink r:id="rId142" w:tgtFrame="_blank" w:history="1">
        <w:r>
          <w:rPr>
            <w:rStyle w:val="string"/>
          </w:rPr>
          <w:t>Factory模式</w:t>
        </w:r>
      </w:hyperlink>
      <w:r>
        <w:t>进行构造，参数如下</w:t>
      </w:r>
    </w:p>
    <w:p w14:paraId="055252EE" w14:textId="77777777" w:rsidR="00F94FB8" w:rsidRDefault="00F94FB8" w:rsidP="00F94FB8">
      <w:pPr>
        <w:rPr>
          <w:rStyle w:val="HTML1"/>
        </w:rPr>
      </w:pPr>
      <w:r>
        <w:rPr>
          <w:rStyle w:val="HTML1"/>
        </w:rPr>
        <w:t>InternalCache responseCache = Internal.instance.internalCache(client);</w:t>
      </w:r>
    </w:p>
    <w:p w14:paraId="42442FA8" w14:textId="77777777" w:rsidR="00F94FB8" w:rsidRDefault="00F94FB8" w:rsidP="00F94FB8">
      <w:pPr>
        <w:rPr>
          <w:rStyle w:val="HTML1"/>
        </w:rPr>
      </w:pPr>
      <w:r>
        <w:rPr>
          <w:rStyle w:val="hljs-number"/>
        </w:rPr>
        <w:t>//cacheCandidate从disklurcache中获取</w:t>
      </w:r>
    </w:p>
    <w:p w14:paraId="4CE5068A" w14:textId="77777777" w:rsidR="00F94FB8" w:rsidRDefault="00F94FB8" w:rsidP="00F94FB8">
      <w:pPr>
        <w:rPr>
          <w:rStyle w:val="HTML1"/>
        </w:rPr>
      </w:pPr>
      <w:r>
        <w:rPr>
          <w:rStyle w:val="hljs-number"/>
        </w:rPr>
        <w:lastRenderedPageBreak/>
        <w:t>//request的url被md5序列化为key,进行缓存查询</w:t>
      </w:r>
    </w:p>
    <w:p w14:paraId="0938B30E" w14:textId="77777777" w:rsidR="00F94FB8" w:rsidRDefault="00F94FB8" w:rsidP="00F94FB8">
      <w:pPr>
        <w:rPr>
          <w:rStyle w:val="HTML1"/>
        </w:rPr>
      </w:pPr>
      <w:r>
        <w:rPr>
          <w:rStyle w:val="HTML1"/>
        </w:rPr>
        <w:t xml:space="preserve">Response cacheCandidate = responseCache != </w:t>
      </w:r>
      <w:r>
        <w:rPr>
          <w:rStyle w:val="hljs-string"/>
        </w:rPr>
        <w:t>null</w:t>
      </w:r>
      <w:r>
        <w:rPr>
          <w:rStyle w:val="HTML1"/>
        </w:rPr>
        <w:t xml:space="preserve"> ? responseCache.</w:t>
      </w:r>
      <w:r>
        <w:rPr>
          <w:rStyle w:val="hljs-string"/>
        </w:rPr>
        <w:t>get</w:t>
      </w:r>
      <w:r>
        <w:rPr>
          <w:rStyle w:val="HTML1"/>
        </w:rPr>
        <w:t xml:space="preserve">(request) : </w:t>
      </w:r>
      <w:r>
        <w:rPr>
          <w:rStyle w:val="hljs-string"/>
        </w:rPr>
        <w:t>null</w:t>
      </w:r>
      <w:r>
        <w:rPr>
          <w:rStyle w:val="HTML1"/>
        </w:rPr>
        <w:t>;</w:t>
      </w:r>
    </w:p>
    <w:p w14:paraId="5F39C82C" w14:textId="77777777" w:rsidR="00F94FB8" w:rsidRDefault="00F94FB8" w:rsidP="00F94FB8">
      <w:pPr>
        <w:rPr>
          <w:rStyle w:val="HTML1"/>
        </w:rPr>
      </w:pPr>
      <w:r>
        <w:rPr>
          <w:rStyle w:val="hljs-number"/>
        </w:rPr>
        <w:t>//请求与缓存</w:t>
      </w:r>
    </w:p>
    <w:p w14:paraId="46C120A4" w14:textId="77777777" w:rsidR="00F94FB8" w:rsidRDefault="00F94FB8" w:rsidP="00F94FB8">
      <w:pPr>
        <w:rPr>
          <w:rStyle w:val="HTML1"/>
        </w:rPr>
      </w:pPr>
      <w:r>
        <w:rPr>
          <w:rStyle w:val="hljs-string"/>
        </w:rPr>
        <w:t>factory</w:t>
      </w:r>
      <w:r>
        <w:rPr>
          <w:rStyle w:val="HTML1"/>
        </w:rPr>
        <w:t xml:space="preserve"> = </w:t>
      </w:r>
      <w:r>
        <w:rPr>
          <w:rStyle w:val="hljs-string"/>
        </w:rPr>
        <w:t>new</w:t>
      </w:r>
      <w:r>
        <w:rPr>
          <w:rStyle w:val="HTML1"/>
        </w:rPr>
        <w:t xml:space="preserve"> CacheStrategy.Factory(now, request, cacheCandidate);</w:t>
      </w:r>
    </w:p>
    <w:p w14:paraId="7A0E198D" w14:textId="77777777" w:rsidR="00F94FB8" w:rsidRDefault="00F94FB8" w:rsidP="00F94FB8">
      <w:pPr>
        <w:rPr>
          <w:rStyle w:val="HTML1"/>
        </w:rPr>
      </w:pPr>
      <w:r>
        <w:rPr>
          <w:rStyle w:val="HTML1"/>
        </w:rPr>
        <w:t xml:space="preserve">cacheStrategy = </w:t>
      </w:r>
      <w:r>
        <w:rPr>
          <w:rStyle w:val="hljs-string"/>
        </w:rPr>
        <w:t>factory</w:t>
      </w:r>
      <w:r>
        <w:rPr>
          <w:rStyle w:val="HTML1"/>
        </w:rPr>
        <w:t>.</w:t>
      </w:r>
      <w:r>
        <w:rPr>
          <w:rStyle w:val="hljs-string"/>
        </w:rPr>
        <w:t>get</w:t>
      </w:r>
      <w:r>
        <w:rPr>
          <w:rStyle w:val="HTML1"/>
        </w:rPr>
        <w:t>();</w:t>
      </w:r>
    </w:p>
    <w:p w14:paraId="09F73E99" w14:textId="77777777" w:rsidR="00F94FB8" w:rsidRDefault="00F94FB8" w:rsidP="00F94FB8">
      <w:pPr>
        <w:rPr>
          <w:rStyle w:val="HTML1"/>
        </w:rPr>
      </w:pPr>
      <w:r>
        <w:rPr>
          <w:rStyle w:val="hljs-number"/>
        </w:rPr>
        <w:t>//输出结果</w:t>
      </w:r>
    </w:p>
    <w:p w14:paraId="6D29172C" w14:textId="77777777" w:rsidR="00F94FB8" w:rsidRDefault="00F94FB8" w:rsidP="00F94FB8">
      <w:pPr>
        <w:rPr>
          <w:rStyle w:val="HTML1"/>
        </w:rPr>
      </w:pPr>
      <w:r>
        <w:rPr>
          <w:rStyle w:val="HTML1"/>
        </w:rPr>
        <w:t>networkRequest = cacheStrategy.networkRequest;</w:t>
      </w:r>
    </w:p>
    <w:p w14:paraId="5C6AD789" w14:textId="77777777" w:rsidR="00F94FB8" w:rsidRDefault="00F94FB8" w:rsidP="00F94FB8">
      <w:pPr>
        <w:rPr>
          <w:rStyle w:val="HTML1"/>
        </w:rPr>
      </w:pPr>
      <w:r>
        <w:rPr>
          <w:rStyle w:val="HTML1"/>
        </w:rPr>
        <w:t>cacheResponse = cacheStrategy.cacheResponse;</w:t>
      </w:r>
    </w:p>
    <w:p w14:paraId="09DB99FC" w14:textId="77777777" w:rsidR="00F94FB8" w:rsidRDefault="00F94FB8" w:rsidP="00F94FB8">
      <w:pPr>
        <w:rPr>
          <w:rStyle w:val="HTML1"/>
        </w:rPr>
      </w:pPr>
      <w:r>
        <w:rPr>
          <w:rStyle w:val="hljs-number"/>
        </w:rPr>
        <w:t>//进行一大堆的if判断，内容同上表格</w:t>
      </w:r>
    </w:p>
    <w:p w14:paraId="48AF0BA6" w14:textId="77777777" w:rsidR="00F94FB8" w:rsidRDefault="00F94FB8" w:rsidP="00F94FB8">
      <w:r>
        <w:rPr>
          <w:rStyle w:val="HTML1"/>
        </w:rPr>
        <w:t>.....</w:t>
      </w:r>
    </w:p>
    <w:p w14:paraId="7E5EB47F" w14:textId="77777777" w:rsidR="00F94FB8" w:rsidRDefault="00F94FB8" w:rsidP="00F94FB8">
      <w:r>
        <w:t>可以看出</w:t>
      </w:r>
      <w:r>
        <w:rPr>
          <w:rStyle w:val="HTML1"/>
        </w:rPr>
        <w:t>Factory.get()</w:t>
      </w:r>
      <w:r>
        <w:t>是最关键的缓存策略的判断，我们点入</w:t>
      </w:r>
      <w:r>
        <w:rPr>
          <w:rStyle w:val="HTML1"/>
        </w:rPr>
        <w:t>get()</w:t>
      </w:r>
      <w:hyperlink r:id="rId143" w:anchor="L166-L166" w:tgtFrame="_blank" w:history="1">
        <w:r>
          <w:rPr>
            <w:rStyle w:val="string"/>
          </w:rPr>
          <w:t>方法</w:t>
        </w:r>
      </w:hyperlink>
      <w:r>
        <w:t>，可以发现是对</w:t>
      </w:r>
      <w:r>
        <w:rPr>
          <w:rStyle w:val="HTML1"/>
        </w:rPr>
        <w:t>getCandidate()</w:t>
      </w:r>
      <w:r>
        <w:t>的一个封装，我们接着点开</w:t>
      </w:r>
      <w:r>
        <w:rPr>
          <w:rStyle w:val="HTML1"/>
        </w:rPr>
        <w:t>getCandidate()</w:t>
      </w:r>
      <w:r>
        <w:t>，全是if与数学计算，详细代码如下</w:t>
      </w:r>
    </w:p>
    <w:p w14:paraId="123F5A22" w14:textId="77777777" w:rsidR="00F94FB8" w:rsidRDefault="00F94FB8" w:rsidP="00F94FB8">
      <w:pPr>
        <w:rPr>
          <w:rStyle w:val="HTML1"/>
        </w:rPr>
      </w:pPr>
      <w:r>
        <w:rPr>
          <w:rStyle w:val="hljs-string"/>
        </w:rPr>
        <w:t>private</w:t>
      </w:r>
      <w:r>
        <w:rPr>
          <w:rStyle w:val="HTML1"/>
        </w:rPr>
        <w:t xml:space="preserve"> CacheStrategy getCandidate() {</w:t>
      </w:r>
    </w:p>
    <w:p w14:paraId="237196B5" w14:textId="77777777" w:rsidR="00F94FB8" w:rsidRDefault="00F94FB8" w:rsidP="00F94FB8">
      <w:pPr>
        <w:rPr>
          <w:rStyle w:val="HTML1"/>
        </w:rPr>
      </w:pPr>
      <w:r>
        <w:rPr>
          <w:rStyle w:val="HTML1"/>
        </w:rPr>
        <w:t xml:space="preserve">  </w:t>
      </w:r>
      <w:r>
        <w:rPr>
          <w:rStyle w:val="hljs-number"/>
        </w:rPr>
        <w:t>//如果缓存没有命中(即null),网络请求也不需要加缓存Header了</w:t>
      </w:r>
    </w:p>
    <w:p w14:paraId="57AF54C0" w14:textId="77777777" w:rsidR="00F94FB8" w:rsidRDefault="00F94FB8" w:rsidP="00F94FB8">
      <w:pPr>
        <w:rPr>
          <w:rStyle w:val="HTML1"/>
        </w:rPr>
      </w:pPr>
      <w:r>
        <w:rPr>
          <w:rStyle w:val="HTML1"/>
        </w:rPr>
        <w:t xml:space="preserve">  </w:t>
      </w:r>
      <w:r>
        <w:rPr>
          <w:rStyle w:val="hljs-string"/>
        </w:rPr>
        <w:t>if</w:t>
      </w:r>
      <w:r>
        <w:rPr>
          <w:rStyle w:val="HTML1"/>
        </w:rPr>
        <w:t xml:space="preserve"> (cacheResponse == </w:t>
      </w:r>
      <w:r>
        <w:rPr>
          <w:rStyle w:val="hljs-selector-tag"/>
        </w:rPr>
        <w:t>null</w:t>
      </w:r>
      <w:r>
        <w:rPr>
          <w:rStyle w:val="HTML1"/>
        </w:rPr>
        <w:t>) {</w:t>
      </w:r>
    </w:p>
    <w:p w14:paraId="7C533006" w14:textId="77777777" w:rsidR="00F94FB8" w:rsidRDefault="00F94FB8" w:rsidP="00F94FB8">
      <w:pPr>
        <w:rPr>
          <w:rStyle w:val="HTML1"/>
        </w:rPr>
      </w:pPr>
      <w:r>
        <w:rPr>
          <w:rStyle w:val="HTML1"/>
        </w:rPr>
        <w:t xml:space="preserve">    </w:t>
      </w:r>
      <w:r>
        <w:rPr>
          <w:rStyle w:val="hljs-number"/>
        </w:rPr>
        <w:t>//`没有缓存的网络请求,查上文的表可知是直接访问</w:t>
      </w:r>
    </w:p>
    <w:p w14:paraId="1E665410" w14:textId="77777777" w:rsidR="00F94FB8" w:rsidRDefault="00F94FB8" w:rsidP="00F94FB8">
      <w:pPr>
        <w:rPr>
          <w:rStyle w:val="HTML1"/>
        </w:rPr>
      </w:pPr>
      <w:r>
        <w:rPr>
          <w:rStyle w:val="HTML1"/>
        </w:rPr>
        <w:t xml:space="preserve">    </w:t>
      </w:r>
      <w:r>
        <w:rPr>
          <w:rStyle w:val="hljs-string"/>
        </w:rPr>
        <w:t>return</w:t>
      </w:r>
      <w:r>
        <w:rPr>
          <w:rStyle w:val="HTML1"/>
        </w:rPr>
        <w:t xml:space="preserve"> </w:t>
      </w:r>
      <w:r>
        <w:rPr>
          <w:rStyle w:val="hljs-string"/>
        </w:rPr>
        <w:t>new</w:t>
      </w:r>
      <w:r>
        <w:rPr>
          <w:rStyle w:val="HTML1"/>
        </w:rPr>
        <w:t xml:space="preserve"> </w:t>
      </w:r>
      <w:r>
        <w:rPr>
          <w:rStyle w:val="hljs-function"/>
        </w:rPr>
        <w:t>CacheStrategy</w:t>
      </w:r>
      <w:r>
        <w:rPr>
          <w:rStyle w:val="HTML1"/>
        </w:rPr>
        <w:t xml:space="preserve">(request, </w:t>
      </w:r>
      <w:r>
        <w:rPr>
          <w:rStyle w:val="hljs-selector-tag"/>
        </w:rPr>
        <w:t>null</w:t>
      </w:r>
      <w:r>
        <w:rPr>
          <w:rStyle w:val="HTML1"/>
        </w:rPr>
        <w:t>);</w:t>
      </w:r>
    </w:p>
    <w:p w14:paraId="56B3A348" w14:textId="77777777" w:rsidR="00F94FB8" w:rsidRDefault="00F94FB8" w:rsidP="00F94FB8">
      <w:pPr>
        <w:rPr>
          <w:rStyle w:val="HTML1"/>
        </w:rPr>
      </w:pPr>
      <w:r>
        <w:rPr>
          <w:rStyle w:val="HTML1"/>
        </w:rPr>
        <w:t xml:space="preserve">  }</w:t>
      </w:r>
    </w:p>
    <w:p w14:paraId="448BE735" w14:textId="77777777" w:rsidR="00F94FB8" w:rsidRDefault="00F94FB8" w:rsidP="00F94FB8">
      <w:pPr>
        <w:rPr>
          <w:rStyle w:val="HTML1"/>
        </w:rPr>
      </w:pPr>
    </w:p>
    <w:p w14:paraId="4631C53A" w14:textId="77777777" w:rsidR="00F94FB8" w:rsidRDefault="00F94FB8" w:rsidP="00F94FB8">
      <w:pPr>
        <w:rPr>
          <w:rStyle w:val="HTML1"/>
        </w:rPr>
      </w:pPr>
      <w:r>
        <w:rPr>
          <w:rStyle w:val="HTML1"/>
        </w:rPr>
        <w:lastRenderedPageBreak/>
        <w:t xml:space="preserve">  </w:t>
      </w:r>
      <w:r>
        <w:rPr>
          <w:rStyle w:val="hljs-number"/>
        </w:rPr>
        <w:t>// 如果缓存的TLS握手信息丢失,返回进行直接连接</w:t>
      </w:r>
    </w:p>
    <w:p w14:paraId="7E682E43" w14:textId="77777777" w:rsidR="00F94FB8" w:rsidRDefault="00F94FB8" w:rsidP="00F94FB8">
      <w:pPr>
        <w:rPr>
          <w:rStyle w:val="HTML1"/>
        </w:rPr>
      </w:pPr>
      <w:r>
        <w:rPr>
          <w:rStyle w:val="HTML1"/>
        </w:rPr>
        <w:t xml:space="preserve">  </w:t>
      </w:r>
      <w:r>
        <w:rPr>
          <w:rStyle w:val="hljs-string"/>
        </w:rPr>
        <w:t>if</w:t>
      </w:r>
      <w:r>
        <w:rPr>
          <w:rStyle w:val="HTML1"/>
        </w:rPr>
        <w:t xml:space="preserve"> (request.isHttps() &amp;&amp; cacheResponse.handshake() == </w:t>
      </w:r>
      <w:r>
        <w:rPr>
          <w:rStyle w:val="hljs-selector-tag"/>
        </w:rPr>
        <w:t>null</w:t>
      </w:r>
      <w:r>
        <w:rPr>
          <w:rStyle w:val="HTML1"/>
        </w:rPr>
        <w:t>) {</w:t>
      </w:r>
    </w:p>
    <w:p w14:paraId="7DC3CBA1" w14:textId="77777777" w:rsidR="00F94FB8" w:rsidRDefault="00F94FB8" w:rsidP="00F94FB8">
      <w:pPr>
        <w:rPr>
          <w:rStyle w:val="HTML1"/>
        </w:rPr>
      </w:pPr>
      <w:r>
        <w:rPr>
          <w:rStyle w:val="HTML1"/>
        </w:rPr>
        <w:t xml:space="preserve">    </w:t>
      </w:r>
      <w:r>
        <w:rPr>
          <w:rStyle w:val="hljs-number"/>
        </w:rPr>
        <w:t>//直接访问</w:t>
      </w:r>
    </w:p>
    <w:p w14:paraId="5B67D31A" w14:textId="77777777" w:rsidR="00F94FB8" w:rsidRDefault="00F94FB8" w:rsidP="00F94FB8">
      <w:pPr>
        <w:rPr>
          <w:rStyle w:val="HTML1"/>
        </w:rPr>
      </w:pPr>
      <w:r>
        <w:rPr>
          <w:rStyle w:val="HTML1"/>
        </w:rPr>
        <w:t xml:space="preserve">    </w:t>
      </w:r>
      <w:r>
        <w:rPr>
          <w:rStyle w:val="hljs-string"/>
        </w:rPr>
        <w:t>return</w:t>
      </w:r>
      <w:r>
        <w:rPr>
          <w:rStyle w:val="HTML1"/>
        </w:rPr>
        <w:t xml:space="preserve"> </w:t>
      </w:r>
      <w:r>
        <w:rPr>
          <w:rStyle w:val="hljs-string"/>
        </w:rPr>
        <w:t>new</w:t>
      </w:r>
      <w:r>
        <w:rPr>
          <w:rStyle w:val="HTML1"/>
        </w:rPr>
        <w:t xml:space="preserve"> </w:t>
      </w:r>
      <w:r>
        <w:rPr>
          <w:rStyle w:val="hljs-function"/>
        </w:rPr>
        <w:t>CacheStrategy</w:t>
      </w:r>
      <w:r>
        <w:rPr>
          <w:rStyle w:val="HTML1"/>
        </w:rPr>
        <w:t xml:space="preserve">(request, </w:t>
      </w:r>
      <w:r>
        <w:rPr>
          <w:rStyle w:val="hljs-selector-tag"/>
        </w:rPr>
        <w:t>null</w:t>
      </w:r>
      <w:r>
        <w:rPr>
          <w:rStyle w:val="HTML1"/>
        </w:rPr>
        <w:t>);</w:t>
      </w:r>
    </w:p>
    <w:p w14:paraId="391A70C6" w14:textId="77777777" w:rsidR="00F94FB8" w:rsidRDefault="00F94FB8" w:rsidP="00F94FB8">
      <w:pPr>
        <w:rPr>
          <w:rStyle w:val="HTML1"/>
        </w:rPr>
      </w:pPr>
      <w:r>
        <w:rPr>
          <w:rStyle w:val="HTML1"/>
        </w:rPr>
        <w:t xml:space="preserve">  }</w:t>
      </w:r>
    </w:p>
    <w:p w14:paraId="46653E16" w14:textId="77777777" w:rsidR="00F94FB8" w:rsidRDefault="00F94FB8" w:rsidP="00F94FB8">
      <w:pPr>
        <w:rPr>
          <w:rStyle w:val="HTML1"/>
        </w:rPr>
      </w:pPr>
    </w:p>
    <w:p w14:paraId="350BA9E2" w14:textId="77777777" w:rsidR="00F94FB8" w:rsidRDefault="00F94FB8" w:rsidP="00F94FB8">
      <w:pPr>
        <w:rPr>
          <w:rStyle w:val="HTML1"/>
        </w:rPr>
      </w:pPr>
      <w:r>
        <w:rPr>
          <w:rStyle w:val="HTML1"/>
        </w:rPr>
        <w:t xml:space="preserve">  </w:t>
      </w:r>
      <w:r>
        <w:rPr>
          <w:rStyle w:val="hljs-number"/>
        </w:rPr>
        <w:t>//检测response的状态码,Expired时间,是否有no-cache标签</w:t>
      </w:r>
    </w:p>
    <w:p w14:paraId="1B811F6A" w14:textId="77777777" w:rsidR="00F94FB8" w:rsidRDefault="00F94FB8" w:rsidP="00F94FB8">
      <w:pPr>
        <w:rPr>
          <w:rStyle w:val="HTML1"/>
        </w:rPr>
      </w:pPr>
      <w:r>
        <w:rPr>
          <w:rStyle w:val="HTML1"/>
        </w:rPr>
        <w:t xml:space="preserve">  </w:t>
      </w:r>
      <w:r>
        <w:rPr>
          <w:rStyle w:val="hljs-string"/>
        </w:rPr>
        <w:t>if</w:t>
      </w:r>
      <w:r>
        <w:rPr>
          <w:rStyle w:val="HTML1"/>
        </w:rPr>
        <w:t xml:space="preserve"> (!isCacheable(cacheResponse, request)) {</w:t>
      </w:r>
    </w:p>
    <w:p w14:paraId="439EF6F4" w14:textId="77777777" w:rsidR="00F94FB8" w:rsidRDefault="00F94FB8" w:rsidP="00F94FB8">
      <w:pPr>
        <w:rPr>
          <w:rStyle w:val="HTML1"/>
        </w:rPr>
      </w:pPr>
      <w:r>
        <w:rPr>
          <w:rStyle w:val="HTML1"/>
        </w:rPr>
        <w:t xml:space="preserve">    </w:t>
      </w:r>
      <w:r>
        <w:rPr>
          <w:rStyle w:val="hljs-number"/>
        </w:rPr>
        <w:t>//直接访问</w:t>
      </w:r>
    </w:p>
    <w:p w14:paraId="4474D97D" w14:textId="77777777" w:rsidR="00F94FB8" w:rsidRDefault="00F94FB8" w:rsidP="00F94FB8">
      <w:pPr>
        <w:rPr>
          <w:rStyle w:val="HTML1"/>
        </w:rPr>
      </w:pPr>
      <w:r>
        <w:rPr>
          <w:rStyle w:val="HTML1"/>
        </w:rPr>
        <w:t xml:space="preserve">    </w:t>
      </w:r>
      <w:r>
        <w:rPr>
          <w:rStyle w:val="hljs-string"/>
        </w:rPr>
        <w:t>return</w:t>
      </w:r>
      <w:r>
        <w:rPr>
          <w:rStyle w:val="HTML1"/>
        </w:rPr>
        <w:t xml:space="preserve"> </w:t>
      </w:r>
      <w:r>
        <w:rPr>
          <w:rStyle w:val="hljs-string"/>
        </w:rPr>
        <w:t>new</w:t>
      </w:r>
      <w:r>
        <w:rPr>
          <w:rStyle w:val="HTML1"/>
        </w:rPr>
        <w:t xml:space="preserve"> </w:t>
      </w:r>
      <w:r>
        <w:rPr>
          <w:rStyle w:val="hljs-function"/>
        </w:rPr>
        <w:t>CacheStrategy</w:t>
      </w:r>
      <w:r>
        <w:rPr>
          <w:rStyle w:val="HTML1"/>
        </w:rPr>
        <w:t xml:space="preserve">(request, </w:t>
      </w:r>
      <w:r>
        <w:rPr>
          <w:rStyle w:val="hljs-selector-tag"/>
        </w:rPr>
        <w:t>null</w:t>
      </w:r>
      <w:r>
        <w:rPr>
          <w:rStyle w:val="HTML1"/>
        </w:rPr>
        <w:t>);</w:t>
      </w:r>
    </w:p>
    <w:p w14:paraId="51C86AFF" w14:textId="77777777" w:rsidR="00F94FB8" w:rsidRDefault="00F94FB8" w:rsidP="00F94FB8">
      <w:pPr>
        <w:rPr>
          <w:rStyle w:val="HTML1"/>
        </w:rPr>
      </w:pPr>
      <w:r>
        <w:rPr>
          <w:rStyle w:val="HTML1"/>
        </w:rPr>
        <w:t xml:space="preserve">  }</w:t>
      </w:r>
    </w:p>
    <w:p w14:paraId="10BDA9A2" w14:textId="77777777" w:rsidR="00F94FB8" w:rsidRDefault="00F94FB8" w:rsidP="00F94FB8">
      <w:pPr>
        <w:rPr>
          <w:rStyle w:val="HTML1"/>
        </w:rPr>
      </w:pPr>
    </w:p>
    <w:p w14:paraId="57215C08" w14:textId="77777777" w:rsidR="00F94FB8" w:rsidRDefault="00F94FB8" w:rsidP="00F94FB8">
      <w:pPr>
        <w:rPr>
          <w:rStyle w:val="HTML1"/>
        </w:rPr>
      </w:pPr>
      <w:r>
        <w:rPr>
          <w:rStyle w:val="HTML1"/>
        </w:rPr>
        <w:t xml:space="preserve">  CacheControl requestCaching = request.cacheControl();</w:t>
      </w:r>
    </w:p>
    <w:p w14:paraId="35D470E1" w14:textId="77777777" w:rsidR="00F94FB8" w:rsidRDefault="00F94FB8" w:rsidP="00F94FB8">
      <w:pPr>
        <w:rPr>
          <w:rStyle w:val="HTML1"/>
        </w:rPr>
      </w:pPr>
      <w:r>
        <w:rPr>
          <w:rStyle w:val="HTML1"/>
        </w:rPr>
        <w:t xml:space="preserve">  </w:t>
      </w:r>
      <w:r>
        <w:rPr>
          <w:rStyle w:val="hljs-number"/>
        </w:rPr>
        <w:t>//如果请求报文使用了`no-cache`标签(这个只可能是开发者故意添加的)</w:t>
      </w:r>
    </w:p>
    <w:p w14:paraId="31FB36A4" w14:textId="77777777" w:rsidR="00F94FB8" w:rsidRDefault="00F94FB8" w:rsidP="00F94FB8">
      <w:pPr>
        <w:rPr>
          <w:rStyle w:val="HTML1"/>
        </w:rPr>
      </w:pPr>
      <w:r>
        <w:rPr>
          <w:rStyle w:val="HTML1"/>
        </w:rPr>
        <w:t xml:space="preserve">  </w:t>
      </w:r>
      <w:r>
        <w:rPr>
          <w:rStyle w:val="hljs-number"/>
        </w:rPr>
        <w:t>//或者有ETag/Since标签(也就是条件GET请求)</w:t>
      </w:r>
    </w:p>
    <w:p w14:paraId="0D6BEF53" w14:textId="77777777" w:rsidR="00F94FB8" w:rsidRDefault="00F94FB8" w:rsidP="00F94FB8">
      <w:pPr>
        <w:rPr>
          <w:rStyle w:val="HTML1"/>
        </w:rPr>
      </w:pPr>
      <w:r>
        <w:rPr>
          <w:rStyle w:val="HTML1"/>
        </w:rPr>
        <w:t xml:space="preserve">  </w:t>
      </w:r>
      <w:r>
        <w:rPr>
          <w:rStyle w:val="hljs-string"/>
        </w:rPr>
        <w:t>if</w:t>
      </w:r>
      <w:r>
        <w:rPr>
          <w:rStyle w:val="HTML1"/>
        </w:rPr>
        <w:t xml:space="preserve"> (requestCaching.noCache() || hasConditions(request)) {</w:t>
      </w:r>
    </w:p>
    <w:p w14:paraId="00C8EA0B" w14:textId="77777777" w:rsidR="00F94FB8" w:rsidRDefault="00F94FB8" w:rsidP="00F94FB8">
      <w:pPr>
        <w:rPr>
          <w:rStyle w:val="HTML1"/>
        </w:rPr>
      </w:pPr>
      <w:r>
        <w:rPr>
          <w:rStyle w:val="HTML1"/>
        </w:rPr>
        <w:t xml:space="preserve">    </w:t>
      </w:r>
      <w:r>
        <w:rPr>
          <w:rStyle w:val="hljs-number"/>
        </w:rPr>
        <w:t>//直接连接,把缓存判断交给服务器</w:t>
      </w:r>
    </w:p>
    <w:p w14:paraId="36C765E3" w14:textId="77777777" w:rsidR="00F94FB8" w:rsidRDefault="00F94FB8" w:rsidP="00F94FB8">
      <w:pPr>
        <w:rPr>
          <w:rStyle w:val="HTML1"/>
        </w:rPr>
      </w:pPr>
      <w:r>
        <w:rPr>
          <w:rStyle w:val="HTML1"/>
        </w:rPr>
        <w:t xml:space="preserve">    </w:t>
      </w:r>
      <w:r>
        <w:rPr>
          <w:rStyle w:val="hljs-string"/>
        </w:rPr>
        <w:t>return</w:t>
      </w:r>
      <w:r>
        <w:rPr>
          <w:rStyle w:val="HTML1"/>
        </w:rPr>
        <w:t xml:space="preserve"> </w:t>
      </w:r>
      <w:r>
        <w:rPr>
          <w:rStyle w:val="hljs-string"/>
        </w:rPr>
        <w:t>new</w:t>
      </w:r>
      <w:r>
        <w:rPr>
          <w:rStyle w:val="HTML1"/>
        </w:rPr>
        <w:t xml:space="preserve"> </w:t>
      </w:r>
      <w:r>
        <w:rPr>
          <w:rStyle w:val="hljs-function"/>
        </w:rPr>
        <w:t>CacheStrategy</w:t>
      </w:r>
      <w:r>
        <w:rPr>
          <w:rStyle w:val="HTML1"/>
        </w:rPr>
        <w:t xml:space="preserve">(request, </w:t>
      </w:r>
      <w:r>
        <w:rPr>
          <w:rStyle w:val="hljs-selector-tag"/>
        </w:rPr>
        <w:t>null</w:t>
      </w:r>
      <w:r>
        <w:rPr>
          <w:rStyle w:val="HTML1"/>
        </w:rPr>
        <w:t>);</w:t>
      </w:r>
    </w:p>
    <w:p w14:paraId="1A9C90A8" w14:textId="77777777" w:rsidR="00F94FB8" w:rsidRDefault="00F94FB8" w:rsidP="00F94FB8">
      <w:pPr>
        <w:rPr>
          <w:rStyle w:val="HTML1"/>
        </w:rPr>
      </w:pPr>
      <w:r>
        <w:rPr>
          <w:rStyle w:val="HTML1"/>
        </w:rPr>
        <w:t xml:space="preserve">  }</w:t>
      </w:r>
    </w:p>
    <w:p w14:paraId="03663E26" w14:textId="77777777" w:rsidR="00F94FB8" w:rsidRDefault="00F94FB8" w:rsidP="00F94FB8">
      <w:pPr>
        <w:rPr>
          <w:rStyle w:val="HTML1"/>
        </w:rPr>
      </w:pPr>
      <w:r>
        <w:rPr>
          <w:rStyle w:val="HTML1"/>
        </w:rPr>
        <w:lastRenderedPageBreak/>
        <w:t xml:space="preserve">  </w:t>
      </w:r>
      <w:r>
        <w:rPr>
          <w:rStyle w:val="hljs-number"/>
        </w:rPr>
        <w:t>//根据RFC协议计算</w:t>
      </w:r>
    </w:p>
    <w:p w14:paraId="046AE55D" w14:textId="77777777" w:rsidR="00F94FB8" w:rsidRDefault="00F94FB8" w:rsidP="00F94FB8">
      <w:pPr>
        <w:rPr>
          <w:rStyle w:val="HTML1"/>
        </w:rPr>
      </w:pPr>
      <w:r>
        <w:rPr>
          <w:rStyle w:val="HTML1"/>
        </w:rPr>
        <w:t xml:space="preserve">  </w:t>
      </w:r>
      <w:r>
        <w:rPr>
          <w:rStyle w:val="hljs-number"/>
        </w:rPr>
        <w:t>//计算当前age的时间戳</w:t>
      </w:r>
    </w:p>
    <w:p w14:paraId="13EDE50C" w14:textId="77777777" w:rsidR="00F94FB8" w:rsidRDefault="00F94FB8" w:rsidP="00F94FB8">
      <w:pPr>
        <w:rPr>
          <w:rStyle w:val="HTML1"/>
        </w:rPr>
      </w:pPr>
      <w:r>
        <w:rPr>
          <w:rStyle w:val="HTML1"/>
        </w:rPr>
        <w:t xml:space="preserve">  </w:t>
      </w:r>
      <w:r>
        <w:rPr>
          <w:rStyle w:val="hljs-number"/>
        </w:rPr>
        <w:t>//now - sent + age (s)</w:t>
      </w:r>
    </w:p>
    <w:p w14:paraId="2878C30B" w14:textId="77777777" w:rsidR="00F94FB8" w:rsidRDefault="00F94FB8" w:rsidP="00F94FB8">
      <w:pPr>
        <w:rPr>
          <w:rStyle w:val="HTML1"/>
        </w:rPr>
      </w:pPr>
      <w:r>
        <w:rPr>
          <w:rStyle w:val="HTML1"/>
        </w:rPr>
        <w:t xml:space="preserve">  long ageMillis = cacheResponseAge();</w:t>
      </w:r>
    </w:p>
    <w:p w14:paraId="3BDF53FD" w14:textId="77777777" w:rsidR="00F94FB8" w:rsidRDefault="00F94FB8" w:rsidP="00F94FB8">
      <w:pPr>
        <w:rPr>
          <w:rStyle w:val="HTML1"/>
        </w:rPr>
      </w:pPr>
      <w:r>
        <w:rPr>
          <w:rStyle w:val="HTML1"/>
        </w:rPr>
        <w:t xml:space="preserve">  </w:t>
      </w:r>
      <w:r>
        <w:rPr>
          <w:rStyle w:val="hljs-number"/>
        </w:rPr>
        <w:t>//大部分情况服务器设置为max-age</w:t>
      </w:r>
    </w:p>
    <w:p w14:paraId="01A5E655" w14:textId="77777777" w:rsidR="00F94FB8" w:rsidRDefault="00F94FB8" w:rsidP="00F94FB8">
      <w:pPr>
        <w:rPr>
          <w:rStyle w:val="HTML1"/>
        </w:rPr>
      </w:pPr>
      <w:r>
        <w:rPr>
          <w:rStyle w:val="HTML1"/>
        </w:rPr>
        <w:t xml:space="preserve">  long freshMillis = computeFreshnessLifetime();</w:t>
      </w:r>
    </w:p>
    <w:p w14:paraId="5482010D" w14:textId="77777777" w:rsidR="00F94FB8" w:rsidRDefault="00F94FB8" w:rsidP="00F94FB8">
      <w:pPr>
        <w:rPr>
          <w:rStyle w:val="HTML1"/>
        </w:rPr>
      </w:pPr>
    </w:p>
    <w:p w14:paraId="1A6F3614" w14:textId="77777777" w:rsidR="00F94FB8" w:rsidRDefault="00F94FB8" w:rsidP="00F94FB8">
      <w:pPr>
        <w:rPr>
          <w:rStyle w:val="HTML1"/>
        </w:rPr>
      </w:pPr>
      <w:r>
        <w:rPr>
          <w:rStyle w:val="HTML1"/>
        </w:rPr>
        <w:t xml:space="preserve">  </w:t>
      </w:r>
      <w:r>
        <w:rPr>
          <w:rStyle w:val="hljs-string"/>
        </w:rPr>
        <w:t>if</w:t>
      </w:r>
      <w:r>
        <w:rPr>
          <w:rStyle w:val="HTML1"/>
        </w:rPr>
        <w:t xml:space="preserve"> (requestCaching.maxAgeSeconds() != </w:t>
      </w:r>
      <w:r>
        <w:rPr>
          <w:rStyle w:val="hljs-type"/>
        </w:rPr>
        <w:t>-1</w:t>
      </w:r>
      <w:r>
        <w:rPr>
          <w:rStyle w:val="HTML1"/>
        </w:rPr>
        <w:t>) {</w:t>
      </w:r>
    </w:p>
    <w:p w14:paraId="377A60DA" w14:textId="77777777" w:rsidR="00F94FB8" w:rsidRDefault="00F94FB8" w:rsidP="00F94FB8">
      <w:pPr>
        <w:rPr>
          <w:rStyle w:val="HTML1"/>
        </w:rPr>
      </w:pPr>
      <w:r>
        <w:rPr>
          <w:rStyle w:val="HTML1"/>
        </w:rPr>
        <w:t xml:space="preserve">    </w:t>
      </w:r>
      <w:r>
        <w:rPr>
          <w:rStyle w:val="hljs-number"/>
        </w:rPr>
        <w:t>//大部分情况下是取max-age</w:t>
      </w:r>
    </w:p>
    <w:p w14:paraId="6CE25EE3" w14:textId="77777777" w:rsidR="00F94FB8" w:rsidRDefault="00F94FB8" w:rsidP="00F94FB8">
      <w:pPr>
        <w:rPr>
          <w:rStyle w:val="HTML1"/>
        </w:rPr>
      </w:pPr>
      <w:r>
        <w:rPr>
          <w:rStyle w:val="HTML1"/>
        </w:rPr>
        <w:t xml:space="preserve">    freshMillis = Math.min(freshMillis, SECONDS.toMillis(requestCaching.maxAgeSeconds()));</w:t>
      </w:r>
    </w:p>
    <w:p w14:paraId="435F268C" w14:textId="77777777" w:rsidR="00F94FB8" w:rsidRDefault="00F94FB8" w:rsidP="00F94FB8">
      <w:pPr>
        <w:rPr>
          <w:rStyle w:val="HTML1"/>
        </w:rPr>
      </w:pPr>
      <w:r>
        <w:rPr>
          <w:rStyle w:val="HTML1"/>
        </w:rPr>
        <w:t xml:space="preserve">  }</w:t>
      </w:r>
    </w:p>
    <w:p w14:paraId="34569AE8" w14:textId="77777777" w:rsidR="00F94FB8" w:rsidRDefault="00F94FB8" w:rsidP="00F94FB8">
      <w:pPr>
        <w:rPr>
          <w:rStyle w:val="HTML1"/>
        </w:rPr>
      </w:pPr>
    </w:p>
    <w:p w14:paraId="79818C25" w14:textId="77777777" w:rsidR="00F94FB8" w:rsidRDefault="00F94FB8" w:rsidP="00F94FB8">
      <w:pPr>
        <w:rPr>
          <w:rStyle w:val="HTML1"/>
        </w:rPr>
      </w:pPr>
      <w:r>
        <w:rPr>
          <w:rStyle w:val="HTML1"/>
        </w:rPr>
        <w:t xml:space="preserve">  long minFreshMillis = </w:t>
      </w:r>
      <w:r>
        <w:rPr>
          <w:rStyle w:val="hljs-type"/>
        </w:rPr>
        <w:t>0</w:t>
      </w:r>
      <w:r>
        <w:rPr>
          <w:rStyle w:val="HTML1"/>
        </w:rPr>
        <w:t>;</w:t>
      </w:r>
    </w:p>
    <w:p w14:paraId="79EA6DC9" w14:textId="77777777" w:rsidR="00F94FB8" w:rsidRDefault="00F94FB8" w:rsidP="00F94FB8">
      <w:pPr>
        <w:rPr>
          <w:rStyle w:val="HTML1"/>
        </w:rPr>
      </w:pPr>
      <w:r>
        <w:rPr>
          <w:rStyle w:val="HTML1"/>
        </w:rPr>
        <w:t xml:space="preserve">  </w:t>
      </w:r>
      <w:r>
        <w:rPr>
          <w:rStyle w:val="hljs-string"/>
        </w:rPr>
        <w:t>if</w:t>
      </w:r>
      <w:r>
        <w:rPr>
          <w:rStyle w:val="HTML1"/>
        </w:rPr>
        <w:t xml:space="preserve"> (requestCaching.minFreshSeconds() != </w:t>
      </w:r>
      <w:r>
        <w:rPr>
          <w:rStyle w:val="hljs-type"/>
        </w:rPr>
        <w:t>-1</w:t>
      </w:r>
      <w:r>
        <w:rPr>
          <w:rStyle w:val="HTML1"/>
        </w:rPr>
        <w:t>) {</w:t>
      </w:r>
    </w:p>
    <w:p w14:paraId="3182AC16" w14:textId="77777777" w:rsidR="00F94FB8" w:rsidRDefault="00F94FB8" w:rsidP="00F94FB8">
      <w:pPr>
        <w:rPr>
          <w:rStyle w:val="HTML1"/>
        </w:rPr>
      </w:pPr>
      <w:r>
        <w:rPr>
          <w:rStyle w:val="HTML1"/>
        </w:rPr>
        <w:t xml:space="preserve">    </w:t>
      </w:r>
      <w:r>
        <w:rPr>
          <w:rStyle w:val="hljs-number"/>
        </w:rPr>
        <w:t>//大部分情况下设置是0</w:t>
      </w:r>
    </w:p>
    <w:p w14:paraId="7D108967" w14:textId="77777777" w:rsidR="00F94FB8" w:rsidRDefault="00F94FB8" w:rsidP="00F94FB8">
      <w:pPr>
        <w:rPr>
          <w:rStyle w:val="HTML1"/>
        </w:rPr>
      </w:pPr>
      <w:r>
        <w:rPr>
          <w:rStyle w:val="HTML1"/>
        </w:rPr>
        <w:t xml:space="preserve">    minFreshMillis = SECONDS.toMillis(requestCaching.minFreshSeconds());</w:t>
      </w:r>
    </w:p>
    <w:p w14:paraId="7E742435" w14:textId="77777777" w:rsidR="00F94FB8" w:rsidRDefault="00F94FB8" w:rsidP="00F94FB8">
      <w:pPr>
        <w:rPr>
          <w:rStyle w:val="HTML1"/>
        </w:rPr>
      </w:pPr>
      <w:r>
        <w:rPr>
          <w:rStyle w:val="HTML1"/>
        </w:rPr>
        <w:t xml:space="preserve">  }</w:t>
      </w:r>
    </w:p>
    <w:p w14:paraId="489E05C1" w14:textId="77777777" w:rsidR="00F94FB8" w:rsidRDefault="00F94FB8" w:rsidP="00F94FB8">
      <w:pPr>
        <w:rPr>
          <w:rStyle w:val="HTML1"/>
        </w:rPr>
      </w:pPr>
    </w:p>
    <w:p w14:paraId="714FAABB" w14:textId="77777777" w:rsidR="00F94FB8" w:rsidRDefault="00F94FB8" w:rsidP="00F94FB8">
      <w:pPr>
        <w:rPr>
          <w:rStyle w:val="HTML1"/>
        </w:rPr>
      </w:pPr>
      <w:r>
        <w:rPr>
          <w:rStyle w:val="HTML1"/>
        </w:rPr>
        <w:t xml:space="preserve">  long maxStaleMillis = </w:t>
      </w:r>
      <w:r>
        <w:rPr>
          <w:rStyle w:val="hljs-type"/>
        </w:rPr>
        <w:t>0</w:t>
      </w:r>
      <w:r>
        <w:rPr>
          <w:rStyle w:val="HTML1"/>
        </w:rPr>
        <w:t>;</w:t>
      </w:r>
    </w:p>
    <w:p w14:paraId="1855BE2C" w14:textId="77777777" w:rsidR="00F94FB8" w:rsidRDefault="00F94FB8" w:rsidP="00F94FB8">
      <w:pPr>
        <w:rPr>
          <w:rStyle w:val="HTML1"/>
        </w:rPr>
      </w:pPr>
      <w:r>
        <w:rPr>
          <w:rStyle w:val="HTML1"/>
        </w:rPr>
        <w:lastRenderedPageBreak/>
        <w:t xml:space="preserve">  </w:t>
      </w:r>
      <w:r>
        <w:rPr>
          <w:rStyle w:val="hljs-number"/>
        </w:rPr>
        <w:t>//ParseHeader中的缓存控制信息</w:t>
      </w:r>
    </w:p>
    <w:p w14:paraId="2C6D69BD" w14:textId="77777777" w:rsidR="00F94FB8" w:rsidRDefault="00F94FB8" w:rsidP="00F94FB8">
      <w:pPr>
        <w:rPr>
          <w:rStyle w:val="HTML1"/>
        </w:rPr>
      </w:pPr>
      <w:r>
        <w:rPr>
          <w:rStyle w:val="HTML1"/>
        </w:rPr>
        <w:t xml:space="preserve">  CacheControl responseCaching = cacheResponse.cacheControl();</w:t>
      </w:r>
    </w:p>
    <w:p w14:paraId="7C7E43A2" w14:textId="77777777" w:rsidR="00F94FB8" w:rsidRDefault="00F94FB8" w:rsidP="00F94FB8">
      <w:pPr>
        <w:rPr>
          <w:rStyle w:val="HTML1"/>
        </w:rPr>
      </w:pPr>
      <w:r>
        <w:rPr>
          <w:rStyle w:val="HTML1"/>
        </w:rPr>
        <w:t xml:space="preserve">  </w:t>
      </w:r>
      <w:r>
        <w:rPr>
          <w:rStyle w:val="hljs-string"/>
        </w:rPr>
        <w:t>if</w:t>
      </w:r>
      <w:r>
        <w:rPr>
          <w:rStyle w:val="HTML1"/>
        </w:rPr>
        <w:t xml:space="preserve"> (!responseCaching.mustRevalidate() &amp;&amp; requestCaching.maxStaleSeconds() != </w:t>
      </w:r>
      <w:r>
        <w:rPr>
          <w:rStyle w:val="hljs-type"/>
        </w:rPr>
        <w:t>-1</w:t>
      </w:r>
      <w:r>
        <w:rPr>
          <w:rStyle w:val="HTML1"/>
        </w:rPr>
        <w:t>) {</w:t>
      </w:r>
    </w:p>
    <w:p w14:paraId="12F5A51A" w14:textId="77777777" w:rsidR="00F94FB8" w:rsidRDefault="00F94FB8" w:rsidP="00F94FB8">
      <w:pPr>
        <w:rPr>
          <w:rStyle w:val="HTML1"/>
        </w:rPr>
      </w:pPr>
      <w:r>
        <w:rPr>
          <w:rStyle w:val="HTML1"/>
        </w:rPr>
        <w:t xml:space="preserve">    </w:t>
      </w:r>
      <w:r>
        <w:rPr>
          <w:rStyle w:val="hljs-number"/>
        </w:rPr>
        <w:t>//设置最大过期时间,一般设置为0</w:t>
      </w:r>
    </w:p>
    <w:p w14:paraId="74CB84AC" w14:textId="77777777" w:rsidR="00F94FB8" w:rsidRDefault="00F94FB8" w:rsidP="00F94FB8">
      <w:pPr>
        <w:rPr>
          <w:rStyle w:val="HTML1"/>
        </w:rPr>
      </w:pPr>
      <w:r>
        <w:rPr>
          <w:rStyle w:val="HTML1"/>
        </w:rPr>
        <w:t xml:space="preserve">    maxStaleMillis = SECONDS.toMillis(requestCaching.maxStaleSeconds());</w:t>
      </w:r>
    </w:p>
    <w:p w14:paraId="3EADBD76" w14:textId="77777777" w:rsidR="00F94FB8" w:rsidRDefault="00F94FB8" w:rsidP="00F94FB8">
      <w:pPr>
        <w:rPr>
          <w:rStyle w:val="HTML1"/>
        </w:rPr>
      </w:pPr>
      <w:r>
        <w:rPr>
          <w:rStyle w:val="HTML1"/>
        </w:rPr>
        <w:t xml:space="preserve">  }</w:t>
      </w:r>
    </w:p>
    <w:p w14:paraId="2A4A1ED3" w14:textId="77777777" w:rsidR="00F94FB8" w:rsidRDefault="00F94FB8" w:rsidP="00F94FB8">
      <w:pPr>
        <w:rPr>
          <w:rStyle w:val="HTML1"/>
        </w:rPr>
      </w:pPr>
    </w:p>
    <w:p w14:paraId="788D5F03" w14:textId="77777777" w:rsidR="00F94FB8" w:rsidRDefault="00F94FB8" w:rsidP="00F94FB8">
      <w:pPr>
        <w:rPr>
          <w:rStyle w:val="HTML1"/>
        </w:rPr>
      </w:pPr>
      <w:r>
        <w:rPr>
          <w:rStyle w:val="HTML1"/>
        </w:rPr>
        <w:t xml:space="preserve">  </w:t>
      </w:r>
      <w:r>
        <w:rPr>
          <w:rStyle w:val="hljs-number"/>
        </w:rPr>
        <w:t>//缓存在过期时间内,可以使用</w:t>
      </w:r>
    </w:p>
    <w:p w14:paraId="6282F88A" w14:textId="77777777" w:rsidR="00F94FB8" w:rsidRDefault="00F94FB8" w:rsidP="00F94FB8">
      <w:pPr>
        <w:rPr>
          <w:rStyle w:val="HTML1"/>
        </w:rPr>
      </w:pPr>
      <w:r>
        <w:rPr>
          <w:rStyle w:val="HTML1"/>
        </w:rPr>
        <w:t xml:space="preserve">  </w:t>
      </w:r>
      <w:r>
        <w:rPr>
          <w:rStyle w:val="hljs-number"/>
        </w:rPr>
        <w:t>//大部分情况下是进行如下判断</w:t>
      </w:r>
    </w:p>
    <w:p w14:paraId="5585A91D" w14:textId="77777777" w:rsidR="00F94FB8" w:rsidRDefault="00F94FB8" w:rsidP="00F94FB8">
      <w:pPr>
        <w:rPr>
          <w:rStyle w:val="HTML1"/>
        </w:rPr>
      </w:pPr>
      <w:r>
        <w:rPr>
          <w:rStyle w:val="HTML1"/>
        </w:rPr>
        <w:t xml:space="preserve">  </w:t>
      </w:r>
      <w:r>
        <w:rPr>
          <w:rStyle w:val="hljs-number"/>
        </w:rPr>
        <w:t>//now - sent + age + 0 &lt; max-age + 0</w:t>
      </w:r>
    </w:p>
    <w:p w14:paraId="03B5955B" w14:textId="77777777" w:rsidR="00F94FB8" w:rsidRDefault="00F94FB8" w:rsidP="00F94FB8">
      <w:pPr>
        <w:rPr>
          <w:rStyle w:val="HTML1"/>
        </w:rPr>
      </w:pPr>
      <w:r>
        <w:rPr>
          <w:rStyle w:val="HTML1"/>
        </w:rPr>
        <w:t xml:space="preserve">  </w:t>
      </w:r>
      <w:r>
        <w:rPr>
          <w:rStyle w:val="hljs-string"/>
        </w:rPr>
        <w:t>if</w:t>
      </w:r>
      <w:r>
        <w:rPr>
          <w:rStyle w:val="HTML1"/>
        </w:rPr>
        <w:t xml:space="preserve"> (!responseCaching.noCache() &amp;&amp; ageMillis + minFreshMillis &lt; freshMillis + maxStaleMillis) {</w:t>
      </w:r>
    </w:p>
    <w:p w14:paraId="682F7309" w14:textId="77777777" w:rsidR="00F94FB8" w:rsidRDefault="00F94FB8" w:rsidP="00F94FB8">
      <w:pPr>
        <w:rPr>
          <w:rStyle w:val="HTML1"/>
        </w:rPr>
      </w:pPr>
      <w:r>
        <w:rPr>
          <w:rStyle w:val="HTML1"/>
        </w:rPr>
        <w:t xml:space="preserve">    </w:t>
      </w:r>
      <w:r>
        <w:rPr>
          <w:rStyle w:val="hljs-number"/>
        </w:rPr>
        <w:t>//返回上次的缓存</w:t>
      </w:r>
    </w:p>
    <w:p w14:paraId="7F5D1C33" w14:textId="77777777" w:rsidR="00F94FB8" w:rsidRDefault="00F94FB8" w:rsidP="00F94FB8">
      <w:pPr>
        <w:rPr>
          <w:rStyle w:val="HTML1"/>
        </w:rPr>
      </w:pPr>
      <w:r>
        <w:rPr>
          <w:rStyle w:val="HTML1"/>
        </w:rPr>
        <w:t xml:space="preserve">    Response.Builder builder = cacheResponse.</w:t>
      </w:r>
      <w:r>
        <w:rPr>
          <w:rStyle w:val="hljs-string"/>
        </w:rPr>
        <w:t>new</w:t>
      </w:r>
      <w:r>
        <w:rPr>
          <w:rStyle w:val="hljs-function"/>
        </w:rPr>
        <w:t>Builder</w:t>
      </w:r>
      <w:r>
        <w:rPr>
          <w:rStyle w:val="HTML1"/>
        </w:rPr>
        <w:t>();</w:t>
      </w:r>
    </w:p>
    <w:p w14:paraId="320FBB00" w14:textId="77777777" w:rsidR="00F94FB8" w:rsidRDefault="00F94FB8" w:rsidP="00F94FB8">
      <w:pPr>
        <w:rPr>
          <w:rStyle w:val="HTML1"/>
        </w:rPr>
      </w:pPr>
      <w:r>
        <w:rPr>
          <w:rStyle w:val="HTML1"/>
        </w:rPr>
        <w:t xml:space="preserve">    </w:t>
      </w:r>
      <w:r>
        <w:rPr>
          <w:rStyle w:val="hljs-string"/>
        </w:rPr>
        <w:t>return</w:t>
      </w:r>
      <w:r>
        <w:rPr>
          <w:rStyle w:val="HTML1"/>
        </w:rPr>
        <w:t xml:space="preserve"> </w:t>
      </w:r>
      <w:r>
        <w:rPr>
          <w:rStyle w:val="hljs-string"/>
        </w:rPr>
        <w:t>new</w:t>
      </w:r>
      <w:r>
        <w:rPr>
          <w:rStyle w:val="HTML1"/>
        </w:rPr>
        <w:t xml:space="preserve"> </w:t>
      </w:r>
      <w:r>
        <w:rPr>
          <w:rStyle w:val="hljs-function"/>
        </w:rPr>
        <w:t>CacheStrategy</w:t>
      </w:r>
      <w:r>
        <w:rPr>
          <w:rStyle w:val="HTML1"/>
        </w:rPr>
        <w:t>(</w:t>
      </w:r>
      <w:r>
        <w:rPr>
          <w:rStyle w:val="hljs-selector-tag"/>
        </w:rPr>
        <w:t>null</w:t>
      </w:r>
      <w:r>
        <w:rPr>
          <w:rStyle w:val="HTML1"/>
        </w:rPr>
        <w:t>, builder.build());</w:t>
      </w:r>
    </w:p>
    <w:p w14:paraId="2085CD30" w14:textId="77777777" w:rsidR="00F94FB8" w:rsidRDefault="00F94FB8" w:rsidP="00F94FB8">
      <w:pPr>
        <w:rPr>
          <w:rStyle w:val="HTML1"/>
        </w:rPr>
      </w:pPr>
      <w:r>
        <w:rPr>
          <w:rStyle w:val="HTML1"/>
        </w:rPr>
        <w:t xml:space="preserve">  }</w:t>
      </w:r>
    </w:p>
    <w:p w14:paraId="481D6A47" w14:textId="77777777" w:rsidR="00F94FB8" w:rsidRDefault="00F94FB8" w:rsidP="00F94FB8">
      <w:pPr>
        <w:rPr>
          <w:rStyle w:val="HTML1"/>
        </w:rPr>
      </w:pPr>
    </w:p>
    <w:p w14:paraId="2B82F658" w14:textId="77777777" w:rsidR="00F94FB8" w:rsidRDefault="00F94FB8" w:rsidP="00F94FB8">
      <w:pPr>
        <w:rPr>
          <w:rStyle w:val="HTML1"/>
        </w:rPr>
      </w:pPr>
      <w:r>
        <w:rPr>
          <w:rStyle w:val="HTML1"/>
        </w:rPr>
        <w:t xml:space="preserve">  </w:t>
      </w:r>
      <w:r>
        <w:rPr>
          <w:rStyle w:val="hljs-number"/>
        </w:rPr>
        <w:t>//缓存失效, 如果有etag等信息</w:t>
      </w:r>
    </w:p>
    <w:p w14:paraId="5A314B8F" w14:textId="77777777" w:rsidR="00F94FB8" w:rsidRDefault="00F94FB8" w:rsidP="00F94FB8">
      <w:pPr>
        <w:rPr>
          <w:rStyle w:val="HTML1"/>
        </w:rPr>
      </w:pPr>
      <w:r>
        <w:rPr>
          <w:rStyle w:val="HTML1"/>
        </w:rPr>
        <w:t xml:space="preserve">  </w:t>
      </w:r>
      <w:r>
        <w:rPr>
          <w:rStyle w:val="hljs-number"/>
        </w:rPr>
        <w:t>//进行发送`conditional`请求,交给服务器处理</w:t>
      </w:r>
    </w:p>
    <w:p w14:paraId="302C92A1" w14:textId="77777777" w:rsidR="00F94FB8" w:rsidRDefault="00F94FB8" w:rsidP="00F94FB8">
      <w:pPr>
        <w:rPr>
          <w:rStyle w:val="HTML1"/>
        </w:rPr>
      </w:pPr>
      <w:r>
        <w:rPr>
          <w:rStyle w:val="HTML1"/>
        </w:rPr>
        <w:t xml:space="preserve">  Request.Builder conditionalRequestBuilder = request.</w:t>
      </w:r>
      <w:r>
        <w:rPr>
          <w:rStyle w:val="hljs-string"/>
        </w:rPr>
        <w:t>new</w:t>
      </w:r>
      <w:r>
        <w:rPr>
          <w:rStyle w:val="hljs-function"/>
        </w:rPr>
        <w:t>Builder</w:t>
      </w:r>
      <w:r>
        <w:rPr>
          <w:rStyle w:val="HTML1"/>
        </w:rPr>
        <w:t>();</w:t>
      </w:r>
    </w:p>
    <w:p w14:paraId="3901F09F" w14:textId="77777777" w:rsidR="00F94FB8" w:rsidRDefault="00F94FB8" w:rsidP="00F94FB8">
      <w:pPr>
        <w:rPr>
          <w:rStyle w:val="HTML1"/>
        </w:rPr>
      </w:pPr>
    </w:p>
    <w:p w14:paraId="1A78DE34" w14:textId="77777777" w:rsidR="00F94FB8" w:rsidRDefault="00F94FB8" w:rsidP="00F94FB8">
      <w:pPr>
        <w:rPr>
          <w:rStyle w:val="HTML1"/>
        </w:rPr>
      </w:pPr>
      <w:r>
        <w:rPr>
          <w:rStyle w:val="HTML1"/>
        </w:rPr>
        <w:t xml:space="preserve">  </w:t>
      </w:r>
      <w:r>
        <w:rPr>
          <w:rStyle w:val="hljs-string"/>
        </w:rPr>
        <w:t>if</w:t>
      </w:r>
      <w:r>
        <w:rPr>
          <w:rStyle w:val="HTML1"/>
        </w:rPr>
        <w:t xml:space="preserve"> (etag != </w:t>
      </w:r>
      <w:r>
        <w:rPr>
          <w:rStyle w:val="hljs-selector-tag"/>
        </w:rPr>
        <w:t>null</w:t>
      </w:r>
      <w:r>
        <w:rPr>
          <w:rStyle w:val="HTML1"/>
        </w:rPr>
        <w:t>) {</w:t>
      </w:r>
    </w:p>
    <w:p w14:paraId="29F12D96" w14:textId="77777777" w:rsidR="00F94FB8" w:rsidRDefault="00F94FB8" w:rsidP="00F94FB8">
      <w:pPr>
        <w:rPr>
          <w:rStyle w:val="HTML1"/>
        </w:rPr>
      </w:pPr>
      <w:r>
        <w:rPr>
          <w:rStyle w:val="HTML1"/>
        </w:rPr>
        <w:t xml:space="preserve">    conditionalRequestBuilder.header(</w:t>
      </w:r>
      <w:r>
        <w:rPr>
          <w:rStyle w:val="hljs-builtin"/>
        </w:rPr>
        <w:t>"If-None-Match"</w:t>
      </w:r>
      <w:r>
        <w:rPr>
          <w:rStyle w:val="HTML1"/>
        </w:rPr>
        <w:t>, etag);</w:t>
      </w:r>
    </w:p>
    <w:p w14:paraId="246E8BEA" w14:textId="77777777" w:rsidR="00F94FB8" w:rsidRDefault="00F94FB8" w:rsidP="00F94FB8">
      <w:pPr>
        <w:rPr>
          <w:rStyle w:val="HTML1"/>
        </w:rPr>
      </w:pPr>
      <w:r>
        <w:rPr>
          <w:rStyle w:val="HTML1"/>
        </w:rPr>
        <w:t xml:space="preserve">  } </w:t>
      </w:r>
      <w:r>
        <w:rPr>
          <w:rStyle w:val="hljs-string"/>
        </w:rPr>
        <w:t>else</w:t>
      </w:r>
      <w:r>
        <w:rPr>
          <w:rStyle w:val="HTML1"/>
        </w:rPr>
        <w:t xml:space="preserve"> </w:t>
      </w:r>
      <w:r>
        <w:rPr>
          <w:rStyle w:val="hljs-string"/>
        </w:rPr>
        <w:t>if</w:t>
      </w:r>
      <w:r>
        <w:rPr>
          <w:rStyle w:val="HTML1"/>
        </w:rPr>
        <w:t xml:space="preserve"> (lastModified != </w:t>
      </w:r>
      <w:r>
        <w:rPr>
          <w:rStyle w:val="hljs-selector-tag"/>
        </w:rPr>
        <w:t>null</w:t>
      </w:r>
      <w:r>
        <w:rPr>
          <w:rStyle w:val="HTML1"/>
        </w:rPr>
        <w:t>) {</w:t>
      </w:r>
    </w:p>
    <w:p w14:paraId="3FFA613B" w14:textId="77777777" w:rsidR="00F94FB8" w:rsidRDefault="00F94FB8" w:rsidP="00F94FB8">
      <w:pPr>
        <w:rPr>
          <w:rStyle w:val="HTML1"/>
        </w:rPr>
      </w:pPr>
      <w:r>
        <w:rPr>
          <w:rStyle w:val="HTML1"/>
        </w:rPr>
        <w:t xml:space="preserve">    conditionalRequestBuilder.header(</w:t>
      </w:r>
      <w:r>
        <w:rPr>
          <w:rStyle w:val="hljs-builtin"/>
        </w:rPr>
        <w:t>"If-Modified-Since"</w:t>
      </w:r>
      <w:r>
        <w:rPr>
          <w:rStyle w:val="HTML1"/>
        </w:rPr>
        <w:t>, lastModifiedString);</w:t>
      </w:r>
    </w:p>
    <w:p w14:paraId="0370EA61" w14:textId="77777777" w:rsidR="00F94FB8" w:rsidRDefault="00F94FB8" w:rsidP="00F94FB8">
      <w:pPr>
        <w:rPr>
          <w:rStyle w:val="HTML1"/>
        </w:rPr>
      </w:pPr>
      <w:r>
        <w:rPr>
          <w:rStyle w:val="HTML1"/>
        </w:rPr>
        <w:t xml:space="preserve">  } </w:t>
      </w:r>
      <w:r>
        <w:rPr>
          <w:rStyle w:val="hljs-string"/>
        </w:rPr>
        <w:t>else</w:t>
      </w:r>
      <w:r>
        <w:rPr>
          <w:rStyle w:val="HTML1"/>
        </w:rPr>
        <w:t xml:space="preserve"> </w:t>
      </w:r>
      <w:r>
        <w:rPr>
          <w:rStyle w:val="hljs-string"/>
        </w:rPr>
        <w:t>if</w:t>
      </w:r>
      <w:r>
        <w:rPr>
          <w:rStyle w:val="HTML1"/>
        </w:rPr>
        <w:t xml:space="preserve"> (servedDate != </w:t>
      </w:r>
      <w:r>
        <w:rPr>
          <w:rStyle w:val="hljs-selector-tag"/>
        </w:rPr>
        <w:t>null</w:t>
      </w:r>
      <w:r>
        <w:rPr>
          <w:rStyle w:val="HTML1"/>
        </w:rPr>
        <w:t>) {</w:t>
      </w:r>
    </w:p>
    <w:p w14:paraId="1DDC4BD4" w14:textId="77777777" w:rsidR="00F94FB8" w:rsidRDefault="00F94FB8" w:rsidP="00F94FB8">
      <w:pPr>
        <w:rPr>
          <w:rStyle w:val="HTML1"/>
        </w:rPr>
      </w:pPr>
      <w:r>
        <w:rPr>
          <w:rStyle w:val="HTML1"/>
        </w:rPr>
        <w:t xml:space="preserve">    conditionalRequestBuilder.header(</w:t>
      </w:r>
      <w:r>
        <w:rPr>
          <w:rStyle w:val="hljs-builtin"/>
        </w:rPr>
        <w:t>"If-Modified-Since"</w:t>
      </w:r>
      <w:r>
        <w:rPr>
          <w:rStyle w:val="HTML1"/>
        </w:rPr>
        <w:t>, servedDateString);</w:t>
      </w:r>
    </w:p>
    <w:p w14:paraId="2755CD86" w14:textId="77777777" w:rsidR="00F94FB8" w:rsidRDefault="00F94FB8" w:rsidP="00F94FB8">
      <w:pPr>
        <w:rPr>
          <w:rStyle w:val="HTML1"/>
        </w:rPr>
      </w:pPr>
      <w:r>
        <w:rPr>
          <w:rStyle w:val="HTML1"/>
        </w:rPr>
        <w:t xml:space="preserve">  }</w:t>
      </w:r>
    </w:p>
    <w:p w14:paraId="21BA486D" w14:textId="77777777" w:rsidR="00F94FB8" w:rsidRDefault="00F94FB8" w:rsidP="00F94FB8">
      <w:pPr>
        <w:rPr>
          <w:rStyle w:val="HTML1"/>
        </w:rPr>
      </w:pPr>
      <w:r>
        <w:rPr>
          <w:rStyle w:val="HTML1"/>
        </w:rPr>
        <w:t xml:space="preserve">  </w:t>
      </w:r>
      <w:r>
        <w:rPr>
          <w:rStyle w:val="hljs-number"/>
        </w:rPr>
        <w:t>//下面请求实质还说网络请求</w:t>
      </w:r>
    </w:p>
    <w:p w14:paraId="027940AA" w14:textId="77777777" w:rsidR="00F94FB8" w:rsidRDefault="00F94FB8" w:rsidP="00F94FB8">
      <w:pPr>
        <w:rPr>
          <w:rStyle w:val="HTML1"/>
        </w:rPr>
      </w:pPr>
      <w:r>
        <w:rPr>
          <w:rStyle w:val="HTML1"/>
        </w:rPr>
        <w:t xml:space="preserve">  Request conditionalRequest = conditionalRequestBuilder.build();</w:t>
      </w:r>
    </w:p>
    <w:p w14:paraId="00B25CAE" w14:textId="77777777" w:rsidR="00F94FB8" w:rsidRDefault="00F94FB8" w:rsidP="00F94FB8">
      <w:pPr>
        <w:rPr>
          <w:rStyle w:val="HTML1"/>
        </w:rPr>
      </w:pPr>
      <w:r>
        <w:rPr>
          <w:rStyle w:val="HTML1"/>
        </w:rPr>
        <w:t xml:space="preserve">  </w:t>
      </w:r>
      <w:r>
        <w:rPr>
          <w:rStyle w:val="hljs-string"/>
        </w:rPr>
        <w:t>return</w:t>
      </w:r>
      <w:r>
        <w:rPr>
          <w:rStyle w:val="HTML1"/>
        </w:rPr>
        <w:t xml:space="preserve"> hasConditions(conditionalRequest) ? </w:t>
      </w:r>
      <w:r>
        <w:rPr>
          <w:rStyle w:val="hljs-string"/>
        </w:rPr>
        <w:t>new</w:t>
      </w:r>
      <w:r>
        <w:rPr>
          <w:rStyle w:val="HTML1"/>
        </w:rPr>
        <w:t xml:space="preserve"> </w:t>
      </w:r>
      <w:r>
        <w:rPr>
          <w:rStyle w:val="hljs-function"/>
        </w:rPr>
        <w:t>CacheStrategy</w:t>
      </w:r>
      <w:r>
        <w:rPr>
          <w:rStyle w:val="HTML1"/>
        </w:rPr>
        <w:t>(conditionalRequest,</w:t>
      </w:r>
    </w:p>
    <w:p w14:paraId="559A250D" w14:textId="77777777" w:rsidR="00F94FB8" w:rsidRDefault="00F94FB8" w:rsidP="00F94FB8">
      <w:pPr>
        <w:rPr>
          <w:rStyle w:val="HTML1"/>
        </w:rPr>
      </w:pPr>
      <w:r>
        <w:rPr>
          <w:rStyle w:val="HTML1"/>
        </w:rPr>
        <w:t xml:space="preserve">      cacheResponse) : </w:t>
      </w:r>
      <w:r>
        <w:rPr>
          <w:rStyle w:val="hljs-function"/>
        </w:rPr>
        <w:t>new CacheStrategy</w:t>
      </w:r>
      <w:r>
        <w:rPr>
          <w:rStyle w:val="HTML1"/>
        </w:rPr>
        <w:t xml:space="preserve">(conditionalRequest, </w:t>
      </w:r>
      <w:r>
        <w:rPr>
          <w:rStyle w:val="hljs-selector-tag"/>
        </w:rPr>
        <w:t>null</w:t>
      </w:r>
      <w:r>
        <w:rPr>
          <w:rStyle w:val="HTML1"/>
        </w:rPr>
        <w:t>);</w:t>
      </w:r>
    </w:p>
    <w:p w14:paraId="158C4A26" w14:textId="77777777" w:rsidR="00F94FB8" w:rsidRDefault="00F94FB8" w:rsidP="00F94FB8">
      <w:r>
        <w:rPr>
          <w:rStyle w:val="HTML1"/>
        </w:rPr>
        <w:t>}</w:t>
      </w:r>
    </w:p>
    <w:p w14:paraId="42053FCA" w14:textId="77777777" w:rsidR="00F94FB8" w:rsidRDefault="00F94FB8" w:rsidP="00F94FB8">
      <w:r>
        <w:t>太长不看的话，大多数常见的情况可以用这个估算</w:t>
      </w:r>
    </w:p>
    <w:p w14:paraId="5E6CF3C2" w14:textId="77777777" w:rsidR="00F94FB8" w:rsidRDefault="00F94FB8" w:rsidP="00F94FB8">
      <w:r>
        <w:rPr>
          <w:rStyle w:val="hljs-title"/>
        </w:rPr>
        <w:t>now</w:t>
      </w:r>
      <w:r>
        <w:rPr>
          <w:rStyle w:val="HTML1"/>
        </w:rPr>
        <w:t xml:space="preserve"> - sent + age &lt; </w:t>
      </w:r>
      <w:r>
        <w:rPr>
          <w:rStyle w:val="hljs-title"/>
        </w:rPr>
        <w:t>max</w:t>
      </w:r>
      <w:r>
        <w:rPr>
          <w:rStyle w:val="HTML1"/>
        </w:rPr>
        <w:t>-age</w:t>
      </w:r>
    </w:p>
    <w:p w14:paraId="14D04F57" w14:textId="77777777" w:rsidR="00F94FB8" w:rsidRDefault="00F94FB8" w:rsidP="00F94FB8">
      <w:r>
        <w:t>这里有个技巧，对构造函数进行</w:t>
      </w:r>
      <w:r>
        <w:rPr>
          <w:rStyle w:val="HTML1"/>
        </w:rPr>
        <w:t>findUsage</w:t>
      </w:r>
      <w:r>
        <w:t>查询，就可以看出各个输出是否为空的结果，然后各个击破分析</w:t>
      </w:r>
    </w:p>
    <w:p w14:paraId="16808BBC" w14:textId="02E32CB8" w:rsidR="00F94FB8" w:rsidRDefault="00F94FB8" w:rsidP="00F94FB8">
      <w:pPr>
        <w:rPr>
          <w:rFonts w:eastAsia="Times New Roman"/>
        </w:rPr>
      </w:pPr>
      <w:r>
        <w:rPr>
          <w:rFonts w:eastAsia="Times New Roman"/>
          <w:noProof/>
        </w:rPr>
        <w:lastRenderedPageBreak/>
        <w:drawing>
          <wp:inline distT="0" distB="0" distL="0" distR="0" wp14:anchorId="75EDE5EA" wp14:editId="11FBE06A">
            <wp:extent cx="5931812" cy="2477168"/>
            <wp:effectExtent l="0" t="0" r="12065" b="12065"/>
            <wp:docPr id="42" name="图片 42" descr="http://upload-images.jianshu.io/upload_images/98641-c0e4a4cea19c185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upload-images.jianshu.io/upload_images/98641-c0e4a4cea19c1859.png?imageMogr2/auto-orient/strip%7CimageView2/2/w/124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60120" cy="2488990"/>
                    </a:xfrm>
                    <a:prstGeom prst="rect">
                      <a:avLst/>
                    </a:prstGeom>
                    <a:noFill/>
                    <a:ln>
                      <a:noFill/>
                    </a:ln>
                  </pic:spPr>
                </pic:pic>
              </a:graphicData>
            </a:graphic>
          </wp:inline>
        </w:drawing>
      </w:r>
    </w:p>
    <w:p w14:paraId="5C7D5794" w14:textId="77777777" w:rsidR="00F94FB8" w:rsidRDefault="00F94FB8" w:rsidP="00F94FB8">
      <w:pPr>
        <w:rPr>
          <w:rFonts w:eastAsia="Times New Roman"/>
        </w:rPr>
      </w:pPr>
      <w:r>
        <w:rPr>
          <w:rFonts w:eastAsia="Times New Roman"/>
        </w:rPr>
        <w:t>new CacheStrategy()</w:t>
      </w:r>
    </w:p>
    <w:p w14:paraId="4F95B004" w14:textId="77777777" w:rsidR="00F94FB8" w:rsidRDefault="00F94FB8" w:rsidP="00F94FB8">
      <w:pPr>
        <w:pStyle w:val="2"/>
        <w:rPr>
          <w:rFonts w:eastAsia="Times New Roman"/>
        </w:rPr>
      </w:pPr>
      <w:r>
        <w:rPr>
          <w:rFonts w:eastAsia="Times New Roman"/>
        </w:rPr>
        <w:t xml:space="preserve">3. </w:t>
      </w:r>
      <w:r>
        <w:rPr>
          <w:rFonts w:ascii="SimSun" w:eastAsia="SimSun" w:hAnsi="SimSun" w:cs="SimSun"/>
        </w:rPr>
        <w:t>结论</w:t>
      </w:r>
    </w:p>
    <w:p w14:paraId="3C8E6ED5" w14:textId="77777777" w:rsidR="00F94FB8" w:rsidRDefault="00F94FB8" w:rsidP="00F94FB8">
      <w:r>
        <w:t>通过上面的分析，我们可以发现，okhttp实现的缓存策略实质上就是大量的if判断集合，这些是根据RFC标准文档写死的，并没有相当难的技巧。</w:t>
      </w:r>
    </w:p>
    <w:p w14:paraId="3F3EB201" w14:textId="77777777" w:rsidR="00F94FB8" w:rsidRDefault="00F94FB8" w:rsidP="008B146C">
      <w:pPr>
        <w:widowControl/>
        <w:numPr>
          <w:ilvl w:val="0"/>
          <w:numId w:val="89"/>
        </w:numPr>
        <w:spacing w:before="100" w:beforeAutospacing="1" w:after="100" w:afterAutospacing="1"/>
        <w:jc w:val="left"/>
        <w:rPr>
          <w:rFonts w:eastAsia="Times New Roman"/>
        </w:rPr>
      </w:pPr>
      <w:r>
        <w:rPr>
          <w:rFonts w:eastAsia="Times New Roman"/>
        </w:rPr>
        <w:lastRenderedPageBreak/>
        <w:t>Okhttp的缓存是自动完成的，完全由服务器Header决定的，自己没有必要进行控制。网上热传的文章在</w:t>
      </w:r>
      <w:r>
        <w:rPr>
          <w:rStyle w:val="HTML1"/>
        </w:rPr>
        <w:t>Interceptor</w:t>
      </w:r>
      <w:r>
        <w:rPr>
          <w:rFonts w:eastAsia="Times New Roman"/>
        </w:rPr>
        <w:t>中手工添加缓存代码控制，它固然有用，但是属于Hack式的利用，违反了RFC文档标准，不建议使用，OkHttp的官方缓存控制在</w:t>
      </w:r>
      <w:hyperlink r:id="rId145" w:anchor="L79" w:tgtFrame="_blank" w:history="1">
        <w:r>
          <w:rPr>
            <w:rStyle w:val="string"/>
            <w:rFonts w:eastAsia="Times New Roman"/>
          </w:rPr>
          <w:t>注释中</w:t>
        </w:r>
      </w:hyperlink>
      <w:r>
        <w:rPr>
          <w:rFonts w:eastAsia="Times New Roman"/>
        </w:rPr>
        <w:t>。如果读者的需求是对象持久化，建议用文件储存或者数据库即可（比如realm）</w:t>
      </w:r>
      <w:r>
        <w:rPr>
          <w:rFonts w:ascii="MS Mincho" w:eastAsia="MS Mincho" w:hAnsi="MS Mincho" w:cs="MS Mincho"/>
        </w:rPr>
        <w:t>。</w:t>
      </w:r>
    </w:p>
    <w:p w14:paraId="633F94EC" w14:textId="77777777" w:rsidR="00F94FB8" w:rsidRDefault="00F94FB8" w:rsidP="008B146C">
      <w:pPr>
        <w:widowControl/>
        <w:numPr>
          <w:ilvl w:val="0"/>
          <w:numId w:val="89"/>
        </w:numPr>
        <w:spacing w:before="100" w:beforeAutospacing="1" w:after="100" w:afterAutospacing="1"/>
        <w:jc w:val="left"/>
        <w:rPr>
          <w:rFonts w:eastAsia="Times New Roman"/>
        </w:rPr>
      </w:pPr>
      <w:r>
        <w:rPr>
          <w:rFonts w:eastAsia="Times New Roman"/>
        </w:rPr>
        <w:t>服务器的配置非常重要，如果你需要减小请求次数，建议直接找对接人员对</w:t>
      </w:r>
      <w:r>
        <w:rPr>
          <w:rStyle w:val="HTML1"/>
        </w:rPr>
        <w:t>max-age</w:t>
      </w:r>
      <w:r>
        <w:rPr>
          <w:rFonts w:eastAsia="Times New Roman"/>
        </w:rPr>
        <w:t>等头文件进行优化；服务器的时钟需要严格NTP同</w:t>
      </w:r>
      <w:r>
        <w:rPr>
          <w:rFonts w:ascii="MS Mincho" w:eastAsia="MS Mincho" w:hAnsi="MS Mincho" w:cs="MS Mincho"/>
        </w:rPr>
        <w:t>步</w:t>
      </w:r>
    </w:p>
    <w:p w14:paraId="1941034B" w14:textId="77777777" w:rsidR="00F94FB8" w:rsidRDefault="00F94FB8" w:rsidP="008B146C">
      <w:pPr>
        <w:widowControl/>
        <w:numPr>
          <w:ilvl w:val="0"/>
          <w:numId w:val="89"/>
        </w:numPr>
        <w:spacing w:before="100" w:beforeAutospacing="1" w:after="100" w:afterAutospacing="1"/>
        <w:jc w:val="left"/>
        <w:rPr>
          <w:rFonts w:eastAsia="Times New Roman"/>
        </w:rPr>
      </w:pPr>
      <w:r>
        <w:rPr>
          <w:rFonts w:eastAsia="Times New Roman"/>
        </w:rPr>
        <w:t>充分利用Idea的findUsage的功能，源码的各个跳转条件可以很快分析完</w:t>
      </w:r>
      <w:r>
        <w:rPr>
          <w:rFonts w:ascii="MS Mincho" w:eastAsia="MS Mincho" w:hAnsi="MS Mincho" w:cs="MS Mincho"/>
        </w:rPr>
        <w:t>成</w:t>
      </w:r>
    </w:p>
    <w:p w14:paraId="6E281AC0" w14:textId="77777777" w:rsidR="00F94FB8" w:rsidRDefault="00F94FB8" w:rsidP="008B146C">
      <w:pPr>
        <w:numPr>
          <w:ilvl w:val="0"/>
          <w:numId w:val="89"/>
        </w:numPr>
      </w:pPr>
      <w:r>
        <w:t>使用</w:t>
      </w:r>
      <w:r>
        <w:rPr>
          <w:rStyle w:val="HTML1"/>
        </w:rPr>
        <w:t>CMD</w:t>
      </w:r>
      <w:r>
        <w:t xml:space="preserve"> + </w:t>
      </w:r>
      <w:r>
        <w:rPr>
          <w:rStyle w:val="HTML1"/>
        </w:rPr>
        <w:t>Y</w:t>
      </w:r>
      <w:r>
        <w:t>可以快速预览某个函数，类似于forcetouch功能</w:t>
      </w:r>
    </w:p>
    <w:p w14:paraId="13973508" w14:textId="24BD8505" w:rsidR="00F94FB8" w:rsidRDefault="00F94FB8" w:rsidP="00F94FB8">
      <w:pPr>
        <w:spacing w:beforeAutospacing="1" w:afterAutospacing="1"/>
        <w:ind w:left="720"/>
        <w:rPr>
          <w:rFonts w:eastAsia="Times New Roman"/>
        </w:rPr>
      </w:pPr>
      <w:r>
        <w:rPr>
          <w:rFonts w:eastAsia="Times New Roman"/>
          <w:noProof/>
        </w:rPr>
        <w:drawing>
          <wp:inline distT="0" distB="0" distL="0" distR="0" wp14:anchorId="429A25BD" wp14:editId="277962CD">
            <wp:extent cx="4933890" cy="3176999"/>
            <wp:effectExtent l="0" t="0" r="0" b="0"/>
            <wp:docPr id="41" name="图片 41" descr="http://upload-images.jianshu.io/upload_images/98641-1e57ae068c46398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upload-images.jianshu.io/upload_images/98641-1e57ae068c463984.png?imageMogr2/auto-orient/strip%7CimageView2/2/w/124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942577" cy="3182593"/>
                    </a:xfrm>
                    <a:prstGeom prst="rect">
                      <a:avLst/>
                    </a:prstGeom>
                    <a:noFill/>
                    <a:ln>
                      <a:noFill/>
                    </a:ln>
                  </pic:spPr>
                </pic:pic>
              </a:graphicData>
            </a:graphic>
          </wp:inline>
        </w:drawing>
      </w:r>
    </w:p>
    <w:p w14:paraId="2ADA425C" w14:textId="77777777" w:rsidR="00F94FB8" w:rsidRDefault="00F94FB8" w:rsidP="00F94FB8">
      <w:pPr>
        <w:spacing w:beforeAutospacing="1" w:afterAutospacing="1"/>
        <w:ind w:left="720"/>
        <w:rPr>
          <w:rFonts w:eastAsia="Times New Roman"/>
        </w:rPr>
      </w:pPr>
      <w:r>
        <w:rPr>
          <w:rFonts w:eastAsia="Times New Roman"/>
        </w:rPr>
        <w:lastRenderedPageBreak/>
        <w:t>Idea quick preview</w:t>
      </w:r>
    </w:p>
    <w:p w14:paraId="12307DB8" w14:textId="77777777" w:rsidR="00F94FB8" w:rsidRDefault="00F94FB8" w:rsidP="008B146C">
      <w:pPr>
        <w:numPr>
          <w:ilvl w:val="0"/>
          <w:numId w:val="89"/>
        </w:numPr>
      </w:pPr>
      <w:r>
        <w:t>使用</w:t>
      </w:r>
      <w:r>
        <w:rPr>
          <w:rStyle w:val="HTML1"/>
        </w:rPr>
        <w:t>CMD</w:t>
      </w:r>
      <w:r>
        <w:t xml:space="preserve"> + </w:t>
      </w:r>
      <w:r>
        <w:rPr>
          <w:rStyle w:val="HTML1"/>
        </w:rPr>
        <w:t>左键</w:t>
      </w:r>
      <w:r>
        <w:t>可以添加标签，方便跳转代码，如图</w:t>
      </w:r>
    </w:p>
    <w:p w14:paraId="6953BB75" w14:textId="479FD892" w:rsidR="00F94FB8" w:rsidRDefault="00F94FB8" w:rsidP="00F94FB8">
      <w:pPr>
        <w:spacing w:beforeAutospacing="1" w:afterAutospacing="1"/>
        <w:ind w:left="720"/>
        <w:rPr>
          <w:rFonts w:eastAsia="Times New Roman"/>
        </w:rPr>
      </w:pPr>
      <w:r>
        <w:rPr>
          <w:rFonts w:eastAsia="Times New Roman"/>
          <w:noProof/>
        </w:rPr>
        <w:drawing>
          <wp:inline distT="0" distB="0" distL="0" distR="0" wp14:anchorId="2EA69482" wp14:editId="176F6FDB">
            <wp:extent cx="4866998" cy="4147124"/>
            <wp:effectExtent l="0" t="0" r="10160" b="0"/>
            <wp:docPr id="40" name="图片 40" descr="http://upload-images.jianshu.io/upload_images/98641-74297f159b2b42a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upload-images.jianshu.io/upload_images/98641-74297f159b2b42a5.png?imageMogr2/auto-orient/strip%7CimageView2/2/w/124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882599" cy="4160418"/>
                    </a:xfrm>
                    <a:prstGeom prst="rect">
                      <a:avLst/>
                    </a:prstGeom>
                    <a:noFill/>
                    <a:ln>
                      <a:noFill/>
                    </a:ln>
                  </pic:spPr>
                </pic:pic>
              </a:graphicData>
            </a:graphic>
          </wp:inline>
        </w:drawing>
      </w:r>
    </w:p>
    <w:p w14:paraId="4C4B5982" w14:textId="39495DF4" w:rsidR="00F94FB8" w:rsidRDefault="00F94FB8" w:rsidP="00F94FB8">
      <w:pPr>
        <w:rPr>
          <w:rFonts w:eastAsia="Times New Roman"/>
        </w:rPr>
      </w:pPr>
    </w:p>
    <w:p w14:paraId="7A4753D1" w14:textId="77777777" w:rsidR="00F94FB8" w:rsidRDefault="00F94FB8" w:rsidP="00F94FB8">
      <w:pPr>
        <w:pStyle w:val="4"/>
        <w:rPr>
          <w:color w:val="FF0000"/>
        </w:rPr>
      </w:pPr>
      <w:r w:rsidRPr="00F94FB8">
        <w:rPr>
          <w:color w:val="FF0000"/>
        </w:rPr>
        <w:t>OkHttp3</w:t>
      </w:r>
      <w:r w:rsidRPr="00F94FB8">
        <w:rPr>
          <w:rFonts w:ascii="MS Mincho" w:eastAsia="MS Mincho" w:hAnsi="MS Mincho" w:cs="MS Mincho"/>
          <w:color w:val="FF0000"/>
        </w:rPr>
        <w:t>源</w:t>
      </w:r>
      <w:r w:rsidRPr="00F94FB8">
        <w:rPr>
          <w:rFonts w:ascii="SimSun" w:eastAsia="SimSun" w:hAnsi="SimSun" w:cs="SimSun"/>
          <w:color w:val="FF0000"/>
        </w:rPr>
        <w:t>码</w:t>
      </w:r>
      <w:r w:rsidRPr="00F94FB8">
        <w:rPr>
          <w:rFonts w:ascii="MS Mincho" w:eastAsia="MS Mincho" w:hAnsi="MS Mincho" w:cs="MS Mincho"/>
          <w:color w:val="FF0000"/>
        </w:rPr>
        <w:t>分析</w:t>
      </w:r>
      <w:r w:rsidRPr="00F94FB8">
        <w:rPr>
          <w:color w:val="FF0000"/>
        </w:rPr>
        <w:t>[DiskLruCache]</w:t>
      </w:r>
    </w:p>
    <w:p w14:paraId="78262C29" w14:textId="77777777" w:rsidR="00F94FB8" w:rsidRDefault="00F94FB8" w:rsidP="00F94FB8">
      <w:r>
        <w:t>本文目录：</w:t>
      </w:r>
    </w:p>
    <w:p w14:paraId="6B792165" w14:textId="77777777" w:rsidR="00F94FB8" w:rsidRDefault="00F94FB8" w:rsidP="008B146C">
      <w:pPr>
        <w:widowControl/>
        <w:numPr>
          <w:ilvl w:val="0"/>
          <w:numId w:val="90"/>
        </w:numPr>
        <w:spacing w:before="100" w:beforeAutospacing="1" w:after="100" w:afterAutospacing="1"/>
        <w:jc w:val="left"/>
        <w:rPr>
          <w:rFonts w:eastAsia="Times New Roman"/>
        </w:rPr>
      </w:pPr>
      <w:r>
        <w:rPr>
          <w:rFonts w:eastAsia="Times New Roman"/>
        </w:rPr>
        <w:t>Cache的简</w:t>
      </w:r>
      <w:r>
        <w:rPr>
          <w:rFonts w:ascii="MS Mincho" w:eastAsia="MS Mincho" w:hAnsi="MS Mincho" w:cs="MS Mincho"/>
        </w:rPr>
        <w:t>介</w:t>
      </w:r>
    </w:p>
    <w:p w14:paraId="21030D50" w14:textId="77777777" w:rsidR="00F94FB8" w:rsidRDefault="00F94FB8" w:rsidP="008B146C">
      <w:pPr>
        <w:widowControl/>
        <w:numPr>
          <w:ilvl w:val="0"/>
          <w:numId w:val="90"/>
        </w:numPr>
        <w:spacing w:before="100" w:beforeAutospacing="1" w:after="100" w:afterAutospacing="1"/>
        <w:jc w:val="left"/>
        <w:rPr>
          <w:rFonts w:eastAsia="Times New Roman"/>
        </w:rPr>
      </w:pPr>
      <w:r>
        <w:rPr>
          <w:rFonts w:eastAsia="Times New Roman"/>
        </w:rPr>
        <w:t>LinkedHashMap原</w:t>
      </w:r>
      <w:r>
        <w:rPr>
          <w:rFonts w:ascii="MS Mincho" w:eastAsia="MS Mincho" w:hAnsi="MS Mincho" w:cs="MS Mincho"/>
        </w:rPr>
        <w:t>理</w:t>
      </w:r>
    </w:p>
    <w:p w14:paraId="0D228604" w14:textId="77777777" w:rsidR="00F94FB8" w:rsidRDefault="00F94FB8" w:rsidP="008B146C">
      <w:pPr>
        <w:widowControl/>
        <w:numPr>
          <w:ilvl w:val="0"/>
          <w:numId w:val="90"/>
        </w:numPr>
        <w:spacing w:before="100" w:beforeAutospacing="1" w:after="100" w:afterAutospacing="1"/>
        <w:jc w:val="left"/>
        <w:rPr>
          <w:rFonts w:eastAsia="Times New Roman"/>
        </w:rPr>
      </w:pPr>
      <w:r>
        <w:rPr>
          <w:rFonts w:eastAsia="Times New Roman"/>
        </w:rPr>
        <w:t>OkHttp的文件系</w:t>
      </w:r>
      <w:r>
        <w:rPr>
          <w:rFonts w:ascii="SimSun" w:eastAsia="SimSun" w:hAnsi="SimSun" w:cs="SimSun"/>
        </w:rPr>
        <w:t>统</w:t>
      </w:r>
    </w:p>
    <w:p w14:paraId="007BF3AA" w14:textId="77777777" w:rsidR="00F94FB8" w:rsidRDefault="00F94FB8" w:rsidP="00F94FB8">
      <w:r>
        <w:t>本文主要是对put/get过程进行分析，注意缓存的判断依据不是本文，而是</w:t>
      </w:r>
      <w:hyperlink r:id="rId148" w:tgtFrame="_blank" w:history="1">
        <w:r>
          <w:rPr>
            <w:rStyle w:val="string"/>
          </w:rPr>
          <w:t>缓存策略</w:t>
        </w:r>
      </w:hyperlink>
    </w:p>
    <w:p w14:paraId="2E3F7AAE" w14:textId="77777777" w:rsidR="00F94FB8" w:rsidRDefault="006D2C06" w:rsidP="00F94FB8">
      <w:pPr>
        <w:rPr>
          <w:rFonts w:eastAsia="Times New Roman"/>
        </w:rPr>
      </w:pPr>
      <w:r>
        <w:rPr>
          <w:rFonts w:eastAsia="Times New Roman"/>
        </w:rPr>
        <w:pict w14:anchorId="70859C2D">
          <v:rect id="_x0000_i1026" style="width:0;height:1.5pt" o:hralign="center" o:hrstd="t" o:hr="t" fillcolor="#aaa" stroked="f"/>
        </w:pict>
      </w:r>
    </w:p>
    <w:p w14:paraId="54522859" w14:textId="77777777" w:rsidR="00F94FB8" w:rsidRDefault="00F94FB8" w:rsidP="00F94FB8">
      <w:pPr>
        <w:pStyle w:val="2"/>
        <w:rPr>
          <w:rFonts w:eastAsia="Times New Roman"/>
        </w:rPr>
      </w:pPr>
      <w:r>
        <w:rPr>
          <w:rFonts w:eastAsia="Times New Roman"/>
        </w:rPr>
        <w:t>1. Cache</w:t>
      </w:r>
      <w:r>
        <w:rPr>
          <w:rFonts w:ascii="MS Mincho" w:eastAsia="MS Mincho" w:hAnsi="MS Mincho" w:cs="MS Mincho"/>
        </w:rPr>
        <w:t>的</w:t>
      </w:r>
      <w:r>
        <w:rPr>
          <w:rFonts w:ascii="SimSun" w:eastAsia="SimSun" w:hAnsi="SimSun" w:cs="SimSun"/>
        </w:rPr>
        <w:t>简</w:t>
      </w:r>
      <w:r>
        <w:rPr>
          <w:rFonts w:ascii="MS Mincho" w:eastAsia="MS Mincho" w:hAnsi="MS Mincho" w:cs="MS Mincho"/>
        </w:rPr>
        <w:t>介</w:t>
      </w:r>
    </w:p>
    <w:p w14:paraId="6EE2BA14" w14:textId="77777777" w:rsidR="00F94FB8" w:rsidRDefault="00F94FB8" w:rsidP="00F94FB8">
      <w:r>
        <w:t>缓存，顾名思义，也就是方便用户快速的获取值的一种储存方式。小到与CPU同频的昂贵的缓存颗粒，内存，硬盘，网络，CDN反代缓存，DNS递归查询，OS页面置换，Redis数据库，都可以看作缓存。它有如下的特点：</w:t>
      </w:r>
    </w:p>
    <w:p w14:paraId="0B098E66" w14:textId="77777777" w:rsidR="00F94FB8" w:rsidRDefault="00F94FB8" w:rsidP="008B146C">
      <w:pPr>
        <w:widowControl/>
        <w:numPr>
          <w:ilvl w:val="0"/>
          <w:numId w:val="91"/>
        </w:numPr>
        <w:spacing w:before="100" w:beforeAutospacing="1" w:after="100" w:afterAutospacing="1"/>
        <w:jc w:val="left"/>
        <w:rPr>
          <w:rFonts w:eastAsia="Times New Roman"/>
        </w:rPr>
      </w:pPr>
      <w:r>
        <w:rPr>
          <w:rFonts w:eastAsia="Times New Roman"/>
        </w:rPr>
        <w:t>缓存载体与持久载体总是相对的，容量远远小于持久容量，成本高于持久容量，速度高于持久容量。比如硬盘与网络，目前主流的SSD硬盘可以达到500MB/S，而很多地区网速却只有4M，将网络中的文件存到硬盘中，硬盘就相当于缓存；再比如内存与</w:t>
      </w:r>
      <w:r>
        <w:rPr>
          <w:rFonts w:eastAsia="Times New Roman"/>
        </w:rPr>
        <w:lastRenderedPageBreak/>
        <w:t>硬盘，主流的DDR3内存的速度可以达到10GB/S，而硬盘相对的慢了很多数量级别，将硬盘的游戏加载到内存，内存就相对于硬盘是一种缓存</w:t>
      </w:r>
      <w:r>
        <w:rPr>
          <w:rFonts w:ascii="MS Mincho" w:eastAsia="MS Mincho" w:hAnsi="MS Mincho" w:cs="MS Mincho"/>
        </w:rPr>
        <w:t>。</w:t>
      </w:r>
    </w:p>
    <w:p w14:paraId="08A89FB9" w14:textId="77777777" w:rsidR="00F94FB8" w:rsidRDefault="00F94FB8" w:rsidP="008B146C">
      <w:pPr>
        <w:widowControl/>
        <w:numPr>
          <w:ilvl w:val="0"/>
          <w:numId w:val="91"/>
        </w:numPr>
        <w:spacing w:before="100" w:beforeAutospacing="1" w:after="100" w:afterAutospacing="1"/>
        <w:jc w:val="left"/>
        <w:rPr>
          <w:rFonts w:eastAsia="Times New Roman"/>
        </w:rPr>
      </w:pPr>
      <w:r>
        <w:rPr>
          <w:rFonts w:eastAsia="Times New Roman"/>
        </w:rPr>
        <w:t>需要实现</w:t>
      </w:r>
      <w:r>
        <w:rPr>
          <w:rStyle w:val="HTML1"/>
        </w:rPr>
        <w:t>排序依据</w:t>
      </w:r>
      <w:r>
        <w:rPr>
          <w:rFonts w:eastAsia="Times New Roman"/>
        </w:rPr>
        <w:t>，在java中，可以使用</w:t>
      </w:r>
      <w:r>
        <w:rPr>
          <w:rStyle w:val="HTML1"/>
        </w:rPr>
        <w:t>Comparable&lt;T&gt;</w:t>
      </w:r>
      <w:r>
        <w:rPr>
          <w:rFonts w:eastAsia="Times New Roman"/>
        </w:rPr>
        <w:t>作为排序的的接</w:t>
      </w:r>
      <w:r>
        <w:rPr>
          <w:rFonts w:ascii="MS Mincho" w:eastAsia="MS Mincho" w:hAnsi="MS Mincho" w:cs="MS Mincho"/>
        </w:rPr>
        <w:t>口</w:t>
      </w:r>
    </w:p>
    <w:p w14:paraId="48042651" w14:textId="77777777" w:rsidR="00F94FB8" w:rsidRDefault="00F94FB8" w:rsidP="008B146C">
      <w:pPr>
        <w:widowControl/>
        <w:numPr>
          <w:ilvl w:val="0"/>
          <w:numId w:val="91"/>
        </w:numPr>
        <w:spacing w:before="100" w:beforeAutospacing="1" w:after="100" w:afterAutospacing="1"/>
        <w:jc w:val="left"/>
        <w:rPr>
          <w:rFonts w:eastAsia="Times New Roman"/>
        </w:rPr>
      </w:pPr>
      <w:r>
        <w:rPr>
          <w:rFonts w:eastAsia="Times New Roman"/>
        </w:rPr>
        <w:t>需要一种</w:t>
      </w:r>
      <w:r>
        <w:rPr>
          <w:rStyle w:val="HTML1"/>
        </w:rPr>
        <w:t>页面置换算法</w:t>
      </w:r>
      <w:r>
        <w:rPr>
          <w:rStyle w:val="HTML1"/>
        </w:rPr>
        <w:t>(page replacement algorithm)</w:t>
      </w:r>
      <w:r>
        <w:rPr>
          <w:rFonts w:eastAsia="Times New Roman"/>
        </w:rPr>
        <w:t>将旧页面去掉换成新的页面，如最久未使用算法（LFU）、先进先出算法（FIFO）、最近最少使用算法（LFU）、非最近使用算法（NMRU）</w:t>
      </w:r>
      <w:r>
        <w:rPr>
          <w:rFonts w:ascii="MS Mincho" w:eastAsia="MS Mincho" w:hAnsi="MS Mincho" w:cs="MS Mincho"/>
        </w:rPr>
        <w:t>等</w:t>
      </w:r>
    </w:p>
    <w:p w14:paraId="623ECE69" w14:textId="77777777" w:rsidR="00F94FB8" w:rsidRDefault="00F94FB8" w:rsidP="008B146C">
      <w:pPr>
        <w:widowControl/>
        <w:numPr>
          <w:ilvl w:val="0"/>
          <w:numId w:val="91"/>
        </w:numPr>
        <w:spacing w:before="100" w:beforeAutospacing="1" w:after="100" w:afterAutospacing="1"/>
        <w:jc w:val="left"/>
        <w:rPr>
          <w:rFonts w:eastAsia="Times New Roman"/>
        </w:rPr>
      </w:pPr>
      <w:r>
        <w:rPr>
          <w:rFonts w:eastAsia="Times New Roman"/>
        </w:rPr>
        <w:t>如果没有命中缓存，就需要从原始地址获取，这个步骤叫做“回源”，CDN厂商会标注“回源率”作为卖</w:t>
      </w:r>
      <w:r>
        <w:rPr>
          <w:rFonts w:ascii="MS Mincho" w:eastAsia="MS Mincho" w:hAnsi="MS Mincho" w:cs="MS Mincho"/>
        </w:rPr>
        <w:t>点</w:t>
      </w:r>
    </w:p>
    <w:p w14:paraId="1E817BF2" w14:textId="77777777" w:rsidR="00F94FB8" w:rsidRDefault="00F94FB8" w:rsidP="00F94FB8">
      <w:r>
        <w:t>在OkHttp中，使用</w:t>
      </w:r>
      <w:r>
        <w:rPr>
          <w:rStyle w:val="HTML1"/>
        </w:rPr>
        <w:t>FileSystem</w:t>
      </w:r>
      <w:r>
        <w:t>作为缓存载体（磁盘相对于网络的缓存），使用LRU作为页面置换算法（封装了LinkedHashMap）。</w:t>
      </w:r>
    </w:p>
    <w:p w14:paraId="687CB8AC" w14:textId="77777777" w:rsidR="00F94FB8" w:rsidRDefault="00F94FB8" w:rsidP="008B146C">
      <w:pPr>
        <w:widowControl/>
        <w:numPr>
          <w:ilvl w:val="0"/>
          <w:numId w:val="92"/>
        </w:numPr>
        <w:spacing w:before="100" w:beforeAutospacing="1" w:after="100" w:afterAutospacing="1"/>
        <w:jc w:val="left"/>
        <w:rPr>
          <w:rFonts w:eastAsia="Times New Roman"/>
        </w:rPr>
      </w:pPr>
      <w:r>
        <w:rPr>
          <w:rStyle w:val="HTML1"/>
        </w:rPr>
        <w:t>Comparable&lt;T&gt;</w:t>
      </w:r>
      <w:r>
        <w:rPr>
          <w:rFonts w:eastAsia="Times New Roman"/>
        </w:rPr>
        <w:t>是java用来排序的接口，推荐参考阅读《Java Software Structures Designing and Using Data Structures</w:t>
      </w:r>
      <w:r>
        <w:rPr>
          <w:rFonts w:ascii="MS Mincho" w:eastAsia="MS Mincho" w:hAnsi="MS Mincho" w:cs="MS Mincho"/>
        </w:rPr>
        <w:t>》</w:t>
      </w:r>
    </w:p>
    <w:p w14:paraId="13C57C73" w14:textId="77777777" w:rsidR="00F94FB8" w:rsidRDefault="00F94FB8" w:rsidP="008B146C">
      <w:pPr>
        <w:widowControl/>
        <w:numPr>
          <w:ilvl w:val="0"/>
          <w:numId w:val="92"/>
        </w:numPr>
        <w:spacing w:before="100" w:beforeAutospacing="1" w:after="100" w:afterAutospacing="1"/>
        <w:jc w:val="left"/>
        <w:rPr>
          <w:rFonts w:eastAsia="Times New Roman"/>
        </w:rPr>
      </w:pPr>
      <w:r>
        <w:rPr>
          <w:rFonts w:eastAsia="Times New Roman"/>
        </w:rPr>
        <w:t>页面置换算法可以参考阅读《现代操作系统》的中译</w:t>
      </w:r>
      <w:r>
        <w:rPr>
          <w:rFonts w:ascii="MS Mincho" w:eastAsia="MS Mincho" w:hAnsi="MS Mincho" w:cs="MS Mincho"/>
        </w:rPr>
        <w:t>本</w:t>
      </w:r>
    </w:p>
    <w:p w14:paraId="1A43F2B7" w14:textId="77777777" w:rsidR="00F94FB8" w:rsidRDefault="00F94FB8" w:rsidP="00F94FB8">
      <w:pPr>
        <w:pStyle w:val="2"/>
        <w:rPr>
          <w:rFonts w:eastAsia="Times New Roman"/>
        </w:rPr>
      </w:pPr>
      <w:r>
        <w:rPr>
          <w:rFonts w:eastAsia="Times New Roman"/>
        </w:rPr>
        <w:t>2. LinkedHashMap</w:t>
      </w:r>
      <w:r>
        <w:rPr>
          <w:rFonts w:ascii="MS Mincho" w:eastAsia="MS Mincho" w:hAnsi="MS Mincho" w:cs="MS Mincho"/>
        </w:rPr>
        <w:t>原理</w:t>
      </w:r>
    </w:p>
    <w:p w14:paraId="3BC30D07" w14:textId="77777777" w:rsidR="00F94FB8" w:rsidRDefault="00F94FB8" w:rsidP="009460D7">
      <w:pPr>
        <w:pStyle w:val="3"/>
      </w:pPr>
      <w:r>
        <w:t>2.1. 源码概述分</w:t>
      </w:r>
      <w:r>
        <w:rPr>
          <w:rFonts w:ascii="MS Mincho" w:eastAsia="MS Mincho" w:hAnsi="MS Mincho" w:cs="MS Mincho"/>
        </w:rPr>
        <w:t>析</w:t>
      </w:r>
    </w:p>
    <w:p w14:paraId="44D7A860" w14:textId="77777777" w:rsidR="00F94FB8" w:rsidRDefault="00F94FB8" w:rsidP="00F94FB8">
      <w:r>
        <w:t>在学习之前，我们要了解一下LinkedHashMap。LinkedHashMap继承于HashMap。</w:t>
      </w:r>
    </w:p>
    <w:p w14:paraId="206334C2" w14:textId="77777777" w:rsidR="00F94FB8" w:rsidRDefault="00F94FB8" w:rsidP="00F94FB8">
      <w:r>
        <w:t>在HashMap中，维护了一个</w:t>
      </w:r>
      <w:r>
        <w:rPr>
          <w:rStyle w:val="HTML1"/>
        </w:rPr>
        <w:t>Node&lt;K,V&gt;[] table</w:t>
      </w:r>
      <w:r>
        <w:t>，当put操作时，将元素按照计算出的Hash填到数组相应位置</w:t>
      </w:r>
      <w:r>
        <w:rPr>
          <w:rStyle w:val="HTML1"/>
        </w:rPr>
        <w:t>table[Hash]</w:t>
      </w:r>
      <w:r>
        <w:t>中，最后</w:t>
      </w:r>
      <w:r>
        <w:lastRenderedPageBreak/>
        <w:t>迭代时，从table[0]开始向后迭代，具体的顺序取决于元素的HashCode，所以我们常说HashMap的元素迭代是不可预测的。</w:t>
      </w:r>
    </w:p>
    <w:p w14:paraId="18EBADB4" w14:textId="77777777" w:rsidR="00F94FB8" w:rsidRDefault="00F94FB8" w:rsidP="00F94FB8">
      <w:r>
        <w:t>而在LinkedHashMap中，除了</w:t>
      </w:r>
      <w:r>
        <w:rPr>
          <w:rStyle w:val="HTML1"/>
        </w:rPr>
        <w:t>Node&lt;K,V&gt;[] table</w:t>
      </w:r>
      <w:r>
        <w:t>，还维护着</w:t>
      </w:r>
      <w:r>
        <w:rPr>
          <w:rStyle w:val="HTML1"/>
        </w:rPr>
        <w:t>Entry&lt;K,V&gt; head,tail</w:t>
      </w:r>
      <w:r>
        <w:t>。当put元素后，调用下列回调函数对链表将元素移动到链尾以及清理旧的元素</w:t>
      </w:r>
    </w:p>
    <w:p w14:paraId="247380D9" w14:textId="77777777" w:rsidR="00F94FB8" w:rsidRDefault="00F94FB8" w:rsidP="00F94FB8">
      <w:pPr>
        <w:rPr>
          <w:rStyle w:val="HTML1"/>
        </w:rPr>
      </w:pPr>
      <w:r>
        <w:rPr>
          <w:rStyle w:val="HTML1"/>
        </w:rPr>
        <w:t xml:space="preserve">// move </w:t>
      </w:r>
      <w:r>
        <w:rPr>
          <w:rStyle w:val="hljs-string"/>
        </w:rPr>
        <w:t>node</w:t>
      </w:r>
      <w:r>
        <w:rPr>
          <w:rStyle w:val="HTML1"/>
        </w:rPr>
        <w:t xml:space="preserve"> </w:t>
      </w:r>
      <w:r>
        <w:rPr>
          <w:rStyle w:val="hljs-literal"/>
        </w:rPr>
        <w:t>to</w:t>
      </w:r>
      <w:r>
        <w:rPr>
          <w:rStyle w:val="HTML1"/>
        </w:rPr>
        <w:t xml:space="preserve"> last</w:t>
      </w:r>
    </w:p>
    <w:p w14:paraId="7E22CFFB" w14:textId="77777777" w:rsidR="00F94FB8" w:rsidRDefault="00F94FB8" w:rsidP="00F94FB8">
      <w:pPr>
        <w:rPr>
          <w:rStyle w:val="HTML1"/>
        </w:rPr>
      </w:pPr>
      <w:r>
        <w:rPr>
          <w:rStyle w:val="HTML1"/>
        </w:rPr>
        <w:t>void afterNodeAccess(</w:t>
      </w:r>
      <w:r>
        <w:rPr>
          <w:rStyle w:val="hljs-string"/>
        </w:rPr>
        <w:t>Node</w:t>
      </w:r>
      <w:r>
        <w:rPr>
          <w:rStyle w:val="hljs-literal"/>
        </w:rPr>
        <w:t>&lt;K</w:t>
      </w:r>
      <w:r>
        <w:rPr>
          <w:rStyle w:val="HTML1"/>
        </w:rPr>
        <w:t>,V&gt; e)</w:t>
      </w:r>
    </w:p>
    <w:p w14:paraId="1891D782" w14:textId="77777777" w:rsidR="00F94FB8" w:rsidRDefault="00F94FB8" w:rsidP="00F94FB8">
      <w:pPr>
        <w:rPr>
          <w:rStyle w:val="HTML1"/>
        </w:rPr>
      </w:pPr>
      <w:r>
        <w:rPr>
          <w:rStyle w:val="HTML1"/>
        </w:rPr>
        <w:t>// possibly remove eldest</w:t>
      </w:r>
    </w:p>
    <w:p w14:paraId="2E054B81" w14:textId="77777777" w:rsidR="00F94FB8" w:rsidRDefault="00F94FB8" w:rsidP="00F94FB8">
      <w:r>
        <w:rPr>
          <w:rStyle w:val="HTML1"/>
        </w:rPr>
        <w:t>void afterNodeInsertion(boolean evict)</w:t>
      </w:r>
    </w:p>
    <w:p w14:paraId="1C2E4CF6" w14:textId="77777777" w:rsidR="00F94FB8" w:rsidRDefault="00F94FB8" w:rsidP="00F94FB8">
      <w:r>
        <w:t>在get元素时，如果设置</w:t>
      </w:r>
      <w:r>
        <w:rPr>
          <w:rStyle w:val="HTML1"/>
        </w:rPr>
        <w:t>accessOrder</w:t>
      </w:r>
      <w:r>
        <w:t>为true时，通过调用如下回调移动元素到链尾，这里特别强调移动，如果这个元素本身已经在链表中，那它将只会移动，而不是新建</w:t>
      </w:r>
    </w:p>
    <w:p w14:paraId="374B3C94" w14:textId="77777777" w:rsidR="00F94FB8" w:rsidRDefault="00F94FB8" w:rsidP="00F94FB8">
      <w:pPr>
        <w:rPr>
          <w:rStyle w:val="HTML1"/>
        </w:rPr>
      </w:pPr>
      <w:r>
        <w:rPr>
          <w:rStyle w:val="HTML1"/>
        </w:rPr>
        <w:t xml:space="preserve">// move </w:t>
      </w:r>
      <w:r>
        <w:rPr>
          <w:rStyle w:val="hljs-string"/>
        </w:rPr>
        <w:t>node</w:t>
      </w:r>
      <w:r>
        <w:rPr>
          <w:rStyle w:val="HTML1"/>
        </w:rPr>
        <w:t xml:space="preserve"> </w:t>
      </w:r>
      <w:r>
        <w:rPr>
          <w:rStyle w:val="hljs-literal"/>
        </w:rPr>
        <w:t>to</w:t>
      </w:r>
      <w:r>
        <w:rPr>
          <w:rStyle w:val="HTML1"/>
        </w:rPr>
        <w:t xml:space="preserve"> last</w:t>
      </w:r>
    </w:p>
    <w:p w14:paraId="5C5FD0FB" w14:textId="77777777" w:rsidR="00F94FB8" w:rsidRDefault="00F94FB8" w:rsidP="00F94FB8">
      <w:r>
        <w:rPr>
          <w:rStyle w:val="HTML1"/>
        </w:rPr>
        <w:t>void afterNodeAccess(</w:t>
      </w:r>
      <w:r>
        <w:rPr>
          <w:rStyle w:val="hljs-string"/>
        </w:rPr>
        <w:t>Node</w:t>
      </w:r>
      <w:r>
        <w:rPr>
          <w:rStyle w:val="hljs-literal"/>
        </w:rPr>
        <w:t>&lt;K</w:t>
      </w:r>
      <w:r>
        <w:rPr>
          <w:rStyle w:val="HTML1"/>
        </w:rPr>
        <w:t>,V&gt; e)</w:t>
      </w:r>
    </w:p>
    <w:p w14:paraId="62E11781" w14:textId="77777777" w:rsidR="00F94FB8" w:rsidRDefault="00F94FB8" w:rsidP="00F94FB8">
      <w:r>
        <w:t>综上，当你反复对元素进行get/put操作时，经常使用的元素会被移动到</w:t>
      </w:r>
      <w:r>
        <w:rPr>
          <w:rStyle w:val="HTML1"/>
        </w:rPr>
        <w:t>tail</w:t>
      </w:r>
      <w:r>
        <w:t>中，而长期不用的元素会被移动到</w:t>
      </w:r>
      <w:r>
        <w:rPr>
          <w:rStyle w:val="HTML1"/>
        </w:rPr>
        <w:t>head</w:t>
      </w:r>
    </w:p>
    <w:p w14:paraId="704FA666" w14:textId="77777777" w:rsidR="00F94FB8" w:rsidRDefault="00F94FB8" w:rsidP="00F94FB8">
      <w:r>
        <w:t>最后迭代(Iterator)时，迭代是从旧元素迭代到新元素，这就是LRU的实现</w:t>
      </w:r>
    </w:p>
    <w:p w14:paraId="3AAF7E88" w14:textId="77777777" w:rsidR="00F94FB8" w:rsidRDefault="00F94FB8" w:rsidP="00F94FB8">
      <w:pPr>
        <w:rPr>
          <w:rStyle w:val="HTML1"/>
        </w:rPr>
      </w:pPr>
      <w:r>
        <w:rPr>
          <w:rStyle w:val="HTML1"/>
        </w:rPr>
        <w:t>head &lt;--&gt; .... &lt;--&gt; tail</w:t>
      </w:r>
    </w:p>
    <w:p w14:paraId="7995FB66" w14:textId="77777777" w:rsidR="00F94FB8" w:rsidRDefault="00F94FB8" w:rsidP="00F94FB8">
      <w:pPr>
        <w:rPr>
          <w:rStyle w:val="HTML1"/>
        </w:rPr>
      </w:pPr>
    </w:p>
    <w:p w14:paraId="09DA69A6" w14:textId="77777777" w:rsidR="00F94FB8" w:rsidRDefault="00F94FB8" w:rsidP="00F94FB8">
      <w:r>
        <w:rPr>
          <w:rStyle w:val="HTML1"/>
        </w:rPr>
        <w:t>旧元素</w:t>
      </w:r>
      <w:r>
        <w:rPr>
          <w:rStyle w:val="HTML1"/>
        </w:rPr>
        <w:t xml:space="preserve"> &lt;-----------&gt; </w:t>
      </w:r>
      <w:r>
        <w:rPr>
          <w:rStyle w:val="HTML1"/>
        </w:rPr>
        <w:t>反复使用的新元素</w:t>
      </w:r>
    </w:p>
    <w:p w14:paraId="1B13C6DF" w14:textId="77777777" w:rsidR="00F94FB8" w:rsidRDefault="00F94FB8" w:rsidP="00F94FB8">
      <w:r>
        <w:t>在OkHttp中，使用了</w:t>
      </w:r>
      <w:r>
        <w:rPr>
          <w:rStyle w:val="HTML1"/>
        </w:rPr>
        <w:t>DiskLruCache</w:t>
      </w:r>
      <w:r>
        <w:t>对</w:t>
      </w:r>
      <w:r>
        <w:rPr>
          <w:rStyle w:val="HTML1"/>
        </w:rPr>
        <w:t>LinkedHashMap</w:t>
      </w:r>
      <w:r>
        <w:t>进行了封装实现LRU，按照下图的方法进行初始化</w:t>
      </w:r>
    </w:p>
    <w:p w14:paraId="60C10A03" w14:textId="77777777" w:rsidR="00F94FB8" w:rsidRDefault="00F94FB8" w:rsidP="00F94FB8">
      <w:pPr>
        <w:rPr>
          <w:rStyle w:val="HTML1"/>
        </w:rPr>
      </w:pPr>
      <w:r>
        <w:rPr>
          <w:rStyle w:val="hljs-number"/>
        </w:rPr>
        <w:t>//按照访问顺序排序的Map，设置accessOrder为true</w:t>
      </w:r>
    </w:p>
    <w:p w14:paraId="68AA0D59" w14:textId="77777777" w:rsidR="00F94FB8" w:rsidRDefault="00F94FB8" w:rsidP="00F94FB8">
      <w:r>
        <w:rPr>
          <w:rStyle w:val="hljs-string"/>
        </w:rPr>
        <w:t>map</w:t>
      </w:r>
      <w:r>
        <w:rPr>
          <w:rStyle w:val="HTML1"/>
        </w:rPr>
        <w:t xml:space="preserve"> = </w:t>
      </w:r>
      <w:r>
        <w:rPr>
          <w:rStyle w:val="hljs-title"/>
        </w:rPr>
        <w:t>new</w:t>
      </w:r>
      <w:r>
        <w:rPr>
          <w:rStyle w:val="HTML1"/>
        </w:rPr>
        <w:t xml:space="preserve"> LinkedHashMap&lt;&gt;(</w:t>
      </w:r>
      <w:r>
        <w:rPr>
          <w:rStyle w:val="hljs-type"/>
        </w:rPr>
        <w:t>0</w:t>
      </w:r>
      <w:r>
        <w:rPr>
          <w:rStyle w:val="HTML1"/>
        </w:rPr>
        <w:t xml:space="preserve">, </w:t>
      </w:r>
      <w:r>
        <w:rPr>
          <w:rStyle w:val="hljs-type"/>
        </w:rPr>
        <w:t>0.75f</w:t>
      </w:r>
      <w:r>
        <w:rPr>
          <w:rStyle w:val="HTML1"/>
        </w:rPr>
        <w:t xml:space="preserve">, </w:t>
      </w:r>
      <w:r>
        <w:rPr>
          <w:rStyle w:val="hljs-selector-tag"/>
        </w:rPr>
        <w:t>true</w:t>
      </w:r>
      <w:r>
        <w:rPr>
          <w:rStyle w:val="HTML1"/>
        </w:rPr>
        <w:t>);</w:t>
      </w:r>
    </w:p>
    <w:p w14:paraId="5ECEFDA0" w14:textId="77777777" w:rsidR="00F94FB8" w:rsidRDefault="00F94FB8" w:rsidP="009460D7">
      <w:pPr>
        <w:pStyle w:val="3"/>
      </w:pPr>
      <w:r>
        <w:lastRenderedPageBreak/>
        <w:t>2.2. HashMap的对</w:t>
      </w:r>
      <w:r>
        <w:rPr>
          <w:rFonts w:ascii="MS Mincho" w:eastAsia="MS Mincho" w:hAnsi="MS Mincho" w:cs="MS Mincho"/>
        </w:rPr>
        <w:t>比</w:t>
      </w:r>
    </w:p>
    <w:p w14:paraId="45E4CB5A" w14:textId="77777777" w:rsidR="00F94FB8" w:rsidRDefault="00F94FB8" w:rsidP="00F94FB8">
      <w:r>
        <w:t>以下是常见的3种map的区别，以下均不计算扩容时的时间复杂度</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9"/>
        <w:gridCol w:w="1478"/>
        <w:gridCol w:w="1815"/>
        <w:gridCol w:w="1938"/>
      </w:tblGrid>
      <w:tr w:rsidR="00F94FB8" w14:paraId="6EBEE199" w14:textId="77777777" w:rsidTr="00F94FB8">
        <w:trPr>
          <w:tblHeader/>
          <w:tblCellSpacing w:w="15" w:type="dxa"/>
        </w:trPr>
        <w:tc>
          <w:tcPr>
            <w:tcW w:w="0" w:type="auto"/>
            <w:vAlign w:val="center"/>
            <w:hideMark/>
          </w:tcPr>
          <w:p w14:paraId="755A0892" w14:textId="77777777" w:rsidR="00F94FB8" w:rsidRDefault="00F94FB8"/>
        </w:tc>
        <w:tc>
          <w:tcPr>
            <w:tcW w:w="0" w:type="auto"/>
            <w:vAlign w:val="center"/>
            <w:hideMark/>
          </w:tcPr>
          <w:p w14:paraId="1A07B0D1" w14:textId="77777777" w:rsidR="00F94FB8" w:rsidRDefault="00F94FB8">
            <w:pPr>
              <w:rPr>
                <w:rFonts w:eastAsia="Times New Roman"/>
                <w:b/>
                <w:bCs/>
              </w:rPr>
            </w:pPr>
            <w:r>
              <w:rPr>
                <w:rFonts w:eastAsia="Times New Roman"/>
                <w:b/>
                <w:bCs/>
              </w:rPr>
              <w:t>HashMap</w:t>
            </w:r>
          </w:p>
        </w:tc>
        <w:tc>
          <w:tcPr>
            <w:tcW w:w="0" w:type="auto"/>
            <w:vAlign w:val="center"/>
            <w:hideMark/>
          </w:tcPr>
          <w:p w14:paraId="34170B6E" w14:textId="77777777" w:rsidR="00F94FB8" w:rsidRDefault="00F94FB8">
            <w:pPr>
              <w:rPr>
                <w:rFonts w:eastAsia="Times New Roman"/>
                <w:b/>
                <w:bCs/>
              </w:rPr>
            </w:pPr>
            <w:r>
              <w:rPr>
                <w:rFonts w:eastAsia="Times New Roman"/>
                <w:b/>
                <w:bCs/>
              </w:rPr>
              <w:t>LinkedHashMap</w:t>
            </w:r>
          </w:p>
        </w:tc>
        <w:tc>
          <w:tcPr>
            <w:tcW w:w="0" w:type="auto"/>
            <w:vAlign w:val="center"/>
            <w:hideMark/>
          </w:tcPr>
          <w:p w14:paraId="731E5C11" w14:textId="77777777" w:rsidR="00F94FB8" w:rsidRDefault="00F94FB8">
            <w:pPr>
              <w:rPr>
                <w:rFonts w:eastAsia="Times New Roman"/>
                <w:b/>
                <w:bCs/>
              </w:rPr>
            </w:pPr>
            <w:r>
              <w:rPr>
                <w:rFonts w:eastAsia="Times New Roman"/>
                <w:b/>
                <w:bCs/>
              </w:rPr>
              <w:t>TreeMap</w:t>
            </w:r>
          </w:p>
        </w:tc>
      </w:tr>
      <w:tr w:rsidR="00F94FB8" w14:paraId="25FAD6E5" w14:textId="77777777" w:rsidTr="00F94FB8">
        <w:trPr>
          <w:tblCellSpacing w:w="15" w:type="dxa"/>
        </w:trPr>
        <w:tc>
          <w:tcPr>
            <w:tcW w:w="0" w:type="auto"/>
            <w:vAlign w:val="center"/>
            <w:hideMark/>
          </w:tcPr>
          <w:p w14:paraId="2BE19A4D" w14:textId="77777777" w:rsidR="00F94FB8" w:rsidRDefault="00F94FB8">
            <w:pPr>
              <w:rPr>
                <w:rFonts w:eastAsia="Times New Roman"/>
              </w:rPr>
            </w:pPr>
            <w:r>
              <w:rPr>
                <w:rFonts w:eastAsia="Times New Roman"/>
              </w:rPr>
              <w:t>Performance get/set</w:t>
            </w:r>
          </w:p>
        </w:tc>
        <w:tc>
          <w:tcPr>
            <w:tcW w:w="0" w:type="auto"/>
            <w:vAlign w:val="center"/>
            <w:hideMark/>
          </w:tcPr>
          <w:p w14:paraId="08E94F39" w14:textId="77777777" w:rsidR="00F94FB8" w:rsidRDefault="00F94FB8">
            <w:pPr>
              <w:rPr>
                <w:rFonts w:eastAsia="Times New Roman"/>
              </w:rPr>
            </w:pPr>
            <w:r>
              <w:rPr>
                <w:rFonts w:eastAsia="Times New Roman"/>
              </w:rPr>
              <w:t>O(1)</w:t>
            </w:r>
          </w:p>
        </w:tc>
        <w:tc>
          <w:tcPr>
            <w:tcW w:w="0" w:type="auto"/>
            <w:vAlign w:val="center"/>
            <w:hideMark/>
          </w:tcPr>
          <w:p w14:paraId="7990E99D" w14:textId="77777777" w:rsidR="00F94FB8" w:rsidRDefault="00F94FB8">
            <w:pPr>
              <w:rPr>
                <w:rFonts w:eastAsia="Times New Roman"/>
              </w:rPr>
            </w:pPr>
            <w:r>
              <w:rPr>
                <w:rFonts w:eastAsia="Times New Roman"/>
              </w:rPr>
              <w:t>O(1)</w:t>
            </w:r>
          </w:p>
        </w:tc>
        <w:tc>
          <w:tcPr>
            <w:tcW w:w="0" w:type="auto"/>
            <w:vAlign w:val="center"/>
            <w:hideMark/>
          </w:tcPr>
          <w:p w14:paraId="475F16CF" w14:textId="77777777" w:rsidR="00F94FB8" w:rsidRDefault="00F94FB8">
            <w:pPr>
              <w:rPr>
                <w:rFonts w:eastAsia="Times New Roman"/>
              </w:rPr>
            </w:pPr>
            <w:r>
              <w:rPr>
                <w:rFonts w:eastAsia="Times New Roman"/>
              </w:rPr>
              <w:t>O(logN)</w:t>
            </w:r>
          </w:p>
        </w:tc>
      </w:tr>
      <w:tr w:rsidR="00F94FB8" w14:paraId="56F880EF" w14:textId="77777777" w:rsidTr="00F94FB8">
        <w:trPr>
          <w:tblCellSpacing w:w="15" w:type="dxa"/>
        </w:trPr>
        <w:tc>
          <w:tcPr>
            <w:tcW w:w="0" w:type="auto"/>
            <w:vAlign w:val="center"/>
            <w:hideMark/>
          </w:tcPr>
          <w:p w14:paraId="2312E4E9" w14:textId="77777777" w:rsidR="00F94FB8" w:rsidRDefault="00F94FB8">
            <w:pPr>
              <w:rPr>
                <w:rFonts w:eastAsia="Times New Roman"/>
              </w:rPr>
            </w:pPr>
            <w:r>
              <w:rPr>
                <w:rFonts w:eastAsia="Times New Roman"/>
              </w:rPr>
              <w:t>Implement</w:t>
            </w:r>
          </w:p>
        </w:tc>
        <w:tc>
          <w:tcPr>
            <w:tcW w:w="0" w:type="auto"/>
            <w:vAlign w:val="center"/>
            <w:hideMark/>
          </w:tcPr>
          <w:p w14:paraId="26E490B1" w14:textId="77777777" w:rsidR="00F94FB8" w:rsidRDefault="00F94FB8">
            <w:pPr>
              <w:rPr>
                <w:rFonts w:eastAsia="Times New Roman"/>
              </w:rPr>
            </w:pPr>
            <w:r>
              <w:rPr>
                <w:rFonts w:eastAsia="Times New Roman"/>
              </w:rPr>
              <w:t>Array</w:t>
            </w:r>
          </w:p>
        </w:tc>
        <w:tc>
          <w:tcPr>
            <w:tcW w:w="0" w:type="auto"/>
            <w:vAlign w:val="center"/>
            <w:hideMark/>
          </w:tcPr>
          <w:p w14:paraId="298FAC2C" w14:textId="77777777" w:rsidR="00F94FB8" w:rsidRDefault="00F94FB8">
            <w:pPr>
              <w:rPr>
                <w:rFonts w:eastAsia="Times New Roman"/>
              </w:rPr>
            </w:pPr>
            <w:r>
              <w:rPr>
                <w:rFonts w:eastAsia="Times New Roman"/>
              </w:rPr>
              <w:t>Link + Array</w:t>
            </w:r>
          </w:p>
        </w:tc>
        <w:tc>
          <w:tcPr>
            <w:tcW w:w="0" w:type="auto"/>
            <w:vAlign w:val="center"/>
            <w:hideMark/>
          </w:tcPr>
          <w:p w14:paraId="07CCCD9C" w14:textId="77777777" w:rsidR="00F94FB8" w:rsidRDefault="00F94FB8">
            <w:pPr>
              <w:rPr>
                <w:rFonts w:eastAsia="Times New Roman"/>
              </w:rPr>
            </w:pPr>
            <w:r>
              <w:rPr>
                <w:rFonts w:eastAsia="Times New Roman"/>
              </w:rPr>
              <w:t>Red-Black Tree</w:t>
            </w:r>
          </w:p>
        </w:tc>
      </w:tr>
      <w:tr w:rsidR="00F94FB8" w14:paraId="65D8CF4E" w14:textId="77777777" w:rsidTr="00F94FB8">
        <w:trPr>
          <w:tblCellSpacing w:w="15" w:type="dxa"/>
        </w:trPr>
        <w:tc>
          <w:tcPr>
            <w:tcW w:w="0" w:type="auto"/>
            <w:vAlign w:val="center"/>
            <w:hideMark/>
          </w:tcPr>
          <w:p w14:paraId="1677318F" w14:textId="77777777" w:rsidR="00F94FB8" w:rsidRDefault="00F94FB8">
            <w:pPr>
              <w:rPr>
                <w:rFonts w:eastAsia="Times New Roman"/>
              </w:rPr>
            </w:pPr>
            <w:r>
              <w:rPr>
                <w:rFonts w:eastAsia="Times New Roman"/>
              </w:rPr>
              <w:t>Iteration</w:t>
            </w:r>
          </w:p>
        </w:tc>
        <w:tc>
          <w:tcPr>
            <w:tcW w:w="0" w:type="auto"/>
            <w:vAlign w:val="center"/>
            <w:hideMark/>
          </w:tcPr>
          <w:p w14:paraId="75B50187" w14:textId="77777777" w:rsidR="00F94FB8" w:rsidRDefault="00F94FB8">
            <w:pPr>
              <w:rPr>
                <w:rFonts w:eastAsia="Times New Roman"/>
              </w:rPr>
            </w:pPr>
            <w:r>
              <w:rPr>
                <w:rFonts w:eastAsia="Times New Roman"/>
              </w:rPr>
              <w:t>unpredictable</w:t>
            </w:r>
          </w:p>
        </w:tc>
        <w:tc>
          <w:tcPr>
            <w:tcW w:w="0" w:type="auto"/>
            <w:vAlign w:val="center"/>
            <w:hideMark/>
          </w:tcPr>
          <w:p w14:paraId="3C089C4B" w14:textId="77777777" w:rsidR="00F94FB8" w:rsidRDefault="00F94FB8">
            <w:pPr>
              <w:rPr>
                <w:rFonts w:eastAsia="Times New Roman"/>
              </w:rPr>
            </w:pPr>
            <w:r>
              <w:rPr>
                <w:rFonts w:eastAsia="Times New Roman"/>
              </w:rPr>
              <w:t>put/accessOrder</w:t>
            </w:r>
          </w:p>
        </w:tc>
        <w:tc>
          <w:tcPr>
            <w:tcW w:w="0" w:type="auto"/>
            <w:vAlign w:val="center"/>
            <w:hideMark/>
          </w:tcPr>
          <w:p w14:paraId="3160B3A7" w14:textId="77777777" w:rsidR="00F94FB8" w:rsidRDefault="00F94FB8">
            <w:pPr>
              <w:rPr>
                <w:rFonts w:eastAsia="Times New Roman"/>
              </w:rPr>
            </w:pPr>
            <w:r>
              <w:rPr>
                <w:rFonts w:eastAsia="Times New Roman"/>
              </w:rPr>
              <w:t>Comparable</w:t>
            </w:r>
            <w:r>
              <w:rPr>
                <w:rStyle w:val="HTML1"/>
              </w:rPr>
              <w:t>&lt;Key&gt;</w:t>
            </w:r>
            <w:r>
              <w:rPr>
                <w:rFonts w:eastAsia="Times New Roman"/>
              </w:rPr>
              <w:t xml:space="preserve"> </w:t>
            </w:r>
          </w:p>
        </w:tc>
      </w:tr>
    </w:tbl>
    <w:p w14:paraId="4995C1AC" w14:textId="77777777" w:rsidR="00F94FB8" w:rsidRDefault="00F94FB8" w:rsidP="00F94FB8">
      <w:r>
        <w:t>上述具体代码没有源码分析哦，王垠大神看了</w:t>
      </w:r>
      <w:hyperlink r:id="rId149" w:tgtFrame="_blank" w:history="1">
        <w:r>
          <w:rPr>
            <w:rStyle w:val="string"/>
          </w:rPr>
          <w:t>都会头大</w:t>
        </w:r>
      </w:hyperlink>
    </w:p>
    <w:p w14:paraId="1133B143" w14:textId="77777777" w:rsidR="00F94FB8" w:rsidRDefault="00F94FB8" w:rsidP="008B146C">
      <w:pPr>
        <w:widowControl/>
        <w:numPr>
          <w:ilvl w:val="0"/>
          <w:numId w:val="93"/>
        </w:numPr>
        <w:spacing w:before="100" w:beforeAutospacing="1" w:after="100" w:afterAutospacing="1"/>
        <w:jc w:val="left"/>
        <w:rPr>
          <w:rFonts w:eastAsia="Times New Roman"/>
        </w:rPr>
      </w:pPr>
      <w:r>
        <w:rPr>
          <w:rFonts w:eastAsia="Times New Roman"/>
        </w:rPr>
        <w:t>需要复习</w:t>
      </w:r>
      <w:r>
        <w:rPr>
          <w:rStyle w:val="a7"/>
          <w:rFonts w:eastAsia="Times New Roman"/>
        </w:rPr>
        <w:t>HashMap</w:t>
      </w:r>
      <w:r>
        <w:rPr>
          <w:rFonts w:eastAsia="Times New Roman"/>
        </w:rPr>
        <w:t>源码？可以考虑阅读</w:t>
      </w:r>
      <w:hyperlink r:id="rId150" w:tgtFrame="_blank" w:history="1">
        <w:r>
          <w:rPr>
            <w:rStyle w:val="string"/>
            <w:rFonts w:eastAsia="Times New Roman"/>
          </w:rPr>
          <w:t>HashMap原理文章</w:t>
        </w:r>
      </w:hyperlink>
      <w:r>
        <w:rPr>
          <w:rFonts w:eastAsia="Times New Roman"/>
        </w:rPr>
        <w:t xml:space="preserve"> </w:t>
      </w:r>
    </w:p>
    <w:p w14:paraId="07241FA6" w14:textId="77777777" w:rsidR="00F94FB8" w:rsidRDefault="00F94FB8" w:rsidP="008B146C">
      <w:pPr>
        <w:widowControl/>
        <w:numPr>
          <w:ilvl w:val="0"/>
          <w:numId w:val="93"/>
        </w:numPr>
        <w:spacing w:before="100" w:beforeAutospacing="1" w:after="100" w:afterAutospacing="1"/>
        <w:jc w:val="left"/>
        <w:rPr>
          <w:rFonts w:eastAsia="Times New Roman"/>
        </w:rPr>
      </w:pPr>
      <w:r>
        <w:rPr>
          <w:rFonts w:eastAsia="Times New Roman"/>
        </w:rPr>
        <w:t>本部分基于JDK1.8.0_05，可能部分函数与网上文章相冲</w:t>
      </w:r>
      <w:r>
        <w:rPr>
          <w:rFonts w:ascii="MS Mincho" w:eastAsia="MS Mincho" w:hAnsi="MS Mincho" w:cs="MS Mincho"/>
        </w:rPr>
        <w:t>突</w:t>
      </w:r>
    </w:p>
    <w:p w14:paraId="0FDEE1A6" w14:textId="77777777" w:rsidR="00F94FB8" w:rsidRDefault="00F94FB8" w:rsidP="008B146C">
      <w:pPr>
        <w:widowControl/>
        <w:numPr>
          <w:ilvl w:val="0"/>
          <w:numId w:val="93"/>
        </w:numPr>
        <w:spacing w:before="100" w:beforeAutospacing="1" w:after="100" w:afterAutospacing="1"/>
        <w:jc w:val="left"/>
        <w:rPr>
          <w:rFonts w:eastAsia="Times New Roman"/>
        </w:rPr>
      </w:pPr>
      <w:r>
        <w:rPr>
          <w:rFonts w:eastAsia="Times New Roman"/>
        </w:rPr>
        <w:t>在golang中，使用</w:t>
      </w:r>
      <w:r>
        <w:rPr>
          <w:rStyle w:val="HTML1"/>
        </w:rPr>
        <w:t>ring</w:t>
      </w:r>
      <w:r>
        <w:rPr>
          <w:rFonts w:eastAsia="Times New Roman"/>
        </w:rPr>
        <w:t>与</w:t>
      </w:r>
      <w:r>
        <w:rPr>
          <w:rStyle w:val="HTML1"/>
        </w:rPr>
        <w:t>map</w:t>
      </w:r>
      <w:r>
        <w:rPr>
          <w:rFonts w:eastAsia="Times New Roman"/>
        </w:rPr>
        <w:t>实现了Lru，可以看</w:t>
      </w:r>
      <w:hyperlink r:id="rId151" w:tgtFrame="_blank" w:history="1">
        <w:r>
          <w:rPr>
            <w:rStyle w:val="string"/>
            <w:rFonts w:eastAsia="Times New Roman"/>
          </w:rPr>
          <w:t>这里</w:t>
        </w:r>
      </w:hyperlink>
      <w:r>
        <w:rPr>
          <w:rFonts w:eastAsia="Times New Roman"/>
        </w:rPr>
        <w:t xml:space="preserve"> </w:t>
      </w:r>
    </w:p>
    <w:p w14:paraId="74835593" w14:textId="77777777" w:rsidR="00F94FB8" w:rsidRDefault="00F94FB8" w:rsidP="00F94FB8">
      <w:pPr>
        <w:pStyle w:val="2"/>
        <w:rPr>
          <w:rFonts w:eastAsia="Times New Roman"/>
        </w:rPr>
      </w:pPr>
      <w:r>
        <w:rPr>
          <w:rFonts w:eastAsia="Times New Roman"/>
        </w:rPr>
        <w:t>3. OkHttp</w:t>
      </w:r>
      <w:r>
        <w:rPr>
          <w:rFonts w:ascii="MS Mincho" w:eastAsia="MS Mincho" w:hAnsi="MS Mincho" w:cs="MS Mincho"/>
        </w:rPr>
        <w:t>的文件系</w:t>
      </w:r>
      <w:r>
        <w:rPr>
          <w:rFonts w:ascii="SimSun" w:eastAsia="SimSun" w:hAnsi="SimSun" w:cs="SimSun"/>
        </w:rPr>
        <w:t>统</w:t>
      </w:r>
    </w:p>
    <w:p w14:paraId="6D76D20C" w14:textId="77777777" w:rsidR="00F94FB8" w:rsidRDefault="00F94FB8" w:rsidP="00F94FB8">
      <w:r>
        <w:t>OkHttp中的关键对象如下：</w:t>
      </w:r>
    </w:p>
    <w:p w14:paraId="02651B10" w14:textId="77777777" w:rsidR="00F94FB8" w:rsidRDefault="00F94FB8" w:rsidP="008B146C">
      <w:pPr>
        <w:widowControl/>
        <w:numPr>
          <w:ilvl w:val="0"/>
          <w:numId w:val="94"/>
        </w:numPr>
        <w:spacing w:before="100" w:beforeAutospacing="1" w:after="100" w:afterAutospacing="1"/>
        <w:jc w:val="left"/>
        <w:rPr>
          <w:rFonts w:eastAsia="Times New Roman"/>
        </w:rPr>
      </w:pPr>
      <w:r>
        <w:rPr>
          <w:rFonts w:eastAsia="Times New Roman"/>
        </w:rPr>
        <w:t>FileSystem: 使用Okio对</w:t>
      </w:r>
      <w:r>
        <w:rPr>
          <w:rStyle w:val="HTML1"/>
        </w:rPr>
        <w:t>File</w:t>
      </w:r>
      <w:r>
        <w:rPr>
          <w:rFonts w:eastAsia="Times New Roman"/>
        </w:rPr>
        <w:t>的封装，简化了IO操</w:t>
      </w:r>
      <w:r>
        <w:rPr>
          <w:rFonts w:ascii="MS Mincho" w:eastAsia="MS Mincho" w:hAnsi="MS Mincho" w:cs="MS Mincho"/>
        </w:rPr>
        <w:t>作</w:t>
      </w:r>
    </w:p>
    <w:p w14:paraId="7BCBDC4C" w14:textId="77777777" w:rsidR="00F94FB8" w:rsidRDefault="00F94FB8" w:rsidP="008B146C">
      <w:pPr>
        <w:widowControl/>
        <w:numPr>
          <w:ilvl w:val="0"/>
          <w:numId w:val="94"/>
        </w:numPr>
        <w:spacing w:before="100" w:beforeAutospacing="1" w:after="100" w:afterAutospacing="1"/>
        <w:jc w:val="left"/>
        <w:rPr>
          <w:rFonts w:eastAsia="Times New Roman"/>
        </w:rPr>
      </w:pPr>
      <w:r>
        <w:rPr>
          <w:rFonts w:eastAsia="Times New Roman"/>
        </w:rPr>
        <w:t>DiskLruCache.Editor: 添加了同步锁，并对FileSystem进行高度封</w:t>
      </w:r>
      <w:r>
        <w:rPr>
          <w:rFonts w:ascii="MS Mincho" w:eastAsia="MS Mincho" w:hAnsi="MS Mincho" w:cs="MS Mincho"/>
        </w:rPr>
        <w:t>装</w:t>
      </w:r>
    </w:p>
    <w:p w14:paraId="56CF4540" w14:textId="77777777" w:rsidR="00F94FB8" w:rsidRDefault="00F94FB8" w:rsidP="008B146C">
      <w:pPr>
        <w:widowControl/>
        <w:numPr>
          <w:ilvl w:val="0"/>
          <w:numId w:val="94"/>
        </w:numPr>
        <w:spacing w:before="100" w:beforeAutospacing="1" w:after="100" w:afterAutospacing="1"/>
        <w:jc w:val="left"/>
        <w:rPr>
          <w:rFonts w:eastAsia="Times New Roman"/>
        </w:rPr>
      </w:pPr>
      <w:r>
        <w:rPr>
          <w:rFonts w:eastAsia="Times New Roman"/>
        </w:rPr>
        <w:lastRenderedPageBreak/>
        <w:t>DiskLruCache.Entry: 维护着key对应的多个文</w:t>
      </w:r>
      <w:r>
        <w:rPr>
          <w:rFonts w:ascii="MS Mincho" w:eastAsia="MS Mincho" w:hAnsi="MS Mincho" w:cs="MS Mincho"/>
        </w:rPr>
        <w:t>件</w:t>
      </w:r>
    </w:p>
    <w:p w14:paraId="68A0798C" w14:textId="77777777" w:rsidR="00F94FB8" w:rsidRDefault="00F94FB8" w:rsidP="008B146C">
      <w:pPr>
        <w:widowControl/>
        <w:numPr>
          <w:ilvl w:val="0"/>
          <w:numId w:val="94"/>
        </w:numPr>
        <w:spacing w:before="100" w:beforeAutospacing="1" w:after="100" w:afterAutospacing="1"/>
        <w:jc w:val="left"/>
        <w:rPr>
          <w:rFonts w:eastAsia="Times New Roman"/>
        </w:rPr>
      </w:pPr>
      <w:r>
        <w:rPr>
          <w:rFonts w:eastAsia="Times New Roman"/>
        </w:rPr>
        <w:t xml:space="preserve">Cache.Entry: </w:t>
      </w:r>
      <w:r>
        <w:rPr>
          <w:rStyle w:val="HTML1"/>
        </w:rPr>
        <w:t>Response</w:t>
      </w:r>
      <w:r>
        <w:rPr>
          <w:rFonts w:eastAsia="Times New Roman"/>
        </w:rPr>
        <w:t>java对象与</w:t>
      </w:r>
      <w:r>
        <w:rPr>
          <w:rStyle w:val="HTML1"/>
        </w:rPr>
        <w:t>Okio</w:t>
      </w:r>
      <w:r>
        <w:rPr>
          <w:rStyle w:val="HTML1"/>
        </w:rPr>
        <w:t>流</w:t>
      </w:r>
      <w:r>
        <w:rPr>
          <w:rFonts w:eastAsia="Times New Roman"/>
        </w:rPr>
        <w:t>的序列化/反序列化</w:t>
      </w:r>
      <w:r>
        <w:rPr>
          <w:rFonts w:ascii="SimSun" w:eastAsia="SimSun" w:hAnsi="SimSun" w:cs="SimSun"/>
        </w:rPr>
        <w:t>类</w:t>
      </w:r>
    </w:p>
    <w:p w14:paraId="6F63CCC5" w14:textId="77777777" w:rsidR="00F94FB8" w:rsidRDefault="00F94FB8" w:rsidP="008B146C">
      <w:pPr>
        <w:widowControl/>
        <w:numPr>
          <w:ilvl w:val="0"/>
          <w:numId w:val="94"/>
        </w:numPr>
        <w:spacing w:before="100" w:beforeAutospacing="1" w:after="100" w:afterAutospacing="1"/>
        <w:jc w:val="left"/>
        <w:rPr>
          <w:rFonts w:eastAsia="Times New Roman"/>
        </w:rPr>
      </w:pPr>
      <w:r>
        <w:rPr>
          <w:rFonts w:eastAsia="Times New Roman"/>
        </w:rPr>
        <w:t>DiskLruCache: 维护着文件的创建，清理，读取。内部有清理线程池，LinkedHashMap(也就是LruCache)</w:t>
      </w:r>
    </w:p>
    <w:p w14:paraId="62B38465" w14:textId="77777777" w:rsidR="00F94FB8" w:rsidRDefault="00F94FB8" w:rsidP="008B146C">
      <w:pPr>
        <w:widowControl/>
        <w:numPr>
          <w:ilvl w:val="0"/>
          <w:numId w:val="94"/>
        </w:numPr>
        <w:spacing w:before="100" w:beforeAutospacing="1" w:after="100" w:afterAutospacing="1"/>
        <w:jc w:val="left"/>
        <w:rPr>
          <w:rFonts w:eastAsia="Times New Roman"/>
        </w:rPr>
      </w:pPr>
      <w:r>
        <w:rPr>
          <w:rFonts w:eastAsia="Times New Roman"/>
        </w:rPr>
        <w:t>Cache: 被上级代码调用，提供透明的put/get操作，封装了缓存检查条件与</w:t>
      </w:r>
      <w:r>
        <w:rPr>
          <w:rStyle w:val="HTML1"/>
        </w:rPr>
        <w:t>DiskLruCache</w:t>
      </w:r>
      <w:r>
        <w:rPr>
          <w:rFonts w:eastAsia="Times New Roman"/>
        </w:rPr>
        <w:t>，开发者只用配置大小即可，不需要手动管</w:t>
      </w:r>
      <w:r>
        <w:rPr>
          <w:rFonts w:ascii="MS Mincho" w:eastAsia="MS Mincho" w:hAnsi="MS Mincho" w:cs="MS Mincho"/>
        </w:rPr>
        <w:t>理</w:t>
      </w:r>
    </w:p>
    <w:p w14:paraId="1BEB0703" w14:textId="77777777" w:rsidR="00F94FB8" w:rsidRDefault="00F94FB8" w:rsidP="008B146C">
      <w:pPr>
        <w:widowControl/>
        <w:numPr>
          <w:ilvl w:val="0"/>
          <w:numId w:val="94"/>
        </w:numPr>
        <w:spacing w:before="100" w:beforeAutospacing="1" w:after="100" w:afterAutospacing="1"/>
        <w:jc w:val="left"/>
        <w:rPr>
          <w:rFonts w:eastAsia="Times New Roman"/>
        </w:rPr>
      </w:pPr>
      <w:r>
        <w:rPr>
          <w:rFonts w:eastAsia="Times New Roman"/>
        </w:rPr>
        <w:t>Response/Requset: OkHttp的请求与回</w:t>
      </w:r>
      <w:r>
        <w:rPr>
          <w:rFonts w:ascii="SimSun" w:eastAsia="SimSun" w:hAnsi="SimSun" w:cs="SimSun"/>
        </w:rPr>
        <w:t>应</w:t>
      </w:r>
    </w:p>
    <w:p w14:paraId="2278BC48" w14:textId="77777777" w:rsidR="00F94FB8" w:rsidRDefault="00F94FB8" w:rsidP="009460D7">
      <w:pPr>
        <w:pStyle w:val="3"/>
      </w:pPr>
      <w:r>
        <w:t>3.1. 文件初级封装(FileSystem)</w:t>
      </w:r>
    </w:p>
    <w:p w14:paraId="0CDBE6DC" w14:textId="77777777" w:rsidR="00F94FB8" w:rsidRDefault="00F94FB8" w:rsidP="00F94FB8">
      <w:r>
        <w:t>众所周之，文件读写是流操作，是一大堆的令人头痛的try/cache操作，在OkHttp中设计了</w:t>
      </w:r>
      <w:hyperlink r:id="rId152" w:anchor="L43-L43" w:tgtFrame="_blank" w:history="1">
        <w:r>
          <w:rPr>
            <w:rStyle w:val="string"/>
          </w:rPr>
          <w:t>FileSystem.SYSTEM</w:t>
        </w:r>
      </w:hyperlink>
      <w:r>
        <w:t>作为文件层的管理。通过用Okio库中的</w:t>
      </w:r>
      <w:r>
        <w:rPr>
          <w:rStyle w:val="HTML1"/>
        </w:rPr>
        <w:t>Source/Sink</w:t>
      </w:r>
      <w:r>
        <w:t>对File进行包装，而不用更为头痛的InputStream这类东西，使上层调用与管道操作一样简单。</w:t>
      </w:r>
    </w:p>
    <w:p w14:paraId="6B342B16" w14:textId="77777777" w:rsidR="00F94FB8" w:rsidRDefault="00F94FB8" w:rsidP="00F94FB8">
      <w:r>
        <w:rPr>
          <w:rStyle w:val="HTML1"/>
        </w:rPr>
        <w:t>File</w:t>
      </w:r>
      <w:r>
        <w:rPr>
          <w:rStyle w:val="hljs-number"/>
        </w:rPr>
        <w:t>(低级操作，步骤繁琐)</w:t>
      </w:r>
      <w:r>
        <w:rPr>
          <w:rStyle w:val="HTML1"/>
        </w:rPr>
        <w:t xml:space="preserve"> -&gt; Okio</w:t>
      </w:r>
      <w:r>
        <w:rPr>
          <w:rStyle w:val="hljs-number"/>
        </w:rPr>
        <w:t>(封装)</w:t>
      </w:r>
      <w:r>
        <w:rPr>
          <w:rStyle w:val="HTML1"/>
        </w:rPr>
        <w:t xml:space="preserve"> </w:t>
      </w:r>
      <w:r>
        <w:rPr>
          <w:rStyle w:val="HTML1"/>
        </w:rPr>
        <w:t>－</w:t>
      </w:r>
      <w:r>
        <w:rPr>
          <w:rStyle w:val="HTML1"/>
        </w:rPr>
        <w:t>&gt; FileSystem</w:t>
      </w:r>
      <w:r>
        <w:rPr>
          <w:rStyle w:val="hljs-number"/>
        </w:rPr>
        <w:t>(友好工具类)</w:t>
      </w:r>
    </w:p>
    <w:p w14:paraId="4B65C86D" w14:textId="77777777" w:rsidR="00F94FB8" w:rsidRDefault="00F94FB8" w:rsidP="00F94FB8">
      <w:r>
        <w:t>至于Okio为何这个好，直接去</w:t>
      </w:r>
      <w:hyperlink r:id="rId153" w:tgtFrame="_blank" w:history="1">
        <w:r>
          <w:rPr>
            <w:rStyle w:val="string"/>
          </w:rPr>
          <w:t>官网</w:t>
        </w:r>
      </w:hyperlink>
      <w:r>
        <w:t>参考</w:t>
      </w:r>
    </w:p>
    <w:p w14:paraId="1AC6EAEC" w14:textId="77777777" w:rsidR="00F94FB8" w:rsidRDefault="00F94FB8" w:rsidP="009460D7">
      <w:pPr>
        <w:pStyle w:val="3"/>
      </w:pPr>
      <w:r>
        <w:t>3.2. 文件高级封装(DiskLruCache.Entry/Editor/Snapshot)</w:t>
      </w:r>
    </w:p>
    <w:p w14:paraId="5C2F13BC" w14:textId="77777777" w:rsidR="00F94FB8" w:rsidRDefault="00F94FB8" w:rsidP="00F94FB8">
      <w:r>
        <w:t>本部分进行了如下的转换，进行了实际的put/get操作</w:t>
      </w:r>
    </w:p>
    <w:p w14:paraId="1514EF63" w14:textId="77777777" w:rsidR="00F94FB8" w:rsidRDefault="00F94FB8" w:rsidP="00F94FB8">
      <w:r>
        <w:rPr>
          <w:rStyle w:val="hljs-number"/>
        </w:rPr>
        <w:t>FileSystem</w:t>
      </w:r>
      <w:r>
        <w:rPr>
          <w:rStyle w:val="HTML1"/>
        </w:rPr>
        <w:t xml:space="preserve"> &lt;</w:t>
      </w:r>
      <w:r>
        <w:rPr>
          <w:rStyle w:val="hljs-selector-tag"/>
        </w:rPr>
        <w:t>--</w:t>
      </w:r>
      <w:r>
        <w:rPr>
          <w:rStyle w:val="HTML1"/>
        </w:rPr>
        <w:t xml:space="preserve"> </w:t>
      </w:r>
      <w:r>
        <w:rPr>
          <w:rStyle w:val="hljs-number"/>
        </w:rPr>
        <w:t>DiskLruCache</w:t>
      </w:r>
      <w:r>
        <w:rPr>
          <w:rStyle w:val="hljs-builtin"/>
        </w:rPr>
        <w:t>.</w:t>
      </w:r>
      <w:r>
        <w:rPr>
          <w:rStyle w:val="hljs-number"/>
        </w:rPr>
        <w:t>Entry/Editor</w:t>
      </w:r>
      <w:r>
        <w:rPr>
          <w:rStyle w:val="HTML1"/>
        </w:rPr>
        <w:t xml:space="preserve"> </w:t>
      </w:r>
      <w:r>
        <w:rPr>
          <w:rStyle w:val="hljs-selector-tag"/>
        </w:rPr>
        <w:t>--</w:t>
      </w:r>
      <w:r>
        <w:rPr>
          <w:rStyle w:val="HTML1"/>
        </w:rPr>
        <w:t xml:space="preserve">&gt; </w:t>
      </w:r>
      <w:r>
        <w:rPr>
          <w:rStyle w:val="hljs-number"/>
        </w:rPr>
        <w:t>source/sink(更少参数)</w:t>
      </w:r>
    </w:p>
    <w:p w14:paraId="5F306581" w14:textId="77777777" w:rsidR="00F94FB8" w:rsidRDefault="006D2C06" w:rsidP="00F94FB8">
      <w:hyperlink r:id="rId154" w:anchor="L915" w:tgtFrame="_blank" w:history="1">
        <w:r w:rsidR="00F94FB8">
          <w:rPr>
            <w:rStyle w:val="string"/>
          </w:rPr>
          <w:t>DiskLruCache.Entry</w:t>
        </w:r>
      </w:hyperlink>
      <w:r w:rsidR="00F94FB8">
        <w:t>针对每个请求的url对应的文件进行引用维护（而没有进行创建/读取等操作），它内部维护了2个</w:t>
      </w:r>
      <w:r w:rsidR="00F94FB8">
        <w:rPr>
          <w:rStyle w:val="HTML1"/>
        </w:rPr>
        <w:t>File</w:t>
      </w:r>
      <w:r w:rsidR="00F94FB8">
        <w:t>数组，一般来说每个url对应2～4个文件。 文件名命名规则是{md5(url)+ {0,1}}，后面的</w:t>
      </w:r>
      <w:r w:rsidR="00F94FB8">
        <w:rPr>
          <w:rStyle w:val="HTML1"/>
        </w:rPr>
        <w:t>0</w:t>
      </w:r>
      <w:r w:rsidR="00F94FB8">
        <w:t>或</w:t>
      </w:r>
      <w:r w:rsidR="00F94FB8">
        <w:rPr>
          <w:rStyle w:val="HTML1"/>
        </w:rPr>
        <w:t>1</w:t>
      </w:r>
      <w:r w:rsidR="00F94FB8">
        <w:t>，分别表示</w:t>
      </w:r>
      <w:hyperlink r:id="rId155" w:anchor="L138" w:tgtFrame="_blank" w:history="1">
        <w:r w:rsidR="00F94FB8">
          <w:rPr>
            <w:rStyle w:val="a7"/>
            <w:color w:val="0000FF"/>
            <w:u w:val="single"/>
          </w:rPr>
          <w:t>ENTRY_METADATA</w:t>
        </w:r>
      </w:hyperlink>
      <w:r w:rsidR="00F94FB8">
        <w:t>与</w:t>
      </w:r>
      <w:hyperlink r:id="rId156" w:anchor="L138-L138)" w:tgtFrame="_blank" w:history="1">
        <w:r w:rsidR="00F94FB8">
          <w:rPr>
            <w:rStyle w:val="a7"/>
            <w:color w:val="0000FF"/>
            <w:u w:val="single"/>
          </w:rPr>
          <w:t>ENTRY_BODY</w:t>
        </w:r>
      </w:hyperlink>
      <w:r w:rsidR="00F94FB8">
        <w:t>。</w:t>
      </w:r>
    </w:p>
    <w:p w14:paraId="5EB2FD13" w14:textId="77777777" w:rsidR="00F94FB8" w:rsidRDefault="00F94FB8" w:rsidP="00F94FB8">
      <w:r>
        <w:t>比如在缓存的路径下执行</w:t>
      </w:r>
      <w:r>
        <w:rPr>
          <w:rStyle w:val="HTML1"/>
        </w:rPr>
        <w:t>ls</w:t>
      </w:r>
      <w:r>
        <w:t>，结果如下</w:t>
      </w:r>
    </w:p>
    <w:p w14:paraId="13A39B5F" w14:textId="77777777" w:rsidR="00F94FB8" w:rsidRDefault="00F94FB8" w:rsidP="00F94FB8">
      <w:pPr>
        <w:rPr>
          <w:rStyle w:val="HTML1"/>
        </w:rPr>
      </w:pPr>
      <w:r>
        <w:rPr>
          <w:rStyle w:val="HTML1"/>
        </w:rPr>
        <w:t>$ ls</w:t>
      </w:r>
    </w:p>
    <w:p w14:paraId="068C3A59" w14:textId="77777777" w:rsidR="00F94FB8" w:rsidRDefault="00F94FB8" w:rsidP="00F94FB8">
      <w:pPr>
        <w:rPr>
          <w:rStyle w:val="HTML1"/>
        </w:rPr>
      </w:pPr>
      <w:r>
        <w:rPr>
          <w:rStyle w:val="hljs-type"/>
        </w:rPr>
        <w:t>5716</w:t>
      </w:r>
      <w:r>
        <w:rPr>
          <w:rStyle w:val="HTML1"/>
        </w:rPr>
        <w:t>ab0f06c49bc7cf602397c51d5677</w:t>
      </w:r>
      <w:r>
        <w:rPr>
          <w:rStyle w:val="hljs-type"/>
        </w:rPr>
        <w:t>.0</w:t>
      </w:r>
    </w:p>
    <w:p w14:paraId="4CA7099A" w14:textId="77777777" w:rsidR="00F94FB8" w:rsidRDefault="00F94FB8" w:rsidP="00F94FB8">
      <w:pPr>
        <w:rPr>
          <w:rStyle w:val="HTML1"/>
        </w:rPr>
      </w:pPr>
      <w:r>
        <w:rPr>
          <w:rStyle w:val="hljs-type"/>
        </w:rPr>
        <w:t>5716</w:t>
      </w:r>
      <w:r>
        <w:rPr>
          <w:rStyle w:val="HTML1"/>
        </w:rPr>
        <w:t>ab0f06c49bc7cf602397c51d5677</w:t>
      </w:r>
      <w:r>
        <w:rPr>
          <w:rStyle w:val="hljs-type"/>
        </w:rPr>
        <w:t>.1</w:t>
      </w:r>
    </w:p>
    <w:p w14:paraId="3F28254C" w14:textId="77777777" w:rsidR="00F94FB8" w:rsidRDefault="00F94FB8" w:rsidP="00F94FB8">
      <w:pPr>
        <w:rPr>
          <w:rStyle w:val="HTML1"/>
        </w:rPr>
      </w:pPr>
      <w:r>
        <w:rPr>
          <w:rStyle w:val="hljs-type"/>
        </w:rPr>
        <w:t>5</w:t>
      </w:r>
      <w:r>
        <w:rPr>
          <w:rStyle w:val="HTML1"/>
        </w:rPr>
        <w:t>b2f52377611dc6201a1871bdb997466</w:t>
      </w:r>
      <w:r>
        <w:rPr>
          <w:rStyle w:val="hljs-type"/>
        </w:rPr>
        <w:t>.0</w:t>
      </w:r>
    </w:p>
    <w:p w14:paraId="022BB1F9" w14:textId="77777777" w:rsidR="00F94FB8" w:rsidRDefault="00F94FB8" w:rsidP="00F94FB8">
      <w:pPr>
        <w:rPr>
          <w:rStyle w:val="HTML1"/>
        </w:rPr>
      </w:pPr>
      <w:r>
        <w:rPr>
          <w:rStyle w:val="hljs-type"/>
        </w:rPr>
        <w:t>5</w:t>
      </w:r>
      <w:r>
        <w:rPr>
          <w:rStyle w:val="HTML1"/>
        </w:rPr>
        <w:t>b2f52377611dc6201a1871bdb997466</w:t>
      </w:r>
      <w:r>
        <w:rPr>
          <w:rStyle w:val="hljs-type"/>
        </w:rPr>
        <w:t>.1</w:t>
      </w:r>
    </w:p>
    <w:p w14:paraId="61575D5F" w14:textId="77777777" w:rsidR="00F94FB8" w:rsidRDefault="00F94FB8" w:rsidP="00F94FB8">
      <w:pPr>
        <w:rPr>
          <w:rStyle w:val="HTML1"/>
        </w:rPr>
      </w:pPr>
      <w:r>
        <w:rPr>
          <w:rStyle w:val="HTML1"/>
        </w:rPr>
        <w:t>journal</w:t>
      </w:r>
    </w:p>
    <w:p w14:paraId="6FA5DD07" w14:textId="77777777" w:rsidR="00F94FB8" w:rsidRDefault="00F94FB8" w:rsidP="00F94FB8">
      <w:r>
        <w:rPr>
          <w:rStyle w:val="HTML1"/>
        </w:rPr>
        <w:t>.....</w:t>
      </w:r>
    </w:p>
    <w:p w14:paraId="491D4C61" w14:textId="77777777" w:rsidR="00F94FB8" w:rsidRDefault="006D2C06" w:rsidP="00F94FB8">
      <w:hyperlink r:id="rId157" w:anchor="L816" w:tgtFrame="_blank" w:history="1">
        <w:r w:rsidR="00F94FB8">
          <w:rPr>
            <w:rStyle w:val="string"/>
          </w:rPr>
          <w:t>DiskLruCache.Editor</w:t>
        </w:r>
      </w:hyperlink>
      <w:r w:rsidR="00F94FB8">
        <w:t>对工具类</w:t>
      </w:r>
      <w:r w:rsidR="00F94FB8">
        <w:rPr>
          <w:rStyle w:val="HTML1"/>
        </w:rPr>
        <w:t>FileSystem</w:t>
      </w:r>
      <w:r w:rsidR="00F94FB8">
        <w:t>进行进一步的封装，它以</w:t>
      </w:r>
      <w:r w:rsidR="00F94FB8">
        <w:rPr>
          <w:rStyle w:val="HTML1"/>
        </w:rPr>
        <w:t>DiskLruCache.Entry</w:t>
      </w:r>
      <w:r w:rsidR="00F94FB8">
        <w:t>作为构造参数，通过操控</w:t>
      </w:r>
      <w:r w:rsidR="00F94FB8">
        <w:rPr>
          <w:rStyle w:val="HTML1"/>
        </w:rPr>
        <w:t>Entry</w:t>
      </w:r>
      <w:r w:rsidR="00F94FB8">
        <w:t>中维护的数组，对外暴露source/sink，为上层的java对象与文件的转换提供基于okio的流操作，我们可以通过对它的两个方法进行FindUsage查询获得OkHttp关于文件读写的全部场景</w:t>
      </w:r>
    </w:p>
    <w:p w14:paraId="04080261" w14:textId="77777777" w:rsidR="00F94FB8" w:rsidRDefault="00F94FB8" w:rsidP="008B146C">
      <w:pPr>
        <w:widowControl/>
        <w:numPr>
          <w:ilvl w:val="0"/>
          <w:numId w:val="95"/>
        </w:numPr>
        <w:spacing w:before="100" w:beforeAutospacing="1" w:after="100" w:afterAutospacing="1"/>
        <w:jc w:val="left"/>
        <w:rPr>
          <w:rFonts w:eastAsia="Times New Roman"/>
        </w:rPr>
      </w:pPr>
      <w:r>
        <w:rPr>
          <w:rFonts w:eastAsia="Times New Roman"/>
        </w:rPr>
        <w:t>写入场景：第一个位置是写入元信息，也就是写入末位是0的文件中，是序列化的过程；第二个位置是写入body，也就是写入末位是1的文件中，是存二进制的过程</w:t>
      </w:r>
      <w:r>
        <w:rPr>
          <w:rFonts w:ascii="MS Mincho" w:eastAsia="MS Mincho" w:hAnsi="MS Mincho" w:cs="MS Mincho"/>
        </w:rPr>
        <w:t>；</w:t>
      </w:r>
    </w:p>
    <w:p w14:paraId="424FEE3F" w14:textId="195035AB" w:rsidR="00F94FB8" w:rsidRDefault="00F94FB8" w:rsidP="00F94FB8">
      <w:pPr>
        <w:spacing w:before="100" w:beforeAutospacing="1" w:after="100" w:afterAutospacing="1"/>
        <w:ind w:left="720"/>
        <w:rPr>
          <w:rFonts w:eastAsia="Times New Roman"/>
        </w:rPr>
      </w:pPr>
      <w:r>
        <w:rPr>
          <w:rFonts w:eastAsia="Times New Roman"/>
          <w:noProof/>
        </w:rPr>
        <w:lastRenderedPageBreak/>
        <w:drawing>
          <wp:inline distT="0" distB="0" distL="0" distR="0" wp14:anchorId="50C55E69" wp14:editId="69DE9777">
            <wp:extent cx="7215831" cy="3085518"/>
            <wp:effectExtent l="0" t="0" r="0" b="0"/>
            <wp:docPr id="45" name="图片 45" descr="http://upload-images.jianshu.io/upload_images/98641-c1d8ce94559dec9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upload-images.jianshu.io/upload_images/98641-c1d8ce94559dec93.png?imageMogr2/auto-orient/strip%7CimageView2/2/w/124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225651" cy="3089717"/>
                    </a:xfrm>
                    <a:prstGeom prst="rect">
                      <a:avLst/>
                    </a:prstGeom>
                    <a:noFill/>
                    <a:ln>
                      <a:noFill/>
                    </a:ln>
                  </pic:spPr>
                </pic:pic>
              </a:graphicData>
            </a:graphic>
          </wp:inline>
        </w:drawing>
      </w:r>
    </w:p>
    <w:p w14:paraId="0F73CAC5" w14:textId="77777777" w:rsidR="00F94FB8" w:rsidRDefault="00F94FB8" w:rsidP="00F94FB8">
      <w:pPr>
        <w:spacing w:before="100" w:beforeAutospacing="1" w:after="100" w:afterAutospacing="1"/>
        <w:ind w:left="720"/>
        <w:rPr>
          <w:rFonts w:eastAsia="Times New Roman"/>
        </w:rPr>
      </w:pPr>
      <w:r>
        <w:rPr>
          <w:rFonts w:eastAsia="Times New Roman"/>
        </w:rPr>
        <w:t>OkHttp Sink to file</w:t>
      </w:r>
    </w:p>
    <w:p w14:paraId="68369FE9" w14:textId="77777777" w:rsidR="00F94FB8" w:rsidRDefault="00F94FB8" w:rsidP="008B146C">
      <w:pPr>
        <w:widowControl/>
        <w:numPr>
          <w:ilvl w:val="0"/>
          <w:numId w:val="96"/>
        </w:numPr>
        <w:spacing w:before="100" w:beforeAutospacing="1" w:after="100" w:afterAutospacing="1"/>
        <w:jc w:val="left"/>
        <w:rPr>
          <w:rFonts w:eastAsia="Times New Roman"/>
        </w:rPr>
      </w:pPr>
      <w:r>
        <w:rPr>
          <w:rFonts w:eastAsia="Times New Roman"/>
        </w:rPr>
        <w:t>读取场景：读取时，需要获取快照，通过调用链分析如</w:t>
      </w:r>
      <w:r>
        <w:rPr>
          <w:rFonts w:ascii="MS Mincho" w:eastAsia="MS Mincho" w:hAnsi="MS Mincho" w:cs="MS Mincho"/>
        </w:rPr>
        <w:t>下</w:t>
      </w:r>
    </w:p>
    <w:p w14:paraId="12A19E44" w14:textId="7409F64B" w:rsidR="00F94FB8" w:rsidRDefault="00F94FB8" w:rsidP="00F94FB8">
      <w:pPr>
        <w:spacing w:before="100" w:beforeAutospacing="1" w:after="100" w:afterAutospacing="1"/>
        <w:ind w:left="720"/>
        <w:rPr>
          <w:rFonts w:eastAsia="Times New Roman"/>
        </w:rPr>
      </w:pPr>
      <w:r>
        <w:rPr>
          <w:rFonts w:eastAsia="Times New Roman"/>
          <w:noProof/>
        </w:rPr>
        <w:lastRenderedPageBreak/>
        <w:drawing>
          <wp:inline distT="0" distB="0" distL="0" distR="0" wp14:anchorId="3EC3C9EC" wp14:editId="63C768BD">
            <wp:extent cx="11814810" cy="4246245"/>
            <wp:effectExtent l="0" t="0" r="0" b="0"/>
            <wp:docPr id="44" name="图片 44" descr="http://upload-images.jianshu.io/upload_images/98641-0b6f3c3f3b4b97c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upload-images.jianshu.io/upload_images/98641-0b6f3c3f3b4b97c9.png?imageMogr2/auto-orient/strip%7CimageView2/2/w/124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1814810" cy="4246245"/>
                    </a:xfrm>
                    <a:prstGeom prst="rect">
                      <a:avLst/>
                    </a:prstGeom>
                    <a:noFill/>
                    <a:ln>
                      <a:noFill/>
                    </a:ln>
                  </pic:spPr>
                </pic:pic>
              </a:graphicData>
            </a:graphic>
          </wp:inline>
        </w:drawing>
      </w:r>
    </w:p>
    <w:p w14:paraId="5D414A67" w14:textId="77777777" w:rsidR="00F94FB8" w:rsidRDefault="00F94FB8" w:rsidP="00F94FB8">
      <w:pPr>
        <w:spacing w:before="100" w:beforeAutospacing="1" w:after="100" w:afterAutospacing="1"/>
        <w:ind w:left="720"/>
        <w:rPr>
          <w:rFonts w:eastAsia="Times New Roman"/>
        </w:rPr>
      </w:pPr>
      <w:r>
        <w:rPr>
          <w:rFonts w:eastAsia="Times New Roman"/>
        </w:rPr>
        <w:t>okhttp snapshot source</w:t>
      </w:r>
    </w:p>
    <w:p w14:paraId="2CD037FF" w14:textId="77777777" w:rsidR="00F94FB8" w:rsidRDefault="00F94FB8" w:rsidP="009460D7">
      <w:pPr>
        <w:pStyle w:val="3"/>
      </w:pPr>
      <w:r>
        <w:lastRenderedPageBreak/>
        <w:t>3.3. 序列化与反序列化(Cache.Entry)</w:t>
      </w:r>
    </w:p>
    <w:p w14:paraId="4B00FEAA" w14:textId="77777777" w:rsidR="00F94FB8" w:rsidRDefault="00F94FB8" w:rsidP="00F94FB8">
      <w:r>
        <w:t>文件存储本质上也是序列化与反序列化的过程。本部分提供了下图的转变</w:t>
      </w:r>
    </w:p>
    <w:p w14:paraId="00368F1C" w14:textId="77777777" w:rsidR="00F94FB8" w:rsidRDefault="00F94FB8" w:rsidP="00F94FB8">
      <w:r>
        <w:rPr>
          <w:rStyle w:val="hljs-literal"/>
        </w:rPr>
        <w:t>Resonse</w:t>
      </w:r>
      <w:r>
        <w:rPr>
          <w:rStyle w:val="hljs-selector-class"/>
        </w:rPr>
        <w:t>(java对象)</w:t>
      </w:r>
      <w:r>
        <w:rPr>
          <w:rStyle w:val="HTML1"/>
        </w:rPr>
        <w:t xml:space="preserve"> &lt;--- Cache</w:t>
      </w:r>
      <w:r>
        <w:rPr>
          <w:rStyle w:val="50"/>
        </w:rPr>
        <w:t>.Entry</w:t>
      </w:r>
      <w:r>
        <w:rPr>
          <w:rStyle w:val="HTML1"/>
        </w:rPr>
        <w:t xml:space="preserve"> ---&gt; source/sink(</w:t>
      </w:r>
      <w:r>
        <w:rPr>
          <w:rStyle w:val="HTML1"/>
        </w:rPr>
        <w:t>文件</w:t>
      </w:r>
      <w:r>
        <w:rPr>
          <w:rStyle w:val="HTML1"/>
        </w:rPr>
        <w:t>io)</w:t>
      </w:r>
    </w:p>
    <w:p w14:paraId="481CE65C" w14:textId="77777777" w:rsidR="00F94FB8" w:rsidRDefault="00F94FB8" w:rsidP="00F94FB8">
      <w:r>
        <w:t>代码部分不复杂，与上面的findusage位置相同，可以概括下：</w:t>
      </w:r>
    </w:p>
    <w:p w14:paraId="17BE3250" w14:textId="77777777" w:rsidR="00F94FB8" w:rsidRDefault="00F94FB8" w:rsidP="00F94FB8">
      <w:r>
        <w:t>如果信息本身就是二进制，就直接写到文件中；如果是文本信息，按照预设的格式写入即可。</w:t>
      </w:r>
    </w:p>
    <w:p w14:paraId="769CF596" w14:textId="77777777" w:rsidR="00F94FB8" w:rsidRDefault="00F94FB8" w:rsidP="00F94FB8">
      <w:r>
        <w:t>至于序列化后的东西到底是什么，可以直接在shell下运行</w:t>
      </w:r>
      <w:r>
        <w:rPr>
          <w:rStyle w:val="HTML1"/>
        </w:rPr>
        <w:t>cat</w:t>
      </w:r>
      <w:r>
        <w:t>命令或者打开文本编辑器进行输出查看。</w:t>
      </w:r>
    </w:p>
    <w:p w14:paraId="7E86631D" w14:textId="77777777" w:rsidR="00F94FB8" w:rsidRDefault="00F94FB8" w:rsidP="00F94FB8">
      <w:r>
        <w:t>注意这里的</w:t>
      </w:r>
      <w:r>
        <w:rPr>
          <w:rStyle w:val="HTML1"/>
        </w:rPr>
        <w:t>Cache.Entry</w:t>
      </w:r>
      <w:r>
        <w:t>与上面的</w:t>
      </w:r>
      <w:r>
        <w:rPr>
          <w:rStyle w:val="HTML1"/>
        </w:rPr>
        <w:t>DiskLruCache.Entry</w:t>
      </w:r>
      <w:r>
        <w:t>是两个完全不同的对象</w:t>
      </w:r>
    </w:p>
    <w:p w14:paraId="049557D5" w14:textId="77777777" w:rsidR="00F94FB8" w:rsidRDefault="00F94FB8" w:rsidP="009460D7">
      <w:pPr>
        <w:pStyle w:val="3"/>
      </w:pPr>
      <w:r>
        <w:t>3.4 缓存的自动清</w:t>
      </w:r>
      <w:r>
        <w:rPr>
          <w:rFonts w:ascii="MS Mincho" w:eastAsia="MS Mincho" w:hAnsi="MS Mincho" w:cs="MS Mincho"/>
        </w:rPr>
        <w:t>理</w:t>
      </w:r>
    </w:p>
    <w:p w14:paraId="70574970" w14:textId="77777777" w:rsidR="00F94FB8" w:rsidRDefault="00F94FB8" w:rsidP="00F94FB8">
      <w:r>
        <w:t>在DiskLruCache初始化时，将</w:t>
      </w:r>
      <w:hyperlink r:id="rId160" w:anchor="L252" w:tgtFrame="_blank" w:history="1">
        <w:r>
          <w:rPr>
            <w:rStyle w:val="string"/>
          </w:rPr>
          <w:t>建立</w:t>
        </w:r>
      </w:hyperlink>
      <w:r>
        <w:t>线程池，最少零个线程，最大一个线程，线程空闲可以活60s，线程名叫做"OkHttp DiskLruCache"，当JVM退出时，线程自动结束。</w:t>
      </w:r>
    </w:p>
    <w:p w14:paraId="5FA93D54" w14:textId="77777777" w:rsidR="00F94FB8" w:rsidRDefault="00F94FB8" w:rsidP="00F94FB8">
      <w:pPr>
        <w:rPr>
          <w:rStyle w:val="HTML1"/>
        </w:rPr>
      </w:pPr>
      <w:r>
        <w:rPr>
          <w:rStyle w:val="hljs-string"/>
        </w:rPr>
        <w:t>new</w:t>
      </w:r>
      <w:r>
        <w:rPr>
          <w:rStyle w:val="HTML1"/>
        </w:rPr>
        <w:t xml:space="preserve"> </w:t>
      </w:r>
      <w:r>
        <w:rPr>
          <w:rStyle w:val="hljs-function"/>
        </w:rPr>
        <w:t>ThreadPoolExecutor</w:t>
      </w:r>
      <w:r>
        <w:rPr>
          <w:rStyle w:val="HTML1"/>
        </w:rPr>
        <w:t>(</w:t>
      </w:r>
      <w:r>
        <w:rPr>
          <w:rStyle w:val="hljs-type"/>
        </w:rPr>
        <w:t>0</w:t>
      </w:r>
      <w:r>
        <w:rPr>
          <w:rStyle w:val="HTML1"/>
        </w:rPr>
        <w:t xml:space="preserve">, </w:t>
      </w:r>
      <w:r>
        <w:rPr>
          <w:rStyle w:val="hljs-type"/>
        </w:rPr>
        <w:t>1</w:t>
      </w:r>
      <w:r>
        <w:rPr>
          <w:rStyle w:val="HTML1"/>
        </w:rPr>
        <w:t xml:space="preserve">, </w:t>
      </w:r>
      <w:r>
        <w:rPr>
          <w:rStyle w:val="hljs-type"/>
        </w:rPr>
        <w:t>60</w:t>
      </w:r>
      <w:r>
        <w:rPr>
          <w:rStyle w:val="HTML1"/>
        </w:rPr>
        <w:t>L, TimeUnit.SECONDS,</w:t>
      </w:r>
    </w:p>
    <w:p w14:paraId="7AA2B23A" w14:textId="77777777" w:rsidR="00F94FB8" w:rsidRDefault="00F94FB8" w:rsidP="00F94FB8">
      <w:r>
        <w:rPr>
          <w:rStyle w:val="HTML1"/>
        </w:rPr>
        <w:t xml:space="preserve">        </w:t>
      </w:r>
      <w:r>
        <w:rPr>
          <w:rStyle w:val="hljs-string"/>
        </w:rPr>
        <w:t>new</w:t>
      </w:r>
      <w:r>
        <w:rPr>
          <w:rStyle w:val="HTML1"/>
        </w:rPr>
        <w:t xml:space="preserve"> </w:t>
      </w:r>
      <w:r>
        <w:rPr>
          <w:rStyle w:val="hljs-function"/>
        </w:rPr>
        <w:t>LinkedBlockingQueue</w:t>
      </w:r>
      <w:r>
        <w:rPr>
          <w:rStyle w:val="HTML1"/>
        </w:rPr>
        <w:t>&lt;Runnable&gt;(), Util.threadFactory(</w:t>
      </w:r>
      <w:r>
        <w:rPr>
          <w:rStyle w:val="hljs-builtin"/>
        </w:rPr>
        <w:t>"OkHttp DiskLruCache"</w:t>
      </w:r>
      <w:r>
        <w:rPr>
          <w:rStyle w:val="HTML1"/>
        </w:rPr>
        <w:t xml:space="preserve">, </w:t>
      </w:r>
      <w:r>
        <w:rPr>
          <w:rStyle w:val="hljs-selector-tag"/>
        </w:rPr>
        <w:t>true</w:t>
      </w:r>
      <w:r>
        <w:rPr>
          <w:rStyle w:val="HTML1"/>
        </w:rPr>
        <w:t>))</w:t>
      </w:r>
    </w:p>
    <w:p w14:paraId="4E9C5ECB" w14:textId="77777777" w:rsidR="00F94FB8" w:rsidRDefault="00F94FB8" w:rsidP="00F94FB8">
      <w:r>
        <w:t>当需要清理时，执行清理任务，它将在每次get/set后调用</w:t>
      </w:r>
    </w:p>
    <w:p w14:paraId="5FED782C" w14:textId="77777777" w:rsidR="00F94FB8" w:rsidRDefault="00F94FB8" w:rsidP="00F94FB8">
      <w:pPr>
        <w:rPr>
          <w:rStyle w:val="HTML1"/>
        </w:rPr>
      </w:pPr>
      <w:r>
        <w:rPr>
          <w:rStyle w:val="hljs-string"/>
        </w:rPr>
        <w:t>private</w:t>
      </w:r>
      <w:r>
        <w:rPr>
          <w:rStyle w:val="HTML1"/>
        </w:rPr>
        <w:t xml:space="preserve"> </w:t>
      </w:r>
      <w:r>
        <w:rPr>
          <w:rStyle w:val="hljs-string"/>
        </w:rPr>
        <w:t>final</w:t>
      </w:r>
      <w:r>
        <w:rPr>
          <w:rStyle w:val="HTML1"/>
        </w:rPr>
        <w:t xml:space="preserve"> Runnable cleanupRunnable = </w:t>
      </w:r>
      <w:r>
        <w:rPr>
          <w:rStyle w:val="hljs-string"/>
        </w:rPr>
        <w:t>new</w:t>
      </w:r>
      <w:r>
        <w:rPr>
          <w:rStyle w:val="HTML1"/>
        </w:rPr>
        <w:t xml:space="preserve"> Runnable() {</w:t>
      </w:r>
    </w:p>
    <w:p w14:paraId="34281570" w14:textId="77777777" w:rsidR="00F94FB8" w:rsidRDefault="00F94FB8" w:rsidP="00F94FB8">
      <w:pPr>
        <w:rPr>
          <w:rStyle w:val="HTML1"/>
        </w:rPr>
      </w:pPr>
      <w:r>
        <w:rPr>
          <w:rStyle w:val="HTML1"/>
        </w:rPr>
        <w:t xml:space="preserve">  </w:t>
      </w:r>
      <w:r>
        <w:rPr>
          <w:rStyle w:val="hljs-string"/>
        </w:rPr>
        <w:t>public</w:t>
      </w:r>
      <w:r>
        <w:rPr>
          <w:rStyle w:val="HTML1"/>
        </w:rPr>
        <w:t xml:space="preserve"> </w:t>
      </w:r>
      <w:r>
        <w:rPr>
          <w:rStyle w:val="hljs-string"/>
        </w:rPr>
        <w:t>void</w:t>
      </w:r>
      <w:r>
        <w:rPr>
          <w:rStyle w:val="hljs-params"/>
        </w:rPr>
        <w:t xml:space="preserve"> </w:t>
      </w:r>
      <w:r>
        <w:rPr>
          <w:rStyle w:val="hljs-literal"/>
        </w:rPr>
        <w:t>run</w:t>
      </w:r>
      <w:r>
        <w:rPr>
          <w:rStyle w:val="hljs-selector-class"/>
        </w:rPr>
        <w:t>()</w:t>
      </w:r>
      <w:r>
        <w:rPr>
          <w:rStyle w:val="hljs-params"/>
        </w:rPr>
        <w:t xml:space="preserve"> </w:t>
      </w:r>
      <w:r>
        <w:rPr>
          <w:rStyle w:val="HTML1"/>
        </w:rPr>
        <w:t>{</w:t>
      </w:r>
    </w:p>
    <w:p w14:paraId="00CB4148" w14:textId="77777777" w:rsidR="00F94FB8" w:rsidRDefault="00F94FB8" w:rsidP="00F94FB8">
      <w:pPr>
        <w:rPr>
          <w:rStyle w:val="HTML1"/>
        </w:rPr>
      </w:pPr>
      <w:r>
        <w:rPr>
          <w:rStyle w:val="HTML1"/>
        </w:rPr>
        <w:t xml:space="preserve">    </w:t>
      </w:r>
      <w:r>
        <w:rPr>
          <w:rStyle w:val="hljs-string"/>
        </w:rPr>
        <w:t>synchronized</w:t>
      </w:r>
      <w:r>
        <w:rPr>
          <w:rStyle w:val="HTML1"/>
        </w:rPr>
        <w:t xml:space="preserve"> (DiskLruCache.</w:t>
      </w:r>
      <w:r>
        <w:rPr>
          <w:rStyle w:val="hljs-string"/>
        </w:rPr>
        <w:t>this</w:t>
      </w:r>
      <w:r>
        <w:rPr>
          <w:rStyle w:val="HTML1"/>
        </w:rPr>
        <w:t>) {</w:t>
      </w:r>
    </w:p>
    <w:p w14:paraId="10942799" w14:textId="77777777" w:rsidR="00F94FB8" w:rsidRDefault="00F94FB8" w:rsidP="00F94FB8">
      <w:pPr>
        <w:rPr>
          <w:rStyle w:val="HTML1"/>
        </w:rPr>
      </w:pPr>
      <w:r>
        <w:rPr>
          <w:rStyle w:val="HTML1"/>
        </w:rPr>
        <w:lastRenderedPageBreak/>
        <w:t xml:space="preserve">      </w:t>
      </w:r>
      <w:r>
        <w:rPr>
          <w:rStyle w:val="hljs-string"/>
        </w:rPr>
        <w:t>if</w:t>
      </w:r>
      <w:r>
        <w:rPr>
          <w:rStyle w:val="HTML1"/>
        </w:rPr>
        <w:t xml:space="preserve"> (!initialized | closed) {</w:t>
      </w:r>
    </w:p>
    <w:p w14:paraId="1EBFD427" w14:textId="77777777" w:rsidR="00F94FB8" w:rsidRDefault="00F94FB8" w:rsidP="00F94FB8">
      <w:pPr>
        <w:rPr>
          <w:rStyle w:val="HTML1"/>
        </w:rPr>
      </w:pPr>
      <w:r>
        <w:rPr>
          <w:rStyle w:val="HTML1"/>
        </w:rPr>
        <w:t xml:space="preserve">        </w:t>
      </w:r>
      <w:r>
        <w:rPr>
          <w:rStyle w:val="hljs-string"/>
        </w:rPr>
        <w:t>return</w:t>
      </w:r>
      <w:r>
        <w:rPr>
          <w:rStyle w:val="HTML1"/>
        </w:rPr>
        <w:t xml:space="preserve">; </w:t>
      </w:r>
      <w:r>
        <w:rPr>
          <w:rStyle w:val="hljs-number"/>
        </w:rPr>
        <w:t>// Nothing to do</w:t>
      </w:r>
    </w:p>
    <w:p w14:paraId="403AAAA8" w14:textId="77777777" w:rsidR="00F94FB8" w:rsidRDefault="00F94FB8" w:rsidP="00F94FB8">
      <w:pPr>
        <w:rPr>
          <w:rStyle w:val="HTML1"/>
        </w:rPr>
      </w:pPr>
      <w:r>
        <w:rPr>
          <w:rStyle w:val="HTML1"/>
        </w:rPr>
        <w:t xml:space="preserve">      }</w:t>
      </w:r>
    </w:p>
    <w:p w14:paraId="25B1BFFE" w14:textId="77777777" w:rsidR="00F94FB8" w:rsidRDefault="00F94FB8" w:rsidP="00F94FB8">
      <w:pPr>
        <w:rPr>
          <w:rStyle w:val="HTML1"/>
        </w:rPr>
      </w:pPr>
      <w:r>
        <w:rPr>
          <w:rStyle w:val="HTML1"/>
        </w:rPr>
        <w:t xml:space="preserve">      </w:t>
      </w:r>
      <w:r>
        <w:rPr>
          <w:rStyle w:val="hljs-string"/>
        </w:rPr>
        <w:t>try</w:t>
      </w:r>
      <w:r>
        <w:rPr>
          <w:rStyle w:val="HTML1"/>
        </w:rPr>
        <w:t xml:space="preserve"> {</w:t>
      </w:r>
    </w:p>
    <w:p w14:paraId="2F1F440C" w14:textId="77777777" w:rsidR="00F94FB8" w:rsidRDefault="00F94FB8" w:rsidP="00F94FB8">
      <w:pPr>
        <w:rPr>
          <w:rStyle w:val="HTML1"/>
        </w:rPr>
      </w:pPr>
      <w:r>
        <w:rPr>
          <w:rStyle w:val="HTML1"/>
        </w:rPr>
        <w:t xml:space="preserve">        </w:t>
      </w:r>
      <w:r>
        <w:rPr>
          <w:rStyle w:val="hljs-number"/>
        </w:rPr>
        <w:t>//遍历LRU缓存(从旧到新进行遍历map),并删除文件</w:t>
      </w:r>
    </w:p>
    <w:p w14:paraId="5D8252DB" w14:textId="77777777" w:rsidR="00F94FB8" w:rsidRDefault="00F94FB8" w:rsidP="00F94FB8">
      <w:pPr>
        <w:rPr>
          <w:rStyle w:val="HTML1"/>
        </w:rPr>
      </w:pPr>
      <w:r>
        <w:rPr>
          <w:rStyle w:val="HTML1"/>
        </w:rPr>
        <w:t xml:space="preserve">        </w:t>
      </w:r>
      <w:r>
        <w:rPr>
          <w:rStyle w:val="hljs-number"/>
        </w:rPr>
        <w:t>//直到小于MaxSize为止</w:t>
      </w:r>
    </w:p>
    <w:p w14:paraId="6BB174DF" w14:textId="77777777" w:rsidR="00F94FB8" w:rsidRDefault="00F94FB8" w:rsidP="00F94FB8">
      <w:pPr>
        <w:rPr>
          <w:rStyle w:val="HTML1"/>
        </w:rPr>
      </w:pPr>
      <w:r>
        <w:rPr>
          <w:rStyle w:val="HTML1"/>
        </w:rPr>
        <w:t xml:space="preserve">        trimToSize();</w:t>
      </w:r>
    </w:p>
    <w:p w14:paraId="11DD7CA3" w14:textId="77777777" w:rsidR="00F94FB8" w:rsidRDefault="00F94FB8" w:rsidP="00F94FB8">
      <w:pPr>
        <w:rPr>
          <w:rStyle w:val="HTML1"/>
        </w:rPr>
      </w:pPr>
      <w:r>
        <w:rPr>
          <w:rStyle w:val="HTML1"/>
        </w:rPr>
        <w:t xml:space="preserve">        </w:t>
      </w:r>
      <w:r>
        <w:rPr>
          <w:rStyle w:val="hljs-string"/>
        </w:rPr>
        <w:t>if</w:t>
      </w:r>
      <w:r>
        <w:rPr>
          <w:rStyle w:val="HTML1"/>
        </w:rPr>
        <w:t xml:space="preserve"> (journalRebuildRequired()) {</w:t>
      </w:r>
    </w:p>
    <w:p w14:paraId="790322CC" w14:textId="77777777" w:rsidR="00F94FB8" w:rsidRDefault="00F94FB8" w:rsidP="00F94FB8">
      <w:pPr>
        <w:rPr>
          <w:rStyle w:val="HTML1"/>
        </w:rPr>
      </w:pPr>
      <w:r>
        <w:rPr>
          <w:rStyle w:val="HTML1"/>
        </w:rPr>
        <w:t xml:space="preserve">          rebuildJournal();</w:t>
      </w:r>
    </w:p>
    <w:p w14:paraId="085AE50C" w14:textId="77777777" w:rsidR="00F94FB8" w:rsidRDefault="00F94FB8" w:rsidP="00F94FB8">
      <w:pPr>
        <w:rPr>
          <w:rStyle w:val="HTML1"/>
        </w:rPr>
      </w:pPr>
      <w:r>
        <w:rPr>
          <w:rStyle w:val="HTML1"/>
        </w:rPr>
        <w:t xml:space="preserve">          redundantOpCount = </w:t>
      </w:r>
      <w:r>
        <w:rPr>
          <w:rStyle w:val="hljs-type"/>
        </w:rPr>
        <w:t>0</w:t>
      </w:r>
      <w:r>
        <w:rPr>
          <w:rStyle w:val="HTML1"/>
        </w:rPr>
        <w:t>;</w:t>
      </w:r>
    </w:p>
    <w:p w14:paraId="2211B76E" w14:textId="77777777" w:rsidR="00F94FB8" w:rsidRDefault="00F94FB8" w:rsidP="00F94FB8">
      <w:pPr>
        <w:rPr>
          <w:rStyle w:val="HTML1"/>
        </w:rPr>
      </w:pPr>
      <w:r>
        <w:rPr>
          <w:rStyle w:val="HTML1"/>
        </w:rPr>
        <w:t xml:space="preserve">        }</w:t>
      </w:r>
    </w:p>
    <w:p w14:paraId="1CB6C809" w14:textId="77777777" w:rsidR="00F94FB8" w:rsidRDefault="00F94FB8" w:rsidP="00F94FB8">
      <w:pPr>
        <w:rPr>
          <w:rStyle w:val="HTML1"/>
        </w:rPr>
      </w:pPr>
      <w:r>
        <w:rPr>
          <w:rStyle w:val="HTML1"/>
        </w:rPr>
        <w:t xml:space="preserve">      } </w:t>
      </w:r>
      <w:r>
        <w:rPr>
          <w:rStyle w:val="hljs-string"/>
        </w:rPr>
        <w:t>catch</w:t>
      </w:r>
      <w:r>
        <w:rPr>
          <w:rStyle w:val="HTML1"/>
        </w:rPr>
        <w:t xml:space="preserve"> (IOException e) {</w:t>
      </w:r>
    </w:p>
    <w:p w14:paraId="2B24C947" w14:textId="77777777" w:rsidR="00F94FB8" w:rsidRDefault="00F94FB8" w:rsidP="00F94FB8">
      <w:pPr>
        <w:rPr>
          <w:rStyle w:val="HTML1"/>
        </w:rPr>
      </w:pPr>
      <w:r>
        <w:rPr>
          <w:rStyle w:val="HTML1"/>
        </w:rPr>
        <w:t xml:space="preserve">        </w:t>
      </w:r>
      <w:r>
        <w:rPr>
          <w:rStyle w:val="hljs-string"/>
        </w:rPr>
        <w:t>throw</w:t>
      </w:r>
      <w:r>
        <w:rPr>
          <w:rStyle w:val="HTML1"/>
        </w:rPr>
        <w:t xml:space="preserve"> </w:t>
      </w:r>
      <w:r>
        <w:rPr>
          <w:rStyle w:val="hljs-string"/>
        </w:rPr>
        <w:t>new</w:t>
      </w:r>
      <w:r>
        <w:rPr>
          <w:rStyle w:val="HTML1"/>
        </w:rPr>
        <w:t xml:space="preserve"> RuntimeException(e);</w:t>
      </w:r>
    </w:p>
    <w:p w14:paraId="3D4A71A0" w14:textId="77777777" w:rsidR="00F94FB8" w:rsidRDefault="00F94FB8" w:rsidP="00F94FB8">
      <w:pPr>
        <w:rPr>
          <w:rStyle w:val="HTML1"/>
        </w:rPr>
      </w:pPr>
      <w:r>
        <w:rPr>
          <w:rStyle w:val="HTML1"/>
        </w:rPr>
        <w:t xml:space="preserve">      }</w:t>
      </w:r>
    </w:p>
    <w:p w14:paraId="6BF5CFE1" w14:textId="77777777" w:rsidR="00F94FB8" w:rsidRDefault="00F94FB8" w:rsidP="00F94FB8">
      <w:pPr>
        <w:rPr>
          <w:rStyle w:val="HTML1"/>
        </w:rPr>
      </w:pPr>
      <w:r>
        <w:rPr>
          <w:rStyle w:val="HTML1"/>
        </w:rPr>
        <w:t xml:space="preserve">    }</w:t>
      </w:r>
    </w:p>
    <w:p w14:paraId="5034D2E3" w14:textId="77777777" w:rsidR="00F94FB8" w:rsidRDefault="00F94FB8" w:rsidP="00F94FB8">
      <w:pPr>
        <w:rPr>
          <w:rStyle w:val="HTML1"/>
        </w:rPr>
      </w:pPr>
      <w:r>
        <w:rPr>
          <w:rStyle w:val="HTML1"/>
        </w:rPr>
        <w:t xml:space="preserve">  }</w:t>
      </w:r>
    </w:p>
    <w:p w14:paraId="158B3AE4" w14:textId="77777777" w:rsidR="00F94FB8" w:rsidRDefault="00F94FB8" w:rsidP="00F94FB8">
      <w:r>
        <w:rPr>
          <w:rStyle w:val="HTML1"/>
        </w:rPr>
        <w:t>};</w:t>
      </w:r>
    </w:p>
    <w:p w14:paraId="195EE9F0" w14:textId="77777777" w:rsidR="00F94FB8" w:rsidRDefault="00F94FB8" w:rsidP="00F94FB8">
      <w:pPr>
        <w:pStyle w:val="2"/>
        <w:rPr>
          <w:rFonts w:eastAsia="Times New Roman"/>
        </w:rPr>
      </w:pPr>
      <w:r>
        <w:rPr>
          <w:rFonts w:ascii="SimSun" w:eastAsia="SimSun" w:hAnsi="SimSun" w:cs="SimSun"/>
        </w:rPr>
        <w:t>总结</w:t>
      </w:r>
    </w:p>
    <w:p w14:paraId="69415D00" w14:textId="77777777" w:rsidR="00F94FB8" w:rsidRDefault="00F94FB8" w:rsidP="008B146C">
      <w:pPr>
        <w:widowControl/>
        <w:numPr>
          <w:ilvl w:val="0"/>
          <w:numId w:val="97"/>
        </w:numPr>
        <w:spacing w:before="100" w:beforeAutospacing="1" w:after="100" w:afterAutospacing="1"/>
        <w:jc w:val="left"/>
        <w:rPr>
          <w:rFonts w:eastAsia="Times New Roman"/>
        </w:rPr>
      </w:pPr>
      <w:r>
        <w:rPr>
          <w:rFonts w:eastAsia="Times New Roman"/>
        </w:rPr>
        <w:lastRenderedPageBreak/>
        <w:t>OkHttp通过对文件进行了多次封装，实现了非常简单的I/O操</w:t>
      </w:r>
      <w:r>
        <w:rPr>
          <w:rFonts w:ascii="MS Mincho" w:eastAsia="MS Mincho" w:hAnsi="MS Mincho" w:cs="MS Mincho"/>
        </w:rPr>
        <w:t>作</w:t>
      </w:r>
    </w:p>
    <w:p w14:paraId="0B99A76A" w14:textId="77777777" w:rsidR="00F94FB8" w:rsidRDefault="00F94FB8" w:rsidP="008B146C">
      <w:pPr>
        <w:widowControl/>
        <w:numPr>
          <w:ilvl w:val="0"/>
          <w:numId w:val="97"/>
        </w:numPr>
        <w:spacing w:before="100" w:beforeAutospacing="1" w:after="100" w:afterAutospacing="1"/>
        <w:jc w:val="left"/>
        <w:rPr>
          <w:rFonts w:eastAsia="Times New Roman"/>
        </w:rPr>
      </w:pPr>
      <w:r>
        <w:rPr>
          <w:rFonts w:eastAsia="Times New Roman"/>
        </w:rPr>
        <w:t>OkHttp通过对请求url进行md5实现了与文件的映射，实现写入，删除等操</w:t>
      </w:r>
      <w:r>
        <w:rPr>
          <w:rFonts w:ascii="MS Mincho" w:eastAsia="MS Mincho" w:hAnsi="MS Mincho" w:cs="MS Mincho"/>
        </w:rPr>
        <w:t>作</w:t>
      </w:r>
    </w:p>
    <w:p w14:paraId="2216BFA5" w14:textId="6045E26A" w:rsidR="00C82ACD" w:rsidRDefault="00F94FB8" w:rsidP="008B146C">
      <w:pPr>
        <w:widowControl/>
        <w:numPr>
          <w:ilvl w:val="0"/>
          <w:numId w:val="97"/>
        </w:numPr>
        <w:spacing w:before="100" w:beforeAutospacing="1" w:after="100" w:afterAutospacing="1"/>
        <w:jc w:val="left"/>
        <w:rPr>
          <w:rFonts w:eastAsia="Times New Roman"/>
        </w:rPr>
      </w:pPr>
      <w:r>
        <w:rPr>
          <w:rFonts w:eastAsia="Times New Roman"/>
        </w:rPr>
        <w:t>OkHttp内部维护着清理线程池，实现对缓存文件的自动清</w:t>
      </w:r>
      <w:r>
        <w:rPr>
          <w:rFonts w:ascii="MS Mincho" w:eastAsia="MS Mincho" w:hAnsi="MS Mincho" w:cs="MS Mincho"/>
        </w:rPr>
        <w:t>理</w:t>
      </w:r>
    </w:p>
    <w:p w14:paraId="30BC1BFB" w14:textId="77777777" w:rsidR="00F94FB8" w:rsidRDefault="00F94FB8" w:rsidP="00F94FB8">
      <w:pPr>
        <w:pStyle w:val="4"/>
        <w:rPr>
          <w:color w:val="FF0000"/>
        </w:rPr>
      </w:pPr>
      <w:r w:rsidRPr="00F94FB8">
        <w:rPr>
          <w:color w:val="FF0000"/>
        </w:rPr>
        <w:t>OkHttp3</w:t>
      </w:r>
      <w:r w:rsidRPr="00F94FB8">
        <w:rPr>
          <w:rFonts w:ascii="MS Mincho" w:eastAsia="MS Mincho" w:hAnsi="MS Mincho" w:cs="MS Mincho"/>
          <w:color w:val="FF0000"/>
        </w:rPr>
        <w:t>源</w:t>
      </w:r>
      <w:r w:rsidRPr="00F94FB8">
        <w:rPr>
          <w:rFonts w:ascii="SimSun" w:eastAsia="SimSun" w:hAnsi="SimSun" w:cs="SimSun"/>
          <w:color w:val="FF0000"/>
        </w:rPr>
        <w:t>码</w:t>
      </w:r>
      <w:r w:rsidRPr="00F94FB8">
        <w:rPr>
          <w:rFonts w:ascii="MS Mincho" w:eastAsia="MS Mincho" w:hAnsi="MS Mincho" w:cs="MS Mincho"/>
          <w:color w:val="FF0000"/>
        </w:rPr>
        <w:t>分析</w:t>
      </w:r>
      <w:r w:rsidRPr="00F94FB8">
        <w:rPr>
          <w:color w:val="FF0000"/>
        </w:rPr>
        <w:t>[</w:t>
      </w:r>
      <w:r w:rsidRPr="00F94FB8">
        <w:rPr>
          <w:rFonts w:ascii="MS Mincho" w:eastAsia="MS Mincho" w:hAnsi="MS Mincho" w:cs="MS Mincho"/>
          <w:color w:val="FF0000"/>
        </w:rPr>
        <w:t>任</w:t>
      </w:r>
      <w:r w:rsidRPr="00F94FB8">
        <w:rPr>
          <w:rFonts w:ascii="SimSun" w:eastAsia="SimSun" w:hAnsi="SimSun" w:cs="SimSun"/>
          <w:color w:val="FF0000"/>
        </w:rPr>
        <w:t>务队</w:t>
      </w:r>
      <w:r w:rsidRPr="00F94FB8">
        <w:rPr>
          <w:rFonts w:ascii="MS Mincho" w:eastAsia="MS Mincho" w:hAnsi="MS Mincho" w:cs="MS Mincho"/>
          <w:color w:val="FF0000"/>
        </w:rPr>
        <w:t>列</w:t>
      </w:r>
      <w:r w:rsidRPr="00F94FB8">
        <w:rPr>
          <w:color w:val="FF0000"/>
        </w:rPr>
        <w:t>]</w:t>
      </w:r>
    </w:p>
    <w:p w14:paraId="2F166010" w14:textId="77777777" w:rsidR="00F94FB8" w:rsidRDefault="00F94FB8" w:rsidP="00F94FB8">
      <w:r>
        <w:t>本文目录：</w:t>
      </w:r>
    </w:p>
    <w:p w14:paraId="08701A69" w14:textId="77777777" w:rsidR="00F94FB8" w:rsidRDefault="00F94FB8" w:rsidP="008B146C">
      <w:pPr>
        <w:widowControl/>
        <w:numPr>
          <w:ilvl w:val="0"/>
          <w:numId w:val="98"/>
        </w:numPr>
        <w:spacing w:before="100" w:beforeAutospacing="1" w:after="100" w:afterAutospacing="1"/>
        <w:jc w:val="left"/>
        <w:rPr>
          <w:rFonts w:eastAsia="Times New Roman"/>
        </w:rPr>
      </w:pPr>
      <w:r>
        <w:rPr>
          <w:rFonts w:eastAsia="Times New Roman"/>
        </w:rPr>
        <w:t>线程池基</w:t>
      </w:r>
      <w:r>
        <w:rPr>
          <w:rFonts w:ascii="SimSun" w:eastAsia="SimSun" w:hAnsi="SimSun" w:cs="SimSun"/>
        </w:rPr>
        <w:t>础</w:t>
      </w:r>
    </w:p>
    <w:p w14:paraId="4FB1E464" w14:textId="77777777" w:rsidR="00F94FB8" w:rsidRDefault="00F94FB8" w:rsidP="008B146C">
      <w:pPr>
        <w:widowControl/>
        <w:numPr>
          <w:ilvl w:val="0"/>
          <w:numId w:val="98"/>
        </w:numPr>
        <w:spacing w:before="100" w:beforeAutospacing="1" w:after="100" w:afterAutospacing="1"/>
        <w:jc w:val="left"/>
        <w:rPr>
          <w:rFonts w:eastAsia="Times New Roman"/>
        </w:rPr>
      </w:pPr>
      <w:r>
        <w:rPr>
          <w:rFonts w:eastAsia="Times New Roman"/>
        </w:rPr>
        <w:t>反向代理模</w:t>
      </w:r>
      <w:r>
        <w:rPr>
          <w:rFonts w:ascii="MS Mincho" w:eastAsia="MS Mincho" w:hAnsi="MS Mincho" w:cs="MS Mincho"/>
        </w:rPr>
        <w:t>型</w:t>
      </w:r>
    </w:p>
    <w:p w14:paraId="7693BDA5" w14:textId="77777777" w:rsidR="00F94FB8" w:rsidRDefault="00F94FB8" w:rsidP="008B146C">
      <w:pPr>
        <w:widowControl/>
        <w:numPr>
          <w:ilvl w:val="0"/>
          <w:numId w:val="98"/>
        </w:numPr>
        <w:spacing w:before="100" w:beforeAutospacing="1" w:after="100" w:afterAutospacing="1"/>
        <w:jc w:val="left"/>
        <w:rPr>
          <w:rFonts w:eastAsia="Times New Roman"/>
        </w:rPr>
      </w:pPr>
      <w:r>
        <w:rPr>
          <w:rFonts w:eastAsia="Times New Roman"/>
        </w:rPr>
        <w:t>OkHttp的任务调</w:t>
      </w:r>
      <w:r>
        <w:rPr>
          <w:rFonts w:ascii="MS Mincho" w:eastAsia="MS Mincho" w:hAnsi="MS Mincho" w:cs="MS Mincho"/>
        </w:rPr>
        <w:t>度</w:t>
      </w:r>
    </w:p>
    <w:p w14:paraId="1CDF63AC" w14:textId="77777777" w:rsidR="00F94FB8" w:rsidRDefault="00F94FB8" w:rsidP="00F94FB8">
      <w:r>
        <w:t>看过Wiki的都知道OkHttp拥有2种运行方式，一种是同步阻塞调用并直接返回的形式，另一种是通过内部线程池分发调度实现非阻塞的异步回调。本文主要分析第二种，即OkHttp在多并发网络下的分发调度过程。本文主要分析的是</w:t>
      </w:r>
      <w:r>
        <w:rPr>
          <w:rStyle w:val="HTML1"/>
        </w:rPr>
        <w:t>Dispatcher</w:t>
      </w:r>
      <w:r>
        <w:t>对象</w:t>
      </w:r>
    </w:p>
    <w:p w14:paraId="40FF735C" w14:textId="77777777" w:rsidR="00F94FB8" w:rsidRDefault="006D2C06" w:rsidP="00F94FB8">
      <w:pPr>
        <w:rPr>
          <w:rFonts w:eastAsia="Times New Roman"/>
        </w:rPr>
      </w:pPr>
      <w:r>
        <w:rPr>
          <w:rFonts w:eastAsia="Times New Roman"/>
        </w:rPr>
        <w:pict w14:anchorId="6855B2D8">
          <v:rect id="_x0000_i1027" style="width:0;height:1.5pt" o:hralign="center" o:hrstd="t" o:hr="t" fillcolor="#aaa" stroked="f"/>
        </w:pict>
      </w:r>
    </w:p>
    <w:p w14:paraId="22F95AE7" w14:textId="77777777" w:rsidR="00F94FB8" w:rsidRDefault="00F94FB8" w:rsidP="00F94FB8">
      <w:pPr>
        <w:pStyle w:val="2"/>
        <w:rPr>
          <w:rFonts w:eastAsia="Times New Roman"/>
        </w:rPr>
      </w:pPr>
      <w:r>
        <w:rPr>
          <w:rFonts w:eastAsia="Times New Roman"/>
        </w:rPr>
        <w:t xml:space="preserve">1. </w:t>
      </w:r>
      <w:r>
        <w:rPr>
          <w:rFonts w:ascii="SimSun" w:eastAsia="SimSun" w:hAnsi="SimSun" w:cs="SimSun"/>
        </w:rPr>
        <w:t>线程池基础</w:t>
      </w:r>
    </w:p>
    <w:p w14:paraId="53211886" w14:textId="77777777" w:rsidR="00F94FB8" w:rsidRDefault="00F94FB8" w:rsidP="00F94FB8">
      <w:r>
        <w:t>在初学Java的时候，各位可能会用</w:t>
      </w:r>
      <w:r>
        <w:rPr>
          <w:rStyle w:val="HTML1"/>
        </w:rPr>
        <w:t>new Thread + Handler</w:t>
      </w:r>
      <w:r>
        <w:t>来写异步任务，它的坑网上已经烂大街了，比如不能自动关闭，迷之缩进难以维护，导致目前开发者几乎不怎么用它。而现在很多框架，比如Picasso，Rxjava等，都帮我们写好了对应场景的线程池，但是线</w:t>
      </w:r>
      <w:r>
        <w:lastRenderedPageBreak/>
        <w:t>程池到底有什么好呢？</w:t>
      </w:r>
    </w:p>
    <w:p w14:paraId="37B6A6E5" w14:textId="77777777" w:rsidR="00F94FB8" w:rsidRDefault="00F94FB8" w:rsidP="009460D7">
      <w:pPr>
        <w:pStyle w:val="3"/>
      </w:pPr>
      <w:r>
        <w:t>1.1. 线程池好处都有</w:t>
      </w:r>
      <w:r>
        <w:rPr>
          <w:rFonts w:ascii="SimSun" w:eastAsia="SimSun" w:hAnsi="SimSun" w:cs="SimSun"/>
        </w:rPr>
        <w:t>啥</w:t>
      </w:r>
    </w:p>
    <w:p w14:paraId="752D6D57" w14:textId="77777777" w:rsidR="00F94FB8" w:rsidRDefault="00F94FB8" w:rsidP="00F94FB8">
      <w:r>
        <w:t>线程池的关键在于线程复用以减少非核心任务的损耗。下面内容是引用</w:t>
      </w:r>
      <w:hyperlink r:id="rId161" w:tgtFrame="_blank" w:history="1">
        <w:r>
          <w:rPr>
            <w:rStyle w:val="string"/>
          </w:rPr>
          <w:t>IBM知识库</w:t>
        </w:r>
      </w:hyperlink>
      <w:r>
        <w:t>中的例子：</w:t>
      </w:r>
    </w:p>
    <w:p w14:paraId="6AC88DC0" w14:textId="77777777" w:rsidR="00F94FB8" w:rsidRDefault="00F94FB8" w:rsidP="00F94FB8">
      <w:r>
        <w:t>多线程技术主要解决处理器单元内多个线程执行的问题，它可以显著减少处理器单元的闲置时间，增加处理器单元的吞吐能力。但如果对多线程应用不当，会增加对单个任务的处理时间。可以举一个简单的例子：</w:t>
      </w:r>
      <w:r>
        <w:br/>
        <w:t>假设在一台服务器完成一项任务的时间为T</w:t>
      </w:r>
    </w:p>
    <w:p w14:paraId="2AF2F55D" w14:textId="77777777" w:rsidR="00F94FB8" w:rsidRDefault="00F94FB8" w:rsidP="00F94FB8">
      <w:pPr>
        <w:rPr>
          <w:rStyle w:val="HTML1"/>
        </w:rPr>
      </w:pPr>
      <w:r>
        <w:rPr>
          <w:rStyle w:val="hljs-title"/>
        </w:rPr>
        <w:t>T1</w:t>
      </w:r>
      <w:r>
        <w:rPr>
          <w:rStyle w:val="HTML1"/>
        </w:rPr>
        <w:t xml:space="preserve"> </w:t>
      </w:r>
      <w:r>
        <w:rPr>
          <w:rStyle w:val="HTML1"/>
        </w:rPr>
        <w:t>创建线程的时间</w:t>
      </w:r>
    </w:p>
    <w:p w14:paraId="45BBB8F1" w14:textId="77777777" w:rsidR="00F94FB8" w:rsidRDefault="00F94FB8" w:rsidP="00F94FB8">
      <w:pPr>
        <w:rPr>
          <w:rStyle w:val="HTML1"/>
        </w:rPr>
      </w:pPr>
      <w:r>
        <w:rPr>
          <w:rStyle w:val="hljs-title"/>
        </w:rPr>
        <w:t>T2</w:t>
      </w:r>
      <w:r>
        <w:rPr>
          <w:rStyle w:val="HTML1"/>
        </w:rPr>
        <w:t xml:space="preserve"> </w:t>
      </w:r>
      <w:r>
        <w:rPr>
          <w:rStyle w:val="HTML1"/>
        </w:rPr>
        <w:t>在线程中执行任务的时间，包括线程间同步所需时间</w:t>
      </w:r>
    </w:p>
    <w:p w14:paraId="4DB2CC51" w14:textId="77777777" w:rsidR="00F94FB8" w:rsidRDefault="00F94FB8" w:rsidP="00F94FB8">
      <w:r>
        <w:rPr>
          <w:rStyle w:val="hljs-title"/>
        </w:rPr>
        <w:t>T3</w:t>
      </w:r>
      <w:r>
        <w:rPr>
          <w:rStyle w:val="HTML1"/>
        </w:rPr>
        <w:t xml:space="preserve"> </w:t>
      </w:r>
      <w:r>
        <w:rPr>
          <w:rStyle w:val="HTML1"/>
        </w:rPr>
        <w:t>线程销毁的时间</w:t>
      </w:r>
    </w:p>
    <w:p w14:paraId="5F55264D" w14:textId="77777777" w:rsidR="00F94FB8" w:rsidRDefault="00F94FB8" w:rsidP="00F94FB8">
      <w:r>
        <w:t>显然T ＝ T1＋T2＋T3。注意这是一个极度简化的假设。</w:t>
      </w:r>
      <w:r>
        <w:br/>
        <w:t>可以看出T1,T3是多线程本身的带来的开销（在Java中，通过映射pThead，并进一步通过SystemCall实现native线程），我们渴望减少T1,T3所用的时间，从而减少T的时间。但一些线程的使用者并没有注意到这一点，所以在程序中频繁的创建或销毁线程，这导致T1和T3在T中占有相当比例。显然这是突出了线程的弱点（T1，T3），而不是优点（并发性）。</w:t>
      </w:r>
    </w:p>
    <w:p w14:paraId="60AB40DF" w14:textId="77777777" w:rsidR="00F94FB8" w:rsidRDefault="00F94FB8" w:rsidP="00F94FB8">
      <w:r>
        <w:t>池技术正是关注如何缩短或调整T1，T3时间的技术，从而提高服务器程序性能的。</w:t>
      </w:r>
    </w:p>
    <w:p w14:paraId="24E4903E" w14:textId="77777777" w:rsidR="00F94FB8" w:rsidRDefault="00F94FB8" w:rsidP="008B146C">
      <w:pPr>
        <w:widowControl/>
        <w:numPr>
          <w:ilvl w:val="0"/>
          <w:numId w:val="99"/>
        </w:numPr>
        <w:spacing w:before="100" w:beforeAutospacing="1" w:after="100" w:afterAutospacing="1"/>
        <w:jc w:val="left"/>
        <w:rPr>
          <w:rFonts w:eastAsia="Times New Roman"/>
        </w:rPr>
      </w:pPr>
      <w:r>
        <w:rPr>
          <w:rFonts w:eastAsia="Times New Roman"/>
        </w:rPr>
        <w:t>通过对线程进行缓存，减少了创建销毁的时间损</w:t>
      </w:r>
      <w:r>
        <w:rPr>
          <w:rFonts w:ascii="MS Mincho" w:eastAsia="MS Mincho" w:hAnsi="MS Mincho" w:cs="MS Mincho"/>
        </w:rPr>
        <w:t>失</w:t>
      </w:r>
    </w:p>
    <w:p w14:paraId="6F7E5D35" w14:textId="77777777" w:rsidR="00F94FB8" w:rsidRDefault="00F94FB8" w:rsidP="008B146C">
      <w:pPr>
        <w:widowControl/>
        <w:numPr>
          <w:ilvl w:val="0"/>
          <w:numId w:val="99"/>
        </w:numPr>
        <w:spacing w:before="100" w:beforeAutospacing="1" w:after="100" w:afterAutospacing="1"/>
        <w:jc w:val="left"/>
        <w:rPr>
          <w:rFonts w:eastAsia="Times New Roman"/>
        </w:rPr>
      </w:pPr>
      <w:r>
        <w:rPr>
          <w:rFonts w:eastAsia="Times New Roman"/>
        </w:rPr>
        <w:t>通过控制线程数量阀值，减少了当线程过少时带来的CPU闲置（比如说长时间卡在I/O上了）与线程过多时对JVM的内存与线程切换时系统调用的压</w:t>
      </w:r>
      <w:r>
        <w:rPr>
          <w:rFonts w:ascii="MS Mincho" w:eastAsia="MS Mincho" w:hAnsi="MS Mincho" w:cs="MS Mincho"/>
        </w:rPr>
        <w:t>力</w:t>
      </w:r>
    </w:p>
    <w:p w14:paraId="5DCAAD6B" w14:textId="77777777" w:rsidR="00F94FB8" w:rsidRDefault="00F94FB8" w:rsidP="00F94FB8">
      <w:r>
        <w:lastRenderedPageBreak/>
        <w:t>类似的还有Socket连接池、</w:t>
      </w:r>
      <w:hyperlink r:id="rId162" w:tgtFrame="_blank" w:history="1">
        <w:r>
          <w:rPr>
            <w:rStyle w:val="string"/>
          </w:rPr>
          <w:t>DB连接池</w:t>
        </w:r>
      </w:hyperlink>
      <w:r>
        <w:t>、CommonPool(比如Jedis)等技术。</w:t>
      </w:r>
    </w:p>
    <w:p w14:paraId="436BC2C1" w14:textId="77777777" w:rsidR="00F94FB8" w:rsidRDefault="00F94FB8" w:rsidP="00F94FB8">
      <w:r>
        <w:t>在Java中，我们可以通过</w:t>
      </w:r>
      <w:r>
        <w:rPr>
          <w:rStyle w:val="HTML1"/>
        </w:rPr>
        <w:t>线程池工厂</w:t>
      </w:r>
      <w:r>
        <w:t>或者</w:t>
      </w:r>
      <w:r>
        <w:rPr>
          <w:rStyle w:val="HTML1"/>
        </w:rPr>
        <w:t>自定义参数</w:t>
      </w:r>
      <w:r>
        <w:t>来创建线程池，这些</w:t>
      </w:r>
      <w:hyperlink r:id="rId163" w:tgtFrame="_blank" w:history="1">
        <w:r>
          <w:rPr>
            <w:rStyle w:val="string"/>
          </w:rPr>
          <w:t>教程</w:t>
        </w:r>
      </w:hyperlink>
      <w:r>
        <w:t>就不讲了</w:t>
      </w:r>
    </w:p>
    <w:p w14:paraId="181B3AA3" w14:textId="77777777" w:rsidR="00F94FB8" w:rsidRDefault="00F94FB8" w:rsidP="009460D7">
      <w:pPr>
        <w:pStyle w:val="3"/>
      </w:pPr>
      <w:r>
        <w:t>1.2. OkHttp配置的线程</w:t>
      </w:r>
      <w:r>
        <w:rPr>
          <w:rFonts w:ascii="MS Mincho" w:eastAsia="MS Mincho" w:hAnsi="MS Mincho" w:cs="MS Mincho"/>
        </w:rPr>
        <w:t>池</w:t>
      </w:r>
    </w:p>
    <w:p w14:paraId="67A52E7E" w14:textId="77777777" w:rsidR="00F94FB8" w:rsidRDefault="00F94FB8" w:rsidP="00F94FB8">
      <w:r>
        <w:t>在OkHttp，使用如下构造了单例线程池</w:t>
      </w:r>
    </w:p>
    <w:p w14:paraId="46F58937" w14:textId="77777777" w:rsidR="00F94FB8" w:rsidRDefault="00F94FB8" w:rsidP="00F94FB8">
      <w:pPr>
        <w:rPr>
          <w:rStyle w:val="HTML1"/>
        </w:rPr>
      </w:pPr>
      <w:r>
        <w:rPr>
          <w:rStyle w:val="hljs-string"/>
        </w:rPr>
        <w:t>public</w:t>
      </w:r>
      <w:r>
        <w:rPr>
          <w:rStyle w:val="hljs-params"/>
        </w:rPr>
        <w:t xml:space="preserve"> </w:t>
      </w:r>
      <w:r>
        <w:rPr>
          <w:rStyle w:val="hljs-string"/>
        </w:rPr>
        <w:t>synchronized</w:t>
      </w:r>
      <w:r>
        <w:rPr>
          <w:rStyle w:val="hljs-params"/>
        </w:rPr>
        <w:t xml:space="preserve"> ExecutorService </w:t>
      </w:r>
      <w:r>
        <w:rPr>
          <w:rStyle w:val="hljs-literal"/>
        </w:rPr>
        <w:t>executorService</w:t>
      </w:r>
      <w:r>
        <w:rPr>
          <w:rStyle w:val="hljs-selector-class"/>
        </w:rPr>
        <w:t>()</w:t>
      </w:r>
      <w:r>
        <w:rPr>
          <w:rStyle w:val="hljs-params"/>
        </w:rPr>
        <w:t xml:space="preserve"> </w:t>
      </w:r>
      <w:r>
        <w:rPr>
          <w:rStyle w:val="HTML1"/>
        </w:rPr>
        <w:t>{</w:t>
      </w:r>
    </w:p>
    <w:p w14:paraId="549DDCF8" w14:textId="77777777" w:rsidR="00F94FB8" w:rsidRDefault="00F94FB8" w:rsidP="00F94FB8">
      <w:pPr>
        <w:rPr>
          <w:rStyle w:val="HTML1"/>
        </w:rPr>
      </w:pPr>
      <w:r>
        <w:rPr>
          <w:rStyle w:val="HTML1"/>
        </w:rPr>
        <w:t xml:space="preserve">  </w:t>
      </w:r>
      <w:r>
        <w:rPr>
          <w:rStyle w:val="hljs-string"/>
        </w:rPr>
        <w:t>if</w:t>
      </w:r>
      <w:r>
        <w:rPr>
          <w:rStyle w:val="HTML1"/>
        </w:rPr>
        <w:t xml:space="preserve"> (executorService == </w:t>
      </w:r>
      <w:r>
        <w:rPr>
          <w:rStyle w:val="hljs-string"/>
        </w:rPr>
        <w:t>null</w:t>
      </w:r>
      <w:r>
        <w:rPr>
          <w:rStyle w:val="HTML1"/>
        </w:rPr>
        <w:t>) {</w:t>
      </w:r>
    </w:p>
    <w:p w14:paraId="4732F5B4" w14:textId="77777777" w:rsidR="00F94FB8" w:rsidRDefault="00F94FB8" w:rsidP="00F94FB8">
      <w:pPr>
        <w:rPr>
          <w:rStyle w:val="HTML1"/>
        </w:rPr>
      </w:pPr>
      <w:r>
        <w:rPr>
          <w:rStyle w:val="HTML1"/>
        </w:rPr>
        <w:t xml:space="preserve">    executorService = </w:t>
      </w:r>
      <w:r>
        <w:rPr>
          <w:rStyle w:val="hljs-string"/>
        </w:rPr>
        <w:t>new</w:t>
      </w:r>
      <w:r>
        <w:rPr>
          <w:rStyle w:val="HTML1"/>
        </w:rPr>
        <w:t xml:space="preserve"> ThreadPoolExecutor(</w:t>
      </w:r>
      <w:r>
        <w:rPr>
          <w:rStyle w:val="hljs-type"/>
        </w:rPr>
        <w:t>0</w:t>
      </w:r>
      <w:r>
        <w:rPr>
          <w:rStyle w:val="HTML1"/>
        </w:rPr>
        <w:t xml:space="preserve">, Integer.MAX_VALUE, </w:t>
      </w:r>
      <w:r>
        <w:rPr>
          <w:rStyle w:val="hljs-type"/>
        </w:rPr>
        <w:t>60</w:t>
      </w:r>
      <w:r>
        <w:rPr>
          <w:rStyle w:val="HTML1"/>
        </w:rPr>
        <w:t>, TimeUnit.SECONDS,</w:t>
      </w:r>
    </w:p>
    <w:p w14:paraId="0908CB8B" w14:textId="77777777" w:rsidR="00F94FB8" w:rsidRDefault="00F94FB8" w:rsidP="00F94FB8">
      <w:pPr>
        <w:rPr>
          <w:rStyle w:val="HTML1"/>
        </w:rPr>
      </w:pPr>
      <w:r>
        <w:rPr>
          <w:rStyle w:val="HTML1"/>
        </w:rPr>
        <w:t xml:space="preserve">        </w:t>
      </w:r>
      <w:r>
        <w:rPr>
          <w:rStyle w:val="hljs-string"/>
        </w:rPr>
        <w:t>new</w:t>
      </w:r>
      <w:r>
        <w:rPr>
          <w:rStyle w:val="HTML1"/>
        </w:rPr>
        <w:t xml:space="preserve"> SynchronousQueue&lt;Runnable&gt;(), Util.threadFactory(</w:t>
      </w:r>
      <w:r>
        <w:rPr>
          <w:rStyle w:val="hljs-builtin"/>
        </w:rPr>
        <w:t>"OkHttp Dispatcher"</w:t>
      </w:r>
      <w:r>
        <w:rPr>
          <w:rStyle w:val="HTML1"/>
        </w:rPr>
        <w:t xml:space="preserve">, </w:t>
      </w:r>
      <w:r>
        <w:rPr>
          <w:rStyle w:val="hljs-string"/>
        </w:rPr>
        <w:t>false</w:t>
      </w:r>
      <w:r>
        <w:rPr>
          <w:rStyle w:val="HTML1"/>
        </w:rPr>
        <w:t>));</w:t>
      </w:r>
    </w:p>
    <w:p w14:paraId="31753C1C" w14:textId="77777777" w:rsidR="00F94FB8" w:rsidRDefault="00F94FB8" w:rsidP="00F94FB8">
      <w:pPr>
        <w:rPr>
          <w:rStyle w:val="HTML1"/>
        </w:rPr>
      </w:pPr>
      <w:r>
        <w:rPr>
          <w:rStyle w:val="HTML1"/>
        </w:rPr>
        <w:t xml:space="preserve">  }</w:t>
      </w:r>
    </w:p>
    <w:p w14:paraId="798FC2E1" w14:textId="77777777" w:rsidR="00F94FB8" w:rsidRDefault="00F94FB8" w:rsidP="00F94FB8">
      <w:pPr>
        <w:rPr>
          <w:rStyle w:val="HTML1"/>
        </w:rPr>
      </w:pPr>
      <w:r>
        <w:rPr>
          <w:rStyle w:val="HTML1"/>
        </w:rPr>
        <w:t xml:space="preserve">  </w:t>
      </w:r>
      <w:r>
        <w:rPr>
          <w:rStyle w:val="hljs-string"/>
        </w:rPr>
        <w:t>return</w:t>
      </w:r>
      <w:r>
        <w:rPr>
          <w:rStyle w:val="HTML1"/>
        </w:rPr>
        <w:t xml:space="preserve"> executorService;</w:t>
      </w:r>
    </w:p>
    <w:p w14:paraId="1B34213C" w14:textId="77777777" w:rsidR="00F94FB8" w:rsidRDefault="00F94FB8" w:rsidP="00F94FB8">
      <w:r>
        <w:rPr>
          <w:rStyle w:val="HTML1"/>
        </w:rPr>
        <w:t>}</w:t>
      </w:r>
    </w:p>
    <w:p w14:paraId="39EBB910" w14:textId="77777777" w:rsidR="00F94FB8" w:rsidRDefault="00F94FB8" w:rsidP="00F94FB8">
      <w:r>
        <w:t>参数说明如下：</w:t>
      </w:r>
    </w:p>
    <w:p w14:paraId="2327727B" w14:textId="77777777" w:rsidR="00F94FB8" w:rsidRDefault="00F94FB8" w:rsidP="008B146C">
      <w:pPr>
        <w:widowControl/>
        <w:numPr>
          <w:ilvl w:val="0"/>
          <w:numId w:val="100"/>
        </w:numPr>
        <w:spacing w:before="100" w:beforeAutospacing="1" w:after="100" w:afterAutospacing="1"/>
        <w:jc w:val="left"/>
        <w:rPr>
          <w:rFonts w:eastAsia="Times New Roman"/>
        </w:rPr>
      </w:pPr>
      <w:r>
        <w:rPr>
          <w:rFonts w:eastAsia="Times New Roman"/>
        </w:rPr>
        <w:t>int corePoolSize: 最小并发线程数，这里并发同时包括空闲与活动的线程，如果是0的话，空闲一段时间后所有线程将全部被销毁</w:t>
      </w:r>
      <w:r>
        <w:rPr>
          <w:rFonts w:ascii="MS Mincho" w:eastAsia="MS Mincho" w:hAnsi="MS Mincho" w:cs="MS Mincho"/>
        </w:rPr>
        <w:t>。</w:t>
      </w:r>
    </w:p>
    <w:p w14:paraId="3B5FA017" w14:textId="77777777" w:rsidR="00F94FB8" w:rsidRDefault="00F94FB8" w:rsidP="008B146C">
      <w:pPr>
        <w:widowControl/>
        <w:numPr>
          <w:ilvl w:val="0"/>
          <w:numId w:val="100"/>
        </w:numPr>
        <w:spacing w:before="100" w:beforeAutospacing="1" w:after="100" w:afterAutospacing="1"/>
        <w:jc w:val="left"/>
        <w:rPr>
          <w:rFonts w:eastAsia="Times New Roman"/>
        </w:rPr>
      </w:pPr>
      <w:r>
        <w:rPr>
          <w:rFonts w:eastAsia="Times New Roman"/>
        </w:rPr>
        <w:t>int maximumPoolSize: 最大线程数，当任务进来时可以扩充的线程最大值，当大于了这个值就会根据丢弃处理机制来处</w:t>
      </w:r>
      <w:r>
        <w:rPr>
          <w:rFonts w:ascii="MS Mincho" w:eastAsia="MS Mincho" w:hAnsi="MS Mincho" w:cs="MS Mincho"/>
        </w:rPr>
        <w:t>理</w:t>
      </w:r>
    </w:p>
    <w:p w14:paraId="5E8D702A" w14:textId="77777777" w:rsidR="00F94FB8" w:rsidRDefault="00F94FB8" w:rsidP="008B146C">
      <w:pPr>
        <w:widowControl/>
        <w:numPr>
          <w:ilvl w:val="0"/>
          <w:numId w:val="100"/>
        </w:numPr>
        <w:spacing w:before="100" w:beforeAutospacing="1" w:after="100" w:afterAutospacing="1"/>
        <w:jc w:val="left"/>
        <w:rPr>
          <w:rFonts w:eastAsia="Times New Roman"/>
        </w:rPr>
      </w:pPr>
      <w:r>
        <w:rPr>
          <w:rFonts w:eastAsia="Times New Roman"/>
        </w:rPr>
        <w:t>long keepAliveTime: 当线程数大于</w:t>
      </w:r>
      <w:r>
        <w:rPr>
          <w:rStyle w:val="HTML1"/>
        </w:rPr>
        <w:t>corePoolSize</w:t>
      </w:r>
      <w:r>
        <w:rPr>
          <w:rFonts w:eastAsia="Times New Roman"/>
        </w:rPr>
        <w:t>时，多余的空闲线程的最大存活时间，类似于HTTP中的Keep-alive</w:t>
      </w:r>
    </w:p>
    <w:p w14:paraId="7314E4FB" w14:textId="77777777" w:rsidR="00F94FB8" w:rsidRDefault="00F94FB8" w:rsidP="008B146C">
      <w:pPr>
        <w:widowControl/>
        <w:numPr>
          <w:ilvl w:val="0"/>
          <w:numId w:val="100"/>
        </w:numPr>
        <w:spacing w:before="100" w:beforeAutospacing="1" w:after="100" w:afterAutospacing="1"/>
        <w:jc w:val="left"/>
        <w:rPr>
          <w:rFonts w:eastAsia="Times New Roman"/>
        </w:rPr>
      </w:pPr>
      <w:r>
        <w:rPr>
          <w:rFonts w:eastAsia="Times New Roman"/>
        </w:rPr>
        <w:t>TimeUnit unit: 时间单位，一般用</w:t>
      </w:r>
      <w:r>
        <w:rPr>
          <w:rFonts w:ascii="MS Mincho" w:eastAsia="MS Mincho" w:hAnsi="MS Mincho" w:cs="MS Mincho"/>
        </w:rPr>
        <w:t>秒</w:t>
      </w:r>
    </w:p>
    <w:p w14:paraId="03A15657" w14:textId="77777777" w:rsidR="00F94FB8" w:rsidRDefault="00F94FB8" w:rsidP="008B146C">
      <w:pPr>
        <w:widowControl/>
        <w:numPr>
          <w:ilvl w:val="0"/>
          <w:numId w:val="100"/>
        </w:numPr>
        <w:spacing w:before="100" w:beforeAutospacing="1" w:after="100" w:afterAutospacing="1"/>
        <w:jc w:val="left"/>
        <w:rPr>
          <w:rFonts w:eastAsia="Times New Roman"/>
        </w:rPr>
      </w:pPr>
      <w:r>
        <w:rPr>
          <w:rFonts w:eastAsia="Times New Roman"/>
        </w:rPr>
        <w:lastRenderedPageBreak/>
        <w:t>BlockingQueue&lt;Runnable&gt; workQueue: 工作队列，先进先出，可以看出并不像Picasso那样设置优先队列</w:t>
      </w:r>
      <w:r>
        <w:rPr>
          <w:rFonts w:ascii="MS Mincho" w:eastAsia="MS Mincho" w:hAnsi="MS Mincho" w:cs="MS Mincho"/>
        </w:rPr>
        <w:t>。</w:t>
      </w:r>
    </w:p>
    <w:p w14:paraId="5F7A0379" w14:textId="77777777" w:rsidR="00F94FB8" w:rsidRDefault="00F94FB8" w:rsidP="008B146C">
      <w:pPr>
        <w:widowControl/>
        <w:numPr>
          <w:ilvl w:val="0"/>
          <w:numId w:val="100"/>
        </w:numPr>
        <w:spacing w:before="100" w:beforeAutospacing="1" w:after="100" w:afterAutospacing="1"/>
        <w:jc w:val="left"/>
        <w:rPr>
          <w:rFonts w:eastAsia="Times New Roman"/>
        </w:rPr>
      </w:pPr>
      <w:r>
        <w:rPr>
          <w:rFonts w:eastAsia="Times New Roman"/>
        </w:rPr>
        <w:t>ThreadFactory threadFactory: 单个线程的工厂，可以打Log，设置</w:t>
      </w:r>
      <w:r>
        <w:rPr>
          <w:rStyle w:val="HTML1"/>
        </w:rPr>
        <w:t>Daemon</w:t>
      </w:r>
      <w:r>
        <w:rPr>
          <w:rFonts w:eastAsia="Times New Roman"/>
        </w:rPr>
        <w:t>(即当JVM退出时，线程自动结束)</w:t>
      </w:r>
      <w:r>
        <w:rPr>
          <w:rFonts w:ascii="MS Mincho" w:eastAsia="MS Mincho" w:hAnsi="MS Mincho" w:cs="MS Mincho"/>
        </w:rPr>
        <w:t>等</w:t>
      </w:r>
    </w:p>
    <w:p w14:paraId="66E417D0" w14:textId="77777777" w:rsidR="00F94FB8" w:rsidRDefault="00F94FB8" w:rsidP="00F94FB8">
      <w:r>
        <w:t>可以看出，在Okhttp中，构建了一个阀值为[0, Integer.MAX_VALUE]的线程池，它不保留任何最小线程数，随时创建更多的线程数，当线程空闲时只能活60秒，它使用了一个不存储元素的阻塞工作队列，一个叫做"OkHttp Dispatcher"的线程工厂。</w:t>
      </w:r>
    </w:p>
    <w:p w14:paraId="5772851E" w14:textId="77777777" w:rsidR="00F94FB8" w:rsidRDefault="00F94FB8" w:rsidP="00F94FB8">
      <w:r>
        <w:t>也就是说，在实际运行中，当收到10个并发请求时，线程池会创建十个线程，当工作完成后，线程池会在60s后相继关闭所有线程。</w:t>
      </w:r>
    </w:p>
    <w:p w14:paraId="5F69A1B8" w14:textId="77777777" w:rsidR="00F94FB8" w:rsidRDefault="00F94FB8" w:rsidP="00F94FB8">
      <w:r>
        <w:t>在RxJava的</w:t>
      </w:r>
      <w:r>
        <w:rPr>
          <w:rStyle w:val="HTML1"/>
        </w:rPr>
        <w:t>Schedulers.io()</w:t>
      </w:r>
      <w:r>
        <w:t>中，也有类似的设计，只不过是线程池的池，最小的线程数量控制，不设上限的最大线程，以保证I/O任务中高阻塞低占用的过程中，不会长时间卡在阻塞上，有兴趣的可以分析RxJava中4种不同场景的Schedulers</w:t>
      </w:r>
    </w:p>
    <w:p w14:paraId="726DF72B" w14:textId="77777777" w:rsidR="00F94FB8" w:rsidRDefault="00F94FB8" w:rsidP="00F94FB8">
      <w:pPr>
        <w:pStyle w:val="2"/>
        <w:rPr>
          <w:rFonts w:eastAsia="Times New Roman"/>
        </w:rPr>
      </w:pPr>
      <w:r>
        <w:rPr>
          <w:rFonts w:ascii="MS Mincho" w:eastAsia="MS Mincho" w:hAnsi="MS Mincho" w:cs="MS Mincho"/>
        </w:rPr>
        <w:t>反向代理模型</w:t>
      </w:r>
    </w:p>
    <w:p w14:paraId="7FB018F7" w14:textId="77777777" w:rsidR="00F94FB8" w:rsidRDefault="00F94FB8" w:rsidP="00F94FB8">
      <w:r>
        <w:t>在OkHttp中，使用了与Nginx类似的反向代理与分发技术，这是典型的单生产者多消费者问题。</w:t>
      </w:r>
    </w:p>
    <w:p w14:paraId="21BAAEBF" w14:textId="77777777" w:rsidR="00F94FB8" w:rsidRDefault="00F94FB8" w:rsidP="00F94FB8">
      <w:r>
        <w:t>我们知道在Nginx/SLB中，用户通过HTTP(Socket)访问前置的服务器，服务器会添加Header并自动转发请求给后端集群，接着返回数据结果给用户(比如简书上次挂了也显示了Nginx报错)。通过将工作分配给多个后台(无状态的)服务器并共享Session，可以提高服务的负载均衡能力，实现非阻塞、高可用、高并发连接，避免资源全部放到一台服务器而带来的负载，速度，在线率等影响。</w:t>
      </w:r>
    </w:p>
    <w:p w14:paraId="11CEA856" w14:textId="11E5424A" w:rsidR="00F94FB8" w:rsidRDefault="00F94FB8" w:rsidP="00F94FB8">
      <w:pPr>
        <w:rPr>
          <w:rFonts w:eastAsia="Times New Roman"/>
        </w:rPr>
      </w:pPr>
      <w:r>
        <w:rPr>
          <w:rFonts w:eastAsia="Times New Roman"/>
          <w:noProof/>
        </w:rPr>
        <mc:AlternateContent>
          <mc:Choice Requires="wps">
            <w:drawing>
              <wp:inline distT="0" distB="0" distL="0" distR="0" wp14:anchorId="3ABB09F2" wp14:editId="0C6821CC">
                <wp:extent cx="307975" cy="307975"/>
                <wp:effectExtent l="0" t="0" r="0" b="0"/>
                <wp:docPr id="47" name="矩形 47" descr="/upload_images/98641-ecaef9a96f164e0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74C107" id="矩形 47" o:spid="_x0000_s1026" alt="/upload_images/98641-ecaef9a96f164e00.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" filled="f" stroked="f">
                <o:lock v:ext="edit" aspectratio="t"/>
                <w10:anchorlock/>
              </v:rect>
            </w:pict>
          </mc:Fallback>
        </mc:AlternateContent>
      </w:r>
    </w:p>
    <w:p w14:paraId="401CA1A4" w14:textId="77777777" w:rsidR="00F94FB8" w:rsidRDefault="00F94FB8" w:rsidP="00F94FB8">
      <w:pPr>
        <w:rPr>
          <w:rFonts w:eastAsia="Times New Roman"/>
        </w:rPr>
      </w:pPr>
      <w:r>
        <w:rPr>
          <w:rFonts w:eastAsia="Times New Roman"/>
        </w:rPr>
        <w:t>Nginx Load balancing</w:t>
      </w:r>
    </w:p>
    <w:p w14:paraId="2571E579" w14:textId="77777777" w:rsidR="00F94FB8" w:rsidRDefault="00F94FB8" w:rsidP="00F94FB8">
      <w:r>
        <w:t>而在OkHttp中，非常类似于上述场景，它使用</w:t>
      </w:r>
      <w:hyperlink r:id="rId164" w:anchor="L38-L38" w:tgtFrame="_blank" w:history="1">
        <w:r>
          <w:rPr>
            <w:rStyle w:val="string"/>
          </w:rPr>
          <w:t>Dispatcher</w:t>
        </w:r>
      </w:hyperlink>
      <w:r>
        <w:t>作为任务的派发器，线程池对应多台后置服务器，用</w:t>
      </w:r>
      <w:r>
        <w:rPr>
          <w:rStyle w:val="HTML1"/>
        </w:rPr>
        <w:t>AsyncCall</w:t>
      </w:r>
      <w:r>
        <w:t>对应Socket</w:t>
      </w:r>
      <w:r>
        <w:lastRenderedPageBreak/>
        <w:t>请求，用</w:t>
      </w:r>
      <w:r>
        <w:rPr>
          <w:rStyle w:val="HTML1"/>
        </w:rPr>
        <w:t>Deque&lt;readyAsyncCalls&gt;</w:t>
      </w:r>
      <w:r>
        <w:t>对应Nginx的内部缓存</w:t>
      </w:r>
    </w:p>
    <w:p w14:paraId="1D7D2515" w14:textId="51392A23" w:rsidR="00F94FB8" w:rsidRDefault="00F94FB8" w:rsidP="00F94FB8">
      <w:pPr>
        <w:rPr>
          <w:rFonts w:eastAsia="Times New Roman"/>
        </w:rPr>
      </w:pPr>
      <w:r>
        <w:rPr>
          <w:rFonts w:eastAsia="Times New Roman"/>
          <w:noProof/>
        </w:rPr>
        <mc:AlternateContent>
          <mc:Choice Requires="wps">
            <w:drawing>
              <wp:inline distT="0" distB="0" distL="0" distR="0" wp14:anchorId="34795DF5" wp14:editId="3F87A106">
                <wp:extent cx="307975" cy="307975"/>
                <wp:effectExtent l="0" t="0" r="0" b="0"/>
                <wp:docPr id="46" name="矩形 46" descr="/upload_images/98641-b1d546fc300315a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73FF9D" id="矩形 46" o:spid="_x0000_s1026" alt="/upload_images/98641-b1d546fc300315a7.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" filled="f" stroked="f">
                <o:lock v:ext="edit" aspectratio="t"/>
                <w10:anchorlock/>
              </v:rect>
            </w:pict>
          </mc:Fallback>
        </mc:AlternateContent>
      </w:r>
    </w:p>
    <w:p w14:paraId="65044D1A" w14:textId="77777777" w:rsidR="00F94FB8" w:rsidRDefault="00F94FB8" w:rsidP="00F94FB8">
      <w:pPr>
        <w:rPr>
          <w:rFonts w:eastAsia="Times New Roman"/>
        </w:rPr>
      </w:pPr>
      <w:r>
        <w:rPr>
          <w:rFonts w:eastAsia="Times New Roman"/>
        </w:rPr>
        <w:t>Okhttp Dispatcher</w:t>
      </w:r>
    </w:p>
    <w:p w14:paraId="710EBA4E" w14:textId="77777777" w:rsidR="00F94FB8" w:rsidRDefault="00F94FB8" w:rsidP="00F94FB8">
      <w:r>
        <w:t>具体成员如下</w:t>
      </w:r>
    </w:p>
    <w:p w14:paraId="5D0E36B3" w14:textId="77777777" w:rsidR="00F94FB8" w:rsidRDefault="00F94FB8" w:rsidP="008B146C">
      <w:pPr>
        <w:widowControl/>
        <w:numPr>
          <w:ilvl w:val="0"/>
          <w:numId w:val="101"/>
        </w:numPr>
        <w:spacing w:before="100" w:beforeAutospacing="1" w:after="100" w:afterAutospacing="1"/>
        <w:jc w:val="left"/>
        <w:rPr>
          <w:rFonts w:eastAsia="Times New Roman"/>
        </w:rPr>
      </w:pPr>
      <w:r>
        <w:rPr>
          <w:rFonts w:eastAsia="Times New Roman"/>
        </w:rPr>
        <w:t>maxRequests = 64: 最大并发请求数为64</w:t>
      </w:r>
    </w:p>
    <w:p w14:paraId="05554E51" w14:textId="77777777" w:rsidR="00F94FB8" w:rsidRDefault="00F94FB8" w:rsidP="008B146C">
      <w:pPr>
        <w:widowControl/>
        <w:numPr>
          <w:ilvl w:val="0"/>
          <w:numId w:val="101"/>
        </w:numPr>
        <w:spacing w:before="100" w:beforeAutospacing="1" w:after="100" w:afterAutospacing="1"/>
        <w:jc w:val="left"/>
        <w:rPr>
          <w:rFonts w:eastAsia="Times New Roman"/>
        </w:rPr>
      </w:pPr>
      <w:r>
        <w:rPr>
          <w:rFonts w:eastAsia="Times New Roman"/>
        </w:rPr>
        <w:t>maxRequestsPerHost = 5: 每个主机最大请求数为5</w:t>
      </w:r>
    </w:p>
    <w:p w14:paraId="34AA325F" w14:textId="77777777" w:rsidR="00F94FB8" w:rsidRDefault="00F94FB8" w:rsidP="008B146C">
      <w:pPr>
        <w:widowControl/>
        <w:numPr>
          <w:ilvl w:val="0"/>
          <w:numId w:val="101"/>
        </w:numPr>
        <w:spacing w:before="100" w:beforeAutospacing="1" w:after="100" w:afterAutospacing="1"/>
        <w:jc w:val="left"/>
        <w:rPr>
          <w:rFonts w:eastAsia="Times New Roman"/>
        </w:rPr>
      </w:pPr>
      <w:r>
        <w:rPr>
          <w:rFonts w:eastAsia="Times New Roman"/>
        </w:rPr>
        <w:t>Dispatcher: 分发者，也就是生产者（默认在主线程</w:t>
      </w:r>
      <w:r>
        <w:rPr>
          <w:rFonts w:ascii="MS Mincho" w:eastAsia="MS Mincho" w:hAnsi="MS Mincho" w:cs="MS Mincho"/>
        </w:rPr>
        <w:t>）</w:t>
      </w:r>
    </w:p>
    <w:p w14:paraId="005B4227" w14:textId="77777777" w:rsidR="00F94FB8" w:rsidRDefault="00F94FB8" w:rsidP="008B146C">
      <w:pPr>
        <w:widowControl/>
        <w:numPr>
          <w:ilvl w:val="0"/>
          <w:numId w:val="101"/>
        </w:numPr>
        <w:spacing w:before="100" w:beforeAutospacing="1" w:after="100" w:afterAutospacing="1"/>
        <w:jc w:val="left"/>
        <w:rPr>
          <w:rFonts w:eastAsia="Times New Roman"/>
        </w:rPr>
      </w:pPr>
      <w:r>
        <w:rPr>
          <w:rFonts w:eastAsia="Times New Roman"/>
        </w:rPr>
        <w:t>AsyncCall: 队列中需要处理的Runnable（包装了异步回调接口</w:t>
      </w:r>
      <w:r>
        <w:rPr>
          <w:rFonts w:ascii="MS Mincho" w:eastAsia="MS Mincho" w:hAnsi="MS Mincho" w:cs="MS Mincho"/>
        </w:rPr>
        <w:t>）</w:t>
      </w:r>
    </w:p>
    <w:p w14:paraId="48058B43" w14:textId="77777777" w:rsidR="00F94FB8" w:rsidRDefault="00F94FB8" w:rsidP="008B146C">
      <w:pPr>
        <w:widowControl/>
        <w:numPr>
          <w:ilvl w:val="0"/>
          <w:numId w:val="101"/>
        </w:numPr>
        <w:spacing w:before="100" w:beforeAutospacing="1" w:after="100" w:afterAutospacing="1"/>
        <w:jc w:val="left"/>
        <w:rPr>
          <w:rFonts w:eastAsia="Times New Roman"/>
        </w:rPr>
      </w:pPr>
      <w:r>
        <w:rPr>
          <w:rFonts w:eastAsia="Times New Roman"/>
        </w:rPr>
        <w:t>ExecutorService：消费者池（也就是线程池</w:t>
      </w:r>
      <w:r>
        <w:rPr>
          <w:rFonts w:ascii="MS Mincho" w:eastAsia="MS Mincho" w:hAnsi="MS Mincho" w:cs="MS Mincho"/>
        </w:rPr>
        <w:t>）</w:t>
      </w:r>
    </w:p>
    <w:p w14:paraId="17BC72EB" w14:textId="77777777" w:rsidR="00F94FB8" w:rsidRDefault="00F94FB8" w:rsidP="008B146C">
      <w:pPr>
        <w:widowControl/>
        <w:numPr>
          <w:ilvl w:val="0"/>
          <w:numId w:val="101"/>
        </w:numPr>
        <w:spacing w:before="100" w:beforeAutospacing="1" w:after="100" w:afterAutospacing="1"/>
        <w:jc w:val="left"/>
        <w:rPr>
          <w:rFonts w:eastAsia="Times New Roman"/>
        </w:rPr>
      </w:pPr>
      <w:r>
        <w:rPr>
          <w:rFonts w:eastAsia="Times New Roman"/>
        </w:rPr>
        <w:t>Deque&lt;readyAsyncCalls&gt;：缓存（用数组实现，可自动扩容，无大小限制</w:t>
      </w:r>
      <w:r>
        <w:rPr>
          <w:rFonts w:ascii="MS Mincho" w:eastAsia="MS Mincho" w:hAnsi="MS Mincho" w:cs="MS Mincho"/>
        </w:rPr>
        <w:t>）</w:t>
      </w:r>
    </w:p>
    <w:p w14:paraId="3391609D" w14:textId="77777777" w:rsidR="00F94FB8" w:rsidRDefault="00F94FB8" w:rsidP="008B146C">
      <w:pPr>
        <w:widowControl/>
        <w:numPr>
          <w:ilvl w:val="0"/>
          <w:numId w:val="101"/>
        </w:numPr>
        <w:spacing w:before="100" w:beforeAutospacing="1" w:after="100" w:afterAutospacing="1"/>
        <w:jc w:val="left"/>
        <w:rPr>
          <w:rFonts w:eastAsia="Times New Roman"/>
        </w:rPr>
      </w:pPr>
      <w:r>
        <w:rPr>
          <w:rFonts w:eastAsia="Times New Roman"/>
        </w:rPr>
        <w:t>Deque&lt;runningAsyncCalls&gt;：正在运行的任务，仅仅是用来引用正在运行的任务以判断并发量，注意它并不是消费者缓</w:t>
      </w:r>
      <w:r>
        <w:rPr>
          <w:rFonts w:ascii="MS Mincho" w:eastAsia="MS Mincho" w:hAnsi="MS Mincho" w:cs="MS Mincho"/>
        </w:rPr>
        <w:t>存</w:t>
      </w:r>
    </w:p>
    <w:p w14:paraId="6B342633" w14:textId="77777777" w:rsidR="00F94FB8" w:rsidRDefault="00F94FB8" w:rsidP="00F94FB8">
      <w:r>
        <w:t>通过将请求任务分发给多个线程，可以显著的减少I/O等待时间</w:t>
      </w:r>
    </w:p>
    <w:p w14:paraId="4AAA5116" w14:textId="77777777" w:rsidR="00F94FB8" w:rsidRDefault="00F94FB8" w:rsidP="00F94FB8">
      <w:pPr>
        <w:pStyle w:val="2"/>
        <w:rPr>
          <w:rFonts w:eastAsia="Times New Roman"/>
        </w:rPr>
      </w:pPr>
      <w:r>
        <w:rPr>
          <w:rFonts w:eastAsia="Times New Roman"/>
        </w:rPr>
        <w:t>OkHttp</w:t>
      </w:r>
      <w:r>
        <w:rPr>
          <w:rFonts w:ascii="MS Mincho" w:eastAsia="MS Mincho" w:hAnsi="MS Mincho" w:cs="MS Mincho"/>
        </w:rPr>
        <w:t>的任</w:t>
      </w:r>
      <w:r>
        <w:rPr>
          <w:rFonts w:ascii="SimSun" w:eastAsia="SimSun" w:hAnsi="SimSun" w:cs="SimSun"/>
        </w:rPr>
        <w:t>务调</w:t>
      </w:r>
      <w:r>
        <w:rPr>
          <w:rFonts w:ascii="MS Mincho" w:eastAsia="MS Mincho" w:hAnsi="MS Mincho" w:cs="MS Mincho"/>
        </w:rPr>
        <w:t>度</w:t>
      </w:r>
    </w:p>
    <w:p w14:paraId="02F59BD4" w14:textId="77777777" w:rsidR="00F94FB8" w:rsidRDefault="00F94FB8" w:rsidP="00F94FB8">
      <w:r>
        <w:t>当我们希望使用OkHttp的异步请求时，一般进行如下构造</w:t>
      </w:r>
    </w:p>
    <w:p w14:paraId="2367B789" w14:textId="77777777" w:rsidR="00F94FB8" w:rsidRDefault="00F94FB8" w:rsidP="00F94FB8">
      <w:pPr>
        <w:rPr>
          <w:rStyle w:val="HTML1"/>
        </w:rPr>
      </w:pPr>
      <w:r>
        <w:rPr>
          <w:rStyle w:val="HTML1"/>
        </w:rPr>
        <w:t xml:space="preserve">OkHttpClient client = </w:t>
      </w:r>
      <w:r>
        <w:rPr>
          <w:rStyle w:val="hljs-string"/>
        </w:rPr>
        <w:t>new</w:t>
      </w:r>
      <w:r>
        <w:rPr>
          <w:rStyle w:val="HTML1"/>
        </w:rPr>
        <w:t xml:space="preserve"> OkHttpClient.Builder().build();</w:t>
      </w:r>
    </w:p>
    <w:p w14:paraId="5CF8B9FE" w14:textId="77777777" w:rsidR="00F94FB8" w:rsidRDefault="00F94FB8" w:rsidP="00F94FB8">
      <w:pPr>
        <w:rPr>
          <w:rStyle w:val="HTML1"/>
        </w:rPr>
      </w:pPr>
      <w:r>
        <w:rPr>
          <w:rStyle w:val="HTML1"/>
        </w:rPr>
        <w:lastRenderedPageBreak/>
        <w:t xml:space="preserve">Request request = </w:t>
      </w:r>
      <w:r>
        <w:rPr>
          <w:rStyle w:val="hljs-string"/>
        </w:rPr>
        <w:t>new</w:t>
      </w:r>
      <w:r>
        <w:rPr>
          <w:rStyle w:val="HTML1"/>
        </w:rPr>
        <w:t xml:space="preserve"> Request.Builder()</w:t>
      </w:r>
    </w:p>
    <w:p w14:paraId="4D043118" w14:textId="77777777" w:rsidR="00F94FB8" w:rsidRDefault="00F94FB8" w:rsidP="00F94FB8">
      <w:pPr>
        <w:rPr>
          <w:rStyle w:val="HTML1"/>
        </w:rPr>
      </w:pPr>
      <w:r>
        <w:rPr>
          <w:rStyle w:val="HTML1"/>
        </w:rPr>
        <w:t xml:space="preserve">    .url(</w:t>
      </w:r>
      <w:r>
        <w:rPr>
          <w:rStyle w:val="hljs-builtin"/>
        </w:rPr>
        <w:t>"http://qq.com"</w:t>
      </w:r>
      <w:r>
        <w:rPr>
          <w:rStyle w:val="HTML1"/>
        </w:rPr>
        <w:t>).get().build();</w:t>
      </w:r>
    </w:p>
    <w:p w14:paraId="34DC4E2B" w14:textId="77777777" w:rsidR="00F94FB8" w:rsidRDefault="00F94FB8" w:rsidP="00F94FB8">
      <w:pPr>
        <w:rPr>
          <w:rStyle w:val="HTML1"/>
        </w:rPr>
      </w:pPr>
      <w:r>
        <w:rPr>
          <w:rStyle w:val="HTML1"/>
        </w:rPr>
        <w:t>client.newCall(request).enqueue(</w:t>
      </w:r>
      <w:r>
        <w:rPr>
          <w:rStyle w:val="hljs-string"/>
        </w:rPr>
        <w:t>new</w:t>
      </w:r>
      <w:r>
        <w:rPr>
          <w:rStyle w:val="HTML1"/>
        </w:rPr>
        <w:t xml:space="preserve"> Callback() {</w:t>
      </w:r>
    </w:p>
    <w:p w14:paraId="02AFA968" w14:textId="77777777" w:rsidR="00F94FB8" w:rsidRDefault="00F94FB8" w:rsidP="00F94FB8">
      <w:pPr>
        <w:rPr>
          <w:rStyle w:val="HTML1"/>
        </w:rPr>
      </w:pPr>
      <w:r>
        <w:rPr>
          <w:rStyle w:val="HTML1"/>
        </w:rPr>
        <w:t xml:space="preserve">  </w:t>
      </w:r>
      <w:r>
        <w:rPr>
          <w:rStyle w:val="hljs-meta"/>
        </w:rPr>
        <w:t>@Override</w:t>
      </w:r>
      <w:r>
        <w:rPr>
          <w:rStyle w:val="HTML1"/>
        </w:rPr>
        <w:t xml:space="preserve"> </w:t>
      </w:r>
      <w:r>
        <w:rPr>
          <w:rStyle w:val="hljs-string"/>
        </w:rPr>
        <w:t>public</w:t>
      </w:r>
      <w:r>
        <w:rPr>
          <w:rStyle w:val="hljs-params"/>
        </w:rPr>
        <w:t xml:space="preserve"> </w:t>
      </w:r>
      <w:r>
        <w:rPr>
          <w:rStyle w:val="hljs-string"/>
        </w:rPr>
        <w:t>void</w:t>
      </w:r>
      <w:r>
        <w:rPr>
          <w:rStyle w:val="hljs-params"/>
        </w:rPr>
        <w:t xml:space="preserve"> </w:t>
      </w:r>
      <w:r>
        <w:rPr>
          <w:rStyle w:val="hljs-literal"/>
        </w:rPr>
        <w:t>onFailure</w:t>
      </w:r>
      <w:r>
        <w:rPr>
          <w:rStyle w:val="hljs-selector-class"/>
        </w:rPr>
        <w:t>(Call call, IOException e)</w:t>
      </w:r>
      <w:r>
        <w:rPr>
          <w:rStyle w:val="hljs-params"/>
        </w:rPr>
        <w:t xml:space="preserve"> </w:t>
      </w:r>
      <w:r>
        <w:rPr>
          <w:rStyle w:val="HTML1"/>
        </w:rPr>
        <w:t>{</w:t>
      </w:r>
    </w:p>
    <w:p w14:paraId="2802AFD5" w14:textId="77777777" w:rsidR="00F94FB8" w:rsidRDefault="00F94FB8" w:rsidP="00F94FB8">
      <w:pPr>
        <w:rPr>
          <w:rStyle w:val="HTML1"/>
        </w:rPr>
      </w:pPr>
    </w:p>
    <w:p w14:paraId="0A2048F0" w14:textId="77777777" w:rsidR="00F94FB8" w:rsidRDefault="00F94FB8" w:rsidP="00F94FB8">
      <w:pPr>
        <w:rPr>
          <w:rStyle w:val="HTML1"/>
        </w:rPr>
      </w:pPr>
      <w:r>
        <w:rPr>
          <w:rStyle w:val="HTML1"/>
        </w:rPr>
        <w:t xml:space="preserve">  }</w:t>
      </w:r>
    </w:p>
    <w:p w14:paraId="139ADF67" w14:textId="77777777" w:rsidR="00F94FB8" w:rsidRDefault="00F94FB8" w:rsidP="00F94FB8">
      <w:pPr>
        <w:rPr>
          <w:rStyle w:val="HTML1"/>
        </w:rPr>
      </w:pPr>
    </w:p>
    <w:p w14:paraId="37793F72" w14:textId="77777777" w:rsidR="00F94FB8" w:rsidRDefault="00F94FB8" w:rsidP="00F94FB8">
      <w:pPr>
        <w:rPr>
          <w:rStyle w:val="HTML1"/>
        </w:rPr>
      </w:pPr>
      <w:r>
        <w:rPr>
          <w:rStyle w:val="HTML1"/>
        </w:rPr>
        <w:t xml:space="preserve">  </w:t>
      </w:r>
      <w:r>
        <w:rPr>
          <w:rStyle w:val="hljs-meta"/>
        </w:rPr>
        <w:t>@Override</w:t>
      </w:r>
      <w:r>
        <w:rPr>
          <w:rStyle w:val="HTML1"/>
        </w:rPr>
        <w:t xml:space="preserve"> </w:t>
      </w:r>
      <w:r>
        <w:rPr>
          <w:rStyle w:val="hljs-string"/>
        </w:rPr>
        <w:t>public</w:t>
      </w:r>
      <w:r>
        <w:rPr>
          <w:rStyle w:val="hljs-params"/>
        </w:rPr>
        <w:t xml:space="preserve"> </w:t>
      </w:r>
      <w:r>
        <w:rPr>
          <w:rStyle w:val="hljs-string"/>
        </w:rPr>
        <w:t>void</w:t>
      </w:r>
      <w:r>
        <w:rPr>
          <w:rStyle w:val="hljs-params"/>
        </w:rPr>
        <w:t xml:space="preserve"> </w:t>
      </w:r>
      <w:r>
        <w:rPr>
          <w:rStyle w:val="hljs-literal"/>
        </w:rPr>
        <w:t>onResponse</w:t>
      </w:r>
      <w:r>
        <w:rPr>
          <w:rStyle w:val="hljs-selector-class"/>
        </w:rPr>
        <w:t>(Call call, Response response)</w:t>
      </w:r>
      <w:r>
        <w:rPr>
          <w:rStyle w:val="hljs-params"/>
        </w:rPr>
        <w:t xml:space="preserve"> </w:t>
      </w:r>
      <w:r>
        <w:rPr>
          <w:rStyle w:val="hljs-string"/>
        </w:rPr>
        <w:t>throws</w:t>
      </w:r>
      <w:r>
        <w:rPr>
          <w:rStyle w:val="hljs-params"/>
        </w:rPr>
        <w:t xml:space="preserve"> IOException </w:t>
      </w:r>
      <w:r>
        <w:rPr>
          <w:rStyle w:val="HTML1"/>
        </w:rPr>
        <w:t>{</w:t>
      </w:r>
    </w:p>
    <w:p w14:paraId="4183C7C3" w14:textId="77777777" w:rsidR="00F94FB8" w:rsidRDefault="00F94FB8" w:rsidP="00F94FB8">
      <w:pPr>
        <w:rPr>
          <w:rStyle w:val="HTML1"/>
        </w:rPr>
      </w:pPr>
    </w:p>
    <w:p w14:paraId="77936B63" w14:textId="77777777" w:rsidR="00F94FB8" w:rsidRDefault="00F94FB8" w:rsidP="00F94FB8">
      <w:pPr>
        <w:rPr>
          <w:rStyle w:val="HTML1"/>
        </w:rPr>
      </w:pPr>
      <w:r>
        <w:rPr>
          <w:rStyle w:val="HTML1"/>
        </w:rPr>
        <w:t xml:space="preserve">  }</w:t>
      </w:r>
    </w:p>
    <w:p w14:paraId="6D8BB637" w14:textId="77777777" w:rsidR="00F94FB8" w:rsidRDefault="00F94FB8" w:rsidP="00F94FB8">
      <w:r>
        <w:rPr>
          <w:rStyle w:val="HTML1"/>
        </w:rPr>
        <w:t>});</w:t>
      </w:r>
    </w:p>
    <w:p w14:paraId="23DA428F" w14:textId="77777777" w:rsidR="00F94FB8" w:rsidRDefault="00F94FB8" w:rsidP="00F94FB8">
      <w:r>
        <w:t>当HttpClient的请求</w:t>
      </w:r>
      <w:hyperlink r:id="rId165" w:anchor="L110-L110" w:tgtFrame="_blank" w:history="1">
        <w:r>
          <w:rPr>
            <w:rStyle w:val="string"/>
          </w:rPr>
          <w:t>入队</w:t>
        </w:r>
      </w:hyperlink>
      <w:r>
        <w:t>时，根据代码，我们可以发现实际上是Dispatcher进行了</w:t>
      </w:r>
      <w:hyperlink r:id="rId166" w:anchor="L109" w:tgtFrame="_blank" w:history="1">
        <w:r>
          <w:rPr>
            <w:rStyle w:val="string"/>
          </w:rPr>
          <w:t>入队</w:t>
        </w:r>
      </w:hyperlink>
      <w:r>
        <w:t>操作</w:t>
      </w:r>
    </w:p>
    <w:p w14:paraId="0738350E" w14:textId="77777777" w:rsidR="00F94FB8" w:rsidRDefault="00F94FB8" w:rsidP="00F94FB8">
      <w:pPr>
        <w:rPr>
          <w:rStyle w:val="HTML1"/>
        </w:rPr>
      </w:pPr>
      <w:r>
        <w:rPr>
          <w:rStyle w:val="hljs-string"/>
        </w:rPr>
        <w:t>synchronized</w:t>
      </w:r>
      <w:r>
        <w:rPr>
          <w:rStyle w:val="hljs-params"/>
        </w:rPr>
        <w:t xml:space="preserve"> </w:t>
      </w:r>
      <w:r>
        <w:rPr>
          <w:rStyle w:val="hljs-string"/>
        </w:rPr>
        <w:t>void</w:t>
      </w:r>
      <w:r>
        <w:rPr>
          <w:rStyle w:val="hljs-params"/>
        </w:rPr>
        <w:t xml:space="preserve"> </w:t>
      </w:r>
      <w:r>
        <w:rPr>
          <w:rStyle w:val="hljs-literal"/>
        </w:rPr>
        <w:t>enqueue</w:t>
      </w:r>
      <w:r>
        <w:rPr>
          <w:rStyle w:val="hljs-selector-class"/>
        </w:rPr>
        <w:t>(AsyncCall call)</w:t>
      </w:r>
      <w:r>
        <w:rPr>
          <w:rStyle w:val="hljs-params"/>
        </w:rPr>
        <w:t xml:space="preserve"> </w:t>
      </w:r>
      <w:r>
        <w:rPr>
          <w:rStyle w:val="HTML1"/>
        </w:rPr>
        <w:t>{</w:t>
      </w:r>
    </w:p>
    <w:p w14:paraId="12580A0B" w14:textId="77777777" w:rsidR="00F94FB8" w:rsidRDefault="00F94FB8" w:rsidP="00F94FB8">
      <w:pPr>
        <w:rPr>
          <w:rStyle w:val="HTML1"/>
        </w:rPr>
      </w:pPr>
      <w:r>
        <w:rPr>
          <w:rStyle w:val="HTML1"/>
        </w:rPr>
        <w:t xml:space="preserve">  </w:t>
      </w:r>
      <w:r>
        <w:rPr>
          <w:rStyle w:val="hljs-string"/>
        </w:rPr>
        <w:t>if</w:t>
      </w:r>
      <w:r>
        <w:rPr>
          <w:rStyle w:val="HTML1"/>
        </w:rPr>
        <w:t xml:space="preserve"> (runningAsyncCalls.size() &lt; maxRequests &amp;&amp; runningCallsForHost(call) &lt; maxRequestsPerHost) {</w:t>
      </w:r>
    </w:p>
    <w:p w14:paraId="56860510" w14:textId="77777777" w:rsidR="00F94FB8" w:rsidRDefault="00F94FB8" w:rsidP="00F94FB8">
      <w:pPr>
        <w:rPr>
          <w:rStyle w:val="HTML1"/>
        </w:rPr>
      </w:pPr>
      <w:r>
        <w:rPr>
          <w:rStyle w:val="HTML1"/>
        </w:rPr>
        <w:t xml:space="preserve">      </w:t>
      </w:r>
      <w:r>
        <w:rPr>
          <w:rStyle w:val="hljs-number"/>
        </w:rPr>
        <w:t>//添加正在运行的请求</w:t>
      </w:r>
    </w:p>
    <w:p w14:paraId="6E7D1213" w14:textId="77777777" w:rsidR="00F94FB8" w:rsidRDefault="00F94FB8" w:rsidP="00F94FB8">
      <w:pPr>
        <w:rPr>
          <w:rStyle w:val="HTML1"/>
        </w:rPr>
      </w:pPr>
      <w:r>
        <w:rPr>
          <w:rStyle w:val="HTML1"/>
        </w:rPr>
        <w:t xml:space="preserve">    runningAsyncCalls.add(call);</w:t>
      </w:r>
    </w:p>
    <w:p w14:paraId="4F2B45E2" w14:textId="77777777" w:rsidR="00F94FB8" w:rsidRDefault="00F94FB8" w:rsidP="00F94FB8">
      <w:pPr>
        <w:rPr>
          <w:rStyle w:val="HTML1"/>
        </w:rPr>
      </w:pPr>
      <w:r>
        <w:rPr>
          <w:rStyle w:val="HTML1"/>
        </w:rPr>
        <w:t xml:space="preserve">       </w:t>
      </w:r>
      <w:r>
        <w:rPr>
          <w:rStyle w:val="hljs-number"/>
        </w:rPr>
        <w:t>//线程池执行请求</w:t>
      </w:r>
    </w:p>
    <w:p w14:paraId="4A24C6FE" w14:textId="77777777" w:rsidR="00F94FB8" w:rsidRDefault="00F94FB8" w:rsidP="00F94FB8">
      <w:pPr>
        <w:rPr>
          <w:rStyle w:val="HTML1"/>
        </w:rPr>
      </w:pPr>
      <w:r>
        <w:rPr>
          <w:rStyle w:val="HTML1"/>
        </w:rPr>
        <w:t xml:space="preserve">    executorService().execute(call);</w:t>
      </w:r>
    </w:p>
    <w:p w14:paraId="7FF2DA95" w14:textId="77777777" w:rsidR="00F94FB8" w:rsidRDefault="00F94FB8" w:rsidP="00F94FB8">
      <w:pPr>
        <w:rPr>
          <w:rStyle w:val="HTML1"/>
        </w:rPr>
      </w:pPr>
      <w:r>
        <w:rPr>
          <w:rStyle w:val="HTML1"/>
        </w:rPr>
        <w:t xml:space="preserve">  } </w:t>
      </w:r>
      <w:r>
        <w:rPr>
          <w:rStyle w:val="hljs-string"/>
        </w:rPr>
        <w:t>else</w:t>
      </w:r>
      <w:r>
        <w:rPr>
          <w:rStyle w:val="HTML1"/>
        </w:rPr>
        <w:t xml:space="preserve"> {</w:t>
      </w:r>
    </w:p>
    <w:p w14:paraId="22B87DF1" w14:textId="77777777" w:rsidR="00F94FB8" w:rsidRDefault="00F94FB8" w:rsidP="00F94FB8">
      <w:pPr>
        <w:rPr>
          <w:rStyle w:val="HTML1"/>
        </w:rPr>
      </w:pPr>
      <w:r>
        <w:rPr>
          <w:rStyle w:val="HTML1"/>
        </w:rPr>
        <w:lastRenderedPageBreak/>
        <w:t xml:space="preserve">      </w:t>
      </w:r>
      <w:r>
        <w:rPr>
          <w:rStyle w:val="hljs-number"/>
        </w:rPr>
        <w:t>//添加到缓存队列排队等待</w:t>
      </w:r>
    </w:p>
    <w:p w14:paraId="1AC44B1D" w14:textId="77777777" w:rsidR="00F94FB8" w:rsidRDefault="00F94FB8" w:rsidP="00F94FB8">
      <w:pPr>
        <w:rPr>
          <w:rStyle w:val="HTML1"/>
        </w:rPr>
      </w:pPr>
      <w:r>
        <w:rPr>
          <w:rStyle w:val="HTML1"/>
        </w:rPr>
        <w:t xml:space="preserve">    readyAsyncCalls.add(call);</w:t>
      </w:r>
    </w:p>
    <w:p w14:paraId="778252BA" w14:textId="77777777" w:rsidR="00F94FB8" w:rsidRDefault="00F94FB8" w:rsidP="00F94FB8">
      <w:pPr>
        <w:rPr>
          <w:rStyle w:val="HTML1"/>
        </w:rPr>
      </w:pPr>
      <w:r>
        <w:rPr>
          <w:rStyle w:val="HTML1"/>
        </w:rPr>
        <w:t xml:space="preserve">  }</w:t>
      </w:r>
    </w:p>
    <w:p w14:paraId="5DAC9671" w14:textId="77777777" w:rsidR="00F94FB8" w:rsidRDefault="00F94FB8" w:rsidP="00F94FB8">
      <w:r>
        <w:rPr>
          <w:rStyle w:val="HTML1"/>
        </w:rPr>
        <w:t>}</w:t>
      </w:r>
    </w:p>
    <w:p w14:paraId="4114440B" w14:textId="77777777" w:rsidR="00F94FB8" w:rsidRDefault="00F94FB8" w:rsidP="00F94FB8">
      <w:r>
        <w:t>可以发现请求是否进入缓存的条件如下：</w:t>
      </w:r>
    </w:p>
    <w:p w14:paraId="41832F6A" w14:textId="77777777" w:rsidR="00F94FB8" w:rsidRDefault="00F94FB8" w:rsidP="00F94FB8">
      <w:r>
        <w:rPr>
          <w:rStyle w:val="HTML1"/>
        </w:rPr>
        <w:t>(runningRequests&lt;</w:t>
      </w:r>
      <w:r>
        <w:rPr>
          <w:rStyle w:val="hljs-type"/>
        </w:rPr>
        <w:t>64</w:t>
      </w:r>
      <w:r>
        <w:rPr>
          <w:rStyle w:val="HTML1"/>
        </w:rPr>
        <w:t xml:space="preserve"> &amp;&amp; runningRequestsPerHost&lt;</w:t>
      </w:r>
      <w:r>
        <w:rPr>
          <w:rStyle w:val="hljs-type"/>
        </w:rPr>
        <w:t>5</w:t>
      </w:r>
      <w:r>
        <w:rPr>
          <w:rStyle w:val="HTML1"/>
        </w:rPr>
        <w:t>)</w:t>
      </w:r>
    </w:p>
    <w:p w14:paraId="60BED20B" w14:textId="77777777" w:rsidR="00F94FB8" w:rsidRDefault="00F94FB8" w:rsidP="00F94FB8">
      <w:r>
        <w:t>如果满足条件，那么就直接把</w:t>
      </w:r>
      <w:r>
        <w:rPr>
          <w:rStyle w:val="HTML1"/>
        </w:rPr>
        <w:t>AsyncCall</w:t>
      </w:r>
      <w:r>
        <w:t>直接加到</w:t>
      </w:r>
      <w:r>
        <w:rPr>
          <w:rStyle w:val="HTML1"/>
        </w:rPr>
        <w:t>runningCalls</w:t>
      </w:r>
      <w:r>
        <w:t>的队列中，并在线程池中执行（线程池会根据当前负载自动创建，销毁，缓存相应的线程）。反之就放入</w:t>
      </w:r>
      <w:r>
        <w:rPr>
          <w:rStyle w:val="HTML1"/>
        </w:rPr>
        <w:t>readyAsyncCalls</w:t>
      </w:r>
      <w:r>
        <w:t>进行缓存等待。</w:t>
      </w:r>
    </w:p>
    <w:p w14:paraId="138CD65A" w14:textId="77777777" w:rsidR="00F94FB8" w:rsidRDefault="00F94FB8" w:rsidP="00F94FB8">
      <w:r>
        <w:t>我们再分析请求元素AsyncCall（它实现了Runnable接口），它</w:t>
      </w:r>
      <w:hyperlink r:id="rId167" w:anchor="L124" w:tgtFrame="_blank" w:history="1">
        <w:r>
          <w:rPr>
            <w:rStyle w:val="string"/>
          </w:rPr>
          <w:t>内部实现</w:t>
        </w:r>
      </w:hyperlink>
      <w:r>
        <w:t>的execute方法如下</w:t>
      </w:r>
    </w:p>
    <w:p w14:paraId="1D07F2D2" w14:textId="77777777" w:rsidR="00F94FB8" w:rsidRDefault="00F94FB8" w:rsidP="00F94FB8">
      <w:pPr>
        <w:rPr>
          <w:rStyle w:val="HTML1"/>
        </w:rPr>
      </w:pPr>
      <w:r>
        <w:rPr>
          <w:rStyle w:val="hljs-meta"/>
        </w:rPr>
        <w:t>@Override</w:t>
      </w:r>
      <w:r>
        <w:rPr>
          <w:rStyle w:val="HTML1"/>
        </w:rPr>
        <w:t xml:space="preserve"> </w:t>
      </w:r>
      <w:r>
        <w:rPr>
          <w:rStyle w:val="hljs-string"/>
        </w:rPr>
        <w:t>protected</w:t>
      </w:r>
      <w:r>
        <w:rPr>
          <w:rStyle w:val="HTML1"/>
        </w:rPr>
        <w:t xml:space="preserve"> </w:t>
      </w:r>
      <w:r>
        <w:rPr>
          <w:rStyle w:val="hljs-string"/>
        </w:rPr>
        <w:t>void</w:t>
      </w:r>
      <w:r>
        <w:rPr>
          <w:rStyle w:val="hljs-params"/>
        </w:rPr>
        <w:t xml:space="preserve"> </w:t>
      </w:r>
      <w:r>
        <w:rPr>
          <w:rStyle w:val="hljs-literal"/>
        </w:rPr>
        <w:t>execute</w:t>
      </w:r>
      <w:r>
        <w:rPr>
          <w:rStyle w:val="hljs-selector-class"/>
        </w:rPr>
        <w:t>()</w:t>
      </w:r>
      <w:r>
        <w:rPr>
          <w:rStyle w:val="hljs-params"/>
        </w:rPr>
        <w:t xml:space="preserve"> </w:t>
      </w:r>
      <w:r>
        <w:rPr>
          <w:rStyle w:val="HTML1"/>
        </w:rPr>
        <w:t>{</w:t>
      </w:r>
    </w:p>
    <w:p w14:paraId="54FB17A3" w14:textId="77777777" w:rsidR="00F94FB8" w:rsidRDefault="00F94FB8" w:rsidP="00F94FB8">
      <w:pPr>
        <w:rPr>
          <w:rStyle w:val="HTML1"/>
        </w:rPr>
      </w:pPr>
      <w:r>
        <w:rPr>
          <w:rStyle w:val="HTML1"/>
        </w:rPr>
        <w:t xml:space="preserve">  </w:t>
      </w:r>
      <w:r>
        <w:rPr>
          <w:rStyle w:val="hljs-string"/>
        </w:rPr>
        <w:t>boolean</w:t>
      </w:r>
      <w:r>
        <w:rPr>
          <w:rStyle w:val="HTML1"/>
        </w:rPr>
        <w:t xml:space="preserve"> signalledCallback = </w:t>
      </w:r>
      <w:r>
        <w:rPr>
          <w:rStyle w:val="hljs-string"/>
        </w:rPr>
        <w:t>false</w:t>
      </w:r>
      <w:r>
        <w:rPr>
          <w:rStyle w:val="HTML1"/>
        </w:rPr>
        <w:t>;</w:t>
      </w:r>
    </w:p>
    <w:p w14:paraId="3FC6AEA4" w14:textId="77777777" w:rsidR="00F94FB8" w:rsidRDefault="00F94FB8" w:rsidP="00F94FB8">
      <w:pPr>
        <w:rPr>
          <w:rStyle w:val="HTML1"/>
        </w:rPr>
      </w:pPr>
      <w:r>
        <w:rPr>
          <w:rStyle w:val="HTML1"/>
        </w:rPr>
        <w:t xml:space="preserve">  </w:t>
      </w:r>
      <w:r>
        <w:rPr>
          <w:rStyle w:val="hljs-string"/>
        </w:rPr>
        <w:t>try</w:t>
      </w:r>
      <w:r>
        <w:rPr>
          <w:rStyle w:val="HTML1"/>
        </w:rPr>
        <w:t xml:space="preserve"> {</w:t>
      </w:r>
    </w:p>
    <w:p w14:paraId="4426AF08" w14:textId="77777777" w:rsidR="00F94FB8" w:rsidRDefault="00F94FB8" w:rsidP="00F94FB8">
      <w:pPr>
        <w:rPr>
          <w:rStyle w:val="HTML1"/>
        </w:rPr>
      </w:pPr>
      <w:r>
        <w:rPr>
          <w:rStyle w:val="HTML1"/>
        </w:rPr>
        <w:t xml:space="preserve">      </w:t>
      </w:r>
      <w:r>
        <w:rPr>
          <w:rStyle w:val="hljs-number"/>
        </w:rPr>
        <w:t>//执行耗时IO任务</w:t>
      </w:r>
    </w:p>
    <w:p w14:paraId="1B159D80" w14:textId="77777777" w:rsidR="00F94FB8" w:rsidRDefault="00F94FB8" w:rsidP="00F94FB8">
      <w:pPr>
        <w:rPr>
          <w:rStyle w:val="HTML1"/>
        </w:rPr>
      </w:pPr>
      <w:r>
        <w:rPr>
          <w:rStyle w:val="HTML1"/>
        </w:rPr>
        <w:t xml:space="preserve">    Response response = getResponseWithInterceptorChain(forWebSocket);</w:t>
      </w:r>
    </w:p>
    <w:p w14:paraId="2747F7F1" w14:textId="77777777" w:rsidR="00F94FB8" w:rsidRDefault="00F94FB8" w:rsidP="00F94FB8">
      <w:pPr>
        <w:rPr>
          <w:rStyle w:val="HTML1"/>
        </w:rPr>
      </w:pPr>
      <w:r>
        <w:rPr>
          <w:rStyle w:val="HTML1"/>
        </w:rPr>
        <w:t xml:space="preserve">    </w:t>
      </w:r>
      <w:r>
        <w:rPr>
          <w:rStyle w:val="hljs-string"/>
        </w:rPr>
        <w:t>if</w:t>
      </w:r>
      <w:r>
        <w:rPr>
          <w:rStyle w:val="HTML1"/>
        </w:rPr>
        <w:t xml:space="preserve"> (canceled) {</w:t>
      </w:r>
    </w:p>
    <w:p w14:paraId="0EFF941F" w14:textId="77777777" w:rsidR="00F94FB8" w:rsidRDefault="00F94FB8" w:rsidP="00F94FB8">
      <w:pPr>
        <w:rPr>
          <w:rStyle w:val="HTML1"/>
        </w:rPr>
      </w:pPr>
      <w:r>
        <w:rPr>
          <w:rStyle w:val="HTML1"/>
        </w:rPr>
        <w:t xml:space="preserve">      signalledCallback = </w:t>
      </w:r>
      <w:r>
        <w:rPr>
          <w:rStyle w:val="hljs-string"/>
        </w:rPr>
        <w:t>true</w:t>
      </w:r>
      <w:r>
        <w:rPr>
          <w:rStyle w:val="HTML1"/>
        </w:rPr>
        <w:t>;</w:t>
      </w:r>
    </w:p>
    <w:p w14:paraId="7DE22C3F" w14:textId="77777777" w:rsidR="00F94FB8" w:rsidRDefault="00F94FB8" w:rsidP="00F94FB8">
      <w:pPr>
        <w:rPr>
          <w:rStyle w:val="HTML1"/>
        </w:rPr>
      </w:pPr>
      <w:r>
        <w:rPr>
          <w:rStyle w:val="HTML1"/>
        </w:rPr>
        <w:t xml:space="preserve">      </w:t>
      </w:r>
      <w:r>
        <w:rPr>
          <w:rStyle w:val="hljs-number"/>
        </w:rPr>
        <w:t>//回调，注意这里回调是在线程池中，而不是想当然的主线程回调</w:t>
      </w:r>
    </w:p>
    <w:p w14:paraId="68C8558F" w14:textId="77777777" w:rsidR="00F94FB8" w:rsidRDefault="00F94FB8" w:rsidP="00F94FB8">
      <w:pPr>
        <w:rPr>
          <w:rStyle w:val="HTML1"/>
        </w:rPr>
      </w:pPr>
      <w:r>
        <w:rPr>
          <w:rStyle w:val="HTML1"/>
        </w:rPr>
        <w:t xml:space="preserve">      responseCallback.onFailure(RealCall.</w:t>
      </w:r>
      <w:r>
        <w:rPr>
          <w:rStyle w:val="hljs-string"/>
        </w:rPr>
        <w:t>this</w:t>
      </w:r>
      <w:r>
        <w:rPr>
          <w:rStyle w:val="HTML1"/>
        </w:rPr>
        <w:t xml:space="preserve">, </w:t>
      </w:r>
      <w:r>
        <w:rPr>
          <w:rStyle w:val="hljs-string"/>
        </w:rPr>
        <w:t>new</w:t>
      </w:r>
      <w:r>
        <w:rPr>
          <w:rStyle w:val="HTML1"/>
        </w:rPr>
        <w:t xml:space="preserve"> IOException(</w:t>
      </w:r>
      <w:r>
        <w:rPr>
          <w:rStyle w:val="hljs-builtin"/>
        </w:rPr>
        <w:t>"Canceled"</w:t>
      </w:r>
      <w:r>
        <w:rPr>
          <w:rStyle w:val="HTML1"/>
        </w:rPr>
        <w:t>));</w:t>
      </w:r>
    </w:p>
    <w:p w14:paraId="688745B5" w14:textId="77777777" w:rsidR="00F94FB8" w:rsidRDefault="00F94FB8" w:rsidP="00F94FB8">
      <w:pPr>
        <w:rPr>
          <w:rStyle w:val="HTML1"/>
        </w:rPr>
      </w:pPr>
      <w:r>
        <w:rPr>
          <w:rStyle w:val="HTML1"/>
        </w:rPr>
        <w:t xml:space="preserve">    } </w:t>
      </w:r>
      <w:r>
        <w:rPr>
          <w:rStyle w:val="hljs-string"/>
        </w:rPr>
        <w:t>else</w:t>
      </w:r>
      <w:r>
        <w:rPr>
          <w:rStyle w:val="HTML1"/>
        </w:rPr>
        <w:t xml:space="preserve"> {</w:t>
      </w:r>
    </w:p>
    <w:p w14:paraId="288A2D23" w14:textId="77777777" w:rsidR="00F94FB8" w:rsidRDefault="00F94FB8" w:rsidP="00F94FB8">
      <w:pPr>
        <w:rPr>
          <w:rStyle w:val="HTML1"/>
        </w:rPr>
      </w:pPr>
      <w:r>
        <w:rPr>
          <w:rStyle w:val="HTML1"/>
        </w:rPr>
        <w:lastRenderedPageBreak/>
        <w:t xml:space="preserve">      signalledCallback = </w:t>
      </w:r>
      <w:r>
        <w:rPr>
          <w:rStyle w:val="hljs-string"/>
        </w:rPr>
        <w:t>true</w:t>
      </w:r>
      <w:r>
        <w:rPr>
          <w:rStyle w:val="HTML1"/>
        </w:rPr>
        <w:t>;</w:t>
      </w:r>
    </w:p>
    <w:p w14:paraId="57F25F45" w14:textId="77777777" w:rsidR="00F94FB8" w:rsidRDefault="00F94FB8" w:rsidP="00F94FB8">
      <w:pPr>
        <w:rPr>
          <w:rStyle w:val="HTML1"/>
        </w:rPr>
      </w:pPr>
      <w:r>
        <w:rPr>
          <w:rStyle w:val="HTML1"/>
        </w:rPr>
        <w:t xml:space="preserve">      </w:t>
      </w:r>
      <w:r>
        <w:rPr>
          <w:rStyle w:val="hljs-number"/>
        </w:rPr>
        <w:t>//回调，同上</w:t>
      </w:r>
    </w:p>
    <w:p w14:paraId="083DC5D1" w14:textId="77777777" w:rsidR="00F94FB8" w:rsidRDefault="00F94FB8" w:rsidP="00F94FB8">
      <w:pPr>
        <w:rPr>
          <w:rStyle w:val="HTML1"/>
        </w:rPr>
      </w:pPr>
      <w:r>
        <w:rPr>
          <w:rStyle w:val="HTML1"/>
        </w:rPr>
        <w:t xml:space="preserve">      responseCallback.onResponse(RealCall.</w:t>
      </w:r>
      <w:r>
        <w:rPr>
          <w:rStyle w:val="hljs-string"/>
        </w:rPr>
        <w:t>this</w:t>
      </w:r>
      <w:r>
        <w:rPr>
          <w:rStyle w:val="HTML1"/>
        </w:rPr>
        <w:t>, response);</w:t>
      </w:r>
    </w:p>
    <w:p w14:paraId="44DA9E0B" w14:textId="77777777" w:rsidR="00F94FB8" w:rsidRDefault="00F94FB8" w:rsidP="00F94FB8">
      <w:pPr>
        <w:rPr>
          <w:rStyle w:val="HTML1"/>
        </w:rPr>
      </w:pPr>
      <w:r>
        <w:rPr>
          <w:rStyle w:val="HTML1"/>
        </w:rPr>
        <w:t xml:space="preserve">    }</w:t>
      </w:r>
    </w:p>
    <w:p w14:paraId="11EDF1E7" w14:textId="77777777" w:rsidR="00F94FB8" w:rsidRDefault="00F94FB8" w:rsidP="00F94FB8">
      <w:pPr>
        <w:rPr>
          <w:rStyle w:val="HTML1"/>
        </w:rPr>
      </w:pPr>
      <w:r>
        <w:rPr>
          <w:rStyle w:val="HTML1"/>
        </w:rPr>
        <w:t xml:space="preserve">  } </w:t>
      </w:r>
      <w:r>
        <w:rPr>
          <w:rStyle w:val="hljs-string"/>
        </w:rPr>
        <w:t>catch</w:t>
      </w:r>
      <w:r>
        <w:rPr>
          <w:rStyle w:val="HTML1"/>
        </w:rPr>
        <w:t xml:space="preserve"> (IOException e) {</w:t>
      </w:r>
    </w:p>
    <w:p w14:paraId="7065DF97" w14:textId="77777777" w:rsidR="00F94FB8" w:rsidRDefault="00F94FB8" w:rsidP="00F94FB8">
      <w:pPr>
        <w:rPr>
          <w:rStyle w:val="HTML1"/>
        </w:rPr>
      </w:pPr>
      <w:r>
        <w:rPr>
          <w:rStyle w:val="HTML1"/>
        </w:rPr>
        <w:t xml:space="preserve">    </w:t>
      </w:r>
      <w:r>
        <w:rPr>
          <w:rStyle w:val="hljs-string"/>
        </w:rPr>
        <w:t>if</w:t>
      </w:r>
      <w:r>
        <w:rPr>
          <w:rStyle w:val="HTML1"/>
        </w:rPr>
        <w:t xml:space="preserve"> (signalledCallback) {</w:t>
      </w:r>
    </w:p>
    <w:p w14:paraId="0F3F984C" w14:textId="77777777" w:rsidR="00F94FB8" w:rsidRDefault="00F94FB8" w:rsidP="00F94FB8">
      <w:pPr>
        <w:rPr>
          <w:rStyle w:val="HTML1"/>
        </w:rPr>
      </w:pPr>
      <w:r>
        <w:rPr>
          <w:rStyle w:val="HTML1"/>
        </w:rPr>
        <w:t xml:space="preserve">      </w:t>
      </w:r>
      <w:r>
        <w:rPr>
          <w:rStyle w:val="hljs-number"/>
        </w:rPr>
        <w:t>// Do not signal the callback twice!</w:t>
      </w:r>
    </w:p>
    <w:p w14:paraId="15C25994" w14:textId="77777777" w:rsidR="00F94FB8" w:rsidRDefault="00F94FB8" w:rsidP="00F94FB8">
      <w:pPr>
        <w:rPr>
          <w:rStyle w:val="HTML1"/>
        </w:rPr>
      </w:pPr>
      <w:r>
        <w:rPr>
          <w:rStyle w:val="HTML1"/>
        </w:rPr>
        <w:t xml:space="preserve">      logger.log(Level.INFO, </w:t>
      </w:r>
      <w:r>
        <w:rPr>
          <w:rStyle w:val="hljs-builtin"/>
        </w:rPr>
        <w:t>"Callback failure for "</w:t>
      </w:r>
      <w:r>
        <w:rPr>
          <w:rStyle w:val="HTML1"/>
        </w:rPr>
        <w:t xml:space="preserve"> + toLoggableString(), e);</w:t>
      </w:r>
    </w:p>
    <w:p w14:paraId="5BF33E8F" w14:textId="77777777" w:rsidR="00F94FB8" w:rsidRDefault="00F94FB8" w:rsidP="00F94FB8">
      <w:pPr>
        <w:rPr>
          <w:rStyle w:val="HTML1"/>
        </w:rPr>
      </w:pPr>
      <w:r>
        <w:rPr>
          <w:rStyle w:val="HTML1"/>
        </w:rPr>
        <w:t xml:space="preserve">    } </w:t>
      </w:r>
      <w:r>
        <w:rPr>
          <w:rStyle w:val="hljs-string"/>
        </w:rPr>
        <w:t>else</w:t>
      </w:r>
      <w:r>
        <w:rPr>
          <w:rStyle w:val="HTML1"/>
        </w:rPr>
        <w:t xml:space="preserve"> {</w:t>
      </w:r>
    </w:p>
    <w:p w14:paraId="1DB3CBD8" w14:textId="77777777" w:rsidR="00F94FB8" w:rsidRDefault="00F94FB8" w:rsidP="00F94FB8">
      <w:pPr>
        <w:rPr>
          <w:rStyle w:val="HTML1"/>
        </w:rPr>
      </w:pPr>
      <w:r>
        <w:rPr>
          <w:rStyle w:val="HTML1"/>
        </w:rPr>
        <w:t xml:space="preserve">      responseCallback.onFailure(RealCall.</w:t>
      </w:r>
      <w:r>
        <w:rPr>
          <w:rStyle w:val="hljs-string"/>
        </w:rPr>
        <w:t>this</w:t>
      </w:r>
      <w:r>
        <w:rPr>
          <w:rStyle w:val="HTML1"/>
        </w:rPr>
        <w:t>, e);</w:t>
      </w:r>
    </w:p>
    <w:p w14:paraId="159FD36C" w14:textId="77777777" w:rsidR="00F94FB8" w:rsidRDefault="00F94FB8" w:rsidP="00F94FB8">
      <w:pPr>
        <w:rPr>
          <w:rStyle w:val="HTML1"/>
        </w:rPr>
      </w:pPr>
      <w:r>
        <w:rPr>
          <w:rStyle w:val="HTML1"/>
        </w:rPr>
        <w:t xml:space="preserve">    }</w:t>
      </w:r>
    </w:p>
    <w:p w14:paraId="2F7E8152" w14:textId="77777777" w:rsidR="00F94FB8" w:rsidRDefault="00F94FB8" w:rsidP="00F94FB8">
      <w:pPr>
        <w:rPr>
          <w:rStyle w:val="HTML1"/>
        </w:rPr>
      </w:pPr>
      <w:r>
        <w:rPr>
          <w:rStyle w:val="HTML1"/>
        </w:rPr>
        <w:t xml:space="preserve">  } </w:t>
      </w:r>
      <w:r>
        <w:rPr>
          <w:rStyle w:val="hljs-string"/>
        </w:rPr>
        <w:t>finally</w:t>
      </w:r>
      <w:r>
        <w:rPr>
          <w:rStyle w:val="HTML1"/>
        </w:rPr>
        <w:t xml:space="preserve"> {</w:t>
      </w:r>
    </w:p>
    <w:p w14:paraId="2333EB47" w14:textId="77777777" w:rsidR="00F94FB8" w:rsidRDefault="00F94FB8" w:rsidP="00F94FB8">
      <w:pPr>
        <w:rPr>
          <w:rStyle w:val="HTML1"/>
        </w:rPr>
      </w:pPr>
      <w:r>
        <w:rPr>
          <w:rStyle w:val="HTML1"/>
        </w:rPr>
        <w:t xml:space="preserve">      </w:t>
      </w:r>
      <w:r>
        <w:rPr>
          <w:rStyle w:val="hljs-number"/>
        </w:rPr>
        <w:t>//最关键的代码</w:t>
      </w:r>
    </w:p>
    <w:p w14:paraId="19D5B705" w14:textId="77777777" w:rsidR="00F94FB8" w:rsidRDefault="00F94FB8" w:rsidP="00F94FB8">
      <w:pPr>
        <w:rPr>
          <w:rStyle w:val="HTML1"/>
        </w:rPr>
      </w:pPr>
      <w:r>
        <w:rPr>
          <w:rStyle w:val="HTML1"/>
        </w:rPr>
        <w:t xml:space="preserve">    client.dispatcher().finished(</w:t>
      </w:r>
      <w:r>
        <w:rPr>
          <w:rStyle w:val="hljs-string"/>
        </w:rPr>
        <w:t>this</w:t>
      </w:r>
      <w:r>
        <w:rPr>
          <w:rStyle w:val="HTML1"/>
        </w:rPr>
        <w:t>);</w:t>
      </w:r>
    </w:p>
    <w:p w14:paraId="36DB0572" w14:textId="77777777" w:rsidR="00F94FB8" w:rsidRDefault="00F94FB8" w:rsidP="00F94FB8">
      <w:pPr>
        <w:rPr>
          <w:rStyle w:val="HTML1"/>
        </w:rPr>
      </w:pPr>
      <w:r>
        <w:rPr>
          <w:rStyle w:val="HTML1"/>
        </w:rPr>
        <w:t xml:space="preserve">  }</w:t>
      </w:r>
    </w:p>
    <w:p w14:paraId="0B6CBCF6" w14:textId="77777777" w:rsidR="00F94FB8" w:rsidRDefault="00F94FB8" w:rsidP="00F94FB8">
      <w:r>
        <w:rPr>
          <w:rStyle w:val="HTML1"/>
        </w:rPr>
        <w:t>}</w:t>
      </w:r>
    </w:p>
    <w:p w14:paraId="6599D4F9" w14:textId="77777777" w:rsidR="00F94FB8" w:rsidRDefault="00F94FB8" w:rsidP="00F94FB8">
      <w:r>
        <w:t>当任务执行完成后，无论是否有异常，</w:t>
      </w:r>
      <w:r>
        <w:rPr>
          <w:rStyle w:val="HTML1"/>
        </w:rPr>
        <w:t>finally</w:t>
      </w:r>
      <w:r>
        <w:t>代码段总会被执行，也就是会调用Dispatcher的</w:t>
      </w:r>
      <w:hyperlink r:id="rId168" w:anchor="L137" w:tgtFrame="_blank" w:history="1">
        <w:r>
          <w:rPr>
            <w:rStyle w:val="string"/>
          </w:rPr>
          <w:t>finished</w:t>
        </w:r>
      </w:hyperlink>
      <w:r>
        <w:t>函数，打开源码，发现它将正在运行的任务Call从队列runningAsyncCalls中移除后，接着执行</w:t>
      </w:r>
      <w:r>
        <w:rPr>
          <w:rStyle w:val="HTML1"/>
        </w:rPr>
        <w:t>promoteCalls()</w:t>
      </w:r>
      <w:r>
        <w:t>函数</w:t>
      </w:r>
    </w:p>
    <w:p w14:paraId="598C49B8" w14:textId="77777777" w:rsidR="00F94FB8" w:rsidRDefault="00F94FB8" w:rsidP="00F94FB8">
      <w:pPr>
        <w:rPr>
          <w:rStyle w:val="HTML1"/>
        </w:rPr>
      </w:pPr>
      <w:r>
        <w:rPr>
          <w:rStyle w:val="hljs-string"/>
        </w:rPr>
        <w:t>private</w:t>
      </w:r>
      <w:r>
        <w:rPr>
          <w:rStyle w:val="hljs-params"/>
        </w:rPr>
        <w:t xml:space="preserve"> </w:t>
      </w:r>
      <w:r>
        <w:rPr>
          <w:rStyle w:val="hljs-string"/>
        </w:rPr>
        <w:t>void</w:t>
      </w:r>
      <w:r>
        <w:rPr>
          <w:rStyle w:val="hljs-params"/>
        </w:rPr>
        <w:t xml:space="preserve"> </w:t>
      </w:r>
      <w:r>
        <w:rPr>
          <w:rStyle w:val="hljs-literal"/>
        </w:rPr>
        <w:t>promoteCalls</w:t>
      </w:r>
      <w:r>
        <w:rPr>
          <w:rStyle w:val="hljs-selector-class"/>
        </w:rPr>
        <w:t>()</w:t>
      </w:r>
      <w:r>
        <w:rPr>
          <w:rStyle w:val="hljs-params"/>
        </w:rPr>
        <w:t xml:space="preserve"> </w:t>
      </w:r>
      <w:r>
        <w:rPr>
          <w:rStyle w:val="HTML1"/>
        </w:rPr>
        <w:t>{</w:t>
      </w:r>
    </w:p>
    <w:p w14:paraId="75F4FBF2" w14:textId="77777777" w:rsidR="00F94FB8" w:rsidRDefault="00F94FB8" w:rsidP="00F94FB8">
      <w:pPr>
        <w:rPr>
          <w:rStyle w:val="HTML1"/>
        </w:rPr>
      </w:pPr>
      <w:r>
        <w:rPr>
          <w:rStyle w:val="HTML1"/>
        </w:rPr>
        <w:lastRenderedPageBreak/>
        <w:t xml:space="preserve">    </w:t>
      </w:r>
      <w:r>
        <w:rPr>
          <w:rStyle w:val="hljs-number"/>
        </w:rPr>
        <w:t>//如果目前是最大负荷运转，接着等</w:t>
      </w:r>
    </w:p>
    <w:p w14:paraId="52726687" w14:textId="77777777" w:rsidR="00F94FB8" w:rsidRDefault="00F94FB8" w:rsidP="00F94FB8">
      <w:pPr>
        <w:rPr>
          <w:rStyle w:val="HTML1"/>
        </w:rPr>
      </w:pPr>
      <w:r>
        <w:rPr>
          <w:rStyle w:val="HTML1"/>
        </w:rPr>
        <w:t xml:space="preserve">  </w:t>
      </w:r>
      <w:r>
        <w:rPr>
          <w:rStyle w:val="hljs-string"/>
        </w:rPr>
        <w:t>if</w:t>
      </w:r>
      <w:r>
        <w:rPr>
          <w:rStyle w:val="HTML1"/>
        </w:rPr>
        <w:t xml:space="preserve"> (runningAsyncCalls.size() &gt;= maxRequests) </w:t>
      </w:r>
      <w:r>
        <w:rPr>
          <w:rStyle w:val="hljs-string"/>
        </w:rPr>
        <w:t>return</w:t>
      </w:r>
      <w:r>
        <w:rPr>
          <w:rStyle w:val="HTML1"/>
        </w:rPr>
        <w:t xml:space="preserve">; </w:t>
      </w:r>
      <w:r>
        <w:rPr>
          <w:rStyle w:val="hljs-number"/>
        </w:rPr>
        <w:t>// Already running max capacity.</w:t>
      </w:r>
    </w:p>
    <w:p w14:paraId="09D42D60" w14:textId="77777777" w:rsidR="00F94FB8" w:rsidRDefault="00F94FB8" w:rsidP="00F94FB8">
      <w:pPr>
        <w:rPr>
          <w:rStyle w:val="HTML1"/>
        </w:rPr>
      </w:pPr>
      <w:r>
        <w:rPr>
          <w:rStyle w:val="HTML1"/>
        </w:rPr>
        <w:t xml:space="preserve">  </w:t>
      </w:r>
      <w:r>
        <w:rPr>
          <w:rStyle w:val="hljs-number"/>
        </w:rPr>
        <w:t>//如果缓存等待区是空的，接着等</w:t>
      </w:r>
    </w:p>
    <w:p w14:paraId="2BDD77AB" w14:textId="77777777" w:rsidR="00F94FB8" w:rsidRDefault="00F94FB8" w:rsidP="00F94FB8">
      <w:pPr>
        <w:rPr>
          <w:rStyle w:val="HTML1"/>
        </w:rPr>
      </w:pPr>
      <w:r>
        <w:rPr>
          <w:rStyle w:val="HTML1"/>
        </w:rPr>
        <w:t xml:space="preserve">  </w:t>
      </w:r>
      <w:r>
        <w:rPr>
          <w:rStyle w:val="hljs-string"/>
        </w:rPr>
        <w:t>if</w:t>
      </w:r>
      <w:r>
        <w:rPr>
          <w:rStyle w:val="HTML1"/>
        </w:rPr>
        <w:t xml:space="preserve"> (readyAsyncCalls.isEmpty()) </w:t>
      </w:r>
      <w:r>
        <w:rPr>
          <w:rStyle w:val="hljs-string"/>
        </w:rPr>
        <w:t>return</w:t>
      </w:r>
      <w:r>
        <w:rPr>
          <w:rStyle w:val="HTML1"/>
        </w:rPr>
        <w:t xml:space="preserve">; </w:t>
      </w:r>
      <w:r>
        <w:rPr>
          <w:rStyle w:val="hljs-number"/>
        </w:rPr>
        <w:t>// No ready calls to promote.</w:t>
      </w:r>
    </w:p>
    <w:p w14:paraId="6A44B302" w14:textId="77777777" w:rsidR="00F94FB8" w:rsidRDefault="00F94FB8" w:rsidP="00F94FB8">
      <w:pPr>
        <w:rPr>
          <w:rStyle w:val="HTML1"/>
        </w:rPr>
      </w:pPr>
    </w:p>
    <w:p w14:paraId="68945666" w14:textId="77777777" w:rsidR="00F94FB8" w:rsidRDefault="00F94FB8" w:rsidP="00F94FB8">
      <w:pPr>
        <w:rPr>
          <w:rStyle w:val="HTML1"/>
        </w:rPr>
      </w:pPr>
      <w:r>
        <w:rPr>
          <w:rStyle w:val="HTML1"/>
        </w:rPr>
        <w:t xml:space="preserve">  </w:t>
      </w:r>
      <w:r>
        <w:rPr>
          <w:rStyle w:val="hljs-string"/>
        </w:rPr>
        <w:t>for</w:t>
      </w:r>
      <w:r>
        <w:rPr>
          <w:rStyle w:val="HTML1"/>
        </w:rPr>
        <w:t xml:space="preserve"> (Iterator&lt;AsyncCall&gt; i = readyAsyncCalls.iterator(); i.hasNext(); ) {</w:t>
      </w:r>
    </w:p>
    <w:p w14:paraId="1DC37EDE" w14:textId="77777777" w:rsidR="00F94FB8" w:rsidRDefault="00F94FB8" w:rsidP="00F94FB8">
      <w:pPr>
        <w:rPr>
          <w:rStyle w:val="HTML1"/>
        </w:rPr>
      </w:pPr>
      <w:r>
        <w:rPr>
          <w:rStyle w:val="HTML1"/>
        </w:rPr>
        <w:t xml:space="preserve">    AsyncCall call = i.next();</w:t>
      </w:r>
    </w:p>
    <w:p w14:paraId="6FE6CF21" w14:textId="77777777" w:rsidR="00F94FB8" w:rsidRDefault="00F94FB8" w:rsidP="00F94FB8">
      <w:pPr>
        <w:rPr>
          <w:rStyle w:val="HTML1"/>
        </w:rPr>
      </w:pPr>
    </w:p>
    <w:p w14:paraId="04A525F2" w14:textId="77777777" w:rsidR="00F94FB8" w:rsidRDefault="00F94FB8" w:rsidP="00F94FB8">
      <w:pPr>
        <w:rPr>
          <w:rStyle w:val="HTML1"/>
        </w:rPr>
      </w:pPr>
      <w:r>
        <w:rPr>
          <w:rStyle w:val="HTML1"/>
        </w:rPr>
        <w:t xml:space="preserve">    </w:t>
      </w:r>
      <w:r>
        <w:rPr>
          <w:rStyle w:val="hljs-string"/>
        </w:rPr>
        <w:t>if</w:t>
      </w:r>
      <w:r>
        <w:rPr>
          <w:rStyle w:val="HTML1"/>
        </w:rPr>
        <w:t xml:space="preserve"> (runningCallsForHost(call) &lt; maxRequestsPerHost) {</w:t>
      </w:r>
    </w:p>
    <w:p w14:paraId="4EAD5941" w14:textId="77777777" w:rsidR="00F94FB8" w:rsidRDefault="00F94FB8" w:rsidP="00F94FB8">
      <w:pPr>
        <w:rPr>
          <w:rStyle w:val="HTML1"/>
        </w:rPr>
      </w:pPr>
      <w:r>
        <w:rPr>
          <w:rStyle w:val="HTML1"/>
        </w:rPr>
        <w:t xml:space="preserve">        </w:t>
      </w:r>
      <w:r>
        <w:rPr>
          <w:rStyle w:val="hljs-number"/>
        </w:rPr>
        <w:t>//将缓存等待区最后一个移动到运行区中，并执行</w:t>
      </w:r>
    </w:p>
    <w:p w14:paraId="6B45F01F" w14:textId="77777777" w:rsidR="00F94FB8" w:rsidRDefault="00F94FB8" w:rsidP="00F94FB8">
      <w:pPr>
        <w:rPr>
          <w:rStyle w:val="HTML1"/>
        </w:rPr>
      </w:pPr>
      <w:r>
        <w:rPr>
          <w:rStyle w:val="HTML1"/>
        </w:rPr>
        <w:t xml:space="preserve">      i.remove();</w:t>
      </w:r>
    </w:p>
    <w:p w14:paraId="7519C979" w14:textId="77777777" w:rsidR="00F94FB8" w:rsidRDefault="00F94FB8" w:rsidP="00F94FB8">
      <w:pPr>
        <w:rPr>
          <w:rStyle w:val="HTML1"/>
        </w:rPr>
      </w:pPr>
      <w:r>
        <w:rPr>
          <w:rStyle w:val="HTML1"/>
        </w:rPr>
        <w:t xml:space="preserve">      runningAsyncCalls.add(call);</w:t>
      </w:r>
    </w:p>
    <w:p w14:paraId="79531CAB" w14:textId="77777777" w:rsidR="00F94FB8" w:rsidRDefault="00F94FB8" w:rsidP="00F94FB8">
      <w:pPr>
        <w:rPr>
          <w:rStyle w:val="HTML1"/>
        </w:rPr>
      </w:pPr>
      <w:r>
        <w:rPr>
          <w:rStyle w:val="HTML1"/>
        </w:rPr>
        <w:t xml:space="preserve">      executorService().execute(call);</w:t>
      </w:r>
    </w:p>
    <w:p w14:paraId="047FB3C0" w14:textId="77777777" w:rsidR="00F94FB8" w:rsidRDefault="00F94FB8" w:rsidP="00F94FB8">
      <w:pPr>
        <w:rPr>
          <w:rStyle w:val="HTML1"/>
        </w:rPr>
      </w:pPr>
      <w:r>
        <w:rPr>
          <w:rStyle w:val="HTML1"/>
        </w:rPr>
        <w:t xml:space="preserve">    }</w:t>
      </w:r>
    </w:p>
    <w:p w14:paraId="321F8852" w14:textId="77777777" w:rsidR="00F94FB8" w:rsidRDefault="00F94FB8" w:rsidP="00F94FB8">
      <w:pPr>
        <w:rPr>
          <w:rStyle w:val="HTML1"/>
        </w:rPr>
      </w:pPr>
    </w:p>
    <w:p w14:paraId="7EBD74C5" w14:textId="77777777" w:rsidR="00F94FB8" w:rsidRDefault="00F94FB8" w:rsidP="00F94FB8">
      <w:pPr>
        <w:rPr>
          <w:rStyle w:val="HTML1"/>
        </w:rPr>
      </w:pPr>
      <w:r>
        <w:rPr>
          <w:rStyle w:val="HTML1"/>
        </w:rPr>
        <w:t xml:space="preserve">    </w:t>
      </w:r>
      <w:r>
        <w:rPr>
          <w:rStyle w:val="hljs-string"/>
        </w:rPr>
        <w:t>if</w:t>
      </w:r>
      <w:r>
        <w:rPr>
          <w:rStyle w:val="HTML1"/>
        </w:rPr>
        <w:t xml:space="preserve"> (runningAsyncCalls.size() &gt;= maxRequests) </w:t>
      </w:r>
      <w:r>
        <w:rPr>
          <w:rStyle w:val="hljs-string"/>
        </w:rPr>
        <w:t>return</w:t>
      </w:r>
      <w:r>
        <w:rPr>
          <w:rStyle w:val="HTML1"/>
        </w:rPr>
        <w:t xml:space="preserve">; </w:t>
      </w:r>
      <w:r>
        <w:rPr>
          <w:rStyle w:val="hljs-number"/>
        </w:rPr>
        <w:t>// Reached max capacity.</w:t>
      </w:r>
    </w:p>
    <w:p w14:paraId="4535B89B" w14:textId="77777777" w:rsidR="00F94FB8" w:rsidRDefault="00F94FB8" w:rsidP="00F94FB8">
      <w:pPr>
        <w:rPr>
          <w:rStyle w:val="HTML1"/>
        </w:rPr>
      </w:pPr>
      <w:r>
        <w:rPr>
          <w:rStyle w:val="HTML1"/>
        </w:rPr>
        <w:t xml:space="preserve">  }</w:t>
      </w:r>
    </w:p>
    <w:p w14:paraId="38F7E2B5" w14:textId="77777777" w:rsidR="00F94FB8" w:rsidRDefault="00F94FB8" w:rsidP="00F94FB8">
      <w:r>
        <w:rPr>
          <w:rStyle w:val="HTML1"/>
        </w:rPr>
        <w:t>}</w:t>
      </w:r>
    </w:p>
    <w:p w14:paraId="18C10FC6" w14:textId="77777777" w:rsidR="00F94FB8" w:rsidRDefault="00F94FB8" w:rsidP="00F94FB8">
      <w:r>
        <w:t>这样，就主动的把缓存队列向前走了一步，而没有使用互斥锁等复杂编码</w:t>
      </w:r>
    </w:p>
    <w:p w14:paraId="4186E67D" w14:textId="77777777" w:rsidR="00F94FB8" w:rsidRDefault="00F94FB8" w:rsidP="00F94FB8">
      <w:pPr>
        <w:pStyle w:val="2"/>
        <w:rPr>
          <w:rFonts w:eastAsia="Times New Roman"/>
        </w:rPr>
      </w:pPr>
      <w:r>
        <w:rPr>
          <w:rFonts w:eastAsia="Times New Roman"/>
        </w:rPr>
        <w:lastRenderedPageBreak/>
        <w:t>Summary</w:t>
      </w:r>
    </w:p>
    <w:p w14:paraId="6F450ECB" w14:textId="77777777" w:rsidR="00F94FB8" w:rsidRDefault="00F94FB8" w:rsidP="00F94FB8">
      <w:r>
        <w:t>通过上述的分析，我们知道了：</w:t>
      </w:r>
    </w:p>
    <w:p w14:paraId="4755633A" w14:textId="77777777" w:rsidR="00F94FB8" w:rsidRDefault="00F94FB8" w:rsidP="008B146C">
      <w:pPr>
        <w:widowControl/>
        <w:numPr>
          <w:ilvl w:val="0"/>
          <w:numId w:val="102"/>
        </w:numPr>
        <w:spacing w:before="100" w:beforeAutospacing="1" w:after="100" w:afterAutospacing="1"/>
        <w:jc w:val="left"/>
        <w:rPr>
          <w:rFonts w:eastAsia="Times New Roman"/>
        </w:rPr>
      </w:pPr>
      <w:r>
        <w:rPr>
          <w:rFonts w:eastAsia="Times New Roman"/>
        </w:rPr>
        <w:t>OkHttp采用Dispatcher技术，类似于Nginx，与线程池配合实现了高并发，低阻塞的运</w:t>
      </w:r>
      <w:r>
        <w:rPr>
          <w:rFonts w:ascii="MS Mincho" w:eastAsia="MS Mincho" w:hAnsi="MS Mincho" w:cs="MS Mincho"/>
        </w:rPr>
        <w:t>行</w:t>
      </w:r>
    </w:p>
    <w:p w14:paraId="31CC8E0D" w14:textId="77777777" w:rsidR="00F94FB8" w:rsidRDefault="00F94FB8" w:rsidP="008B146C">
      <w:pPr>
        <w:widowControl/>
        <w:numPr>
          <w:ilvl w:val="0"/>
          <w:numId w:val="102"/>
        </w:numPr>
        <w:spacing w:before="100" w:beforeAutospacing="1" w:after="100" w:afterAutospacing="1"/>
        <w:jc w:val="left"/>
        <w:rPr>
          <w:rFonts w:eastAsia="Times New Roman"/>
        </w:rPr>
      </w:pPr>
      <w:r>
        <w:rPr>
          <w:rFonts w:eastAsia="Times New Roman"/>
        </w:rPr>
        <w:t>Okhttp采用Deque作为缓存，按照入队的顺序先进先</w:t>
      </w:r>
      <w:r>
        <w:rPr>
          <w:rFonts w:ascii="MS Mincho" w:eastAsia="MS Mincho" w:hAnsi="MS Mincho" w:cs="MS Mincho"/>
        </w:rPr>
        <w:t>出</w:t>
      </w:r>
    </w:p>
    <w:p w14:paraId="740BE8ED" w14:textId="7CEF27C3" w:rsidR="00F94FB8" w:rsidRPr="00641486" w:rsidRDefault="00F94FB8" w:rsidP="008B146C">
      <w:pPr>
        <w:widowControl/>
        <w:numPr>
          <w:ilvl w:val="0"/>
          <w:numId w:val="102"/>
        </w:numPr>
        <w:spacing w:before="100" w:beforeAutospacing="1" w:after="100" w:afterAutospacing="1"/>
        <w:jc w:val="left"/>
        <w:rPr>
          <w:rFonts w:eastAsia="Times New Roman"/>
        </w:rPr>
      </w:pPr>
      <w:r>
        <w:rPr>
          <w:rFonts w:eastAsia="Times New Roman"/>
        </w:rPr>
        <w:t>OkHttp最出彩的地方就是在try/finally中调用了</w:t>
      </w:r>
      <w:r>
        <w:rPr>
          <w:rStyle w:val="HTML1"/>
        </w:rPr>
        <w:t>finished</w:t>
      </w:r>
      <w:r>
        <w:rPr>
          <w:rFonts w:eastAsia="Times New Roman"/>
        </w:rPr>
        <w:t>函数，可以主动控制等待队列的移动，而不是采用锁或者wait/notify，极大减少了编码复杂</w:t>
      </w:r>
      <w:r>
        <w:rPr>
          <w:rFonts w:ascii="MS Mincho" w:eastAsia="MS Mincho" w:hAnsi="MS Mincho" w:cs="MS Mincho"/>
        </w:rPr>
        <w:t>性</w:t>
      </w:r>
    </w:p>
    <w:p w14:paraId="0A098C40" w14:textId="287BCFBE" w:rsidR="00641486" w:rsidRDefault="00641486" w:rsidP="009460D7">
      <w:pPr>
        <w:pStyle w:val="3"/>
      </w:pPr>
      <w:r>
        <w:rPr>
          <w:rFonts w:hint="eastAsia"/>
        </w:rPr>
        <w:t>8.</w:t>
      </w:r>
      <w:r w:rsidRPr="00641486">
        <w:rPr>
          <w:rFonts w:hint="eastAsia"/>
        </w:rPr>
        <w:t>java多</w:t>
      </w:r>
      <w:r w:rsidRPr="00641486">
        <w:rPr>
          <w:rFonts w:ascii="SimSun" w:eastAsia="SimSun" w:hAnsi="SimSun" w:cs="SimSun"/>
        </w:rPr>
        <w:t>线</w:t>
      </w:r>
      <w:r w:rsidRPr="00641486">
        <w:rPr>
          <w:rFonts w:hint="eastAsia"/>
        </w:rPr>
        <w:t>程的</w:t>
      </w:r>
      <w:r w:rsidRPr="00641486">
        <w:rPr>
          <w:rFonts w:ascii="SimSun" w:eastAsia="SimSun" w:hAnsi="SimSun" w:cs="SimSun"/>
        </w:rPr>
        <w:t>实现</w:t>
      </w:r>
      <w:r w:rsidRPr="00641486">
        <w:rPr>
          <w:rFonts w:hint="eastAsia"/>
        </w:rPr>
        <w:t>方式</w:t>
      </w:r>
    </w:p>
    <w:p w14:paraId="1A101ECA" w14:textId="77777777" w:rsidR="00641486" w:rsidRPr="00641486" w:rsidRDefault="006D2C06" w:rsidP="00641486">
      <w:pPr>
        <w:widowControl/>
        <w:autoSpaceDE w:val="0"/>
        <w:autoSpaceDN w:val="0"/>
        <w:adjustRightInd w:val="0"/>
        <w:jc w:val="left"/>
        <w:rPr>
          <w:rFonts w:ascii="Verdana" w:hAnsi="Verdana" w:cs="Verdana"/>
          <w:b/>
          <w:bCs/>
          <w:kern w:val="0"/>
          <w:sz w:val="18"/>
          <w:szCs w:val="28"/>
        </w:rPr>
      </w:pPr>
      <w:hyperlink r:id="rId169" w:history="1">
        <w:r w:rsidR="00641486" w:rsidRPr="00641486">
          <w:rPr>
            <w:rFonts w:ascii="Verdana" w:hAnsi="Verdana" w:cs="Verdana"/>
            <w:b/>
            <w:bCs/>
            <w:color w:val="262626"/>
            <w:kern w:val="0"/>
            <w:sz w:val="18"/>
            <w:szCs w:val="28"/>
          </w:rPr>
          <w:t>JAVA</w:t>
        </w:r>
        <w:r w:rsidR="00641486" w:rsidRPr="00641486">
          <w:rPr>
            <w:rFonts w:ascii="Verdana" w:hAnsi="Verdana" w:cs="Verdana"/>
            <w:b/>
            <w:bCs/>
            <w:color w:val="262626"/>
            <w:kern w:val="0"/>
            <w:sz w:val="18"/>
            <w:szCs w:val="28"/>
          </w:rPr>
          <w:t>多线程实现的四种方式</w:t>
        </w:r>
      </w:hyperlink>
    </w:p>
    <w:p w14:paraId="7779F961" w14:textId="77777777" w:rsidR="00641486" w:rsidRPr="00641486" w:rsidRDefault="00641486" w:rsidP="00641486">
      <w:pPr>
        <w:widowControl/>
        <w:autoSpaceDE w:val="0"/>
        <w:autoSpaceDN w:val="0"/>
        <w:adjustRightInd w:val="0"/>
        <w:jc w:val="left"/>
        <w:rPr>
          <w:rFonts w:ascii="Verdana" w:hAnsi="Verdana" w:cs="Verdana"/>
          <w:kern w:val="0"/>
          <w:sz w:val="16"/>
        </w:rPr>
      </w:pPr>
    </w:p>
    <w:p w14:paraId="1D6101D1" w14:textId="77777777" w:rsidR="00641486" w:rsidRPr="00641486" w:rsidRDefault="006D2C06" w:rsidP="00641486">
      <w:pPr>
        <w:widowControl/>
        <w:autoSpaceDE w:val="0"/>
        <w:autoSpaceDN w:val="0"/>
        <w:adjustRightInd w:val="0"/>
        <w:jc w:val="left"/>
        <w:rPr>
          <w:rFonts w:ascii="Verdana" w:hAnsi="Verdana" w:cs="Verdana"/>
          <w:kern w:val="0"/>
          <w:sz w:val="18"/>
          <w:szCs w:val="26"/>
        </w:rPr>
      </w:pPr>
      <w:hyperlink r:id="rId170" w:history="1">
        <w:r w:rsidR="00641486" w:rsidRPr="00641486">
          <w:rPr>
            <w:rFonts w:ascii="Verdana" w:hAnsi="Verdana" w:cs="Verdana"/>
            <w:color w:val="262626"/>
            <w:kern w:val="0"/>
            <w:sz w:val="18"/>
            <w:szCs w:val="26"/>
            <w:u w:val="single" w:color="262626"/>
          </w:rPr>
          <w:t>Java</w:t>
        </w:r>
      </w:hyperlink>
      <w:r w:rsidR="00641486" w:rsidRPr="00641486">
        <w:rPr>
          <w:rFonts w:ascii="Verdana" w:hAnsi="Verdana" w:cs="Verdana"/>
          <w:kern w:val="0"/>
          <w:sz w:val="18"/>
          <w:szCs w:val="26"/>
        </w:rPr>
        <w:t>多线程实现方式主要有四种：继承</w:t>
      </w:r>
      <w:r w:rsidR="00641486" w:rsidRPr="00641486">
        <w:rPr>
          <w:rFonts w:ascii="Verdana" w:hAnsi="Verdana" w:cs="Verdana"/>
          <w:kern w:val="0"/>
          <w:sz w:val="18"/>
          <w:szCs w:val="26"/>
        </w:rPr>
        <w:t>Thread</w:t>
      </w:r>
      <w:r w:rsidR="00641486" w:rsidRPr="00641486">
        <w:rPr>
          <w:rFonts w:ascii="Verdana" w:hAnsi="Verdana" w:cs="Verdana"/>
          <w:kern w:val="0"/>
          <w:sz w:val="18"/>
          <w:szCs w:val="26"/>
        </w:rPr>
        <w:t>类、实现</w:t>
      </w:r>
      <w:r w:rsidR="00641486" w:rsidRPr="00641486">
        <w:rPr>
          <w:rFonts w:ascii="Verdana" w:hAnsi="Verdana" w:cs="Verdana"/>
          <w:kern w:val="0"/>
          <w:sz w:val="18"/>
          <w:szCs w:val="26"/>
        </w:rPr>
        <w:t>Runnable</w:t>
      </w:r>
      <w:r w:rsidR="00641486" w:rsidRPr="00641486">
        <w:rPr>
          <w:rFonts w:ascii="Verdana" w:hAnsi="Verdana" w:cs="Verdana"/>
          <w:kern w:val="0"/>
          <w:sz w:val="18"/>
          <w:szCs w:val="26"/>
        </w:rPr>
        <w:t>接口、实现</w:t>
      </w:r>
      <w:r w:rsidR="00641486" w:rsidRPr="00641486">
        <w:rPr>
          <w:rFonts w:ascii="Verdana" w:hAnsi="Verdana" w:cs="Verdana"/>
          <w:kern w:val="0"/>
          <w:sz w:val="18"/>
          <w:szCs w:val="26"/>
        </w:rPr>
        <w:t>Callable</w:t>
      </w:r>
      <w:r w:rsidR="00641486" w:rsidRPr="00641486">
        <w:rPr>
          <w:rFonts w:ascii="Verdana" w:hAnsi="Verdana" w:cs="Verdana"/>
          <w:kern w:val="0"/>
          <w:sz w:val="18"/>
          <w:szCs w:val="26"/>
        </w:rPr>
        <w:t>接口通过</w:t>
      </w:r>
      <w:r w:rsidR="00641486" w:rsidRPr="00641486">
        <w:rPr>
          <w:rFonts w:ascii="Verdana" w:hAnsi="Verdana" w:cs="Verdana"/>
          <w:kern w:val="0"/>
          <w:sz w:val="18"/>
          <w:szCs w:val="26"/>
        </w:rPr>
        <w:t>FutureTask</w:t>
      </w:r>
      <w:r w:rsidR="00641486" w:rsidRPr="00641486">
        <w:rPr>
          <w:rFonts w:ascii="Verdana" w:hAnsi="Verdana" w:cs="Verdana"/>
          <w:kern w:val="0"/>
          <w:sz w:val="18"/>
          <w:szCs w:val="26"/>
        </w:rPr>
        <w:t>包装器来创建</w:t>
      </w:r>
      <w:r w:rsidR="00641486" w:rsidRPr="00641486">
        <w:rPr>
          <w:rFonts w:ascii="Verdana" w:hAnsi="Verdana" w:cs="Verdana"/>
          <w:kern w:val="0"/>
          <w:sz w:val="18"/>
          <w:szCs w:val="26"/>
        </w:rPr>
        <w:t>Thread</w:t>
      </w:r>
      <w:r w:rsidR="00641486" w:rsidRPr="00641486">
        <w:rPr>
          <w:rFonts w:ascii="Verdana" w:hAnsi="Verdana" w:cs="Verdana"/>
          <w:kern w:val="0"/>
          <w:sz w:val="18"/>
          <w:szCs w:val="26"/>
        </w:rPr>
        <w:t>线程、使用</w:t>
      </w:r>
      <w:r w:rsidR="00641486" w:rsidRPr="00641486">
        <w:rPr>
          <w:rFonts w:ascii="Verdana" w:hAnsi="Verdana" w:cs="Verdana"/>
          <w:kern w:val="0"/>
          <w:sz w:val="18"/>
          <w:szCs w:val="26"/>
        </w:rPr>
        <w:t>ExecutorService</w:t>
      </w:r>
      <w:r w:rsidR="00641486" w:rsidRPr="00641486">
        <w:rPr>
          <w:rFonts w:ascii="Verdana" w:hAnsi="Verdana" w:cs="Verdana"/>
          <w:kern w:val="0"/>
          <w:sz w:val="18"/>
          <w:szCs w:val="26"/>
        </w:rPr>
        <w:t>、</w:t>
      </w:r>
      <w:r w:rsidR="00641486" w:rsidRPr="00641486">
        <w:rPr>
          <w:rFonts w:ascii="Verdana" w:hAnsi="Verdana" w:cs="Verdana"/>
          <w:kern w:val="0"/>
          <w:sz w:val="18"/>
          <w:szCs w:val="26"/>
        </w:rPr>
        <w:t>Callable</w:t>
      </w:r>
      <w:r w:rsidR="00641486" w:rsidRPr="00641486">
        <w:rPr>
          <w:rFonts w:ascii="Verdana" w:hAnsi="Verdana" w:cs="Verdana"/>
          <w:kern w:val="0"/>
          <w:sz w:val="18"/>
          <w:szCs w:val="26"/>
        </w:rPr>
        <w:t>、</w:t>
      </w:r>
      <w:r w:rsidR="00641486" w:rsidRPr="00641486">
        <w:rPr>
          <w:rFonts w:ascii="Verdana" w:hAnsi="Verdana" w:cs="Verdana"/>
          <w:kern w:val="0"/>
          <w:sz w:val="18"/>
          <w:szCs w:val="26"/>
        </w:rPr>
        <w:t>Future</w:t>
      </w:r>
      <w:r w:rsidR="00641486" w:rsidRPr="00641486">
        <w:rPr>
          <w:rFonts w:ascii="Verdana" w:hAnsi="Verdana" w:cs="Verdana"/>
          <w:kern w:val="0"/>
          <w:sz w:val="18"/>
          <w:szCs w:val="26"/>
        </w:rPr>
        <w:t>实现有返回结果的多线程。</w:t>
      </w:r>
    </w:p>
    <w:p w14:paraId="2D8F60E8"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其中前两种方式线程执行完后都没有返回值，后两种是带返回值的。</w:t>
      </w:r>
    </w:p>
    <w:p w14:paraId="70855DAC"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 </w:t>
      </w:r>
    </w:p>
    <w:p w14:paraId="476794EE"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b/>
          <w:bCs/>
          <w:kern w:val="0"/>
          <w:sz w:val="18"/>
          <w:szCs w:val="26"/>
        </w:rPr>
        <w:t>1</w:t>
      </w:r>
      <w:r w:rsidRPr="00641486">
        <w:rPr>
          <w:rFonts w:ascii="Verdana" w:hAnsi="Verdana" w:cs="Verdana"/>
          <w:b/>
          <w:bCs/>
          <w:kern w:val="0"/>
          <w:sz w:val="18"/>
          <w:szCs w:val="26"/>
        </w:rPr>
        <w:t>、继承</w:t>
      </w:r>
      <w:r w:rsidRPr="00641486">
        <w:rPr>
          <w:rFonts w:ascii="Verdana" w:hAnsi="Verdana" w:cs="Verdana"/>
          <w:b/>
          <w:bCs/>
          <w:kern w:val="0"/>
          <w:sz w:val="18"/>
          <w:szCs w:val="26"/>
        </w:rPr>
        <w:t>Thread</w:t>
      </w:r>
      <w:r w:rsidRPr="00641486">
        <w:rPr>
          <w:rFonts w:ascii="Verdana" w:hAnsi="Verdana" w:cs="Verdana"/>
          <w:b/>
          <w:bCs/>
          <w:kern w:val="0"/>
          <w:sz w:val="18"/>
          <w:szCs w:val="26"/>
        </w:rPr>
        <w:t>类创建线程</w:t>
      </w:r>
    </w:p>
    <w:p w14:paraId="6BC95BA1"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lastRenderedPageBreak/>
        <w:t>Thread</w:t>
      </w:r>
      <w:r w:rsidRPr="00641486">
        <w:rPr>
          <w:rFonts w:ascii="Verdana" w:hAnsi="Verdana" w:cs="Verdana"/>
          <w:kern w:val="0"/>
          <w:sz w:val="18"/>
          <w:szCs w:val="26"/>
        </w:rPr>
        <w:t>类本质上是实现了</w:t>
      </w:r>
      <w:r w:rsidRPr="00641486">
        <w:rPr>
          <w:rFonts w:ascii="Verdana" w:hAnsi="Verdana" w:cs="Verdana"/>
          <w:kern w:val="0"/>
          <w:sz w:val="18"/>
          <w:szCs w:val="26"/>
        </w:rPr>
        <w:t>Runnable</w:t>
      </w:r>
      <w:r w:rsidRPr="00641486">
        <w:rPr>
          <w:rFonts w:ascii="Verdana" w:hAnsi="Verdana" w:cs="Verdana"/>
          <w:kern w:val="0"/>
          <w:sz w:val="18"/>
          <w:szCs w:val="26"/>
        </w:rPr>
        <w:t>接口的一个实例，代表一个线程的实例。启动线程的唯一方法就是通过</w:t>
      </w:r>
      <w:r w:rsidRPr="00641486">
        <w:rPr>
          <w:rFonts w:ascii="Verdana" w:hAnsi="Verdana" w:cs="Verdana"/>
          <w:kern w:val="0"/>
          <w:sz w:val="18"/>
          <w:szCs w:val="26"/>
        </w:rPr>
        <w:t>Thread</w:t>
      </w:r>
      <w:r w:rsidRPr="00641486">
        <w:rPr>
          <w:rFonts w:ascii="Verdana" w:hAnsi="Verdana" w:cs="Verdana"/>
          <w:kern w:val="0"/>
          <w:sz w:val="18"/>
          <w:szCs w:val="26"/>
        </w:rPr>
        <w:t>类的</w:t>
      </w:r>
      <w:r w:rsidRPr="00641486">
        <w:rPr>
          <w:rFonts w:ascii="Verdana" w:hAnsi="Verdana" w:cs="Verdana"/>
          <w:kern w:val="0"/>
          <w:sz w:val="18"/>
          <w:szCs w:val="26"/>
        </w:rPr>
        <w:t>start()</w:t>
      </w:r>
      <w:r w:rsidRPr="00641486">
        <w:rPr>
          <w:rFonts w:ascii="Verdana" w:hAnsi="Verdana" w:cs="Verdana"/>
          <w:kern w:val="0"/>
          <w:sz w:val="18"/>
          <w:szCs w:val="26"/>
        </w:rPr>
        <w:t>实例方法。</w:t>
      </w:r>
      <w:r w:rsidRPr="00641486">
        <w:rPr>
          <w:rFonts w:ascii="Verdana" w:hAnsi="Verdana" w:cs="Verdana"/>
          <w:kern w:val="0"/>
          <w:sz w:val="18"/>
          <w:szCs w:val="26"/>
        </w:rPr>
        <w:t>start()</w:t>
      </w:r>
      <w:r w:rsidRPr="00641486">
        <w:rPr>
          <w:rFonts w:ascii="Verdana" w:hAnsi="Verdana" w:cs="Verdana"/>
          <w:kern w:val="0"/>
          <w:sz w:val="18"/>
          <w:szCs w:val="26"/>
        </w:rPr>
        <w:t>方法是一个</w:t>
      </w:r>
      <w:r w:rsidRPr="00641486">
        <w:rPr>
          <w:rFonts w:ascii="Verdana" w:hAnsi="Verdana" w:cs="Verdana"/>
          <w:kern w:val="0"/>
          <w:sz w:val="18"/>
          <w:szCs w:val="26"/>
        </w:rPr>
        <w:t>native</w:t>
      </w:r>
      <w:r w:rsidRPr="00641486">
        <w:rPr>
          <w:rFonts w:ascii="Verdana" w:hAnsi="Verdana" w:cs="Verdana"/>
          <w:kern w:val="0"/>
          <w:sz w:val="18"/>
          <w:szCs w:val="26"/>
        </w:rPr>
        <w:t>方法，它将启动一个新线程，并执行</w:t>
      </w:r>
      <w:r w:rsidRPr="00641486">
        <w:rPr>
          <w:rFonts w:ascii="Verdana" w:hAnsi="Verdana" w:cs="Verdana"/>
          <w:kern w:val="0"/>
          <w:sz w:val="18"/>
          <w:szCs w:val="26"/>
        </w:rPr>
        <w:t>run()</w:t>
      </w:r>
      <w:r w:rsidRPr="00641486">
        <w:rPr>
          <w:rFonts w:ascii="Verdana" w:hAnsi="Verdana" w:cs="Verdana"/>
          <w:kern w:val="0"/>
          <w:sz w:val="18"/>
          <w:szCs w:val="26"/>
        </w:rPr>
        <w:t>方法。这种方式实现多线程很简单，通过自己的类直接</w:t>
      </w:r>
      <w:r w:rsidRPr="00641486">
        <w:rPr>
          <w:rFonts w:ascii="Verdana" w:hAnsi="Verdana" w:cs="Verdana"/>
          <w:kern w:val="0"/>
          <w:sz w:val="18"/>
          <w:szCs w:val="26"/>
        </w:rPr>
        <w:t>extend Thread</w:t>
      </w:r>
      <w:r w:rsidRPr="00641486">
        <w:rPr>
          <w:rFonts w:ascii="Verdana" w:hAnsi="Verdana" w:cs="Verdana"/>
          <w:kern w:val="0"/>
          <w:sz w:val="18"/>
          <w:szCs w:val="26"/>
        </w:rPr>
        <w:t>，并复写</w:t>
      </w:r>
      <w:r w:rsidRPr="00641486">
        <w:rPr>
          <w:rFonts w:ascii="Verdana" w:hAnsi="Verdana" w:cs="Verdana"/>
          <w:kern w:val="0"/>
          <w:sz w:val="18"/>
          <w:szCs w:val="26"/>
        </w:rPr>
        <w:t>run()</w:t>
      </w:r>
      <w:r w:rsidRPr="00641486">
        <w:rPr>
          <w:rFonts w:ascii="Verdana" w:hAnsi="Verdana" w:cs="Verdana"/>
          <w:kern w:val="0"/>
          <w:sz w:val="18"/>
          <w:szCs w:val="26"/>
        </w:rPr>
        <w:t>方法，就可以启动新线程并执行自己定义的</w:t>
      </w:r>
      <w:r w:rsidRPr="00641486">
        <w:rPr>
          <w:rFonts w:ascii="Verdana" w:hAnsi="Verdana" w:cs="Verdana"/>
          <w:kern w:val="0"/>
          <w:sz w:val="18"/>
          <w:szCs w:val="26"/>
        </w:rPr>
        <w:t>run()</w:t>
      </w:r>
      <w:r w:rsidRPr="00641486">
        <w:rPr>
          <w:rFonts w:ascii="Verdana" w:hAnsi="Verdana" w:cs="Verdana"/>
          <w:kern w:val="0"/>
          <w:sz w:val="18"/>
          <w:szCs w:val="26"/>
        </w:rPr>
        <w:t>方法。例如：</w:t>
      </w:r>
    </w:p>
    <w:p w14:paraId="26CD2248" w14:textId="064D99B2"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467FC21B" wp14:editId="67D23524">
            <wp:extent cx="253365" cy="253365"/>
            <wp:effectExtent l="0" t="0" r="635" b="635"/>
            <wp:docPr id="55" name="图片 55">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26A8E220"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public</w:t>
      </w:r>
      <w:r w:rsidRPr="00641486">
        <w:rPr>
          <w:rFonts w:ascii="Courier New" w:hAnsi="Courier New" w:cs="Courier New"/>
          <w:kern w:val="0"/>
          <w:sz w:val="16"/>
        </w:rPr>
        <w:t xml:space="preserve"> </w:t>
      </w:r>
      <w:r w:rsidRPr="00641486">
        <w:rPr>
          <w:rFonts w:ascii="Courier New" w:hAnsi="Courier New" w:cs="Courier New"/>
          <w:color w:val="0000FF"/>
          <w:kern w:val="0"/>
          <w:sz w:val="16"/>
        </w:rPr>
        <w:t>class</w:t>
      </w:r>
      <w:r w:rsidRPr="00641486">
        <w:rPr>
          <w:rFonts w:ascii="Courier New" w:hAnsi="Courier New" w:cs="Courier New"/>
          <w:kern w:val="0"/>
          <w:sz w:val="16"/>
        </w:rPr>
        <w:t xml:space="preserve"> MyThread </w:t>
      </w:r>
      <w:r w:rsidRPr="00641486">
        <w:rPr>
          <w:rFonts w:ascii="Courier New" w:hAnsi="Courier New" w:cs="Courier New"/>
          <w:color w:val="0000FF"/>
          <w:kern w:val="0"/>
          <w:sz w:val="16"/>
        </w:rPr>
        <w:t>extends</w:t>
      </w:r>
      <w:r w:rsidRPr="00641486">
        <w:rPr>
          <w:rFonts w:ascii="Courier New" w:hAnsi="Courier New" w:cs="Courier New"/>
          <w:kern w:val="0"/>
          <w:sz w:val="16"/>
        </w:rPr>
        <w:t xml:space="preserve"> Thread {  </w:t>
      </w:r>
    </w:p>
    <w:p w14:paraId="37F7A16B"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public</w:t>
      </w:r>
      <w:r w:rsidRPr="00641486">
        <w:rPr>
          <w:rFonts w:ascii="Courier New" w:hAnsi="Courier New" w:cs="Courier New"/>
          <w:kern w:val="0"/>
          <w:sz w:val="16"/>
        </w:rPr>
        <w:t xml:space="preserve"> </w:t>
      </w:r>
      <w:r w:rsidRPr="00641486">
        <w:rPr>
          <w:rFonts w:ascii="Courier New" w:hAnsi="Courier New" w:cs="Courier New"/>
          <w:color w:val="0000FF"/>
          <w:kern w:val="0"/>
          <w:sz w:val="16"/>
        </w:rPr>
        <w:t>void</w:t>
      </w:r>
      <w:r w:rsidRPr="00641486">
        <w:rPr>
          <w:rFonts w:ascii="Courier New" w:hAnsi="Courier New" w:cs="Courier New"/>
          <w:kern w:val="0"/>
          <w:sz w:val="16"/>
        </w:rPr>
        <w:t xml:space="preserve"> run() {  </w:t>
      </w:r>
    </w:p>
    <w:p w14:paraId="31F85DC3"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kern w:val="0"/>
          <w:sz w:val="16"/>
        </w:rPr>
        <w:t xml:space="preserve"> System.out.println("MyThread.run()");  </w:t>
      </w:r>
    </w:p>
    <w:p w14:paraId="2031DE27"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kern w:val="0"/>
          <w:sz w:val="16"/>
        </w:rPr>
        <w:t xml:space="preserve">}  </w:t>
      </w:r>
    </w:p>
    <w:p w14:paraId="34244F9E"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700F24E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1006CCB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MyThread myThread1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MyThread();  </w:t>
      </w:r>
    </w:p>
    <w:p w14:paraId="6FE76D00"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MyThread myThread2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MyThread();  </w:t>
      </w:r>
    </w:p>
    <w:p w14:paraId="1C4D9CE0"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myThread1.start();  </w:t>
      </w:r>
    </w:p>
    <w:p w14:paraId="68880B39"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myThread2.start();  </w:t>
      </w:r>
    </w:p>
    <w:p w14:paraId="46237F58" w14:textId="5EE1CA04"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2E465336" wp14:editId="5A53E0BE">
            <wp:extent cx="253365" cy="253365"/>
            <wp:effectExtent l="0" t="0" r="635" b="635"/>
            <wp:docPr id="54" name="图片 54">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5AD9338D"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b/>
          <w:bCs/>
          <w:kern w:val="0"/>
          <w:sz w:val="18"/>
          <w:szCs w:val="26"/>
        </w:rPr>
        <w:t>2</w:t>
      </w:r>
      <w:r w:rsidRPr="00641486">
        <w:rPr>
          <w:rFonts w:ascii="Verdana" w:hAnsi="Verdana" w:cs="Verdana"/>
          <w:b/>
          <w:bCs/>
          <w:kern w:val="0"/>
          <w:sz w:val="18"/>
          <w:szCs w:val="26"/>
        </w:rPr>
        <w:t>、实现</w:t>
      </w:r>
      <w:r w:rsidRPr="00641486">
        <w:rPr>
          <w:rFonts w:ascii="Verdana" w:hAnsi="Verdana" w:cs="Verdana"/>
          <w:b/>
          <w:bCs/>
          <w:kern w:val="0"/>
          <w:sz w:val="18"/>
          <w:szCs w:val="26"/>
        </w:rPr>
        <w:t>Runnable</w:t>
      </w:r>
      <w:r w:rsidRPr="00641486">
        <w:rPr>
          <w:rFonts w:ascii="Verdana" w:hAnsi="Verdana" w:cs="Verdana"/>
          <w:b/>
          <w:bCs/>
          <w:kern w:val="0"/>
          <w:sz w:val="18"/>
          <w:szCs w:val="26"/>
        </w:rPr>
        <w:t>接口创建线程</w:t>
      </w:r>
    </w:p>
    <w:p w14:paraId="599B873B"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如果自己的类已经</w:t>
      </w:r>
      <w:r w:rsidRPr="00641486">
        <w:rPr>
          <w:rFonts w:ascii="Verdana" w:hAnsi="Verdana" w:cs="Verdana"/>
          <w:kern w:val="0"/>
          <w:sz w:val="18"/>
          <w:szCs w:val="26"/>
        </w:rPr>
        <w:t>extends</w:t>
      </w:r>
      <w:r w:rsidRPr="00641486">
        <w:rPr>
          <w:rFonts w:ascii="Verdana" w:hAnsi="Verdana" w:cs="Verdana"/>
          <w:kern w:val="0"/>
          <w:sz w:val="18"/>
          <w:szCs w:val="26"/>
        </w:rPr>
        <w:t>另一个类，就无法直接</w:t>
      </w:r>
      <w:r w:rsidRPr="00641486">
        <w:rPr>
          <w:rFonts w:ascii="Verdana" w:hAnsi="Verdana" w:cs="Verdana"/>
          <w:kern w:val="0"/>
          <w:sz w:val="18"/>
          <w:szCs w:val="26"/>
        </w:rPr>
        <w:t>extends Thread</w:t>
      </w:r>
      <w:r w:rsidRPr="00641486">
        <w:rPr>
          <w:rFonts w:ascii="Verdana" w:hAnsi="Verdana" w:cs="Verdana"/>
          <w:kern w:val="0"/>
          <w:sz w:val="18"/>
          <w:szCs w:val="26"/>
        </w:rPr>
        <w:t>，此时，可以实现一个</w:t>
      </w:r>
      <w:r w:rsidRPr="00641486">
        <w:rPr>
          <w:rFonts w:ascii="Verdana" w:hAnsi="Verdana" w:cs="Verdana"/>
          <w:kern w:val="0"/>
          <w:sz w:val="18"/>
          <w:szCs w:val="26"/>
        </w:rPr>
        <w:t>Runnable</w:t>
      </w:r>
      <w:r w:rsidRPr="00641486">
        <w:rPr>
          <w:rFonts w:ascii="Verdana" w:hAnsi="Verdana" w:cs="Verdana"/>
          <w:kern w:val="0"/>
          <w:sz w:val="18"/>
          <w:szCs w:val="26"/>
        </w:rPr>
        <w:t>接口，如下：</w:t>
      </w:r>
    </w:p>
    <w:p w14:paraId="3E9FC890" w14:textId="77777777" w:rsidR="00641486" w:rsidRPr="00641486" w:rsidRDefault="00641486" w:rsidP="00641486">
      <w:pPr>
        <w:widowControl/>
        <w:autoSpaceDE w:val="0"/>
        <w:autoSpaceDN w:val="0"/>
        <w:adjustRightInd w:val="0"/>
        <w:jc w:val="left"/>
        <w:rPr>
          <w:rFonts w:ascii="Courier New" w:hAnsi="Courier New" w:cs="Courier New"/>
          <w:kern w:val="0"/>
          <w:sz w:val="16"/>
        </w:rPr>
      </w:pPr>
    </w:p>
    <w:p w14:paraId="12DE05E5"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为了启动</w:t>
      </w:r>
      <w:r w:rsidRPr="00641486">
        <w:rPr>
          <w:rFonts w:ascii="Verdana" w:hAnsi="Verdana" w:cs="Verdana"/>
          <w:kern w:val="0"/>
          <w:sz w:val="18"/>
          <w:szCs w:val="26"/>
        </w:rPr>
        <w:t>MyThread</w:t>
      </w:r>
      <w:r w:rsidRPr="00641486">
        <w:rPr>
          <w:rFonts w:ascii="Verdana" w:hAnsi="Verdana" w:cs="Verdana"/>
          <w:kern w:val="0"/>
          <w:sz w:val="18"/>
          <w:szCs w:val="26"/>
        </w:rPr>
        <w:t>，需要首先实例化一个</w:t>
      </w:r>
      <w:r w:rsidRPr="00641486">
        <w:rPr>
          <w:rFonts w:ascii="Verdana" w:hAnsi="Verdana" w:cs="Verdana"/>
          <w:kern w:val="0"/>
          <w:sz w:val="18"/>
          <w:szCs w:val="26"/>
        </w:rPr>
        <w:t>Thread</w:t>
      </w:r>
      <w:r w:rsidRPr="00641486">
        <w:rPr>
          <w:rFonts w:ascii="Verdana" w:hAnsi="Verdana" w:cs="Verdana"/>
          <w:kern w:val="0"/>
          <w:sz w:val="18"/>
          <w:szCs w:val="26"/>
        </w:rPr>
        <w:t>，并传入自己的</w:t>
      </w:r>
      <w:r w:rsidRPr="00641486">
        <w:rPr>
          <w:rFonts w:ascii="Verdana" w:hAnsi="Verdana" w:cs="Verdana"/>
          <w:kern w:val="0"/>
          <w:sz w:val="18"/>
          <w:szCs w:val="26"/>
        </w:rPr>
        <w:t>MyThread</w:t>
      </w:r>
      <w:r w:rsidRPr="00641486">
        <w:rPr>
          <w:rFonts w:ascii="Verdana" w:hAnsi="Verdana" w:cs="Verdana"/>
          <w:kern w:val="0"/>
          <w:sz w:val="18"/>
          <w:szCs w:val="26"/>
        </w:rPr>
        <w:t>实例：</w:t>
      </w:r>
    </w:p>
    <w:p w14:paraId="6A94E3E7" w14:textId="77777777" w:rsidR="00641486" w:rsidRPr="00641486" w:rsidRDefault="00641486" w:rsidP="00641486">
      <w:pPr>
        <w:widowControl/>
        <w:autoSpaceDE w:val="0"/>
        <w:autoSpaceDN w:val="0"/>
        <w:adjustRightInd w:val="0"/>
        <w:jc w:val="left"/>
        <w:rPr>
          <w:rFonts w:ascii="Courier New" w:hAnsi="Courier New" w:cs="Courier New"/>
          <w:kern w:val="0"/>
          <w:sz w:val="16"/>
        </w:rPr>
      </w:pPr>
    </w:p>
    <w:p w14:paraId="6CF7FA38"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事实上，当传入一个</w:t>
      </w:r>
      <w:r w:rsidRPr="00641486">
        <w:rPr>
          <w:rFonts w:ascii="Verdana" w:hAnsi="Verdana" w:cs="Verdana"/>
          <w:kern w:val="0"/>
          <w:sz w:val="18"/>
          <w:szCs w:val="26"/>
        </w:rPr>
        <w:t>Runnable target</w:t>
      </w:r>
      <w:r w:rsidRPr="00641486">
        <w:rPr>
          <w:rFonts w:ascii="Verdana" w:hAnsi="Verdana" w:cs="Verdana"/>
          <w:kern w:val="0"/>
          <w:sz w:val="18"/>
          <w:szCs w:val="26"/>
        </w:rPr>
        <w:t>参数给</w:t>
      </w:r>
      <w:r w:rsidRPr="00641486">
        <w:rPr>
          <w:rFonts w:ascii="Verdana" w:hAnsi="Verdana" w:cs="Verdana"/>
          <w:kern w:val="0"/>
          <w:sz w:val="18"/>
          <w:szCs w:val="26"/>
        </w:rPr>
        <w:t>Thread</w:t>
      </w:r>
      <w:r w:rsidRPr="00641486">
        <w:rPr>
          <w:rFonts w:ascii="Verdana" w:hAnsi="Verdana" w:cs="Verdana"/>
          <w:kern w:val="0"/>
          <w:sz w:val="18"/>
          <w:szCs w:val="26"/>
        </w:rPr>
        <w:t>后，</w:t>
      </w:r>
      <w:r w:rsidRPr="00641486">
        <w:rPr>
          <w:rFonts w:ascii="Verdana" w:hAnsi="Verdana" w:cs="Verdana"/>
          <w:kern w:val="0"/>
          <w:sz w:val="18"/>
          <w:szCs w:val="26"/>
        </w:rPr>
        <w:t>Thread</w:t>
      </w:r>
      <w:r w:rsidRPr="00641486">
        <w:rPr>
          <w:rFonts w:ascii="Verdana" w:hAnsi="Verdana" w:cs="Verdana"/>
          <w:kern w:val="0"/>
          <w:sz w:val="18"/>
          <w:szCs w:val="26"/>
        </w:rPr>
        <w:t>的</w:t>
      </w:r>
      <w:r w:rsidRPr="00641486">
        <w:rPr>
          <w:rFonts w:ascii="Verdana" w:hAnsi="Verdana" w:cs="Verdana"/>
          <w:kern w:val="0"/>
          <w:sz w:val="18"/>
          <w:szCs w:val="26"/>
        </w:rPr>
        <w:t>run()</w:t>
      </w:r>
      <w:r w:rsidRPr="00641486">
        <w:rPr>
          <w:rFonts w:ascii="Verdana" w:hAnsi="Verdana" w:cs="Verdana"/>
          <w:kern w:val="0"/>
          <w:sz w:val="18"/>
          <w:szCs w:val="26"/>
        </w:rPr>
        <w:t>方法就会调用</w:t>
      </w:r>
      <w:r w:rsidRPr="00641486">
        <w:rPr>
          <w:rFonts w:ascii="Verdana" w:hAnsi="Verdana" w:cs="Verdana"/>
          <w:kern w:val="0"/>
          <w:sz w:val="18"/>
          <w:szCs w:val="26"/>
        </w:rPr>
        <w:t>target.run()</w:t>
      </w:r>
      <w:r w:rsidRPr="00641486">
        <w:rPr>
          <w:rFonts w:ascii="Verdana" w:hAnsi="Verdana" w:cs="Verdana"/>
          <w:kern w:val="0"/>
          <w:sz w:val="18"/>
          <w:szCs w:val="26"/>
        </w:rPr>
        <w:t>，参考</w:t>
      </w:r>
      <w:r w:rsidRPr="00641486">
        <w:rPr>
          <w:rFonts w:ascii="Verdana" w:hAnsi="Verdana" w:cs="Verdana"/>
          <w:kern w:val="0"/>
          <w:sz w:val="18"/>
          <w:szCs w:val="26"/>
        </w:rPr>
        <w:t>JDK</w:t>
      </w:r>
      <w:r w:rsidRPr="00641486">
        <w:rPr>
          <w:rFonts w:ascii="Verdana" w:hAnsi="Verdana" w:cs="Verdana"/>
          <w:kern w:val="0"/>
          <w:sz w:val="18"/>
          <w:szCs w:val="26"/>
        </w:rPr>
        <w:t>源代码：</w:t>
      </w:r>
    </w:p>
    <w:p w14:paraId="0047265E" w14:textId="77777777" w:rsidR="00641486" w:rsidRPr="00641486" w:rsidRDefault="00641486" w:rsidP="00641486">
      <w:pPr>
        <w:widowControl/>
        <w:autoSpaceDE w:val="0"/>
        <w:autoSpaceDN w:val="0"/>
        <w:adjustRightInd w:val="0"/>
        <w:jc w:val="left"/>
        <w:rPr>
          <w:rFonts w:ascii="Courier New" w:hAnsi="Courier New" w:cs="Courier New"/>
          <w:kern w:val="0"/>
          <w:sz w:val="16"/>
        </w:rPr>
      </w:pPr>
    </w:p>
    <w:p w14:paraId="4497868A"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b/>
          <w:bCs/>
          <w:kern w:val="0"/>
          <w:sz w:val="18"/>
          <w:szCs w:val="26"/>
        </w:rPr>
        <w:t>3</w:t>
      </w:r>
      <w:r w:rsidRPr="00641486">
        <w:rPr>
          <w:rFonts w:ascii="Verdana" w:hAnsi="Verdana" w:cs="Verdana"/>
          <w:b/>
          <w:bCs/>
          <w:kern w:val="0"/>
          <w:sz w:val="18"/>
          <w:szCs w:val="26"/>
        </w:rPr>
        <w:t>、实现</w:t>
      </w:r>
      <w:r w:rsidRPr="00641486">
        <w:rPr>
          <w:rFonts w:ascii="Verdana" w:hAnsi="Verdana" w:cs="Verdana"/>
          <w:b/>
          <w:bCs/>
          <w:kern w:val="0"/>
          <w:sz w:val="18"/>
          <w:szCs w:val="26"/>
        </w:rPr>
        <w:t>Callable</w:t>
      </w:r>
      <w:r w:rsidRPr="00641486">
        <w:rPr>
          <w:rFonts w:ascii="Verdana" w:hAnsi="Verdana" w:cs="Verdana"/>
          <w:b/>
          <w:bCs/>
          <w:kern w:val="0"/>
          <w:sz w:val="18"/>
          <w:szCs w:val="26"/>
        </w:rPr>
        <w:t>接口通过</w:t>
      </w:r>
      <w:r w:rsidRPr="00641486">
        <w:rPr>
          <w:rFonts w:ascii="Verdana" w:hAnsi="Verdana" w:cs="Verdana"/>
          <w:b/>
          <w:bCs/>
          <w:kern w:val="0"/>
          <w:sz w:val="18"/>
          <w:szCs w:val="26"/>
        </w:rPr>
        <w:t>FutureTask</w:t>
      </w:r>
      <w:r w:rsidRPr="00641486">
        <w:rPr>
          <w:rFonts w:ascii="Verdana" w:hAnsi="Verdana" w:cs="Verdana"/>
          <w:b/>
          <w:bCs/>
          <w:kern w:val="0"/>
          <w:sz w:val="18"/>
          <w:szCs w:val="26"/>
        </w:rPr>
        <w:t>包装器来创建</w:t>
      </w:r>
      <w:r w:rsidRPr="00641486">
        <w:rPr>
          <w:rFonts w:ascii="Verdana" w:hAnsi="Verdana" w:cs="Verdana"/>
          <w:b/>
          <w:bCs/>
          <w:kern w:val="0"/>
          <w:sz w:val="18"/>
          <w:szCs w:val="26"/>
        </w:rPr>
        <w:t>Thread</w:t>
      </w:r>
      <w:r w:rsidRPr="00641486">
        <w:rPr>
          <w:rFonts w:ascii="Verdana" w:hAnsi="Verdana" w:cs="Verdana"/>
          <w:b/>
          <w:bCs/>
          <w:kern w:val="0"/>
          <w:sz w:val="18"/>
          <w:szCs w:val="26"/>
        </w:rPr>
        <w:t>线程</w:t>
      </w:r>
    </w:p>
    <w:p w14:paraId="0411444A"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Callable</w:t>
      </w:r>
      <w:r w:rsidRPr="00641486">
        <w:rPr>
          <w:rFonts w:ascii="Verdana" w:hAnsi="Verdana" w:cs="Verdana"/>
          <w:kern w:val="0"/>
          <w:sz w:val="18"/>
          <w:szCs w:val="26"/>
        </w:rPr>
        <w:t>接口（也只有一个方法）定义如下：</w:t>
      </w:r>
      <w:r w:rsidRPr="00641486">
        <w:rPr>
          <w:rFonts w:ascii="Verdana" w:hAnsi="Verdana" w:cs="Verdana"/>
          <w:kern w:val="0"/>
          <w:sz w:val="18"/>
          <w:szCs w:val="26"/>
        </w:rPr>
        <w:t xml:space="preserve">   </w:t>
      </w:r>
    </w:p>
    <w:p w14:paraId="257578D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public</w:t>
      </w:r>
      <w:r w:rsidRPr="00641486">
        <w:rPr>
          <w:rFonts w:ascii="Courier New" w:hAnsi="Courier New" w:cs="Courier New"/>
          <w:kern w:val="0"/>
          <w:sz w:val="16"/>
        </w:rPr>
        <w:t xml:space="preserve"> </w:t>
      </w:r>
      <w:r w:rsidRPr="00641486">
        <w:rPr>
          <w:rFonts w:ascii="Courier New" w:hAnsi="Courier New" w:cs="Courier New"/>
          <w:color w:val="0000FF"/>
          <w:kern w:val="0"/>
          <w:sz w:val="16"/>
        </w:rPr>
        <w:t>interface</w:t>
      </w:r>
      <w:r w:rsidRPr="00641486">
        <w:rPr>
          <w:rFonts w:ascii="Courier New" w:hAnsi="Courier New" w:cs="Courier New"/>
          <w:kern w:val="0"/>
          <w:sz w:val="16"/>
        </w:rPr>
        <w:t xml:space="preserve"> Callable&lt;V&gt;   { </w:t>
      </w:r>
    </w:p>
    <w:p w14:paraId="26A8AAAA"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V call</w:t>
      </w:r>
      <w:r w:rsidRPr="00641486">
        <w:rPr>
          <w:rFonts w:ascii="Courier New" w:hAnsi="Courier New" w:cs="Courier New"/>
          <w:kern w:val="0"/>
          <w:sz w:val="16"/>
        </w:rPr>
        <w:t>（）</w:t>
      </w:r>
      <w:r w:rsidRPr="00641486">
        <w:rPr>
          <w:rFonts w:ascii="Courier New" w:hAnsi="Courier New" w:cs="Courier New"/>
          <w:kern w:val="0"/>
          <w:sz w:val="16"/>
        </w:rPr>
        <w:t xml:space="preserve"> </w:t>
      </w:r>
      <w:r w:rsidRPr="00641486">
        <w:rPr>
          <w:rFonts w:ascii="Courier New" w:hAnsi="Courier New" w:cs="Courier New"/>
          <w:color w:val="0000FF"/>
          <w:kern w:val="0"/>
          <w:sz w:val="16"/>
        </w:rPr>
        <w:t>throws</w:t>
      </w:r>
      <w:r w:rsidRPr="00641486">
        <w:rPr>
          <w:rFonts w:ascii="Courier New" w:hAnsi="Courier New" w:cs="Courier New"/>
          <w:kern w:val="0"/>
          <w:sz w:val="16"/>
        </w:rPr>
        <w:t xml:space="preserve"> Exception;   } </w:t>
      </w:r>
    </w:p>
    <w:p w14:paraId="2FA81333" w14:textId="7511B181"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5AF30A71" wp14:editId="572D047A">
            <wp:extent cx="253365" cy="253365"/>
            <wp:effectExtent l="0" t="0" r="635" b="635"/>
            <wp:docPr id="53" name="图片 53">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5DF56464"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public</w:t>
      </w:r>
      <w:r w:rsidRPr="00641486">
        <w:rPr>
          <w:rFonts w:ascii="Courier New" w:hAnsi="Courier New" w:cs="Courier New"/>
          <w:kern w:val="0"/>
          <w:sz w:val="16"/>
        </w:rPr>
        <w:t xml:space="preserve"> </w:t>
      </w:r>
      <w:r w:rsidRPr="00641486">
        <w:rPr>
          <w:rFonts w:ascii="Courier New" w:hAnsi="Courier New" w:cs="Courier New"/>
          <w:color w:val="0000FF"/>
          <w:kern w:val="0"/>
          <w:sz w:val="16"/>
        </w:rPr>
        <w:t>class</w:t>
      </w:r>
      <w:r w:rsidRPr="00641486">
        <w:rPr>
          <w:rFonts w:ascii="Courier New" w:hAnsi="Courier New" w:cs="Courier New"/>
          <w:kern w:val="0"/>
          <w:sz w:val="16"/>
        </w:rPr>
        <w:t xml:space="preserve"> SomeCallable&lt;V&gt; extends OtherClass </w:t>
      </w:r>
      <w:r w:rsidRPr="00641486">
        <w:rPr>
          <w:rFonts w:ascii="Courier New" w:hAnsi="Courier New" w:cs="Courier New"/>
          <w:color w:val="0000FF"/>
          <w:kern w:val="0"/>
          <w:sz w:val="16"/>
        </w:rPr>
        <w:t>implements</w:t>
      </w:r>
      <w:r w:rsidRPr="00641486">
        <w:rPr>
          <w:rFonts w:ascii="Courier New" w:hAnsi="Courier New" w:cs="Courier New"/>
          <w:kern w:val="0"/>
          <w:sz w:val="16"/>
        </w:rPr>
        <w:t xml:space="preserve"> Callable&lt;V&gt; {</w:t>
      </w:r>
    </w:p>
    <w:p w14:paraId="2A193A81" w14:textId="77777777" w:rsidR="00641486" w:rsidRPr="00641486" w:rsidRDefault="00641486" w:rsidP="00641486">
      <w:pPr>
        <w:widowControl/>
        <w:autoSpaceDE w:val="0"/>
        <w:autoSpaceDN w:val="0"/>
        <w:adjustRightInd w:val="0"/>
        <w:jc w:val="left"/>
        <w:rPr>
          <w:rFonts w:ascii="Courier New" w:hAnsi="Courier New" w:cs="Courier New"/>
          <w:kern w:val="0"/>
          <w:sz w:val="16"/>
        </w:rPr>
      </w:pPr>
    </w:p>
    <w:p w14:paraId="24E6291A"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@Override</w:t>
      </w:r>
    </w:p>
    <w:p w14:paraId="2CC393CD"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public</w:t>
      </w:r>
      <w:r w:rsidRPr="00641486">
        <w:rPr>
          <w:rFonts w:ascii="Courier New" w:hAnsi="Courier New" w:cs="Courier New"/>
          <w:kern w:val="0"/>
          <w:sz w:val="16"/>
        </w:rPr>
        <w:t xml:space="preserve"> V call() </w:t>
      </w:r>
      <w:r w:rsidRPr="00641486">
        <w:rPr>
          <w:rFonts w:ascii="Courier New" w:hAnsi="Courier New" w:cs="Courier New"/>
          <w:color w:val="0000FF"/>
          <w:kern w:val="0"/>
          <w:sz w:val="16"/>
        </w:rPr>
        <w:t>throws</w:t>
      </w:r>
      <w:r w:rsidRPr="00641486">
        <w:rPr>
          <w:rFonts w:ascii="Courier New" w:hAnsi="Courier New" w:cs="Courier New"/>
          <w:kern w:val="0"/>
          <w:sz w:val="16"/>
        </w:rPr>
        <w:t xml:space="preserve"> Exception {</w:t>
      </w:r>
    </w:p>
    <w:p w14:paraId="6609F2A4"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TODO Auto-generated method stub</w:t>
      </w:r>
    </w:p>
    <w:p w14:paraId="26AE6F3F"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return</w:t>
      </w:r>
      <w:r w:rsidRPr="00641486">
        <w:rPr>
          <w:rFonts w:ascii="Courier New" w:hAnsi="Courier New" w:cs="Courier New"/>
          <w:kern w:val="0"/>
          <w:sz w:val="16"/>
        </w:rPr>
        <w:t xml:space="preserve"> </w:t>
      </w:r>
      <w:r w:rsidRPr="00641486">
        <w:rPr>
          <w:rFonts w:ascii="Courier New" w:hAnsi="Courier New" w:cs="Courier New"/>
          <w:color w:val="0000FF"/>
          <w:kern w:val="0"/>
          <w:sz w:val="16"/>
        </w:rPr>
        <w:t>null</w:t>
      </w:r>
      <w:r w:rsidRPr="00641486">
        <w:rPr>
          <w:rFonts w:ascii="Courier New" w:hAnsi="Courier New" w:cs="Courier New"/>
          <w:kern w:val="0"/>
          <w:sz w:val="16"/>
        </w:rPr>
        <w:t>;</w:t>
      </w:r>
    </w:p>
    <w:p w14:paraId="0CEE8C6C"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368DB81E" w14:textId="77777777" w:rsidR="00641486" w:rsidRPr="00641486" w:rsidRDefault="00641486" w:rsidP="00641486">
      <w:pPr>
        <w:widowControl/>
        <w:autoSpaceDE w:val="0"/>
        <w:autoSpaceDN w:val="0"/>
        <w:adjustRightInd w:val="0"/>
        <w:jc w:val="left"/>
        <w:rPr>
          <w:rFonts w:ascii="Courier New" w:hAnsi="Courier New" w:cs="Courier New"/>
          <w:kern w:val="0"/>
          <w:sz w:val="16"/>
        </w:rPr>
      </w:pPr>
    </w:p>
    <w:p w14:paraId="75DD292B"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w:t>
      </w:r>
    </w:p>
    <w:p w14:paraId="40814165" w14:textId="7240615F"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38E48A5C" wp14:editId="710F47BF">
            <wp:extent cx="253365" cy="253365"/>
            <wp:effectExtent l="0" t="0" r="635" b="635"/>
            <wp:docPr id="52" name="图片 52">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39B69363" w14:textId="5BDD2F51"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329CC82F" wp14:editId="37B5FDFA">
            <wp:extent cx="253365" cy="253365"/>
            <wp:effectExtent l="0" t="0" r="635" b="635"/>
            <wp:docPr id="51" name="图片 51">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2C4112AF"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lastRenderedPageBreak/>
        <w:t xml:space="preserve">Callable&lt;V&gt; oneCallable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SomeCallable&lt;V&gt;();   </w:t>
      </w:r>
    </w:p>
    <w:p w14:paraId="5776959F"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F7001"/>
          <w:kern w:val="0"/>
          <w:sz w:val="16"/>
        </w:rPr>
        <w:t>//</w:t>
      </w:r>
      <w:r w:rsidRPr="00641486">
        <w:rPr>
          <w:rFonts w:ascii="Courier New" w:hAnsi="Courier New" w:cs="Courier New"/>
          <w:color w:val="0F7001"/>
          <w:kern w:val="0"/>
          <w:sz w:val="16"/>
        </w:rPr>
        <w:t>由</w:t>
      </w:r>
      <w:r w:rsidRPr="00641486">
        <w:rPr>
          <w:rFonts w:ascii="Courier New" w:hAnsi="Courier New" w:cs="Courier New"/>
          <w:color w:val="0F7001"/>
          <w:kern w:val="0"/>
          <w:sz w:val="16"/>
        </w:rPr>
        <w:t>Callable&lt;Integer&gt;</w:t>
      </w:r>
      <w:r w:rsidRPr="00641486">
        <w:rPr>
          <w:rFonts w:ascii="Courier New" w:hAnsi="Courier New" w:cs="Courier New"/>
          <w:color w:val="0F7001"/>
          <w:kern w:val="0"/>
          <w:sz w:val="16"/>
        </w:rPr>
        <w:t>创建一个</w:t>
      </w:r>
      <w:r w:rsidRPr="00641486">
        <w:rPr>
          <w:rFonts w:ascii="Courier New" w:hAnsi="Courier New" w:cs="Courier New"/>
          <w:color w:val="0F7001"/>
          <w:kern w:val="0"/>
          <w:sz w:val="16"/>
        </w:rPr>
        <w:t>FutureTask&lt;Integer&gt;</w:t>
      </w:r>
      <w:r w:rsidRPr="00641486">
        <w:rPr>
          <w:rFonts w:ascii="Courier New" w:hAnsi="Courier New" w:cs="Courier New"/>
          <w:color w:val="0F7001"/>
          <w:kern w:val="0"/>
          <w:sz w:val="16"/>
        </w:rPr>
        <w:t>对象：</w:t>
      </w:r>
      <w:r w:rsidRPr="00641486">
        <w:rPr>
          <w:rFonts w:ascii="Courier New" w:hAnsi="Courier New" w:cs="Courier New"/>
          <w:color w:val="0F7001"/>
          <w:kern w:val="0"/>
          <w:sz w:val="16"/>
        </w:rPr>
        <w:t xml:space="preserve">   </w:t>
      </w:r>
    </w:p>
    <w:p w14:paraId="7B56CAA0"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FutureTask&lt;V&gt; oneTask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FutureTask&lt;V&gt;(oneCallable);   </w:t>
      </w:r>
    </w:p>
    <w:p w14:paraId="4BA86279" w14:textId="77777777" w:rsidR="00641486" w:rsidRPr="00641486" w:rsidRDefault="00641486" w:rsidP="00641486">
      <w:pPr>
        <w:widowControl/>
        <w:autoSpaceDE w:val="0"/>
        <w:autoSpaceDN w:val="0"/>
        <w:adjustRightInd w:val="0"/>
        <w:jc w:val="left"/>
        <w:rPr>
          <w:rFonts w:ascii="Courier New" w:hAnsi="Courier New" w:cs="Courier New"/>
          <w:color w:val="0F7001"/>
          <w:kern w:val="0"/>
          <w:sz w:val="16"/>
        </w:rPr>
      </w:pPr>
      <w:r w:rsidRPr="00641486">
        <w:rPr>
          <w:rFonts w:ascii="Courier New" w:hAnsi="Courier New" w:cs="Courier New"/>
          <w:color w:val="0F7001"/>
          <w:kern w:val="0"/>
          <w:sz w:val="16"/>
        </w:rPr>
        <w:t>//</w:t>
      </w:r>
      <w:r w:rsidRPr="00641486">
        <w:rPr>
          <w:rFonts w:ascii="Courier New" w:hAnsi="Courier New" w:cs="Courier New"/>
          <w:color w:val="0F7001"/>
          <w:kern w:val="0"/>
          <w:sz w:val="16"/>
        </w:rPr>
        <w:t>注释：</w:t>
      </w:r>
      <w:r w:rsidRPr="00641486">
        <w:rPr>
          <w:rFonts w:ascii="Courier New" w:hAnsi="Courier New" w:cs="Courier New"/>
          <w:color w:val="0F7001"/>
          <w:kern w:val="0"/>
          <w:sz w:val="16"/>
        </w:rPr>
        <w:t>FutureTask&lt;Integer&gt;</w:t>
      </w:r>
      <w:r w:rsidRPr="00641486">
        <w:rPr>
          <w:rFonts w:ascii="Courier New" w:hAnsi="Courier New" w:cs="Courier New"/>
          <w:color w:val="0F7001"/>
          <w:kern w:val="0"/>
          <w:sz w:val="16"/>
        </w:rPr>
        <w:t>是一个包装器，它通过接受</w:t>
      </w:r>
      <w:r w:rsidRPr="00641486">
        <w:rPr>
          <w:rFonts w:ascii="Courier New" w:hAnsi="Courier New" w:cs="Courier New"/>
          <w:color w:val="0F7001"/>
          <w:kern w:val="0"/>
          <w:sz w:val="16"/>
        </w:rPr>
        <w:t>Callable&lt;Integer&gt;</w:t>
      </w:r>
      <w:r w:rsidRPr="00641486">
        <w:rPr>
          <w:rFonts w:ascii="Courier New" w:hAnsi="Courier New" w:cs="Courier New"/>
          <w:color w:val="0F7001"/>
          <w:kern w:val="0"/>
          <w:sz w:val="16"/>
        </w:rPr>
        <w:t>来创建，它同时实现了</w:t>
      </w:r>
      <w:r w:rsidRPr="00641486">
        <w:rPr>
          <w:rFonts w:ascii="Courier New" w:hAnsi="Courier New" w:cs="Courier New"/>
          <w:color w:val="0F7001"/>
          <w:kern w:val="0"/>
          <w:sz w:val="16"/>
        </w:rPr>
        <w:t>Future</w:t>
      </w:r>
      <w:r w:rsidRPr="00641486">
        <w:rPr>
          <w:rFonts w:ascii="Courier New" w:hAnsi="Courier New" w:cs="Courier New"/>
          <w:color w:val="0F7001"/>
          <w:kern w:val="0"/>
          <w:sz w:val="16"/>
        </w:rPr>
        <w:t>和</w:t>
      </w:r>
      <w:r w:rsidRPr="00641486">
        <w:rPr>
          <w:rFonts w:ascii="Courier New" w:hAnsi="Courier New" w:cs="Courier New"/>
          <w:color w:val="0F7001"/>
          <w:kern w:val="0"/>
          <w:sz w:val="16"/>
        </w:rPr>
        <w:t>Runnable</w:t>
      </w:r>
      <w:r w:rsidRPr="00641486">
        <w:rPr>
          <w:rFonts w:ascii="Courier New" w:hAnsi="Courier New" w:cs="Courier New"/>
          <w:color w:val="0F7001"/>
          <w:kern w:val="0"/>
          <w:sz w:val="16"/>
        </w:rPr>
        <w:t>接口。</w:t>
      </w:r>
      <w:r w:rsidRPr="00641486">
        <w:rPr>
          <w:rFonts w:ascii="Courier New" w:hAnsi="Courier New" w:cs="Courier New"/>
          <w:color w:val="0F7001"/>
          <w:kern w:val="0"/>
          <w:sz w:val="16"/>
        </w:rPr>
        <w:t xml:space="preserve"> </w:t>
      </w:r>
    </w:p>
    <w:p w14:paraId="15D689A9"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由</w:t>
      </w:r>
      <w:r w:rsidRPr="00641486">
        <w:rPr>
          <w:rFonts w:ascii="Courier New" w:hAnsi="Courier New" w:cs="Courier New"/>
          <w:color w:val="0F7001"/>
          <w:kern w:val="0"/>
          <w:sz w:val="16"/>
        </w:rPr>
        <w:t>FutureTask&lt;Integer&gt;</w:t>
      </w:r>
      <w:r w:rsidRPr="00641486">
        <w:rPr>
          <w:rFonts w:ascii="Courier New" w:hAnsi="Courier New" w:cs="Courier New"/>
          <w:color w:val="0F7001"/>
          <w:kern w:val="0"/>
          <w:sz w:val="16"/>
        </w:rPr>
        <w:t>创建一个</w:t>
      </w:r>
      <w:r w:rsidRPr="00641486">
        <w:rPr>
          <w:rFonts w:ascii="Courier New" w:hAnsi="Courier New" w:cs="Courier New"/>
          <w:color w:val="0F7001"/>
          <w:kern w:val="0"/>
          <w:sz w:val="16"/>
        </w:rPr>
        <w:t>Thread</w:t>
      </w:r>
      <w:r w:rsidRPr="00641486">
        <w:rPr>
          <w:rFonts w:ascii="Courier New" w:hAnsi="Courier New" w:cs="Courier New"/>
          <w:color w:val="0F7001"/>
          <w:kern w:val="0"/>
          <w:sz w:val="16"/>
        </w:rPr>
        <w:t>对象：</w:t>
      </w:r>
      <w:r w:rsidRPr="00641486">
        <w:rPr>
          <w:rFonts w:ascii="Courier New" w:hAnsi="Courier New" w:cs="Courier New"/>
          <w:color w:val="0F7001"/>
          <w:kern w:val="0"/>
          <w:sz w:val="16"/>
        </w:rPr>
        <w:t xml:space="preserve">   </w:t>
      </w:r>
    </w:p>
    <w:p w14:paraId="626BD9BB"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Thread oneThread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Thread(oneTask);   </w:t>
      </w:r>
    </w:p>
    <w:p w14:paraId="5E8CC3C2"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oneThread.start();   </w:t>
      </w:r>
    </w:p>
    <w:p w14:paraId="593EC7BC"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F7001"/>
          <w:kern w:val="0"/>
          <w:sz w:val="16"/>
        </w:rPr>
        <w:t>//</w:t>
      </w:r>
      <w:r w:rsidRPr="00641486">
        <w:rPr>
          <w:rFonts w:ascii="Courier New" w:hAnsi="Courier New" w:cs="Courier New"/>
          <w:color w:val="0F7001"/>
          <w:kern w:val="0"/>
          <w:sz w:val="16"/>
        </w:rPr>
        <w:t>至此，一个线程就创建完成了。</w:t>
      </w:r>
    </w:p>
    <w:p w14:paraId="58816477" w14:textId="2294D18B"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43B887F8" wp14:editId="04008256">
            <wp:extent cx="253365" cy="253365"/>
            <wp:effectExtent l="0" t="0" r="635" b="635"/>
            <wp:docPr id="50" name="图片 50">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76F81C05"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b/>
          <w:bCs/>
          <w:kern w:val="0"/>
          <w:sz w:val="18"/>
          <w:szCs w:val="26"/>
        </w:rPr>
        <w:t>4</w:t>
      </w:r>
      <w:r w:rsidRPr="00641486">
        <w:rPr>
          <w:rFonts w:ascii="Verdana" w:hAnsi="Verdana" w:cs="Verdana"/>
          <w:b/>
          <w:bCs/>
          <w:kern w:val="0"/>
          <w:sz w:val="18"/>
          <w:szCs w:val="26"/>
        </w:rPr>
        <w:t>、使用</w:t>
      </w:r>
      <w:r w:rsidRPr="00641486">
        <w:rPr>
          <w:rFonts w:ascii="Verdana" w:hAnsi="Verdana" w:cs="Verdana"/>
          <w:b/>
          <w:bCs/>
          <w:kern w:val="0"/>
          <w:sz w:val="18"/>
          <w:szCs w:val="26"/>
        </w:rPr>
        <w:t>ExecutorService</w:t>
      </w:r>
      <w:r w:rsidRPr="00641486">
        <w:rPr>
          <w:rFonts w:ascii="Verdana" w:hAnsi="Verdana" w:cs="Verdana"/>
          <w:b/>
          <w:bCs/>
          <w:kern w:val="0"/>
          <w:sz w:val="18"/>
          <w:szCs w:val="26"/>
        </w:rPr>
        <w:t>、</w:t>
      </w:r>
      <w:r w:rsidRPr="00641486">
        <w:rPr>
          <w:rFonts w:ascii="Verdana" w:hAnsi="Verdana" w:cs="Verdana"/>
          <w:b/>
          <w:bCs/>
          <w:kern w:val="0"/>
          <w:sz w:val="18"/>
          <w:szCs w:val="26"/>
        </w:rPr>
        <w:t>Callable</w:t>
      </w:r>
      <w:r w:rsidRPr="00641486">
        <w:rPr>
          <w:rFonts w:ascii="Verdana" w:hAnsi="Verdana" w:cs="Verdana"/>
          <w:b/>
          <w:bCs/>
          <w:kern w:val="0"/>
          <w:sz w:val="18"/>
          <w:szCs w:val="26"/>
        </w:rPr>
        <w:t>、</w:t>
      </w:r>
      <w:r w:rsidRPr="00641486">
        <w:rPr>
          <w:rFonts w:ascii="Verdana" w:hAnsi="Verdana" w:cs="Verdana"/>
          <w:b/>
          <w:bCs/>
          <w:kern w:val="0"/>
          <w:sz w:val="18"/>
          <w:szCs w:val="26"/>
        </w:rPr>
        <w:t>Future</w:t>
      </w:r>
      <w:r w:rsidRPr="00641486">
        <w:rPr>
          <w:rFonts w:ascii="Verdana" w:hAnsi="Verdana" w:cs="Verdana"/>
          <w:b/>
          <w:bCs/>
          <w:kern w:val="0"/>
          <w:sz w:val="18"/>
          <w:szCs w:val="26"/>
        </w:rPr>
        <w:t>实现有返回结果的线程</w:t>
      </w:r>
    </w:p>
    <w:p w14:paraId="2757D026"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ExecutorService</w:t>
      </w:r>
      <w:r w:rsidRPr="00641486">
        <w:rPr>
          <w:rFonts w:ascii="Verdana" w:hAnsi="Verdana" w:cs="Verdana"/>
          <w:kern w:val="0"/>
          <w:sz w:val="18"/>
          <w:szCs w:val="26"/>
        </w:rPr>
        <w:t>、</w:t>
      </w:r>
      <w:r w:rsidRPr="00641486">
        <w:rPr>
          <w:rFonts w:ascii="Verdana" w:hAnsi="Verdana" w:cs="Verdana"/>
          <w:kern w:val="0"/>
          <w:sz w:val="18"/>
          <w:szCs w:val="26"/>
        </w:rPr>
        <w:t>Callable</w:t>
      </w:r>
      <w:r w:rsidRPr="00641486">
        <w:rPr>
          <w:rFonts w:ascii="Verdana" w:hAnsi="Verdana" w:cs="Verdana"/>
          <w:kern w:val="0"/>
          <w:sz w:val="18"/>
          <w:szCs w:val="26"/>
        </w:rPr>
        <w:t>、</w:t>
      </w:r>
      <w:r w:rsidRPr="00641486">
        <w:rPr>
          <w:rFonts w:ascii="Verdana" w:hAnsi="Verdana" w:cs="Verdana"/>
          <w:kern w:val="0"/>
          <w:sz w:val="18"/>
          <w:szCs w:val="26"/>
        </w:rPr>
        <w:t>Future</w:t>
      </w:r>
      <w:r w:rsidRPr="00641486">
        <w:rPr>
          <w:rFonts w:ascii="Verdana" w:hAnsi="Verdana" w:cs="Verdana"/>
          <w:kern w:val="0"/>
          <w:sz w:val="18"/>
          <w:szCs w:val="26"/>
        </w:rPr>
        <w:t>三个接口实际上都是属于</w:t>
      </w:r>
      <w:r w:rsidRPr="00641486">
        <w:rPr>
          <w:rFonts w:ascii="Verdana" w:hAnsi="Verdana" w:cs="Verdana"/>
          <w:kern w:val="0"/>
          <w:sz w:val="18"/>
          <w:szCs w:val="26"/>
        </w:rPr>
        <w:t>Executor</w:t>
      </w:r>
      <w:r w:rsidRPr="00641486">
        <w:rPr>
          <w:rFonts w:ascii="Verdana" w:hAnsi="Verdana" w:cs="Verdana"/>
          <w:kern w:val="0"/>
          <w:sz w:val="18"/>
          <w:szCs w:val="26"/>
        </w:rPr>
        <w:t>框架。返回结果的线程是在</w:t>
      </w:r>
      <w:r w:rsidRPr="00641486">
        <w:rPr>
          <w:rFonts w:ascii="Verdana" w:hAnsi="Verdana" w:cs="Verdana"/>
          <w:kern w:val="0"/>
          <w:sz w:val="18"/>
          <w:szCs w:val="26"/>
        </w:rPr>
        <w:t>JDK1.5</w:t>
      </w:r>
      <w:r w:rsidRPr="00641486">
        <w:rPr>
          <w:rFonts w:ascii="Verdana" w:hAnsi="Verdana" w:cs="Verdana"/>
          <w:kern w:val="0"/>
          <w:sz w:val="18"/>
          <w:szCs w:val="26"/>
        </w:rPr>
        <w:t>中引入的新特征，有了这种特征就不需要再为了得到返回值而大费周折了。而且自己实现了也可能漏洞百出。</w:t>
      </w:r>
    </w:p>
    <w:p w14:paraId="6ED8FDAB"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可返回值的任务必须实现</w:t>
      </w:r>
      <w:r w:rsidRPr="00641486">
        <w:rPr>
          <w:rFonts w:ascii="Verdana" w:hAnsi="Verdana" w:cs="Verdana"/>
          <w:kern w:val="0"/>
          <w:sz w:val="18"/>
          <w:szCs w:val="26"/>
        </w:rPr>
        <w:t>Callable</w:t>
      </w:r>
      <w:r w:rsidRPr="00641486">
        <w:rPr>
          <w:rFonts w:ascii="Verdana" w:hAnsi="Verdana" w:cs="Verdana"/>
          <w:kern w:val="0"/>
          <w:sz w:val="18"/>
          <w:szCs w:val="26"/>
        </w:rPr>
        <w:t>接口。类似的，无返回值的任务必须实现</w:t>
      </w:r>
      <w:r w:rsidRPr="00641486">
        <w:rPr>
          <w:rFonts w:ascii="Verdana" w:hAnsi="Verdana" w:cs="Verdana"/>
          <w:kern w:val="0"/>
          <w:sz w:val="18"/>
          <w:szCs w:val="26"/>
        </w:rPr>
        <w:t>Runnable</w:t>
      </w:r>
      <w:r w:rsidRPr="00641486">
        <w:rPr>
          <w:rFonts w:ascii="Verdana" w:hAnsi="Verdana" w:cs="Verdana"/>
          <w:kern w:val="0"/>
          <w:sz w:val="18"/>
          <w:szCs w:val="26"/>
        </w:rPr>
        <w:t>接口。</w:t>
      </w:r>
    </w:p>
    <w:p w14:paraId="15888E59"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执行</w:t>
      </w:r>
      <w:r w:rsidRPr="00641486">
        <w:rPr>
          <w:rFonts w:ascii="Verdana" w:hAnsi="Verdana" w:cs="Verdana"/>
          <w:kern w:val="0"/>
          <w:sz w:val="18"/>
          <w:szCs w:val="26"/>
        </w:rPr>
        <w:t>Callable</w:t>
      </w:r>
      <w:r w:rsidRPr="00641486">
        <w:rPr>
          <w:rFonts w:ascii="Verdana" w:hAnsi="Verdana" w:cs="Verdana"/>
          <w:kern w:val="0"/>
          <w:sz w:val="18"/>
          <w:szCs w:val="26"/>
        </w:rPr>
        <w:t>任务后，可以获取一个</w:t>
      </w:r>
      <w:r w:rsidRPr="00641486">
        <w:rPr>
          <w:rFonts w:ascii="Verdana" w:hAnsi="Verdana" w:cs="Verdana"/>
          <w:kern w:val="0"/>
          <w:sz w:val="18"/>
          <w:szCs w:val="26"/>
        </w:rPr>
        <w:t>Future</w:t>
      </w:r>
      <w:r w:rsidRPr="00641486">
        <w:rPr>
          <w:rFonts w:ascii="Verdana" w:hAnsi="Verdana" w:cs="Verdana"/>
          <w:kern w:val="0"/>
          <w:sz w:val="18"/>
          <w:szCs w:val="26"/>
        </w:rPr>
        <w:t>的对象，在该对象上调用</w:t>
      </w:r>
      <w:r w:rsidRPr="00641486">
        <w:rPr>
          <w:rFonts w:ascii="Verdana" w:hAnsi="Verdana" w:cs="Verdana"/>
          <w:kern w:val="0"/>
          <w:sz w:val="18"/>
          <w:szCs w:val="26"/>
        </w:rPr>
        <w:t>get</w:t>
      </w:r>
      <w:r w:rsidRPr="00641486">
        <w:rPr>
          <w:rFonts w:ascii="Verdana" w:hAnsi="Verdana" w:cs="Verdana"/>
          <w:kern w:val="0"/>
          <w:sz w:val="18"/>
          <w:szCs w:val="26"/>
        </w:rPr>
        <w:t>就可以获取到</w:t>
      </w:r>
      <w:r w:rsidRPr="00641486">
        <w:rPr>
          <w:rFonts w:ascii="Verdana" w:hAnsi="Verdana" w:cs="Verdana"/>
          <w:kern w:val="0"/>
          <w:sz w:val="18"/>
          <w:szCs w:val="26"/>
        </w:rPr>
        <w:t>Callable</w:t>
      </w:r>
      <w:r w:rsidRPr="00641486">
        <w:rPr>
          <w:rFonts w:ascii="Verdana" w:hAnsi="Verdana" w:cs="Verdana"/>
          <w:kern w:val="0"/>
          <w:sz w:val="18"/>
          <w:szCs w:val="26"/>
        </w:rPr>
        <w:t>任务返回的</w:t>
      </w:r>
      <w:r w:rsidRPr="00641486">
        <w:rPr>
          <w:rFonts w:ascii="Verdana" w:hAnsi="Verdana" w:cs="Verdana"/>
          <w:kern w:val="0"/>
          <w:sz w:val="18"/>
          <w:szCs w:val="26"/>
        </w:rPr>
        <w:t>Object</w:t>
      </w:r>
      <w:r w:rsidRPr="00641486">
        <w:rPr>
          <w:rFonts w:ascii="Verdana" w:hAnsi="Verdana" w:cs="Verdana"/>
          <w:kern w:val="0"/>
          <w:sz w:val="18"/>
          <w:szCs w:val="26"/>
        </w:rPr>
        <w:t>了。</w:t>
      </w:r>
    </w:p>
    <w:p w14:paraId="32C99E4F"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注意：</w:t>
      </w:r>
      <w:r w:rsidRPr="00641486">
        <w:rPr>
          <w:rFonts w:ascii="Verdana" w:hAnsi="Verdana" w:cs="Verdana"/>
          <w:kern w:val="0"/>
          <w:sz w:val="18"/>
          <w:szCs w:val="26"/>
        </w:rPr>
        <w:t>get</w:t>
      </w:r>
      <w:r w:rsidRPr="00641486">
        <w:rPr>
          <w:rFonts w:ascii="Verdana" w:hAnsi="Verdana" w:cs="Verdana"/>
          <w:kern w:val="0"/>
          <w:sz w:val="18"/>
          <w:szCs w:val="26"/>
        </w:rPr>
        <w:t>方法是阻塞的，即：线程无返回结果，</w:t>
      </w:r>
      <w:r w:rsidRPr="00641486">
        <w:rPr>
          <w:rFonts w:ascii="Verdana" w:hAnsi="Verdana" w:cs="Verdana"/>
          <w:kern w:val="0"/>
          <w:sz w:val="18"/>
          <w:szCs w:val="26"/>
        </w:rPr>
        <w:t>get</w:t>
      </w:r>
      <w:r w:rsidRPr="00641486">
        <w:rPr>
          <w:rFonts w:ascii="Verdana" w:hAnsi="Verdana" w:cs="Verdana"/>
          <w:kern w:val="0"/>
          <w:sz w:val="18"/>
          <w:szCs w:val="26"/>
        </w:rPr>
        <w:t>方法会一直等待。</w:t>
      </w:r>
    </w:p>
    <w:p w14:paraId="7BCB1C74"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再结合线程池接口</w:t>
      </w:r>
      <w:r w:rsidRPr="00641486">
        <w:rPr>
          <w:rFonts w:ascii="Verdana" w:hAnsi="Verdana" w:cs="Verdana"/>
          <w:kern w:val="0"/>
          <w:sz w:val="18"/>
          <w:szCs w:val="26"/>
        </w:rPr>
        <w:t>ExecutorService</w:t>
      </w:r>
      <w:r w:rsidRPr="00641486">
        <w:rPr>
          <w:rFonts w:ascii="Verdana" w:hAnsi="Verdana" w:cs="Verdana"/>
          <w:kern w:val="0"/>
          <w:sz w:val="18"/>
          <w:szCs w:val="26"/>
        </w:rPr>
        <w:t>就可以实现传说中有返回结果的多线程了。</w:t>
      </w:r>
    </w:p>
    <w:p w14:paraId="3A0F9397"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下面提供了一个完整的有返回结果的多线程测试例子，在</w:t>
      </w:r>
      <w:r w:rsidRPr="00641486">
        <w:rPr>
          <w:rFonts w:ascii="Verdana" w:hAnsi="Verdana" w:cs="Verdana"/>
          <w:kern w:val="0"/>
          <w:sz w:val="18"/>
          <w:szCs w:val="26"/>
        </w:rPr>
        <w:t>JDK1.5</w:t>
      </w:r>
      <w:r w:rsidRPr="00641486">
        <w:rPr>
          <w:rFonts w:ascii="Verdana" w:hAnsi="Verdana" w:cs="Verdana"/>
          <w:kern w:val="0"/>
          <w:sz w:val="18"/>
          <w:szCs w:val="26"/>
        </w:rPr>
        <w:t>下验证过没问题可以直接使用。代码如下：</w:t>
      </w:r>
    </w:p>
    <w:p w14:paraId="029DCEAB" w14:textId="00ED0641"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19450738" wp14:editId="60C1ABE9">
            <wp:extent cx="253365" cy="253365"/>
            <wp:effectExtent l="0" t="0" r="635" b="635"/>
            <wp:docPr id="49" name="图片 49">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7B0E1C2E"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import</w:t>
      </w:r>
      <w:r w:rsidRPr="00641486">
        <w:rPr>
          <w:rFonts w:ascii="Courier New" w:hAnsi="Courier New" w:cs="Courier New"/>
          <w:kern w:val="0"/>
          <w:sz w:val="16"/>
        </w:rPr>
        <w:t xml:space="preserve"> java.util.concurrent.*;  </w:t>
      </w:r>
    </w:p>
    <w:p w14:paraId="675C1B67"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lastRenderedPageBreak/>
        <w:t>import</w:t>
      </w:r>
      <w:r w:rsidRPr="00641486">
        <w:rPr>
          <w:rFonts w:ascii="Courier New" w:hAnsi="Courier New" w:cs="Courier New"/>
          <w:kern w:val="0"/>
          <w:sz w:val="16"/>
        </w:rPr>
        <w:t xml:space="preserve"> java.util.Date;  </w:t>
      </w:r>
    </w:p>
    <w:p w14:paraId="53943793"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import</w:t>
      </w:r>
      <w:r w:rsidRPr="00641486">
        <w:rPr>
          <w:rFonts w:ascii="Courier New" w:hAnsi="Courier New" w:cs="Courier New"/>
          <w:kern w:val="0"/>
          <w:sz w:val="16"/>
        </w:rPr>
        <w:t xml:space="preserve"> java.util.List;  </w:t>
      </w:r>
    </w:p>
    <w:p w14:paraId="7824F796"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import</w:t>
      </w:r>
      <w:r w:rsidRPr="00641486">
        <w:rPr>
          <w:rFonts w:ascii="Courier New" w:hAnsi="Courier New" w:cs="Courier New"/>
          <w:kern w:val="0"/>
          <w:sz w:val="16"/>
        </w:rPr>
        <w:t xml:space="preserve"> java.util.ArrayList;  </w:t>
      </w:r>
    </w:p>
    <w:p w14:paraId="3D3B38FE"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240639B9" w14:textId="77777777" w:rsidR="00641486" w:rsidRPr="00641486" w:rsidRDefault="00641486" w:rsidP="00641486">
      <w:pPr>
        <w:widowControl/>
        <w:autoSpaceDE w:val="0"/>
        <w:autoSpaceDN w:val="0"/>
        <w:adjustRightInd w:val="0"/>
        <w:jc w:val="left"/>
        <w:rPr>
          <w:rFonts w:ascii="Courier New" w:hAnsi="Courier New" w:cs="Courier New"/>
          <w:color w:val="0F7001"/>
          <w:kern w:val="0"/>
          <w:sz w:val="16"/>
        </w:rPr>
      </w:pPr>
      <w:r w:rsidRPr="00641486">
        <w:rPr>
          <w:rFonts w:ascii="Courier New" w:hAnsi="Courier New" w:cs="Courier New"/>
          <w:color w:val="0F7001"/>
          <w:kern w:val="0"/>
          <w:sz w:val="16"/>
        </w:rPr>
        <w:t xml:space="preserve">/** </w:t>
      </w:r>
    </w:p>
    <w:p w14:paraId="1DE132B2" w14:textId="77777777" w:rsidR="00641486" w:rsidRPr="00641486" w:rsidRDefault="00641486" w:rsidP="00641486">
      <w:pPr>
        <w:widowControl/>
        <w:autoSpaceDE w:val="0"/>
        <w:autoSpaceDN w:val="0"/>
        <w:adjustRightInd w:val="0"/>
        <w:jc w:val="left"/>
        <w:rPr>
          <w:rFonts w:ascii="Courier New" w:hAnsi="Courier New" w:cs="Courier New"/>
          <w:color w:val="0F7001"/>
          <w:kern w:val="0"/>
          <w:sz w:val="16"/>
        </w:rPr>
      </w:pP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有返回值的线程</w:t>
      </w:r>
      <w:r w:rsidRPr="00641486">
        <w:rPr>
          <w:rFonts w:ascii="Courier New" w:hAnsi="Courier New" w:cs="Courier New"/>
          <w:color w:val="0F7001"/>
          <w:kern w:val="0"/>
          <w:sz w:val="16"/>
        </w:rPr>
        <w:t xml:space="preserve"> </w:t>
      </w:r>
    </w:p>
    <w:p w14:paraId="63628AE3"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F7001"/>
          <w:kern w:val="0"/>
          <w:sz w:val="16"/>
        </w:rPr>
        <w:t>*/</w:t>
      </w:r>
      <w:r w:rsidRPr="00641486">
        <w:rPr>
          <w:rFonts w:ascii="Courier New" w:hAnsi="Courier New" w:cs="Courier New"/>
          <w:kern w:val="0"/>
          <w:sz w:val="16"/>
        </w:rPr>
        <w:t xml:space="preserve">  </w:t>
      </w:r>
    </w:p>
    <w:p w14:paraId="56771775"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@SuppressWarnings("unchecked")  </w:t>
      </w:r>
    </w:p>
    <w:p w14:paraId="31CBBA0C"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public</w:t>
      </w:r>
      <w:r w:rsidRPr="00641486">
        <w:rPr>
          <w:rFonts w:ascii="Courier New" w:hAnsi="Courier New" w:cs="Courier New"/>
          <w:kern w:val="0"/>
          <w:sz w:val="16"/>
        </w:rPr>
        <w:t xml:space="preserve"> </w:t>
      </w:r>
      <w:r w:rsidRPr="00641486">
        <w:rPr>
          <w:rFonts w:ascii="Courier New" w:hAnsi="Courier New" w:cs="Courier New"/>
          <w:color w:val="0000FF"/>
          <w:kern w:val="0"/>
          <w:sz w:val="16"/>
        </w:rPr>
        <w:t>class</w:t>
      </w:r>
      <w:r w:rsidRPr="00641486">
        <w:rPr>
          <w:rFonts w:ascii="Courier New" w:hAnsi="Courier New" w:cs="Courier New"/>
          <w:kern w:val="0"/>
          <w:sz w:val="16"/>
        </w:rPr>
        <w:t xml:space="preserve"> Test {  </w:t>
      </w:r>
    </w:p>
    <w:p w14:paraId="6FAD3054"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public</w:t>
      </w:r>
      <w:r w:rsidRPr="00641486">
        <w:rPr>
          <w:rFonts w:ascii="Courier New" w:hAnsi="Courier New" w:cs="Courier New"/>
          <w:kern w:val="0"/>
          <w:sz w:val="16"/>
        </w:rPr>
        <w:t xml:space="preserve"> </w:t>
      </w:r>
      <w:r w:rsidRPr="00641486">
        <w:rPr>
          <w:rFonts w:ascii="Courier New" w:hAnsi="Courier New" w:cs="Courier New"/>
          <w:color w:val="0000FF"/>
          <w:kern w:val="0"/>
          <w:sz w:val="16"/>
        </w:rPr>
        <w:t>static</w:t>
      </w:r>
      <w:r w:rsidRPr="00641486">
        <w:rPr>
          <w:rFonts w:ascii="Courier New" w:hAnsi="Courier New" w:cs="Courier New"/>
          <w:kern w:val="0"/>
          <w:sz w:val="16"/>
        </w:rPr>
        <w:t xml:space="preserve"> </w:t>
      </w:r>
      <w:r w:rsidRPr="00641486">
        <w:rPr>
          <w:rFonts w:ascii="Courier New" w:hAnsi="Courier New" w:cs="Courier New"/>
          <w:color w:val="0000FF"/>
          <w:kern w:val="0"/>
          <w:sz w:val="16"/>
        </w:rPr>
        <w:t>void</w:t>
      </w:r>
      <w:r w:rsidRPr="00641486">
        <w:rPr>
          <w:rFonts w:ascii="Courier New" w:hAnsi="Courier New" w:cs="Courier New"/>
          <w:kern w:val="0"/>
          <w:sz w:val="16"/>
        </w:rPr>
        <w:t xml:space="preserve"> main(String[] args) </w:t>
      </w:r>
      <w:r w:rsidRPr="00641486">
        <w:rPr>
          <w:rFonts w:ascii="Courier New" w:hAnsi="Courier New" w:cs="Courier New"/>
          <w:color w:val="0000FF"/>
          <w:kern w:val="0"/>
          <w:sz w:val="16"/>
        </w:rPr>
        <w:t>throws</w:t>
      </w:r>
      <w:r w:rsidRPr="00641486">
        <w:rPr>
          <w:rFonts w:ascii="Courier New" w:hAnsi="Courier New" w:cs="Courier New"/>
          <w:kern w:val="0"/>
          <w:sz w:val="16"/>
        </w:rPr>
        <w:t xml:space="preserve"> ExecutionException,  </w:t>
      </w:r>
    </w:p>
    <w:p w14:paraId="6223FBC7"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InterruptedException {  </w:t>
      </w:r>
    </w:p>
    <w:p w14:paraId="197EE57A"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System.out.println("----</w:t>
      </w:r>
      <w:r w:rsidRPr="00641486">
        <w:rPr>
          <w:rFonts w:ascii="Courier New" w:hAnsi="Courier New" w:cs="Courier New"/>
          <w:kern w:val="0"/>
          <w:sz w:val="16"/>
        </w:rPr>
        <w:t>程序开始运行</w:t>
      </w:r>
      <w:r w:rsidRPr="00641486">
        <w:rPr>
          <w:rFonts w:ascii="Courier New" w:hAnsi="Courier New" w:cs="Courier New"/>
          <w:kern w:val="0"/>
          <w:sz w:val="16"/>
        </w:rPr>
        <w:t xml:space="preserve">----");  </w:t>
      </w:r>
    </w:p>
    <w:p w14:paraId="3436272D"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Date date1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Date();  </w:t>
      </w:r>
    </w:p>
    <w:p w14:paraId="1C89C97C"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6D034F3E"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int</w:t>
      </w:r>
      <w:r w:rsidRPr="00641486">
        <w:rPr>
          <w:rFonts w:ascii="Courier New" w:hAnsi="Courier New" w:cs="Courier New"/>
          <w:kern w:val="0"/>
          <w:sz w:val="16"/>
        </w:rPr>
        <w:t xml:space="preserve"> taskSize = 5;  </w:t>
      </w:r>
    </w:p>
    <w:p w14:paraId="3303FC6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创建一个线程池</w:t>
      </w:r>
      <w:r w:rsidRPr="00641486">
        <w:rPr>
          <w:rFonts w:ascii="Courier New" w:hAnsi="Courier New" w:cs="Courier New"/>
          <w:color w:val="0F7001"/>
          <w:kern w:val="0"/>
          <w:sz w:val="16"/>
        </w:rPr>
        <w:t xml:space="preserve">  </w:t>
      </w:r>
    </w:p>
    <w:p w14:paraId="3AF5DCA5"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ExecutorService pool = Executors.newFixedThreadPool(taskSize);  </w:t>
      </w:r>
    </w:p>
    <w:p w14:paraId="051E83C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创建多个有返回值的任务</w:t>
      </w:r>
      <w:r w:rsidRPr="00641486">
        <w:rPr>
          <w:rFonts w:ascii="Courier New" w:hAnsi="Courier New" w:cs="Courier New"/>
          <w:color w:val="0F7001"/>
          <w:kern w:val="0"/>
          <w:sz w:val="16"/>
        </w:rPr>
        <w:t xml:space="preserve">  </w:t>
      </w:r>
    </w:p>
    <w:p w14:paraId="7EB14678"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List&lt;Future&gt; list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ArrayList&lt;Future&gt;();  </w:t>
      </w:r>
    </w:p>
    <w:p w14:paraId="71E9751C"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lastRenderedPageBreak/>
        <w:t xml:space="preserve">   </w:t>
      </w:r>
      <w:r w:rsidRPr="00641486">
        <w:rPr>
          <w:rFonts w:ascii="Courier New" w:hAnsi="Courier New" w:cs="Courier New"/>
          <w:color w:val="0000FF"/>
          <w:kern w:val="0"/>
          <w:sz w:val="16"/>
        </w:rPr>
        <w:t>for</w:t>
      </w:r>
      <w:r w:rsidRPr="00641486">
        <w:rPr>
          <w:rFonts w:ascii="Courier New" w:hAnsi="Courier New" w:cs="Courier New"/>
          <w:kern w:val="0"/>
          <w:sz w:val="16"/>
        </w:rPr>
        <w:t xml:space="preserve"> (</w:t>
      </w:r>
      <w:r w:rsidRPr="00641486">
        <w:rPr>
          <w:rFonts w:ascii="Courier New" w:hAnsi="Courier New" w:cs="Courier New"/>
          <w:color w:val="0000FF"/>
          <w:kern w:val="0"/>
          <w:sz w:val="16"/>
        </w:rPr>
        <w:t>int</w:t>
      </w:r>
      <w:r w:rsidRPr="00641486">
        <w:rPr>
          <w:rFonts w:ascii="Courier New" w:hAnsi="Courier New" w:cs="Courier New"/>
          <w:kern w:val="0"/>
          <w:sz w:val="16"/>
        </w:rPr>
        <w:t xml:space="preserve"> i = 0; i &lt; taskSize; i++) {  </w:t>
      </w:r>
    </w:p>
    <w:p w14:paraId="243E9568"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Callable c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MyCallable(i + " ");  </w:t>
      </w:r>
    </w:p>
    <w:p w14:paraId="0FF66F5B"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执行任务并获取</w:t>
      </w:r>
      <w:r w:rsidRPr="00641486">
        <w:rPr>
          <w:rFonts w:ascii="Courier New" w:hAnsi="Courier New" w:cs="Courier New"/>
          <w:color w:val="0F7001"/>
          <w:kern w:val="0"/>
          <w:sz w:val="16"/>
        </w:rPr>
        <w:t>Future</w:t>
      </w:r>
      <w:r w:rsidRPr="00641486">
        <w:rPr>
          <w:rFonts w:ascii="Courier New" w:hAnsi="Courier New" w:cs="Courier New"/>
          <w:color w:val="0F7001"/>
          <w:kern w:val="0"/>
          <w:sz w:val="16"/>
        </w:rPr>
        <w:t>对象</w:t>
      </w:r>
      <w:r w:rsidRPr="00641486">
        <w:rPr>
          <w:rFonts w:ascii="Courier New" w:hAnsi="Courier New" w:cs="Courier New"/>
          <w:color w:val="0F7001"/>
          <w:kern w:val="0"/>
          <w:sz w:val="16"/>
        </w:rPr>
        <w:t xml:space="preserve">  </w:t>
      </w:r>
    </w:p>
    <w:p w14:paraId="7C1AAEDA"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Future f = pool.submit(c);  </w:t>
      </w:r>
    </w:p>
    <w:p w14:paraId="26B2D543"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xml:space="preserve">// System.out.println("&gt;&gt;&gt;" + f.get().toString());  </w:t>
      </w:r>
    </w:p>
    <w:p w14:paraId="35AC2CC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list.add(f);  </w:t>
      </w:r>
    </w:p>
    <w:p w14:paraId="293DB18B"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  </w:t>
      </w:r>
    </w:p>
    <w:p w14:paraId="3ED0FBA3"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关闭线程池</w:t>
      </w:r>
      <w:r w:rsidRPr="00641486">
        <w:rPr>
          <w:rFonts w:ascii="Courier New" w:hAnsi="Courier New" w:cs="Courier New"/>
          <w:color w:val="0F7001"/>
          <w:kern w:val="0"/>
          <w:sz w:val="16"/>
        </w:rPr>
        <w:t xml:space="preserve">  </w:t>
      </w:r>
    </w:p>
    <w:p w14:paraId="72526365"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pool.shutdown();  </w:t>
      </w:r>
    </w:p>
    <w:p w14:paraId="5DBC08F5"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11B0952B"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获取所有并发任务的运行结果</w:t>
      </w:r>
      <w:r w:rsidRPr="00641486">
        <w:rPr>
          <w:rFonts w:ascii="Courier New" w:hAnsi="Courier New" w:cs="Courier New"/>
          <w:color w:val="0F7001"/>
          <w:kern w:val="0"/>
          <w:sz w:val="16"/>
        </w:rPr>
        <w:t xml:space="preserve">  </w:t>
      </w:r>
    </w:p>
    <w:p w14:paraId="3E57574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for</w:t>
      </w:r>
      <w:r w:rsidRPr="00641486">
        <w:rPr>
          <w:rFonts w:ascii="Courier New" w:hAnsi="Courier New" w:cs="Courier New"/>
          <w:kern w:val="0"/>
          <w:sz w:val="16"/>
        </w:rPr>
        <w:t xml:space="preserve"> (Future f : list) {  </w:t>
      </w:r>
    </w:p>
    <w:p w14:paraId="37BB4124"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从</w:t>
      </w:r>
      <w:r w:rsidRPr="00641486">
        <w:rPr>
          <w:rFonts w:ascii="Courier New" w:hAnsi="Courier New" w:cs="Courier New"/>
          <w:color w:val="0F7001"/>
          <w:kern w:val="0"/>
          <w:sz w:val="16"/>
        </w:rPr>
        <w:t>Future</w:t>
      </w:r>
      <w:r w:rsidRPr="00641486">
        <w:rPr>
          <w:rFonts w:ascii="Courier New" w:hAnsi="Courier New" w:cs="Courier New"/>
          <w:color w:val="0F7001"/>
          <w:kern w:val="0"/>
          <w:sz w:val="16"/>
        </w:rPr>
        <w:t>对象上获取任务的返回值，并输出到控制台</w:t>
      </w:r>
      <w:r w:rsidRPr="00641486">
        <w:rPr>
          <w:rFonts w:ascii="Courier New" w:hAnsi="Courier New" w:cs="Courier New"/>
          <w:color w:val="0F7001"/>
          <w:kern w:val="0"/>
          <w:sz w:val="16"/>
        </w:rPr>
        <w:t xml:space="preserve">  </w:t>
      </w:r>
    </w:p>
    <w:p w14:paraId="25BEC477"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System.out.println("&gt;&gt;&gt;" + f.get().toString());  </w:t>
      </w:r>
    </w:p>
    <w:p w14:paraId="2283E086"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  </w:t>
      </w:r>
    </w:p>
    <w:p w14:paraId="38493F9C"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6D1A0FB9"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Date date2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Date();  </w:t>
      </w:r>
    </w:p>
    <w:p w14:paraId="1BDA140F"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System.out.println("----</w:t>
      </w:r>
      <w:r w:rsidRPr="00641486">
        <w:rPr>
          <w:rFonts w:ascii="Courier New" w:hAnsi="Courier New" w:cs="Courier New"/>
          <w:kern w:val="0"/>
          <w:sz w:val="16"/>
        </w:rPr>
        <w:t>程序结束运行</w:t>
      </w:r>
      <w:r w:rsidRPr="00641486">
        <w:rPr>
          <w:rFonts w:ascii="Courier New" w:hAnsi="Courier New" w:cs="Courier New"/>
          <w:kern w:val="0"/>
          <w:sz w:val="16"/>
        </w:rPr>
        <w:t>----</w:t>
      </w:r>
      <w:r w:rsidRPr="00641486">
        <w:rPr>
          <w:rFonts w:ascii="Courier New" w:hAnsi="Courier New" w:cs="Courier New"/>
          <w:kern w:val="0"/>
          <w:sz w:val="16"/>
        </w:rPr>
        <w:t>，程序运行时间【</w:t>
      </w:r>
      <w:r w:rsidRPr="00641486">
        <w:rPr>
          <w:rFonts w:ascii="Courier New" w:hAnsi="Courier New" w:cs="Courier New"/>
          <w:kern w:val="0"/>
          <w:sz w:val="16"/>
        </w:rPr>
        <w:t xml:space="preserve">"  </w:t>
      </w:r>
    </w:p>
    <w:p w14:paraId="18405400"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 (date2.getTime() - date1.getTime()) + "</w:t>
      </w:r>
      <w:r w:rsidRPr="00641486">
        <w:rPr>
          <w:rFonts w:ascii="Courier New" w:hAnsi="Courier New" w:cs="Courier New"/>
          <w:kern w:val="0"/>
          <w:sz w:val="16"/>
        </w:rPr>
        <w:t>毫秒】</w:t>
      </w:r>
      <w:r w:rsidRPr="00641486">
        <w:rPr>
          <w:rFonts w:ascii="Courier New" w:hAnsi="Courier New" w:cs="Courier New"/>
          <w:kern w:val="0"/>
          <w:sz w:val="16"/>
        </w:rPr>
        <w:t xml:space="preserve">");  </w:t>
      </w:r>
    </w:p>
    <w:p w14:paraId="76E34197"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lastRenderedPageBreak/>
        <w:t xml:space="preserve">}  </w:t>
      </w:r>
    </w:p>
    <w:p w14:paraId="07582389"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5B5804FA"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5AC3CC3A"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class</w:t>
      </w:r>
      <w:r w:rsidRPr="00641486">
        <w:rPr>
          <w:rFonts w:ascii="Courier New" w:hAnsi="Courier New" w:cs="Courier New"/>
          <w:kern w:val="0"/>
          <w:sz w:val="16"/>
        </w:rPr>
        <w:t xml:space="preserve"> MyCallable </w:t>
      </w:r>
      <w:r w:rsidRPr="00641486">
        <w:rPr>
          <w:rFonts w:ascii="Courier New" w:hAnsi="Courier New" w:cs="Courier New"/>
          <w:color w:val="0000FF"/>
          <w:kern w:val="0"/>
          <w:sz w:val="16"/>
        </w:rPr>
        <w:t>implements</w:t>
      </w:r>
      <w:r w:rsidRPr="00641486">
        <w:rPr>
          <w:rFonts w:ascii="Courier New" w:hAnsi="Courier New" w:cs="Courier New"/>
          <w:kern w:val="0"/>
          <w:sz w:val="16"/>
        </w:rPr>
        <w:t xml:space="preserve"> Callable&lt;Object&gt; {  </w:t>
      </w:r>
    </w:p>
    <w:p w14:paraId="247EAC02"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private</w:t>
      </w:r>
      <w:r w:rsidRPr="00641486">
        <w:rPr>
          <w:rFonts w:ascii="Courier New" w:hAnsi="Courier New" w:cs="Courier New"/>
          <w:kern w:val="0"/>
          <w:sz w:val="16"/>
        </w:rPr>
        <w:t xml:space="preserve"> String taskNum;  </w:t>
      </w:r>
    </w:p>
    <w:p w14:paraId="2A998186"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5E0ABF6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MyCallable(String taskNum) {  </w:t>
      </w:r>
    </w:p>
    <w:p w14:paraId="5D5CD3F0"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this</w:t>
      </w:r>
      <w:r w:rsidRPr="00641486">
        <w:rPr>
          <w:rFonts w:ascii="Courier New" w:hAnsi="Courier New" w:cs="Courier New"/>
          <w:kern w:val="0"/>
          <w:sz w:val="16"/>
        </w:rPr>
        <w:t xml:space="preserve">.taskNum = taskNum;  </w:t>
      </w:r>
    </w:p>
    <w:p w14:paraId="4D3B8703"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7FB75C59"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385EAF8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public</w:t>
      </w:r>
      <w:r w:rsidRPr="00641486">
        <w:rPr>
          <w:rFonts w:ascii="Courier New" w:hAnsi="Courier New" w:cs="Courier New"/>
          <w:kern w:val="0"/>
          <w:sz w:val="16"/>
        </w:rPr>
        <w:t xml:space="preserve"> Object call() </w:t>
      </w:r>
      <w:r w:rsidRPr="00641486">
        <w:rPr>
          <w:rFonts w:ascii="Courier New" w:hAnsi="Courier New" w:cs="Courier New"/>
          <w:color w:val="0000FF"/>
          <w:kern w:val="0"/>
          <w:sz w:val="16"/>
        </w:rPr>
        <w:t>throws</w:t>
      </w:r>
      <w:r w:rsidRPr="00641486">
        <w:rPr>
          <w:rFonts w:ascii="Courier New" w:hAnsi="Courier New" w:cs="Courier New"/>
          <w:kern w:val="0"/>
          <w:sz w:val="16"/>
        </w:rPr>
        <w:t xml:space="preserve"> Exception {  </w:t>
      </w:r>
    </w:p>
    <w:p w14:paraId="237FB45E"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System.out.println("&gt;&gt;&gt;" + taskNum + "</w:t>
      </w:r>
      <w:r w:rsidRPr="00641486">
        <w:rPr>
          <w:rFonts w:ascii="Courier New" w:hAnsi="Courier New" w:cs="Courier New"/>
          <w:kern w:val="0"/>
          <w:sz w:val="16"/>
        </w:rPr>
        <w:t>任务启动</w:t>
      </w:r>
      <w:r w:rsidRPr="00641486">
        <w:rPr>
          <w:rFonts w:ascii="Courier New" w:hAnsi="Courier New" w:cs="Courier New"/>
          <w:kern w:val="0"/>
          <w:sz w:val="16"/>
        </w:rPr>
        <w:t xml:space="preserve">");  </w:t>
      </w:r>
    </w:p>
    <w:p w14:paraId="75373F14"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Date dateTmp1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Date();  </w:t>
      </w:r>
    </w:p>
    <w:p w14:paraId="637BE6A9"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Thread.sleep(1000);  </w:t>
      </w:r>
    </w:p>
    <w:p w14:paraId="234CE01A"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Date dateTmp2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Date();  </w:t>
      </w:r>
    </w:p>
    <w:p w14:paraId="573DFED7"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long</w:t>
      </w:r>
      <w:r w:rsidRPr="00641486">
        <w:rPr>
          <w:rFonts w:ascii="Courier New" w:hAnsi="Courier New" w:cs="Courier New"/>
          <w:kern w:val="0"/>
          <w:sz w:val="16"/>
        </w:rPr>
        <w:t xml:space="preserve"> time = dateTmp2.getTime() - dateTmp1.getTime();  </w:t>
      </w:r>
    </w:p>
    <w:p w14:paraId="00665D32"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System.out.println("&gt;&gt;&gt;" + taskNum + "</w:t>
      </w:r>
      <w:r w:rsidRPr="00641486">
        <w:rPr>
          <w:rFonts w:ascii="Courier New" w:hAnsi="Courier New" w:cs="Courier New"/>
          <w:kern w:val="0"/>
          <w:sz w:val="16"/>
        </w:rPr>
        <w:t>任务终止</w:t>
      </w:r>
      <w:r w:rsidRPr="00641486">
        <w:rPr>
          <w:rFonts w:ascii="Courier New" w:hAnsi="Courier New" w:cs="Courier New"/>
          <w:kern w:val="0"/>
          <w:sz w:val="16"/>
        </w:rPr>
        <w:t xml:space="preserve">");  </w:t>
      </w:r>
    </w:p>
    <w:p w14:paraId="7211E788"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return</w:t>
      </w:r>
      <w:r w:rsidRPr="00641486">
        <w:rPr>
          <w:rFonts w:ascii="Courier New" w:hAnsi="Courier New" w:cs="Courier New"/>
          <w:kern w:val="0"/>
          <w:sz w:val="16"/>
        </w:rPr>
        <w:t xml:space="preserve"> taskNum + "</w:t>
      </w:r>
      <w:r w:rsidRPr="00641486">
        <w:rPr>
          <w:rFonts w:ascii="Courier New" w:hAnsi="Courier New" w:cs="Courier New"/>
          <w:kern w:val="0"/>
          <w:sz w:val="16"/>
        </w:rPr>
        <w:t>任务返回运行结果</w:t>
      </w:r>
      <w:r w:rsidRPr="00641486">
        <w:rPr>
          <w:rFonts w:ascii="Courier New" w:hAnsi="Courier New" w:cs="Courier New"/>
          <w:kern w:val="0"/>
          <w:sz w:val="16"/>
        </w:rPr>
        <w:t>,</w:t>
      </w:r>
      <w:r w:rsidRPr="00641486">
        <w:rPr>
          <w:rFonts w:ascii="Courier New" w:hAnsi="Courier New" w:cs="Courier New"/>
          <w:kern w:val="0"/>
          <w:sz w:val="16"/>
        </w:rPr>
        <w:t>当前任务时间【</w:t>
      </w:r>
      <w:r w:rsidRPr="00641486">
        <w:rPr>
          <w:rFonts w:ascii="Courier New" w:hAnsi="Courier New" w:cs="Courier New"/>
          <w:kern w:val="0"/>
          <w:sz w:val="16"/>
        </w:rPr>
        <w:t>" + time + "</w:t>
      </w:r>
      <w:r w:rsidRPr="00641486">
        <w:rPr>
          <w:rFonts w:ascii="Courier New" w:hAnsi="Courier New" w:cs="Courier New"/>
          <w:kern w:val="0"/>
          <w:sz w:val="16"/>
        </w:rPr>
        <w:t>毫秒】</w:t>
      </w:r>
      <w:r w:rsidRPr="00641486">
        <w:rPr>
          <w:rFonts w:ascii="Courier New" w:hAnsi="Courier New" w:cs="Courier New"/>
          <w:kern w:val="0"/>
          <w:sz w:val="16"/>
        </w:rPr>
        <w:t xml:space="preserve">";  </w:t>
      </w:r>
    </w:p>
    <w:p w14:paraId="33EC383B"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0835FFFC"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lastRenderedPageBreak/>
        <w:t xml:space="preserve">}  </w:t>
      </w:r>
    </w:p>
    <w:p w14:paraId="1AAA2424" w14:textId="4A46323F"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0832A5D2" wp14:editId="3E9A8DFF">
            <wp:extent cx="253365" cy="253365"/>
            <wp:effectExtent l="0" t="0" r="635" b="635"/>
            <wp:docPr id="48" name="图片 48">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0C393865"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 </w:t>
      </w:r>
    </w:p>
    <w:p w14:paraId="0A3540D4"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代码说明：</w:t>
      </w:r>
    </w:p>
    <w:p w14:paraId="3804B917"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上述代码中</w:t>
      </w:r>
      <w:r w:rsidRPr="00641486">
        <w:rPr>
          <w:rFonts w:ascii="Verdana" w:hAnsi="Verdana" w:cs="Verdana"/>
          <w:kern w:val="0"/>
          <w:sz w:val="18"/>
          <w:szCs w:val="26"/>
        </w:rPr>
        <w:t>Executors</w:t>
      </w:r>
      <w:r w:rsidRPr="00641486">
        <w:rPr>
          <w:rFonts w:ascii="Verdana" w:hAnsi="Verdana" w:cs="Verdana"/>
          <w:kern w:val="0"/>
          <w:sz w:val="18"/>
          <w:szCs w:val="26"/>
        </w:rPr>
        <w:t>类，提供了一系列工厂方法用于创建线程池，返回的线程池都实现了</w:t>
      </w:r>
      <w:r w:rsidRPr="00641486">
        <w:rPr>
          <w:rFonts w:ascii="Verdana" w:hAnsi="Verdana" w:cs="Verdana"/>
          <w:kern w:val="0"/>
          <w:sz w:val="18"/>
          <w:szCs w:val="26"/>
        </w:rPr>
        <w:t>ExecutorService</w:t>
      </w:r>
      <w:r w:rsidRPr="00641486">
        <w:rPr>
          <w:rFonts w:ascii="Verdana" w:hAnsi="Verdana" w:cs="Verdana"/>
          <w:kern w:val="0"/>
          <w:sz w:val="18"/>
          <w:szCs w:val="26"/>
        </w:rPr>
        <w:t>接口。</w:t>
      </w:r>
    </w:p>
    <w:p w14:paraId="283D8A6A"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public static ExecutorService newFixedThreadPool(int nThreads) </w:t>
      </w:r>
    </w:p>
    <w:p w14:paraId="5BF3BCED"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创建固定数目线程的线程池。</w:t>
      </w:r>
    </w:p>
    <w:p w14:paraId="30A3C7AF"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public static ExecutorService newCachedThreadPool() </w:t>
      </w:r>
    </w:p>
    <w:p w14:paraId="16305A85"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创建一个可缓存的线程池，调用</w:t>
      </w:r>
      <w:r w:rsidRPr="00641486">
        <w:rPr>
          <w:rFonts w:ascii="Verdana" w:hAnsi="Verdana" w:cs="Verdana"/>
          <w:kern w:val="0"/>
          <w:sz w:val="18"/>
          <w:szCs w:val="26"/>
        </w:rPr>
        <w:t xml:space="preserve">execute </w:t>
      </w:r>
      <w:r w:rsidRPr="00641486">
        <w:rPr>
          <w:rFonts w:ascii="Verdana" w:hAnsi="Verdana" w:cs="Verdana"/>
          <w:kern w:val="0"/>
          <w:sz w:val="18"/>
          <w:szCs w:val="26"/>
        </w:rPr>
        <w:t>将重用以前构造的线程（如果线程可用）。如果现有线程没有可用的，则创建一个新线程并添加到池中。终止并从缓存中移除那些已有</w:t>
      </w:r>
      <w:r w:rsidRPr="00641486">
        <w:rPr>
          <w:rFonts w:ascii="Verdana" w:hAnsi="Verdana" w:cs="Verdana"/>
          <w:kern w:val="0"/>
          <w:sz w:val="18"/>
          <w:szCs w:val="26"/>
        </w:rPr>
        <w:t xml:space="preserve"> 60 </w:t>
      </w:r>
      <w:r w:rsidRPr="00641486">
        <w:rPr>
          <w:rFonts w:ascii="Verdana" w:hAnsi="Verdana" w:cs="Verdana"/>
          <w:kern w:val="0"/>
          <w:sz w:val="18"/>
          <w:szCs w:val="26"/>
        </w:rPr>
        <w:t>秒钟未被使用的线程。</w:t>
      </w:r>
    </w:p>
    <w:p w14:paraId="580D60E7"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public static ExecutorService newSingleThreadExecutor() </w:t>
      </w:r>
    </w:p>
    <w:p w14:paraId="144B6DCA"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创建一个单线程化的</w:t>
      </w:r>
      <w:r w:rsidRPr="00641486">
        <w:rPr>
          <w:rFonts w:ascii="Verdana" w:hAnsi="Verdana" w:cs="Verdana"/>
          <w:kern w:val="0"/>
          <w:sz w:val="18"/>
          <w:szCs w:val="26"/>
        </w:rPr>
        <w:t>Executor</w:t>
      </w:r>
      <w:r w:rsidRPr="00641486">
        <w:rPr>
          <w:rFonts w:ascii="Verdana" w:hAnsi="Verdana" w:cs="Verdana"/>
          <w:kern w:val="0"/>
          <w:sz w:val="18"/>
          <w:szCs w:val="26"/>
        </w:rPr>
        <w:t>。</w:t>
      </w:r>
    </w:p>
    <w:p w14:paraId="2CBF9921"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public static ScheduledExecutorService newScheduledThreadPool(int corePoolSize) </w:t>
      </w:r>
    </w:p>
    <w:p w14:paraId="4D624A0C"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创建一个支持定时及周期性的任务执行的线程池，多数情况下可用来替代</w:t>
      </w:r>
      <w:r w:rsidRPr="00641486">
        <w:rPr>
          <w:rFonts w:ascii="Verdana" w:hAnsi="Verdana" w:cs="Verdana"/>
          <w:kern w:val="0"/>
          <w:sz w:val="18"/>
          <w:szCs w:val="26"/>
        </w:rPr>
        <w:t>Timer</w:t>
      </w:r>
      <w:r w:rsidRPr="00641486">
        <w:rPr>
          <w:rFonts w:ascii="Verdana" w:hAnsi="Verdana" w:cs="Verdana"/>
          <w:kern w:val="0"/>
          <w:sz w:val="18"/>
          <w:szCs w:val="26"/>
        </w:rPr>
        <w:t>类。</w:t>
      </w:r>
    </w:p>
    <w:p w14:paraId="4EBF9E01" w14:textId="77777777" w:rsidR="00641486" w:rsidRPr="00641486" w:rsidRDefault="00641486" w:rsidP="00641486">
      <w:pPr>
        <w:widowControl/>
        <w:autoSpaceDE w:val="0"/>
        <w:autoSpaceDN w:val="0"/>
        <w:adjustRightInd w:val="0"/>
        <w:jc w:val="left"/>
        <w:rPr>
          <w:rFonts w:ascii="Verdana" w:hAnsi="Verdana" w:cs="Verdana"/>
          <w:kern w:val="0"/>
          <w:sz w:val="18"/>
          <w:szCs w:val="26"/>
        </w:rPr>
      </w:pPr>
    </w:p>
    <w:p w14:paraId="294D16CC" w14:textId="281D5891" w:rsidR="00641486" w:rsidRPr="00641486" w:rsidRDefault="00641486" w:rsidP="00641486">
      <w:pPr>
        <w:ind w:left="720"/>
        <w:rPr>
          <w:sz w:val="16"/>
        </w:rPr>
      </w:pPr>
      <w:r w:rsidRPr="00641486">
        <w:rPr>
          <w:rFonts w:ascii="Verdana" w:hAnsi="Verdana" w:cs="Verdana"/>
          <w:kern w:val="0"/>
          <w:sz w:val="18"/>
          <w:szCs w:val="26"/>
        </w:rPr>
        <w:t>ExecutoreService</w:t>
      </w:r>
      <w:r w:rsidRPr="00641486">
        <w:rPr>
          <w:rFonts w:ascii="Verdana" w:hAnsi="Verdana" w:cs="Verdana"/>
          <w:kern w:val="0"/>
          <w:sz w:val="18"/>
          <w:szCs w:val="26"/>
        </w:rPr>
        <w:t>提供了</w:t>
      </w:r>
      <w:r w:rsidRPr="00641486">
        <w:rPr>
          <w:rFonts w:ascii="Verdana" w:hAnsi="Verdana" w:cs="Verdana"/>
          <w:kern w:val="0"/>
          <w:sz w:val="18"/>
          <w:szCs w:val="26"/>
        </w:rPr>
        <w:t>submit()</w:t>
      </w:r>
      <w:r w:rsidRPr="00641486">
        <w:rPr>
          <w:rFonts w:ascii="Verdana" w:hAnsi="Verdana" w:cs="Verdana"/>
          <w:kern w:val="0"/>
          <w:sz w:val="18"/>
          <w:szCs w:val="26"/>
        </w:rPr>
        <w:t>方法，传递一个</w:t>
      </w:r>
      <w:r w:rsidRPr="00641486">
        <w:rPr>
          <w:rFonts w:ascii="Verdana" w:hAnsi="Verdana" w:cs="Verdana"/>
          <w:kern w:val="0"/>
          <w:sz w:val="18"/>
          <w:szCs w:val="26"/>
        </w:rPr>
        <w:t>Callable</w:t>
      </w:r>
      <w:r w:rsidRPr="00641486">
        <w:rPr>
          <w:rFonts w:ascii="Verdana" w:hAnsi="Verdana" w:cs="Verdana"/>
          <w:kern w:val="0"/>
          <w:sz w:val="18"/>
          <w:szCs w:val="26"/>
        </w:rPr>
        <w:t>，或</w:t>
      </w:r>
      <w:r w:rsidRPr="00641486">
        <w:rPr>
          <w:rFonts w:ascii="Verdana" w:hAnsi="Verdana" w:cs="Verdana"/>
          <w:kern w:val="0"/>
          <w:sz w:val="18"/>
          <w:szCs w:val="26"/>
        </w:rPr>
        <w:t>Runnable</w:t>
      </w:r>
      <w:r w:rsidRPr="00641486">
        <w:rPr>
          <w:rFonts w:ascii="Verdana" w:hAnsi="Verdana" w:cs="Verdana"/>
          <w:kern w:val="0"/>
          <w:sz w:val="18"/>
          <w:szCs w:val="26"/>
        </w:rPr>
        <w:t>，返回</w:t>
      </w:r>
      <w:r w:rsidRPr="00641486">
        <w:rPr>
          <w:rFonts w:ascii="Verdana" w:hAnsi="Verdana" w:cs="Verdana"/>
          <w:kern w:val="0"/>
          <w:sz w:val="18"/>
          <w:szCs w:val="26"/>
        </w:rPr>
        <w:t>Future</w:t>
      </w:r>
      <w:r w:rsidRPr="00641486">
        <w:rPr>
          <w:rFonts w:ascii="Verdana" w:hAnsi="Verdana" w:cs="Verdana"/>
          <w:kern w:val="0"/>
          <w:sz w:val="18"/>
          <w:szCs w:val="26"/>
        </w:rPr>
        <w:t>。如果</w:t>
      </w:r>
      <w:r w:rsidRPr="00641486">
        <w:rPr>
          <w:rFonts w:ascii="Verdana" w:hAnsi="Verdana" w:cs="Verdana"/>
          <w:kern w:val="0"/>
          <w:sz w:val="18"/>
          <w:szCs w:val="26"/>
        </w:rPr>
        <w:t>Executor</w:t>
      </w:r>
      <w:r w:rsidRPr="00641486">
        <w:rPr>
          <w:rFonts w:ascii="Verdana" w:hAnsi="Verdana" w:cs="Verdana"/>
          <w:kern w:val="0"/>
          <w:sz w:val="18"/>
          <w:szCs w:val="26"/>
        </w:rPr>
        <w:t>后台线程池还没有完成</w:t>
      </w:r>
      <w:r w:rsidRPr="00641486">
        <w:rPr>
          <w:rFonts w:ascii="Verdana" w:hAnsi="Verdana" w:cs="Verdana"/>
          <w:kern w:val="0"/>
          <w:sz w:val="18"/>
          <w:szCs w:val="26"/>
        </w:rPr>
        <w:t>Callable</w:t>
      </w:r>
      <w:r w:rsidRPr="00641486">
        <w:rPr>
          <w:rFonts w:ascii="Verdana" w:hAnsi="Verdana" w:cs="Verdana"/>
          <w:kern w:val="0"/>
          <w:sz w:val="18"/>
          <w:szCs w:val="26"/>
        </w:rPr>
        <w:t>的计算，这调用返回</w:t>
      </w:r>
      <w:r w:rsidRPr="00641486">
        <w:rPr>
          <w:rFonts w:ascii="Verdana" w:hAnsi="Verdana" w:cs="Verdana"/>
          <w:kern w:val="0"/>
          <w:sz w:val="18"/>
          <w:szCs w:val="26"/>
        </w:rPr>
        <w:t>Future</w:t>
      </w:r>
      <w:r w:rsidRPr="00641486">
        <w:rPr>
          <w:rFonts w:ascii="Verdana" w:hAnsi="Verdana" w:cs="Verdana"/>
          <w:kern w:val="0"/>
          <w:sz w:val="18"/>
          <w:szCs w:val="26"/>
        </w:rPr>
        <w:t>对象的</w:t>
      </w:r>
      <w:r w:rsidRPr="00641486">
        <w:rPr>
          <w:rFonts w:ascii="Verdana" w:hAnsi="Verdana" w:cs="Verdana"/>
          <w:kern w:val="0"/>
          <w:sz w:val="18"/>
          <w:szCs w:val="26"/>
        </w:rPr>
        <w:t>get()</w:t>
      </w:r>
      <w:r w:rsidRPr="00641486">
        <w:rPr>
          <w:rFonts w:ascii="Verdana" w:hAnsi="Verdana" w:cs="Verdana"/>
          <w:kern w:val="0"/>
          <w:sz w:val="18"/>
          <w:szCs w:val="26"/>
        </w:rPr>
        <w:t>方法，会阻塞直到计算完成。</w:t>
      </w:r>
    </w:p>
    <w:p w14:paraId="1374C4AD" w14:textId="533C202F" w:rsidR="00641486" w:rsidRDefault="007A4B4C" w:rsidP="009460D7">
      <w:pPr>
        <w:pStyle w:val="3"/>
      </w:pPr>
      <w:r>
        <w:rPr>
          <w:rFonts w:hint="eastAsia"/>
        </w:rPr>
        <w:lastRenderedPageBreak/>
        <w:t>9.android中的lru算法实现</w:t>
      </w:r>
    </w:p>
    <w:p w14:paraId="5D561462"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为</w:t>
      </w:r>
      <w:r w:rsidRPr="00CE03AE">
        <w:rPr>
          <w:rFonts w:ascii="Times" w:hAnsi="Times" w:cs="Times"/>
          <w:color w:val="FB0007"/>
          <w:kern w:val="0"/>
          <w:sz w:val="21"/>
          <w:szCs w:val="30"/>
        </w:rPr>
        <w:t>LinkedHashMap</w:t>
      </w:r>
      <w:r w:rsidRPr="00CE03AE">
        <w:rPr>
          <w:rFonts w:ascii="Times" w:hAnsi="Times" w:cs="Times"/>
          <w:color w:val="FB0007"/>
          <w:kern w:val="0"/>
          <w:sz w:val="21"/>
          <w:szCs w:val="30"/>
        </w:rPr>
        <w:t>是继承自</w:t>
      </w:r>
      <w:r w:rsidRPr="00CE03AE">
        <w:rPr>
          <w:rFonts w:ascii="Times" w:hAnsi="Times" w:cs="Times"/>
          <w:color w:val="FB0007"/>
          <w:kern w:val="0"/>
          <w:sz w:val="21"/>
          <w:szCs w:val="30"/>
        </w:rPr>
        <w:t>HashMap</w:t>
      </w:r>
      <w:r w:rsidRPr="00CE03AE">
        <w:rPr>
          <w:rFonts w:ascii="Times" w:hAnsi="Times" w:cs="Times"/>
          <w:color w:val="434343"/>
          <w:kern w:val="0"/>
          <w:sz w:val="21"/>
          <w:szCs w:val="30"/>
        </w:rPr>
        <w:t>，因此</w:t>
      </w:r>
      <w:r w:rsidRPr="00CE03AE">
        <w:rPr>
          <w:rFonts w:ascii="Times" w:hAnsi="Times" w:cs="Times"/>
          <w:color w:val="434343"/>
          <w:kern w:val="0"/>
          <w:sz w:val="21"/>
          <w:szCs w:val="30"/>
        </w:rPr>
        <w:t>LinkedHashMap</w:t>
      </w:r>
      <w:r w:rsidRPr="00CE03AE">
        <w:rPr>
          <w:rFonts w:ascii="Times" w:hAnsi="Times" w:cs="Times"/>
          <w:color w:val="434343"/>
          <w:kern w:val="0"/>
          <w:sz w:val="21"/>
          <w:szCs w:val="30"/>
        </w:rPr>
        <w:t>：</w:t>
      </w:r>
    </w:p>
    <w:p w14:paraId="4A58D2D6"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w:t>
      </w:r>
      <w:r w:rsidRPr="00CE03AE">
        <w:rPr>
          <w:rFonts w:ascii="Times" w:hAnsi="Times" w:cs="Times"/>
          <w:color w:val="434343"/>
          <w:kern w:val="0"/>
          <w:sz w:val="21"/>
          <w:szCs w:val="30"/>
        </w:rPr>
        <w:t>1</w:t>
      </w:r>
      <w:r w:rsidRPr="00CE03AE">
        <w:rPr>
          <w:rFonts w:ascii="Times" w:hAnsi="Times" w:cs="Times"/>
          <w:color w:val="434343"/>
          <w:kern w:val="0"/>
          <w:sz w:val="21"/>
          <w:szCs w:val="30"/>
        </w:rPr>
        <w:t>）同样是基于</w:t>
      </w:r>
      <w:r w:rsidRPr="00CE03AE">
        <w:rPr>
          <w:rFonts w:ascii="Times" w:hAnsi="Times" w:cs="Times"/>
          <w:color w:val="FB0007"/>
          <w:kern w:val="0"/>
          <w:sz w:val="21"/>
          <w:szCs w:val="30"/>
        </w:rPr>
        <w:t>散列表</w:t>
      </w:r>
      <w:r w:rsidRPr="00CE03AE">
        <w:rPr>
          <w:rFonts w:ascii="Times" w:hAnsi="Times" w:cs="Times"/>
          <w:color w:val="434343"/>
          <w:kern w:val="0"/>
          <w:sz w:val="21"/>
          <w:szCs w:val="30"/>
        </w:rPr>
        <w:t>实现。</w:t>
      </w:r>
    </w:p>
    <w:p w14:paraId="4C9D3069"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w:t>
      </w:r>
      <w:r w:rsidRPr="00CE03AE">
        <w:rPr>
          <w:rFonts w:ascii="Times" w:hAnsi="Times" w:cs="Times"/>
          <w:color w:val="434343"/>
          <w:kern w:val="0"/>
          <w:sz w:val="21"/>
          <w:szCs w:val="30"/>
        </w:rPr>
        <w:t>2</w:t>
      </w:r>
      <w:r w:rsidRPr="00CE03AE">
        <w:rPr>
          <w:rFonts w:ascii="Times" w:hAnsi="Times" w:cs="Times"/>
          <w:color w:val="434343"/>
          <w:kern w:val="0"/>
          <w:sz w:val="21"/>
          <w:szCs w:val="30"/>
        </w:rPr>
        <w:t>）同时实现了</w:t>
      </w:r>
      <w:r w:rsidRPr="00CE03AE">
        <w:rPr>
          <w:rFonts w:ascii="Times" w:hAnsi="Times" w:cs="Times"/>
          <w:color w:val="434343"/>
          <w:kern w:val="0"/>
          <w:sz w:val="21"/>
          <w:szCs w:val="30"/>
        </w:rPr>
        <w:t xml:space="preserve">Serializable </w:t>
      </w:r>
      <w:r w:rsidRPr="00CE03AE">
        <w:rPr>
          <w:rFonts w:ascii="Times" w:hAnsi="Times" w:cs="Times"/>
          <w:color w:val="434343"/>
          <w:kern w:val="0"/>
          <w:sz w:val="21"/>
          <w:szCs w:val="30"/>
        </w:rPr>
        <w:t>和</w:t>
      </w:r>
      <w:r w:rsidRPr="00CE03AE">
        <w:rPr>
          <w:rFonts w:ascii="Times" w:hAnsi="Times" w:cs="Times"/>
          <w:color w:val="434343"/>
          <w:kern w:val="0"/>
          <w:sz w:val="21"/>
          <w:szCs w:val="30"/>
        </w:rPr>
        <w:t xml:space="preserve"> Cloneable</w:t>
      </w:r>
      <w:r w:rsidRPr="00CE03AE">
        <w:rPr>
          <w:rFonts w:ascii="Times" w:hAnsi="Times" w:cs="Times"/>
          <w:color w:val="434343"/>
          <w:kern w:val="0"/>
          <w:sz w:val="21"/>
          <w:szCs w:val="30"/>
        </w:rPr>
        <w:t>接口，支持序列化和克隆。</w:t>
      </w:r>
    </w:p>
    <w:p w14:paraId="45570FB9"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w:t>
      </w:r>
      <w:r w:rsidRPr="00CE03AE">
        <w:rPr>
          <w:rFonts w:ascii="Times" w:hAnsi="Times" w:cs="Times"/>
          <w:color w:val="434343"/>
          <w:kern w:val="0"/>
          <w:sz w:val="21"/>
          <w:szCs w:val="30"/>
        </w:rPr>
        <w:t>3</w:t>
      </w:r>
      <w:r w:rsidRPr="00CE03AE">
        <w:rPr>
          <w:rFonts w:ascii="Times" w:hAnsi="Times" w:cs="Times"/>
          <w:color w:val="434343"/>
          <w:kern w:val="0"/>
          <w:sz w:val="21"/>
          <w:szCs w:val="30"/>
        </w:rPr>
        <w:t>）并且同样</w:t>
      </w:r>
      <w:r w:rsidRPr="00CE03AE">
        <w:rPr>
          <w:rFonts w:ascii="Times" w:hAnsi="Times" w:cs="Times"/>
          <w:color w:val="FB0007"/>
          <w:kern w:val="0"/>
          <w:sz w:val="21"/>
          <w:szCs w:val="30"/>
        </w:rPr>
        <w:t>不是线程安全</w:t>
      </w:r>
      <w:r w:rsidRPr="00CE03AE">
        <w:rPr>
          <w:rFonts w:ascii="Times" w:hAnsi="Times" w:cs="Times"/>
          <w:color w:val="434343"/>
          <w:kern w:val="0"/>
          <w:sz w:val="21"/>
          <w:szCs w:val="30"/>
        </w:rPr>
        <w:t>的。</w:t>
      </w:r>
    </w:p>
    <w:p w14:paraId="38031568"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区别是其内部维护了一个</w:t>
      </w:r>
      <w:r w:rsidRPr="00CE03AE">
        <w:rPr>
          <w:rFonts w:ascii="Times" w:hAnsi="Times" w:cs="Times"/>
          <w:color w:val="FB0007"/>
          <w:kern w:val="0"/>
          <w:sz w:val="21"/>
          <w:szCs w:val="30"/>
        </w:rPr>
        <w:t>双向循环链表</w:t>
      </w:r>
      <w:r w:rsidRPr="00CE03AE">
        <w:rPr>
          <w:rFonts w:ascii="Times" w:hAnsi="Times" w:cs="Times"/>
          <w:color w:val="434343"/>
          <w:kern w:val="0"/>
          <w:sz w:val="21"/>
          <w:szCs w:val="30"/>
        </w:rPr>
        <w:t>，该链表是有序的，可以按元素</w:t>
      </w:r>
      <w:r w:rsidRPr="00CE03AE">
        <w:rPr>
          <w:rFonts w:ascii="Times" w:hAnsi="Times" w:cs="Times"/>
          <w:color w:val="FB0007"/>
          <w:kern w:val="0"/>
          <w:sz w:val="21"/>
          <w:szCs w:val="30"/>
        </w:rPr>
        <w:t>插入顺序或元素最近访问顺序</w:t>
      </w:r>
      <w:r w:rsidRPr="00CE03AE">
        <w:rPr>
          <w:rFonts w:ascii="Times" w:hAnsi="Times" w:cs="Times"/>
          <w:color w:val="434343"/>
          <w:kern w:val="0"/>
          <w:sz w:val="21"/>
          <w:szCs w:val="30"/>
        </w:rPr>
        <w:t>(LRU)</w:t>
      </w:r>
      <w:r w:rsidRPr="00CE03AE">
        <w:rPr>
          <w:rFonts w:ascii="Times" w:hAnsi="Times" w:cs="Times"/>
          <w:color w:val="434343"/>
          <w:kern w:val="0"/>
          <w:sz w:val="21"/>
          <w:szCs w:val="30"/>
        </w:rPr>
        <w:t>排列。</w:t>
      </w:r>
    </w:p>
    <w:p w14:paraId="69591184"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我们在</w:t>
      </w:r>
      <w:hyperlink r:id="rId173" w:history="1">
        <w:r w:rsidRPr="00CE03AE">
          <w:rPr>
            <w:rFonts w:ascii="Times" w:hAnsi="Times" w:cs="Times"/>
            <w:color w:val="1374C4"/>
            <w:kern w:val="0"/>
            <w:sz w:val="21"/>
            <w:szCs w:val="30"/>
          </w:rPr>
          <w:t>常见的内存泄漏以及解决方案（二）</w:t>
        </w:r>
      </w:hyperlink>
      <w:r w:rsidRPr="00CE03AE">
        <w:rPr>
          <w:rFonts w:ascii="Times" w:hAnsi="Times" w:cs="Times"/>
          <w:color w:val="434343"/>
          <w:kern w:val="0"/>
          <w:sz w:val="21"/>
          <w:szCs w:val="30"/>
        </w:rPr>
        <w:t>中介绍的</w:t>
      </w:r>
      <w:r w:rsidRPr="00CE03AE">
        <w:rPr>
          <w:rFonts w:ascii="Times" w:hAnsi="Times" w:cs="Times"/>
          <w:color w:val="434343"/>
          <w:kern w:val="0"/>
          <w:sz w:val="21"/>
          <w:szCs w:val="30"/>
        </w:rPr>
        <w:t>LruCache</w:t>
      </w:r>
      <w:r w:rsidRPr="00CE03AE">
        <w:rPr>
          <w:rFonts w:ascii="Times" w:hAnsi="Times" w:cs="Times"/>
          <w:color w:val="434343"/>
          <w:kern w:val="0"/>
          <w:sz w:val="21"/>
          <w:szCs w:val="30"/>
        </w:rPr>
        <w:t>类就是基于</w:t>
      </w:r>
      <w:r w:rsidRPr="00CE03AE">
        <w:rPr>
          <w:rFonts w:ascii="Times" w:hAnsi="Times" w:cs="Times"/>
          <w:color w:val="434343"/>
          <w:kern w:val="0"/>
          <w:sz w:val="21"/>
          <w:szCs w:val="30"/>
        </w:rPr>
        <w:t>LinkedHashMap</w:t>
      </w:r>
      <w:r w:rsidRPr="00CE03AE">
        <w:rPr>
          <w:rFonts w:ascii="Times" w:hAnsi="Times" w:cs="Times"/>
          <w:color w:val="434343"/>
          <w:kern w:val="0"/>
          <w:sz w:val="21"/>
          <w:szCs w:val="30"/>
        </w:rPr>
        <w:t>实现的。</w:t>
      </w:r>
    </w:p>
    <w:p w14:paraId="1901F3E2"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 xml:space="preserve">LinkedHashMap </w:t>
      </w:r>
      <w:r w:rsidRPr="00CE03AE">
        <w:rPr>
          <w:rFonts w:ascii="Times" w:hAnsi="Times" w:cs="Times"/>
          <w:color w:val="434343"/>
          <w:kern w:val="0"/>
          <w:sz w:val="21"/>
          <w:szCs w:val="30"/>
        </w:rPr>
        <w:t>类层次结构如下所示：</w:t>
      </w:r>
    </w:p>
    <w:p w14:paraId="7AF5F366" w14:textId="3C9C4B95"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noProof/>
          <w:color w:val="434343"/>
          <w:kern w:val="0"/>
          <w:sz w:val="21"/>
          <w:szCs w:val="30"/>
        </w:rPr>
        <w:lastRenderedPageBreak/>
        <w:drawing>
          <wp:inline distT="0" distB="0" distL="0" distR="0" wp14:anchorId="52501E18" wp14:editId="2A2A877B">
            <wp:extent cx="7324090" cy="503364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7324090" cy="5033645"/>
                    </a:xfrm>
                    <a:prstGeom prst="rect">
                      <a:avLst/>
                    </a:prstGeom>
                    <a:noFill/>
                    <a:ln>
                      <a:noFill/>
                    </a:ln>
                  </pic:spPr>
                </pic:pic>
              </a:graphicData>
            </a:graphic>
          </wp:inline>
        </w:drawing>
      </w:r>
    </w:p>
    <w:p w14:paraId="48878923" w14:textId="77777777" w:rsidR="00CE03AE" w:rsidRPr="00CE03AE" w:rsidRDefault="00CE03AE" w:rsidP="00CE03AE">
      <w:pPr>
        <w:widowControl/>
        <w:autoSpaceDE w:val="0"/>
        <w:autoSpaceDN w:val="0"/>
        <w:adjustRightInd w:val="0"/>
        <w:jc w:val="left"/>
        <w:rPr>
          <w:rFonts w:ascii="Times" w:hAnsi="Times" w:cs="Times"/>
          <w:b/>
          <w:bCs/>
          <w:color w:val="852302"/>
          <w:kern w:val="0"/>
          <w:sz w:val="21"/>
          <w:szCs w:val="30"/>
        </w:rPr>
      </w:pPr>
    </w:p>
    <w:p w14:paraId="12A4F1F0"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1</w:t>
      </w:r>
      <w:r w:rsidRPr="00CE03AE">
        <w:rPr>
          <w:rFonts w:ascii="Times" w:hAnsi="Times" w:cs="Times"/>
          <w:b/>
          <w:bCs/>
          <w:color w:val="852302"/>
          <w:kern w:val="0"/>
          <w:sz w:val="21"/>
          <w:szCs w:val="30"/>
        </w:rPr>
        <w:t>．</w:t>
      </w:r>
      <w:r w:rsidRPr="00CE03AE">
        <w:rPr>
          <w:rFonts w:ascii="Times" w:hAnsi="Times" w:cs="Times"/>
          <w:b/>
          <w:bCs/>
          <w:color w:val="852302"/>
          <w:kern w:val="0"/>
          <w:sz w:val="21"/>
          <w:szCs w:val="30"/>
        </w:rPr>
        <w:t>  LinkedHashMap</w:t>
      </w:r>
      <w:r w:rsidRPr="00CE03AE">
        <w:rPr>
          <w:rFonts w:ascii="Times" w:hAnsi="Times" w:cs="Times"/>
          <w:b/>
          <w:bCs/>
          <w:color w:val="852302"/>
          <w:kern w:val="0"/>
          <w:sz w:val="21"/>
          <w:szCs w:val="30"/>
        </w:rPr>
        <w:t>数据存储格式</w:t>
      </w:r>
    </w:p>
    <w:p w14:paraId="5CE23F14"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下面这张图来自于</w:t>
      </w:r>
      <w:hyperlink r:id="rId175" w:history="1">
        <w:r w:rsidRPr="00CE03AE">
          <w:rPr>
            <w:rFonts w:ascii="Times" w:hAnsi="Times" w:cs="Times"/>
            <w:color w:val="1374C4"/>
            <w:kern w:val="0"/>
            <w:sz w:val="21"/>
            <w:szCs w:val="30"/>
          </w:rPr>
          <w:t>BridgeGeorge</w:t>
        </w:r>
      </w:hyperlink>
      <w:r w:rsidRPr="00CE03AE">
        <w:rPr>
          <w:rFonts w:ascii="Times" w:hAnsi="Times" w:cs="Times"/>
          <w:color w:val="434343"/>
          <w:kern w:val="0"/>
          <w:sz w:val="21"/>
          <w:szCs w:val="30"/>
        </w:rPr>
        <w:t>的博客，省的自己画了。</w:t>
      </w:r>
    </w:p>
    <w:p w14:paraId="6E9AD9A0" w14:textId="17F82950"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noProof/>
          <w:color w:val="434343"/>
          <w:kern w:val="0"/>
          <w:sz w:val="21"/>
          <w:szCs w:val="30"/>
        </w:rPr>
        <w:lastRenderedPageBreak/>
        <w:drawing>
          <wp:inline distT="0" distB="0" distL="0" distR="0" wp14:anchorId="669F5449" wp14:editId="3359D2C9">
            <wp:extent cx="6998335" cy="4879975"/>
            <wp:effectExtent l="0" t="0" r="1206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998335" cy="4879975"/>
                    </a:xfrm>
                    <a:prstGeom prst="rect">
                      <a:avLst/>
                    </a:prstGeom>
                    <a:noFill/>
                    <a:ln>
                      <a:noFill/>
                    </a:ln>
                  </pic:spPr>
                </pic:pic>
              </a:graphicData>
            </a:graphic>
          </wp:inline>
        </w:drawing>
      </w:r>
    </w:p>
    <w:p w14:paraId="459BB687"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01B62600"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如上图所示，假设</w:t>
      </w:r>
      <w:r w:rsidRPr="00CE03AE">
        <w:rPr>
          <w:rFonts w:ascii="Times" w:hAnsi="Times" w:cs="Times"/>
          <w:color w:val="434343"/>
          <w:kern w:val="0"/>
          <w:sz w:val="21"/>
          <w:szCs w:val="30"/>
        </w:rPr>
        <w:t>LinkedHashMap</w:t>
      </w:r>
      <w:r w:rsidRPr="00CE03AE">
        <w:rPr>
          <w:rFonts w:ascii="Times" w:hAnsi="Times" w:cs="Times"/>
          <w:color w:val="434343"/>
          <w:kern w:val="0"/>
          <w:sz w:val="21"/>
          <w:szCs w:val="30"/>
        </w:rPr>
        <w:t>进行</w:t>
      </w:r>
      <w:r w:rsidRPr="00CE03AE">
        <w:rPr>
          <w:rFonts w:ascii="Times" w:hAnsi="Times" w:cs="Times"/>
          <w:color w:val="434343"/>
          <w:kern w:val="0"/>
          <w:sz w:val="21"/>
          <w:szCs w:val="30"/>
        </w:rPr>
        <w:t>put</w:t>
      </w:r>
      <w:r w:rsidRPr="00CE03AE">
        <w:rPr>
          <w:rFonts w:ascii="Times" w:hAnsi="Times" w:cs="Times"/>
          <w:color w:val="434343"/>
          <w:kern w:val="0"/>
          <w:sz w:val="21"/>
          <w:szCs w:val="30"/>
        </w:rPr>
        <w:t>操作分别将</w:t>
      </w:r>
      <w:r w:rsidRPr="00CE03AE">
        <w:rPr>
          <w:rFonts w:ascii="Times" w:hAnsi="Times" w:cs="Times"/>
          <w:color w:val="434343"/>
          <w:kern w:val="0"/>
          <w:sz w:val="21"/>
          <w:szCs w:val="30"/>
        </w:rPr>
        <w:t>ABCDEFGHIGKL</w:t>
      </w:r>
      <w:r w:rsidRPr="00CE03AE">
        <w:rPr>
          <w:rFonts w:ascii="Times" w:hAnsi="Times" w:cs="Times"/>
          <w:color w:val="434343"/>
          <w:kern w:val="0"/>
          <w:sz w:val="21"/>
          <w:szCs w:val="30"/>
        </w:rPr>
        <w:t>，共</w:t>
      </w:r>
      <w:r w:rsidRPr="00CE03AE">
        <w:rPr>
          <w:rFonts w:ascii="Times" w:hAnsi="Times" w:cs="Times"/>
          <w:color w:val="434343"/>
          <w:kern w:val="0"/>
          <w:sz w:val="21"/>
          <w:szCs w:val="30"/>
        </w:rPr>
        <w:t>12</w:t>
      </w:r>
      <w:r w:rsidRPr="00CE03AE">
        <w:rPr>
          <w:rFonts w:ascii="Times" w:hAnsi="Times" w:cs="Times"/>
          <w:color w:val="434343"/>
          <w:kern w:val="0"/>
          <w:sz w:val="21"/>
          <w:szCs w:val="30"/>
        </w:rPr>
        <w:t>个</w:t>
      </w:r>
      <w:r w:rsidRPr="00CE03AE">
        <w:rPr>
          <w:rFonts w:ascii="Times" w:hAnsi="Times" w:cs="Times"/>
          <w:color w:val="434343"/>
          <w:kern w:val="0"/>
          <w:sz w:val="21"/>
          <w:szCs w:val="30"/>
        </w:rPr>
        <w:t>KV</w:t>
      </w:r>
      <w:r w:rsidRPr="00CE03AE">
        <w:rPr>
          <w:rFonts w:ascii="Times" w:hAnsi="Times" w:cs="Times"/>
          <w:color w:val="434343"/>
          <w:kern w:val="0"/>
          <w:sz w:val="21"/>
          <w:szCs w:val="30"/>
        </w:rPr>
        <w:t>。</w:t>
      </w:r>
      <w:r w:rsidRPr="00CE03AE">
        <w:rPr>
          <w:rFonts w:ascii="Times" w:hAnsi="Times" w:cs="Times"/>
          <w:color w:val="434343"/>
          <w:kern w:val="0"/>
          <w:sz w:val="21"/>
          <w:szCs w:val="30"/>
        </w:rPr>
        <w:t>LinkedHashMap</w:t>
      </w:r>
      <w:r w:rsidRPr="00CE03AE">
        <w:rPr>
          <w:rFonts w:ascii="Times" w:hAnsi="Times" w:cs="Times"/>
          <w:color w:val="434343"/>
          <w:kern w:val="0"/>
          <w:sz w:val="21"/>
          <w:szCs w:val="30"/>
        </w:rPr>
        <w:t>不仅像</w:t>
      </w:r>
      <w:r w:rsidRPr="00CE03AE">
        <w:rPr>
          <w:rFonts w:ascii="Times" w:hAnsi="Times" w:cs="Times"/>
          <w:color w:val="434343"/>
          <w:kern w:val="0"/>
          <w:sz w:val="21"/>
          <w:szCs w:val="30"/>
        </w:rPr>
        <w:t>HashMap</w:t>
      </w:r>
      <w:r w:rsidRPr="00CE03AE">
        <w:rPr>
          <w:rFonts w:ascii="Times" w:hAnsi="Times" w:cs="Times"/>
          <w:color w:val="434343"/>
          <w:kern w:val="0"/>
          <w:sz w:val="21"/>
          <w:szCs w:val="30"/>
        </w:rPr>
        <w:t>那样对其进行基于</w:t>
      </w:r>
      <w:r w:rsidRPr="00CE03AE">
        <w:rPr>
          <w:rFonts w:ascii="Times" w:hAnsi="Times" w:cs="Times"/>
          <w:color w:val="FB0007"/>
          <w:kern w:val="0"/>
          <w:sz w:val="21"/>
          <w:szCs w:val="30"/>
        </w:rPr>
        <w:t>哈希表和单链表</w:t>
      </w:r>
      <w:r w:rsidRPr="00CE03AE">
        <w:rPr>
          <w:rFonts w:ascii="Times" w:hAnsi="Times" w:cs="Times"/>
          <w:color w:val="434343"/>
          <w:kern w:val="0"/>
          <w:sz w:val="21"/>
          <w:szCs w:val="30"/>
        </w:rPr>
        <w:t>的</w:t>
      </w:r>
      <w:r w:rsidRPr="00CE03AE">
        <w:rPr>
          <w:rFonts w:ascii="Times" w:hAnsi="Times" w:cs="Times"/>
          <w:color w:val="FB0007"/>
          <w:kern w:val="0"/>
          <w:sz w:val="21"/>
          <w:szCs w:val="30"/>
        </w:rPr>
        <w:t>Entry</w:t>
      </w:r>
      <w:r w:rsidRPr="00CE03AE">
        <w:rPr>
          <w:rFonts w:ascii="Times" w:hAnsi="Times" w:cs="Times"/>
          <w:color w:val="FB0007"/>
          <w:kern w:val="0"/>
          <w:sz w:val="21"/>
          <w:szCs w:val="30"/>
        </w:rPr>
        <w:t>数组</w:t>
      </w:r>
      <w:r w:rsidRPr="00CE03AE">
        <w:rPr>
          <w:rFonts w:ascii="Times" w:hAnsi="Times" w:cs="Times"/>
          <w:color w:val="FB0007"/>
          <w:kern w:val="0"/>
          <w:sz w:val="21"/>
          <w:szCs w:val="30"/>
        </w:rPr>
        <w:t>+ next</w:t>
      </w:r>
      <w:r w:rsidRPr="00CE03AE">
        <w:rPr>
          <w:rFonts w:ascii="Times" w:hAnsi="Times" w:cs="Times"/>
          <w:color w:val="FB0007"/>
          <w:kern w:val="0"/>
          <w:sz w:val="21"/>
          <w:szCs w:val="30"/>
        </w:rPr>
        <w:t>链表</w:t>
      </w:r>
      <w:r w:rsidRPr="00CE03AE">
        <w:rPr>
          <w:rFonts w:ascii="Times" w:hAnsi="Times" w:cs="Times"/>
          <w:color w:val="434343"/>
          <w:kern w:val="0"/>
          <w:sz w:val="21"/>
          <w:szCs w:val="30"/>
        </w:rPr>
        <w:t>的存储方式，而且还结合了</w:t>
      </w:r>
      <w:r w:rsidRPr="00CE03AE">
        <w:rPr>
          <w:rFonts w:ascii="Times" w:hAnsi="Times" w:cs="Times"/>
          <w:color w:val="434343"/>
          <w:kern w:val="0"/>
          <w:sz w:val="21"/>
          <w:szCs w:val="30"/>
        </w:rPr>
        <w:t>LinkedList</w:t>
      </w:r>
      <w:r w:rsidRPr="00CE03AE">
        <w:rPr>
          <w:rFonts w:ascii="Times" w:hAnsi="Times" w:cs="Times"/>
          <w:color w:val="434343"/>
          <w:kern w:val="0"/>
          <w:sz w:val="21"/>
          <w:szCs w:val="30"/>
        </w:rPr>
        <w:t>的优点，为每个</w:t>
      </w:r>
      <w:r w:rsidRPr="00CE03AE">
        <w:rPr>
          <w:rFonts w:ascii="Times" w:hAnsi="Times" w:cs="Times"/>
          <w:color w:val="434343"/>
          <w:kern w:val="0"/>
          <w:sz w:val="21"/>
          <w:szCs w:val="30"/>
        </w:rPr>
        <w:t>Entry</w:t>
      </w:r>
      <w:r w:rsidRPr="00CE03AE">
        <w:rPr>
          <w:rFonts w:ascii="Times" w:hAnsi="Times" w:cs="Times"/>
          <w:color w:val="434343"/>
          <w:kern w:val="0"/>
          <w:sz w:val="21"/>
          <w:szCs w:val="30"/>
        </w:rPr>
        <w:t>节点增加了</w:t>
      </w:r>
      <w:r w:rsidRPr="00CE03AE">
        <w:rPr>
          <w:rFonts w:ascii="Times" w:hAnsi="Times" w:cs="Times"/>
          <w:color w:val="FB0007"/>
          <w:kern w:val="0"/>
          <w:sz w:val="21"/>
          <w:szCs w:val="30"/>
        </w:rPr>
        <w:t>前驱和后继</w:t>
      </w:r>
      <w:r w:rsidRPr="00CE03AE">
        <w:rPr>
          <w:rFonts w:ascii="Times" w:hAnsi="Times" w:cs="Times"/>
          <w:color w:val="434343"/>
          <w:kern w:val="0"/>
          <w:sz w:val="21"/>
          <w:szCs w:val="30"/>
        </w:rPr>
        <w:t>，并增加了一个为</w:t>
      </w:r>
      <w:r w:rsidRPr="00CE03AE">
        <w:rPr>
          <w:rFonts w:ascii="Times" w:hAnsi="Times" w:cs="Times"/>
          <w:color w:val="FB0007"/>
          <w:kern w:val="0"/>
          <w:sz w:val="21"/>
          <w:szCs w:val="30"/>
        </w:rPr>
        <w:t>null</w:t>
      </w:r>
      <w:r w:rsidRPr="00CE03AE">
        <w:rPr>
          <w:rFonts w:ascii="Times" w:hAnsi="Times" w:cs="Times"/>
          <w:color w:val="FB0007"/>
          <w:kern w:val="0"/>
          <w:sz w:val="21"/>
          <w:szCs w:val="30"/>
        </w:rPr>
        <w:t>头结点</w:t>
      </w:r>
      <w:r w:rsidRPr="00CE03AE">
        <w:rPr>
          <w:rFonts w:ascii="Times" w:hAnsi="Times" w:cs="Times"/>
          <w:color w:val="434343"/>
          <w:kern w:val="0"/>
          <w:sz w:val="21"/>
          <w:szCs w:val="30"/>
        </w:rPr>
        <w:t>，构造了一个</w:t>
      </w:r>
      <w:r w:rsidRPr="00CE03AE">
        <w:rPr>
          <w:rFonts w:ascii="Times" w:hAnsi="Times" w:cs="Times"/>
          <w:color w:val="FB0007"/>
          <w:kern w:val="0"/>
          <w:sz w:val="21"/>
          <w:szCs w:val="30"/>
        </w:rPr>
        <w:t>双向循环链表</w:t>
      </w:r>
      <w:r w:rsidRPr="00CE03AE">
        <w:rPr>
          <w:rFonts w:ascii="Times" w:hAnsi="Times" w:cs="Times"/>
          <w:color w:val="434343"/>
          <w:kern w:val="0"/>
          <w:sz w:val="21"/>
          <w:szCs w:val="30"/>
        </w:rPr>
        <w:t>。</w:t>
      </w:r>
    </w:p>
    <w:p w14:paraId="43DC7004"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也就是说，每次</w:t>
      </w:r>
      <w:r w:rsidRPr="00CE03AE">
        <w:rPr>
          <w:rFonts w:ascii="Times" w:hAnsi="Times" w:cs="Times"/>
          <w:color w:val="434343"/>
          <w:kern w:val="0"/>
          <w:sz w:val="21"/>
          <w:szCs w:val="30"/>
        </w:rPr>
        <w:t>put</w:t>
      </w:r>
      <w:r w:rsidRPr="00CE03AE">
        <w:rPr>
          <w:rFonts w:ascii="Times" w:hAnsi="Times" w:cs="Times"/>
          <w:color w:val="434343"/>
          <w:kern w:val="0"/>
          <w:sz w:val="21"/>
          <w:szCs w:val="30"/>
        </w:rPr>
        <w:t>进来</w:t>
      </w:r>
      <w:r w:rsidRPr="00CE03AE">
        <w:rPr>
          <w:rFonts w:ascii="Times" w:hAnsi="Times" w:cs="Times"/>
          <w:color w:val="434343"/>
          <w:kern w:val="0"/>
          <w:sz w:val="21"/>
          <w:szCs w:val="30"/>
        </w:rPr>
        <w:t>KV</w:t>
      </w:r>
      <w:r w:rsidRPr="00CE03AE">
        <w:rPr>
          <w:rFonts w:ascii="Times" w:hAnsi="Times" w:cs="Times"/>
          <w:color w:val="434343"/>
          <w:kern w:val="0"/>
          <w:sz w:val="21"/>
          <w:szCs w:val="30"/>
        </w:rPr>
        <w:t>，除了将其保存到对哈希表中的对应位置外，还要将其插入到双向循环链表的尾部。</w:t>
      </w:r>
    </w:p>
    <w:p w14:paraId="7AC23520" w14:textId="77777777" w:rsidR="00CE03AE" w:rsidRPr="00CE03AE" w:rsidRDefault="00CE03AE" w:rsidP="00CE03AE">
      <w:pPr>
        <w:widowControl/>
        <w:autoSpaceDE w:val="0"/>
        <w:autoSpaceDN w:val="0"/>
        <w:adjustRightInd w:val="0"/>
        <w:jc w:val="left"/>
        <w:rPr>
          <w:rFonts w:ascii="Times" w:hAnsi="Times" w:cs="Times"/>
          <w:b/>
          <w:bCs/>
          <w:color w:val="852302"/>
          <w:kern w:val="0"/>
          <w:sz w:val="21"/>
          <w:szCs w:val="30"/>
        </w:rPr>
      </w:pPr>
    </w:p>
    <w:p w14:paraId="077CFE25"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2.  LinkedHashMap</w:t>
      </w:r>
      <w:r w:rsidRPr="00CE03AE">
        <w:rPr>
          <w:rFonts w:ascii="Times" w:hAnsi="Times" w:cs="Times"/>
          <w:b/>
          <w:bCs/>
          <w:color w:val="852302"/>
          <w:kern w:val="0"/>
          <w:sz w:val="21"/>
          <w:szCs w:val="30"/>
        </w:rPr>
        <w:t>的构造方法</w:t>
      </w:r>
    </w:p>
    <w:p w14:paraId="612E8C1C"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r w:rsidRPr="00CE03AE">
        <w:rPr>
          <w:rFonts w:ascii="Verdana" w:hAnsi="Verdana" w:cs="Verdana"/>
          <w:b/>
          <w:bCs/>
          <w:color w:val="B3B3B3"/>
          <w:kern w:val="0"/>
          <w:sz w:val="11"/>
          <w:szCs w:val="18"/>
        </w:rPr>
        <w:t>[java]</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view plain</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copy</w:t>
      </w:r>
    </w:p>
    <w:p w14:paraId="51C1F0A0"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p>
    <w:p w14:paraId="18391DE4" w14:textId="77777777" w:rsidR="00CE03AE" w:rsidRPr="00CE03AE" w:rsidRDefault="00CE03AE"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public</w:t>
      </w:r>
      <w:r w:rsidRPr="00CE03AE">
        <w:rPr>
          <w:rFonts w:ascii="Courier New" w:hAnsi="Courier New" w:cs="Courier New"/>
          <w:color w:val="4A4A4A"/>
          <w:kern w:val="0"/>
          <w:sz w:val="18"/>
        </w:rPr>
        <w:t> LinkedHashMap(</w:t>
      </w:r>
      <w:r w:rsidRPr="00CE03AE">
        <w:rPr>
          <w:rFonts w:ascii="Courier New" w:hAnsi="Courier New" w:cs="Courier New"/>
          <w:b/>
          <w:bCs/>
          <w:color w:val="0A5287"/>
          <w:kern w:val="0"/>
          <w:sz w:val="18"/>
        </w:rPr>
        <w:t>int</w:t>
      </w:r>
      <w:r w:rsidRPr="00CE03AE">
        <w:rPr>
          <w:rFonts w:ascii="Courier New" w:hAnsi="Courier New" w:cs="Courier New"/>
          <w:color w:val="4A4A4A"/>
          <w:kern w:val="0"/>
          <w:sz w:val="18"/>
        </w:rPr>
        <w:t> initialCapacity, </w:t>
      </w:r>
      <w:r w:rsidRPr="00CE03AE">
        <w:rPr>
          <w:rFonts w:ascii="Courier New" w:hAnsi="Courier New" w:cs="Courier New"/>
          <w:b/>
          <w:bCs/>
          <w:color w:val="0A5287"/>
          <w:kern w:val="0"/>
          <w:sz w:val="18"/>
        </w:rPr>
        <w:t>float</w:t>
      </w:r>
      <w:r w:rsidRPr="00CE03AE">
        <w:rPr>
          <w:rFonts w:ascii="Courier New" w:hAnsi="Courier New" w:cs="Courier New"/>
          <w:color w:val="4A4A4A"/>
          <w:kern w:val="0"/>
          <w:sz w:val="18"/>
        </w:rPr>
        <w:t> loadFactor) {  </w:t>
      </w:r>
    </w:p>
    <w:p w14:paraId="623C7FA7" w14:textId="77777777" w:rsidR="00CE03AE" w:rsidRPr="00CE03AE" w:rsidRDefault="00CE03AE"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super</w:t>
      </w:r>
      <w:r w:rsidRPr="00CE03AE">
        <w:rPr>
          <w:rFonts w:ascii="Courier New" w:hAnsi="Courier New" w:cs="Courier New"/>
          <w:color w:val="4A4A4A"/>
          <w:kern w:val="0"/>
          <w:sz w:val="18"/>
        </w:rPr>
        <w:t>(initialCapacity, loadFactor);  </w:t>
      </w:r>
    </w:p>
    <w:p w14:paraId="45FA22FA" w14:textId="77777777" w:rsidR="00CE03AE" w:rsidRPr="00CE03AE" w:rsidRDefault="00CE03AE"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accessOrder = </w:t>
      </w:r>
      <w:r w:rsidRPr="00CE03AE">
        <w:rPr>
          <w:rFonts w:ascii="Courier New" w:hAnsi="Courier New" w:cs="Courier New"/>
          <w:b/>
          <w:bCs/>
          <w:color w:val="0A5287"/>
          <w:kern w:val="0"/>
          <w:sz w:val="18"/>
        </w:rPr>
        <w:t>false</w:t>
      </w:r>
      <w:r w:rsidRPr="00CE03AE">
        <w:rPr>
          <w:rFonts w:ascii="Courier New" w:hAnsi="Courier New" w:cs="Courier New"/>
          <w:color w:val="4A4A4A"/>
          <w:kern w:val="0"/>
          <w:sz w:val="18"/>
        </w:rPr>
        <w:t>;  </w:t>
      </w:r>
    </w:p>
    <w:p w14:paraId="281CAD95" w14:textId="77777777" w:rsidR="00CE03AE" w:rsidRPr="00CE03AE" w:rsidRDefault="00CE03AE"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6F3C0205"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若未指定初始容量</w:t>
      </w:r>
      <w:r w:rsidRPr="00CE03AE">
        <w:rPr>
          <w:rFonts w:ascii="Times" w:hAnsi="Times" w:cs="Times"/>
          <w:color w:val="434343"/>
          <w:kern w:val="0"/>
          <w:sz w:val="21"/>
          <w:szCs w:val="30"/>
        </w:rPr>
        <w:t>initialCapacity</w:t>
      </w:r>
      <w:r w:rsidRPr="00CE03AE">
        <w:rPr>
          <w:rFonts w:ascii="Times" w:hAnsi="Times" w:cs="Times"/>
          <w:color w:val="434343"/>
          <w:kern w:val="0"/>
          <w:sz w:val="21"/>
          <w:szCs w:val="30"/>
        </w:rPr>
        <w:t>，则默认为使用</w:t>
      </w:r>
      <w:r w:rsidRPr="00CE03AE">
        <w:rPr>
          <w:rFonts w:ascii="Times" w:hAnsi="Times" w:cs="Times"/>
          <w:color w:val="434343"/>
          <w:kern w:val="0"/>
          <w:sz w:val="21"/>
          <w:szCs w:val="30"/>
        </w:rPr>
        <w:t>HashMap</w:t>
      </w:r>
      <w:r w:rsidRPr="00CE03AE">
        <w:rPr>
          <w:rFonts w:ascii="Times" w:hAnsi="Times" w:cs="Times"/>
          <w:color w:val="434343"/>
          <w:kern w:val="0"/>
          <w:sz w:val="21"/>
          <w:szCs w:val="30"/>
        </w:rPr>
        <w:t>的初始容量，即</w:t>
      </w:r>
      <w:r w:rsidRPr="00CE03AE">
        <w:rPr>
          <w:rFonts w:ascii="Times" w:hAnsi="Times" w:cs="Times"/>
          <w:color w:val="434343"/>
          <w:kern w:val="0"/>
          <w:sz w:val="21"/>
          <w:szCs w:val="30"/>
        </w:rPr>
        <w:t>16</w:t>
      </w:r>
      <w:r w:rsidRPr="00CE03AE">
        <w:rPr>
          <w:rFonts w:ascii="Times" w:hAnsi="Times" w:cs="Times"/>
          <w:color w:val="434343"/>
          <w:kern w:val="0"/>
          <w:sz w:val="21"/>
          <w:szCs w:val="30"/>
        </w:rPr>
        <w:t>。若未指定加载因子</w:t>
      </w:r>
      <w:r w:rsidRPr="00CE03AE">
        <w:rPr>
          <w:rFonts w:ascii="Times" w:hAnsi="Times" w:cs="Times"/>
          <w:color w:val="434343"/>
          <w:kern w:val="0"/>
          <w:sz w:val="21"/>
          <w:szCs w:val="30"/>
        </w:rPr>
        <w:t>loadFactor</w:t>
      </w:r>
      <w:r w:rsidRPr="00CE03AE">
        <w:rPr>
          <w:rFonts w:ascii="Times" w:hAnsi="Times" w:cs="Times"/>
          <w:color w:val="434343"/>
          <w:kern w:val="0"/>
          <w:sz w:val="21"/>
          <w:szCs w:val="30"/>
        </w:rPr>
        <w:t>，则默认为</w:t>
      </w:r>
      <w:r w:rsidRPr="00CE03AE">
        <w:rPr>
          <w:rFonts w:ascii="Times" w:hAnsi="Times" w:cs="Times"/>
          <w:color w:val="434343"/>
          <w:kern w:val="0"/>
          <w:sz w:val="21"/>
          <w:szCs w:val="30"/>
        </w:rPr>
        <w:t>0.75</w:t>
      </w:r>
      <w:r w:rsidRPr="00CE03AE">
        <w:rPr>
          <w:rFonts w:ascii="Times" w:hAnsi="Times" w:cs="Times"/>
          <w:color w:val="434343"/>
          <w:kern w:val="0"/>
          <w:sz w:val="21"/>
          <w:szCs w:val="30"/>
        </w:rPr>
        <w:t>。</w:t>
      </w:r>
    </w:p>
    <w:p w14:paraId="6C26724C"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FB0007"/>
          <w:kern w:val="0"/>
          <w:sz w:val="21"/>
          <w:szCs w:val="30"/>
        </w:rPr>
        <w:t>accessOrder</w:t>
      </w:r>
      <w:r w:rsidRPr="00CE03AE">
        <w:rPr>
          <w:rFonts w:ascii="Times" w:hAnsi="Times" w:cs="Times"/>
          <w:color w:val="FB0007"/>
          <w:kern w:val="0"/>
          <w:sz w:val="21"/>
          <w:szCs w:val="30"/>
        </w:rPr>
        <w:t>默认为</w:t>
      </w:r>
      <w:r w:rsidRPr="00CE03AE">
        <w:rPr>
          <w:rFonts w:ascii="Times" w:hAnsi="Times" w:cs="Times"/>
          <w:color w:val="FB0007"/>
          <w:kern w:val="0"/>
          <w:sz w:val="21"/>
          <w:szCs w:val="30"/>
        </w:rPr>
        <w:t>faslse</w:t>
      </w:r>
      <w:r w:rsidRPr="00CE03AE">
        <w:rPr>
          <w:rFonts w:ascii="Times" w:hAnsi="Times" w:cs="Times"/>
          <w:color w:val="434343"/>
          <w:kern w:val="0"/>
          <w:sz w:val="21"/>
          <w:szCs w:val="30"/>
        </w:rPr>
        <w:t>。这里需要介绍一下这个布尔值，它是双向链表中</w:t>
      </w:r>
      <w:r w:rsidRPr="00CE03AE">
        <w:rPr>
          <w:rFonts w:ascii="Times" w:hAnsi="Times" w:cs="Times"/>
          <w:color w:val="FB0007"/>
          <w:kern w:val="0"/>
          <w:sz w:val="21"/>
          <w:szCs w:val="30"/>
        </w:rPr>
        <w:t>元素排序规则的标志位</w:t>
      </w:r>
      <w:r w:rsidRPr="00CE03AE">
        <w:rPr>
          <w:rFonts w:ascii="Times" w:hAnsi="Times" w:cs="Times"/>
          <w:color w:val="434343"/>
          <w:kern w:val="0"/>
          <w:sz w:val="21"/>
          <w:szCs w:val="30"/>
        </w:rPr>
        <w:t>。</w:t>
      </w:r>
    </w:p>
    <w:p w14:paraId="19FBD0D0"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w:t>
      </w:r>
      <w:r w:rsidRPr="00CE03AE">
        <w:rPr>
          <w:rFonts w:ascii="Times" w:hAnsi="Times" w:cs="Times"/>
          <w:color w:val="434343"/>
          <w:kern w:val="0"/>
          <w:sz w:val="21"/>
          <w:szCs w:val="30"/>
        </w:rPr>
        <w:t>1</w:t>
      </w:r>
      <w:r w:rsidRPr="00CE03AE">
        <w:rPr>
          <w:rFonts w:ascii="Times" w:hAnsi="Times" w:cs="Times"/>
          <w:color w:val="434343"/>
          <w:kern w:val="0"/>
          <w:sz w:val="21"/>
          <w:szCs w:val="30"/>
        </w:rPr>
        <w:t>）</w:t>
      </w:r>
      <w:r w:rsidRPr="00CE03AE">
        <w:rPr>
          <w:rFonts w:ascii="Times" w:hAnsi="Times" w:cs="Times"/>
          <w:color w:val="434343"/>
          <w:kern w:val="0"/>
          <w:sz w:val="21"/>
          <w:szCs w:val="30"/>
        </w:rPr>
        <w:t>accessOrder</w:t>
      </w:r>
      <w:r w:rsidRPr="00CE03AE">
        <w:rPr>
          <w:rFonts w:ascii="Times" w:hAnsi="Times" w:cs="Times"/>
          <w:color w:val="434343"/>
          <w:kern w:val="0"/>
          <w:sz w:val="21"/>
          <w:szCs w:val="30"/>
        </w:rPr>
        <w:t>若为</w:t>
      </w:r>
      <w:r w:rsidRPr="00CE03AE">
        <w:rPr>
          <w:rFonts w:ascii="Times" w:hAnsi="Times" w:cs="Times"/>
          <w:color w:val="434343"/>
          <w:kern w:val="0"/>
          <w:sz w:val="21"/>
          <w:szCs w:val="30"/>
        </w:rPr>
        <w:t>false</w:t>
      </w:r>
      <w:r w:rsidRPr="00CE03AE">
        <w:rPr>
          <w:rFonts w:ascii="Times" w:hAnsi="Times" w:cs="Times"/>
          <w:color w:val="434343"/>
          <w:kern w:val="0"/>
          <w:sz w:val="21"/>
          <w:szCs w:val="30"/>
        </w:rPr>
        <w:t>，遍历双向链表时，是按照</w:t>
      </w:r>
      <w:r w:rsidRPr="00CE03AE">
        <w:rPr>
          <w:rFonts w:ascii="Times" w:hAnsi="Times" w:cs="Times"/>
          <w:color w:val="FB0007"/>
          <w:kern w:val="0"/>
          <w:sz w:val="21"/>
          <w:szCs w:val="30"/>
        </w:rPr>
        <w:t>插入顺序</w:t>
      </w:r>
      <w:r w:rsidRPr="00CE03AE">
        <w:rPr>
          <w:rFonts w:ascii="Times" w:hAnsi="Times" w:cs="Times"/>
          <w:color w:val="434343"/>
          <w:kern w:val="0"/>
          <w:sz w:val="21"/>
          <w:szCs w:val="30"/>
        </w:rPr>
        <w:t>排序。</w:t>
      </w:r>
    </w:p>
    <w:p w14:paraId="6C867122"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w:t>
      </w:r>
      <w:r w:rsidRPr="00CE03AE">
        <w:rPr>
          <w:rFonts w:ascii="Times" w:hAnsi="Times" w:cs="Times"/>
          <w:color w:val="434343"/>
          <w:kern w:val="0"/>
          <w:sz w:val="21"/>
          <w:szCs w:val="30"/>
        </w:rPr>
        <w:t>2</w:t>
      </w:r>
      <w:r w:rsidRPr="00CE03AE">
        <w:rPr>
          <w:rFonts w:ascii="Times" w:hAnsi="Times" w:cs="Times"/>
          <w:color w:val="434343"/>
          <w:kern w:val="0"/>
          <w:sz w:val="21"/>
          <w:szCs w:val="30"/>
        </w:rPr>
        <w:t>）</w:t>
      </w:r>
      <w:r w:rsidRPr="00CE03AE">
        <w:rPr>
          <w:rFonts w:ascii="Times" w:hAnsi="Times" w:cs="Times"/>
          <w:color w:val="434343"/>
          <w:kern w:val="0"/>
          <w:sz w:val="21"/>
          <w:szCs w:val="30"/>
        </w:rPr>
        <w:t>accessOrder</w:t>
      </w:r>
      <w:r w:rsidRPr="00CE03AE">
        <w:rPr>
          <w:rFonts w:ascii="Times" w:hAnsi="Times" w:cs="Times"/>
          <w:color w:val="434343"/>
          <w:kern w:val="0"/>
          <w:sz w:val="21"/>
          <w:szCs w:val="30"/>
        </w:rPr>
        <w:t>若为</w:t>
      </w:r>
      <w:r w:rsidRPr="00CE03AE">
        <w:rPr>
          <w:rFonts w:ascii="Times" w:hAnsi="Times" w:cs="Times"/>
          <w:color w:val="434343"/>
          <w:kern w:val="0"/>
          <w:sz w:val="21"/>
          <w:szCs w:val="30"/>
        </w:rPr>
        <w:t>true</w:t>
      </w:r>
      <w:r w:rsidRPr="00CE03AE">
        <w:rPr>
          <w:rFonts w:ascii="Times" w:hAnsi="Times" w:cs="Times"/>
          <w:color w:val="434343"/>
          <w:kern w:val="0"/>
          <w:sz w:val="21"/>
          <w:szCs w:val="30"/>
        </w:rPr>
        <w:t>，表示双向链表中的元素</w:t>
      </w:r>
      <w:r w:rsidRPr="00CE03AE">
        <w:rPr>
          <w:rFonts w:ascii="Times" w:hAnsi="Times" w:cs="Times"/>
          <w:color w:val="FB0007"/>
          <w:kern w:val="0"/>
          <w:sz w:val="21"/>
          <w:szCs w:val="30"/>
        </w:rPr>
        <w:t>按照访问的先后顺序</w:t>
      </w:r>
      <w:r w:rsidRPr="00CE03AE">
        <w:rPr>
          <w:rFonts w:ascii="Times" w:hAnsi="Times" w:cs="Times"/>
          <w:color w:val="434343"/>
          <w:kern w:val="0"/>
          <w:sz w:val="21"/>
          <w:szCs w:val="30"/>
        </w:rPr>
        <w:t>排列，</w:t>
      </w:r>
      <w:r w:rsidRPr="00CE03AE">
        <w:rPr>
          <w:rFonts w:ascii="Times" w:hAnsi="Times" w:cs="Times"/>
          <w:color w:val="FB0007"/>
          <w:kern w:val="0"/>
          <w:sz w:val="21"/>
          <w:szCs w:val="30"/>
        </w:rPr>
        <w:t>最先遍历到（链表头）的是最近最少使用的元素</w:t>
      </w:r>
      <w:r w:rsidRPr="00CE03AE">
        <w:rPr>
          <w:rFonts w:ascii="Times" w:hAnsi="Times" w:cs="Times"/>
          <w:color w:val="434343"/>
          <w:kern w:val="0"/>
          <w:sz w:val="21"/>
          <w:szCs w:val="30"/>
        </w:rPr>
        <w:t>。</w:t>
      </w:r>
    </w:p>
    <w:p w14:paraId="7CAF20AE"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后面会详细讲解这个标志位的作用原理。</w:t>
      </w:r>
    </w:p>
    <w:p w14:paraId="6585B2D0"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5529BC4A"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3D293DD9"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3</w:t>
      </w:r>
      <w:r w:rsidRPr="00CE03AE">
        <w:rPr>
          <w:rFonts w:ascii="Times" w:hAnsi="Times" w:cs="Times"/>
          <w:b/>
          <w:bCs/>
          <w:color w:val="852302"/>
          <w:kern w:val="0"/>
          <w:sz w:val="21"/>
          <w:szCs w:val="30"/>
        </w:rPr>
        <w:t>．</w:t>
      </w:r>
      <w:r w:rsidRPr="00CE03AE">
        <w:rPr>
          <w:rFonts w:ascii="Times" w:hAnsi="Times" w:cs="Times"/>
          <w:b/>
          <w:bCs/>
          <w:color w:val="852302"/>
          <w:kern w:val="0"/>
          <w:sz w:val="21"/>
          <w:szCs w:val="30"/>
        </w:rPr>
        <w:t>  LinkedHashMap</w:t>
      </w:r>
      <w:r w:rsidRPr="00CE03AE">
        <w:rPr>
          <w:rFonts w:ascii="Times" w:hAnsi="Times" w:cs="Times"/>
          <w:b/>
          <w:bCs/>
          <w:color w:val="852302"/>
          <w:kern w:val="0"/>
          <w:sz w:val="21"/>
          <w:szCs w:val="30"/>
        </w:rPr>
        <w:t>的</w:t>
      </w:r>
      <w:r w:rsidRPr="00CE03AE">
        <w:rPr>
          <w:rFonts w:ascii="Times" w:hAnsi="Times" w:cs="Times"/>
          <w:b/>
          <w:bCs/>
          <w:color w:val="852302"/>
          <w:kern w:val="0"/>
          <w:sz w:val="21"/>
          <w:szCs w:val="30"/>
        </w:rPr>
        <w:t>put</w:t>
      </w:r>
      <w:r w:rsidRPr="00CE03AE">
        <w:rPr>
          <w:rFonts w:ascii="Times" w:hAnsi="Times" w:cs="Times"/>
          <w:b/>
          <w:bCs/>
          <w:color w:val="852302"/>
          <w:kern w:val="0"/>
          <w:sz w:val="21"/>
          <w:szCs w:val="30"/>
        </w:rPr>
        <w:t>操作</w:t>
      </w:r>
    </w:p>
    <w:p w14:paraId="723674F0"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3.1  Key</w:t>
      </w:r>
      <w:r w:rsidRPr="00CE03AE">
        <w:rPr>
          <w:rFonts w:ascii="Times" w:hAnsi="Times" w:cs="Times"/>
          <w:b/>
          <w:bCs/>
          <w:color w:val="852302"/>
          <w:kern w:val="0"/>
          <w:sz w:val="21"/>
          <w:szCs w:val="30"/>
        </w:rPr>
        <w:t>已存在的情况</w:t>
      </w:r>
    </w:p>
    <w:p w14:paraId="2E31037D"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在</w:t>
      </w:r>
      <w:r w:rsidRPr="00CE03AE">
        <w:rPr>
          <w:rFonts w:ascii="Times" w:hAnsi="Times" w:cs="Times"/>
          <w:color w:val="434343"/>
          <w:kern w:val="0"/>
          <w:sz w:val="21"/>
          <w:szCs w:val="30"/>
        </w:rPr>
        <w:t>HashMap</w:t>
      </w:r>
      <w:r w:rsidRPr="00CE03AE">
        <w:rPr>
          <w:rFonts w:ascii="Times" w:hAnsi="Times" w:cs="Times"/>
          <w:color w:val="434343"/>
          <w:kern w:val="0"/>
          <w:sz w:val="21"/>
          <w:szCs w:val="30"/>
        </w:rPr>
        <w:t>的</w:t>
      </w:r>
      <w:r w:rsidRPr="00CE03AE">
        <w:rPr>
          <w:rFonts w:ascii="Times" w:hAnsi="Times" w:cs="Times"/>
          <w:color w:val="434343"/>
          <w:kern w:val="0"/>
          <w:sz w:val="21"/>
          <w:szCs w:val="30"/>
        </w:rPr>
        <w:t>put</w:t>
      </w:r>
      <w:r w:rsidRPr="00CE03AE">
        <w:rPr>
          <w:rFonts w:ascii="Times" w:hAnsi="Times" w:cs="Times"/>
          <w:color w:val="434343"/>
          <w:kern w:val="0"/>
          <w:sz w:val="21"/>
          <w:szCs w:val="30"/>
        </w:rPr>
        <w:t>方法中，</w:t>
      </w:r>
      <w:r w:rsidRPr="00CE03AE">
        <w:rPr>
          <w:rFonts w:ascii="Times" w:hAnsi="Times" w:cs="Times"/>
          <w:color w:val="FB0007"/>
          <w:kern w:val="0"/>
          <w:sz w:val="21"/>
          <w:szCs w:val="30"/>
        </w:rPr>
        <w:t>在发现插入的</w:t>
      </w:r>
      <w:r w:rsidRPr="00CE03AE">
        <w:rPr>
          <w:rFonts w:ascii="Times" w:hAnsi="Times" w:cs="Times"/>
          <w:color w:val="FB0007"/>
          <w:kern w:val="0"/>
          <w:sz w:val="21"/>
          <w:szCs w:val="30"/>
        </w:rPr>
        <w:t>key</w:t>
      </w:r>
      <w:r w:rsidRPr="00CE03AE">
        <w:rPr>
          <w:rFonts w:ascii="Times" w:hAnsi="Times" w:cs="Times"/>
          <w:color w:val="FB0007"/>
          <w:kern w:val="0"/>
          <w:sz w:val="21"/>
          <w:szCs w:val="30"/>
        </w:rPr>
        <w:t>已经存在时</w:t>
      </w:r>
      <w:r w:rsidRPr="00CE03AE">
        <w:rPr>
          <w:rFonts w:ascii="Times" w:hAnsi="Times" w:cs="Times"/>
          <w:color w:val="434343"/>
          <w:kern w:val="0"/>
          <w:sz w:val="21"/>
          <w:szCs w:val="30"/>
        </w:rPr>
        <w:t>，除了做替换工作，还会调用</w:t>
      </w:r>
      <w:r w:rsidRPr="00CE03AE">
        <w:rPr>
          <w:rFonts w:ascii="Times" w:hAnsi="Times" w:cs="Times"/>
          <w:color w:val="434343"/>
          <w:kern w:val="0"/>
          <w:sz w:val="21"/>
          <w:szCs w:val="30"/>
        </w:rPr>
        <w:t>recordAccess()</w:t>
      </w:r>
      <w:r w:rsidRPr="00CE03AE">
        <w:rPr>
          <w:rFonts w:ascii="Times" w:hAnsi="Times" w:cs="Times"/>
          <w:color w:val="434343"/>
          <w:kern w:val="0"/>
          <w:sz w:val="21"/>
          <w:szCs w:val="30"/>
        </w:rPr>
        <w:t>方法，</w:t>
      </w:r>
      <w:r w:rsidRPr="00CE03AE">
        <w:rPr>
          <w:rFonts w:ascii="Times" w:hAnsi="Times" w:cs="Times"/>
          <w:color w:val="FB0007"/>
          <w:kern w:val="0"/>
          <w:sz w:val="21"/>
          <w:szCs w:val="30"/>
        </w:rPr>
        <w:t>在</w:t>
      </w:r>
      <w:r w:rsidRPr="00CE03AE">
        <w:rPr>
          <w:rFonts w:ascii="Times" w:hAnsi="Times" w:cs="Times"/>
          <w:color w:val="FB0007"/>
          <w:kern w:val="0"/>
          <w:sz w:val="21"/>
          <w:szCs w:val="30"/>
        </w:rPr>
        <w:t>HashMap</w:t>
      </w:r>
      <w:r w:rsidRPr="00CE03AE">
        <w:rPr>
          <w:rFonts w:ascii="Times" w:hAnsi="Times" w:cs="Times"/>
          <w:color w:val="FB0007"/>
          <w:kern w:val="0"/>
          <w:sz w:val="21"/>
          <w:szCs w:val="30"/>
        </w:rPr>
        <w:t>中该方法为空</w:t>
      </w:r>
      <w:r w:rsidRPr="00CE03AE">
        <w:rPr>
          <w:rFonts w:ascii="Times" w:hAnsi="Times" w:cs="Times"/>
          <w:color w:val="434343"/>
          <w:kern w:val="0"/>
          <w:sz w:val="21"/>
          <w:szCs w:val="30"/>
        </w:rPr>
        <w:t>。</w:t>
      </w:r>
      <w:r w:rsidRPr="00CE03AE">
        <w:rPr>
          <w:rFonts w:ascii="Times" w:hAnsi="Times" w:cs="Times"/>
          <w:color w:val="434343"/>
          <w:kern w:val="0"/>
          <w:sz w:val="21"/>
          <w:szCs w:val="30"/>
        </w:rPr>
        <w:t>LinkedHashMap</w:t>
      </w:r>
      <w:r w:rsidRPr="00CE03AE">
        <w:rPr>
          <w:rFonts w:ascii="Times" w:hAnsi="Times" w:cs="Times"/>
          <w:color w:val="434343"/>
          <w:kern w:val="0"/>
          <w:sz w:val="21"/>
          <w:szCs w:val="30"/>
        </w:rPr>
        <w:t>覆写了该方法，（调用</w:t>
      </w:r>
      <w:r w:rsidRPr="00CE03AE">
        <w:rPr>
          <w:rFonts w:ascii="Times" w:hAnsi="Times" w:cs="Times"/>
          <w:color w:val="434343"/>
          <w:kern w:val="0"/>
          <w:sz w:val="21"/>
          <w:szCs w:val="30"/>
        </w:rPr>
        <w:t>LinkedHashmap</w:t>
      </w:r>
      <w:r w:rsidRPr="00CE03AE">
        <w:rPr>
          <w:rFonts w:ascii="Times" w:hAnsi="Times" w:cs="Times"/>
          <w:color w:val="434343"/>
          <w:kern w:val="0"/>
          <w:sz w:val="21"/>
          <w:szCs w:val="30"/>
        </w:rPr>
        <w:t>覆写的</w:t>
      </w:r>
      <w:r w:rsidRPr="00CE03AE">
        <w:rPr>
          <w:rFonts w:ascii="Times" w:hAnsi="Times" w:cs="Times"/>
          <w:color w:val="434343"/>
          <w:kern w:val="0"/>
          <w:sz w:val="21"/>
          <w:szCs w:val="30"/>
        </w:rPr>
        <w:t>get</w:t>
      </w:r>
      <w:r w:rsidRPr="00CE03AE">
        <w:rPr>
          <w:rFonts w:ascii="Times" w:hAnsi="Times" w:cs="Times"/>
          <w:color w:val="434343"/>
          <w:kern w:val="0"/>
          <w:sz w:val="21"/>
          <w:szCs w:val="30"/>
        </w:rPr>
        <w:t>方法时，也会调用到该方法），</w:t>
      </w:r>
      <w:r w:rsidRPr="00CE03AE">
        <w:rPr>
          <w:rFonts w:ascii="Times" w:hAnsi="Times" w:cs="Times"/>
          <w:color w:val="434343"/>
          <w:kern w:val="0"/>
          <w:sz w:val="21"/>
          <w:szCs w:val="30"/>
        </w:rPr>
        <w:t>LinkedHashmap</w:t>
      </w:r>
      <w:r w:rsidRPr="00CE03AE">
        <w:rPr>
          <w:rFonts w:ascii="Times" w:hAnsi="Times" w:cs="Times"/>
          <w:color w:val="434343"/>
          <w:kern w:val="0"/>
          <w:sz w:val="21"/>
          <w:szCs w:val="30"/>
        </w:rPr>
        <w:t>并没有覆写</w:t>
      </w:r>
      <w:r w:rsidRPr="00CE03AE">
        <w:rPr>
          <w:rFonts w:ascii="Times" w:hAnsi="Times" w:cs="Times"/>
          <w:color w:val="434343"/>
          <w:kern w:val="0"/>
          <w:sz w:val="21"/>
          <w:szCs w:val="30"/>
        </w:rPr>
        <w:t>HashMap</w:t>
      </w:r>
      <w:r w:rsidRPr="00CE03AE">
        <w:rPr>
          <w:rFonts w:ascii="Times" w:hAnsi="Times" w:cs="Times"/>
          <w:color w:val="434343"/>
          <w:kern w:val="0"/>
          <w:sz w:val="21"/>
          <w:szCs w:val="30"/>
        </w:rPr>
        <w:t>中的</w:t>
      </w:r>
      <w:r w:rsidRPr="00CE03AE">
        <w:rPr>
          <w:rFonts w:ascii="Times" w:hAnsi="Times" w:cs="Times"/>
          <w:color w:val="434343"/>
          <w:kern w:val="0"/>
          <w:sz w:val="21"/>
          <w:szCs w:val="30"/>
        </w:rPr>
        <w:t>put</w:t>
      </w:r>
      <w:r w:rsidRPr="00CE03AE">
        <w:rPr>
          <w:rFonts w:ascii="Times" w:hAnsi="Times" w:cs="Times"/>
          <w:color w:val="434343"/>
          <w:kern w:val="0"/>
          <w:sz w:val="21"/>
          <w:szCs w:val="30"/>
        </w:rPr>
        <w:t>方法，</w:t>
      </w:r>
      <w:r w:rsidRPr="00CE03AE">
        <w:rPr>
          <w:rFonts w:ascii="Times" w:hAnsi="Times" w:cs="Times"/>
          <w:color w:val="434343"/>
          <w:kern w:val="0"/>
          <w:sz w:val="21"/>
          <w:szCs w:val="30"/>
        </w:rPr>
        <w:t>recordAccess()</w:t>
      </w:r>
      <w:r w:rsidRPr="00CE03AE">
        <w:rPr>
          <w:rFonts w:ascii="Times" w:hAnsi="Times" w:cs="Times"/>
          <w:color w:val="434343"/>
          <w:kern w:val="0"/>
          <w:sz w:val="21"/>
          <w:szCs w:val="30"/>
        </w:rPr>
        <w:t>在</w:t>
      </w:r>
      <w:r w:rsidRPr="00CE03AE">
        <w:rPr>
          <w:rFonts w:ascii="Times" w:hAnsi="Times" w:cs="Times"/>
          <w:color w:val="434343"/>
          <w:kern w:val="0"/>
          <w:sz w:val="21"/>
          <w:szCs w:val="30"/>
        </w:rPr>
        <w:t>LinkedHashMap</w:t>
      </w:r>
      <w:r w:rsidRPr="00CE03AE">
        <w:rPr>
          <w:rFonts w:ascii="Times" w:hAnsi="Times" w:cs="Times"/>
          <w:color w:val="434343"/>
          <w:kern w:val="0"/>
          <w:sz w:val="21"/>
          <w:szCs w:val="30"/>
        </w:rPr>
        <w:t>中的实现如下：</w:t>
      </w:r>
    </w:p>
    <w:p w14:paraId="295FA642"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5579EF44"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r w:rsidRPr="00CE03AE">
        <w:rPr>
          <w:rFonts w:ascii="Verdana" w:hAnsi="Verdana" w:cs="Verdana"/>
          <w:b/>
          <w:bCs/>
          <w:color w:val="B3B3B3"/>
          <w:kern w:val="0"/>
          <w:sz w:val="11"/>
          <w:szCs w:val="18"/>
        </w:rPr>
        <w:t>[java]</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view plain</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copy</w:t>
      </w:r>
    </w:p>
    <w:p w14:paraId="41DCF3DF"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p>
    <w:p w14:paraId="548488A1"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void</w:t>
      </w:r>
      <w:r w:rsidRPr="00CE03AE">
        <w:rPr>
          <w:rFonts w:ascii="Courier New" w:hAnsi="Courier New" w:cs="Courier New"/>
          <w:color w:val="4A4A4A"/>
          <w:kern w:val="0"/>
          <w:sz w:val="18"/>
        </w:rPr>
        <w:t> recordAccess(HashMap&lt;K,V&gt; m) {  </w:t>
      </w:r>
    </w:p>
    <w:p w14:paraId="7B7A616D"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LinkedHashMap&lt;K,V&gt; lm = (LinkedHashMap&lt;K,V&gt;)m;  </w:t>
      </w:r>
    </w:p>
    <w:p w14:paraId="20F883BE"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t>//</w:t>
      </w:r>
      <w:r w:rsidRPr="00CE03AE">
        <w:rPr>
          <w:rFonts w:ascii="Courier New" w:hAnsi="Courier New" w:cs="Courier New"/>
          <w:color w:val="0F7201"/>
          <w:kern w:val="0"/>
          <w:sz w:val="18"/>
        </w:rPr>
        <w:t>判断</w:t>
      </w:r>
      <w:r w:rsidRPr="00CE03AE">
        <w:rPr>
          <w:rFonts w:ascii="Courier New" w:hAnsi="Courier New" w:cs="Courier New"/>
          <w:color w:val="0F7201"/>
          <w:kern w:val="0"/>
          <w:sz w:val="18"/>
        </w:rPr>
        <w:t>accessOrder</w:t>
      </w:r>
      <w:r w:rsidRPr="00CE03AE">
        <w:rPr>
          <w:rFonts w:ascii="Courier New" w:hAnsi="Courier New" w:cs="Courier New"/>
          <w:color w:val="0F7201"/>
          <w:kern w:val="0"/>
          <w:sz w:val="18"/>
        </w:rPr>
        <w:t>是否为</w:t>
      </w:r>
      <w:r w:rsidRPr="00CE03AE">
        <w:rPr>
          <w:rFonts w:ascii="Courier New" w:hAnsi="Courier New" w:cs="Courier New"/>
          <w:color w:val="0F7201"/>
          <w:kern w:val="0"/>
          <w:sz w:val="18"/>
        </w:rPr>
        <w:t>true</w:t>
      </w:r>
      <w:r w:rsidRPr="00CE03AE">
        <w:rPr>
          <w:rFonts w:ascii="Courier New" w:hAnsi="Courier New" w:cs="Courier New"/>
          <w:color w:val="4A4A4A"/>
          <w:kern w:val="0"/>
          <w:sz w:val="18"/>
        </w:rPr>
        <w:t>  </w:t>
      </w:r>
    </w:p>
    <w:p w14:paraId="78E2CE49"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t>//</w:t>
      </w:r>
      <w:r w:rsidRPr="00CE03AE">
        <w:rPr>
          <w:rFonts w:ascii="Courier New" w:hAnsi="Courier New" w:cs="Courier New"/>
          <w:color w:val="0F7201"/>
          <w:kern w:val="0"/>
          <w:sz w:val="18"/>
        </w:rPr>
        <w:t>将当前访问的</w:t>
      </w:r>
      <w:r w:rsidRPr="00CE03AE">
        <w:rPr>
          <w:rFonts w:ascii="Courier New" w:hAnsi="Courier New" w:cs="Courier New"/>
          <w:color w:val="0F7201"/>
          <w:kern w:val="0"/>
          <w:sz w:val="18"/>
        </w:rPr>
        <w:t>Entry</w:t>
      </w:r>
      <w:r w:rsidRPr="00CE03AE">
        <w:rPr>
          <w:rFonts w:ascii="Courier New" w:hAnsi="Courier New" w:cs="Courier New"/>
          <w:color w:val="0F7201"/>
          <w:kern w:val="0"/>
          <w:sz w:val="18"/>
        </w:rPr>
        <w:t>放置到双向循环链表的尾部，以标明最近访问</w:t>
      </w:r>
      <w:r w:rsidRPr="00CE03AE">
        <w:rPr>
          <w:rFonts w:ascii="Courier New" w:hAnsi="Courier New" w:cs="Courier New"/>
          <w:color w:val="4A4A4A"/>
          <w:kern w:val="0"/>
          <w:sz w:val="18"/>
        </w:rPr>
        <w:t>  </w:t>
      </w:r>
    </w:p>
    <w:p w14:paraId="3010C48D"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if</w:t>
      </w:r>
      <w:r w:rsidRPr="00CE03AE">
        <w:rPr>
          <w:rFonts w:ascii="Courier New" w:hAnsi="Courier New" w:cs="Courier New"/>
          <w:color w:val="4A4A4A"/>
          <w:kern w:val="0"/>
          <w:sz w:val="18"/>
        </w:rPr>
        <w:t> (lm.accessOrder) {  </w:t>
      </w:r>
    </w:p>
    <w:p w14:paraId="0E511CC8"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lm.modCount++;  </w:t>
      </w:r>
    </w:p>
    <w:p w14:paraId="58C9EA0A"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remove();  </w:t>
      </w:r>
    </w:p>
    <w:p w14:paraId="5524631D"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addBefore(lm.header);  </w:t>
      </w:r>
    </w:p>
    <w:p w14:paraId="6FFB356F"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  </w:t>
      </w:r>
    </w:p>
    <w:p w14:paraId="133DE4BA"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487C81B8"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lastRenderedPageBreak/>
        <w:t>//</w:t>
      </w:r>
      <w:r w:rsidRPr="00CE03AE">
        <w:rPr>
          <w:rFonts w:ascii="Courier New" w:hAnsi="Courier New" w:cs="Courier New"/>
          <w:color w:val="0F7201"/>
          <w:kern w:val="0"/>
          <w:sz w:val="18"/>
        </w:rPr>
        <w:t>双向循环链表中，将当前的</w:t>
      </w:r>
      <w:r w:rsidRPr="00CE03AE">
        <w:rPr>
          <w:rFonts w:ascii="Courier New" w:hAnsi="Courier New" w:cs="Courier New"/>
          <w:color w:val="0F7201"/>
          <w:kern w:val="0"/>
          <w:sz w:val="18"/>
        </w:rPr>
        <w:t>Entry</w:t>
      </w:r>
      <w:r w:rsidRPr="00CE03AE">
        <w:rPr>
          <w:rFonts w:ascii="Courier New" w:hAnsi="Courier New" w:cs="Courier New"/>
          <w:color w:val="0F7201"/>
          <w:kern w:val="0"/>
          <w:sz w:val="18"/>
        </w:rPr>
        <w:t>插入到</w:t>
      </w:r>
      <w:r w:rsidRPr="00CE03AE">
        <w:rPr>
          <w:rFonts w:ascii="Courier New" w:hAnsi="Courier New" w:cs="Courier New"/>
          <w:color w:val="0F7201"/>
          <w:kern w:val="0"/>
          <w:sz w:val="18"/>
        </w:rPr>
        <w:t>existing Entry</w:t>
      </w:r>
      <w:r w:rsidRPr="00CE03AE">
        <w:rPr>
          <w:rFonts w:ascii="Courier New" w:hAnsi="Courier New" w:cs="Courier New"/>
          <w:color w:val="0F7201"/>
          <w:kern w:val="0"/>
          <w:sz w:val="18"/>
        </w:rPr>
        <w:t>的前面</w:t>
      </w:r>
      <w:r w:rsidRPr="00CE03AE">
        <w:rPr>
          <w:rFonts w:ascii="Courier New" w:hAnsi="Courier New" w:cs="Courier New"/>
          <w:color w:val="4A4A4A"/>
          <w:kern w:val="0"/>
          <w:sz w:val="18"/>
        </w:rPr>
        <w:t>  </w:t>
      </w:r>
    </w:p>
    <w:p w14:paraId="6B895AFD"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private</w:t>
      </w: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void</w:t>
      </w:r>
      <w:r w:rsidRPr="00CE03AE">
        <w:rPr>
          <w:rFonts w:ascii="Courier New" w:hAnsi="Courier New" w:cs="Courier New"/>
          <w:color w:val="4A4A4A"/>
          <w:kern w:val="0"/>
          <w:sz w:val="18"/>
        </w:rPr>
        <w:t> addBefore(Entry&lt;K,V&gt; existingEntry) {  </w:t>
      </w:r>
    </w:p>
    <w:p w14:paraId="0F749260"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after  = existingEntry;  </w:t>
      </w:r>
    </w:p>
    <w:p w14:paraId="06202719"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before = existingEntry.before;  </w:t>
      </w:r>
    </w:p>
    <w:p w14:paraId="1A88A2BB"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before.after = </w:t>
      </w:r>
      <w:r w:rsidRPr="00CE03AE">
        <w:rPr>
          <w:rFonts w:ascii="Courier New" w:hAnsi="Courier New" w:cs="Courier New"/>
          <w:b/>
          <w:bCs/>
          <w:color w:val="0A5287"/>
          <w:kern w:val="0"/>
          <w:sz w:val="18"/>
        </w:rPr>
        <w:t>this</w:t>
      </w:r>
      <w:r w:rsidRPr="00CE03AE">
        <w:rPr>
          <w:rFonts w:ascii="Courier New" w:hAnsi="Courier New" w:cs="Courier New"/>
          <w:color w:val="4A4A4A"/>
          <w:kern w:val="0"/>
          <w:sz w:val="18"/>
        </w:rPr>
        <w:t>;  </w:t>
      </w:r>
    </w:p>
    <w:p w14:paraId="06D79FB4"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after.before = </w:t>
      </w:r>
      <w:r w:rsidRPr="00CE03AE">
        <w:rPr>
          <w:rFonts w:ascii="Courier New" w:hAnsi="Courier New" w:cs="Courier New"/>
          <w:b/>
          <w:bCs/>
          <w:color w:val="0A5287"/>
          <w:kern w:val="0"/>
          <w:sz w:val="18"/>
        </w:rPr>
        <w:t>this</w:t>
      </w:r>
      <w:r w:rsidRPr="00CE03AE">
        <w:rPr>
          <w:rFonts w:ascii="Courier New" w:hAnsi="Courier New" w:cs="Courier New"/>
          <w:color w:val="4A4A4A"/>
          <w:kern w:val="0"/>
          <w:sz w:val="18"/>
        </w:rPr>
        <w:t>;  </w:t>
      </w:r>
    </w:p>
    <w:p w14:paraId="19165F9C"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0A5EA563"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6BFB85E7"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3.2  Key</w:t>
      </w:r>
      <w:r w:rsidRPr="00CE03AE">
        <w:rPr>
          <w:rFonts w:ascii="Times" w:hAnsi="Times" w:cs="Times"/>
          <w:b/>
          <w:bCs/>
          <w:color w:val="852302"/>
          <w:kern w:val="0"/>
          <w:sz w:val="21"/>
          <w:szCs w:val="30"/>
        </w:rPr>
        <w:t>不存在的情况</w:t>
      </w:r>
    </w:p>
    <w:p w14:paraId="2B4CDEF0"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在</w:t>
      </w:r>
      <w:r w:rsidRPr="00CE03AE">
        <w:rPr>
          <w:rFonts w:ascii="Times" w:hAnsi="Times" w:cs="Times"/>
          <w:color w:val="434343"/>
          <w:kern w:val="0"/>
          <w:sz w:val="21"/>
          <w:szCs w:val="30"/>
        </w:rPr>
        <w:t>put</w:t>
      </w:r>
      <w:r w:rsidRPr="00CE03AE">
        <w:rPr>
          <w:rFonts w:ascii="Times" w:hAnsi="Times" w:cs="Times"/>
          <w:color w:val="434343"/>
          <w:kern w:val="0"/>
          <w:sz w:val="21"/>
          <w:szCs w:val="30"/>
        </w:rPr>
        <w:t>新</w:t>
      </w:r>
      <w:r w:rsidRPr="00CE03AE">
        <w:rPr>
          <w:rFonts w:ascii="Times" w:hAnsi="Times" w:cs="Times"/>
          <w:color w:val="434343"/>
          <w:kern w:val="0"/>
          <w:sz w:val="21"/>
          <w:szCs w:val="30"/>
        </w:rPr>
        <w:t>Entry</w:t>
      </w:r>
      <w:r w:rsidRPr="00CE03AE">
        <w:rPr>
          <w:rFonts w:ascii="Times" w:hAnsi="Times" w:cs="Times"/>
          <w:color w:val="434343"/>
          <w:kern w:val="0"/>
          <w:sz w:val="21"/>
          <w:szCs w:val="30"/>
        </w:rPr>
        <w:t>的过程中，如果发现</w:t>
      </w:r>
      <w:r w:rsidRPr="00CE03AE">
        <w:rPr>
          <w:rFonts w:ascii="Times" w:hAnsi="Times" w:cs="Times"/>
          <w:color w:val="FB0007"/>
          <w:kern w:val="0"/>
          <w:sz w:val="21"/>
          <w:szCs w:val="30"/>
        </w:rPr>
        <w:t>key</w:t>
      </w:r>
      <w:r w:rsidRPr="00CE03AE">
        <w:rPr>
          <w:rFonts w:ascii="Times" w:hAnsi="Times" w:cs="Times"/>
          <w:color w:val="FB0007"/>
          <w:kern w:val="0"/>
          <w:sz w:val="21"/>
          <w:szCs w:val="30"/>
        </w:rPr>
        <w:t>不存在时</w:t>
      </w:r>
      <w:r w:rsidRPr="00CE03AE">
        <w:rPr>
          <w:rFonts w:ascii="Times" w:hAnsi="Times" w:cs="Times"/>
          <w:color w:val="434343"/>
          <w:kern w:val="0"/>
          <w:sz w:val="21"/>
          <w:szCs w:val="30"/>
        </w:rPr>
        <w:t>，除了将新</w:t>
      </w:r>
      <w:r w:rsidRPr="00CE03AE">
        <w:rPr>
          <w:rFonts w:ascii="Times" w:hAnsi="Times" w:cs="Times"/>
          <w:color w:val="434343"/>
          <w:kern w:val="0"/>
          <w:sz w:val="21"/>
          <w:szCs w:val="30"/>
        </w:rPr>
        <w:t>Entry</w:t>
      </w:r>
      <w:r w:rsidRPr="00CE03AE">
        <w:rPr>
          <w:rFonts w:ascii="Times" w:hAnsi="Times" w:cs="Times"/>
          <w:color w:val="434343"/>
          <w:kern w:val="0"/>
          <w:sz w:val="21"/>
          <w:szCs w:val="30"/>
        </w:rPr>
        <w:t>放到哈希表的相应位置，还会调用</w:t>
      </w:r>
      <w:r w:rsidRPr="00CE03AE">
        <w:rPr>
          <w:rFonts w:ascii="Times" w:hAnsi="Times" w:cs="Times"/>
          <w:color w:val="434343"/>
          <w:kern w:val="0"/>
          <w:sz w:val="21"/>
          <w:szCs w:val="30"/>
        </w:rPr>
        <w:t>addEntry</w:t>
      </w:r>
      <w:r w:rsidRPr="00CE03AE">
        <w:rPr>
          <w:rFonts w:ascii="Times" w:hAnsi="Times" w:cs="Times"/>
          <w:color w:val="434343"/>
          <w:kern w:val="0"/>
          <w:sz w:val="21"/>
          <w:szCs w:val="30"/>
        </w:rPr>
        <w:t>方法，它会调用</w:t>
      </w:r>
      <w:r w:rsidRPr="00CE03AE">
        <w:rPr>
          <w:rFonts w:ascii="Times" w:hAnsi="Times" w:cs="Times"/>
          <w:color w:val="434343"/>
          <w:kern w:val="0"/>
          <w:sz w:val="21"/>
          <w:szCs w:val="30"/>
        </w:rPr>
        <w:t>creatEntry</w:t>
      </w:r>
      <w:r w:rsidRPr="00CE03AE">
        <w:rPr>
          <w:rFonts w:ascii="Times" w:hAnsi="Times" w:cs="Times"/>
          <w:color w:val="434343"/>
          <w:kern w:val="0"/>
          <w:sz w:val="21"/>
          <w:szCs w:val="30"/>
        </w:rPr>
        <w:t>方法，该方法</w:t>
      </w:r>
      <w:r w:rsidRPr="00CE03AE">
        <w:rPr>
          <w:rFonts w:ascii="Times" w:hAnsi="Times" w:cs="Times"/>
          <w:color w:val="FB0007"/>
          <w:kern w:val="0"/>
          <w:sz w:val="21"/>
          <w:szCs w:val="30"/>
        </w:rPr>
        <w:t>将新插入的元素放到双向链表的尾部</w:t>
      </w:r>
      <w:r w:rsidRPr="00CE03AE">
        <w:rPr>
          <w:rFonts w:ascii="Times" w:hAnsi="Times" w:cs="Times"/>
          <w:color w:val="434343"/>
          <w:kern w:val="0"/>
          <w:sz w:val="21"/>
          <w:szCs w:val="30"/>
        </w:rPr>
        <w:t>，这样做既符合插入的先后顺序，又符合了访问的先后顺序。</w:t>
      </w:r>
    </w:p>
    <w:p w14:paraId="3F1165F1"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r w:rsidRPr="00CE03AE">
        <w:rPr>
          <w:rFonts w:ascii="Verdana" w:hAnsi="Verdana" w:cs="Verdana"/>
          <w:b/>
          <w:bCs/>
          <w:color w:val="B3B3B3"/>
          <w:kern w:val="0"/>
          <w:sz w:val="11"/>
          <w:szCs w:val="18"/>
        </w:rPr>
        <w:t>[java]</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view plain</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copy</w:t>
      </w:r>
    </w:p>
    <w:p w14:paraId="1980B6B4"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p>
    <w:p w14:paraId="79EDDD4C"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t>//</w:t>
      </w:r>
      <w:r w:rsidRPr="00CE03AE">
        <w:rPr>
          <w:rFonts w:ascii="Courier New" w:hAnsi="Courier New" w:cs="Courier New"/>
          <w:color w:val="0F7201"/>
          <w:kern w:val="0"/>
          <w:sz w:val="18"/>
        </w:rPr>
        <w:t>覆写</w:t>
      </w:r>
      <w:r w:rsidRPr="00CE03AE">
        <w:rPr>
          <w:rFonts w:ascii="Courier New" w:hAnsi="Courier New" w:cs="Courier New"/>
          <w:color w:val="0F7201"/>
          <w:kern w:val="0"/>
          <w:sz w:val="18"/>
        </w:rPr>
        <w:t>HashMap</w:t>
      </w:r>
      <w:r w:rsidRPr="00CE03AE">
        <w:rPr>
          <w:rFonts w:ascii="Courier New" w:hAnsi="Courier New" w:cs="Courier New"/>
          <w:color w:val="0F7201"/>
          <w:kern w:val="0"/>
          <w:sz w:val="18"/>
        </w:rPr>
        <w:t>中的</w:t>
      </w:r>
      <w:r w:rsidRPr="00CE03AE">
        <w:rPr>
          <w:rFonts w:ascii="Courier New" w:hAnsi="Courier New" w:cs="Courier New"/>
          <w:color w:val="0F7201"/>
          <w:kern w:val="0"/>
          <w:sz w:val="18"/>
        </w:rPr>
        <w:t>addEntry</w:t>
      </w:r>
      <w:r w:rsidRPr="00CE03AE">
        <w:rPr>
          <w:rFonts w:ascii="Courier New" w:hAnsi="Courier New" w:cs="Courier New"/>
          <w:color w:val="0F7201"/>
          <w:kern w:val="0"/>
          <w:sz w:val="18"/>
        </w:rPr>
        <w:t>方法</w:t>
      </w:r>
      <w:r w:rsidRPr="00CE03AE">
        <w:rPr>
          <w:rFonts w:ascii="Courier New" w:hAnsi="Courier New" w:cs="Courier New"/>
          <w:color w:val="0F7201"/>
          <w:kern w:val="0"/>
          <w:sz w:val="18"/>
        </w:rPr>
        <w:t> </w:t>
      </w:r>
      <w:r w:rsidRPr="00CE03AE">
        <w:rPr>
          <w:rFonts w:ascii="Courier New" w:hAnsi="Courier New" w:cs="Courier New"/>
          <w:color w:val="4A4A4A"/>
          <w:kern w:val="0"/>
          <w:sz w:val="18"/>
        </w:rPr>
        <w:t>  </w:t>
      </w:r>
    </w:p>
    <w:p w14:paraId="354F9882"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t>//</w:t>
      </w:r>
      <w:r w:rsidRPr="00CE03AE">
        <w:rPr>
          <w:rFonts w:ascii="Courier New" w:hAnsi="Courier New" w:cs="Courier New"/>
          <w:color w:val="0F7201"/>
          <w:kern w:val="0"/>
          <w:sz w:val="18"/>
        </w:rPr>
        <w:t>在插入的</w:t>
      </w:r>
      <w:r w:rsidRPr="00CE03AE">
        <w:rPr>
          <w:rFonts w:ascii="Courier New" w:hAnsi="Courier New" w:cs="Courier New"/>
          <w:color w:val="0F7201"/>
          <w:kern w:val="0"/>
          <w:sz w:val="18"/>
        </w:rPr>
        <w:t>key</w:t>
      </w:r>
      <w:r w:rsidRPr="00CE03AE">
        <w:rPr>
          <w:rFonts w:ascii="Courier New" w:hAnsi="Courier New" w:cs="Courier New"/>
          <w:color w:val="0F7201"/>
          <w:kern w:val="0"/>
          <w:sz w:val="18"/>
        </w:rPr>
        <w:t>不存在的情况下，要调用</w:t>
      </w:r>
      <w:r w:rsidRPr="00CE03AE">
        <w:rPr>
          <w:rFonts w:ascii="Courier New" w:hAnsi="Courier New" w:cs="Courier New"/>
          <w:color w:val="0F7201"/>
          <w:kern w:val="0"/>
          <w:sz w:val="18"/>
        </w:rPr>
        <w:t>addEntry</w:t>
      </w:r>
      <w:r w:rsidRPr="00CE03AE">
        <w:rPr>
          <w:rFonts w:ascii="Courier New" w:hAnsi="Courier New" w:cs="Courier New"/>
          <w:color w:val="0F7201"/>
          <w:kern w:val="0"/>
          <w:sz w:val="18"/>
        </w:rPr>
        <w:t>插入新的</w:t>
      </w:r>
      <w:r w:rsidRPr="00CE03AE">
        <w:rPr>
          <w:rFonts w:ascii="Courier New" w:hAnsi="Courier New" w:cs="Courier New"/>
          <w:color w:val="0F7201"/>
          <w:kern w:val="0"/>
          <w:sz w:val="18"/>
        </w:rPr>
        <w:t>Entry  </w:t>
      </w:r>
      <w:r w:rsidRPr="00CE03AE">
        <w:rPr>
          <w:rFonts w:ascii="Courier New" w:hAnsi="Courier New" w:cs="Courier New"/>
          <w:color w:val="4A4A4A"/>
          <w:kern w:val="0"/>
          <w:sz w:val="18"/>
        </w:rPr>
        <w:t>  </w:t>
      </w:r>
    </w:p>
    <w:p w14:paraId="499A7C48"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void</w:t>
      </w:r>
      <w:r w:rsidRPr="00CE03AE">
        <w:rPr>
          <w:rFonts w:ascii="Courier New" w:hAnsi="Courier New" w:cs="Courier New"/>
          <w:color w:val="4A4A4A"/>
          <w:kern w:val="0"/>
          <w:sz w:val="18"/>
        </w:rPr>
        <w:t> addEntry(</w:t>
      </w:r>
      <w:r w:rsidRPr="00CE03AE">
        <w:rPr>
          <w:rFonts w:ascii="Courier New" w:hAnsi="Courier New" w:cs="Courier New"/>
          <w:b/>
          <w:bCs/>
          <w:color w:val="0A5287"/>
          <w:kern w:val="0"/>
          <w:sz w:val="18"/>
        </w:rPr>
        <w:t>int</w:t>
      </w:r>
      <w:r w:rsidRPr="00CE03AE">
        <w:rPr>
          <w:rFonts w:ascii="Courier New" w:hAnsi="Courier New" w:cs="Courier New"/>
          <w:color w:val="4A4A4A"/>
          <w:kern w:val="0"/>
          <w:sz w:val="18"/>
        </w:rPr>
        <w:t> hash, K key, V value, </w:t>
      </w:r>
      <w:r w:rsidRPr="00CE03AE">
        <w:rPr>
          <w:rFonts w:ascii="Courier New" w:hAnsi="Courier New" w:cs="Courier New"/>
          <w:b/>
          <w:bCs/>
          <w:color w:val="0A5287"/>
          <w:kern w:val="0"/>
          <w:sz w:val="18"/>
        </w:rPr>
        <w:t>int</w:t>
      </w:r>
      <w:r w:rsidRPr="00CE03AE">
        <w:rPr>
          <w:rFonts w:ascii="Courier New" w:hAnsi="Courier New" w:cs="Courier New"/>
          <w:color w:val="4A4A4A"/>
          <w:kern w:val="0"/>
          <w:sz w:val="18"/>
        </w:rPr>
        <w:t> bucketIndex) {  </w:t>
      </w:r>
    </w:p>
    <w:p w14:paraId="469EB3D1"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super</w:t>
      </w:r>
      <w:r w:rsidRPr="00CE03AE">
        <w:rPr>
          <w:rFonts w:ascii="Courier New" w:hAnsi="Courier New" w:cs="Courier New"/>
          <w:color w:val="4A4A4A"/>
          <w:kern w:val="0"/>
          <w:sz w:val="18"/>
        </w:rPr>
        <w:t>.addEntry(hash, key, value, bucketIndex);  </w:t>
      </w:r>
    </w:p>
    <w:p w14:paraId="516534B6"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t>//</w:t>
      </w:r>
      <w:r w:rsidRPr="00CE03AE">
        <w:rPr>
          <w:rFonts w:ascii="Courier New" w:hAnsi="Courier New" w:cs="Courier New"/>
          <w:color w:val="0F7201"/>
          <w:kern w:val="0"/>
          <w:sz w:val="18"/>
        </w:rPr>
        <w:t>如果有必要，则删除掉该近期最少使用的节点，</w:t>
      </w:r>
      <w:r w:rsidRPr="00CE03AE">
        <w:rPr>
          <w:rFonts w:ascii="Courier New" w:hAnsi="Courier New" w:cs="Courier New"/>
          <w:color w:val="0F7201"/>
          <w:kern w:val="0"/>
          <w:sz w:val="18"/>
        </w:rPr>
        <w:t>  </w:t>
      </w:r>
      <w:r w:rsidRPr="00CE03AE">
        <w:rPr>
          <w:rFonts w:ascii="Courier New" w:hAnsi="Courier New" w:cs="Courier New"/>
          <w:color w:val="4A4A4A"/>
          <w:kern w:val="0"/>
          <w:sz w:val="18"/>
        </w:rPr>
        <w:t>  </w:t>
      </w:r>
    </w:p>
    <w:p w14:paraId="32A41783"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color w:val="0F7201"/>
          <w:kern w:val="0"/>
          <w:sz w:val="18"/>
        </w:rPr>
        <w:t>//</w:t>
      </w:r>
      <w:r w:rsidRPr="00CE03AE">
        <w:rPr>
          <w:rFonts w:ascii="Courier New" w:hAnsi="Courier New" w:cs="Courier New"/>
          <w:color w:val="0F7201"/>
          <w:kern w:val="0"/>
          <w:sz w:val="18"/>
        </w:rPr>
        <w:t>这要看对</w:t>
      </w:r>
      <w:r w:rsidRPr="00CE03AE">
        <w:rPr>
          <w:rFonts w:ascii="Courier New" w:hAnsi="Courier New" w:cs="Courier New"/>
          <w:color w:val="0F7201"/>
          <w:kern w:val="0"/>
          <w:sz w:val="18"/>
        </w:rPr>
        <w:t>removeEldestEntry</w:t>
      </w:r>
      <w:r w:rsidRPr="00CE03AE">
        <w:rPr>
          <w:rFonts w:ascii="Courier New" w:hAnsi="Courier New" w:cs="Courier New"/>
          <w:color w:val="0F7201"/>
          <w:kern w:val="0"/>
          <w:sz w:val="18"/>
        </w:rPr>
        <w:t>的覆写，由于默认为</w:t>
      </w:r>
      <w:r w:rsidRPr="00CE03AE">
        <w:rPr>
          <w:rFonts w:ascii="Courier New" w:hAnsi="Courier New" w:cs="Courier New"/>
          <w:color w:val="0F7201"/>
          <w:kern w:val="0"/>
          <w:sz w:val="18"/>
        </w:rPr>
        <w:t>false</w:t>
      </w:r>
      <w:r w:rsidRPr="00CE03AE">
        <w:rPr>
          <w:rFonts w:ascii="Courier New" w:hAnsi="Courier New" w:cs="Courier New"/>
          <w:color w:val="0F7201"/>
          <w:kern w:val="0"/>
          <w:sz w:val="18"/>
        </w:rPr>
        <w:t>，因此默认是不做任何处理</w:t>
      </w:r>
      <w:r w:rsidRPr="00CE03AE">
        <w:rPr>
          <w:rFonts w:ascii="Courier New" w:hAnsi="Courier New" w:cs="Courier New"/>
          <w:color w:val="4A4A4A"/>
          <w:kern w:val="0"/>
          <w:sz w:val="18"/>
        </w:rPr>
        <w:t>  </w:t>
      </w:r>
    </w:p>
    <w:p w14:paraId="5C26DDEC"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lastRenderedPageBreak/>
        <w:t>     Entry&lt;K,V&gt; eldest = header.after;  </w:t>
      </w:r>
    </w:p>
    <w:p w14:paraId="5A1C7EB3"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if</w:t>
      </w:r>
      <w:r w:rsidRPr="00CE03AE">
        <w:rPr>
          <w:rFonts w:ascii="Courier New" w:hAnsi="Courier New" w:cs="Courier New"/>
          <w:color w:val="4A4A4A"/>
          <w:kern w:val="0"/>
          <w:sz w:val="18"/>
        </w:rPr>
        <w:t> (removeEldestEntry(eldest)) {  </w:t>
      </w:r>
    </w:p>
    <w:p w14:paraId="12357C4F"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removeEntryForKey(eldest.key);  </w:t>
      </w:r>
    </w:p>
    <w:p w14:paraId="28EEB007"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  </w:t>
      </w:r>
    </w:p>
    <w:p w14:paraId="67E3C166"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277F637D"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5D18686F"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protected</w:t>
      </w: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boolean</w:t>
      </w:r>
      <w:r w:rsidRPr="00CE03AE">
        <w:rPr>
          <w:rFonts w:ascii="Courier New" w:hAnsi="Courier New" w:cs="Courier New"/>
          <w:color w:val="4A4A4A"/>
          <w:kern w:val="0"/>
          <w:sz w:val="18"/>
        </w:rPr>
        <w:t> removeEldestEntry(Map.Entry&lt;K,V&gt; eldest) {  </w:t>
      </w:r>
    </w:p>
    <w:p w14:paraId="0C6B42BE"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return</w:t>
      </w: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false</w:t>
      </w:r>
      <w:r w:rsidRPr="00CE03AE">
        <w:rPr>
          <w:rFonts w:ascii="Courier New" w:hAnsi="Courier New" w:cs="Courier New"/>
          <w:color w:val="4A4A4A"/>
          <w:kern w:val="0"/>
          <w:sz w:val="18"/>
        </w:rPr>
        <w:t>;  </w:t>
      </w:r>
    </w:p>
    <w:p w14:paraId="09EC3364"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457C37EE"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497A6C91"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void</w:t>
      </w:r>
      <w:r w:rsidRPr="00CE03AE">
        <w:rPr>
          <w:rFonts w:ascii="Courier New" w:hAnsi="Courier New" w:cs="Courier New"/>
          <w:color w:val="4A4A4A"/>
          <w:kern w:val="0"/>
          <w:sz w:val="18"/>
        </w:rPr>
        <w:t> createEntry(</w:t>
      </w:r>
      <w:r w:rsidRPr="00CE03AE">
        <w:rPr>
          <w:rFonts w:ascii="Courier New" w:hAnsi="Courier New" w:cs="Courier New"/>
          <w:b/>
          <w:bCs/>
          <w:color w:val="0A5287"/>
          <w:kern w:val="0"/>
          <w:sz w:val="18"/>
        </w:rPr>
        <w:t>int</w:t>
      </w:r>
      <w:r w:rsidRPr="00CE03AE">
        <w:rPr>
          <w:rFonts w:ascii="Courier New" w:hAnsi="Courier New" w:cs="Courier New"/>
          <w:color w:val="4A4A4A"/>
          <w:kern w:val="0"/>
          <w:sz w:val="18"/>
        </w:rPr>
        <w:t> hash, K key, V value, </w:t>
      </w:r>
      <w:r w:rsidRPr="00CE03AE">
        <w:rPr>
          <w:rFonts w:ascii="Courier New" w:hAnsi="Courier New" w:cs="Courier New"/>
          <w:b/>
          <w:bCs/>
          <w:color w:val="0A5287"/>
          <w:kern w:val="0"/>
          <w:sz w:val="18"/>
        </w:rPr>
        <w:t>int</w:t>
      </w:r>
      <w:r w:rsidRPr="00CE03AE">
        <w:rPr>
          <w:rFonts w:ascii="Courier New" w:hAnsi="Courier New" w:cs="Courier New"/>
          <w:color w:val="4A4A4A"/>
          <w:kern w:val="0"/>
          <w:sz w:val="18"/>
        </w:rPr>
        <w:t> bucketIndex) {  </w:t>
      </w:r>
    </w:p>
    <w:p w14:paraId="78A3DEF9"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color w:val="0F7201"/>
          <w:kern w:val="0"/>
          <w:sz w:val="18"/>
        </w:rPr>
        <w:t>//</w:t>
      </w:r>
      <w:r w:rsidRPr="00CE03AE">
        <w:rPr>
          <w:rFonts w:ascii="Courier New" w:hAnsi="Courier New" w:cs="Courier New"/>
          <w:color w:val="0F7201"/>
          <w:kern w:val="0"/>
          <w:sz w:val="18"/>
        </w:rPr>
        <w:t>创建新的</w:t>
      </w:r>
      <w:r w:rsidRPr="00CE03AE">
        <w:rPr>
          <w:rFonts w:ascii="Courier New" w:hAnsi="Courier New" w:cs="Courier New"/>
          <w:color w:val="0F7201"/>
          <w:kern w:val="0"/>
          <w:sz w:val="18"/>
        </w:rPr>
        <w:t>Entry</w:t>
      </w:r>
      <w:r w:rsidRPr="00CE03AE">
        <w:rPr>
          <w:rFonts w:ascii="Courier New" w:hAnsi="Courier New" w:cs="Courier New"/>
          <w:color w:val="0F7201"/>
          <w:kern w:val="0"/>
          <w:sz w:val="18"/>
        </w:rPr>
        <w:t>，和</w:t>
      </w:r>
      <w:r w:rsidRPr="00CE03AE">
        <w:rPr>
          <w:rFonts w:ascii="Courier New" w:hAnsi="Courier New" w:cs="Courier New"/>
          <w:color w:val="0F7201"/>
          <w:kern w:val="0"/>
          <w:sz w:val="18"/>
        </w:rPr>
        <w:t>HashMap</w:t>
      </w:r>
      <w:r w:rsidRPr="00CE03AE">
        <w:rPr>
          <w:rFonts w:ascii="Courier New" w:hAnsi="Courier New" w:cs="Courier New"/>
          <w:color w:val="0F7201"/>
          <w:kern w:val="0"/>
          <w:sz w:val="18"/>
        </w:rPr>
        <w:t>一样将其插入到哈希表的相应位置</w:t>
      </w:r>
      <w:r w:rsidRPr="00CE03AE">
        <w:rPr>
          <w:rFonts w:ascii="Courier New" w:hAnsi="Courier New" w:cs="Courier New"/>
          <w:color w:val="4A4A4A"/>
          <w:kern w:val="0"/>
          <w:sz w:val="18"/>
        </w:rPr>
        <w:t>  </w:t>
      </w:r>
    </w:p>
    <w:p w14:paraId="41ADF0AA"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HashMap.Entry&lt;K,V&gt; old = table[bucketIndex];  </w:t>
      </w:r>
    </w:p>
    <w:p w14:paraId="48F68D7D"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Entry&lt;K,V&gt; e = </w:t>
      </w:r>
      <w:r w:rsidRPr="00CE03AE">
        <w:rPr>
          <w:rFonts w:ascii="Courier New" w:hAnsi="Courier New" w:cs="Courier New"/>
          <w:b/>
          <w:bCs/>
          <w:color w:val="0A5287"/>
          <w:kern w:val="0"/>
          <w:sz w:val="18"/>
        </w:rPr>
        <w:t>new</w:t>
      </w:r>
      <w:r w:rsidRPr="00CE03AE">
        <w:rPr>
          <w:rFonts w:ascii="Courier New" w:hAnsi="Courier New" w:cs="Courier New"/>
          <w:color w:val="4A4A4A"/>
          <w:kern w:val="0"/>
          <w:sz w:val="18"/>
        </w:rPr>
        <w:t> Entry&lt;&gt;(hash, key, value, old);  </w:t>
      </w:r>
    </w:p>
    <w:p w14:paraId="359EC52F"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table[bucketIndex] = e;  </w:t>
      </w:r>
    </w:p>
    <w:p w14:paraId="26FF6E92"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color w:val="0F7201"/>
          <w:kern w:val="0"/>
          <w:sz w:val="18"/>
        </w:rPr>
        <w:t>//</w:t>
      </w:r>
      <w:r w:rsidRPr="00CE03AE">
        <w:rPr>
          <w:rFonts w:ascii="Courier New" w:hAnsi="Courier New" w:cs="Courier New"/>
          <w:color w:val="0F7201"/>
          <w:kern w:val="0"/>
          <w:sz w:val="18"/>
        </w:rPr>
        <w:t>并将其移到双向链表的尾部</w:t>
      </w:r>
      <w:r w:rsidRPr="00CE03AE">
        <w:rPr>
          <w:rFonts w:ascii="Courier New" w:hAnsi="Courier New" w:cs="Courier New"/>
          <w:color w:val="4A4A4A"/>
          <w:kern w:val="0"/>
          <w:sz w:val="18"/>
        </w:rPr>
        <w:t>  </w:t>
      </w:r>
    </w:p>
    <w:p w14:paraId="3041B05B"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e.addBefore(header);  </w:t>
      </w:r>
    </w:p>
    <w:p w14:paraId="63175A50"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size++;  </w:t>
      </w:r>
    </w:p>
    <w:p w14:paraId="11F0A54D"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58024693"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lastRenderedPageBreak/>
        <w:t>在上面的</w:t>
      </w:r>
      <w:r w:rsidRPr="00CE03AE">
        <w:rPr>
          <w:rFonts w:ascii="Times" w:hAnsi="Times" w:cs="Times"/>
          <w:color w:val="434343"/>
          <w:kern w:val="0"/>
          <w:sz w:val="21"/>
          <w:szCs w:val="30"/>
        </w:rPr>
        <w:t>addEntry</w:t>
      </w:r>
      <w:r w:rsidRPr="00CE03AE">
        <w:rPr>
          <w:rFonts w:ascii="Times" w:hAnsi="Times" w:cs="Times"/>
          <w:color w:val="434343"/>
          <w:kern w:val="0"/>
          <w:sz w:val="21"/>
          <w:szCs w:val="30"/>
        </w:rPr>
        <w:t>方法中有一个</w:t>
      </w:r>
      <w:r w:rsidRPr="00CE03AE">
        <w:rPr>
          <w:rFonts w:ascii="Times" w:hAnsi="Times" w:cs="Times"/>
          <w:color w:val="FB0007"/>
          <w:kern w:val="0"/>
          <w:sz w:val="21"/>
          <w:szCs w:val="30"/>
        </w:rPr>
        <w:t>removeEldestEntry</w:t>
      </w:r>
      <w:r w:rsidRPr="00CE03AE">
        <w:rPr>
          <w:rFonts w:ascii="Times" w:hAnsi="Times" w:cs="Times"/>
          <w:color w:val="FB0007"/>
          <w:kern w:val="0"/>
          <w:sz w:val="21"/>
          <w:szCs w:val="30"/>
        </w:rPr>
        <w:t>方法</w:t>
      </w:r>
      <w:r w:rsidRPr="00CE03AE">
        <w:rPr>
          <w:rFonts w:ascii="Times" w:hAnsi="Times" w:cs="Times"/>
          <w:color w:val="434343"/>
          <w:kern w:val="0"/>
          <w:sz w:val="21"/>
          <w:szCs w:val="30"/>
        </w:rPr>
        <w:t>，这个方法可以被覆写，比如可以将该方法覆写为如果设</w:t>
      </w:r>
      <w:r w:rsidRPr="00CE03AE">
        <w:rPr>
          <w:rFonts w:ascii="Times" w:hAnsi="Times" w:cs="Times"/>
          <w:color w:val="FB0007"/>
          <w:kern w:val="0"/>
          <w:sz w:val="21"/>
          <w:szCs w:val="30"/>
        </w:rPr>
        <w:t>定的内存已满</w:t>
      </w:r>
      <w:r w:rsidRPr="00CE03AE">
        <w:rPr>
          <w:rFonts w:ascii="Times" w:hAnsi="Times" w:cs="Times"/>
          <w:color w:val="434343"/>
          <w:kern w:val="0"/>
          <w:sz w:val="21"/>
          <w:szCs w:val="30"/>
        </w:rPr>
        <w:t>，则返回</w:t>
      </w:r>
      <w:r w:rsidRPr="00CE03AE">
        <w:rPr>
          <w:rFonts w:ascii="Times" w:hAnsi="Times" w:cs="Times"/>
          <w:color w:val="434343"/>
          <w:kern w:val="0"/>
          <w:sz w:val="21"/>
          <w:szCs w:val="30"/>
        </w:rPr>
        <w:t>true</w:t>
      </w:r>
      <w:r w:rsidRPr="00CE03AE">
        <w:rPr>
          <w:rFonts w:ascii="Times" w:hAnsi="Times" w:cs="Times"/>
          <w:color w:val="434343"/>
          <w:kern w:val="0"/>
          <w:sz w:val="21"/>
          <w:szCs w:val="30"/>
        </w:rPr>
        <w:t>，这样就可以将</w:t>
      </w:r>
      <w:r w:rsidRPr="00CE03AE">
        <w:rPr>
          <w:rFonts w:ascii="Times" w:hAnsi="Times" w:cs="Times"/>
          <w:color w:val="FB0007"/>
          <w:kern w:val="0"/>
          <w:sz w:val="21"/>
          <w:szCs w:val="30"/>
        </w:rPr>
        <w:t>最近最少使用的节点</w:t>
      </w:r>
      <w:r w:rsidRPr="00CE03AE">
        <w:rPr>
          <w:rFonts w:ascii="Times" w:hAnsi="Times" w:cs="Times"/>
          <w:color w:val="434343"/>
          <w:kern w:val="0"/>
          <w:sz w:val="21"/>
          <w:szCs w:val="30"/>
        </w:rPr>
        <w:t>（</w:t>
      </w:r>
      <w:r w:rsidRPr="00CE03AE">
        <w:rPr>
          <w:rFonts w:ascii="Times" w:hAnsi="Times" w:cs="Times"/>
          <w:color w:val="434343"/>
          <w:kern w:val="0"/>
          <w:sz w:val="21"/>
          <w:szCs w:val="30"/>
        </w:rPr>
        <w:t>header</w:t>
      </w:r>
      <w:r w:rsidRPr="00CE03AE">
        <w:rPr>
          <w:rFonts w:ascii="Times" w:hAnsi="Times" w:cs="Times"/>
          <w:color w:val="434343"/>
          <w:kern w:val="0"/>
          <w:sz w:val="21"/>
          <w:szCs w:val="30"/>
        </w:rPr>
        <w:t>后的节点）删除掉。</w:t>
      </w:r>
    </w:p>
    <w:p w14:paraId="6A5A59CE"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27341CF6"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这里为了方便对比总结，我把</w:t>
      </w:r>
      <w:r w:rsidRPr="00CE03AE">
        <w:rPr>
          <w:rFonts w:ascii="Times" w:hAnsi="Times" w:cs="Times"/>
          <w:color w:val="FB0007"/>
          <w:kern w:val="0"/>
          <w:sz w:val="21"/>
          <w:szCs w:val="30"/>
        </w:rPr>
        <w:t>accessOrder</w:t>
      </w:r>
      <w:r w:rsidRPr="00CE03AE">
        <w:rPr>
          <w:rFonts w:ascii="Times" w:hAnsi="Times" w:cs="Times"/>
          <w:color w:val="FB0007"/>
          <w:kern w:val="0"/>
          <w:sz w:val="21"/>
          <w:szCs w:val="30"/>
        </w:rPr>
        <w:t>标志位的作用原理</w:t>
      </w:r>
      <w:r w:rsidRPr="00CE03AE">
        <w:rPr>
          <w:rFonts w:ascii="Times" w:hAnsi="Times" w:cs="Times"/>
          <w:color w:val="434343"/>
          <w:kern w:val="0"/>
          <w:sz w:val="21"/>
          <w:szCs w:val="30"/>
        </w:rPr>
        <w:t>做了个表，描述了一些操作对</w:t>
      </w:r>
      <w:r w:rsidRPr="00CE03AE">
        <w:rPr>
          <w:rFonts w:ascii="Times" w:hAnsi="Times" w:cs="Times"/>
          <w:color w:val="FB0007"/>
          <w:kern w:val="0"/>
          <w:sz w:val="21"/>
          <w:szCs w:val="30"/>
        </w:rPr>
        <w:t>双链表中</w:t>
      </w:r>
      <w:hyperlink r:id="rId177" w:history="1">
        <w:r w:rsidRPr="00CE03AE">
          <w:rPr>
            <w:rFonts w:ascii="Times" w:hAnsi="Times" w:cs="Times"/>
            <w:b/>
            <w:bCs/>
            <w:color w:val="D41D28"/>
            <w:kern w:val="0"/>
            <w:sz w:val="21"/>
            <w:szCs w:val="30"/>
          </w:rPr>
          <w:t>数据结构</w:t>
        </w:r>
      </w:hyperlink>
      <w:r w:rsidRPr="00CE03AE">
        <w:rPr>
          <w:rFonts w:ascii="Times" w:hAnsi="Times" w:cs="Times"/>
          <w:color w:val="434343"/>
          <w:kern w:val="0"/>
          <w:sz w:val="21"/>
          <w:szCs w:val="30"/>
        </w:rPr>
        <w:t>的影响，哈希表中元素该怎么处理还怎么处理，和</w:t>
      </w:r>
      <w:r w:rsidRPr="00CE03AE">
        <w:rPr>
          <w:rFonts w:ascii="Times" w:hAnsi="Times" w:cs="Times"/>
          <w:color w:val="434343"/>
          <w:kern w:val="0"/>
          <w:sz w:val="21"/>
          <w:szCs w:val="30"/>
        </w:rPr>
        <w:t>HashMap</w:t>
      </w:r>
      <w:r w:rsidRPr="00CE03AE">
        <w:rPr>
          <w:rFonts w:ascii="Times" w:hAnsi="Times" w:cs="Times"/>
          <w:color w:val="434343"/>
          <w:kern w:val="0"/>
          <w:sz w:val="21"/>
          <w:szCs w:val="30"/>
        </w:rPr>
        <w:t>是一致的。</w:t>
      </w:r>
    </w:p>
    <w:p w14:paraId="1547DD24" w14:textId="68DE1A96"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noProof/>
          <w:color w:val="434343"/>
          <w:kern w:val="0"/>
          <w:sz w:val="21"/>
          <w:szCs w:val="30"/>
        </w:rPr>
        <w:drawing>
          <wp:inline distT="0" distB="0" distL="0" distR="0" wp14:anchorId="09715EFF" wp14:editId="49F59E93">
            <wp:extent cx="7837805" cy="1039203"/>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858168" cy="1041903"/>
                    </a:xfrm>
                    <a:prstGeom prst="rect">
                      <a:avLst/>
                    </a:prstGeom>
                    <a:noFill/>
                    <a:ln>
                      <a:noFill/>
                    </a:ln>
                  </pic:spPr>
                </pic:pic>
              </a:graphicData>
            </a:graphic>
          </wp:inline>
        </w:drawing>
      </w:r>
    </w:p>
    <w:p w14:paraId="00FB6468"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47479158"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从总结的上表来看，只要是</w:t>
      </w:r>
      <w:r w:rsidRPr="00CE03AE">
        <w:rPr>
          <w:rFonts w:ascii="Times" w:hAnsi="Times" w:cs="Times"/>
          <w:color w:val="434343"/>
          <w:kern w:val="0"/>
          <w:sz w:val="21"/>
          <w:szCs w:val="30"/>
        </w:rPr>
        <w:t>put</w:t>
      </w:r>
      <w:r w:rsidRPr="00CE03AE">
        <w:rPr>
          <w:rFonts w:ascii="Times" w:hAnsi="Times" w:cs="Times"/>
          <w:color w:val="434343"/>
          <w:kern w:val="0"/>
          <w:sz w:val="21"/>
          <w:szCs w:val="30"/>
        </w:rPr>
        <w:t>进来的新元素，不管</w:t>
      </w:r>
      <w:r w:rsidRPr="00CE03AE">
        <w:rPr>
          <w:rFonts w:ascii="Times" w:hAnsi="Times" w:cs="Times"/>
          <w:color w:val="434343"/>
          <w:kern w:val="0"/>
          <w:sz w:val="21"/>
          <w:szCs w:val="30"/>
        </w:rPr>
        <w:t>accessOrder</w:t>
      </w:r>
      <w:r w:rsidRPr="00CE03AE">
        <w:rPr>
          <w:rFonts w:ascii="Times" w:hAnsi="Times" w:cs="Times"/>
          <w:color w:val="434343"/>
          <w:kern w:val="0"/>
          <w:sz w:val="21"/>
          <w:szCs w:val="30"/>
        </w:rPr>
        <w:t>标志位是什么，均将新元素放到双链表尾部，并且</w:t>
      </w:r>
      <w:r w:rsidRPr="00CE03AE">
        <w:rPr>
          <w:rFonts w:ascii="Times" w:hAnsi="Times" w:cs="Times"/>
          <w:color w:val="FB0007"/>
          <w:kern w:val="0"/>
          <w:sz w:val="21"/>
          <w:szCs w:val="30"/>
        </w:rPr>
        <w:t>可以在需要实现</w:t>
      </w:r>
      <w:r w:rsidRPr="00CE03AE">
        <w:rPr>
          <w:rFonts w:ascii="Times" w:hAnsi="Times" w:cs="Times"/>
          <w:color w:val="FB0007"/>
          <w:kern w:val="0"/>
          <w:sz w:val="21"/>
          <w:szCs w:val="30"/>
        </w:rPr>
        <w:t>Lru</w:t>
      </w:r>
      <w:hyperlink r:id="rId179" w:history="1">
        <w:r w:rsidRPr="00CE03AE">
          <w:rPr>
            <w:rFonts w:ascii="Times" w:hAnsi="Times" w:cs="Times"/>
            <w:b/>
            <w:bCs/>
            <w:color w:val="D41D28"/>
            <w:kern w:val="0"/>
            <w:sz w:val="21"/>
            <w:szCs w:val="30"/>
          </w:rPr>
          <w:t>算法</w:t>
        </w:r>
      </w:hyperlink>
      <w:r w:rsidRPr="00CE03AE">
        <w:rPr>
          <w:rFonts w:ascii="Times" w:hAnsi="Times" w:cs="Times"/>
          <w:color w:val="FB0007"/>
          <w:kern w:val="0"/>
          <w:sz w:val="21"/>
          <w:szCs w:val="30"/>
        </w:rPr>
        <w:t>时时覆写</w:t>
      </w:r>
      <w:r w:rsidRPr="00CE03AE">
        <w:rPr>
          <w:rFonts w:ascii="Times" w:hAnsi="Times" w:cs="Times"/>
          <w:color w:val="FB0007"/>
          <w:kern w:val="0"/>
          <w:sz w:val="21"/>
          <w:szCs w:val="30"/>
        </w:rPr>
        <w:t>removeEldestEntry</w:t>
      </w:r>
      <w:r w:rsidRPr="00CE03AE">
        <w:rPr>
          <w:rFonts w:ascii="Times" w:hAnsi="Times" w:cs="Times"/>
          <w:color w:val="FB0007"/>
          <w:kern w:val="0"/>
          <w:sz w:val="21"/>
          <w:szCs w:val="30"/>
        </w:rPr>
        <w:t>方法，剔除最近最少使用的节点</w:t>
      </w:r>
      <w:r w:rsidRPr="00CE03AE">
        <w:rPr>
          <w:rFonts w:ascii="Times" w:hAnsi="Times" w:cs="Times"/>
          <w:color w:val="434343"/>
          <w:kern w:val="0"/>
          <w:sz w:val="21"/>
          <w:szCs w:val="30"/>
        </w:rPr>
        <w:t>。</w:t>
      </w:r>
    </w:p>
    <w:p w14:paraId="1F9FB337"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还有两种情况，</w:t>
      </w:r>
      <w:r w:rsidRPr="00CE03AE">
        <w:rPr>
          <w:rFonts w:ascii="Times" w:hAnsi="Times" w:cs="Times"/>
          <w:color w:val="434343"/>
          <w:kern w:val="0"/>
          <w:sz w:val="21"/>
          <w:szCs w:val="30"/>
        </w:rPr>
        <w:t>get</w:t>
      </w:r>
      <w:r w:rsidRPr="00CE03AE">
        <w:rPr>
          <w:rFonts w:ascii="Times" w:hAnsi="Times" w:cs="Times"/>
          <w:color w:val="434343"/>
          <w:kern w:val="0"/>
          <w:sz w:val="21"/>
          <w:szCs w:val="30"/>
        </w:rPr>
        <w:t>获取元素、还有</w:t>
      </w:r>
      <w:r w:rsidRPr="00CE03AE">
        <w:rPr>
          <w:rFonts w:ascii="Times" w:hAnsi="Times" w:cs="Times"/>
          <w:color w:val="434343"/>
          <w:kern w:val="0"/>
          <w:sz w:val="21"/>
          <w:szCs w:val="30"/>
        </w:rPr>
        <w:t>put</w:t>
      </w:r>
      <w:r w:rsidRPr="00CE03AE">
        <w:rPr>
          <w:rFonts w:ascii="Times" w:hAnsi="Times" w:cs="Times"/>
          <w:color w:val="434343"/>
          <w:kern w:val="0"/>
          <w:sz w:val="21"/>
          <w:szCs w:val="30"/>
        </w:rPr>
        <w:t>进</w:t>
      </w:r>
      <w:r w:rsidRPr="00CE03AE">
        <w:rPr>
          <w:rFonts w:ascii="Times" w:hAnsi="Times" w:cs="Times"/>
          <w:color w:val="434343"/>
          <w:kern w:val="0"/>
          <w:sz w:val="21"/>
          <w:szCs w:val="30"/>
        </w:rPr>
        <w:t>Key</w:t>
      </w:r>
      <w:r w:rsidRPr="00CE03AE">
        <w:rPr>
          <w:rFonts w:ascii="Times" w:hAnsi="Times" w:cs="Times"/>
          <w:color w:val="434343"/>
          <w:kern w:val="0"/>
          <w:sz w:val="21"/>
          <w:szCs w:val="30"/>
        </w:rPr>
        <w:t>已经存在的元素，</w:t>
      </w:r>
      <w:r w:rsidRPr="00CE03AE">
        <w:rPr>
          <w:rFonts w:ascii="Times" w:hAnsi="Times" w:cs="Times"/>
          <w:color w:val="FB0007"/>
          <w:kern w:val="0"/>
          <w:sz w:val="21"/>
          <w:szCs w:val="30"/>
        </w:rPr>
        <w:t>即调用</w:t>
      </w:r>
      <w:r w:rsidRPr="00CE03AE">
        <w:rPr>
          <w:rFonts w:ascii="Times" w:hAnsi="Times" w:cs="Times"/>
          <w:color w:val="FB0007"/>
          <w:kern w:val="0"/>
          <w:sz w:val="21"/>
          <w:szCs w:val="30"/>
        </w:rPr>
        <w:t>recordAccess</w:t>
      </w:r>
      <w:r w:rsidRPr="00CE03AE">
        <w:rPr>
          <w:rFonts w:ascii="Times" w:hAnsi="Times" w:cs="Times"/>
          <w:color w:val="FB0007"/>
          <w:kern w:val="0"/>
          <w:sz w:val="21"/>
          <w:szCs w:val="30"/>
        </w:rPr>
        <w:t>的这两种情况下</w:t>
      </w:r>
      <w:r w:rsidRPr="00CE03AE">
        <w:rPr>
          <w:rFonts w:ascii="Times" w:hAnsi="Times" w:cs="Times"/>
          <w:color w:val="434343"/>
          <w:kern w:val="0"/>
          <w:sz w:val="21"/>
          <w:szCs w:val="30"/>
        </w:rPr>
        <w:t>，这个时候标志位就起作用了，</w:t>
      </w:r>
      <w:r w:rsidRPr="00CE03AE">
        <w:rPr>
          <w:rFonts w:ascii="Times" w:hAnsi="Times" w:cs="Times"/>
          <w:color w:val="434343"/>
          <w:kern w:val="0"/>
          <w:sz w:val="21"/>
          <w:szCs w:val="30"/>
        </w:rPr>
        <w:t>accessOrder</w:t>
      </w:r>
      <w:r w:rsidRPr="00CE03AE">
        <w:rPr>
          <w:rFonts w:ascii="Times" w:hAnsi="Times" w:cs="Times"/>
          <w:color w:val="434343"/>
          <w:kern w:val="0"/>
          <w:sz w:val="21"/>
          <w:szCs w:val="30"/>
        </w:rPr>
        <w:t>为</w:t>
      </w:r>
      <w:r w:rsidRPr="00CE03AE">
        <w:rPr>
          <w:rFonts w:ascii="Times" w:hAnsi="Times" w:cs="Times"/>
          <w:color w:val="434343"/>
          <w:kern w:val="0"/>
          <w:sz w:val="21"/>
          <w:szCs w:val="30"/>
        </w:rPr>
        <w:t>fasle</w:t>
      </w:r>
      <w:r w:rsidRPr="00CE03AE">
        <w:rPr>
          <w:rFonts w:ascii="Times" w:hAnsi="Times" w:cs="Times"/>
          <w:color w:val="434343"/>
          <w:kern w:val="0"/>
          <w:sz w:val="21"/>
          <w:szCs w:val="30"/>
        </w:rPr>
        <w:t>时，什么也不做，也就是说当我们</w:t>
      </w:r>
      <w:r w:rsidRPr="00CE03AE">
        <w:rPr>
          <w:rFonts w:ascii="Times" w:hAnsi="Times" w:cs="Times"/>
          <w:color w:val="FB0007"/>
          <w:kern w:val="0"/>
          <w:sz w:val="21"/>
          <w:szCs w:val="30"/>
        </w:rPr>
        <w:t>放入已经存在</w:t>
      </w:r>
      <w:r w:rsidRPr="00CE03AE">
        <w:rPr>
          <w:rFonts w:ascii="Times" w:hAnsi="Times" w:cs="Times"/>
          <w:color w:val="FB0007"/>
          <w:kern w:val="0"/>
          <w:sz w:val="21"/>
          <w:szCs w:val="30"/>
        </w:rPr>
        <w:t>Key</w:t>
      </w:r>
      <w:r w:rsidRPr="00CE03AE">
        <w:rPr>
          <w:rFonts w:ascii="Times" w:hAnsi="Times" w:cs="Times"/>
          <w:color w:val="FB0007"/>
          <w:kern w:val="0"/>
          <w:sz w:val="21"/>
          <w:szCs w:val="30"/>
        </w:rPr>
        <w:t>的键值对或</w:t>
      </w:r>
      <w:r w:rsidRPr="00CE03AE">
        <w:rPr>
          <w:rFonts w:ascii="Times" w:hAnsi="Times" w:cs="Times"/>
          <w:color w:val="FB0007"/>
          <w:kern w:val="0"/>
          <w:sz w:val="21"/>
          <w:szCs w:val="30"/>
        </w:rPr>
        <w:t>get</w:t>
      </w:r>
      <w:r w:rsidRPr="00CE03AE">
        <w:rPr>
          <w:rFonts w:ascii="Times" w:hAnsi="Times" w:cs="Times"/>
          <w:color w:val="FB0007"/>
          <w:kern w:val="0"/>
          <w:sz w:val="21"/>
          <w:szCs w:val="30"/>
        </w:rPr>
        <w:t>操作时，它在双链表中的位置是不会变的</w:t>
      </w:r>
      <w:r w:rsidRPr="00CE03AE">
        <w:rPr>
          <w:rFonts w:ascii="Times" w:hAnsi="Times" w:cs="Times"/>
          <w:color w:val="434343"/>
          <w:kern w:val="0"/>
          <w:sz w:val="21"/>
          <w:szCs w:val="30"/>
        </w:rPr>
        <w:t>。</w:t>
      </w:r>
      <w:r w:rsidRPr="00CE03AE">
        <w:rPr>
          <w:rFonts w:ascii="Times" w:hAnsi="Times" w:cs="Times"/>
          <w:color w:val="434343"/>
          <w:kern w:val="0"/>
          <w:sz w:val="21"/>
          <w:szCs w:val="30"/>
        </w:rPr>
        <w:t>accessOrder</w:t>
      </w:r>
      <w:r w:rsidRPr="00CE03AE">
        <w:rPr>
          <w:rFonts w:ascii="Times" w:hAnsi="Times" w:cs="Times"/>
          <w:color w:val="434343"/>
          <w:kern w:val="0"/>
          <w:sz w:val="21"/>
          <w:szCs w:val="30"/>
        </w:rPr>
        <w:t>设置为</w:t>
      </w:r>
      <w:r w:rsidRPr="00CE03AE">
        <w:rPr>
          <w:rFonts w:ascii="Times" w:hAnsi="Times" w:cs="Times"/>
          <w:color w:val="434343"/>
          <w:kern w:val="0"/>
          <w:sz w:val="21"/>
          <w:szCs w:val="30"/>
        </w:rPr>
        <w:t>true</w:t>
      </w:r>
      <w:r w:rsidRPr="00CE03AE">
        <w:rPr>
          <w:rFonts w:ascii="Times" w:hAnsi="Times" w:cs="Times"/>
          <w:color w:val="434343"/>
          <w:kern w:val="0"/>
          <w:sz w:val="21"/>
          <w:szCs w:val="30"/>
        </w:rPr>
        <w:t>时，上述两种情况会将</w:t>
      </w:r>
      <w:r w:rsidRPr="00CE03AE">
        <w:rPr>
          <w:rFonts w:ascii="Times" w:hAnsi="Times" w:cs="Times"/>
          <w:color w:val="FB0007"/>
          <w:kern w:val="0"/>
          <w:sz w:val="21"/>
          <w:szCs w:val="30"/>
        </w:rPr>
        <w:t>相关元素</w:t>
      </w:r>
      <w:r w:rsidRPr="00CE03AE">
        <w:rPr>
          <w:rFonts w:ascii="Times" w:hAnsi="Times" w:cs="Times"/>
          <w:color w:val="434343"/>
          <w:kern w:val="0"/>
          <w:sz w:val="21"/>
          <w:szCs w:val="30"/>
        </w:rPr>
        <w:t>放置到双链表的尾部。在缓存的角度来看，这就是所谓的</w:t>
      </w:r>
      <w:r w:rsidRPr="00CE03AE">
        <w:rPr>
          <w:rFonts w:ascii="Times" w:hAnsi="Times" w:cs="Times"/>
          <w:color w:val="434343"/>
          <w:kern w:val="0"/>
          <w:sz w:val="21"/>
          <w:szCs w:val="30"/>
        </w:rPr>
        <w:t>“</w:t>
      </w:r>
      <w:r w:rsidRPr="00CE03AE">
        <w:rPr>
          <w:rFonts w:ascii="Times" w:hAnsi="Times" w:cs="Times"/>
          <w:color w:val="434343"/>
          <w:kern w:val="0"/>
          <w:sz w:val="21"/>
          <w:szCs w:val="30"/>
        </w:rPr>
        <w:t>脏数据</w:t>
      </w:r>
      <w:r w:rsidRPr="00CE03AE">
        <w:rPr>
          <w:rFonts w:ascii="Times" w:hAnsi="Times" w:cs="Times"/>
          <w:color w:val="434343"/>
          <w:kern w:val="0"/>
          <w:sz w:val="21"/>
          <w:szCs w:val="30"/>
        </w:rPr>
        <w:t>”</w:t>
      </w:r>
      <w:r w:rsidRPr="00CE03AE">
        <w:rPr>
          <w:rFonts w:ascii="Times" w:hAnsi="Times" w:cs="Times"/>
          <w:color w:val="434343"/>
          <w:kern w:val="0"/>
          <w:sz w:val="21"/>
          <w:szCs w:val="30"/>
        </w:rPr>
        <w:t>，即最近被访问过的数据，因此在需要清理内存时（添加进新元素时），就可以将双链表头节点（空节点）后面那个节点剔除。</w:t>
      </w:r>
    </w:p>
    <w:p w14:paraId="4CAB068B"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 </w:t>
      </w:r>
    </w:p>
    <w:p w14:paraId="5826D9DD"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4</w:t>
      </w:r>
      <w:r w:rsidRPr="00CE03AE">
        <w:rPr>
          <w:rFonts w:ascii="Times" w:hAnsi="Times" w:cs="Times"/>
          <w:b/>
          <w:bCs/>
          <w:color w:val="852302"/>
          <w:kern w:val="0"/>
          <w:sz w:val="21"/>
          <w:szCs w:val="30"/>
        </w:rPr>
        <w:t>．</w:t>
      </w:r>
      <w:r w:rsidRPr="00CE03AE">
        <w:rPr>
          <w:rFonts w:ascii="Times" w:hAnsi="Times" w:cs="Times"/>
          <w:b/>
          <w:bCs/>
          <w:color w:val="852302"/>
          <w:kern w:val="0"/>
          <w:sz w:val="21"/>
          <w:szCs w:val="30"/>
        </w:rPr>
        <w:t>  LinkedHashMap</w:t>
      </w:r>
      <w:r w:rsidRPr="00CE03AE">
        <w:rPr>
          <w:rFonts w:ascii="Times" w:hAnsi="Times" w:cs="Times"/>
          <w:b/>
          <w:bCs/>
          <w:color w:val="852302"/>
          <w:kern w:val="0"/>
          <w:sz w:val="21"/>
          <w:szCs w:val="30"/>
        </w:rPr>
        <w:t>的</w:t>
      </w:r>
      <w:r w:rsidRPr="00CE03AE">
        <w:rPr>
          <w:rFonts w:ascii="Times" w:hAnsi="Times" w:cs="Times"/>
          <w:b/>
          <w:bCs/>
          <w:color w:val="852302"/>
          <w:kern w:val="0"/>
          <w:sz w:val="21"/>
          <w:szCs w:val="30"/>
        </w:rPr>
        <w:t>get</w:t>
      </w:r>
      <w:r w:rsidRPr="00CE03AE">
        <w:rPr>
          <w:rFonts w:ascii="Times" w:hAnsi="Times" w:cs="Times"/>
          <w:b/>
          <w:bCs/>
          <w:color w:val="852302"/>
          <w:kern w:val="0"/>
          <w:sz w:val="21"/>
          <w:szCs w:val="30"/>
        </w:rPr>
        <w:t>操作</w:t>
      </w:r>
    </w:p>
    <w:p w14:paraId="6580C52E"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r w:rsidRPr="00CE03AE">
        <w:rPr>
          <w:rFonts w:ascii="Verdana" w:hAnsi="Verdana" w:cs="Verdana"/>
          <w:b/>
          <w:bCs/>
          <w:color w:val="B3B3B3"/>
          <w:kern w:val="0"/>
          <w:sz w:val="11"/>
          <w:szCs w:val="18"/>
        </w:rPr>
        <w:t>[java]</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view plain</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copy</w:t>
      </w:r>
    </w:p>
    <w:p w14:paraId="18196402"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p>
    <w:p w14:paraId="211E6297"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t>//</w:t>
      </w:r>
      <w:r w:rsidRPr="00CE03AE">
        <w:rPr>
          <w:rFonts w:ascii="Courier New" w:hAnsi="Courier New" w:cs="Courier New"/>
          <w:color w:val="0F7201"/>
          <w:kern w:val="0"/>
          <w:sz w:val="18"/>
        </w:rPr>
        <w:t>覆写</w:t>
      </w:r>
      <w:r w:rsidRPr="00CE03AE">
        <w:rPr>
          <w:rFonts w:ascii="Courier New" w:hAnsi="Courier New" w:cs="Courier New"/>
          <w:color w:val="0F7201"/>
          <w:kern w:val="0"/>
          <w:sz w:val="18"/>
        </w:rPr>
        <w:t>HashMap</w:t>
      </w:r>
      <w:r w:rsidRPr="00CE03AE">
        <w:rPr>
          <w:rFonts w:ascii="Courier New" w:hAnsi="Courier New" w:cs="Courier New"/>
          <w:color w:val="0F7201"/>
          <w:kern w:val="0"/>
          <w:sz w:val="18"/>
        </w:rPr>
        <w:t>中的</w:t>
      </w:r>
      <w:r w:rsidRPr="00CE03AE">
        <w:rPr>
          <w:rFonts w:ascii="Courier New" w:hAnsi="Courier New" w:cs="Courier New"/>
          <w:color w:val="0F7201"/>
          <w:kern w:val="0"/>
          <w:sz w:val="18"/>
        </w:rPr>
        <w:t>get</w:t>
      </w:r>
      <w:r w:rsidRPr="00CE03AE">
        <w:rPr>
          <w:rFonts w:ascii="Courier New" w:hAnsi="Courier New" w:cs="Courier New"/>
          <w:color w:val="0F7201"/>
          <w:kern w:val="0"/>
          <w:sz w:val="18"/>
        </w:rPr>
        <w:t>方法，通过</w:t>
      </w:r>
      <w:r w:rsidRPr="00CE03AE">
        <w:rPr>
          <w:rFonts w:ascii="Courier New" w:hAnsi="Courier New" w:cs="Courier New"/>
          <w:color w:val="0F7201"/>
          <w:kern w:val="0"/>
          <w:sz w:val="18"/>
        </w:rPr>
        <w:t>getEntry</w:t>
      </w:r>
      <w:r w:rsidRPr="00CE03AE">
        <w:rPr>
          <w:rFonts w:ascii="Courier New" w:hAnsi="Courier New" w:cs="Courier New"/>
          <w:color w:val="0F7201"/>
          <w:kern w:val="0"/>
          <w:sz w:val="18"/>
        </w:rPr>
        <w:t>方法获取</w:t>
      </w:r>
      <w:r w:rsidRPr="00CE03AE">
        <w:rPr>
          <w:rFonts w:ascii="Courier New" w:hAnsi="Courier New" w:cs="Courier New"/>
          <w:color w:val="0F7201"/>
          <w:kern w:val="0"/>
          <w:sz w:val="18"/>
        </w:rPr>
        <w:t>Entry</w:t>
      </w:r>
      <w:r w:rsidRPr="00CE03AE">
        <w:rPr>
          <w:rFonts w:ascii="Courier New" w:hAnsi="Courier New" w:cs="Courier New"/>
          <w:color w:val="0F7201"/>
          <w:kern w:val="0"/>
          <w:sz w:val="18"/>
        </w:rPr>
        <w:t>对象</w:t>
      </w:r>
      <w:r w:rsidRPr="00CE03AE">
        <w:rPr>
          <w:rFonts w:ascii="Courier New" w:hAnsi="Courier New" w:cs="Courier New"/>
          <w:color w:val="4A4A4A"/>
          <w:kern w:val="0"/>
          <w:sz w:val="18"/>
        </w:rPr>
        <w:t>  </w:t>
      </w:r>
    </w:p>
    <w:p w14:paraId="25B907BC"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public</w:t>
      </w:r>
      <w:r w:rsidRPr="00CE03AE">
        <w:rPr>
          <w:rFonts w:ascii="Courier New" w:hAnsi="Courier New" w:cs="Courier New"/>
          <w:color w:val="4A4A4A"/>
          <w:kern w:val="0"/>
          <w:sz w:val="18"/>
        </w:rPr>
        <w:t> V get(Object key) {  </w:t>
      </w:r>
    </w:p>
    <w:p w14:paraId="466A78B6"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Entry&lt;K,V&gt; e = (Entry&lt;K,V&gt;)getEntry(key);  </w:t>
      </w:r>
    </w:p>
    <w:p w14:paraId="7DA5A78B"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if</w:t>
      </w:r>
      <w:r w:rsidRPr="00CE03AE">
        <w:rPr>
          <w:rFonts w:ascii="Courier New" w:hAnsi="Courier New" w:cs="Courier New"/>
          <w:color w:val="4A4A4A"/>
          <w:kern w:val="0"/>
          <w:sz w:val="18"/>
        </w:rPr>
        <w:t> (e == </w:t>
      </w:r>
      <w:r w:rsidRPr="00CE03AE">
        <w:rPr>
          <w:rFonts w:ascii="Courier New" w:hAnsi="Courier New" w:cs="Courier New"/>
          <w:b/>
          <w:bCs/>
          <w:color w:val="0A5287"/>
          <w:kern w:val="0"/>
          <w:sz w:val="18"/>
        </w:rPr>
        <w:t>null</w:t>
      </w:r>
      <w:r w:rsidRPr="00CE03AE">
        <w:rPr>
          <w:rFonts w:ascii="Courier New" w:hAnsi="Courier New" w:cs="Courier New"/>
          <w:color w:val="4A4A4A"/>
          <w:kern w:val="0"/>
          <w:sz w:val="18"/>
        </w:rPr>
        <w:t>)  </w:t>
      </w:r>
    </w:p>
    <w:p w14:paraId="57197FFF"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return</w:t>
      </w: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null</w:t>
      </w:r>
      <w:r w:rsidRPr="00CE03AE">
        <w:rPr>
          <w:rFonts w:ascii="Courier New" w:hAnsi="Courier New" w:cs="Courier New"/>
          <w:color w:val="4A4A4A"/>
          <w:kern w:val="0"/>
          <w:sz w:val="18"/>
        </w:rPr>
        <w:t>;  </w:t>
      </w:r>
    </w:p>
    <w:p w14:paraId="08504743"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e.recordAccess(</w:t>
      </w:r>
      <w:r w:rsidRPr="00CE03AE">
        <w:rPr>
          <w:rFonts w:ascii="Courier New" w:hAnsi="Courier New" w:cs="Courier New"/>
          <w:b/>
          <w:bCs/>
          <w:color w:val="0A5287"/>
          <w:kern w:val="0"/>
          <w:sz w:val="18"/>
        </w:rPr>
        <w:t>this</w:t>
      </w:r>
      <w:r w:rsidRPr="00CE03AE">
        <w:rPr>
          <w:rFonts w:ascii="Courier New" w:hAnsi="Courier New" w:cs="Courier New"/>
          <w:color w:val="4A4A4A"/>
          <w:kern w:val="0"/>
          <w:sz w:val="18"/>
        </w:rPr>
        <w:t>);  </w:t>
      </w:r>
    </w:p>
    <w:p w14:paraId="0ACA7EDB"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return</w:t>
      </w:r>
      <w:r w:rsidRPr="00CE03AE">
        <w:rPr>
          <w:rFonts w:ascii="Courier New" w:hAnsi="Courier New" w:cs="Courier New"/>
          <w:color w:val="4A4A4A"/>
          <w:kern w:val="0"/>
          <w:sz w:val="18"/>
        </w:rPr>
        <w:t> e.value;  </w:t>
      </w:r>
    </w:p>
    <w:p w14:paraId="15713CCD"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34364284"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通过前面的分析，果然在</w:t>
      </w:r>
      <w:r w:rsidRPr="00CE03AE">
        <w:rPr>
          <w:rFonts w:ascii="Times" w:hAnsi="Times" w:cs="Times"/>
          <w:color w:val="434343"/>
          <w:kern w:val="0"/>
          <w:sz w:val="21"/>
          <w:szCs w:val="30"/>
        </w:rPr>
        <w:t>get</w:t>
      </w:r>
      <w:r w:rsidRPr="00CE03AE">
        <w:rPr>
          <w:rFonts w:ascii="Times" w:hAnsi="Times" w:cs="Times"/>
          <w:color w:val="434343"/>
          <w:kern w:val="0"/>
          <w:sz w:val="21"/>
          <w:szCs w:val="30"/>
        </w:rPr>
        <w:t>中，除了正常的</w:t>
      </w:r>
      <w:r w:rsidRPr="00CE03AE">
        <w:rPr>
          <w:rFonts w:ascii="Times" w:hAnsi="Times" w:cs="Times"/>
          <w:color w:val="434343"/>
          <w:kern w:val="0"/>
          <w:sz w:val="21"/>
          <w:szCs w:val="30"/>
        </w:rPr>
        <w:t>get</w:t>
      </w:r>
      <w:r w:rsidRPr="00CE03AE">
        <w:rPr>
          <w:rFonts w:ascii="Times" w:hAnsi="Times" w:cs="Times"/>
          <w:color w:val="434343"/>
          <w:kern w:val="0"/>
          <w:sz w:val="21"/>
          <w:szCs w:val="30"/>
        </w:rPr>
        <w:t>逻辑，</w:t>
      </w:r>
      <w:r w:rsidRPr="00CE03AE">
        <w:rPr>
          <w:rFonts w:ascii="Times" w:hAnsi="Times" w:cs="Times"/>
          <w:color w:val="FB0007"/>
          <w:kern w:val="0"/>
          <w:sz w:val="21"/>
          <w:szCs w:val="30"/>
        </w:rPr>
        <w:t>还调用了</w:t>
      </w:r>
      <w:r w:rsidRPr="00CE03AE">
        <w:rPr>
          <w:rFonts w:ascii="Times" w:hAnsi="Times" w:cs="Times"/>
          <w:color w:val="FB0007"/>
          <w:kern w:val="0"/>
          <w:sz w:val="21"/>
          <w:szCs w:val="30"/>
        </w:rPr>
        <w:t>recordAccess()</w:t>
      </w:r>
      <w:r w:rsidRPr="00CE03AE">
        <w:rPr>
          <w:rFonts w:ascii="Times" w:hAnsi="Times" w:cs="Times"/>
          <w:color w:val="FB0007"/>
          <w:kern w:val="0"/>
          <w:sz w:val="21"/>
          <w:szCs w:val="30"/>
        </w:rPr>
        <w:t>方法</w:t>
      </w:r>
      <w:r w:rsidRPr="00CE03AE">
        <w:rPr>
          <w:rFonts w:ascii="Times" w:hAnsi="Times" w:cs="Times"/>
          <w:color w:val="434343"/>
          <w:kern w:val="0"/>
          <w:sz w:val="21"/>
          <w:szCs w:val="30"/>
        </w:rPr>
        <w:t>，这个方法的逻辑我们刚刚分析过了，和</w:t>
      </w:r>
      <w:r w:rsidRPr="00CE03AE">
        <w:rPr>
          <w:rFonts w:ascii="Times" w:hAnsi="Times" w:cs="Times"/>
          <w:color w:val="434343"/>
          <w:kern w:val="0"/>
          <w:sz w:val="21"/>
          <w:szCs w:val="30"/>
        </w:rPr>
        <w:t>put</w:t>
      </w:r>
      <w:r w:rsidRPr="00CE03AE">
        <w:rPr>
          <w:rFonts w:ascii="Times" w:hAnsi="Times" w:cs="Times"/>
          <w:color w:val="434343"/>
          <w:kern w:val="0"/>
          <w:sz w:val="21"/>
          <w:szCs w:val="30"/>
        </w:rPr>
        <w:t>进的元素</w:t>
      </w:r>
      <w:r w:rsidRPr="00CE03AE">
        <w:rPr>
          <w:rFonts w:ascii="Times" w:hAnsi="Times" w:cs="Times"/>
          <w:color w:val="434343"/>
          <w:kern w:val="0"/>
          <w:sz w:val="21"/>
          <w:szCs w:val="30"/>
        </w:rPr>
        <w:t>key</w:t>
      </w:r>
      <w:r w:rsidRPr="00CE03AE">
        <w:rPr>
          <w:rFonts w:ascii="Times" w:hAnsi="Times" w:cs="Times"/>
          <w:color w:val="434343"/>
          <w:kern w:val="0"/>
          <w:sz w:val="21"/>
          <w:szCs w:val="30"/>
        </w:rPr>
        <w:t>冲突的情况是一样的，这里就不赘述了。</w:t>
      </w:r>
    </w:p>
    <w:p w14:paraId="20A284B7"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15CA3441"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094357F1"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5</w:t>
      </w:r>
      <w:r w:rsidRPr="00CE03AE">
        <w:rPr>
          <w:rFonts w:ascii="Times" w:hAnsi="Times" w:cs="Times"/>
          <w:b/>
          <w:bCs/>
          <w:color w:val="852302"/>
          <w:kern w:val="0"/>
          <w:sz w:val="21"/>
          <w:szCs w:val="30"/>
        </w:rPr>
        <w:t>．</w:t>
      </w:r>
      <w:r w:rsidRPr="00CE03AE">
        <w:rPr>
          <w:rFonts w:ascii="Times" w:hAnsi="Times" w:cs="Times"/>
          <w:b/>
          <w:bCs/>
          <w:color w:val="852302"/>
          <w:kern w:val="0"/>
          <w:sz w:val="21"/>
          <w:szCs w:val="30"/>
        </w:rPr>
        <w:t>  LinkedHashMap</w:t>
      </w:r>
      <w:r w:rsidRPr="00CE03AE">
        <w:rPr>
          <w:rFonts w:ascii="Times" w:hAnsi="Times" w:cs="Times"/>
          <w:b/>
          <w:bCs/>
          <w:color w:val="852302"/>
          <w:kern w:val="0"/>
          <w:sz w:val="21"/>
          <w:szCs w:val="30"/>
        </w:rPr>
        <w:t>的清空操作</w:t>
      </w:r>
    </w:p>
    <w:p w14:paraId="7791601C"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r w:rsidRPr="00CE03AE">
        <w:rPr>
          <w:rFonts w:ascii="Verdana" w:hAnsi="Verdana" w:cs="Verdana"/>
          <w:b/>
          <w:bCs/>
          <w:color w:val="B3B3B3"/>
          <w:kern w:val="0"/>
          <w:sz w:val="11"/>
          <w:szCs w:val="18"/>
        </w:rPr>
        <w:t>[java]</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view plain</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copy</w:t>
      </w:r>
    </w:p>
    <w:p w14:paraId="1F210EC8"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p>
    <w:p w14:paraId="5240C4D4" w14:textId="77777777" w:rsidR="00CE03AE" w:rsidRPr="00CE03AE" w:rsidRDefault="00CE03AE"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t>//</w:t>
      </w:r>
      <w:r w:rsidRPr="00CE03AE">
        <w:rPr>
          <w:rFonts w:ascii="Courier New" w:hAnsi="Courier New" w:cs="Courier New"/>
          <w:color w:val="0F7201"/>
          <w:kern w:val="0"/>
          <w:sz w:val="18"/>
        </w:rPr>
        <w:t>清空</w:t>
      </w:r>
      <w:r w:rsidRPr="00CE03AE">
        <w:rPr>
          <w:rFonts w:ascii="Courier New" w:hAnsi="Courier New" w:cs="Courier New"/>
          <w:color w:val="0F7201"/>
          <w:kern w:val="0"/>
          <w:sz w:val="18"/>
        </w:rPr>
        <w:t>HashMap</w:t>
      </w:r>
      <w:r w:rsidRPr="00CE03AE">
        <w:rPr>
          <w:rFonts w:ascii="Courier New" w:hAnsi="Courier New" w:cs="Courier New"/>
          <w:color w:val="0F7201"/>
          <w:kern w:val="0"/>
          <w:sz w:val="18"/>
        </w:rPr>
        <w:t>的同时，将双向链表还原为只有头结点的空链表</w:t>
      </w:r>
      <w:r w:rsidRPr="00CE03AE">
        <w:rPr>
          <w:rFonts w:ascii="Courier New" w:hAnsi="Courier New" w:cs="Courier New"/>
          <w:color w:val="4A4A4A"/>
          <w:kern w:val="0"/>
          <w:sz w:val="18"/>
        </w:rPr>
        <w:t>  </w:t>
      </w:r>
    </w:p>
    <w:p w14:paraId="19CBDF5F" w14:textId="77777777" w:rsidR="00CE03AE" w:rsidRPr="00CE03AE" w:rsidRDefault="00CE03AE"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public</w:t>
      </w: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void</w:t>
      </w:r>
      <w:r w:rsidRPr="00CE03AE">
        <w:rPr>
          <w:rFonts w:ascii="Courier New" w:hAnsi="Courier New" w:cs="Courier New"/>
          <w:color w:val="4A4A4A"/>
          <w:kern w:val="0"/>
          <w:sz w:val="18"/>
        </w:rPr>
        <w:t> clear() {  </w:t>
      </w:r>
    </w:p>
    <w:p w14:paraId="3D44F7A2" w14:textId="77777777" w:rsidR="00CE03AE" w:rsidRPr="00CE03AE" w:rsidRDefault="00CE03AE"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super</w:t>
      </w:r>
      <w:r w:rsidRPr="00CE03AE">
        <w:rPr>
          <w:rFonts w:ascii="Courier New" w:hAnsi="Courier New" w:cs="Courier New"/>
          <w:color w:val="4A4A4A"/>
          <w:kern w:val="0"/>
          <w:sz w:val="18"/>
        </w:rPr>
        <w:t>.clear();  </w:t>
      </w:r>
    </w:p>
    <w:p w14:paraId="19DCDD91" w14:textId="77777777" w:rsidR="00CE03AE" w:rsidRPr="00CE03AE" w:rsidRDefault="00CE03AE"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lastRenderedPageBreak/>
        <w:t>   header.before = header.after = header;  </w:t>
      </w:r>
    </w:p>
    <w:p w14:paraId="492CC3BD" w14:textId="77777777" w:rsidR="00CE03AE" w:rsidRPr="00CE03AE" w:rsidRDefault="00CE03AE"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555E0F1D"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1476A321"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6</w:t>
      </w:r>
      <w:r w:rsidRPr="00CE03AE">
        <w:rPr>
          <w:rFonts w:ascii="Times" w:hAnsi="Times" w:cs="Times"/>
          <w:b/>
          <w:bCs/>
          <w:color w:val="852302"/>
          <w:kern w:val="0"/>
          <w:sz w:val="21"/>
          <w:szCs w:val="30"/>
        </w:rPr>
        <w:t>．</w:t>
      </w:r>
      <w:r w:rsidRPr="00CE03AE">
        <w:rPr>
          <w:rFonts w:ascii="Times" w:hAnsi="Times" w:cs="Times"/>
          <w:b/>
          <w:bCs/>
          <w:color w:val="852302"/>
          <w:kern w:val="0"/>
          <w:sz w:val="21"/>
          <w:szCs w:val="30"/>
        </w:rPr>
        <w:t>  HashMap</w:t>
      </w:r>
      <w:r w:rsidRPr="00CE03AE">
        <w:rPr>
          <w:rFonts w:ascii="Times" w:hAnsi="Times" w:cs="Times"/>
          <w:b/>
          <w:bCs/>
          <w:color w:val="852302"/>
          <w:kern w:val="0"/>
          <w:sz w:val="21"/>
          <w:szCs w:val="30"/>
        </w:rPr>
        <w:t>和</w:t>
      </w:r>
      <w:r w:rsidRPr="00CE03AE">
        <w:rPr>
          <w:rFonts w:ascii="Times" w:hAnsi="Times" w:cs="Times"/>
          <w:b/>
          <w:bCs/>
          <w:color w:val="852302"/>
          <w:kern w:val="0"/>
          <w:sz w:val="21"/>
          <w:szCs w:val="30"/>
        </w:rPr>
        <w:t>LinkedHashMap</w:t>
      </w:r>
      <w:r w:rsidRPr="00CE03AE">
        <w:rPr>
          <w:rFonts w:ascii="Times" w:hAnsi="Times" w:cs="Times"/>
          <w:b/>
          <w:bCs/>
          <w:color w:val="852302"/>
          <w:kern w:val="0"/>
          <w:sz w:val="21"/>
          <w:szCs w:val="30"/>
        </w:rPr>
        <w:t>的关系和比较</w:t>
      </w:r>
    </w:p>
    <w:p w14:paraId="265CE96E"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w:t>
      </w:r>
      <w:r w:rsidRPr="00CE03AE">
        <w:rPr>
          <w:rFonts w:ascii="Times" w:hAnsi="Times" w:cs="Times"/>
          <w:color w:val="434343"/>
          <w:kern w:val="0"/>
          <w:sz w:val="21"/>
          <w:szCs w:val="30"/>
        </w:rPr>
        <w:t>1</w:t>
      </w:r>
      <w:r w:rsidRPr="00CE03AE">
        <w:rPr>
          <w:rFonts w:ascii="Times" w:hAnsi="Times" w:cs="Times"/>
          <w:color w:val="434343"/>
          <w:kern w:val="0"/>
          <w:sz w:val="21"/>
          <w:szCs w:val="30"/>
        </w:rPr>
        <w:t>）</w:t>
      </w:r>
      <w:r w:rsidRPr="00CE03AE">
        <w:rPr>
          <w:rFonts w:ascii="Times" w:hAnsi="Times" w:cs="Times"/>
          <w:color w:val="434343"/>
          <w:kern w:val="0"/>
          <w:sz w:val="21"/>
          <w:szCs w:val="30"/>
        </w:rPr>
        <w:t>LinkedHashMap</w:t>
      </w:r>
      <w:r w:rsidRPr="00CE03AE">
        <w:rPr>
          <w:rFonts w:ascii="Times" w:hAnsi="Times" w:cs="Times"/>
          <w:color w:val="434343"/>
          <w:kern w:val="0"/>
          <w:sz w:val="21"/>
          <w:szCs w:val="30"/>
        </w:rPr>
        <w:t>继承自</w:t>
      </w:r>
      <w:r w:rsidRPr="00CE03AE">
        <w:rPr>
          <w:rFonts w:ascii="Times" w:hAnsi="Times" w:cs="Times"/>
          <w:color w:val="434343"/>
          <w:kern w:val="0"/>
          <w:sz w:val="21"/>
          <w:szCs w:val="30"/>
        </w:rPr>
        <w:t>HashMap</w:t>
      </w:r>
      <w:r w:rsidRPr="00CE03AE">
        <w:rPr>
          <w:rFonts w:ascii="Times" w:hAnsi="Times" w:cs="Times"/>
          <w:color w:val="434343"/>
          <w:kern w:val="0"/>
          <w:sz w:val="21"/>
          <w:szCs w:val="30"/>
        </w:rPr>
        <w:t>，</w:t>
      </w:r>
      <w:r w:rsidRPr="00CE03AE">
        <w:rPr>
          <w:rFonts w:ascii="Times" w:hAnsi="Times" w:cs="Times"/>
          <w:color w:val="434343"/>
          <w:kern w:val="0"/>
          <w:sz w:val="21"/>
          <w:szCs w:val="30"/>
        </w:rPr>
        <w:t>HashMap</w:t>
      </w:r>
      <w:r w:rsidRPr="00CE03AE">
        <w:rPr>
          <w:rFonts w:ascii="Times" w:hAnsi="Times" w:cs="Times"/>
          <w:color w:val="434343"/>
          <w:kern w:val="0"/>
          <w:sz w:val="21"/>
          <w:szCs w:val="30"/>
        </w:rPr>
        <w:t>的属性它都有，什么线程不安全，支持</w:t>
      </w:r>
      <w:r w:rsidRPr="00CE03AE">
        <w:rPr>
          <w:rFonts w:ascii="Times" w:hAnsi="Times" w:cs="Times"/>
          <w:color w:val="434343"/>
          <w:kern w:val="0"/>
          <w:sz w:val="21"/>
          <w:szCs w:val="30"/>
        </w:rPr>
        <w:t>null</w:t>
      </w:r>
      <w:r w:rsidRPr="00CE03AE">
        <w:rPr>
          <w:rFonts w:ascii="Times" w:hAnsi="Times" w:cs="Times"/>
          <w:color w:val="434343"/>
          <w:kern w:val="0"/>
          <w:sz w:val="21"/>
          <w:szCs w:val="30"/>
        </w:rPr>
        <w:t>等等。</w:t>
      </w:r>
    </w:p>
    <w:p w14:paraId="165A1DD5" w14:textId="0691C60C" w:rsidR="007A4B4C" w:rsidRDefault="00CE03AE" w:rsidP="00CE03AE">
      <w:pPr>
        <w:ind w:left="720"/>
        <w:rPr>
          <w:rFonts w:ascii="Times" w:hAnsi="Times" w:cs="Times"/>
          <w:color w:val="434343"/>
          <w:kern w:val="0"/>
          <w:sz w:val="21"/>
          <w:szCs w:val="30"/>
        </w:rPr>
      </w:pPr>
      <w:r w:rsidRPr="00CE03AE">
        <w:rPr>
          <w:rFonts w:ascii="Times" w:hAnsi="Times" w:cs="Times"/>
          <w:color w:val="434343"/>
          <w:kern w:val="0"/>
          <w:sz w:val="21"/>
          <w:szCs w:val="30"/>
        </w:rPr>
        <w:t>（</w:t>
      </w:r>
      <w:r w:rsidRPr="00CE03AE">
        <w:rPr>
          <w:rFonts w:ascii="Times" w:hAnsi="Times" w:cs="Times"/>
          <w:color w:val="434343"/>
          <w:kern w:val="0"/>
          <w:sz w:val="21"/>
          <w:szCs w:val="30"/>
        </w:rPr>
        <w:t>2</w:t>
      </w:r>
      <w:r w:rsidRPr="00CE03AE">
        <w:rPr>
          <w:rFonts w:ascii="Times" w:hAnsi="Times" w:cs="Times"/>
          <w:color w:val="434343"/>
          <w:kern w:val="0"/>
          <w:sz w:val="21"/>
          <w:szCs w:val="30"/>
        </w:rPr>
        <w:t>）</w:t>
      </w:r>
      <w:r w:rsidRPr="00CE03AE">
        <w:rPr>
          <w:rFonts w:ascii="Times" w:hAnsi="Times" w:cs="Times"/>
          <w:color w:val="434343"/>
          <w:kern w:val="0"/>
          <w:sz w:val="21"/>
          <w:szCs w:val="30"/>
        </w:rPr>
        <w:t>LinkedHashMap</w:t>
      </w:r>
      <w:r w:rsidRPr="00CE03AE">
        <w:rPr>
          <w:rFonts w:ascii="Times" w:hAnsi="Times" w:cs="Times"/>
          <w:color w:val="434343"/>
          <w:kern w:val="0"/>
          <w:sz w:val="21"/>
          <w:szCs w:val="30"/>
        </w:rPr>
        <w:t>比</w:t>
      </w:r>
      <w:r w:rsidRPr="00CE03AE">
        <w:rPr>
          <w:rFonts w:ascii="Times" w:hAnsi="Times" w:cs="Times"/>
          <w:color w:val="434343"/>
          <w:kern w:val="0"/>
          <w:sz w:val="21"/>
          <w:szCs w:val="30"/>
        </w:rPr>
        <w:t>HashMap</w:t>
      </w:r>
      <w:r w:rsidRPr="00CE03AE">
        <w:rPr>
          <w:rFonts w:ascii="Times" w:hAnsi="Times" w:cs="Times"/>
          <w:color w:val="434343"/>
          <w:kern w:val="0"/>
          <w:sz w:val="21"/>
          <w:szCs w:val="30"/>
        </w:rPr>
        <w:t>多维护了一个</w:t>
      </w:r>
      <w:r w:rsidRPr="00CE03AE">
        <w:rPr>
          <w:rFonts w:ascii="Times" w:hAnsi="Times" w:cs="Times"/>
          <w:color w:val="FB0007"/>
          <w:kern w:val="0"/>
          <w:sz w:val="21"/>
          <w:szCs w:val="30"/>
        </w:rPr>
        <w:t>双向循环链表</w:t>
      </w:r>
      <w:r w:rsidRPr="00CE03AE">
        <w:rPr>
          <w:rFonts w:ascii="Times" w:hAnsi="Times" w:cs="Times"/>
          <w:color w:val="434343"/>
          <w:kern w:val="0"/>
          <w:sz w:val="21"/>
          <w:szCs w:val="30"/>
        </w:rPr>
        <w:t>。很明显，如果前面写的你看懂了，那么</w:t>
      </w:r>
      <w:r w:rsidRPr="00CE03AE">
        <w:rPr>
          <w:rFonts w:ascii="Times" w:hAnsi="Times" w:cs="Times"/>
          <w:color w:val="434343"/>
          <w:kern w:val="0"/>
          <w:sz w:val="21"/>
          <w:szCs w:val="30"/>
        </w:rPr>
        <w:t>LinkedHashMap</w:t>
      </w:r>
      <w:r w:rsidRPr="00CE03AE">
        <w:rPr>
          <w:rFonts w:ascii="Times" w:hAnsi="Times" w:cs="Times"/>
          <w:color w:val="434343"/>
          <w:kern w:val="0"/>
          <w:sz w:val="21"/>
          <w:szCs w:val="30"/>
        </w:rPr>
        <w:t>中维护了数据的</w:t>
      </w:r>
      <w:r w:rsidRPr="00CE03AE">
        <w:rPr>
          <w:rFonts w:ascii="Times" w:hAnsi="Times" w:cs="Times"/>
          <w:color w:val="FB0007"/>
          <w:kern w:val="0"/>
          <w:sz w:val="21"/>
          <w:szCs w:val="30"/>
        </w:rPr>
        <w:t>两种排序方式</w:t>
      </w:r>
      <w:r w:rsidRPr="00CE03AE">
        <w:rPr>
          <w:rFonts w:ascii="Times" w:hAnsi="Times" w:cs="Times"/>
          <w:color w:val="434343"/>
          <w:kern w:val="0"/>
          <w:sz w:val="21"/>
          <w:szCs w:val="30"/>
        </w:rPr>
        <w:t>，一个是基于数据插入顺序（默认的方式，将新加入的元素置于双链表的尾部），一种是基于</w:t>
      </w:r>
      <w:r w:rsidRPr="00CE03AE">
        <w:rPr>
          <w:rFonts w:ascii="Times" w:hAnsi="Times" w:cs="Times"/>
          <w:color w:val="434343"/>
          <w:kern w:val="0"/>
          <w:sz w:val="21"/>
          <w:szCs w:val="30"/>
        </w:rPr>
        <w:t>Lru</w:t>
      </w:r>
      <w:r w:rsidRPr="00CE03AE">
        <w:rPr>
          <w:rFonts w:ascii="Times" w:hAnsi="Times" w:cs="Times"/>
          <w:color w:val="434343"/>
          <w:kern w:val="0"/>
          <w:sz w:val="21"/>
          <w:szCs w:val="30"/>
        </w:rPr>
        <w:t>算法（将加入的不管新旧的数据，或者</w:t>
      </w:r>
      <w:r w:rsidRPr="00CE03AE">
        <w:rPr>
          <w:rFonts w:ascii="Times" w:hAnsi="Times" w:cs="Times"/>
          <w:color w:val="434343"/>
          <w:kern w:val="0"/>
          <w:sz w:val="21"/>
          <w:szCs w:val="30"/>
        </w:rPr>
        <w:t>get()</w:t>
      </w:r>
      <w:r w:rsidRPr="00CE03AE">
        <w:rPr>
          <w:rFonts w:ascii="Times" w:hAnsi="Times" w:cs="Times"/>
          <w:color w:val="434343"/>
          <w:kern w:val="0"/>
          <w:sz w:val="21"/>
          <w:szCs w:val="30"/>
        </w:rPr>
        <w:t>到的数据都放在双链表尾部，以标识为脏数据）。</w:t>
      </w:r>
    </w:p>
    <w:p w14:paraId="474A255A" w14:textId="77777777" w:rsidR="00321EDA" w:rsidRDefault="00321EDA" w:rsidP="00CE03AE">
      <w:pPr>
        <w:ind w:left="720"/>
        <w:rPr>
          <w:rFonts w:ascii="Times" w:hAnsi="Times" w:cs="Times"/>
          <w:color w:val="434343"/>
          <w:kern w:val="0"/>
          <w:sz w:val="21"/>
          <w:szCs w:val="30"/>
        </w:rPr>
      </w:pPr>
    </w:p>
    <w:p w14:paraId="0287CBA9" w14:textId="77777777" w:rsidR="00321EDA" w:rsidRDefault="00321EDA" w:rsidP="00CE03AE">
      <w:pPr>
        <w:ind w:left="720"/>
        <w:rPr>
          <w:rFonts w:ascii="Times" w:hAnsi="Times" w:cs="Times"/>
          <w:color w:val="434343"/>
          <w:kern w:val="0"/>
          <w:sz w:val="21"/>
          <w:szCs w:val="30"/>
        </w:rPr>
      </w:pPr>
    </w:p>
    <w:p w14:paraId="4D5FD22B" w14:textId="77777777" w:rsidR="00124192" w:rsidRPr="00124192" w:rsidRDefault="00124192" w:rsidP="00124192">
      <w:pPr>
        <w:widowControl/>
        <w:autoSpaceDE w:val="0"/>
        <w:autoSpaceDN w:val="0"/>
        <w:adjustRightInd w:val="0"/>
        <w:jc w:val="left"/>
        <w:rPr>
          <w:rFonts w:ascii="Helvetica" w:hAnsi="Helvetica" w:cs="Helvetica"/>
          <w:b/>
          <w:bCs/>
          <w:color w:val="434343"/>
          <w:kern w:val="0"/>
          <w:sz w:val="52"/>
          <w:szCs w:val="76"/>
        </w:rPr>
      </w:pPr>
      <w:r w:rsidRPr="00124192">
        <w:rPr>
          <w:rFonts w:ascii="Helvetica" w:hAnsi="Helvetica" w:cs="Helvetica"/>
          <w:b/>
          <w:bCs/>
          <w:color w:val="434343"/>
          <w:kern w:val="0"/>
          <w:sz w:val="52"/>
          <w:szCs w:val="76"/>
        </w:rPr>
        <w:t>一、简述</w:t>
      </w:r>
    </w:p>
    <w:p w14:paraId="700E9D8D" w14:textId="77777777"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Least Recently Used</w:t>
      </w:r>
      <w:r w:rsidRPr="00124192">
        <w:rPr>
          <w:rFonts w:ascii="Helvetica" w:hAnsi="Helvetica" w:cs="Helvetica"/>
          <w:color w:val="434343"/>
          <w:kern w:val="0"/>
          <w:sz w:val="21"/>
          <w:szCs w:val="26"/>
        </w:rPr>
        <w:t>），注意</w:t>
      </w:r>
      <w:r w:rsidRPr="00124192">
        <w:rPr>
          <w:rFonts w:ascii="Helvetica" w:hAnsi="Helvetica" w:cs="Helvetica"/>
          <w:color w:val="434343"/>
          <w:kern w:val="0"/>
          <w:sz w:val="21"/>
          <w:szCs w:val="26"/>
        </w:rPr>
        <w:t>L</w:t>
      </w:r>
      <w:r w:rsidRPr="00124192">
        <w:rPr>
          <w:rFonts w:ascii="Helvetica" w:hAnsi="Helvetica" w:cs="Helvetica"/>
          <w:color w:val="434343"/>
          <w:kern w:val="0"/>
          <w:sz w:val="21"/>
          <w:szCs w:val="26"/>
        </w:rPr>
        <w:t>代表的不是</w:t>
      </w:r>
      <w:r w:rsidRPr="00124192">
        <w:rPr>
          <w:rFonts w:ascii="Helvetica" w:hAnsi="Helvetica" w:cs="Helvetica"/>
          <w:color w:val="434343"/>
          <w:kern w:val="0"/>
          <w:sz w:val="21"/>
          <w:szCs w:val="26"/>
        </w:rPr>
        <w:t>Latest</w:t>
      </w:r>
      <w:r w:rsidRPr="00124192">
        <w:rPr>
          <w:rFonts w:ascii="Helvetica" w:hAnsi="Helvetica" w:cs="Helvetica"/>
          <w:color w:val="434343"/>
          <w:kern w:val="0"/>
          <w:sz w:val="21"/>
          <w:szCs w:val="26"/>
        </w:rPr>
        <w:t>，翻译成中文通常叫：近期最少使用</w:t>
      </w:r>
      <w:hyperlink r:id="rId180" w:history="1">
        <w:r w:rsidRPr="00124192">
          <w:rPr>
            <w:rFonts w:ascii="Helvetica" w:hAnsi="Helvetica" w:cs="Helvetica"/>
            <w:b/>
            <w:bCs/>
            <w:color w:val="D41D28"/>
            <w:kern w:val="0"/>
            <w:sz w:val="21"/>
            <w:szCs w:val="26"/>
          </w:rPr>
          <w:t>算法</w:t>
        </w:r>
      </w:hyperlink>
      <w:r w:rsidRPr="00124192">
        <w:rPr>
          <w:rFonts w:ascii="Helvetica" w:hAnsi="Helvetica" w:cs="Helvetica"/>
          <w:color w:val="434343"/>
          <w:kern w:val="0"/>
          <w:sz w:val="21"/>
          <w:szCs w:val="26"/>
        </w:rPr>
        <w:t>、最近最少使用算法。</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与</w:t>
      </w:r>
      <w:r w:rsidRPr="00124192">
        <w:rPr>
          <w:rFonts w:ascii="Helvetica" w:hAnsi="Helvetica" w:cs="Helvetica"/>
          <w:color w:val="434343"/>
          <w:kern w:val="0"/>
          <w:sz w:val="21"/>
          <w:szCs w:val="26"/>
        </w:rPr>
        <w:t>LFU</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Least Frequently Used</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FIFO</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First In First Out</w:t>
      </w:r>
      <w:r w:rsidRPr="00124192">
        <w:rPr>
          <w:rFonts w:ascii="Helvetica" w:hAnsi="Helvetica" w:cs="Helvetica"/>
          <w:color w:val="434343"/>
          <w:kern w:val="0"/>
          <w:sz w:val="21"/>
          <w:szCs w:val="26"/>
        </w:rPr>
        <w:t>）是</w:t>
      </w:r>
      <w:r w:rsidRPr="00124192">
        <w:rPr>
          <w:rFonts w:ascii="Helvetica" w:hAnsi="Helvetica" w:cs="Helvetica"/>
          <w:color w:val="434343"/>
          <w:kern w:val="0"/>
          <w:sz w:val="21"/>
          <w:szCs w:val="26"/>
        </w:rPr>
        <w:t>3</w:t>
      </w:r>
      <w:r w:rsidRPr="00124192">
        <w:rPr>
          <w:rFonts w:ascii="Helvetica" w:hAnsi="Helvetica" w:cs="Helvetica"/>
          <w:color w:val="434343"/>
          <w:kern w:val="0"/>
          <w:sz w:val="21"/>
          <w:szCs w:val="26"/>
        </w:rPr>
        <w:t>种常用的</w:t>
      </w:r>
      <w:hyperlink r:id="rId181" w:anchor="LRU" w:history="1">
        <w:r w:rsidRPr="00124192">
          <w:rPr>
            <w:rFonts w:ascii="Helvetica" w:hAnsi="Helvetica" w:cs="Helvetica"/>
            <w:color w:val="918A88"/>
            <w:kern w:val="0"/>
            <w:sz w:val="21"/>
            <w:szCs w:val="26"/>
          </w:rPr>
          <w:t>缓存算法</w:t>
        </w:r>
      </w:hyperlink>
      <w:r w:rsidRPr="00124192">
        <w:rPr>
          <w:rFonts w:ascii="Helvetica" w:hAnsi="Helvetica" w:cs="Helvetica"/>
          <w:color w:val="434343"/>
          <w:kern w:val="0"/>
          <w:sz w:val="21"/>
          <w:szCs w:val="26"/>
        </w:rPr>
        <w:t>（页面置换算法）。缓存算法的应用场景有很多，例如</w:t>
      </w:r>
      <w:hyperlink r:id="rId182" w:history="1">
        <w:r w:rsidRPr="00124192">
          <w:rPr>
            <w:rFonts w:ascii="Helvetica" w:hAnsi="Helvetica" w:cs="Helvetica"/>
            <w:b/>
            <w:bCs/>
            <w:color w:val="D41D28"/>
            <w:kern w:val="0"/>
            <w:sz w:val="21"/>
            <w:szCs w:val="26"/>
          </w:rPr>
          <w:t>操作系统</w:t>
        </w:r>
      </w:hyperlink>
      <w:r w:rsidRPr="00124192">
        <w:rPr>
          <w:rFonts w:ascii="Helvetica" w:hAnsi="Helvetica" w:cs="Helvetica"/>
          <w:color w:val="434343"/>
          <w:kern w:val="0"/>
          <w:sz w:val="21"/>
          <w:szCs w:val="26"/>
        </w:rPr>
        <w:t>在物理内存不足时触发的磁盘交换、</w:t>
      </w:r>
      <w:r w:rsidRPr="00124192">
        <w:rPr>
          <w:rFonts w:ascii="Helvetica" w:hAnsi="Helvetica" w:cs="Helvetica"/>
          <w:color w:val="434343"/>
          <w:kern w:val="0"/>
          <w:sz w:val="21"/>
          <w:szCs w:val="26"/>
        </w:rPr>
        <w:t>CPU</w:t>
      </w:r>
      <w:r w:rsidRPr="00124192">
        <w:rPr>
          <w:rFonts w:ascii="Helvetica" w:hAnsi="Helvetica" w:cs="Helvetica"/>
          <w:color w:val="434343"/>
          <w:kern w:val="0"/>
          <w:sz w:val="21"/>
          <w:szCs w:val="26"/>
        </w:rPr>
        <w:t>中</w:t>
      </w:r>
      <w:hyperlink r:id="rId183" w:history="1">
        <w:r w:rsidRPr="00124192">
          <w:rPr>
            <w:rFonts w:ascii="Helvetica" w:hAnsi="Helvetica" w:cs="Helvetica"/>
            <w:color w:val="918A88"/>
            <w:kern w:val="0"/>
            <w:sz w:val="21"/>
            <w:szCs w:val="26"/>
          </w:rPr>
          <w:t>L1</w:t>
        </w:r>
        <w:r w:rsidRPr="00124192">
          <w:rPr>
            <w:rFonts w:ascii="Helvetica" w:hAnsi="Helvetica" w:cs="Helvetica"/>
            <w:color w:val="918A88"/>
            <w:kern w:val="0"/>
            <w:sz w:val="21"/>
            <w:szCs w:val="26"/>
          </w:rPr>
          <w:t>、</w:t>
        </w:r>
        <w:r w:rsidRPr="00124192">
          <w:rPr>
            <w:rFonts w:ascii="Helvetica" w:hAnsi="Helvetica" w:cs="Helvetica"/>
            <w:color w:val="918A88"/>
            <w:kern w:val="0"/>
            <w:sz w:val="21"/>
            <w:szCs w:val="26"/>
          </w:rPr>
          <w:t>L2</w:t>
        </w:r>
        <w:r w:rsidRPr="00124192">
          <w:rPr>
            <w:rFonts w:ascii="Helvetica" w:hAnsi="Helvetica" w:cs="Helvetica"/>
            <w:color w:val="918A88"/>
            <w:kern w:val="0"/>
            <w:sz w:val="21"/>
            <w:szCs w:val="26"/>
          </w:rPr>
          <w:t>、</w:t>
        </w:r>
        <w:r w:rsidRPr="00124192">
          <w:rPr>
            <w:rFonts w:ascii="Helvetica" w:hAnsi="Helvetica" w:cs="Helvetica"/>
            <w:color w:val="918A88"/>
            <w:kern w:val="0"/>
            <w:sz w:val="21"/>
            <w:szCs w:val="26"/>
          </w:rPr>
          <w:t>L3</w:t>
        </w:r>
        <w:r w:rsidRPr="00124192">
          <w:rPr>
            <w:rFonts w:ascii="Helvetica" w:hAnsi="Helvetica" w:cs="Helvetica"/>
            <w:color w:val="918A88"/>
            <w:kern w:val="0"/>
            <w:sz w:val="21"/>
            <w:szCs w:val="26"/>
          </w:rPr>
          <w:t>缓存</w:t>
        </w:r>
      </w:hyperlink>
      <w:r w:rsidRPr="00124192">
        <w:rPr>
          <w:rFonts w:ascii="Helvetica" w:hAnsi="Helvetica" w:cs="Helvetica"/>
          <w:color w:val="434343"/>
          <w:kern w:val="0"/>
          <w:sz w:val="21"/>
          <w:szCs w:val="26"/>
        </w:rPr>
        <w:t>淘汰替换、超市中畅销货品在货架的摆放位置优化等。缓存算法的实现和变种也有很多，这里只针对</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算法抛砖引玉。</w:t>
      </w:r>
    </w:p>
    <w:p w14:paraId="7BBF1392" w14:textId="77777777" w:rsidR="00124192" w:rsidRPr="00124192" w:rsidRDefault="00124192" w:rsidP="00124192">
      <w:pPr>
        <w:widowControl/>
        <w:autoSpaceDE w:val="0"/>
        <w:autoSpaceDN w:val="0"/>
        <w:adjustRightInd w:val="0"/>
        <w:jc w:val="left"/>
        <w:rPr>
          <w:rFonts w:ascii="Helvetica" w:hAnsi="Helvetica" w:cs="Helvetica"/>
          <w:b/>
          <w:bCs/>
          <w:color w:val="434343"/>
          <w:kern w:val="0"/>
          <w:sz w:val="52"/>
          <w:szCs w:val="76"/>
        </w:rPr>
      </w:pPr>
      <w:r w:rsidRPr="00124192">
        <w:rPr>
          <w:rFonts w:ascii="Helvetica" w:hAnsi="Helvetica" w:cs="Helvetica"/>
          <w:b/>
          <w:bCs/>
          <w:color w:val="434343"/>
          <w:kern w:val="0"/>
          <w:sz w:val="52"/>
          <w:szCs w:val="76"/>
        </w:rPr>
        <w:t>二、算法原理</w:t>
      </w:r>
    </w:p>
    <w:p w14:paraId="6C5EB0DD" w14:textId="77777777"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color w:val="434343"/>
          <w:kern w:val="0"/>
          <w:sz w:val="21"/>
          <w:szCs w:val="26"/>
        </w:rPr>
        <w:t>缓存算法的根本目的，是淘汰掉</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最不常用</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的元素。</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算法淘汰的是截止当前缓存区中最久没有被访问过的元素，</w:t>
      </w:r>
      <w:r w:rsidRPr="007D592E">
        <w:rPr>
          <w:rFonts w:ascii="Helvetica" w:hAnsi="Helvetica" w:cs="Helvetica"/>
          <w:color w:val="FF0000"/>
          <w:kern w:val="0"/>
          <w:sz w:val="21"/>
          <w:szCs w:val="26"/>
        </w:rPr>
        <w:t>这意味着</w:t>
      </w:r>
      <w:r w:rsidRPr="007D592E">
        <w:rPr>
          <w:rFonts w:ascii="Helvetica" w:hAnsi="Helvetica" w:cs="Helvetica"/>
          <w:color w:val="FF0000"/>
          <w:kern w:val="0"/>
          <w:sz w:val="21"/>
          <w:szCs w:val="26"/>
        </w:rPr>
        <w:t>“</w:t>
      </w:r>
      <w:r w:rsidRPr="007D592E">
        <w:rPr>
          <w:rFonts w:ascii="Helvetica" w:hAnsi="Helvetica" w:cs="Helvetica"/>
          <w:color w:val="FF0000"/>
          <w:kern w:val="0"/>
          <w:sz w:val="21"/>
          <w:szCs w:val="26"/>
        </w:rPr>
        <w:t>最后一次访问时间</w:t>
      </w:r>
      <w:r w:rsidRPr="007D592E">
        <w:rPr>
          <w:rFonts w:ascii="Helvetica" w:hAnsi="Helvetica" w:cs="Helvetica"/>
          <w:color w:val="FF0000"/>
          <w:kern w:val="0"/>
          <w:sz w:val="21"/>
          <w:szCs w:val="26"/>
        </w:rPr>
        <w:t>”</w:t>
      </w:r>
      <w:r w:rsidRPr="007D592E">
        <w:rPr>
          <w:rFonts w:ascii="Helvetica" w:hAnsi="Helvetica" w:cs="Helvetica"/>
          <w:color w:val="FF0000"/>
          <w:kern w:val="0"/>
          <w:sz w:val="21"/>
          <w:szCs w:val="26"/>
        </w:rPr>
        <w:t>是</w:t>
      </w:r>
      <w:r w:rsidRPr="007D592E">
        <w:rPr>
          <w:rFonts w:ascii="Helvetica" w:hAnsi="Helvetica" w:cs="Helvetica"/>
          <w:color w:val="FF0000"/>
          <w:kern w:val="0"/>
          <w:sz w:val="21"/>
          <w:szCs w:val="26"/>
        </w:rPr>
        <w:t>LRU</w:t>
      </w:r>
      <w:r w:rsidRPr="007D592E">
        <w:rPr>
          <w:rFonts w:ascii="Helvetica" w:hAnsi="Helvetica" w:cs="Helvetica"/>
          <w:color w:val="FF0000"/>
          <w:kern w:val="0"/>
          <w:sz w:val="21"/>
          <w:szCs w:val="26"/>
        </w:rPr>
        <w:t>算法决定是否淘汰元素的唯一标准</w:t>
      </w:r>
      <w:r w:rsidRPr="00124192">
        <w:rPr>
          <w:rFonts w:ascii="Helvetica" w:hAnsi="Helvetica" w:cs="Helvetica"/>
          <w:color w:val="434343"/>
          <w:kern w:val="0"/>
          <w:sz w:val="21"/>
          <w:szCs w:val="26"/>
        </w:rPr>
        <w:t>。</w:t>
      </w:r>
    </w:p>
    <w:p w14:paraId="07B3ECA0" w14:textId="77777777"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color w:val="434343"/>
          <w:kern w:val="0"/>
          <w:sz w:val="21"/>
          <w:szCs w:val="26"/>
        </w:rPr>
        <w:lastRenderedPageBreak/>
        <w:t>因此，假设我们记录下每个元素最后一次被访问的时间戳，并按照此时间戳早晚进行排序，那么，时间最早的元素应该被淘汰掉（如图</w:t>
      </w:r>
      <w:r w:rsidRPr="00124192">
        <w:rPr>
          <w:rFonts w:ascii="Helvetica" w:hAnsi="Helvetica" w:cs="Helvetica"/>
          <w:color w:val="434343"/>
          <w:kern w:val="0"/>
          <w:sz w:val="21"/>
          <w:szCs w:val="26"/>
        </w:rPr>
        <w:t>1</w:t>
      </w:r>
      <w:r w:rsidRPr="00124192">
        <w:rPr>
          <w:rFonts w:ascii="Helvetica" w:hAnsi="Helvetica" w:cs="Helvetica"/>
          <w:color w:val="434343"/>
          <w:kern w:val="0"/>
          <w:sz w:val="21"/>
          <w:szCs w:val="26"/>
        </w:rPr>
        <w:t>）。所以，将</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准确地翻译成中文，应该是：距今最久未用淘汰算法。</w:t>
      </w:r>
    </w:p>
    <w:p w14:paraId="1C895D9D" w14:textId="3314D6F8"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Arial" w:hAnsi="Arial" w:cs="Arial"/>
          <w:noProof/>
          <w:kern w:val="0"/>
          <w:sz w:val="21"/>
          <w:szCs w:val="28"/>
        </w:rPr>
        <w:drawing>
          <wp:inline distT="0" distB="0" distL="0" distR="0" wp14:anchorId="499938EB" wp14:editId="68FB9EBC">
            <wp:extent cx="5012967" cy="1444477"/>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066336" cy="1459855"/>
                    </a:xfrm>
                    <a:prstGeom prst="rect">
                      <a:avLst/>
                    </a:prstGeom>
                    <a:noFill/>
                    <a:ln>
                      <a:noFill/>
                    </a:ln>
                  </pic:spPr>
                </pic:pic>
              </a:graphicData>
            </a:graphic>
          </wp:inline>
        </w:drawing>
      </w:r>
      <w:r w:rsidRPr="00124192">
        <w:rPr>
          <w:rFonts w:ascii="Arial" w:hAnsi="Arial" w:cs="Arial"/>
          <w:kern w:val="0"/>
          <w:sz w:val="21"/>
          <w:szCs w:val="28"/>
        </w:rPr>
        <w:t>图</w:t>
      </w:r>
      <w:r w:rsidRPr="00124192">
        <w:rPr>
          <w:rFonts w:ascii="Arial" w:hAnsi="Arial" w:cs="Arial"/>
          <w:kern w:val="0"/>
          <w:sz w:val="21"/>
          <w:szCs w:val="28"/>
        </w:rPr>
        <w:t>1</w:t>
      </w:r>
      <w:r w:rsidRPr="00124192">
        <w:rPr>
          <w:rFonts w:ascii="Arial" w:hAnsi="Arial" w:cs="Arial"/>
          <w:kern w:val="0"/>
          <w:sz w:val="21"/>
          <w:szCs w:val="28"/>
        </w:rPr>
        <w:t>：最后一次访问时间最早的元素首先被淘汰</w:t>
      </w:r>
    </w:p>
    <w:p w14:paraId="5CD91F4F" w14:textId="77777777"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color w:val="434343"/>
          <w:kern w:val="0"/>
          <w:sz w:val="21"/>
          <w:szCs w:val="26"/>
        </w:rPr>
        <w:t>这里补充一点，</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算法并不是绝对公平的。举个例子，假如某个元素仅仅在淘汰执行前被访问了</w:t>
      </w:r>
      <w:r w:rsidRPr="00124192">
        <w:rPr>
          <w:rFonts w:ascii="Helvetica" w:hAnsi="Helvetica" w:cs="Helvetica"/>
          <w:color w:val="434343"/>
          <w:kern w:val="0"/>
          <w:sz w:val="21"/>
          <w:szCs w:val="26"/>
        </w:rPr>
        <w:t>1</w:t>
      </w:r>
      <w:r w:rsidRPr="00124192">
        <w:rPr>
          <w:rFonts w:ascii="Helvetica" w:hAnsi="Helvetica" w:cs="Helvetica"/>
          <w:color w:val="434343"/>
          <w:kern w:val="0"/>
          <w:sz w:val="21"/>
          <w:szCs w:val="26"/>
        </w:rPr>
        <w:t>次，在之前的数百万次的请求中从未被访问，按照</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的算法逻辑，它仍然会留存下来，这其实无法准确描述</w:t>
      </w:r>
      <w:r w:rsidRPr="00124192">
        <w:rPr>
          <w:rFonts w:ascii="Helvetica" w:hAnsi="Helvetica" w:cs="Helvetica"/>
          <w:color w:val="434343"/>
          <w:kern w:val="0"/>
          <w:sz w:val="21"/>
          <w:szCs w:val="26"/>
        </w:rPr>
        <w:t>“</w:t>
      </w:r>
      <w:r w:rsidRPr="00124192">
        <w:rPr>
          <w:rFonts w:ascii="Helvetica" w:hAnsi="Helvetica" w:cs="Helvetica"/>
          <w:color w:val="FB0007"/>
          <w:kern w:val="0"/>
          <w:sz w:val="21"/>
          <w:szCs w:val="26"/>
        </w:rPr>
        <w:t>是否常用</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这一特性。</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是否常用</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其实在不同的业务场景有不同的定义，大家可以细细体会。</w:t>
      </w:r>
    </w:p>
    <w:p w14:paraId="1092FA49" w14:textId="77777777" w:rsidR="00124192" w:rsidRPr="00124192" w:rsidRDefault="00124192" w:rsidP="00124192">
      <w:pPr>
        <w:widowControl/>
        <w:autoSpaceDE w:val="0"/>
        <w:autoSpaceDN w:val="0"/>
        <w:adjustRightInd w:val="0"/>
        <w:jc w:val="left"/>
        <w:rPr>
          <w:rFonts w:ascii="Helvetica" w:hAnsi="Helvetica" w:cs="Helvetica"/>
          <w:b/>
          <w:bCs/>
          <w:color w:val="434343"/>
          <w:kern w:val="0"/>
          <w:sz w:val="52"/>
          <w:szCs w:val="76"/>
        </w:rPr>
      </w:pPr>
      <w:r w:rsidRPr="00124192">
        <w:rPr>
          <w:rFonts w:ascii="Helvetica" w:hAnsi="Helvetica" w:cs="Helvetica"/>
          <w:b/>
          <w:bCs/>
          <w:color w:val="434343"/>
          <w:kern w:val="0"/>
          <w:sz w:val="52"/>
          <w:szCs w:val="76"/>
        </w:rPr>
        <w:t>三、</w:t>
      </w:r>
      <w:r w:rsidRPr="00124192">
        <w:rPr>
          <w:rFonts w:ascii="Helvetica" w:hAnsi="Helvetica" w:cs="Helvetica"/>
          <w:b/>
          <w:bCs/>
          <w:color w:val="434343"/>
          <w:kern w:val="0"/>
          <w:sz w:val="52"/>
          <w:szCs w:val="76"/>
        </w:rPr>
        <w:t>LRU</w:t>
      </w:r>
      <w:r w:rsidRPr="00124192">
        <w:rPr>
          <w:rFonts w:ascii="Helvetica" w:hAnsi="Helvetica" w:cs="Helvetica"/>
          <w:b/>
          <w:bCs/>
          <w:color w:val="434343"/>
          <w:kern w:val="0"/>
          <w:sz w:val="52"/>
          <w:szCs w:val="76"/>
        </w:rPr>
        <w:t>的实现机制</w:t>
      </w:r>
    </w:p>
    <w:p w14:paraId="71987B2A" w14:textId="77777777"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color w:val="434343"/>
          <w:kern w:val="0"/>
          <w:sz w:val="21"/>
          <w:szCs w:val="26"/>
        </w:rPr>
        <w:t>依照</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算法原理，其实现机制并不复杂，仅仅需要根据元素的最后一次访问时间排序即可。但当运用在</w:t>
      </w:r>
      <w:r w:rsidRPr="00124192">
        <w:rPr>
          <w:rFonts w:ascii="Helvetica" w:hAnsi="Helvetica" w:cs="Helvetica"/>
          <w:color w:val="434343"/>
          <w:kern w:val="0"/>
          <w:sz w:val="21"/>
          <w:szCs w:val="26"/>
        </w:rPr>
        <w:t>1</w:t>
      </w:r>
      <w:r w:rsidRPr="00124192">
        <w:rPr>
          <w:rFonts w:ascii="Helvetica" w:hAnsi="Helvetica" w:cs="Helvetica"/>
          <w:color w:val="434343"/>
          <w:kern w:val="0"/>
          <w:sz w:val="21"/>
          <w:szCs w:val="26"/>
        </w:rPr>
        <w:t>个生产环境的缓存系统中时，会面临以下几个工程问题：</w:t>
      </w:r>
    </w:p>
    <w:p w14:paraId="01B9E064" w14:textId="77777777" w:rsidR="00124192" w:rsidRPr="00124192" w:rsidRDefault="00124192" w:rsidP="003B6E8A">
      <w:pPr>
        <w:widowControl/>
        <w:numPr>
          <w:ilvl w:val="0"/>
          <w:numId w:val="1"/>
        </w:numPr>
        <w:tabs>
          <w:tab w:val="left" w:pos="220"/>
          <w:tab w:val="left" w:pos="720"/>
        </w:tabs>
        <w:autoSpaceDE w:val="0"/>
        <w:autoSpaceDN w:val="0"/>
        <w:adjustRightInd w:val="0"/>
        <w:ind w:hanging="720"/>
        <w:jc w:val="left"/>
        <w:rPr>
          <w:rFonts w:ascii="Helvetica" w:hAnsi="Helvetica" w:cs="Helvetica"/>
          <w:color w:val="434343"/>
          <w:kern w:val="0"/>
          <w:sz w:val="21"/>
          <w:szCs w:val="26"/>
        </w:rPr>
      </w:pPr>
      <w:r w:rsidRPr="00124192">
        <w:rPr>
          <w:rFonts w:ascii="Helvetica" w:hAnsi="Helvetica" w:cs="Helvetica"/>
          <w:color w:val="434343"/>
          <w:kern w:val="0"/>
          <w:sz w:val="21"/>
          <w:szCs w:val="26"/>
        </w:rPr>
        <w:t>在缓存访问频次极高的情况下，时间戳即使精确到纳秒，依然存在大量的相同时间戳，排序无效。若采用递增</w:t>
      </w:r>
      <w:r w:rsidRPr="00124192">
        <w:rPr>
          <w:rFonts w:ascii="Helvetica" w:hAnsi="Helvetica" w:cs="Helvetica"/>
          <w:color w:val="434343"/>
          <w:kern w:val="0"/>
          <w:sz w:val="21"/>
          <w:szCs w:val="26"/>
        </w:rPr>
        <w:t>ID</w:t>
      </w:r>
      <w:r w:rsidRPr="00124192">
        <w:rPr>
          <w:rFonts w:ascii="Helvetica" w:hAnsi="Helvetica" w:cs="Helvetica"/>
          <w:color w:val="434343"/>
          <w:kern w:val="0"/>
          <w:sz w:val="21"/>
          <w:szCs w:val="26"/>
        </w:rPr>
        <w:t>替代时间戳，则存在溢出的风险。</w:t>
      </w:r>
    </w:p>
    <w:p w14:paraId="52E1FF9E" w14:textId="77777777" w:rsidR="00124192" w:rsidRPr="00124192" w:rsidRDefault="00124192" w:rsidP="003B6E8A">
      <w:pPr>
        <w:widowControl/>
        <w:numPr>
          <w:ilvl w:val="0"/>
          <w:numId w:val="1"/>
        </w:numPr>
        <w:tabs>
          <w:tab w:val="left" w:pos="220"/>
          <w:tab w:val="left" w:pos="720"/>
        </w:tabs>
        <w:autoSpaceDE w:val="0"/>
        <w:autoSpaceDN w:val="0"/>
        <w:adjustRightInd w:val="0"/>
        <w:ind w:hanging="720"/>
        <w:jc w:val="left"/>
        <w:rPr>
          <w:rFonts w:ascii="Helvetica" w:hAnsi="Helvetica" w:cs="Helvetica"/>
          <w:color w:val="434343"/>
          <w:kern w:val="0"/>
          <w:sz w:val="21"/>
          <w:szCs w:val="26"/>
        </w:rPr>
      </w:pPr>
      <w:r w:rsidRPr="00124192">
        <w:rPr>
          <w:rFonts w:ascii="Helvetica" w:hAnsi="Helvetica" w:cs="Helvetica"/>
          <w:color w:val="434343"/>
          <w:kern w:val="0"/>
          <w:sz w:val="21"/>
          <w:szCs w:val="26"/>
        </w:rPr>
        <w:t>每次进行缓存淘汰时，都需要将缓存区所有元素进行排序。当元素数极多时，缓存系统的性能将急剧下降，</w:t>
      </w:r>
      <w:r w:rsidRPr="00124192">
        <w:rPr>
          <w:rFonts w:ascii="Helvetica" w:hAnsi="Helvetica" w:cs="Helvetica"/>
          <w:color w:val="434343"/>
          <w:kern w:val="0"/>
          <w:sz w:val="21"/>
          <w:szCs w:val="26"/>
        </w:rPr>
        <w:t>CPU</w:t>
      </w:r>
      <w:r w:rsidRPr="00124192">
        <w:rPr>
          <w:rFonts w:ascii="Helvetica" w:hAnsi="Helvetica" w:cs="Helvetica"/>
          <w:color w:val="434343"/>
          <w:kern w:val="0"/>
          <w:sz w:val="21"/>
          <w:szCs w:val="26"/>
        </w:rPr>
        <w:t>耗费极高。</w:t>
      </w:r>
    </w:p>
    <w:p w14:paraId="43183F72" w14:textId="77777777" w:rsidR="00124192" w:rsidRPr="00124192" w:rsidRDefault="00124192" w:rsidP="003B6E8A">
      <w:pPr>
        <w:widowControl/>
        <w:numPr>
          <w:ilvl w:val="0"/>
          <w:numId w:val="1"/>
        </w:numPr>
        <w:tabs>
          <w:tab w:val="left" w:pos="220"/>
          <w:tab w:val="left" w:pos="720"/>
        </w:tabs>
        <w:autoSpaceDE w:val="0"/>
        <w:autoSpaceDN w:val="0"/>
        <w:adjustRightInd w:val="0"/>
        <w:ind w:hanging="720"/>
        <w:jc w:val="left"/>
        <w:rPr>
          <w:rFonts w:ascii="Helvetica" w:hAnsi="Helvetica" w:cs="Helvetica"/>
          <w:color w:val="434343"/>
          <w:kern w:val="0"/>
          <w:sz w:val="21"/>
          <w:szCs w:val="26"/>
        </w:rPr>
      </w:pPr>
      <w:r w:rsidRPr="00124192">
        <w:rPr>
          <w:rFonts w:ascii="Helvetica" w:hAnsi="Helvetica" w:cs="Helvetica"/>
          <w:color w:val="434343"/>
          <w:kern w:val="0"/>
          <w:sz w:val="21"/>
          <w:szCs w:val="26"/>
        </w:rPr>
        <w:t>在元素本身占用内存不大的情况下，附加的</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时间戳</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自增</w:t>
      </w:r>
      <w:r w:rsidRPr="00124192">
        <w:rPr>
          <w:rFonts w:ascii="Helvetica" w:hAnsi="Helvetica" w:cs="Helvetica"/>
          <w:color w:val="434343"/>
          <w:kern w:val="0"/>
          <w:sz w:val="21"/>
          <w:szCs w:val="26"/>
        </w:rPr>
        <w:t>ID”</w:t>
      </w:r>
      <w:r w:rsidRPr="00124192">
        <w:rPr>
          <w:rFonts w:ascii="Helvetica" w:hAnsi="Helvetica" w:cs="Helvetica"/>
          <w:color w:val="434343"/>
          <w:kern w:val="0"/>
          <w:sz w:val="21"/>
          <w:szCs w:val="26"/>
        </w:rPr>
        <w:t>甚至在内存占用上喧宾夺主。</w:t>
      </w:r>
    </w:p>
    <w:p w14:paraId="1446CA3D" w14:textId="77777777"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color w:val="434343"/>
          <w:kern w:val="0"/>
          <w:sz w:val="21"/>
          <w:szCs w:val="26"/>
        </w:rPr>
        <w:lastRenderedPageBreak/>
        <w:t>最佳的实现思路是利用链表的有序特性，将缓存元素的</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按最后一次访问时间戳排序</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巧妙地转换为其在链表中的相对顺序。因为</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算法关心的并不是元素的绝对访问时间，而是元素被访问的先后顺序。即：元素被命中时，移到链表头。执行淘汰时，从链表尾开始淘汰。因此，</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算法实现的核心</w:t>
      </w:r>
      <w:hyperlink r:id="rId185" w:history="1">
        <w:r w:rsidRPr="00124192">
          <w:rPr>
            <w:rFonts w:ascii="Helvetica" w:hAnsi="Helvetica" w:cs="Helvetica"/>
            <w:b/>
            <w:bCs/>
            <w:color w:val="D41D28"/>
            <w:kern w:val="0"/>
            <w:sz w:val="21"/>
            <w:szCs w:val="26"/>
          </w:rPr>
          <w:t>数据结构</w:t>
        </w:r>
      </w:hyperlink>
      <w:r w:rsidRPr="00124192">
        <w:rPr>
          <w:rFonts w:ascii="Helvetica" w:hAnsi="Helvetica" w:cs="Helvetica"/>
          <w:color w:val="434343"/>
          <w:kern w:val="0"/>
          <w:sz w:val="21"/>
          <w:szCs w:val="26"/>
        </w:rPr>
        <w:t>是：循环链表。</w:t>
      </w:r>
    </w:p>
    <w:p w14:paraId="7AC9471F" w14:textId="77777777"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color w:val="434343"/>
          <w:kern w:val="0"/>
          <w:sz w:val="21"/>
          <w:szCs w:val="26"/>
        </w:rPr>
        <w:t>但对于一个</w:t>
      </w:r>
      <w:r w:rsidRPr="00124192">
        <w:rPr>
          <w:rFonts w:ascii="Helvetica" w:hAnsi="Helvetica" w:cs="Helvetica"/>
          <w:color w:val="434343"/>
          <w:kern w:val="0"/>
          <w:sz w:val="21"/>
          <w:szCs w:val="26"/>
        </w:rPr>
        <w:t>&lt;K,V&gt;</w:t>
      </w:r>
      <w:r w:rsidRPr="00124192">
        <w:rPr>
          <w:rFonts w:ascii="Helvetica" w:hAnsi="Helvetica" w:cs="Helvetica"/>
          <w:color w:val="434343"/>
          <w:kern w:val="0"/>
          <w:sz w:val="21"/>
          <w:szCs w:val="26"/>
        </w:rPr>
        <w:t>缓存系统而言，仅有链表结构是不够的。链表虽然解决了缓存淘汰问题，但缓存访问却需要每次都从链表头开始遍历。</w:t>
      </w:r>
      <w:r w:rsidRPr="00124192">
        <w:rPr>
          <w:rFonts w:ascii="Helvetica" w:hAnsi="Helvetica" w:cs="Helvetica"/>
          <w:color w:val="434343"/>
          <w:kern w:val="0"/>
          <w:sz w:val="21"/>
          <w:szCs w:val="26"/>
        </w:rPr>
        <w:t>JDK</w:t>
      </w:r>
      <w:r w:rsidRPr="00124192">
        <w:rPr>
          <w:rFonts w:ascii="Helvetica" w:hAnsi="Helvetica" w:cs="Helvetica"/>
          <w:color w:val="434343"/>
          <w:kern w:val="0"/>
          <w:sz w:val="21"/>
          <w:szCs w:val="26"/>
        </w:rPr>
        <w:t>中的</w:t>
      </w:r>
      <w:hyperlink r:id="rId186" w:history="1">
        <w:r w:rsidRPr="00124192">
          <w:rPr>
            <w:rFonts w:ascii="Helvetica" w:hAnsi="Helvetica" w:cs="Helvetica"/>
            <w:b/>
            <w:bCs/>
            <w:color w:val="D41D28"/>
            <w:kern w:val="0"/>
            <w:sz w:val="21"/>
            <w:szCs w:val="26"/>
          </w:rPr>
          <w:t>Java</w:t>
        </w:r>
      </w:hyperlink>
      <w:r w:rsidRPr="00124192">
        <w:rPr>
          <w:rFonts w:ascii="Helvetica" w:hAnsi="Helvetica" w:cs="Helvetica"/>
          <w:color w:val="434343"/>
          <w:kern w:val="0"/>
          <w:sz w:val="21"/>
          <w:szCs w:val="26"/>
        </w:rPr>
        <w:t>.util.LinkedHashMap</w:t>
      </w:r>
      <w:r w:rsidRPr="00124192">
        <w:rPr>
          <w:rFonts w:ascii="Helvetica" w:hAnsi="Helvetica" w:cs="Helvetica"/>
          <w:color w:val="434343"/>
          <w:kern w:val="0"/>
          <w:sz w:val="21"/>
          <w:szCs w:val="26"/>
        </w:rPr>
        <w:t>给出了最佳的实现（链表也是</w:t>
      </w:r>
      <w:r w:rsidRPr="00124192">
        <w:rPr>
          <w:rFonts w:ascii="Helvetica" w:hAnsi="Helvetica" w:cs="Helvetica"/>
          <w:color w:val="434343"/>
          <w:kern w:val="0"/>
          <w:sz w:val="21"/>
          <w:szCs w:val="26"/>
        </w:rPr>
        <w:t>Linked</w:t>
      </w:r>
      <w:r w:rsidRPr="00124192">
        <w:rPr>
          <w:rFonts w:ascii="Helvetica" w:hAnsi="Helvetica" w:cs="Helvetica"/>
          <w:color w:val="434343"/>
          <w:kern w:val="0"/>
          <w:sz w:val="21"/>
          <w:szCs w:val="26"/>
        </w:rPr>
        <w:t>这一前缀的由来），同时解决了元素的快速访问与缓存淘汰问题。</w:t>
      </w:r>
    </w:p>
    <w:p w14:paraId="16BA5C9C" w14:textId="15D5E3B5"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noProof/>
          <w:color w:val="434343"/>
          <w:kern w:val="0"/>
          <w:sz w:val="21"/>
          <w:szCs w:val="26"/>
        </w:rPr>
        <w:drawing>
          <wp:inline distT="0" distB="0" distL="0" distR="0" wp14:anchorId="162966F7" wp14:editId="16602F97">
            <wp:extent cx="5275770" cy="3658436"/>
            <wp:effectExtent l="0" t="0" r="762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85874" cy="3665442"/>
                    </a:xfrm>
                    <a:prstGeom prst="rect">
                      <a:avLst/>
                    </a:prstGeom>
                    <a:noFill/>
                    <a:ln>
                      <a:noFill/>
                    </a:ln>
                  </pic:spPr>
                </pic:pic>
              </a:graphicData>
            </a:graphic>
          </wp:inline>
        </w:drawing>
      </w:r>
    </w:p>
    <w:p w14:paraId="2E9CBD54" w14:textId="77777777" w:rsidR="00321EDA" w:rsidRDefault="00321EDA" w:rsidP="00CE03AE">
      <w:pPr>
        <w:ind w:left="720"/>
        <w:rPr>
          <w:sz w:val="20"/>
        </w:rPr>
      </w:pPr>
    </w:p>
    <w:p w14:paraId="069805E7" w14:textId="77777777" w:rsidR="00102FA2" w:rsidRDefault="00102FA2" w:rsidP="00CE03AE">
      <w:pPr>
        <w:ind w:left="720"/>
        <w:rPr>
          <w:sz w:val="20"/>
        </w:rPr>
      </w:pPr>
    </w:p>
    <w:p w14:paraId="11272A57" w14:textId="77777777" w:rsidR="00102FA2" w:rsidRDefault="00102FA2" w:rsidP="00CE03AE">
      <w:pPr>
        <w:ind w:left="720"/>
        <w:rPr>
          <w:sz w:val="20"/>
        </w:rPr>
      </w:pPr>
    </w:p>
    <w:p w14:paraId="269000A8" w14:textId="56BC0223" w:rsidR="00102FA2" w:rsidRPr="00102FA2" w:rsidRDefault="00102FA2" w:rsidP="009460D7">
      <w:pPr>
        <w:pStyle w:val="3"/>
      </w:pPr>
      <w:r w:rsidRPr="00102FA2">
        <w:rPr>
          <w:rFonts w:hint="eastAsia"/>
        </w:rPr>
        <w:t>10.单例的双锁机制</w:t>
      </w:r>
    </w:p>
    <w:p w14:paraId="34FB1D5A" w14:textId="77777777" w:rsidR="00102FA2" w:rsidRDefault="00102FA2" w:rsidP="00102FA2">
      <w:pPr>
        <w:widowControl/>
        <w:jc w:val="left"/>
        <w:rPr>
          <w:rFonts w:eastAsia="Times New Roman"/>
          <w:kern w:val="0"/>
        </w:rPr>
      </w:pPr>
      <w:r>
        <w:rPr>
          <w:rFonts w:ascii="Microsoft YaHei" w:eastAsia="Microsoft YaHei" w:hAnsi="Microsoft YaHei" w:cs="Arial" w:hint="eastAsia"/>
          <w:color w:val="494949"/>
          <w:sz w:val="21"/>
          <w:szCs w:val="21"/>
          <w:shd w:val="clear" w:color="auto" w:fill="FFFFFF"/>
        </w:rPr>
        <w:t>为什么要在多线程中创建单例模式的时候要进行双重锁定？先回顾一下双重锁定的代码块。</w:t>
      </w:r>
      <w:r>
        <w:rPr>
          <w:rFonts w:ascii="Microsoft YaHei" w:eastAsia="Microsoft YaHei" w:hAnsi="Microsoft YaHei" w:cs="Arial" w:hint="eastAsia"/>
          <w:color w:val="494949"/>
          <w:sz w:val="21"/>
          <w:szCs w:val="21"/>
          <w:shd w:val="clear" w:color="auto" w:fill="FFFFFF"/>
        </w:rPr>
        <w:br/>
      </w:r>
      <w:r>
        <w:rPr>
          <w:rFonts w:ascii="Microsoft YaHei" w:eastAsia="Microsoft YaHei" w:hAnsi="Microsoft YaHei" w:cs="Arial" w:hint="eastAsia"/>
          <w:color w:val="494949"/>
          <w:sz w:val="21"/>
          <w:szCs w:val="21"/>
          <w:shd w:val="clear" w:color="auto" w:fill="FFFFFF"/>
        </w:rPr>
        <w:br/>
      </w:r>
    </w:p>
    <w:p w14:paraId="20A1E2FC" w14:textId="77777777" w:rsidR="00102FA2" w:rsidRDefault="00102FA2" w:rsidP="00102FA2">
      <w:pPr>
        <w:shd w:val="clear" w:color="auto" w:fill="F8F8F8"/>
        <w:rPr>
          <w:rFonts w:ascii="Verdana" w:eastAsia="Times New Roman" w:hAnsi="Verdana"/>
          <w:color w:val="C0C0C0"/>
          <w:sz w:val="14"/>
          <w:szCs w:val="14"/>
        </w:rPr>
      </w:pPr>
      <w:r>
        <w:rPr>
          <w:rFonts w:ascii="Verdana" w:eastAsia="Times New Roman" w:hAnsi="Verdana"/>
          <w:b/>
          <w:bCs/>
          <w:color w:val="C0C0C0"/>
          <w:sz w:val="14"/>
          <w:szCs w:val="14"/>
        </w:rPr>
        <w:t>[java]</w:t>
      </w:r>
      <w:r>
        <w:rPr>
          <w:rStyle w:val="apple-converted-space"/>
          <w:rFonts w:ascii="Verdana" w:eastAsia="Times New Roman" w:hAnsi="Verdana"/>
          <w:color w:val="C0C0C0"/>
          <w:sz w:val="14"/>
          <w:szCs w:val="14"/>
        </w:rPr>
        <w:t> </w:t>
      </w:r>
      <w:hyperlink r:id="rId188" w:tgtFrame="_blank" w:tooltip="view plain" w:history="1">
        <w:r>
          <w:rPr>
            <w:rStyle w:val="a5"/>
            <w:rFonts w:ascii="Verdana" w:eastAsia="Times New Roman" w:hAnsi="Verdana"/>
            <w:color w:val="A0A0A0"/>
            <w:sz w:val="14"/>
            <w:szCs w:val="14"/>
            <w:bdr w:val="none" w:sz="0" w:space="0" w:color="auto" w:frame="1"/>
          </w:rPr>
          <w:t>view plain</w:t>
        </w:r>
      </w:hyperlink>
      <w:r>
        <w:rPr>
          <w:rStyle w:val="apple-converted-space"/>
          <w:rFonts w:ascii="Verdana" w:eastAsia="Times New Roman" w:hAnsi="Verdana"/>
          <w:color w:val="C0C0C0"/>
          <w:sz w:val="14"/>
          <w:szCs w:val="14"/>
        </w:rPr>
        <w:t> </w:t>
      </w:r>
      <w:hyperlink r:id="rId189" w:tgtFrame="_blank" w:tooltip="copy" w:history="1">
        <w:r>
          <w:rPr>
            <w:rStyle w:val="a5"/>
            <w:rFonts w:ascii="Verdana" w:eastAsia="Times New Roman" w:hAnsi="Verdana"/>
            <w:color w:val="A0A0A0"/>
            <w:sz w:val="14"/>
            <w:szCs w:val="14"/>
            <w:bdr w:val="none" w:sz="0" w:space="0" w:color="auto" w:frame="1"/>
          </w:rPr>
          <w:t>copy</w:t>
        </w:r>
      </w:hyperlink>
    </w:p>
    <w:p w14:paraId="7D8D967D" w14:textId="77777777" w:rsidR="00102FA2" w:rsidRDefault="00102FA2" w:rsidP="008B146C">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SingleTon {  </w:t>
      </w:r>
    </w:p>
    <w:p w14:paraId="3BD33B69" w14:textId="77777777" w:rsidR="00102FA2" w:rsidRDefault="00102FA2" w:rsidP="008B146C">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9B0AAE" w14:textId="77777777" w:rsidR="00102FA2" w:rsidRDefault="00102FA2" w:rsidP="008B146C">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static</w:t>
      </w:r>
      <w:r>
        <w:rPr>
          <w:rFonts w:ascii="Consolas" w:eastAsia="Times New Roman" w:hAnsi="Consolas"/>
          <w:color w:val="000000"/>
          <w:sz w:val="18"/>
          <w:szCs w:val="18"/>
          <w:bdr w:val="none" w:sz="0" w:space="0" w:color="auto" w:frame="1"/>
        </w:rPr>
        <w:t> SingleTon singleTon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F57F64" w14:textId="77777777" w:rsidR="00102FA2" w:rsidRDefault="00102FA2" w:rsidP="008B146C">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24F26D" w14:textId="77777777" w:rsidR="00102FA2" w:rsidRDefault="00102FA2" w:rsidP="008B146C">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7503EE" w14:textId="77777777" w:rsidR="00102FA2" w:rsidRDefault="00102FA2" w:rsidP="008B146C">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SingleTon() {  </w:t>
      </w:r>
    </w:p>
    <w:p w14:paraId="3424B47A" w14:textId="77777777" w:rsidR="00102FA2" w:rsidRDefault="00102FA2" w:rsidP="008B146C">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TODO Auto-generated constructor stub</w:t>
      </w:r>
      <w:r>
        <w:rPr>
          <w:rFonts w:ascii="Consolas" w:eastAsia="Times New Roman" w:hAnsi="Consolas"/>
          <w:color w:val="000000"/>
          <w:sz w:val="18"/>
          <w:szCs w:val="18"/>
          <w:bdr w:val="none" w:sz="0" w:space="0" w:color="auto" w:frame="1"/>
        </w:rPr>
        <w:t>  </w:t>
      </w:r>
    </w:p>
    <w:p w14:paraId="7F2C7F30" w14:textId="77777777" w:rsidR="00102FA2" w:rsidRDefault="00102FA2" w:rsidP="008B146C">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85097" w14:textId="77777777" w:rsidR="00102FA2" w:rsidRDefault="00102FA2" w:rsidP="008B146C">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D8B04E" w14:textId="77777777" w:rsidR="00102FA2" w:rsidRDefault="00102FA2" w:rsidP="008B146C">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7F09F6A" w14:textId="77777777" w:rsidR="00102FA2" w:rsidRDefault="00102FA2" w:rsidP="008B146C">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static</w:t>
      </w:r>
      <w:r>
        <w:rPr>
          <w:rFonts w:ascii="Consolas" w:eastAsia="Times New Roman" w:hAnsi="Consolas"/>
          <w:color w:val="000000"/>
          <w:sz w:val="18"/>
          <w:szCs w:val="18"/>
          <w:bdr w:val="none" w:sz="0" w:space="0" w:color="auto" w:frame="1"/>
        </w:rPr>
        <w:t> SingleTon getInstance(){  </w:t>
      </w:r>
    </w:p>
    <w:p w14:paraId="152081BF" w14:textId="77777777" w:rsidR="00102FA2" w:rsidRDefault="00102FA2" w:rsidP="008B146C">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(singleTon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B1E46DE" w14:textId="77777777" w:rsidR="00102FA2" w:rsidRDefault="00102FA2" w:rsidP="008B146C">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synchronized</w:t>
      </w:r>
      <w:r>
        <w:rPr>
          <w:rFonts w:ascii="Consolas" w:eastAsia="Times New Roman" w:hAnsi="Consolas"/>
          <w:color w:val="000000"/>
          <w:sz w:val="18"/>
          <w:szCs w:val="18"/>
          <w:bdr w:val="none" w:sz="0" w:space="0" w:color="auto" w:frame="1"/>
        </w:rPr>
        <w:t> (SingleTon.</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  </w:t>
      </w:r>
    </w:p>
    <w:p w14:paraId="73917B40" w14:textId="77777777" w:rsidR="00102FA2" w:rsidRDefault="00102FA2" w:rsidP="008B146C">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(singleTon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F3246D4" w14:textId="77777777" w:rsidR="00102FA2" w:rsidRDefault="00102FA2" w:rsidP="008B146C">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singleTon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SingleTon();  </w:t>
      </w:r>
    </w:p>
    <w:p w14:paraId="36D4012B" w14:textId="77777777" w:rsidR="00102FA2" w:rsidRDefault="00102FA2" w:rsidP="008B146C">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3D9367" w14:textId="77777777" w:rsidR="00102FA2" w:rsidRDefault="00102FA2" w:rsidP="008B146C">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4CCCE2" w14:textId="77777777" w:rsidR="00102FA2" w:rsidRDefault="00102FA2" w:rsidP="008B146C">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5CB452" w14:textId="77777777" w:rsidR="00102FA2" w:rsidRDefault="00102FA2" w:rsidP="008B146C">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singleTon;  </w:t>
      </w:r>
    </w:p>
    <w:p w14:paraId="3B7E8CCC" w14:textId="77777777" w:rsidR="00102FA2" w:rsidRDefault="00102FA2" w:rsidP="008B146C">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EC543E" w14:textId="77777777" w:rsidR="00102FA2" w:rsidRDefault="00102FA2" w:rsidP="008B146C">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56871BE" w14:textId="77777777" w:rsidR="00102FA2" w:rsidRDefault="00102FA2" w:rsidP="008B146C">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E047BD" w14:textId="77777777" w:rsidR="00102FA2" w:rsidRDefault="00102FA2" w:rsidP="00102FA2">
      <w:pPr>
        <w:rPr>
          <w:rFonts w:ascii="Times New Roman" w:eastAsia="Times New Roman" w:hAnsi="Times New Roman"/>
        </w:rPr>
      </w:pPr>
      <w:r>
        <w:rPr>
          <w:rFonts w:ascii="Arial" w:eastAsia="Times New Roman" w:hAnsi="Arial" w:cs="Arial"/>
          <w:color w:val="000000"/>
          <w:sz w:val="21"/>
          <w:szCs w:val="21"/>
        </w:rPr>
        <w:br/>
      </w:r>
      <w:r>
        <w:rPr>
          <w:rFonts w:ascii="Microsoft YaHei" w:eastAsia="Microsoft YaHei" w:hAnsi="Microsoft YaHei" w:hint="eastAsia"/>
          <w:color w:val="494949"/>
          <w:sz w:val="21"/>
          <w:szCs w:val="21"/>
        </w:rPr>
        <w:br/>
      </w:r>
    </w:p>
    <w:p w14:paraId="412CE819"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Style w:val="a6"/>
          <w:rFonts w:ascii="微软雅黑" w:eastAsia="微软雅黑" w:hAnsi="微软雅黑" w:cs="Arial" w:hint="eastAsia"/>
          <w:color w:val="000000"/>
          <w:sz w:val="20"/>
          <w:szCs w:val="20"/>
          <w:shd w:val="clear" w:color="auto" w:fill="FFFFFF"/>
        </w:rPr>
        <w:t>为何要使用双重检查锁定呢？上文已经大概说了一下。</w:t>
      </w:r>
    </w:p>
    <w:p w14:paraId="72D0D7C2"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考虑这样一种情况，就是有两个线程同时到达，即同时调用 getInstance() 方法，</w:t>
      </w:r>
    </w:p>
    <w:p w14:paraId="50F2273C"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lastRenderedPageBreak/>
        <w:t>此时由于</w:t>
      </w:r>
      <w:r>
        <w:rPr>
          <w:rFonts w:ascii="Arial" w:hAnsi="Arial" w:cs="Arial"/>
          <w:color w:val="333333"/>
          <w:sz w:val="21"/>
          <w:szCs w:val="21"/>
          <w:shd w:val="clear" w:color="auto" w:fill="FFFFFF"/>
        </w:rPr>
        <w:t> </w:t>
      </w:r>
      <w:r>
        <w:rPr>
          <w:rFonts w:ascii="微软雅黑" w:eastAsia="微软雅黑" w:hAnsi="微软雅黑" w:cs="Arial" w:hint="eastAsia"/>
          <w:color w:val="000000"/>
          <w:sz w:val="20"/>
          <w:szCs w:val="20"/>
          <w:shd w:val="clear" w:color="auto" w:fill="FFFFFF"/>
        </w:rPr>
        <w:t>singleTon == null ，所以很明显，两个线程都可以通过第一重的</w:t>
      </w:r>
      <w:r>
        <w:rPr>
          <w:rFonts w:ascii="Arial" w:hAnsi="Arial" w:cs="Arial"/>
          <w:color w:val="333333"/>
          <w:sz w:val="21"/>
          <w:szCs w:val="21"/>
          <w:shd w:val="clear" w:color="auto" w:fill="FFFFFF"/>
        </w:rPr>
        <w:t> </w:t>
      </w:r>
      <w:r>
        <w:rPr>
          <w:rFonts w:ascii="微软雅黑" w:eastAsia="微软雅黑" w:hAnsi="微软雅黑" w:cs="Arial" w:hint="eastAsia"/>
          <w:color w:val="000000"/>
          <w:sz w:val="20"/>
          <w:szCs w:val="20"/>
          <w:shd w:val="clear" w:color="auto" w:fill="FFFFFF"/>
        </w:rPr>
        <w:t>singleTon == null ，</w:t>
      </w:r>
    </w:p>
    <w:p w14:paraId="74D80914"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进入第一重 if 语句后，由于存在锁机制，所以会有一个线程进入 lock 语句并进入第二重</w:t>
      </w:r>
      <w:r>
        <w:rPr>
          <w:rFonts w:ascii="Arial" w:hAnsi="Arial" w:cs="Arial"/>
          <w:color w:val="333333"/>
          <w:sz w:val="21"/>
          <w:szCs w:val="21"/>
          <w:shd w:val="clear" w:color="auto" w:fill="FFFFFF"/>
        </w:rPr>
        <w:t> </w:t>
      </w:r>
      <w:r>
        <w:rPr>
          <w:rFonts w:ascii="微软雅黑" w:eastAsia="微软雅黑" w:hAnsi="微软雅黑" w:cs="Arial" w:hint="eastAsia"/>
          <w:color w:val="000000"/>
          <w:sz w:val="20"/>
          <w:szCs w:val="20"/>
          <w:shd w:val="clear" w:color="auto" w:fill="FFFFFF"/>
        </w:rPr>
        <w:t>singleTon == null ，</w:t>
      </w:r>
    </w:p>
    <w:p w14:paraId="1EE12DC4"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而另外的一个线程则会在 lock 语句的外面等待。</w:t>
      </w:r>
    </w:p>
    <w:p w14:paraId="3FA58874"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而当第一个线程执行完 new </w:t>
      </w:r>
      <w:r>
        <w:rPr>
          <w:rFonts w:ascii="Arial" w:hAnsi="Arial" w:cs="Arial"/>
          <w:color w:val="333333"/>
          <w:sz w:val="21"/>
          <w:szCs w:val="21"/>
          <w:shd w:val="clear" w:color="auto" w:fill="FFFFFF"/>
        </w:rPr>
        <w:t> </w:t>
      </w:r>
      <w:r>
        <w:rPr>
          <w:rFonts w:ascii="微软雅黑" w:eastAsia="微软雅黑" w:hAnsi="微软雅黑" w:cs="Arial" w:hint="eastAsia"/>
          <w:color w:val="000000"/>
          <w:sz w:val="20"/>
          <w:szCs w:val="20"/>
          <w:shd w:val="clear" w:color="auto" w:fill="FFFFFF"/>
        </w:rPr>
        <w:t>SingleTon（）语句后，便会退出锁定区域，此时，第二个线程便可以进入 lock 语句块，</w:t>
      </w:r>
    </w:p>
    <w:p w14:paraId="4C709239"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此时，如果没有第二重</w:t>
      </w:r>
      <w:r>
        <w:rPr>
          <w:rFonts w:ascii="Arial" w:hAnsi="Arial" w:cs="Arial"/>
          <w:color w:val="333333"/>
          <w:sz w:val="21"/>
          <w:szCs w:val="21"/>
          <w:shd w:val="clear" w:color="auto" w:fill="FFFFFF"/>
        </w:rPr>
        <w:t> </w:t>
      </w:r>
      <w:r>
        <w:rPr>
          <w:rFonts w:ascii="微软雅黑" w:eastAsia="微软雅黑" w:hAnsi="微软雅黑" w:cs="Arial" w:hint="eastAsia"/>
          <w:color w:val="000000"/>
          <w:sz w:val="20"/>
          <w:szCs w:val="20"/>
          <w:shd w:val="clear" w:color="auto" w:fill="FFFFFF"/>
        </w:rPr>
        <w:t>singleTon == null 的话，那么第二个线程还是可以调用 new </w:t>
      </w:r>
      <w:r>
        <w:rPr>
          <w:rFonts w:ascii="Arial" w:hAnsi="Arial" w:cs="Arial"/>
          <w:color w:val="333333"/>
          <w:sz w:val="21"/>
          <w:szCs w:val="21"/>
          <w:shd w:val="clear" w:color="auto" w:fill="FFFFFF"/>
        </w:rPr>
        <w:t> </w:t>
      </w:r>
      <w:r>
        <w:rPr>
          <w:rFonts w:ascii="微软雅黑" w:eastAsia="微软雅黑" w:hAnsi="微软雅黑" w:cs="Arial" w:hint="eastAsia"/>
          <w:color w:val="000000"/>
          <w:sz w:val="20"/>
          <w:szCs w:val="20"/>
          <w:shd w:val="clear" w:color="auto" w:fill="FFFFFF"/>
        </w:rPr>
        <w:t>SingleTon （）语句，</w:t>
      </w:r>
    </w:p>
    <w:p w14:paraId="15A66482"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这样第二个线程也会创建一个</w:t>
      </w:r>
      <w:r>
        <w:rPr>
          <w:rFonts w:ascii="Arial" w:hAnsi="Arial" w:cs="Arial"/>
          <w:color w:val="333333"/>
          <w:sz w:val="21"/>
          <w:szCs w:val="21"/>
          <w:shd w:val="clear" w:color="auto" w:fill="FFFFFF"/>
        </w:rPr>
        <w:t> </w:t>
      </w:r>
      <w:r>
        <w:rPr>
          <w:rFonts w:ascii="微软雅黑" w:eastAsia="微软雅黑" w:hAnsi="微软雅黑" w:cs="Arial" w:hint="eastAsia"/>
          <w:color w:val="000000"/>
          <w:sz w:val="20"/>
          <w:szCs w:val="20"/>
          <w:shd w:val="clear" w:color="auto" w:fill="FFFFFF"/>
        </w:rPr>
        <w:t>SingleTon实例，这样也还是违背了单例模式的初衷的，</w:t>
      </w:r>
    </w:p>
    <w:p w14:paraId="2B6A93DD"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所以这里必须要使用双重检查锁定。</w:t>
      </w:r>
    </w:p>
    <w:p w14:paraId="32B74773"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细心的朋友一定会发现，如果我去掉第一重 singleton == null ，程序还是可以在多线程下完好的运行的，</w:t>
      </w:r>
    </w:p>
    <w:p w14:paraId="3C3CC92A"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考虑在没有第一重 singleton == null 的情况下，</w:t>
      </w:r>
    </w:p>
    <w:p w14:paraId="02FE278E"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当有两个线程同时到达，此时，由于 lock 机制的存在，第一个线程会进入 lock 语句块，并且可以顺利执行 new SingleTon（），</w:t>
      </w:r>
    </w:p>
    <w:p w14:paraId="6B401726"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当第一个线程退出 lock 语句块时， singleTon 这个静态变量已不为 null 了，所以当第二个线程进入 lock 时，</w:t>
      </w:r>
    </w:p>
    <w:p w14:paraId="14C4FF3A"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还是会被第二重 singleton == null 挡在外面，而无法执行 new Singleton（），</w:t>
      </w:r>
    </w:p>
    <w:p w14:paraId="64800632"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Style w:val="a6"/>
          <w:rFonts w:ascii="微软雅黑" w:eastAsia="微软雅黑" w:hAnsi="微软雅黑" w:cs="Arial" w:hint="eastAsia"/>
          <w:color w:val="000000"/>
          <w:sz w:val="20"/>
          <w:szCs w:val="20"/>
          <w:shd w:val="clear" w:color="auto" w:fill="FFFFFF"/>
        </w:rPr>
        <w:t>所以在没有第一重 singleton == null 的情况下，也是可以实现单例模式的？那么为什么需要第一重 singleton == null 呢？</w:t>
      </w:r>
    </w:p>
    <w:p w14:paraId="1E7A99DD"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这里就涉及一个性能问题了，因为对于单例模式的话，new SingleTon（）只需要执行一次就 OK 了，</w:t>
      </w:r>
    </w:p>
    <w:p w14:paraId="606D63C3"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而如果没有第一重 singleTon == null 的话，每一次有线程进入 getInstance（）时，均会执行锁定操作来实现线程同步，</w:t>
      </w:r>
    </w:p>
    <w:p w14:paraId="5F991DAF"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这是非常耗费性能的，而如果我加上第一重 singleTon == null 的话，</w:t>
      </w:r>
    </w:p>
    <w:p w14:paraId="1014A75B"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lastRenderedPageBreak/>
        <w:t>那么就只有在第一次，也就是 singleTton ==null 成立时的情况下执行一次锁定以实现线程同步，</w:t>
      </w:r>
    </w:p>
    <w:p w14:paraId="03650D4D"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而以后的话，便只要直接返回 Singleton 实例就 OK 了而根本无需再进入 lock 语句块了，这样就可以解决由线程同步带来的性能问题了。</w:t>
      </w:r>
    </w:p>
    <w:p w14:paraId="5F06F06C" w14:textId="77777777" w:rsidR="00102FA2" w:rsidRPr="00102FA2" w:rsidRDefault="00102FA2" w:rsidP="00102FA2"/>
    <w:p w14:paraId="7D75F795" w14:textId="77777777" w:rsidR="00102FA2" w:rsidRDefault="00102FA2" w:rsidP="00CE03AE">
      <w:pPr>
        <w:ind w:left="720"/>
        <w:rPr>
          <w:sz w:val="20"/>
        </w:rPr>
      </w:pPr>
    </w:p>
    <w:p w14:paraId="31A80511" w14:textId="3B5CEAE5" w:rsidR="00102FA2" w:rsidRPr="00776DDB" w:rsidRDefault="00776DDB" w:rsidP="009460D7">
      <w:pPr>
        <w:pStyle w:val="3"/>
      </w:pPr>
      <w:r w:rsidRPr="00776DDB">
        <w:rPr>
          <w:rFonts w:hint="eastAsia"/>
        </w:rPr>
        <w:t>11.</w:t>
      </w:r>
      <w:r w:rsidR="00AB69D3" w:rsidRPr="00776DDB">
        <w:t>F</w:t>
      </w:r>
      <w:r w:rsidR="00AB69D3" w:rsidRPr="00776DDB">
        <w:rPr>
          <w:rFonts w:hint="eastAsia"/>
        </w:rPr>
        <w:t>resco源码解析</w:t>
      </w:r>
    </w:p>
    <w:p w14:paraId="24242938" w14:textId="77777777" w:rsidR="00AB69D3" w:rsidRPr="00776DDB" w:rsidRDefault="00AB69D3" w:rsidP="00AB69D3">
      <w:pPr>
        <w:widowControl/>
        <w:autoSpaceDE w:val="0"/>
        <w:autoSpaceDN w:val="0"/>
        <w:adjustRightInd w:val="0"/>
        <w:jc w:val="left"/>
        <w:rPr>
          <w:rFonts w:ascii="Helvetica Neue" w:hAnsi="Helvetica Neue" w:cs="Helvetica Neue"/>
          <w:b/>
          <w:bCs/>
          <w:color w:val="343434"/>
          <w:kern w:val="0"/>
          <w:sz w:val="40"/>
          <w:szCs w:val="60"/>
        </w:rPr>
      </w:pPr>
      <w:r w:rsidRPr="00776DDB">
        <w:rPr>
          <w:rFonts w:ascii="Helvetica Neue" w:hAnsi="Helvetica Neue" w:cs="Helvetica Neue"/>
          <w:b/>
          <w:bCs/>
          <w:color w:val="343434"/>
          <w:kern w:val="0"/>
          <w:sz w:val="40"/>
          <w:szCs w:val="60"/>
        </w:rPr>
        <w:t>关于</w:t>
      </w:r>
      <w:r w:rsidRPr="00776DDB">
        <w:rPr>
          <w:rFonts w:ascii="Helvetica Neue" w:hAnsi="Helvetica Neue" w:cs="Helvetica Neue"/>
          <w:b/>
          <w:bCs/>
          <w:color w:val="343434"/>
          <w:kern w:val="0"/>
          <w:sz w:val="40"/>
          <w:szCs w:val="60"/>
        </w:rPr>
        <w:t xml:space="preserve"> Fresco</w:t>
      </w:r>
    </w:p>
    <w:p w14:paraId="1A4E06B6"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r w:rsidRPr="00776DDB">
        <w:rPr>
          <w:rFonts w:ascii="Helvetica Neue" w:hAnsi="Helvetica Neue" w:cs="Helvetica Neue"/>
          <w:color w:val="343434"/>
          <w:kern w:val="0"/>
          <w:sz w:val="18"/>
          <w:szCs w:val="28"/>
        </w:rPr>
        <w:t xml:space="preserve">Fresco </w:t>
      </w:r>
      <w:r w:rsidRPr="00776DDB">
        <w:rPr>
          <w:rFonts w:ascii="Helvetica Neue" w:hAnsi="Helvetica Neue" w:cs="Helvetica Neue"/>
          <w:color w:val="343434"/>
          <w:kern w:val="0"/>
          <w:sz w:val="18"/>
          <w:szCs w:val="28"/>
        </w:rPr>
        <w:t>是一个强大的图片加载组件。</w:t>
      </w:r>
    </w:p>
    <w:p w14:paraId="3E6444E4"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r w:rsidRPr="00776DDB">
        <w:rPr>
          <w:rFonts w:ascii="Helvetica Neue" w:hAnsi="Helvetica Neue" w:cs="Helvetica Neue"/>
          <w:color w:val="343434"/>
          <w:kern w:val="0"/>
          <w:sz w:val="18"/>
          <w:szCs w:val="28"/>
        </w:rPr>
        <w:t xml:space="preserve">Fresco </w:t>
      </w:r>
      <w:r w:rsidRPr="00776DDB">
        <w:rPr>
          <w:rFonts w:ascii="Helvetica Neue" w:hAnsi="Helvetica Neue" w:cs="Helvetica Neue"/>
          <w:color w:val="343434"/>
          <w:kern w:val="0"/>
          <w:sz w:val="18"/>
          <w:szCs w:val="28"/>
        </w:rPr>
        <w:t>中设计有一个叫做</w:t>
      </w:r>
      <w:r w:rsidRPr="00776DDB">
        <w:rPr>
          <w:rFonts w:ascii="Helvetica Neue" w:hAnsi="Helvetica Neue" w:cs="Helvetica Neue"/>
          <w:color w:val="343434"/>
          <w:kern w:val="0"/>
          <w:sz w:val="18"/>
          <w:szCs w:val="28"/>
        </w:rPr>
        <w:t> image pipeline </w:t>
      </w:r>
      <w:r w:rsidRPr="00776DDB">
        <w:rPr>
          <w:rFonts w:ascii="Helvetica Neue" w:hAnsi="Helvetica Neue" w:cs="Helvetica Neue"/>
          <w:color w:val="343434"/>
          <w:kern w:val="0"/>
          <w:sz w:val="18"/>
          <w:szCs w:val="28"/>
        </w:rPr>
        <w:t>的模块。它负责从网络，从本地文件系统，本地资源加载图片。为了最大限度节省空间和</w:t>
      </w:r>
      <w:r w:rsidRPr="00776DDB">
        <w:rPr>
          <w:rFonts w:ascii="Helvetica Neue" w:hAnsi="Helvetica Neue" w:cs="Helvetica Neue"/>
          <w:color w:val="343434"/>
          <w:kern w:val="0"/>
          <w:sz w:val="18"/>
          <w:szCs w:val="28"/>
        </w:rPr>
        <w:t>CPU</w:t>
      </w:r>
      <w:r w:rsidRPr="00776DDB">
        <w:rPr>
          <w:rFonts w:ascii="Helvetica Neue" w:hAnsi="Helvetica Neue" w:cs="Helvetica Neue"/>
          <w:color w:val="343434"/>
          <w:kern w:val="0"/>
          <w:sz w:val="18"/>
          <w:szCs w:val="28"/>
        </w:rPr>
        <w:t>时间，它含有</w:t>
      </w:r>
      <w:r w:rsidRPr="00776DDB">
        <w:rPr>
          <w:rFonts w:ascii="Helvetica Neue" w:hAnsi="Helvetica Neue" w:cs="Helvetica Neue"/>
          <w:color w:val="343434"/>
          <w:kern w:val="0"/>
          <w:sz w:val="18"/>
          <w:szCs w:val="28"/>
        </w:rPr>
        <w:t>3</w:t>
      </w:r>
      <w:r w:rsidRPr="00776DDB">
        <w:rPr>
          <w:rFonts w:ascii="Helvetica Neue" w:hAnsi="Helvetica Neue" w:cs="Helvetica Neue"/>
          <w:color w:val="343434"/>
          <w:kern w:val="0"/>
          <w:sz w:val="18"/>
          <w:szCs w:val="28"/>
        </w:rPr>
        <w:t>级缓存设计（</w:t>
      </w:r>
      <w:r w:rsidRPr="00776DDB">
        <w:rPr>
          <w:rFonts w:ascii="Helvetica Neue" w:hAnsi="Helvetica Neue" w:cs="Helvetica Neue"/>
          <w:color w:val="343434"/>
          <w:kern w:val="0"/>
          <w:sz w:val="18"/>
          <w:szCs w:val="28"/>
        </w:rPr>
        <w:t>2</w:t>
      </w:r>
      <w:r w:rsidRPr="00776DDB">
        <w:rPr>
          <w:rFonts w:ascii="Helvetica Neue" w:hAnsi="Helvetica Neue" w:cs="Helvetica Neue"/>
          <w:color w:val="343434"/>
          <w:kern w:val="0"/>
          <w:sz w:val="18"/>
          <w:szCs w:val="28"/>
        </w:rPr>
        <w:t>级内存，</w:t>
      </w:r>
      <w:r w:rsidRPr="00776DDB">
        <w:rPr>
          <w:rFonts w:ascii="Helvetica Neue" w:hAnsi="Helvetica Neue" w:cs="Helvetica Neue"/>
          <w:color w:val="343434"/>
          <w:kern w:val="0"/>
          <w:sz w:val="18"/>
          <w:szCs w:val="28"/>
        </w:rPr>
        <w:t>1</w:t>
      </w:r>
      <w:r w:rsidRPr="00776DDB">
        <w:rPr>
          <w:rFonts w:ascii="Helvetica Neue" w:hAnsi="Helvetica Neue" w:cs="Helvetica Neue"/>
          <w:color w:val="343434"/>
          <w:kern w:val="0"/>
          <w:sz w:val="18"/>
          <w:szCs w:val="28"/>
        </w:rPr>
        <w:t>级文件）。</w:t>
      </w:r>
    </w:p>
    <w:p w14:paraId="27B3B153"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r w:rsidRPr="00776DDB">
        <w:rPr>
          <w:rFonts w:ascii="Helvetica Neue" w:hAnsi="Helvetica Neue" w:cs="Helvetica Neue"/>
          <w:color w:val="343434"/>
          <w:kern w:val="0"/>
          <w:sz w:val="18"/>
          <w:szCs w:val="28"/>
        </w:rPr>
        <w:t xml:space="preserve">Fresco </w:t>
      </w:r>
      <w:r w:rsidRPr="00776DDB">
        <w:rPr>
          <w:rFonts w:ascii="Helvetica Neue" w:hAnsi="Helvetica Neue" w:cs="Helvetica Neue"/>
          <w:color w:val="343434"/>
          <w:kern w:val="0"/>
          <w:sz w:val="18"/>
          <w:szCs w:val="28"/>
        </w:rPr>
        <w:t>中设计有一个叫做</w:t>
      </w:r>
      <w:r w:rsidRPr="00776DDB">
        <w:rPr>
          <w:rFonts w:ascii="Helvetica Neue" w:hAnsi="Helvetica Neue" w:cs="Helvetica Neue"/>
          <w:color w:val="343434"/>
          <w:kern w:val="0"/>
          <w:sz w:val="18"/>
          <w:szCs w:val="28"/>
        </w:rPr>
        <w:t> Drawees </w:t>
      </w:r>
      <w:r w:rsidRPr="00776DDB">
        <w:rPr>
          <w:rFonts w:ascii="Helvetica Neue" w:hAnsi="Helvetica Neue" w:cs="Helvetica Neue"/>
          <w:color w:val="343434"/>
          <w:kern w:val="0"/>
          <w:sz w:val="18"/>
          <w:szCs w:val="28"/>
        </w:rPr>
        <w:t>模块，方便地显示</w:t>
      </w:r>
      <w:r w:rsidRPr="00776DDB">
        <w:rPr>
          <w:rFonts w:ascii="Helvetica Neue" w:hAnsi="Helvetica Neue" w:cs="Helvetica Neue"/>
          <w:color w:val="343434"/>
          <w:kern w:val="0"/>
          <w:sz w:val="18"/>
          <w:szCs w:val="28"/>
        </w:rPr>
        <w:t>loading</w:t>
      </w:r>
      <w:r w:rsidRPr="00776DDB">
        <w:rPr>
          <w:rFonts w:ascii="Helvetica Neue" w:hAnsi="Helvetica Neue" w:cs="Helvetica Neue"/>
          <w:color w:val="343434"/>
          <w:kern w:val="0"/>
          <w:sz w:val="18"/>
          <w:szCs w:val="28"/>
        </w:rPr>
        <w:t>图，当图片不再显示在屏幕上时，及时地释放内存和空间占用。</w:t>
      </w:r>
    </w:p>
    <w:p w14:paraId="33A69678"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r w:rsidRPr="00776DDB">
        <w:rPr>
          <w:rFonts w:ascii="Helvetica Neue" w:hAnsi="Helvetica Neue" w:cs="Helvetica Neue"/>
          <w:color w:val="343434"/>
          <w:kern w:val="0"/>
          <w:sz w:val="18"/>
          <w:szCs w:val="28"/>
        </w:rPr>
        <w:t xml:space="preserve">Fresco </w:t>
      </w:r>
      <w:r w:rsidRPr="00776DDB">
        <w:rPr>
          <w:rFonts w:ascii="Helvetica Neue" w:hAnsi="Helvetica Neue" w:cs="Helvetica Neue"/>
          <w:color w:val="343434"/>
          <w:kern w:val="0"/>
          <w:sz w:val="18"/>
          <w:szCs w:val="28"/>
        </w:rPr>
        <w:t>支持</w:t>
      </w:r>
      <w:r w:rsidRPr="00776DDB">
        <w:rPr>
          <w:rFonts w:ascii="Helvetica Neue" w:hAnsi="Helvetica Neue" w:cs="Helvetica Neue"/>
          <w:color w:val="343434"/>
          <w:kern w:val="0"/>
          <w:sz w:val="18"/>
          <w:szCs w:val="28"/>
        </w:rPr>
        <w:t xml:space="preserve"> Android2.3(API level 9) </w:t>
      </w:r>
      <w:r w:rsidRPr="00776DDB">
        <w:rPr>
          <w:rFonts w:ascii="Helvetica Neue" w:hAnsi="Helvetica Neue" w:cs="Helvetica Neue"/>
          <w:color w:val="343434"/>
          <w:kern w:val="0"/>
          <w:sz w:val="18"/>
          <w:szCs w:val="28"/>
        </w:rPr>
        <w:t>及其以上系统。</w:t>
      </w:r>
    </w:p>
    <w:p w14:paraId="18E740DA"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r w:rsidRPr="00776DDB">
        <w:rPr>
          <w:rFonts w:ascii="Helvetica Neue" w:hAnsi="Helvetica Neue" w:cs="Helvetica Neue"/>
          <w:color w:val="343434"/>
          <w:kern w:val="0"/>
          <w:sz w:val="18"/>
          <w:szCs w:val="28"/>
        </w:rPr>
        <w:t>这么强大而优秀的开源项目，学习学习人家的源码是非常不错的，看了一两天，记录一下自己的笔记与见解。源码比较复杂，我的看法不一定对，如有错误之处欢迎指出，欢迎交流学习。</w:t>
      </w:r>
    </w:p>
    <w:p w14:paraId="7AAFBB11"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r w:rsidRPr="00776DDB">
        <w:rPr>
          <w:rFonts w:ascii="Helvetica Neue" w:hAnsi="Helvetica Neue" w:cs="Helvetica Neue"/>
          <w:color w:val="343434"/>
          <w:kern w:val="0"/>
          <w:sz w:val="18"/>
          <w:szCs w:val="28"/>
        </w:rPr>
        <w:t>fresco</w:t>
      </w:r>
      <w:r w:rsidRPr="00776DDB">
        <w:rPr>
          <w:rFonts w:ascii="Helvetica Neue" w:hAnsi="Helvetica Neue" w:cs="Helvetica Neue"/>
          <w:color w:val="343434"/>
          <w:kern w:val="0"/>
          <w:sz w:val="18"/>
          <w:szCs w:val="28"/>
        </w:rPr>
        <w:t>作为一个图片加载框架肯定离不开数据或者，数据缓存等基本流程。如下图描述那样。</w:t>
      </w:r>
    </w:p>
    <w:p w14:paraId="42A86D24" w14:textId="127E5460"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r w:rsidRPr="00776DDB">
        <w:rPr>
          <w:rFonts w:ascii="Helvetica Neue" w:hAnsi="Helvetica Neue" w:cs="Helvetica Neue"/>
          <w:noProof/>
          <w:color w:val="343434"/>
          <w:kern w:val="0"/>
          <w:sz w:val="18"/>
          <w:szCs w:val="28"/>
        </w:rPr>
        <w:lastRenderedPageBreak/>
        <w:drawing>
          <wp:inline distT="0" distB="0" distL="0" distR="0" wp14:anchorId="01D00BE3" wp14:editId="2AA84D97">
            <wp:extent cx="7971790" cy="5044155"/>
            <wp:effectExtent l="0" t="0" r="3810" b="1079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7974949" cy="5046154"/>
                    </a:xfrm>
                    <a:prstGeom prst="rect">
                      <a:avLst/>
                    </a:prstGeom>
                    <a:noFill/>
                    <a:ln>
                      <a:noFill/>
                    </a:ln>
                  </pic:spPr>
                </pic:pic>
              </a:graphicData>
            </a:graphic>
          </wp:inline>
        </w:drawing>
      </w:r>
    </w:p>
    <w:p w14:paraId="526FE28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lastRenderedPageBreak/>
        <w:t>实际上，通过查看源码，</w:t>
      </w:r>
      <w:r w:rsidRPr="00776DDB">
        <w:rPr>
          <w:rFonts w:ascii="Times" w:hAnsi="Times" w:cs="Times"/>
          <w:color w:val="434343"/>
          <w:kern w:val="0"/>
          <w:sz w:val="18"/>
          <w:szCs w:val="28"/>
        </w:rPr>
        <w:t>Fresco</w:t>
      </w:r>
      <w:r w:rsidRPr="00776DDB">
        <w:rPr>
          <w:rFonts w:ascii="Times" w:hAnsi="Times" w:cs="Times"/>
          <w:color w:val="434343"/>
          <w:kern w:val="0"/>
          <w:sz w:val="18"/>
          <w:szCs w:val="28"/>
        </w:rPr>
        <w:t>使用的时候是这样的：提交请求</w:t>
      </w:r>
      <w:r w:rsidRPr="00776DDB">
        <w:rPr>
          <w:rFonts w:ascii="Times" w:hAnsi="Times" w:cs="Times"/>
          <w:color w:val="434343"/>
          <w:kern w:val="0"/>
          <w:sz w:val="18"/>
          <w:szCs w:val="28"/>
        </w:rPr>
        <w:t>------</w:t>
      </w:r>
      <w:r w:rsidRPr="00776DDB">
        <w:rPr>
          <w:rFonts w:ascii="Times" w:hAnsi="Times" w:cs="Times"/>
          <w:color w:val="434343"/>
          <w:kern w:val="0"/>
          <w:sz w:val="18"/>
          <w:szCs w:val="28"/>
        </w:rPr>
        <w:t>》获取数据</w:t>
      </w:r>
    </w:p>
    <w:p w14:paraId="295351A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提交请求很容易理解，难点就是获取数据的过程，它获取数据的过程基本是上图的逆过程进行的，就是提交了请求</w:t>
      </w:r>
      <w:r w:rsidRPr="00776DDB">
        <w:rPr>
          <w:rFonts w:ascii="Times" w:hAnsi="Times" w:cs="Times"/>
          <w:color w:val="434343"/>
          <w:kern w:val="0"/>
          <w:sz w:val="18"/>
          <w:szCs w:val="28"/>
        </w:rPr>
        <w:t>-----</w:t>
      </w:r>
      <w:r w:rsidRPr="00776DDB">
        <w:rPr>
          <w:rFonts w:ascii="Times" w:hAnsi="Times" w:cs="Times"/>
          <w:color w:val="434343"/>
          <w:kern w:val="0"/>
          <w:sz w:val="18"/>
          <w:szCs w:val="28"/>
        </w:rPr>
        <w:t>》判断有没有缓存内存</w:t>
      </w:r>
      <w:r w:rsidRPr="00776DDB">
        <w:rPr>
          <w:rFonts w:ascii="Times" w:hAnsi="Times" w:cs="Times"/>
          <w:color w:val="434343"/>
          <w:kern w:val="0"/>
          <w:sz w:val="18"/>
          <w:szCs w:val="28"/>
        </w:rPr>
        <w:t>--------</w:t>
      </w:r>
      <w:r w:rsidRPr="00776DDB">
        <w:rPr>
          <w:rFonts w:ascii="Times" w:hAnsi="Times" w:cs="Times"/>
          <w:color w:val="434343"/>
          <w:kern w:val="0"/>
          <w:sz w:val="18"/>
          <w:szCs w:val="28"/>
        </w:rPr>
        <w:t>》没有获取网络数据</w:t>
      </w:r>
    </w:p>
    <w:p w14:paraId="7C714FDB"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下面通过源码去看看整个流程，为了不被细节干扰，我们主要看主干线就行了，这样可以把握整体的逻辑流程。</w:t>
      </w:r>
    </w:p>
    <w:p w14:paraId="221187FC"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fresco</w:t>
      </w:r>
      <w:r w:rsidRPr="00776DDB">
        <w:rPr>
          <w:rFonts w:ascii="Times" w:hAnsi="Times" w:cs="Times"/>
          <w:color w:val="434343"/>
          <w:kern w:val="0"/>
          <w:sz w:val="18"/>
          <w:szCs w:val="28"/>
        </w:rPr>
        <w:t>的简单使用是这样的：</w:t>
      </w:r>
    </w:p>
    <w:p w14:paraId="159A991A"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p>
    <w:p w14:paraId="66F04A04"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B5477E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6288F42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B0BFD3F" w14:textId="77777777" w:rsidR="00AB69D3" w:rsidRPr="00776DDB" w:rsidRDefault="00AB69D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Uri uri = Uri.parse(</w:t>
      </w:r>
      <w:r w:rsidRPr="00776DDB">
        <w:rPr>
          <w:rFonts w:ascii="Courier New" w:hAnsi="Courier New" w:cs="Courier New"/>
          <w:color w:val="0000FF"/>
          <w:kern w:val="0"/>
          <w:sz w:val="16"/>
        </w:rPr>
        <w:t>"https://raw.githubusercontent.com/facebook/fresco/gh-pages/static/fresco-logo.png"</w:t>
      </w:r>
      <w:r w:rsidRPr="00776DDB">
        <w:rPr>
          <w:rFonts w:ascii="Courier New" w:hAnsi="Courier New" w:cs="Courier New"/>
          <w:color w:val="4A4A4A"/>
          <w:kern w:val="0"/>
          <w:sz w:val="16"/>
        </w:rPr>
        <w:t>);  </w:t>
      </w:r>
    </w:p>
    <w:p w14:paraId="55FF3BBE" w14:textId="77777777" w:rsidR="00AB69D3" w:rsidRPr="00776DDB" w:rsidRDefault="00AB69D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SimpleDraweeView draweeView = (SimpleDraweeView) findViewById(R.id.my_image_view);  </w:t>
      </w:r>
    </w:p>
    <w:p w14:paraId="3BA3CA68" w14:textId="77777777" w:rsidR="00AB69D3" w:rsidRPr="00776DDB" w:rsidRDefault="00AB69D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draweeView.setImageURI(uri);  </w:t>
      </w:r>
    </w:p>
    <w:p w14:paraId="1598BE3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FC613E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只传递了图片的</w:t>
      </w:r>
      <w:r w:rsidRPr="00776DDB">
        <w:rPr>
          <w:rFonts w:ascii="Times" w:hAnsi="Times" w:cs="Times"/>
          <w:color w:val="434343"/>
          <w:kern w:val="0"/>
          <w:sz w:val="18"/>
          <w:szCs w:val="28"/>
        </w:rPr>
        <w:t>url</w:t>
      </w:r>
      <w:r w:rsidRPr="00776DDB">
        <w:rPr>
          <w:rFonts w:ascii="Times" w:hAnsi="Times" w:cs="Times"/>
          <w:color w:val="434343"/>
          <w:kern w:val="0"/>
          <w:sz w:val="18"/>
          <w:szCs w:val="28"/>
        </w:rPr>
        <w:t>，它会自动帮你把所有事情做了，找到这个</w:t>
      </w:r>
      <w:r w:rsidRPr="00776DDB">
        <w:rPr>
          <w:rFonts w:ascii="Times" w:hAnsi="Times" w:cs="Times"/>
          <w:color w:val="434343"/>
          <w:kern w:val="0"/>
          <w:sz w:val="18"/>
          <w:szCs w:val="28"/>
        </w:rPr>
        <w:t>draweeView.setImageURI(uri);</w:t>
      </w:r>
    </w:p>
    <w:p w14:paraId="0CF76409"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9C56731"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p>
    <w:p w14:paraId="751485E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F63187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07AD48D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DD05D3D"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5D95ADAC"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lastRenderedPageBreak/>
        <w:t> * Displays an image given by the uri.</w:t>
      </w:r>
      <w:r w:rsidRPr="00776DDB">
        <w:rPr>
          <w:rFonts w:ascii="Courier New" w:hAnsi="Courier New" w:cs="Courier New"/>
          <w:color w:val="4A4A4A"/>
          <w:kern w:val="0"/>
          <w:sz w:val="16"/>
        </w:rPr>
        <w:t> </w:t>
      </w:r>
    </w:p>
    <w:p w14:paraId="52348862"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4460FCD4"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uri uri of the image</w:t>
      </w:r>
      <w:r w:rsidRPr="00776DDB">
        <w:rPr>
          <w:rFonts w:ascii="Courier New" w:hAnsi="Courier New" w:cs="Courier New"/>
          <w:color w:val="4A4A4A"/>
          <w:kern w:val="0"/>
          <w:sz w:val="16"/>
        </w:rPr>
        <w:t> </w:t>
      </w:r>
    </w:p>
    <w:p w14:paraId="57D03A10"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@undeprecate</w:t>
      </w:r>
      <w:r w:rsidRPr="00776DDB">
        <w:rPr>
          <w:rFonts w:ascii="Courier New" w:hAnsi="Courier New" w:cs="Courier New"/>
          <w:color w:val="4A4A4A"/>
          <w:kern w:val="0"/>
          <w:sz w:val="16"/>
        </w:rPr>
        <w:t> </w:t>
      </w:r>
    </w:p>
    <w:p w14:paraId="6A506AFA"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2A24D9A1"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62BDC30A"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setImageURI(Uri uri) {  </w:t>
      </w:r>
    </w:p>
    <w:p w14:paraId="24F03066"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setImageURI(uri,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w:t>
      </w:r>
    </w:p>
    <w:p w14:paraId="2D7D83C2"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433486FD"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512B65C3"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08EBB91E"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Displays an image given by the uri.</w:t>
      </w:r>
      <w:r w:rsidRPr="00776DDB">
        <w:rPr>
          <w:rFonts w:ascii="Courier New" w:hAnsi="Courier New" w:cs="Courier New"/>
          <w:color w:val="4A4A4A"/>
          <w:kern w:val="0"/>
          <w:sz w:val="16"/>
        </w:rPr>
        <w:t> </w:t>
      </w:r>
    </w:p>
    <w:p w14:paraId="56296E1E"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0E7253E9"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uri uri of the image</w:t>
      </w:r>
      <w:r w:rsidRPr="00776DDB">
        <w:rPr>
          <w:rFonts w:ascii="Courier New" w:hAnsi="Courier New" w:cs="Courier New"/>
          <w:color w:val="4A4A4A"/>
          <w:kern w:val="0"/>
          <w:sz w:val="16"/>
        </w:rPr>
        <w:t> </w:t>
      </w:r>
    </w:p>
    <w:p w14:paraId="5309D168"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callerContext caller context</w:t>
      </w:r>
      <w:r w:rsidRPr="00776DDB">
        <w:rPr>
          <w:rFonts w:ascii="Courier New" w:hAnsi="Courier New" w:cs="Courier New"/>
          <w:color w:val="4A4A4A"/>
          <w:kern w:val="0"/>
          <w:sz w:val="16"/>
        </w:rPr>
        <w:t> </w:t>
      </w:r>
    </w:p>
    <w:p w14:paraId="3AB372BA"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11450B49"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setImageURI(Uri uri, </w:t>
      </w:r>
      <w:r w:rsidRPr="00776DDB">
        <w:rPr>
          <w:rFonts w:ascii="Courier New" w:hAnsi="Courier New" w:cs="Courier New"/>
          <w:color w:val="515151"/>
          <w:kern w:val="0"/>
          <w:sz w:val="16"/>
        </w:rPr>
        <w:t>@Nullable</w:t>
      </w:r>
      <w:r w:rsidRPr="00776DDB">
        <w:rPr>
          <w:rFonts w:ascii="Courier New" w:hAnsi="Courier New" w:cs="Courier New"/>
          <w:color w:val="4A4A4A"/>
          <w:kern w:val="0"/>
          <w:sz w:val="16"/>
        </w:rPr>
        <w:t> Object callerContext) {  </w:t>
      </w:r>
    </w:p>
    <w:p w14:paraId="20CEAE76"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//controller</w:t>
      </w:r>
      <w:r w:rsidRPr="00776DDB">
        <w:rPr>
          <w:rFonts w:ascii="Courier New" w:hAnsi="Courier New" w:cs="Courier New"/>
          <w:color w:val="0F7201"/>
          <w:kern w:val="0"/>
          <w:sz w:val="16"/>
        </w:rPr>
        <w:t>是</w:t>
      </w:r>
      <w:r w:rsidRPr="00776DDB">
        <w:rPr>
          <w:rFonts w:ascii="Courier New" w:hAnsi="Courier New" w:cs="Courier New"/>
          <w:color w:val="0F7201"/>
          <w:kern w:val="0"/>
          <w:sz w:val="16"/>
        </w:rPr>
        <w:t>com.facebook.drawee.backends.pipeline.PipelineDraweeController</w:t>
      </w:r>
      <w:r w:rsidRPr="00776DDB">
        <w:rPr>
          <w:rFonts w:ascii="Courier New" w:hAnsi="Courier New" w:cs="Courier New"/>
          <w:color w:val="4A4A4A"/>
          <w:kern w:val="0"/>
          <w:sz w:val="16"/>
        </w:rPr>
        <w:t>  </w:t>
      </w:r>
    </w:p>
    <w:p w14:paraId="3407AE86"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DraweeController controller = mSimpleDraweeControllerBuilder  </w:t>
      </w:r>
    </w:p>
    <w:p w14:paraId="25BF135D"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.setCallerContext(callerContext)  </w:t>
      </w:r>
    </w:p>
    <w:p w14:paraId="2E56919B"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.setUri(uri)  </w:t>
      </w:r>
    </w:p>
    <w:p w14:paraId="4A1CB156"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.setOldController(getController())  </w:t>
      </w:r>
    </w:p>
    <w:p w14:paraId="49CC1BC4"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.build();  </w:t>
      </w:r>
    </w:p>
    <w:p w14:paraId="3651FAC8"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setController(controller);  </w:t>
      </w:r>
    </w:p>
    <w:p w14:paraId="020E9690"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04B2C5DE" w14:textId="77777777" w:rsidR="00AB69D3" w:rsidRPr="00776DDB" w:rsidRDefault="00AB69D3" w:rsidP="00AB69D3">
      <w:pPr>
        <w:widowControl/>
        <w:autoSpaceDE w:val="0"/>
        <w:autoSpaceDN w:val="0"/>
        <w:adjustRightInd w:val="0"/>
        <w:jc w:val="left"/>
        <w:rPr>
          <w:rFonts w:ascii="Times" w:hAnsi="Times" w:cs="Times"/>
          <w:color w:val="434343"/>
          <w:kern w:val="0"/>
          <w:sz w:val="18"/>
          <w:szCs w:val="28"/>
        </w:rPr>
      </w:pPr>
    </w:p>
    <w:p w14:paraId="595D87ED"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这里我们必须找到</w:t>
      </w:r>
      <w:r w:rsidRPr="00776DDB">
        <w:rPr>
          <w:rFonts w:ascii="Times" w:hAnsi="Times" w:cs="Times"/>
          <w:color w:val="434343"/>
          <w:kern w:val="0"/>
          <w:sz w:val="18"/>
          <w:szCs w:val="28"/>
        </w:rPr>
        <w:t>DraweeController controller</w:t>
      </w:r>
      <w:r w:rsidRPr="00776DDB">
        <w:rPr>
          <w:rFonts w:ascii="Times" w:hAnsi="Times" w:cs="Times"/>
          <w:color w:val="434343"/>
          <w:kern w:val="0"/>
          <w:sz w:val="18"/>
          <w:szCs w:val="28"/>
        </w:rPr>
        <w:t>是哪个，我们看看</w:t>
      </w:r>
      <w:r w:rsidRPr="00776DDB">
        <w:rPr>
          <w:rFonts w:ascii="Times" w:hAnsi="Times" w:cs="Times"/>
          <w:color w:val="434343"/>
          <w:kern w:val="0"/>
          <w:sz w:val="18"/>
          <w:szCs w:val="28"/>
        </w:rPr>
        <w:t>mSimpleDraweeControllerBuilder</w:t>
      </w:r>
      <w:r w:rsidRPr="00776DDB">
        <w:rPr>
          <w:rFonts w:ascii="Times" w:hAnsi="Times" w:cs="Times"/>
          <w:color w:val="434343"/>
          <w:kern w:val="0"/>
          <w:sz w:val="18"/>
          <w:szCs w:val="28"/>
        </w:rPr>
        <w:t>是什么。</w:t>
      </w:r>
    </w:p>
    <w:p w14:paraId="74347B5B"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C6D5509"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2964013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7C8FE86E"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7D4C66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8CC8D1F" w14:textId="77777777" w:rsidR="00AB69D3" w:rsidRPr="00776DDB" w:rsidRDefault="00AB69D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init() {  </w:t>
      </w:r>
    </w:p>
    <w:p w14:paraId="5A4EDC71" w14:textId="77777777" w:rsidR="00AB69D3" w:rsidRPr="00776DDB" w:rsidRDefault="00AB69D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Preconditions.checkNotNull(  </w:t>
      </w:r>
    </w:p>
    <w:p w14:paraId="1E6BB065" w14:textId="77777777" w:rsidR="00AB69D3" w:rsidRPr="00776DDB" w:rsidRDefault="00AB69D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sDraweeControllerBuilderSupplier,  </w:t>
      </w:r>
    </w:p>
    <w:p w14:paraId="245AE843" w14:textId="77777777" w:rsidR="00AB69D3" w:rsidRPr="00776DDB" w:rsidRDefault="00AB69D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000FF"/>
          <w:kern w:val="0"/>
          <w:sz w:val="16"/>
        </w:rPr>
        <w:t>"SimpleDraweeView was not initialized!"</w:t>
      </w:r>
      <w:r w:rsidRPr="00776DDB">
        <w:rPr>
          <w:rFonts w:ascii="Courier New" w:hAnsi="Courier New" w:cs="Courier New"/>
          <w:color w:val="4A4A4A"/>
          <w:kern w:val="0"/>
          <w:sz w:val="16"/>
        </w:rPr>
        <w:t>);  </w:t>
      </w:r>
    </w:p>
    <w:p w14:paraId="4E8D1673" w14:textId="77777777" w:rsidR="00AB69D3" w:rsidRPr="00776DDB" w:rsidRDefault="00AB69D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w:t>
      </w:r>
      <w:r w:rsidRPr="00776DDB">
        <w:rPr>
          <w:rFonts w:ascii="Courier New" w:hAnsi="Courier New" w:cs="Courier New"/>
          <w:color w:val="0F7201"/>
          <w:kern w:val="0"/>
          <w:sz w:val="16"/>
        </w:rPr>
        <w:t>可以看到这个初始化的时候初始化了</w:t>
      </w:r>
      <w:r w:rsidRPr="00776DDB">
        <w:rPr>
          <w:rFonts w:ascii="Courier New" w:hAnsi="Courier New" w:cs="Courier New"/>
          <w:color w:val="0F7201"/>
          <w:kern w:val="0"/>
          <w:sz w:val="16"/>
        </w:rPr>
        <w:t>mSimpleDraweeControllerBuilder</w:t>
      </w:r>
      <w:r w:rsidRPr="00776DDB">
        <w:rPr>
          <w:rFonts w:ascii="Courier New" w:hAnsi="Courier New" w:cs="Courier New"/>
          <w:color w:val="0F7201"/>
          <w:kern w:val="0"/>
          <w:sz w:val="16"/>
        </w:rPr>
        <w:t>，是通过</w:t>
      </w:r>
      <w:r w:rsidRPr="00776DDB">
        <w:rPr>
          <w:rFonts w:ascii="Courier New" w:hAnsi="Courier New" w:cs="Courier New"/>
          <w:color w:val="0F7201"/>
          <w:kern w:val="0"/>
          <w:sz w:val="16"/>
        </w:rPr>
        <w:t>sDraweeControllerBuilderSupplier</w:t>
      </w:r>
      <w:r w:rsidRPr="00776DDB">
        <w:rPr>
          <w:rFonts w:ascii="Courier New" w:hAnsi="Courier New" w:cs="Courier New"/>
          <w:color w:val="0F7201"/>
          <w:kern w:val="0"/>
          <w:sz w:val="16"/>
        </w:rPr>
        <w:t>获取的</w:t>
      </w:r>
      <w:r w:rsidRPr="00776DDB">
        <w:rPr>
          <w:rFonts w:ascii="Courier New" w:hAnsi="Courier New" w:cs="Courier New"/>
          <w:color w:val="4A4A4A"/>
          <w:kern w:val="0"/>
          <w:sz w:val="16"/>
        </w:rPr>
        <w:t>  </w:t>
      </w:r>
    </w:p>
    <w:p w14:paraId="15A317E4" w14:textId="77777777" w:rsidR="00AB69D3" w:rsidRPr="00776DDB" w:rsidRDefault="00AB69D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mSimpleDraweeControllerBuilder = sDraweeControllerBuilderSupplier.get();  </w:t>
      </w:r>
    </w:p>
    <w:p w14:paraId="2CD83EB3" w14:textId="77777777" w:rsidR="00AB69D3" w:rsidRPr="00776DDB" w:rsidRDefault="00AB69D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  </w:t>
      </w:r>
    </w:p>
    <w:p w14:paraId="7EEA2DB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8E7E93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然而在初始化的时候初始化了这个</w:t>
      </w:r>
      <w:r w:rsidRPr="00776DDB">
        <w:rPr>
          <w:rFonts w:ascii="Times" w:hAnsi="Times" w:cs="Times"/>
          <w:color w:val="434343"/>
          <w:kern w:val="0"/>
          <w:sz w:val="18"/>
          <w:szCs w:val="28"/>
        </w:rPr>
        <w:t>sDraweeControllerBuilderSupplier</w:t>
      </w:r>
    </w:p>
    <w:p w14:paraId="73EBD8CB"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39E8EBE4"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p>
    <w:p w14:paraId="37AE655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3871A5F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AF826B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CF2AA67" w14:textId="77777777" w:rsidR="00AB69D3" w:rsidRPr="00776DDB" w:rsidRDefault="00AB69D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Initializes {@link SimpleDraweeView} with supplier of Drawee controller builders. */</w:t>
      </w:r>
      <w:r w:rsidRPr="00776DDB">
        <w:rPr>
          <w:rFonts w:ascii="Courier New" w:hAnsi="Courier New" w:cs="Courier New"/>
          <w:color w:val="4A4A4A"/>
          <w:kern w:val="0"/>
          <w:sz w:val="16"/>
        </w:rPr>
        <w:t>  </w:t>
      </w:r>
    </w:p>
    <w:p w14:paraId="247FFC93" w14:textId="77777777" w:rsidR="00AB69D3" w:rsidRPr="00776DDB" w:rsidRDefault="00AB69D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static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initialize(  </w:t>
      </w:r>
    </w:p>
    <w:p w14:paraId="5D094DFF" w14:textId="77777777" w:rsidR="00AB69D3" w:rsidRPr="00776DDB" w:rsidRDefault="00AB69D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Supplier&lt;? </w:t>
      </w:r>
      <w:r w:rsidRPr="00776DDB">
        <w:rPr>
          <w:rFonts w:ascii="Courier New" w:hAnsi="Courier New" w:cs="Courier New"/>
          <w:b/>
          <w:bCs/>
          <w:color w:val="0A5287"/>
          <w:kern w:val="0"/>
          <w:sz w:val="16"/>
        </w:rPr>
        <w:t>extends</w:t>
      </w:r>
      <w:r w:rsidRPr="00776DDB">
        <w:rPr>
          <w:rFonts w:ascii="Courier New" w:hAnsi="Courier New" w:cs="Courier New"/>
          <w:color w:val="4A4A4A"/>
          <w:kern w:val="0"/>
          <w:sz w:val="16"/>
        </w:rPr>
        <w:t> SimpleDraweeControllerBuilder&gt; draweeControllerBuilderSupplier) {  </w:t>
      </w:r>
    </w:p>
    <w:p w14:paraId="49020B20" w14:textId="77777777" w:rsidR="00AB69D3" w:rsidRPr="00776DDB" w:rsidRDefault="00AB69D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sDraweeControllerBuilderSupplier = draweeControllerBuilderSupplier;  </w:t>
      </w:r>
    </w:p>
    <w:p w14:paraId="6E719C25" w14:textId="77777777" w:rsidR="00AB69D3" w:rsidRPr="00776DDB" w:rsidRDefault="00AB69D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7802943"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ABB9F8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而这个方法是在</w:t>
      </w:r>
      <w:r w:rsidRPr="00776DDB">
        <w:rPr>
          <w:rFonts w:ascii="Times" w:hAnsi="Times" w:cs="Times"/>
          <w:color w:val="434343"/>
          <w:kern w:val="0"/>
          <w:sz w:val="18"/>
          <w:szCs w:val="28"/>
        </w:rPr>
        <w:t>Fresco</w:t>
      </w:r>
      <w:r w:rsidRPr="00776DDB">
        <w:rPr>
          <w:rFonts w:ascii="Times" w:hAnsi="Times" w:cs="Times"/>
          <w:color w:val="434343"/>
          <w:kern w:val="0"/>
          <w:sz w:val="18"/>
          <w:szCs w:val="28"/>
        </w:rPr>
        <w:t>这个类的的初始化方法了被执行的，就是说</w:t>
      </w:r>
      <w:r w:rsidRPr="00776DDB">
        <w:rPr>
          <w:rFonts w:ascii="Times" w:hAnsi="Times" w:cs="Times"/>
          <w:color w:val="434343"/>
          <w:kern w:val="0"/>
          <w:sz w:val="18"/>
          <w:szCs w:val="28"/>
        </w:rPr>
        <w:t>fresco</w:t>
      </w:r>
      <w:r w:rsidRPr="00776DDB">
        <w:rPr>
          <w:rFonts w:ascii="Times" w:hAnsi="Times" w:cs="Times"/>
          <w:color w:val="434343"/>
          <w:kern w:val="0"/>
          <w:sz w:val="18"/>
          <w:szCs w:val="28"/>
        </w:rPr>
        <w:t>在初始化的时候就初始化了这个相关配置。</w:t>
      </w:r>
    </w:p>
    <w:p w14:paraId="7AE38349"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5307CC9"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02FE8D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39042DF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064167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lastRenderedPageBreak/>
        <w:t>print?</w:t>
      </w:r>
    </w:p>
    <w:p w14:paraId="4AC00810"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Initializes Fresco with the default config. */</w:t>
      </w:r>
      <w:r w:rsidRPr="00776DDB">
        <w:rPr>
          <w:rFonts w:ascii="Courier New" w:hAnsi="Courier New" w:cs="Courier New"/>
          <w:color w:val="4A4A4A"/>
          <w:kern w:val="0"/>
          <w:sz w:val="16"/>
        </w:rPr>
        <w:t>  </w:t>
      </w:r>
    </w:p>
    <w:p w14:paraId="44022674"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static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initialize(Context context) {  </w:t>
      </w:r>
    </w:p>
    <w:p w14:paraId="218A0569"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ImagePipelineFactory.initialize(context);  </w:t>
      </w:r>
    </w:p>
    <w:p w14:paraId="46FE5BBF"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initializeDrawee(context);  </w:t>
      </w:r>
    </w:p>
    <w:p w14:paraId="2712769F"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A5D6923"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3C97201C"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Initializes Fresco with the specified config. */</w:t>
      </w:r>
      <w:r w:rsidRPr="00776DDB">
        <w:rPr>
          <w:rFonts w:ascii="Courier New" w:hAnsi="Courier New" w:cs="Courier New"/>
          <w:color w:val="4A4A4A"/>
          <w:kern w:val="0"/>
          <w:sz w:val="16"/>
        </w:rPr>
        <w:t>  </w:t>
      </w:r>
    </w:p>
    <w:p w14:paraId="0CB79516"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static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initialize(Context context, ImagePipelineConfig imagePipelineConfig) {  </w:t>
      </w:r>
    </w:p>
    <w:p w14:paraId="79DF2855"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ImagePipelineFactory.initialize(imagePipelineConfig);  </w:t>
      </w:r>
    </w:p>
    <w:p w14:paraId="011B3FB1"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initializeDrawee(context);  </w:t>
      </w:r>
    </w:p>
    <w:p w14:paraId="0D6711B1"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61E631B"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16CCE3CE"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static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initializeDrawee(Context context) {  </w:t>
      </w:r>
    </w:p>
    <w:p w14:paraId="4D4C21AA"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sDraweeControllerBuilderSupplier =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PipelineDraweeControllerBuilderSupplier(context);  </w:t>
      </w:r>
    </w:p>
    <w:p w14:paraId="7CB449B3"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SimpleDraweeView.initialize(sDraweeControllerBuilderSupplier);  </w:t>
      </w:r>
    </w:p>
    <w:p w14:paraId="2B7C5B27"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5CC1BC36"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F5E43A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E57187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E5183A9"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同时</w:t>
      </w:r>
      <w:r w:rsidRPr="00776DDB">
        <w:rPr>
          <w:rFonts w:ascii="Times" w:hAnsi="Times" w:cs="Times"/>
          <w:color w:val="434343"/>
          <w:kern w:val="0"/>
          <w:sz w:val="18"/>
          <w:szCs w:val="28"/>
        </w:rPr>
        <w:t xml:space="preserve"> </w:t>
      </w:r>
      <w:r w:rsidRPr="00776DDB">
        <w:rPr>
          <w:rFonts w:ascii="Times" w:hAnsi="Times" w:cs="Times"/>
          <w:color w:val="434343"/>
          <w:kern w:val="0"/>
          <w:sz w:val="18"/>
          <w:szCs w:val="28"/>
        </w:rPr>
        <w:t>我们知道了</w:t>
      </w:r>
      <w:r w:rsidRPr="00776DDB">
        <w:rPr>
          <w:rFonts w:ascii="Times" w:hAnsi="Times" w:cs="Times"/>
          <w:color w:val="434343"/>
          <w:kern w:val="0"/>
          <w:sz w:val="18"/>
          <w:szCs w:val="28"/>
        </w:rPr>
        <w:t xml:space="preserve">mSimpleDraweeControllerBuilder </w:t>
      </w:r>
      <w:r w:rsidRPr="00776DDB">
        <w:rPr>
          <w:rFonts w:ascii="Times" w:hAnsi="Times" w:cs="Times"/>
          <w:color w:val="434343"/>
          <w:kern w:val="0"/>
          <w:sz w:val="18"/>
          <w:szCs w:val="28"/>
        </w:rPr>
        <w:t>就是</w:t>
      </w:r>
      <w:r w:rsidRPr="00776DDB">
        <w:rPr>
          <w:rFonts w:ascii="Times" w:hAnsi="Times" w:cs="Times"/>
          <w:color w:val="434343"/>
          <w:kern w:val="0"/>
          <w:sz w:val="18"/>
          <w:szCs w:val="28"/>
        </w:rPr>
        <w:t>PipelineDraweeControllerBuilderSupplier</w:t>
      </w:r>
      <w:r w:rsidRPr="00776DDB">
        <w:rPr>
          <w:rFonts w:ascii="Times" w:hAnsi="Times" w:cs="Times"/>
          <w:color w:val="434343"/>
          <w:kern w:val="0"/>
          <w:sz w:val="18"/>
          <w:szCs w:val="28"/>
        </w:rPr>
        <w:t>的</w:t>
      </w:r>
      <w:r w:rsidRPr="00776DDB">
        <w:rPr>
          <w:rFonts w:ascii="Times" w:hAnsi="Times" w:cs="Times"/>
          <w:color w:val="434343"/>
          <w:kern w:val="0"/>
          <w:sz w:val="18"/>
          <w:szCs w:val="28"/>
        </w:rPr>
        <w:t>get()</w:t>
      </w:r>
      <w:r w:rsidRPr="00776DDB">
        <w:rPr>
          <w:rFonts w:ascii="Times" w:hAnsi="Times" w:cs="Times"/>
          <w:color w:val="434343"/>
          <w:kern w:val="0"/>
          <w:sz w:val="18"/>
          <w:szCs w:val="28"/>
        </w:rPr>
        <w:t>，返回的，看看这个</w:t>
      </w:r>
      <w:r w:rsidRPr="00776DDB">
        <w:rPr>
          <w:rFonts w:ascii="Times" w:hAnsi="Times" w:cs="Times"/>
          <w:color w:val="434343"/>
          <w:kern w:val="0"/>
          <w:sz w:val="18"/>
          <w:szCs w:val="28"/>
        </w:rPr>
        <w:t>get</w:t>
      </w:r>
      <w:r w:rsidRPr="00776DDB">
        <w:rPr>
          <w:rFonts w:ascii="Times" w:hAnsi="Times" w:cs="Times"/>
          <w:color w:val="434343"/>
          <w:kern w:val="0"/>
          <w:sz w:val="18"/>
          <w:szCs w:val="28"/>
        </w:rPr>
        <w:t>的方法：</w:t>
      </w:r>
    </w:p>
    <w:p w14:paraId="7834D7B6"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1E4461D9"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406A77B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4F7F253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BC43767"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18E44A3"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19EBC901"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PipelineDraweeControllerBuilder get() {  </w:t>
      </w:r>
    </w:p>
    <w:p w14:paraId="058AF027"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newPipelineDraweeControllerBuilder(  </w:t>
      </w:r>
    </w:p>
    <w:p w14:paraId="3E2BB1E7"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mContext,  </w:t>
      </w:r>
    </w:p>
    <w:p w14:paraId="2D54CB6D"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mPipelineDraweeControllerFactory,  </w:t>
      </w:r>
    </w:p>
    <w:p w14:paraId="290CECA4"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mImagePipeline,  </w:t>
      </w:r>
    </w:p>
    <w:p w14:paraId="6FDF1376"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mBoundControllerListeners);  </w:t>
      </w:r>
    </w:p>
    <w:p w14:paraId="5BFA856F"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4DDDEF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3EC0B72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看看这个</w:t>
      </w:r>
      <w:r w:rsidRPr="00776DDB">
        <w:rPr>
          <w:rFonts w:ascii="Times" w:hAnsi="Times" w:cs="Times"/>
          <w:color w:val="434343"/>
          <w:kern w:val="0"/>
          <w:sz w:val="18"/>
          <w:szCs w:val="28"/>
        </w:rPr>
        <w:t>builder</w:t>
      </w:r>
      <w:r w:rsidRPr="00776DDB">
        <w:rPr>
          <w:rFonts w:ascii="Times" w:hAnsi="Times" w:cs="Times"/>
          <w:color w:val="434343"/>
          <w:kern w:val="0"/>
          <w:sz w:val="18"/>
          <w:szCs w:val="28"/>
        </w:rPr>
        <w:t>的</w:t>
      </w:r>
      <w:r w:rsidRPr="00776DDB">
        <w:rPr>
          <w:rFonts w:ascii="Times" w:hAnsi="Times" w:cs="Times"/>
          <w:color w:val="434343"/>
          <w:kern w:val="0"/>
          <w:sz w:val="18"/>
          <w:szCs w:val="28"/>
        </w:rPr>
        <w:t>build</w:t>
      </w:r>
      <w:r w:rsidRPr="00776DDB">
        <w:rPr>
          <w:rFonts w:ascii="Times" w:hAnsi="Times" w:cs="Times"/>
          <w:color w:val="434343"/>
          <w:kern w:val="0"/>
          <w:sz w:val="18"/>
          <w:szCs w:val="28"/>
        </w:rPr>
        <w:t>的方法返回的是什么：</w:t>
      </w:r>
    </w:p>
    <w:p w14:paraId="023F16D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95B9DA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ABCEDC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lastRenderedPageBreak/>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1CFC07A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0BBD4E6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875B7FB"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Builds the specified controller. */</w:t>
      </w:r>
      <w:r w:rsidRPr="00776DDB">
        <w:rPr>
          <w:rFonts w:ascii="Courier New" w:hAnsi="Courier New" w:cs="Courier New"/>
          <w:color w:val="4A4A4A"/>
          <w:kern w:val="0"/>
          <w:sz w:val="16"/>
        </w:rPr>
        <w:t>  </w:t>
      </w:r>
    </w:p>
    <w:p w14:paraId="57200DF8"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03C4D19E"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AbstractDraweeController build() {  </w:t>
      </w:r>
    </w:p>
    <w:p w14:paraId="30AA4ACE"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validate();  </w:t>
      </w:r>
    </w:p>
    <w:p w14:paraId="1004815A"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17E31C3C"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if only a low-res request is specified, treat it as a final request.</w:t>
      </w:r>
      <w:r w:rsidRPr="00776DDB">
        <w:rPr>
          <w:rFonts w:ascii="Courier New" w:hAnsi="Courier New" w:cs="Courier New"/>
          <w:color w:val="4A4A4A"/>
          <w:kern w:val="0"/>
          <w:sz w:val="16"/>
        </w:rPr>
        <w:t>  </w:t>
      </w:r>
    </w:p>
    <w:p w14:paraId="7EBEE8A9"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(mImageRequest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&amp;&amp; mMultiImageRequests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&amp;&amp; mLowResImageRequest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7CF08471"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mImageRequest = mLowResImageRequest;  </w:t>
      </w:r>
    </w:p>
    <w:p w14:paraId="3215D65E"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mLowResImageRequest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w:t>
      </w:r>
    </w:p>
    <w:p w14:paraId="0ACD9C9C"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CFDB297"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BB8FAE2"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buildController();  </w:t>
      </w:r>
    </w:p>
    <w:p w14:paraId="027D9A81"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79CF7A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BD531E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CE9891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363E484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lastRenderedPageBreak/>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0E6863E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5CC612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CB86B77" w14:textId="77777777" w:rsidR="00AB69D3" w:rsidRPr="00776DDB" w:rsidRDefault="00AB69D3"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Builds a regular controller. */</w:t>
      </w:r>
      <w:r w:rsidRPr="00776DDB">
        <w:rPr>
          <w:rFonts w:ascii="Courier New" w:hAnsi="Courier New" w:cs="Courier New"/>
          <w:color w:val="4A4A4A"/>
          <w:kern w:val="0"/>
          <w:sz w:val="16"/>
        </w:rPr>
        <w:t>  </w:t>
      </w:r>
    </w:p>
    <w:p w14:paraId="69FF7A96" w14:textId="77777777" w:rsidR="00AB69D3" w:rsidRPr="00776DDB" w:rsidRDefault="00AB69D3"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AbstractDraweeController buildController() {  </w:t>
      </w:r>
    </w:p>
    <w:p w14:paraId="090EBBD7" w14:textId="77777777" w:rsidR="00AB69D3" w:rsidRPr="00776DDB" w:rsidRDefault="00AB69D3"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AbstractDraweeController controller = obtainController();  </w:t>
      </w:r>
    </w:p>
    <w:p w14:paraId="1548D770" w14:textId="77777777" w:rsidR="00AB69D3" w:rsidRPr="00776DDB" w:rsidRDefault="00AB69D3"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maybeBuildAndSetRetryManager(controller);  </w:t>
      </w:r>
    </w:p>
    <w:p w14:paraId="267D9D3C" w14:textId="77777777" w:rsidR="00AB69D3" w:rsidRPr="00776DDB" w:rsidRDefault="00AB69D3"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maybeAttachListeners(controller);  </w:t>
      </w:r>
    </w:p>
    <w:p w14:paraId="3C05CD74" w14:textId="77777777" w:rsidR="00AB69D3" w:rsidRPr="00776DDB" w:rsidRDefault="00AB69D3"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controller;  </w:t>
      </w:r>
    </w:p>
    <w:p w14:paraId="45A7BFFE" w14:textId="77777777" w:rsidR="00AB69D3" w:rsidRPr="00776DDB" w:rsidRDefault="00AB69D3"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F7D5FD8"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7D2C2E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B8AEA5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B4BB7D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2D9409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390FB89"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1C0EA691"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PipelineDraweeController obtainController() {  </w:t>
      </w:r>
    </w:p>
    <w:p w14:paraId="7918BC73"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DraweeController oldController = getOldController();  </w:t>
      </w:r>
    </w:p>
    <w:p w14:paraId="45027553"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PipelineDraweeController controller;  </w:t>
      </w:r>
    </w:p>
    <w:p w14:paraId="0A5BBA36"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(oldController </w:t>
      </w:r>
      <w:r w:rsidRPr="00776DDB">
        <w:rPr>
          <w:rFonts w:ascii="Courier New" w:hAnsi="Courier New" w:cs="Courier New"/>
          <w:b/>
          <w:bCs/>
          <w:color w:val="0A5287"/>
          <w:kern w:val="0"/>
          <w:sz w:val="16"/>
        </w:rPr>
        <w:t>instanceof</w:t>
      </w:r>
      <w:r w:rsidRPr="00776DDB">
        <w:rPr>
          <w:rFonts w:ascii="Courier New" w:hAnsi="Courier New" w:cs="Courier New"/>
          <w:color w:val="4A4A4A"/>
          <w:kern w:val="0"/>
          <w:sz w:val="16"/>
        </w:rPr>
        <w:t> PipelineDraweeController) {  </w:t>
      </w:r>
    </w:p>
    <w:p w14:paraId="7C0360E9"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controller = (PipelineDraweeController) oldController;  </w:t>
      </w:r>
    </w:p>
    <w:p w14:paraId="28A9CCCC"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controller.initialize(  </w:t>
      </w:r>
    </w:p>
    <w:p w14:paraId="15227538"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obtainDataSourceSupplier(),  </w:t>
      </w:r>
    </w:p>
    <w:p w14:paraId="65F7A747"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generateUniqueControllerId(),  </w:t>
      </w:r>
    </w:p>
    <w:p w14:paraId="68D94900"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getCallerContext());  </w:t>
      </w:r>
    </w:p>
    <w:p w14:paraId="72D268A7"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  </w:t>
      </w:r>
    </w:p>
    <w:p w14:paraId="0D05BED7"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mPipelineDraweeControllerFactory.newController(  </w:t>
      </w:r>
    </w:p>
    <w:p w14:paraId="3076EE6F"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obtainDataSourceSupplier(),  </w:t>
      </w:r>
    </w:p>
    <w:p w14:paraId="5DA5F83B"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generateUniqueControllerId(),  </w:t>
      </w:r>
    </w:p>
    <w:p w14:paraId="4330DC74"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getCallerContext());  </w:t>
      </w:r>
    </w:p>
    <w:p w14:paraId="448632FF"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B5F26D8"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controller;  </w:t>
      </w:r>
    </w:p>
    <w:p w14:paraId="3C620DE0"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8BB295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F2C9ADB"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可以看到它通过工厂模式去生成</w:t>
      </w:r>
      <w:r w:rsidRPr="00776DDB">
        <w:rPr>
          <w:rFonts w:ascii="Times" w:hAnsi="Times" w:cs="Times"/>
          <w:color w:val="434343"/>
          <w:kern w:val="0"/>
          <w:sz w:val="18"/>
          <w:szCs w:val="28"/>
        </w:rPr>
        <w:t>controller</w:t>
      </w:r>
      <w:r w:rsidRPr="00776DDB">
        <w:rPr>
          <w:rFonts w:ascii="Times" w:hAnsi="Times" w:cs="Times"/>
          <w:color w:val="434343"/>
          <w:kern w:val="0"/>
          <w:sz w:val="18"/>
          <w:szCs w:val="28"/>
        </w:rPr>
        <w:t>：</w:t>
      </w:r>
    </w:p>
    <w:p w14:paraId="4D3DB79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3BA3676"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29C835B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00C0A59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99C4C1E"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C210DB0"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PipelineDraweeController newController(  </w:t>
      </w:r>
    </w:p>
    <w:p w14:paraId="1B1708CF"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Supplier&lt;DataSource&lt;CloseableReference&lt;CloseableImage&gt;&gt;&gt; dataSourceSupplier,  </w:t>
      </w:r>
    </w:p>
    <w:p w14:paraId="5DB9A804"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String id,  </w:t>
      </w:r>
    </w:p>
    <w:p w14:paraId="366F91D9"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Object callerContext) {  </w:t>
      </w:r>
    </w:p>
    <w:p w14:paraId="713AF6FD"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PipelineDraweeController&lt;/span&gt;(  </w:t>
      </w:r>
    </w:p>
    <w:p w14:paraId="7E223AD9"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mResources,  </w:t>
      </w:r>
    </w:p>
    <w:p w14:paraId="02388940"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mDeferredReleaser,  </w:t>
      </w:r>
    </w:p>
    <w:p w14:paraId="4DF61DD0"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mAnimatedDrawableFactory,  </w:t>
      </w:r>
    </w:p>
    <w:p w14:paraId="75E28BEE"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mUiThreadExecutor,  </w:t>
      </w:r>
    </w:p>
    <w:p w14:paraId="0F1F125D"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dataSourceSupplier,  </w:t>
      </w:r>
    </w:p>
    <w:p w14:paraId="361038A7"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id,  </w:t>
      </w:r>
    </w:p>
    <w:p w14:paraId="275A215B"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callerContext);  </w:t>
      </w:r>
    </w:p>
    <w:p w14:paraId="47BE6CDC"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F6314BA"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71F177C"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ED4C9E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451DB2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走了那么远，终于可以回去，回到原点看。</w:t>
      </w:r>
    </w:p>
    <w:p w14:paraId="2350A71B"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68278508"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4F27760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7E79028"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49922F6A"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0831CA08"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Displays an image given by the uri.</w:t>
      </w:r>
      <w:r w:rsidRPr="00776DDB">
        <w:rPr>
          <w:rFonts w:ascii="Courier New" w:hAnsi="Courier New" w:cs="Courier New"/>
          <w:color w:val="4A4A4A"/>
          <w:kern w:val="0"/>
          <w:sz w:val="16"/>
        </w:rPr>
        <w:t> </w:t>
      </w:r>
    </w:p>
    <w:p w14:paraId="7920442F"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65E4B084"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uri uri of the image</w:t>
      </w:r>
      <w:r w:rsidRPr="00776DDB">
        <w:rPr>
          <w:rFonts w:ascii="Courier New" w:hAnsi="Courier New" w:cs="Courier New"/>
          <w:color w:val="4A4A4A"/>
          <w:kern w:val="0"/>
          <w:sz w:val="16"/>
        </w:rPr>
        <w:t> </w:t>
      </w:r>
    </w:p>
    <w:p w14:paraId="11549218"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callerContext caller context</w:t>
      </w:r>
      <w:r w:rsidRPr="00776DDB">
        <w:rPr>
          <w:rFonts w:ascii="Courier New" w:hAnsi="Courier New" w:cs="Courier New"/>
          <w:color w:val="4A4A4A"/>
          <w:kern w:val="0"/>
          <w:sz w:val="16"/>
        </w:rPr>
        <w:t> </w:t>
      </w:r>
    </w:p>
    <w:p w14:paraId="747569E6"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576C8BD2"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setImageURI(Uri uri, </w:t>
      </w:r>
      <w:r w:rsidRPr="00776DDB">
        <w:rPr>
          <w:rFonts w:ascii="Courier New" w:hAnsi="Courier New" w:cs="Courier New"/>
          <w:color w:val="515151"/>
          <w:kern w:val="0"/>
          <w:sz w:val="16"/>
        </w:rPr>
        <w:t>@Nullable</w:t>
      </w:r>
      <w:r w:rsidRPr="00776DDB">
        <w:rPr>
          <w:rFonts w:ascii="Courier New" w:hAnsi="Courier New" w:cs="Courier New"/>
          <w:color w:val="4A4A4A"/>
          <w:kern w:val="0"/>
          <w:sz w:val="16"/>
        </w:rPr>
        <w:t> Object callerContext) {  </w:t>
      </w:r>
    </w:p>
    <w:p w14:paraId="7A3CED73"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//controller</w:t>
      </w:r>
      <w:r w:rsidRPr="00776DDB">
        <w:rPr>
          <w:rFonts w:ascii="Courier New" w:hAnsi="Courier New" w:cs="Courier New"/>
          <w:color w:val="0F7201"/>
          <w:kern w:val="0"/>
          <w:sz w:val="16"/>
        </w:rPr>
        <w:t>是</w:t>
      </w:r>
      <w:r w:rsidRPr="00776DDB">
        <w:rPr>
          <w:rFonts w:ascii="Courier New" w:hAnsi="Courier New" w:cs="Courier New"/>
          <w:color w:val="0F7201"/>
          <w:kern w:val="0"/>
          <w:sz w:val="16"/>
        </w:rPr>
        <w:t>com.facebook.drawee.backends.pipeline.PipelineDraweeController</w:t>
      </w:r>
      <w:r w:rsidRPr="00776DDB">
        <w:rPr>
          <w:rFonts w:ascii="Courier New" w:hAnsi="Courier New" w:cs="Courier New"/>
          <w:color w:val="4A4A4A"/>
          <w:kern w:val="0"/>
          <w:sz w:val="16"/>
        </w:rPr>
        <w:t>  </w:t>
      </w:r>
    </w:p>
    <w:p w14:paraId="0E6E3FC7"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DraweeController controller&lt;/span&gt; = mSimpleDraweeControllerBuilder  </w:t>
      </w:r>
    </w:p>
    <w:p w14:paraId="36917775"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.setCallerContext(callerContext)  </w:t>
      </w:r>
    </w:p>
    <w:p w14:paraId="05A085E5"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.setUri(uri)  </w:t>
      </w:r>
    </w:p>
    <w:p w14:paraId="7A3D531E"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.setOldController(getController())  </w:t>
      </w:r>
    </w:p>
    <w:p w14:paraId="1DAA9731"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.build();  </w:t>
      </w:r>
    </w:p>
    <w:p w14:paraId="3476FEDB"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setController(controller);  </w:t>
      </w:r>
    </w:p>
    <w:p w14:paraId="541BD90C"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B6271C2"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1AB2F57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现在我们知道了一点：这个</w:t>
      </w:r>
      <w:r w:rsidRPr="00776DDB">
        <w:rPr>
          <w:rFonts w:ascii="Times" w:hAnsi="Times" w:cs="Times"/>
          <w:color w:val="434343"/>
          <w:kern w:val="0"/>
          <w:sz w:val="18"/>
          <w:szCs w:val="28"/>
        </w:rPr>
        <w:t xml:space="preserve">SimpleDraweeView </w:t>
      </w:r>
      <w:r w:rsidRPr="00776DDB">
        <w:rPr>
          <w:rFonts w:ascii="Times" w:hAnsi="Times" w:cs="Times"/>
          <w:color w:val="434343"/>
          <w:kern w:val="0"/>
          <w:sz w:val="18"/>
          <w:szCs w:val="28"/>
        </w:rPr>
        <w:t>使用的控制器是</w:t>
      </w:r>
      <w:r w:rsidRPr="00776DDB">
        <w:rPr>
          <w:rFonts w:ascii="Times" w:hAnsi="Times" w:cs="Times"/>
          <w:color w:val="434343"/>
          <w:kern w:val="0"/>
          <w:sz w:val="18"/>
          <w:szCs w:val="28"/>
        </w:rPr>
        <w:t>PipelineDraweeController</w:t>
      </w:r>
      <w:r w:rsidRPr="00776DDB">
        <w:rPr>
          <w:rFonts w:ascii="Times" w:hAnsi="Times" w:cs="Times"/>
          <w:color w:val="434343"/>
          <w:kern w:val="0"/>
          <w:sz w:val="18"/>
          <w:szCs w:val="28"/>
        </w:rPr>
        <w:t>；</w:t>
      </w:r>
    </w:p>
    <w:p w14:paraId="5E80D0B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ED3020D"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b/>
          <w:bCs/>
          <w:color w:val="434343"/>
          <w:kern w:val="0"/>
          <w:sz w:val="18"/>
          <w:szCs w:val="28"/>
        </w:rPr>
        <w:t>现在问题是</w:t>
      </w:r>
      <w:r w:rsidRPr="00776DDB">
        <w:rPr>
          <w:rFonts w:ascii="Times" w:hAnsi="Times" w:cs="Times"/>
          <w:b/>
          <w:bCs/>
          <w:color w:val="434343"/>
          <w:kern w:val="0"/>
          <w:sz w:val="18"/>
          <w:szCs w:val="28"/>
        </w:rPr>
        <w:t>setController(controller);</w:t>
      </w:r>
      <w:r w:rsidRPr="00776DDB">
        <w:rPr>
          <w:rFonts w:ascii="Times" w:hAnsi="Times" w:cs="Times"/>
          <w:b/>
          <w:bCs/>
          <w:color w:val="434343"/>
          <w:kern w:val="0"/>
          <w:sz w:val="18"/>
          <w:szCs w:val="28"/>
        </w:rPr>
        <w:t>后发生了什么，为什么用了这个方法后所有处理都自动完成了呢。</w:t>
      </w:r>
    </w:p>
    <w:p w14:paraId="500267D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我们看看这个</w:t>
      </w:r>
      <w:r w:rsidRPr="00776DDB">
        <w:rPr>
          <w:rFonts w:ascii="Times" w:hAnsi="Times" w:cs="Times"/>
          <w:color w:val="434343"/>
          <w:kern w:val="0"/>
          <w:sz w:val="18"/>
          <w:szCs w:val="28"/>
        </w:rPr>
        <w:t>setController(controller);</w:t>
      </w:r>
      <w:r w:rsidRPr="00776DDB">
        <w:rPr>
          <w:rFonts w:ascii="Times" w:hAnsi="Times" w:cs="Times"/>
          <w:color w:val="434343"/>
          <w:kern w:val="0"/>
          <w:sz w:val="18"/>
          <w:szCs w:val="28"/>
        </w:rPr>
        <w:t>方法：</w:t>
      </w:r>
    </w:p>
    <w:p w14:paraId="07568903"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1DD2ECC4"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3FD1E947"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2EF2CF8"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5C9D20AD" w14:textId="77777777" w:rsidR="00AB69D3" w:rsidRPr="00776DDB" w:rsidRDefault="00AB69D3" w:rsidP="003B6E8A">
      <w:pPr>
        <w:widowControl/>
        <w:numPr>
          <w:ilvl w:val="0"/>
          <w:numId w:val="1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Sets the controller. */</w:t>
      </w:r>
      <w:r w:rsidRPr="00776DDB">
        <w:rPr>
          <w:rFonts w:ascii="Courier New" w:hAnsi="Courier New" w:cs="Courier New"/>
          <w:color w:val="4A4A4A"/>
          <w:kern w:val="0"/>
          <w:sz w:val="16"/>
        </w:rPr>
        <w:t>  </w:t>
      </w:r>
    </w:p>
    <w:p w14:paraId="12FB6CFC" w14:textId="77777777" w:rsidR="00AB69D3" w:rsidRPr="00776DDB" w:rsidRDefault="00AB69D3" w:rsidP="003B6E8A">
      <w:pPr>
        <w:widowControl/>
        <w:numPr>
          <w:ilvl w:val="0"/>
          <w:numId w:val="1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setController(</w:t>
      </w:r>
      <w:r w:rsidRPr="00776DDB">
        <w:rPr>
          <w:rFonts w:ascii="Courier New" w:hAnsi="Courier New" w:cs="Courier New"/>
          <w:color w:val="515151"/>
          <w:kern w:val="0"/>
          <w:sz w:val="16"/>
        </w:rPr>
        <w:t>@Nullable</w:t>
      </w:r>
      <w:r w:rsidRPr="00776DDB">
        <w:rPr>
          <w:rFonts w:ascii="Courier New" w:hAnsi="Courier New" w:cs="Courier New"/>
          <w:color w:val="4A4A4A"/>
          <w:kern w:val="0"/>
          <w:sz w:val="16"/>
        </w:rPr>
        <w:t> DraweeController draweeController) {  </w:t>
      </w:r>
    </w:p>
    <w:p w14:paraId="5290B4BF" w14:textId="77777777" w:rsidR="00AB69D3" w:rsidRPr="00776DDB" w:rsidRDefault="00AB69D3" w:rsidP="003B6E8A">
      <w:pPr>
        <w:widowControl/>
        <w:numPr>
          <w:ilvl w:val="0"/>
          <w:numId w:val="1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mDraweeHolder.setController(draweeController);  </w:t>
      </w:r>
    </w:p>
    <w:p w14:paraId="1472DBE1" w14:textId="77777777" w:rsidR="00AB69D3" w:rsidRPr="00776DDB" w:rsidRDefault="00AB69D3" w:rsidP="003B6E8A">
      <w:pPr>
        <w:widowControl/>
        <w:numPr>
          <w:ilvl w:val="0"/>
          <w:numId w:val="1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super</w:t>
      </w:r>
      <w:r w:rsidRPr="00776DDB">
        <w:rPr>
          <w:rFonts w:ascii="Courier New" w:hAnsi="Courier New" w:cs="Courier New"/>
          <w:color w:val="4A4A4A"/>
          <w:kern w:val="0"/>
          <w:sz w:val="16"/>
        </w:rPr>
        <w:t>.setImageDrawable(mDraweeHolder.getTopLevelDrawable());  </w:t>
      </w:r>
    </w:p>
    <w:p w14:paraId="156A0E13" w14:textId="77777777" w:rsidR="00AB69D3" w:rsidRPr="00776DDB" w:rsidRDefault="00AB69D3" w:rsidP="003B6E8A">
      <w:pPr>
        <w:widowControl/>
        <w:numPr>
          <w:ilvl w:val="0"/>
          <w:numId w:val="1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0AA9F62"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CB13A1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这里将控制器传进了</w:t>
      </w:r>
      <w:r w:rsidRPr="00776DDB">
        <w:rPr>
          <w:rFonts w:ascii="Times" w:hAnsi="Times" w:cs="Times"/>
          <w:color w:val="434343"/>
          <w:kern w:val="0"/>
          <w:sz w:val="18"/>
          <w:szCs w:val="28"/>
        </w:rPr>
        <w:t>holder</w:t>
      </w:r>
      <w:r w:rsidRPr="00776DDB">
        <w:rPr>
          <w:rFonts w:ascii="Times" w:hAnsi="Times" w:cs="Times"/>
          <w:color w:val="434343"/>
          <w:kern w:val="0"/>
          <w:sz w:val="18"/>
          <w:szCs w:val="28"/>
        </w:rPr>
        <w:t>里面。这里简单说一下，</w:t>
      </w:r>
      <w:r w:rsidRPr="00776DDB">
        <w:rPr>
          <w:rFonts w:ascii="Times" w:hAnsi="Times" w:cs="Times"/>
          <w:color w:val="434343"/>
          <w:kern w:val="0"/>
          <w:sz w:val="18"/>
          <w:szCs w:val="28"/>
        </w:rPr>
        <w:t>fresco</w:t>
      </w:r>
      <w:r w:rsidRPr="00776DDB">
        <w:rPr>
          <w:rFonts w:ascii="Times" w:hAnsi="Times" w:cs="Times"/>
          <w:color w:val="434343"/>
          <w:kern w:val="0"/>
          <w:sz w:val="18"/>
          <w:szCs w:val="28"/>
        </w:rPr>
        <w:t>采用的是典型的</w:t>
      </w:r>
      <w:r w:rsidRPr="00776DDB">
        <w:rPr>
          <w:rFonts w:ascii="Times" w:hAnsi="Times" w:cs="Times"/>
          <w:color w:val="434343"/>
          <w:kern w:val="0"/>
          <w:sz w:val="18"/>
          <w:szCs w:val="28"/>
        </w:rPr>
        <w:t>mvc</w:t>
      </w:r>
      <w:r w:rsidRPr="00776DDB">
        <w:rPr>
          <w:rFonts w:ascii="Times" w:hAnsi="Times" w:cs="Times"/>
          <w:color w:val="434343"/>
          <w:kern w:val="0"/>
          <w:sz w:val="18"/>
          <w:szCs w:val="28"/>
        </w:rPr>
        <w:t>模式，</w:t>
      </w:r>
      <w:r w:rsidRPr="00776DDB">
        <w:rPr>
          <w:rFonts w:ascii="Times" w:hAnsi="Times" w:cs="Times"/>
          <w:color w:val="434343"/>
          <w:kern w:val="0"/>
          <w:sz w:val="18"/>
          <w:szCs w:val="28"/>
        </w:rPr>
        <w:t xml:space="preserve">DraweeHierarchy </w:t>
      </w:r>
      <w:r w:rsidRPr="00776DDB">
        <w:rPr>
          <w:rFonts w:ascii="Times" w:hAnsi="Times" w:cs="Times"/>
          <w:color w:val="434343"/>
          <w:kern w:val="0"/>
          <w:sz w:val="18"/>
          <w:szCs w:val="28"/>
        </w:rPr>
        <w:t>负责的是跟显示相关的，</w:t>
      </w:r>
      <w:r w:rsidRPr="00776DDB">
        <w:rPr>
          <w:rFonts w:ascii="Times" w:hAnsi="Times" w:cs="Times"/>
          <w:color w:val="434343"/>
          <w:kern w:val="0"/>
          <w:sz w:val="18"/>
          <w:szCs w:val="28"/>
        </w:rPr>
        <w:t xml:space="preserve">DraweeController </w:t>
      </w:r>
      <w:r w:rsidRPr="00776DDB">
        <w:rPr>
          <w:rFonts w:ascii="Times" w:hAnsi="Times" w:cs="Times"/>
          <w:color w:val="434343"/>
          <w:kern w:val="0"/>
          <w:sz w:val="18"/>
          <w:szCs w:val="28"/>
        </w:rPr>
        <w:t>负责的是后台相关的，</w:t>
      </w:r>
      <w:r w:rsidRPr="00776DDB">
        <w:rPr>
          <w:rFonts w:ascii="Times" w:hAnsi="Times" w:cs="Times"/>
          <w:color w:val="434343"/>
          <w:kern w:val="0"/>
          <w:sz w:val="18"/>
          <w:szCs w:val="28"/>
        </w:rPr>
        <w:t>DraweeHolder</w:t>
      </w:r>
      <w:r w:rsidRPr="00776DDB">
        <w:rPr>
          <w:rFonts w:ascii="Times" w:hAnsi="Times" w:cs="Times"/>
          <w:color w:val="434343"/>
          <w:kern w:val="0"/>
          <w:sz w:val="18"/>
          <w:szCs w:val="28"/>
        </w:rPr>
        <w:t>主要是统筹两者的，其他还有一下事件记录等。官方是这么说的：</w:t>
      </w:r>
    </w:p>
    <w:p w14:paraId="460E1C68"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A holder class for Drawee controller and hierarchy.</w:t>
      </w:r>
    </w:p>
    <w:p w14:paraId="2664A763"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返回到上面看这个</w:t>
      </w:r>
      <w:r w:rsidRPr="00776DDB">
        <w:rPr>
          <w:rFonts w:ascii="Times" w:hAnsi="Times" w:cs="Times"/>
          <w:color w:val="434343"/>
          <w:kern w:val="0"/>
          <w:sz w:val="18"/>
          <w:szCs w:val="28"/>
        </w:rPr>
        <w:t>setController</w:t>
      </w:r>
      <w:r w:rsidRPr="00776DDB">
        <w:rPr>
          <w:rFonts w:ascii="Times" w:hAnsi="Times" w:cs="Times"/>
          <w:color w:val="434343"/>
          <w:kern w:val="0"/>
          <w:sz w:val="18"/>
          <w:szCs w:val="28"/>
        </w:rPr>
        <w:t>方法：</w:t>
      </w:r>
    </w:p>
    <w:p w14:paraId="7E764020"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1987108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D92ADB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2F1E292E"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31EA773" w14:textId="77777777" w:rsidR="00AB69D3" w:rsidRPr="00776DDB" w:rsidRDefault="00AB69D3" w:rsidP="003B6E8A">
      <w:pPr>
        <w:widowControl/>
        <w:numPr>
          <w:ilvl w:val="0"/>
          <w:numId w:val="1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3A0AA32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452291E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A43DFE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8F14EFF"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Sets a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controller.  </w:t>
      </w:r>
    </w:p>
    <w:p w14:paraId="5C7081AC"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32B9932"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setController(</w:t>
      </w:r>
      <w:r w:rsidRPr="00776DDB">
        <w:rPr>
          <w:rFonts w:ascii="Courier New" w:hAnsi="Courier New" w:cs="Courier New"/>
          <w:color w:val="515151"/>
          <w:kern w:val="0"/>
          <w:sz w:val="16"/>
        </w:rPr>
        <w:t>@Nullable</w:t>
      </w:r>
      <w:r w:rsidRPr="00776DDB">
        <w:rPr>
          <w:rFonts w:ascii="Courier New" w:hAnsi="Courier New" w:cs="Courier New"/>
          <w:color w:val="4A4A4A"/>
          <w:kern w:val="0"/>
          <w:sz w:val="16"/>
        </w:rPr>
        <w:t> DraweeController draweeController) {  </w:t>
      </w:r>
    </w:p>
    <w:p w14:paraId="1AA0FAB8"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wasAttached = mIsControllerAttached;  </w:t>
      </w:r>
    </w:p>
    <w:p w14:paraId="2CBF195F"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(wasAttached) {  </w:t>
      </w:r>
    </w:p>
    <w:p w14:paraId="3A3D11A7"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detatchController();  </w:t>
      </w:r>
    </w:p>
    <w:p w14:paraId="53DAF9BA"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2AB280B"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B2BEECF"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(wasAttached) {  </w:t>
      </w:r>
    </w:p>
    <w:p w14:paraId="6F75599B"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&lt;span style=</w:t>
      </w:r>
      <w:r w:rsidRPr="00776DDB">
        <w:rPr>
          <w:rFonts w:ascii="Courier New" w:hAnsi="Courier New" w:cs="Courier New"/>
          <w:color w:val="0000FF"/>
          <w:kern w:val="0"/>
          <w:sz w:val="16"/>
        </w:rPr>
        <w:t>"color: rgb(255, 0, 0);"</w:t>
      </w:r>
      <w:r w:rsidRPr="00776DDB">
        <w:rPr>
          <w:rFonts w:ascii="Courier New" w:hAnsi="Courier New" w:cs="Courier New"/>
          <w:color w:val="4A4A4A"/>
          <w:kern w:val="0"/>
          <w:sz w:val="16"/>
        </w:rPr>
        <w:t>&gt;attachController();&lt;/span&gt;  </w:t>
      </w:r>
    </w:p>
    <w:p w14:paraId="03FB8A6B"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3F9EF21"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p>
    <w:p w14:paraId="0657B10A"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6D2F7D42"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1E548C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425170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DF0B47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647318A"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attachController() {  </w:t>
      </w:r>
    </w:p>
    <w:p w14:paraId="4444308F"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(mIsControllerAttached) {  </w:t>
      </w:r>
    </w:p>
    <w:p w14:paraId="0707A4FC"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w:t>
      </w:r>
    </w:p>
    <w:p w14:paraId="4B511284"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04029EC"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mEventTracker.recordEvent(Event.ON_ATTACH_CONTROLLER);  </w:t>
      </w:r>
    </w:p>
    <w:p w14:paraId="3894FFA7"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mIsControllerAttached = </w:t>
      </w:r>
      <w:r w:rsidRPr="00776DDB">
        <w:rPr>
          <w:rFonts w:ascii="Courier New" w:hAnsi="Courier New" w:cs="Courier New"/>
          <w:b/>
          <w:bCs/>
          <w:color w:val="0A5287"/>
          <w:kern w:val="0"/>
          <w:sz w:val="16"/>
        </w:rPr>
        <w:t>true</w:t>
      </w:r>
      <w:r w:rsidRPr="00776DDB">
        <w:rPr>
          <w:rFonts w:ascii="Courier New" w:hAnsi="Courier New" w:cs="Courier New"/>
          <w:color w:val="4A4A4A"/>
          <w:kern w:val="0"/>
          <w:sz w:val="16"/>
        </w:rPr>
        <w:t>;  </w:t>
      </w:r>
    </w:p>
    <w:p w14:paraId="472076FF"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(mController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&amp;&amp;  </w:t>
      </w:r>
    </w:p>
    <w:p w14:paraId="4381E7E2"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mController.getHierarchy()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69A99B5F"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mController.onAttach();  </w:t>
      </w:r>
    </w:p>
    <w:p w14:paraId="2ABA7649"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E58A224"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9510DD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58C542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3866492"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lastRenderedPageBreak/>
        <w:t>看到了么，它调用了</w:t>
      </w:r>
      <w:r w:rsidRPr="00776DDB">
        <w:rPr>
          <w:rFonts w:ascii="Times" w:hAnsi="Times" w:cs="Times"/>
          <w:color w:val="434343"/>
          <w:kern w:val="0"/>
          <w:sz w:val="18"/>
          <w:szCs w:val="28"/>
        </w:rPr>
        <w:t>controller</w:t>
      </w:r>
      <w:r w:rsidRPr="00776DDB">
        <w:rPr>
          <w:rFonts w:ascii="Times" w:hAnsi="Times" w:cs="Times"/>
          <w:color w:val="434343"/>
          <w:kern w:val="0"/>
          <w:sz w:val="18"/>
          <w:szCs w:val="28"/>
        </w:rPr>
        <w:t>的</w:t>
      </w:r>
      <w:r w:rsidRPr="00776DDB">
        <w:rPr>
          <w:rFonts w:ascii="Times" w:hAnsi="Times" w:cs="Times"/>
          <w:color w:val="434343"/>
          <w:kern w:val="0"/>
          <w:sz w:val="18"/>
          <w:szCs w:val="28"/>
        </w:rPr>
        <w:t>onAttach()</w:t>
      </w:r>
      <w:r w:rsidRPr="00776DDB">
        <w:rPr>
          <w:rFonts w:ascii="Times" w:hAnsi="Times" w:cs="Times"/>
          <w:color w:val="434343"/>
          <w:kern w:val="0"/>
          <w:sz w:val="18"/>
          <w:szCs w:val="28"/>
        </w:rPr>
        <w:t>方法，我们已经知道了这个</w:t>
      </w:r>
      <w:r w:rsidRPr="00776DDB">
        <w:rPr>
          <w:rFonts w:ascii="Times" w:hAnsi="Times" w:cs="Times"/>
          <w:color w:val="434343"/>
          <w:kern w:val="0"/>
          <w:sz w:val="18"/>
          <w:szCs w:val="28"/>
        </w:rPr>
        <w:t>controller</w:t>
      </w:r>
      <w:r w:rsidRPr="00776DDB">
        <w:rPr>
          <w:rFonts w:ascii="Times" w:hAnsi="Times" w:cs="Times"/>
          <w:color w:val="434343"/>
          <w:kern w:val="0"/>
          <w:sz w:val="18"/>
          <w:szCs w:val="28"/>
        </w:rPr>
        <w:t>是</w:t>
      </w:r>
      <w:r w:rsidRPr="00776DDB">
        <w:rPr>
          <w:rFonts w:ascii="Times" w:hAnsi="Times" w:cs="Times"/>
          <w:color w:val="434343"/>
          <w:kern w:val="0"/>
          <w:sz w:val="18"/>
          <w:szCs w:val="28"/>
        </w:rPr>
        <w:t>PipelineDraweeController</w:t>
      </w:r>
      <w:r w:rsidRPr="00776DDB">
        <w:rPr>
          <w:rFonts w:ascii="Times" w:hAnsi="Times" w:cs="Times"/>
          <w:color w:val="434343"/>
          <w:kern w:val="0"/>
          <w:sz w:val="18"/>
          <w:szCs w:val="28"/>
        </w:rPr>
        <w:t>，我们去看看这个方法：</w:t>
      </w:r>
    </w:p>
    <w:p w14:paraId="75CCF24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27690D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99E564D"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A61A08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4E589C6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876210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26DE9138"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4375CC3D"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onAttach() {  </w:t>
      </w:r>
    </w:p>
    <w:p w14:paraId="19291129"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(FLog.isLoggable(FLog.VERBOSE)) {  </w:t>
      </w:r>
    </w:p>
    <w:p w14:paraId="578412EE"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FLog.v(  </w:t>
      </w:r>
    </w:p>
    <w:p w14:paraId="00D727C8"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TAG,  </w:t>
      </w:r>
    </w:p>
    <w:p w14:paraId="591DC5AC"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000FF"/>
          <w:kern w:val="0"/>
          <w:sz w:val="16"/>
        </w:rPr>
        <w:t>"controller %x %s: onAttach: %s"</w:t>
      </w:r>
      <w:r w:rsidRPr="00776DDB">
        <w:rPr>
          <w:rFonts w:ascii="Courier New" w:hAnsi="Courier New" w:cs="Courier New"/>
          <w:color w:val="4A4A4A"/>
          <w:kern w:val="0"/>
          <w:sz w:val="16"/>
        </w:rPr>
        <w:t>,  </w:t>
      </w:r>
    </w:p>
    <w:p w14:paraId="66354328"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System.identityHashCode(</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  </w:t>
      </w:r>
    </w:p>
    <w:p w14:paraId="245E3B83"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mId,  </w:t>
      </w:r>
    </w:p>
    <w:p w14:paraId="4E1DCC3B"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mIsRequestSubmitted ? </w:t>
      </w:r>
      <w:r w:rsidRPr="00776DDB">
        <w:rPr>
          <w:rFonts w:ascii="Courier New" w:hAnsi="Courier New" w:cs="Courier New"/>
          <w:color w:val="0000FF"/>
          <w:kern w:val="0"/>
          <w:sz w:val="16"/>
        </w:rPr>
        <w:t>"request already submitted"</w:t>
      </w:r>
      <w:r w:rsidRPr="00776DDB">
        <w:rPr>
          <w:rFonts w:ascii="Courier New" w:hAnsi="Courier New" w:cs="Courier New"/>
          <w:color w:val="4A4A4A"/>
          <w:kern w:val="0"/>
          <w:sz w:val="16"/>
        </w:rPr>
        <w:t> : </w:t>
      </w:r>
      <w:r w:rsidRPr="00776DDB">
        <w:rPr>
          <w:rFonts w:ascii="Courier New" w:hAnsi="Courier New" w:cs="Courier New"/>
          <w:color w:val="0000FF"/>
          <w:kern w:val="0"/>
          <w:sz w:val="16"/>
        </w:rPr>
        <w:t>"request needs submit"</w:t>
      </w:r>
      <w:r w:rsidRPr="00776DDB">
        <w:rPr>
          <w:rFonts w:ascii="Courier New" w:hAnsi="Courier New" w:cs="Courier New"/>
          <w:color w:val="4A4A4A"/>
          <w:kern w:val="0"/>
          <w:sz w:val="16"/>
        </w:rPr>
        <w:t>);  </w:t>
      </w:r>
    </w:p>
    <w:p w14:paraId="6830E3C0"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69E214E"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mEventTracker.recordEvent(Event.ON_ATTACH_CONTROLLER);  </w:t>
      </w:r>
    </w:p>
    <w:p w14:paraId="6B707E08"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Preconditions.checkNotNull(mSettableDraweeHierarchy);  </w:t>
      </w:r>
    </w:p>
    <w:p w14:paraId="559FEACC"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mDeferredReleaser.cancelDeferredRelease(</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  </w:t>
      </w:r>
    </w:p>
    <w:p w14:paraId="72FF718B"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mIsAttached = </w:t>
      </w:r>
      <w:r w:rsidRPr="00776DDB">
        <w:rPr>
          <w:rFonts w:ascii="Courier New" w:hAnsi="Courier New" w:cs="Courier New"/>
          <w:b/>
          <w:bCs/>
          <w:color w:val="0A5287"/>
          <w:kern w:val="0"/>
          <w:sz w:val="16"/>
        </w:rPr>
        <w:t>true</w:t>
      </w:r>
      <w:r w:rsidRPr="00776DDB">
        <w:rPr>
          <w:rFonts w:ascii="Courier New" w:hAnsi="Courier New" w:cs="Courier New"/>
          <w:color w:val="4A4A4A"/>
          <w:kern w:val="0"/>
          <w:sz w:val="16"/>
        </w:rPr>
        <w:t>;  </w:t>
      </w:r>
    </w:p>
    <w:p w14:paraId="4CB3CEBE"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(!mIsRequestSubmitted) {  </w:t>
      </w:r>
    </w:p>
    <w:p w14:paraId="290F2292"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submitRequest();</w:t>
      </w:r>
      <w:r w:rsidRPr="00776DDB">
        <w:rPr>
          <w:rFonts w:ascii="Courier New" w:hAnsi="Courier New" w:cs="Courier New"/>
          <w:color w:val="0F7201"/>
          <w:kern w:val="0"/>
          <w:sz w:val="16"/>
        </w:rPr>
        <w:t>//</w:t>
      </w:r>
      <w:r w:rsidRPr="00776DDB">
        <w:rPr>
          <w:rFonts w:ascii="Courier New" w:hAnsi="Courier New" w:cs="Courier New"/>
          <w:color w:val="0F7201"/>
          <w:kern w:val="0"/>
          <w:sz w:val="16"/>
        </w:rPr>
        <w:t>看到没这里进行了提交请求</w:t>
      </w:r>
      <w:r w:rsidRPr="00776DDB">
        <w:rPr>
          <w:rFonts w:ascii="Courier New" w:hAnsi="Courier New" w:cs="Courier New"/>
          <w:color w:val="4A4A4A"/>
          <w:kern w:val="0"/>
          <w:sz w:val="16"/>
        </w:rPr>
        <w:t>  </w:t>
      </w:r>
    </w:p>
    <w:p w14:paraId="44AE02D2"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2AF0C93"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0825EE2"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47EEB2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我们看看这个提交的方法：</w:t>
      </w:r>
    </w:p>
    <w:p w14:paraId="240F218A"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38668B9"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066C66E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07B3D8A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198C1FE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2FB04CC3"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submitRequest() {  </w:t>
      </w:r>
    </w:p>
    <w:p w14:paraId="197DB400"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mEventTracker.recordEvent(Event.ON_DATASOURCE_SUBMIT);  </w:t>
      </w:r>
    </w:p>
    <w:p w14:paraId="066F31B4"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getControllerListener().onSubmit(mId, mCallerContext);  </w:t>
      </w:r>
    </w:p>
    <w:p w14:paraId="72D287BA"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mSettableDraweeHierarchy.setProgress(</w:t>
      </w:r>
      <w:r w:rsidRPr="00776DDB">
        <w:rPr>
          <w:rFonts w:ascii="Courier New" w:hAnsi="Courier New" w:cs="Courier New"/>
          <w:color w:val="B00004"/>
          <w:kern w:val="0"/>
          <w:sz w:val="16"/>
        </w:rPr>
        <w:t>0</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true</w:t>
      </w:r>
      <w:r w:rsidRPr="00776DDB">
        <w:rPr>
          <w:rFonts w:ascii="Courier New" w:hAnsi="Courier New" w:cs="Courier New"/>
          <w:color w:val="4A4A4A"/>
          <w:kern w:val="0"/>
          <w:sz w:val="16"/>
        </w:rPr>
        <w:t>);  </w:t>
      </w:r>
    </w:p>
    <w:p w14:paraId="11ADD366"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mIsRequestSubmitted = </w:t>
      </w:r>
      <w:r w:rsidRPr="00776DDB">
        <w:rPr>
          <w:rFonts w:ascii="Courier New" w:hAnsi="Courier New" w:cs="Courier New"/>
          <w:b/>
          <w:bCs/>
          <w:color w:val="0A5287"/>
          <w:kern w:val="0"/>
          <w:sz w:val="16"/>
        </w:rPr>
        <w:t>true</w:t>
      </w:r>
      <w:r w:rsidRPr="00776DDB">
        <w:rPr>
          <w:rFonts w:ascii="Courier New" w:hAnsi="Courier New" w:cs="Courier New"/>
          <w:color w:val="4A4A4A"/>
          <w:kern w:val="0"/>
          <w:sz w:val="16"/>
        </w:rPr>
        <w:t>;  </w:t>
      </w:r>
    </w:p>
    <w:p w14:paraId="5493A806"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mHasFetchFailed = </w:t>
      </w:r>
      <w:r w:rsidRPr="00776DDB">
        <w:rPr>
          <w:rFonts w:ascii="Courier New" w:hAnsi="Courier New" w:cs="Courier New"/>
          <w:b/>
          <w:bCs/>
          <w:color w:val="0A5287"/>
          <w:kern w:val="0"/>
          <w:sz w:val="16"/>
        </w:rPr>
        <w:t>false</w:t>
      </w:r>
      <w:r w:rsidRPr="00776DDB">
        <w:rPr>
          <w:rFonts w:ascii="Courier New" w:hAnsi="Courier New" w:cs="Courier New"/>
          <w:color w:val="4A4A4A"/>
          <w:kern w:val="0"/>
          <w:sz w:val="16"/>
        </w:rPr>
        <w:t>;  </w:t>
      </w:r>
    </w:p>
    <w:p w14:paraId="3FA1E252"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mDataSource = getDataSource();</w:t>
      </w:r>
      <w:r w:rsidRPr="00776DDB">
        <w:rPr>
          <w:rFonts w:ascii="Courier New" w:hAnsi="Courier New" w:cs="Courier New"/>
          <w:color w:val="0F7201"/>
          <w:kern w:val="0"/>
          <w:sz w:val="16"/>
        </w:rPr>
        <w:t>//</w:t>
      </w:r>
      <w:r w:rsidRPr="00776DDB">
        <w:rPr>
          <w:rFonts w:ascii="Courier New" w:hAnsi="Courier New" w:cs="Courier New"/>
          <w:color w:val="0F7201"/>
          <w:kern w:val="0"/>
          <w:sz w:val="16"/>
        </w:rPr>
        <w:t>获取数据</w:t>
      </w:r>
      <w:r w:rsidRPr="00776DDB">
        <w:rPr>
          <w:rFonts w:ascii="Courier New" w:hAnsi="Courier New" w:cs="Courier New"/>
          <w:color w:val="4A4A4A"/>
          <w:kern w:val="0"/>
          <w:sz w:val="16"/>
        </w:rPr>
        <w:t>  </w:t>
      </w:r>
    </w:p>
    <w:p w14:paraId="40742C18"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(FLog.isLoggable(FLog.VERBOSE)) {  </w:t>
      </w:r>
    </w:p>
    <w:p w14:paraId="43CC796C"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FLog.v(  </w:t>
      </w:r>
    </w:p>
    <w:p w14:paraId="165B02DF"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TAG,  </w:t>
      </w:r>
    </w:p>
    <w:p w14:paraId="3C89E84C"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000FF"/>
          <w:kern w:val="0"/>
          <w:sz w:val="16"/>
        </w:rPr>
        <w:t>"controller %x %s: submitRequest: dataSource: %x"</w:t>
      </w:r>
      <w:r w:rsidRPr="00776DDB">
        <w:rPr>
          <w:rFonts w:ascii="Courier New" w:hAnsi="Courier New" w:cs="Courier New"/>
          <w:color w:val="4A4A4A"/>
          <w:kern w:val="0"/>
          <w:sz w:val="16"/>
        </w:rPr>
        <w:t>,  </w:t>
      </w:r>
    </w:p>
    <w:p w14:paraId="11A189CC"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System.identityHashCode(</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  </w:t>
      </w:r>
    </w:p>
    <w:p w14:paraId="7D3016F2"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mId,  </w:t>
      </w:r>
    </w:p>
    <w:p w14:paraId="38ED38D3"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System.identityHashCode(mDataSource));  </w:t>
      </w:r>
    </w:p>
    <w:p w14:paraId="7FA9DAAE"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23731DC"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String id = mId;  </w:t>
      </w:r>
    </w:p>
    <w:p w14:paraId="0A808716"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wasImmediate = mDataSource.hasResult();  </w:t>
      </w:r>
    </w:p>
    <w:p w14:paraId="7FCB1960"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DataSubscriber&lt;T&gt; dataSubscriber =  </w:t>
      </w:r>
    </w:p>
    <w:p w14:paraId="2D997588"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BaseDataSubscriber&lt;T&gt;() {  </w:t>
      </w:r>
    </w:p>
    <w:p w14:paraId="733EAD68"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468F682A"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onNewResultImpl(DataSource&lt;T&gt; dataSource) {  </w:t>
      </w:r>
    </w:p>
    <w:p w14:paraId="069BF6FE"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isFinished must be obtained before image, otherwise we might set intermediate result</w:t>
      </w:r>
      <w:r w:rsidRPr="00776DDB">
        <w:rPr>
          <w:rFonts w:ascii="Courier New" w:hAnsi="Courier New" w:cs="Courier New"/>
          <w:color w:val="4A4A4A"/>
          <w:kern w:val="0"/>
          <w:sz w:val="16"/>
        </w:rPr>
        <w:t>  </w:t>
      </w:r>
    </w:p>
    <w:p w14:paraId="285F18AF"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as final image.</w:t>
      </w:r>
      <w:r w:rsidRPr="00776DDB">
        <w:rPr>
          <w:rFonts w:ascii="Courier New" w:hAnsi="Courier New" w:cs="Courier New"/>
          <w:color w:val="4A4A4A"/>
          <w:kern w:val="0"/>
          <w:sz w:val="16"/>
        </w:rPr>
        <w:t>  </w:t>
      </w:r>
    </w:p>
    <w:p w14:paraId="6342C412"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isFinished = dataSource.isFinished();  </w:t>
      </w:r>
    </w:p>
    <w:p w14:paraId="1368BFDB"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T image = dataSource.getResult();  </w:t>
      </w:r>
    </w:p>
    <w:p w14:paraId="3494FBD1"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(image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528D50CC"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onNewResultInternal(id, dataSource, image, isFinished, wasImmediate);  </w:t>
      </w:r>
    </w:p>
    <w:p w14:paraId="12619414"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(isFinished) {  </w:t>
      </w:r>
    </w:p>
    <w:p w14:paraId="447A814E"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onFailureInternal(id, dataSource,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NullPointerException(), </w:t>
      </w:r>
      <w:r w:rsidRPr="00776DDB">
        <w:rPr>
          <w:rFonts w:ascii="Courier New" w:hAnsi="Courier New" w:cs="Courier New"/>
          <w:color w:val="0F7201"/>
          <w:kern w:val="0"/>
          <w:sz w:val="16"/>
        </w:rPr>
        <w:t>/* isFinished */</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true</w:t>
      </w:r>
      <w:r w:rsidRPr="00776DDB">
        <w:rPr>
          <w:rFonts w:ascii="Courier New" w:hAnsi="Courier New" w:cs="Courier New"/>
          <w:color w:val="4A4A4A"/>
          <w:kern w:val="0"/>
          <w:sz w:val="16"/>
        </w:rPr>
        <w:t>);  </w:t>
      </w:r>
    </w:p>
    <w:p w14:paraId="2ABF7676"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E3060A4"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0F829E6"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7B6C50D7"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onFailureImpl(DataSource&lt;T&gt; dataSource) {  </w:t>
      </w:r>
    </w:p>
    <w:p w14:paraId="056644B7"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onFailureInternal(id, dataSource, dataSource.getFailureCause(), </w:t>
      </w:r>
      <w:r w:rsidRPr="00776DDB">
        <w:rPr>
          <w:rFonts w:ascii="Courier New" w:hAnsi="Courier New" w:cs="Courier New"/>
          <w:color w:val="0F7201"/>
          <w:kern w:val="0"/>
          <w:sz w:val="16"/>
        </w:rPr>
        <w:t>/* isFinished */</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true</w:t>
      </w:r>
      <w:r w:rsidRPr="00776DDB">
        <w:rPr>
          <w:rFonts w:ascii="Courier New" w:hAnsi="Courier New" w:cs="Courier New"/>
          <w:color w:val="4A4A4A"/>
          <w:kern w:val="0"/>
          <w:sz w:val="16"/>
        </w:rPr>
        <w:t>);  </w:t>
      </w:r>
    </w:p>
    <w:p w14:paraId="3F66D6A7"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745AB05"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6BEBD4C"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0E710EB0"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mDataSource.subscribe(dataSubscriber, mUiThreadImmediateExecutor);</w:t>
      </w:r>
      <w:r w:rsidRPr="00776DDB">
        <w:rPr>
          <w:rFonts w:ascii="Courier New" w:hAnsi="Courier New" w:cs="Courier New"/>
          <w:color w:val="0F7201"/>
          <w:kern w:val="0"/>
          <w:sz w:val="16"/>
        </w:rPr>
        <w:t>//</w:t>
      </w:r>
      <w:r w:rsidRPr="00776DDB">
        <w:rPr>
          <w:rFonts w:ascii="Courier New" w:hAnsi="Courier New" w:cs="Courier New"/>
          <w:color w:val="0F7201"/>
          <w:kern w:val="0"/>
          <w:sz w:val="16"/>
        </w:rPr>
        <w:t>这个将获取的数据回调到</w:t>
      </w:r>
      <w:r w:rsidRPr="00776DDB">
        <w:rPr>
          <w:rFonts w:ascii="Courier New" w:hAnsi="Courier New" w:cs="Courier New"/>
          <w:color w:val="0F7201"/>
          <w:kern w:val="0"/>
          <w:sz w:val="16"/>
        </w:rPr>
        <w:t>ui</w:t>
      </w:r>
      <w:r w:rsidRPr="00776DDB">
        <w:rPr>
          <w:rFonts w:ascii="Courier New" w:hAnsi="Courier New" w:cs="Courier New"/>
          <w:color w:val="0F7201"/>
          <w:kern w:val="0"/>
          <w:sz w:val="16"/>
        </w:rPr>
        <w:t>线程</w:t>
      </w:r>
      <w:r w:rsidRPr="00776DDB">
        <w:rPr>
          <w:rFonts w:ascii="Courier New" w:hAnsi="Courier New" w:cs="Courier New"/>
          <w:color w:val="0F7201"/>
          <w:kern w:val="0"/>
          <w:sz w:val="16"/>
        </w:rPr>
        <w:t>&lt;/span&gt;</w:t>
      </w:r>
      <w:r w:rsidRPr="00776DDB">
        <w:rPr>
          <w:rFonts w:ascii="Courier New" w:hAnsi="Courier New" w:cs="Courier New"/>
          <w:color w:val="4A4A4A"/>
          <w:kern w:val="0"/>
          <w:sz w:val="16"/>
        </w:rPr>
        <w:t>  </w:t>
      </w:r>
    </w:p>
    <w:p w14:paraId="224D3601"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71D837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248D0BC"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可以看到，这里大概可以知道了，获取到数据，然后将数据提交到</w:t>
      </w:r>
      <w:r w:rsidRPr="00776DDB">
        <w:rPr>
          <w:rFonts w:ascii="Times" w:hAnsi="Times" w:cs="Times"/>
          <w:color w:val="434343"/>
          <w:kern w:val="0"/>
          <w:sz w:val="18"/>
          <w:szCs w:val="28"/>
        </w:rPr>
        <w:t>ui</w:t>
      </w:r>
      <w:r w:rsidRPr="00776DDB">
        <w:rPr>
          <w:rFonts w:ascii="Times" w:hAnsi="Times" w:cs="Times"/>
          <w:color w:val="434343"/>
          <w:kern w:val="0"/>
          <w:sz w:val="18"/>
          <w:szCs w:val="28"/>
        </w:rPr>
        <w:t>线程去，那么我们这里关心的有两个，</w:t>
      </w:r>
      <w:r w:rsidRPr="00776DDB">
        <w:rPr>
          <w:rFonts w:ascii="Times" w:hAnsi="Times" w:cs="Times"/>
          <w:b/>
          <w:bCs/>
          <w:color w:val="434343"/>
          <w:kern w:val="0"/>
          <w:sz w:val="18"/>
          <w:szCs w:val="28"/>
        </w:rPr>
        <w:t>1.</w:t>
      </w:r>
      <w:r w:rsidRPr="00776DDB">
        <w:rPr>
          <w:rFonts w:ascii="Times" w:hAnsi="Times" w:cs="Times"/>
          <w:b/>
          <w:bCs/>
          <w:color w:val="434343"/>
          <w:kern w:val="0"/>
          <w:sz w:val="18"/>
          <w:szCs w:val="28"/>
        </w:rPr>
        <w:t>如何获取到数据。</w:t>
      </w:r>
      <w:r w:rsidRPr="00776DDB">
        <w:rPr>
          <w:rFonts w:ascii="Times" w:hAnsi="Times" w:cs="Times"/>
          <w:b/>
          <w:bCs/>
          <w:color w:val="434343"/>
          <w:kern w:val="0"/>
          <w:sz w:val="18"/>
          <w:szCs w:val="28"/>
        </w:rPr>
        <w:t xml:space="preserve"> 2.</w:t>
      </w:r>
      <w:r w:rsidRPr="00776DDB">
        <w:rPr>
          <w:rFonts w:ascii="Times" w:hAnsi="Times" w:cs="Times"/>
          <w:b/>
          <w:bCs/>
          <w:color w:val="434343"/>
          <w:kern w:val="0"/>
          <w:sz w:val="18"/>
          <w:szCs w:val="28"/>
        </w:rPr>
        <w:t>提交数据后怎么处理。</w:t>
      </w:r>
    </w:p>
    <w:p w14:paraId="0E7C7CBD"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b/>
          <w:bCs/>
          <w:color w:val="434343"/>
          <w:kern w:val="0"/>
          <w:sz w:val="18"/>
          <w:szCs w:val="28"/>
        </w:rPr>
        <w:t>我们分开去看比较好，这里将获取后数据处理标志为</w:t>
      </w:r>
      <w:r w:rsidRPr="00776DDB">
        <w:rPr>
          <w:rFonts w:ascii="Times" w:hAnsi="Times" w:cs="Times"/>
          <w:b/>
          <w:bCs/>
          <w:color w:val="434343"/>
          <w:kern w:val="0"/>
          <w:sz w:val="18"/>
          <w:szCs w:val="28"/>
        </w:rPr>
        <w:t>Q1,</w:t>
      </w:r>
      <w:r w:rsidRPr="00776DDB">
        <w:rPr>
          <w:rFonts w:ascii="Times" w:hAnsi="Times" w:cs="Times"/>
          <w:b/>
          <w:bCs/>
          <w:color w:val="434343"/>
          <w:kern w:val="0"/>
          <w:sz w:val="18"/>
          <w:szCs w:val="28"/>
        </w:rPr>
        <w:t>先不管这个，我们先重点关心它是怎么获取到数据的。</w:t>
      </w:r>
    </w:p>
    <w:p w14:paraId="58CA1A3A"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然后获取到数据，那么</w:t>
      </w:r>
      <w:r w:rsidRPr="00776DDB">
        <w:rPr>
          <w:rFonts w:ascii="Times" w:hAnsi="Times" w:cs="Times"/>
          <w:color w:val="434343"/>
          <w:kern w:val="0"/>
          <w:sz w:val="18"/>
          <w:szCs w:val="28"/>
        </w:rPr>
        <w:t> </w:t>
      </w:r>
      <w:r w:rsidRPr="00776DDB">
        <w:rPr>
          <w:rFonts w:ascii="Times" w:hAnsi="Times" w:cs="Times"/>
          <w:color w:val="434343"/>
          <w:kern w:val="0"/>
          <w:sz w:val="18"/>
          <w:szCs w:val="28"/>
        </w:rPr>
        <w:t>我们看这个方法</w:t>
      </w:r>
      <w:r w:rsidRPr="00776DDB">
        <w:rPr>
          <w:rFonts w:ascii="Times" w:hAnsi="Times" w:cs="Times"/>
          <w:color w:val="434343"/>
          <w:kern w:val="0"/>
          <w:sz w:val="18"/>
          <w:szCs w:val="28"/>
        </w:rPr>
        <w:t>mDataSource = getDataSource();//</w:t>
      </w:r>
      <w:r w:rsidRPr="00776DDB">
        <w:rPr>
          <w:rFonts w:ascii="Times" w:hAnsi="Times" w:cs="Times"/>
          <w:color w:val="434343"/>
          <w:kern w:val="0"/>
          <w:sz w:val="18"/>
          <w:szCs w:val="28"/>
        </w:rPr>
        <w:t>获取数据，这里发现是一个抽象方法，找到其实现：</w:t>
      </w:r>
    </w:p>
    <w:p w14:paraId="5C5D0C6B"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78B24D8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lastRenderedPageBreak/>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B55C42E"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4540E1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7AEAD61" w14:textId="77777777" w:rsidR="00AB69D3" w:rsidRPr="00776DDB" w:rsidRDefault="00AB69D3" w:rsidP="003B6E8A">
      <w:pPr>
        <w:widowControl/>
        <w:numPr>
          <w:ilvl w:val="0"/>
          <w:numId w:val="1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433E2E37" w14:textId="77777777" w:rsidR="00AB69D3" w:rsidRPr="00776DDB" w:rsidRDefault="00AB69D3" w:rsidP="003B6E8A">
      <w:pPr>
        <w:widowControl/>
        <w:numPr>
          <w:ilvl w:val="0"/>
          <w:numId w:val="1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DataSource&lt;CloseableReference&lt;CloseableImage&gt;&gt; getDataSource() {  </w:t>
      </w:r>
    </w:p>
    <w:p w14:paraId="437FD4DD" w14:textId="77777777" w:rsidR="00AB69D3" w:rsidRPr="00776DDB" w:rsidRDefault="00AB69D3" w:rsidP="003B6E8A">
      <w:pPr>
        <w:widowControl/>
        <w:numPr>
          <w:ilvl w:val="0"/>
          <w:numId w:val="1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(FLog.isLoggable(FLog.VERBOSE)) {  </w:t>
      </w:r>
    </w:p>
    <w:p w14:paraId="1A15F6CF" w14:textId="77777777" w:rsidR="00AB69D3" w:rsidRPr="00776DDB" w:rsidRDefault="00AB69D3" w:rsidP="003B6E8A">
      <w:pPr>
        <w:widowControl/>
        <w:numPr>
          <w:ilvl w:val="0"/>
          <w:numId w:val="1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FLog.v(TAG, </w:t>
      </w:r>
      <w:r w:rsidRPr="00776DDB">
        <w:rPr>
          <w:rFonts w:ascii="Courier New" w:hAnsi="Courier New" w:cs="Courier New"/>
          <w:color w:val="0000FF"/>
          <w:kern w:val="0"/>
          <w:sz w:val="16"/>
        </w:rPr>
        <w:t>"controller %x: getDataSource"</w:t>
      </w:r>
      <w:r w:rsidRPr="00776DDB">
        <w:rPr>
          <w:rFonts w:ascii="Courier New" w:hAnsi="Courier New" w:cs="Courier New"/>
          <w:color w:val="4A4A4A"/>
          <w:kern w:val="0"/>
          <w:sz w:val="16"/>
        </w:rPr>
        <w:t>, System.identityHashCode(</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  </w:t>
      </w:r>
    </w:p>
    <w:p w14:paraId="57AA127A" w14:textId="77777777" w:rsidR="00AB69D3" w:rsidRPr="00776DDB" w:rsidRDefault="00AB69D3" w:rsidP="003B6E8A">
      <w:pPr>
        <w:widowControl/>
        <w:numPr>
          <w:ilvl w:val="0"/>
          <w:numId w:val="1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293C3C3" w14:textId="77777777" w:rsidR="00AB69D3" w:rsidRPr="00776DDB" w:rsidRDefault="00AB69D3" w:rsidP="003B6E8A">
      <w:pPr>
        <w:widowControl/>
        <w:numPr>
          <w:ilvl w:val="0"/>
          <w:numId w:val="1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mDataSourceSupplier.get();  </w:t>
      </w:r>
    </w:p>
    <w:p w14:paraId="69C9E9D4" w14:textId="77777777" w:rsidR="00AB69D3" w:rsidRPr="00776DDB" w:rsidRDefault="00AB69D3" w:rsidP="003B6E8A">
      <w:pPr>
        <w:widowControl/>
        <w:numPr>
          <w:ilvl w:val="0"/>
          <w:numId w:val="1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21C49A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241504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这里出现了一个</w:t>
      </w:r>
      <w:r w:rsidRPr="00776DDB">
        <w:rPr>
          <w:rFonts w:ascii="Times" w:hAnsi="Times" w:cs="Times"/>
          <w:color w:val="434343"/>
          <w:kern w:val="0"/>
          <w:sz w:val="18"/>
          <w:szCs w:val="28"/>
        </w:rPr>
        <w:t>mDataSourceSupplier</w:t>
      </w:r>
      <w:r w:rsidRPr="00776DDB">
        <w:rPr>
          <w:rFonts w:ascii="Times" w:hAnsi="Times" w:cs="Times"/>
          <w:color w:val="434343"/>
          <w:kern w:val="0"/>
          <w:sz w:val="18"/>
          <w:szCs w:val="28"/>
        </w:rPr>
        <w:t>，发现这个</w:t>
      </w:r>
      <w:r w:rsidRPr="00776DDB">
        <w:rPr>
          <w:rFonts w:ascii="Times" w:hAnsi="Times" w:cs="Times"/>
          <w:color w:val="434343"/>
          <w:kern w:val="0"/>
          <w:sz w:val="18"/>
          <w:szCs w:val="28"/>
        </w:rPr>
        <w:t>mDataSourceSupplier</w:t>
      </w:r>
      <w:r w:rsidRPr="00776DDB">
        <w:rPr>
          <w:rFonts w:ascii="Times" w:hAnsi="Times" w:cs="Times"/>
          <w:color w:val="434343"/>
          <w:kern w:val="0"/>
          <w:sz w:val="18"/>
          <w:szCs w:val="28"/>
        </w:rPr>
        <w:t>只有在两个地方传递进去，一个是构造器，还有一个是</w:t>
      </w:r>
      <w:r w:rsidRPr="00776DDB">
        <w:rPr>
          <w:rFonts w:ascii="Times" w:hAnsi="Times" w:cs="Times"/>
          <w:color w:val="434343"/>
          <w:kern w:val="0"/>
          <w:sz w:val="18"/>
          <w:szCs w:val="28"/>
        </w:rPr>
        <w:t>initialize</w:t>
      </w:r>
      <w:r w:rsidRPr="00776DDB">
        <w:rPr>
          <w:rFonts w:ascii="Times" w:hAnsi="Times" w:cs="Times"/>
          <w:color w:val="434343"/>
          <w:kern w:val="0"/>
          <w:sz w:val="18"/>
          <w:szCs w:val="28"/>
        </w:rPr>
        <w:t>方法，而这个方法只有在</w:t>
      </w:r>
      <w:r w:rsidRPr="00776DDB">
        <w:rPr>
          <w:rFonts w:ascii="Times" w:hAnsi="Times" w:cs="Times"/>
          <w:color w:val="434343"/>
          <w:kern w:val="0"/>
          <w:sz w:val="18"/>
          <w:szCs w:val="28"/>
        </w:rPr>
        <w:t>PipelineDraweeControllerBuilder</w:t>
      </w:r>
      <w:r w:rsidRPr="00776DDB">
        <w:rPr>
          <w:rFonts w:ascii="Times" w:hAnsi="Times" w:cs="Times"/>
          <w:color w:val="434343"/>
          <w:kern w:val="0"/>
          <w:sz w:val="18"/>
          <w:szCs w:val="28"/>
        </w:rPr>
        <w:t>的</w:t>
      </w:r>
      <w:r w:rsidRPr="00776DDB">
        <w:rPr>
          <w:rFonts w:ascii="Times" w:hAnsi="Times" w:cs="Times"/>
          <w:color w:val="434343"/>
          <w:kern w:val="0"/>
          <w:sz w:val="18"/>
          <w:szCs w:val="28"/>
        </w:rPr>
        <w:t>obtainController()</w:t>
      </w:r>
      <w:r w:rsidRPr="00776DDB">
        <w:rPr>
          <w:rFonts w:ascii="Times" w:hAnsi="Times" w:cs="Times"/>
          <w:color w:val="434343"/>
          <w:kern w:val="0"/>
          <w:sz w:val="18"/>
          <w:szCs w:val="28"/>
        </w:rPr>
        <w:t>时调用到：</w:t>
      </w:r>
    </w:p>
    <w:p w14:paraId="6EB15C6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532DD7F"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2B681134"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5268B6F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164092C7"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464B9CBB" w14:textId="77777777" w:rsidR="00AB69D3" w:rsidRPr="00776DDB" w:rsidRDefault="00AB69D3" w:rsidP="003B6E8A">
      <w:pPr>
        <w:widowControl/>
        <w:numPr>
          <w:ilvl w:val="0"/>
          <w:numId w:val="1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w:t>
      </w:r>
      <w:r w:rsidRPr="00776DDB">
        <w:rPr>
          <w:rFonts w:ascii="Courier New" w:hAnsi="Courier New" w:cs="Courier New"/>
          <w:color w:val="4A4A4A"/>
          <w:kern w:val="0"/>
          <w:sz w:val="16"/>
        </w:rPr>
        <w:t>&lt;span style=</w:t>
      </w:r>
      <w:r w:rsidRPr="00776DDB">
        <w:rPr>
          <w:rFonts w:ascii="Courier New" w:hAnsi="Courier New" w:cs="Courier New"/>
          <w:color w:val="0000FF"/>
          <w:kern w:val="0"/>
          <w:sz w:val="16"/>
        </w:rPr>
        <w:t>"font-family: Arial, Helvetica, sans-serif;"</w:t>
      </w:r>
      <w:r w:rsidRPr="00776DDB">
        <w:rPr>
          <w:rFonts w:ascii="Courier New" w:hAnsi="Courier New" w:cs="Courier New"/>
          <w:color w:val="4A4A4A"/>
          <w:kern w:val="0"/>
          <w:sz w:val="16"/>
        </w:rPr>
        <w:t>&gt;rride&lt;/span&gt;  </w:t>
      </w:r>
    </w:p>
    <w:p w14:paraId="5DC893D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lastRenderedPageBreak/>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72DD6EA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3EA2587"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8AE7C71"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PipelineDraweeController obtainController() {  </w:t>
      </w:r>
    </w:p>
    <w:p w14:paraId="18E8D112"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DraweeController oldController = getOldController();  </w:t>
      </w:r>
    </w:p>
    <w:p w14:paraId="36A96719"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PipelineDraweeController controller;  </w:t>
      </w:r>
    </w:p>
    <w:p w14:paraId="1BE4EF78"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(oldController </w:t>
      </w:r>
      <w:r w:rsidRPr="00776DDB">
        <w:rPr>
          <w:rFonts w:ascii="Courier New" w:hAnsi="Courier New" w:cs="Courier New"/>
          <w:b/>
          <w:bCs/>
          <w:color w:val="0A5287"/>
          <w:kern w:val="0"/>
          <w:sz w:val="16"/>
        </w:rPr>
        <w:t>instanceof</w:t>
      </w:r>
      <w:r w:rsidRPr="00776DDB">
        <w:rPr>
          <w:rFonts w:ascii="Courier New" w:hAnsi="Courier New" w:cs="Courier New"/>
          <w:color w:val="4A4A4A"/>
          <w:kern w:val="0"/>
          <w:sz w:val="16"/>
        </w:rPr>
        <w:t> PipelineDraweeController) {  </w:t>
      </w:r>
    </w:p>
    <w:p w14:paraId="38C389B7"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controller = (PipelineDraweeController) oldController;  </w:t>
      </w:r>
    </w:p>
    <w:p w14:paraId="4086F105"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controller.initialize(  </w:t>
      </w:r>
    </w:p>
    <w:p w14:paraId="13D927DB"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obtainDataSourceSupplier(),  </w:t>
      </w:r>
    </w:p>
    <w:p w14:paraId="0CDACAA3"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generateUniqueControllerId(),  </w:t>
      </w:r>
    </w:p>
    <w:p w14:paraId="409C8D08"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getCallerContext());  </w:t>
      </w:r>
    </w:p>
    <w:p w14:paraId="50DB4020"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  </w:t>
      </w:r>
    </w:p>
    <w:p w14:paraId="0637EBC3"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controller = mPipelineDraweeControllerFactory.newController(  </w:t>
      </w:r>
    </w:p>
    <w:p w14:paraId="2A5C4D0A"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obtainDataSourceSupplier(),  </w:t>
      </w:r>
    </w:p>
    <w:p w14:paraId="32045120"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generateUniqueControllerId(),  </w:t>
      </w:r>
    </w:p>
    <w:p w14:paraId="6AA8FFF4"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getCallerContext());  </w:t>
      </w:r>
    </w:p>
    <w:p w14:paraId="707030D8"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B0EBC51"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controller;  </w:t>
      </w:r>
    </w:p>
    <w:p w14:paraId="1F5B2DFE"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p>
    <w:p w14:paraId="0800367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B35B71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可以看到了，在创建那个控制器的时候同时会初始化那个数据提供者</w:t>
      </w:r>
      <w:r w:rsidRPr="00776DDB">
        <w:rPr>
          <w:rFonts w:ascii="Times" w:hAnsi="Times" w:cs="Times"/>
          <w:color w:val="434343"/>
          <w:kern w:val="0"/>
          <w:sz w:val="18"/>
          <w:szCs w:val="28"/>
        </w:rPr>
        <w:t>Supplier&lt;DataSource&lt;IMAGE&gt;&gt;</w:t>
      </w:r>
      <w:r w:rsidRPr="00776DDB">
        <w:rPr>
          <w:rFonts w:ascii="Times" w:hAnsi="Times" w:cs="Times"/>
          <w:color w:val="434343"/>
          <w:kern w:val="0"/>
          <w:sz w:val="18"/>
          <w:szCs w:val="28"/>
        </w:rPr>
        <w:t>，我们看看这个东西是怎么创建的：</w:t>
      </w:r>
    </w:p>
    <w:p w14:paraId="26BCC02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322340E6"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0D7D9704"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61737A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63BF4BF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CD279C8"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Gets the top-level data source supplier to be used by a controller. */</w:t>
      </w:r>
      <w:r w:rsidRPr="00776DDB">
        <w:rPr>
          <w:rFonts w:ascii="Courier New" w:hAnsi="Courier New" w:cs="Courier New"/>
          <w:color w:val="4A4A4A"/>
          <w:kern w:val="0"/>
          <w:sz w:val="16"/>
        </w:rPr>
        <w:t>&lt;/span&gt;  </w:t>
      </w:r>
    </w:p>
    <w:p w14:paraId="7196BDD4"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Supplier&lt;DataSource&lt;IMAGE&gt;&gt; obtainDataSourceSupplier() {  </w:t>
      </w:r>
    </w:p>
    <w:p w14:paraId="3EFD557E"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(mDataSourceSupplier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17C596C5"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mDataSourceSupplier;  </w:t>
      </w:r>
    </w:p>
    <w:p w14:paraId="1235CECC"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54B29AC"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1F8A82DA"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Supplier&lt;DataSource&lt;IMAGE&gt;&gt; supplier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w:t>
      </w:r>
    </w:p>
    <w:p w14:paraId="1FCAB718"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3EDEDBA6"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final image supplier;</w:t>
      </w:r>
      <w:r w:rsidRPr="00776DDB">
        <w:rPr>
          <w:rFonts w:ascii="Courier New" w:hAnsi="Courier New" w:cs="Courier New"/>
          <w:color w:val="4A4A4A"/>
          <w:kern w:val="0"/>
          <w:sz w:val="16"/>
        </w:rPr>
        <w:t>  </w:t>
      </w:r>
    </w:p>
    <w:p w14:paraId="069D5789"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(mImageRequest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5D33C948"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 = getDataSourceSupplierForRequest(mImageRequest);</w:t>
      </w:r>
      <w:r w:rsidRPr="00776DDB">
        <w:rPr>
          <w:rFonts w:ascii="Courier New" w:hAnsi="Courier New" w:cs="Courier New"/>
          <w:color w:val="0F7201"/>
          <w:kern w:val="0"/>
          <w:sz w:val="16"/>
        </w:rPr>
        <w:t>//</w:t>
      </w:r>
      <w:r w:rsidRPr="00776DDB">
        <w:rPr>
          <w:rFonts w:ascii="Courier New" w:hAnsi="Courier New" w:cs="Courier New"/>
          <w:color w:val="0F7201"/>
          <w:kern w:val="0"/>
          <w:sz w:val="16"/>
        </w:rPr>
        <w:t>根据请求获取数据提供者</w:t>
      </w:r>
      <w:r w:rsidRPr="00776DDB">
        <w:rPr>
          <w:rFonts w:ascii="Courier New" w:hAnsi="Courier New" w:cs="Courier New"/>
          <w:color w:val="4A4A4A"/>
          <w:kern w:val="0"/>
          <w:sz w:val="16"/>
        </w:rPr>
        <w:t>  </w:t>
      </w:r>
    </w:p>
    <w:p w14:paraId="26BDB6EF"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(mMultiImageRequests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571FB841"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 = getFirstAvailableDataSourceSupplier(mMultiImageRequests);  </w:t>
      </w:r>
    </w:p>
    <w:p w14:paraId="76EC6FC0"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788064B"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68665AAA"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increasing-quality supplier; highest-quality supplier goes first</w:t>
      </w:r>
      <w:r w:rsidRPr="00776DDB">
        <w:rPr>
          <w:rFonts w:ascii="Courier New" w:hAnsi="Courier New" w:cs="Courier New"/>
          <w:color w:val="4A4A4A"/>
          <w:kern w:val="0"/>
          <w:sz w:val="16"/>
        </w:rPr>
        <w:t>  </w:t>
      </w:r>
    </w:p>
    <w:p w14:paraId="39B1096B"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(supplier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&amp;&amp; mLowResImageRequest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57C329A8"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List&lt;Supplier&lt;DataSource&lt;IMAGE&gt;&gt;&gt; suppliers = Lists.newArrayListWithCapacity(</w:t>
      </w:r>
      <w:r w:rsidRPr="00776DDB">
        <w:rPr>
          <w:rFonts w:ascii="Courier New" w:hAnsi="Courier New" w:cs="Courier New"/>
          <w:color w:val="B00004"/>
          <w:kern w:val="0"/>
          <w:sz w:val="16"/>
        </w:rPr>
        <w:t>2</w:t>
      </w:r>
      <w:r w:rsidRPr="00776DDB">
        <w:rPr>
          <w:rFonts w:ascii="Courier New" w:hAnsi="Courier New" w:cs="Courier New"/>
          <w:color w:val="4A4A4A"/>
          <w:kern w:val="0"/>
          <w:sz w:val="16"/>
        </w:rPr>
        <w:t>);  </w:t>
      </w:r>
    </w:p>
    <w:p w14:paraId="7521FF6C"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suppliers.add(supplier);  </w:t>
      </w:r>
    </w:p>
    <w:p w14:paraId="3450D9EE"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suppliers.add(getDataSourceSupplierForRequest(mLowResImageRequest));  </w:t>
      </w:r>
    </w:p>
    <w:p w14:paraId="1CC55781"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 = IncreasingQualityDataSourceSupplier.create(suppliers);  </w:t>
      </w:r>
    </w:p>
    <w:p w14:paraId="59BAB3BF"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A8E95F4"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B1B9D3C"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no image requests; use null data source supplier</w:t>
      </w:r>
      <w:r w:rsidRPr="00776DDB">
        <w:rPr>
          <w:rFonts w:ascii="Courier New" w:hAnsi="Courier New" w:cs="Courier New"/>
          <w:color w:val="4A4A4A"/>
          <w:kern w:val="0"/>
          <w:sz w:val="16"/>
        </w:rPr>
        <w:t>  </w:t>
      </w:r>
    </w:p>
    <w:p w14:paraId="6D6C00B4"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(supplier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6363E79C"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 = DataSources.getFailedDataSourceSupplier(NO_REQUEST_EXCEPTION);  </w:t>
      </w:r>
    </w:p>
    <w:p w14:paraId="0AB92D02"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D005753"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112314CC"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supplier;  </w:t>
      </w:r>
    </w:p>
    <w:p w14:paraId="09E1A384"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04AA46B"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A926FD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ED881B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72F411D4"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185CEA8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F9D0D56" w14:textId="77777777" w:rsidR="00AB69D3" w:rsidRPr="00776DDB" w:rsidRDefault="00AB69D3" w:rsidP="003B6E8A">
      <w:pPr>
        <w:widowControl/>
        <w:numPr>
          <w:ilvl w:val="0"/>
          <w:numId w:val="2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Creates a data source supplier for the given image request. */</w:t>
      </w:r>
      <w:r w:rsidRPr="00776DDB">
        <w:rPr>
          <w:rFonts w:ascii="Courier New" w:hAnsi="Courier New" w:cs="Courier New"/>
          <w:color w:val="4A4A4A"/>
          <w:kern w:val="0"/>
          <w:sz w:val="16"/>
        </w:rPr>
        <w:t>  </w:t>
      </w:r>
    </w:p>
    <w:p w14:paraId="0715781C" w14:textId="77777777" w:rsidR="00AB69D3" w:rsidRPr="00776DDB" w:rsidRDefault="00AB69D3" w:rsidP="003B6E8A">
      <w:pPr>
        <w:widowControl/>
        <w:numPr>
          <w:ilvl w:val="0"/>
          <w:numId w:val="2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Supplier&lt;DataSource&lt;IMAGE&gt;&gt; getDataSourceSupplierForRequest(REQUEST imageRequest){  </w:t>
      </w:r>
    </w:p>
    <w:p w14:paraId="5DAD71CF" w14:textId="77777777" w:rsidR="00AB69D3" w:rsidRPr="00776DDB" w:rsidRDefault="00AB69D3" w:rsidP="003B6E8A">
      <w:pPr>
        <w:widowControl/>
        <w:numPr>
          <w:ilvl w:val="0"/>
          <w:numId w:val="2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getDataSourceSupplierForRequest(imageRequest, </w:t>
      </w:r>
      <w:r w:rsidRPr="00776DDB">
        <w:rPr>
          <w:rFonts w:ascii="Courier New" w:hAnsi="Courier New" w:cs="Courier New"/>
          <w:color w:val="0F7201"/>
          <w:kern w:val="0"/>
          <w:sz w:val="16"/>
        </w:rPr>
        <w:t>/* bitmapCacheOnly */</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false</w:t>
      </w:r>
      <w:r w:rsidRPr="00776DDB">
        <w:rPr>
          <w:rFonts w:ascii="Courier New" w:hAnsi="Courier New" w:cs="Courier New"/>
          <w:color w:val="4A4A4A"/>
          <w:kern w:val="0"/>
          <w:sz w:val="16"/>
        </w:rPr>
        <w:t>);  </w:t>
      </w:r>
    </w:p>
    <w:p w14:paraId="61F3EF69" w14:textId="77777777" w:rsidR="00AB69D3" w:rsidRPr="00776DDB" w:rsidRDefault="00AB69D3" w:rsidP="003B6E8A">
      <w:pPr>
        <w:widowControl/>
        <w:numPr>
          <w:ilvl w:val="0"/>
          <w:numId w:val="2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634677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0372DFC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6900C0E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5CF5E477"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Creates a data source supplier for the given image request. */</w:t>
      </w:r>
      <w:r w:rsidRPr="00776DDB">
        <w:rPr>
          <w:rFonts w:ascii="Courier New" w:hAnsi="Courier New" w:cs="Courier New"/>
          <w:color w:val="4A4A4A"/>
          <w:kern w:val="0"/>
          <w:sz w:val="16"/>
        </w:rPr>
        <w:t>  </w:t>
      </w:r>
    </w:p>
    <w:p w14:paraId="604A950D"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Supplier&lt;DataSource&lt;IMAGE&gt;&gt; getDataSourceSupplierForRequest(</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REQUEST imageRequest,  </w:t>
      </w:r>
    </w:p>
    <w:p w14:paraId="2844FC2D"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bitmapCacheOnly) {  </w:t>
      </w:r>
    </w:p>
    <w:p w14:paraId="798B05C3"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Object callerContext = getCallerContext();  </w:t>
      </w:r>
    </w:p>
    <w:p w14:paraId="65690B9D"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Supplier&lt;DataSource&lt;IMAGE&gt;&gt;() {&lt;span style=</w:t>
      </w:r>
      <w:r w:rsidRPr="00776DDB">
        <w:rPr>
          <w:rFonts w:ascii="Courier New" w:hAnsi="Courier New" w:cs="Courier New"/>
          <w:color w:val="0000FF"/>
          <w:kern w:val="0"/>
          <w:sz w:val="16"/>
        </w:rPr>
        <w:t>"color: rgb(255, 0, 0);"</w:t>
      </w:r>
      <w:r w:rsidRPr="00776DDB">
        <w:rPr>
          <w:rFonts w:ascii="Courier New" w:hAnsi="Courier New" w:cs="Courier New"/>
          <w:color w:val="4A4A4A"/>
          <w:kern w:val="0"/>
          <w:sz w:val="16"/>
        </w:rPr>
        <w:t>&gt;</w:t>
      </w:r>
      <w:r w:rsidRPr="00776DDB">
        <w:rPr>
          <w:rFonts w:ascii="Courier New" w:hAnsi="Courier New" w:cs="Courier New"/>
          <w:color w:val="0F7201"/>
          <w:kern w:val="0"/>
          <w:sz w:val="16"/>
        </w:rPr>
        <w:t>//</w:t>
      </w:r>
      <w:r w:rsidRPr="00776DDB">
        <w:rPr>
          <w:rFonts w:ascii="Courier New" w:hAnsi="Courier New" w:cs="Courier New"/>
          <w:color w:val="0F7201"/>
          <w:kern w:val="0"/>
          <w:sz w:val="16"/>
        </w:rPr>
        <w:t>创建一个新的数据提供者</w:t>
      </w:r>
      <w:r w:rsidRPr="00776DDB">
        <w:rPr>
          <w:rFonts w:ascii="Courier New" w:hAnsi="Courier New" w:cs="Courier New"/>
          <w:color w:val="0F7201"/>
          <w:kern w:val="0"/>
          <w:sz w:val="16"/>
        </w:rPr>
        <w:t>&lt;/span&gt;</w:t>
      </w:r>
      <w:r w:rsidRPr="00776DDB">
        <w:rPr>
          <w:rFonts w:ascii="Courier New" w:hAnsi="Courier New" w:cs="Courier New"/>
          <w:color w:val="4A4A4A"/>
          <w:kern w:val="0"/>
          <w:sz w:val="16"/>
        </w:rPr>
        <w:t>  </w:t>
      </w:r>
    </w:p>
    <w:p w14:paraId="09EF76F5"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42B33E37"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DataSource&lt;IMAGE&gt; get() {  </w:t>
      </w:r>
    </w:p>
    <w:p w14:paraId="71669A12"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getDataSourceForRequest(imageRequest, callerContext, bitmapCacheOnly);</w:t>
      </w:r>
      <w:r w:rsidRPr="00776DDB">
        <w:rPr>
          <w:rFonts w:ascii="Courier New" w:hAnsi="Courier New" w:cs="Courier New"/>
          <w:color w:val="0F7201"/>
          <w:kern w:val="0"/>
          <w:sz w:val="16"/>
        </w:rPr>
        <w:t>//</w:t>
      </w:r>
      <w:r w:rsidRPr="00776DDB">
        <w:rPr>
          <w:rFonts w:ascii="Courier New" w:hAnsi="Courier New" w:cs="Courier New"/>
          <w:color w:val="0F7201"/>
          <w:kern w:val="0"/>
          <w:sz w:val="16"/>
        </w:rPr>
        <w:t>获取数据封装到数据提供者</w:t>
      </w:r>
      <w:r w:rsidRPr="00776DDB">
        <w:rPr>
          <w:rFonts w:ascii="Courier New" w:hAnsi="Courier New" w:cs="Courier New"/>
          <w:color w:val="4A4A4A"/>
          <w:kern w:val="0"/>
          <w:sz w:val="16"/>
        </w:rPr>
        <w:t>  </w:t>
      </w:r>
    </w:p>
    <w:p w14:paraId="0831996E"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1D7D239"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FA8B68F"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067094D9"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String toString() {  </w:t>
      </w:r>
    </w:p>
    <w:p w14:paraId="280AF6EA"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Objects.toStringHelper(</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).add(</w:t>
      </w:r>
      <w:r w:rsidRPr="00776DDB">
        <w:rPr>
          <w:rFonts w:ascii="Courier New" w:hAnsi="Courier New" w:cs="Courier New"/>
          <w:color w:val="0000FF"/>
          <w:kern w:val="0"/>
          <w:sz w:val="16"/>
        </w:rPr>
        <w:t>"request"</w:t>
      </w:r>
      <w:r w:rsidRPr="00776DDB">
        <w:rPr>
          <w:rFonts w:ascii="Courier New" w:hAnsi="Courier New" w:cs="Courier New"/>
          <w:color w:val="4A4A4A"/>
          <w:kern w:val="0"/>
          <w:sz w:val="16"/>
        </w:rPr>
        <w:t>, imageRequest.toString()).toString();  </w:t>
      </w:r>
    </w:p>
    <w:p w14:paraId="47AF3DAF"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8DE31C6"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F28528B"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8F381A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30C0BCF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6D1DB0C8"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看到没有，非常清晰了，这里创建了一个新的数据提供者，而正在获取数据的是</w:t>
      </w:r>
      <w:r w:rsidRPr="00776DDB">
        <w:rPr>
          <w:rFonts w:ascii="Times" w:hAnsi="Times" w:cs="Times"/>
          <w:color w:val="434343"/>
          <w:kern w:val="0"/>
          <w:sz w:val="18"/>
          <w:szCs w:val="28"/>
        </w:rPr>
        <w:t>getDataSourceForRequest</w:t>
      </w:r>
      <w:r w:rsidRPr="00776DDB">
        <w:rPr>
          <w:rFonts w:ascii="Times" w:hAnsi="Times" w:cs="Times"/>
          <w:color w:val="434343"/>
          <w:kern w:val="0"/>
          <w:sz w:val="18"/>
          <w:szCs w:val="28"/>
        </w:rPr>
        <w:t>这个方法，这个是抽象方法，很容易找到其实现：</w:t>
      </w:r>
    </w:p>
    <w:p w14:paraId="2713E83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1BF32E8"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5F10D45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3AEA9D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EB6FC6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4CFD6D42"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31554A3B"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DataSource&lt;CloseableReference&lt;CloseableImage&gt;&gt; getDataSourceForRequest(  </w:t>
      </w:r>
    </w:p>
    <w:p w14:paraId="300D7753"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ImageRequest imageRequest,  </w:t>
      </w:r>
    </w:p>
    <w:p w14:paraId="0FA78658"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Object callerContext,  </w:t>
      </w:r>
    </w:p>
    <w:p w14:paraId="28D9939F"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bitmapCacheOnly) {  </w:t>
      </w:r>
    </w:p>
    <w:p w14:paraId="3E00F056"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(bitmapCacheOnly) {  </w:t>
      </w:r>
    </w:p>
    <w:p w14:paraId="4510E836"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mImagePipeline.fetchImageFromBitmapCache(imageRequest, callerContext);&lt;span style=</w:t>
      </w:r>
      <w:r w:rsidRPr="00776DDB">
        <w:rPr>
          <w:rFonts w:ascii="Courier New" w:hAnsi="Courier New" w:cs="Courier New"/>
          <w:color w:val="0000FF"/>
          <w:kern w:val="0"/>
          <w:sz w:val="16"/>
        </w:rPr>
        <w:t>"color: rgb(255, 0, 0);"</w:t>
      </w:r>
      <w:r w:rsidRPr="00776DDB">
        <w:rPr>
          <w:rFonts w:ascii="Courier New" w:hAnsi="Courier New" w:cs="Courier New"/>
          <w:color w:val="4A4A4A"/>
          <w:kern w:val="0"/>
          <w:sz w:val="16"/>
        </w:rPr>
        <w:t>&gt;</w:t>
      </w:r>
      <w:r w:rsidRPr="00776DDB">
        <w:rPr>
          <w:rFonts w:ascii="Courier New" w:hAnsi="Courier New" w:cs="Courier New"/>
          <w:color w:val="0F7201"/>
          <w:kern w:val="0"/>
          <w:sz w:val="16"/>
        </w:rPr>
        <w:t>//</w:t>
      </w:r>
      <w:r w:rsidRPr="00776DDB">
        <w:rPr>
          <w:rFonts w:ascii="Courier New" w:hAnsi="Courier New" w:cs="Courier New"/>
          <w:color w:val="0F7201"/>
          <w:kern w:val="0"/>
          <w:sz w:val="16"/>
        </w:rPr>
        <w:t>这里获取的是缓存的数据</w:t>
      </w:r>
      <w:r w:rsidRPr="00776DDB">
        <w:rPr>
          <w:rFonts w:ascii="Courier New" w:hAnsi="Courier New" w:cs="Courier New"/>
          <w:color w:val="0F7201"/>
          <w:kern w:val="0"/>
          <w:sz w:val="16"/>
        </w:rPr>
        <w:t>&lt;/span&gt;</w:t>
      </w:r>
      <w:r w:rsidRPr="00776DDB">
        <w:rPr>
          <w:rFonts w:ascii="Courier New" w:hAnsi="Courier New" w:cs="Courier New"/>
          <w:color w:val="4A4A4A"/>
          <w:kern w:val="0"/>
          <w:sz w:val="16"/>
        </w:rPr>
        <w:t>  </w:t>
      </w:r>
    </w:p>
    <w:p w14:paraId="34A938B5"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  </w:t>
      </w:r>
    </w:p>
    <w:p w14:paraId="5AF15078"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mImagePipeline.fetchDecodedImage(imageRequest, callerContext);</w:t>
      </w:r>
      <w:r w:rsidRPr="00776DDB">
        <w:rPr>
          <w:rFonts w:ascii="Courier New" w:hAnsi="Courier New" w:cs="Courier New"/>
          <w:color w:val="0F7201"/>
          <w:kern w:val="0"/>
          <w:sz w:val="16"/>
        </w:rPr>
        <w:t>//</w:t>
      </w:r>
      <w:r w:rsidRPr="00776DDB">
        <w:rPr>
          <w:rFonts w:ascii="Courier New" w:hAnsi="Courier New" w:cs="Courier New"/>
          <w:color w:val="0F7201"/>
          <w:kern w:val="0"/>
          <w:sz w:val="16"/>
        </w:rPr>
        <w:t>这里获取的解码的</w:t>
      </w:r>
      <w:r w:rsidRPr="00776DDB">
        <w:rPr>
          <w:rFonts w:ascii="Courier New" w:hAnsi="Courier New" w:cs="Courier New"/>
          <w:color w:val="0F7201"/>
          <w:kern w:val="0"/>
          <w:sz w:val="16"/>
        </w:rPr>
        <w:t>imge</w:t>
      </w:r>
      <w:r w:rsidRPr="00776DDB">
        <w:rPr>
          <w:rFonts w:ascii="Courier New" w:hAnsi="Courier New" w:cs="Courier New"/>
          <w:color w:val="0F7201"/>
          <w:kern w:val="0"/>
          <w:sz w:val="16"/>
        </w:rPr>
        <w:t>数据，我们关心的是这个</w:t>
      </w:r>
      <w:r w:rsidRPr="00776DDB">
        <w:rPr>
          <w:rFonts w:ascii="Courier New" w:hAnsi="Courier New" w:cs="Courier New"/>
          <w:color w:val="4A4A4A"/>
          <w:kern w:val="0"/>
          <w:sz w:val="16"/>
        </w:rPr>
        <w:t>  </w:t>
      </w:r>
    </w:p>
    <w:p w14:paraId="76A8E7D4"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8D2A0DC"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5371E0AD"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2C534F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千呼万唤始出来啊，看到了，是通过这里</w:t>
      </w:r>
      <w:r w:rsidRPr="00776DDB">
        <w:rPr>
          <w:rFonts w:ascii="Times" w:hAnsi="Times" w:cs="Times"/>
          <w:color w:val="434343"/>
          <w:kern w:val="0"/>
          <w:sz w:val="18"/>
          <w:szCs w:val="28"/>
        </w:rPr>
        <w:t>mImagePipeline.fetchDecodedImage</w:t>
      </w:r>
      <w:r w:rsidRPr="00776DDB">
        <w:rPr>
          <w:rFonts w:ascii="Times" w:hAnsi="Times" w:cs="Times"/>
          <w:color w:val="434343"/>
          <w:kern w:val="0"/>
          <w:sz w:val="18"/>
          <w:szCs w:val="28"/>
        </w:rPr>
        <w:t>获取到数据的，我们关心的是它是如何获取网络数据并返回回来了，下面的才是重头戏，至少是我认为精妙之处。好，接着看。</w:t>
      </w:r>
      <w:r w:rsidRPr="00776DDB">
        <w:rPr>
          <w:rFonts w:ascii="Times" w:hAnsi="Times" w:cs="Times"/>
          <w:color w:val="434343"/>
          <w:kern w:val="0"/>
          <w:sz w:val="18"/>
          <w:szCs w:val="28"/>
        </w:rPr>
        <w:t>mImagePipeline</w:t>
      </w:r>
      <w:r w:rsidRPr="00776DDB">
        <w:rPr>
          <w:rFonts w:ascii="Times" w:hAnsi="Times" w:cs="Times"/>
          <w:color w:val="434343"/>
          <w:kern w:val="0"/>
          <w:sz w:val="18"/>
          <w:szCs w:val="28"/>
        </w:rPr>
        <w:t>的作用是提交请求将数据返回回来，这里的这个的初始化是在构造器里进行，这个只有在一个地方调用到，就是在</w:t>
      </w:r>
      <w:r w:rsidRPr="00776DDB">
        <w:rPr>
          <w:rFonts w:ascii="Times" w:hAnsi="Times" w:cs="Times"/>
          <w:color w:val="434343"/>
          <w:kern w:val="0"/>
          <w:sz w:val="18"/>
          <w:szCs w:val="28"/>
        </w:rPr>
        <w:t>PipelineDraweeControllerBuilderSupplier</w:t>
      </w:r>
      <w:r w:rsidRPr="00776DDB">
        <w:rPr>
          <w:rFonts w:ascii="Times" w:hAnsi="Times" w:cs="Times"/>
          <w:color w:val="434343"/>
          <w:kern w:val="0"/>
          <w:sz w:val="18"/>
          <w:szCs w:val="28"/>
        </w:rPr>
        <w:t>的</w:t>
      </w:r>
      <w:r w:rsidRPr="00776DDB">
        <w:rPr>
          <w:rFonts w:ascii="Times" w:hAnsi="Times" w:cs="Times"/>
          <w:color w:val="434343"/>
          <w:kern w:val="0"/>
          <w:sz w:val="18"/>
          <w:szCs w:val="28"/>
        </w:rPr>
        <w:t>get</w:t>
      </w:r>
      <w:r w:rsidRPr="00776DDB">
        <w:rPr>
          <w:rFonts w:ascii="Times" w:hAnsi="Times" w:cs="Times"/>
          <w:color w:val="434343"/>
          <w:kern w:val="0"/>
          <w:sz w:val="18"/>
          <w:szCs w:val="28"/>
        </w:rPr>
        <w:t>方法：</w:t>
      </w:r>
    </w:p>
    <w:p w14:paraId="728F06E8"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408DE2D"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134053C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5DA63F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4638D0F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0CB496D4"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lastRenderedPageBreak/>
        <w:t>@Override</w:t>
      </w:r>
      <w:r w:rsidRPr="00776DDB">
        <w:rPr>
          <w:rFonts w:ascii="Courier New" w:hAnsi="Courier New" w:cs="Courier New"/>
          <w:color w:val="4A4A4A"/>
          <w:kern w:val="0"/>
          <w:sz w:val="16"/>
        </w:rPr>
        <w:t>  </w:t>
      </w:r>
    </w:p>
    <w:p w14:paraId="070AFE5D"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PipelineDraweeControllerBuilder get() {  </w:t>
      </w:r>
    </w:p>
    <w:p w14:paraId="4BCCE3DE"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PipelineDraweeControllerBuilder(  </w:t>
      </w:r>
    </w:p>
    <w:p w14:paraId="0E4E8A54"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mContext,  </w:t>
      </w:r>
    </w:p>
    <w:p w14:paraId="761D6159"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mPipelineDraweeControllerFactory,  </w:t>
      </w:r>
    </w:p>
    <w:p w14:paraId="602C934F"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mImagePipeline,  </w:t>
      </w:r>
    </w:p>
    <w:p w14:paraId="291C20D5"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mBoundControllerListeners);  </w:t>
      </w:r>
    </w:p>
    <w:p w14:paraId="37244AC5"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65534AC"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DD25A7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咦，熟悉吧这个方法，就是</w:t>
      </w:r>
      <w:r w:rsidRPr="00776DDB">
        <w:rPr>
          <w:rFonts w:ascii="Times" w:hAnsi="Times" w:cs="Times"/>
          <w:color w:val="434343"/>
          <w:kern w:val="0"/>
          <w:sz w:val="18"/>
          <w:szCs w:val="28"/>
        </w:rPr>
        <w:t>SimpleDraweeView</w:t>
      </w:r>
      <w:r w:rsidRPr="00776DDB">
        <w:rPr>
          <w:rFonts w:ascii="Times" w:hAnsi="Times" w:cs="Times"/>
          <w:color w:val="434343"/>
          <w:kern w:val="0"/>
          <w:sz w:val="18"/>
          <w:szCs w:val="28"/>
        </w:rPr>
        <w:t>初始化的时候进行的。</w:t>
      </w:r>
    </w:p>
    <w:p w14:paraId="59E45E1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8FB802A"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537087E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1F19743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2E8B512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1B4CE03" w14:textId="77777777" w:rsidR="00AB69D3" w:rsidRPr="00776DDB" w:rsidRDefault="00AB69D3" w:rsidP="003B6E8A">
      <w:pPr>
        <w:widowControl/>
        <w:numPr>
          <w:ilvl w:val="0"/>
          <w:numId w:val="4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init() {  </w:t>
      </w:r>
    </w:p>
    <w:p w14:paraId="00500D34" w14:textId="77777777" w:rsidR="00AB69D3" w:rsidRPr="00776DDB" w:rsidRDefault="00AB69D3" w:rsidP="003B6E8A">
      <w:pPr>
        <w:widowControl/>
        <w:numPr>
          <w:ilvl w:val="0"/>
          <w:numId w:val="4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Preconditions.checkNotNull(  </w:t>
      </w:r>
    </w:p>
    <w:p w14:paraId="1A173BA4" w14:textId="77777777" w:rsidR="00AB69D3" w:rsidRPr="00776DDB" w:rsidRDefault="00AB69D3" w:rsidP="003B6E8A">
      <w:pPr>
        <w:widowControl/>
        <w:numPr>
          <w:ilvl w:val="0"/>
          <w:numId w:val="4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sDraweeControllerBuilderSupplier,  </w:t>
      </w:r>
    </w:p>
    <w:p w14:paraId="0857BB74" w14:textId="77777777" w:rsidR="00AB69D3" w:rsidRPr="00776DDB" w:rsidRDefault="00AB69D3" w:rsidP="003B6E8A">
      <w:pPr>
        <w:widowControl/>
        <w:numPr>
          <w:ilvl w:val="0"/>
          <w:numId w:val="4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000FF"/>
          <w:kern w:val="0"/>
          <w:sz w:val="16"/>
        </w:rPr>
        <w:t>"SimpleDraweeView was not initialized!"</w:t>
      </w:r>
      <w:r w:rsidRPr="00776DDB">
        <w:rPr>
          <w:rFonts w:ascii="Courier New" w:hAnsi="Courier New" w:cs="Courier New"/>
          <w:color w:val="4A4A4A"/>
          <w:kern w:val="0"/>
          <w:sz w:val="16"/>
        </w:rPr>
        <w:t>);  </w:t>
      </w:r>
    </w:p>
    <w:p w14:paraId="28BF0DD1" w14:textId="77777777" w:rsidR="00AB69D3" w:rsidRPr="00776DDB" w:rsidRDefault="00AB69D3" w:rsidP="003B6E8A">
      <w:pPr>
        <w:widowControl/>
        <w:numPr>
          <w:ilvl w:val="0"/>
          <w:numId w:val="4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color w:val="0F7201"/>
          <w:kern w:val="0"/>
          <w:sz w:val="16"/>
        </w:rPr>
        <w:t>//</w:t>
      </w:r>
      <w:r w:rsidRPr="00776DDB">
        <w:rPr>
          <w:rFonts w:ascii="Courier New" w:hAnsi="Courier New" w:cs="Courier New"/>
          <w:color w:val="0F7201"/>
          <w:kern w:val="0"/>
          <w:sz w:val="16"/>
        </w:rPr>
        <w:t>可以看到这个初始化的时候初始化了</w:t>
      </w:r>
      <w:r w:rsidRPr="00776DDB">
        <w:rPr>
          <w:rFonts w:ascii="Courier New" w:hAnsi="Courier New" w:cs="Courier New"/>
          <w:color w:val="0F7201"/>
          <w:kern w:val="0"/>
          <w:sz w:val="16"/>
        </w:rPr>
        <w:t>mSimpleDraweeControllerBuilder</w:t>
      </w:r>
      <w:r w:rsidRPr="00776DDB">
        <w:rPr>
          <w:rFonts w:ascii="Courier New" w:hAnsi="Courier New" w:cs="Courier New"/>
          <w:color w:val="0F7201"/>
          <w:kern w:val="0"/>
          <w:sz w:val="16"/>
        </w:rPr>
        <w:t>，是通过</w:t>
      </w:r>
      <w:r w:rsidRPr="00776DDB">
        <w:rPr>
          <w:rFonts w:ascii="Courier New" w:hAnsi="Courier New" w:cs="Courier New"/>
          <w:color w:val="0F7201"/>
          <w:kern w:val="0"/>
          <w:sz w:val="16"/>
        </w:rPr>
        <w:t>sDraweeControllerBuilderSupplier</w:t>
      </w:r>
      <w:r w:rsidRPr="00776DDB">
        <w:rPr>
          <w:rFonts w:ascii="Courier New" w:hAnsi="Courier New" w:cs="Courier New"/>
          <w:color w:val="0F7201"/>
          <w:kern w:val="0"/>
          <w:sz w:val="16"/>
        </w:rPr>
        <w:t>获取的</w:t>
      </w:r>
      <w:r w:rsidRPr="00776DDB">
        <w:rPr>
          <w:rFonts w:ascii="Courier New" w:hAnsi="Courier New" w:cs="Courier New"/>
          <w:color w:val="4A4A4A"/>
          <w:kern w:val="0"/>
          <w:sz w:val="16"/>
        </w:rPr>
        <w:t>  </w:t>
      </w:r>
    </w:p>
    <w:p w14:paraId="4481CB32" w14:textId="77777777" w:rsidR="00AB69D3" w:rsidRPr="00776DDB" w:rsidRDefault="00AB69D3" w:rsidP="003B6E8A">
      <w:pPr>
        <w:widowControl/>
        <w:numPr>
          <w:ilvl w:val="0"/>
          <w:numId w:val="4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mSimpleDraweeControllerBuilder = sDraweeControllerBuilderSupplier.get();  </w:t>
      </w:r>
    </w:p>
    <w:p w14:paraId="425D1907" w14:textId="77777777" w:rsidR="00AB69D3" w:rsidRPr="00776DDB" w:rsidRDefault="00AB69D3" w:rsidP="003B6E8A">
      <w:pPr>
        <w:widowControl/>
        <w:numPr>
          <w:ilvl w:val="0"/>
          <w:numId w:val="4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895EF8C"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B1384B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哈哈，这样一来都打通了。</w:t>
      </w:r>
    </w:p>
    <w:p w14:paraId="36D6EC18"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6E2C348D"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20"/>
          <w:szCs w:val="30"/>
        </w:rPr>
      </w:pPr>
      <w:r w:rsidRPr="00776DDB">
        <w:rPr>
          <w:rFonts w:ascii="Helvetica Neue" w:hAnsi="Helvetica Neue" w:cs="Helvetica Neue"/>
          <w:b/>
          <w:bCs/>
          <w:color w:val="434343"/>
          <w:kern w:val="0"/>
          <w:sz w:val="18"/>
          <w:szCs w:val="28"/>
        </w:rPr>
        <w:t>我们明白了</w:t>
      </w:r>
      <w:r w:rsidRPr="00776DDB">
        <w:rPr>
          <w:rFonts w:ascii="Helvetica Neue" w:hAnsi="Helvetica Neue" w:cs="Helvetica Neue"/>
          <w:b/>
          <w:bCs/>
          <w:color w:val="434343"/>
          <w:kern w:val="0"/>
          <w:sz w:val="18"/>
          <w:szCs w:val="28"/>
        </w:rPr>
        <w:t> mImagePipeline</w:t>
      </w:r>
      <w:r w:rsidRPr="00776DDB">
        <w:rPr>
          <w:rFonts w:ascii="Helvetica Neue" w:hAnsi="Helvetica Neue" w:cs="Helvetica Neue"/>
          <w:b/>
          <w:bCs/>
          <w:color w:val="434343"/>
          <w:kern w:val="0"/>
          <w:sz w:val="18"/>
          <w:szCs w:val="28"/>
        </w:rPr>
        <w:t>是怎么来后，核心是关注</w:t>
      </w:r>
      <w:r w:rsidRPr="00776DDB">
        <w:rPr>
          <w:rFonts w:ascii="Helvetica Neue" w:hAnsi="Helvetica Neue" w:cs="Helvetica Neue"/>
          <w:b/>
          <w:bCs/>
          <w:color w:val="434343"/>
          <w:kern w:val="0"/>
          <w:sz w:val="18"/>
          <w:szCs w:val="28"/>
        </w:rPr>
        <w:t>mImagePipeline.fetchDecodedImage(imageRequest, callerContext);</w:t>
      </w:r>
      <w:r w:rsidRPr="00776DDB">
        <w:rPr>
          <w:rFonts w:ascii="Helvetica Neue" w:hAnsi="Helvetica Neue" w:cs="Helvetica Neue"/>
          <w:b/>
          <w:bCs/>
          <w:color w:val="434343"/>
          <w:kern w:val="0"/>
          <w:sz w:val="18"/>
          <w:szCs w:val="28"/>
        </w:rPr>
        <w:t>这个方法是怎么将数据返回回来的，核心啊！！</w:t>
      </w:r>
    </w:p>
    <w:p w14:paraId="30E8EB47"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20"/>
          <w:szCs w:val="30"/>
        </w:rPr>
      </w:pPr>
    </w:p>
    <w:p w14:paraId="7296C58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1D25AC5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4951FBE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69395C0D"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588D5316"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Submits a request for execution and returns a DataSource representing the pending decoded</w:t>
      </w:r>
      <w:r w:rsidRPr="00776DDB">
        <w:rPr>
          <w:rFonts w:ascii="Courier New" w:hAnsi="Courier New" w:cs="Courier New"/>
          <w:color w:val="4A4A4A"/>
          <w:kern w:val="0"/>
          <w:sz w:val="16"/>
        </w:rPr>
        <w:t> </w:t>
      </w:r>
    </w:p>
    <w:p w14:paraId="40B95034"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image(s).</w:t>
      </w:r>
      <w:r w:rsidRPr="00776DDB">
        <w:rPr>
          <w:rFonts w:ascii="Courier New" w:hAnsi="Courier New" w:cs="Courier New"/>
          <w:color w:val="4A4A4A"/>
          <w:kern w:val="0"/>
          <w:sz w:val="16"/>
        </w:rPr>
        <w:t> </w:t>
      </w:r>
    </w:p>
    <w:p w14:paraId="2046B33C"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5356BE31"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The returned DataSource must be closed once the client has finished with it.</w:t>
      </w:r>
      <w:r w:rsidRPr="00776DDB">
        <w:rPr>
          <w:rFonts w:ascii="Courier New" w:hAnsi="Courier New" w:cs="Courier New"/>
          <w:color w:val="4A4A4A"/>
          <w:kern w:val="0"/>
          <w:sz w:val="16"/>
        </w:rPr>
        <w:t> </w:t>
      </w:r>
    </w:p>
    <w:p w14:paraId="41CB3CE3"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imageRequest the request to submit</w:t>
      </w:r>
      <w:r w:rsidRPr="00776DDB">
        <w:rPr>
          <w:rFonts w:ascii="Courier New" w:hAnsi="Courier New" w:cs="Courier New"/>
          <w:color w:val="4A4A4A"/>
          <w:kern w:val="0"/>
          <w:sz w:val="16"/>
        </w:rPr>
        <w:t> </w:t>
      </w:r>
    </w:p>
    <w:p w14:paraId="2CEB9733"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@return a DataSource representing the pending decoded image(s)</w:t>
      </w:r>
      <w:r w:rsidRPr="00776DDB">
        <w:rPr>
          <w:rFonts w:ascii="Courier New" w:hAnsi="Courier New" w:cs="Courier New"/>
          <w:color w:val="4A4A4A"/>
          <w:kern w:val="0"/>
          <w:sz w:val="16"/>
        </w:rPr>
        <w:t> </w:t>
      </w:r>
    </w:p>
    <w:p w14:paraId="651444FC"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55A75FFF"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DataSource&lt;CloseableReference&lt;CloseableImage&gt;&gt; fetchDecodedImage(  </w:t>
      </w:r>
    </w:p>
    <w:p w14:paraId="111A9B6C"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 imageRequest,  </w:t>
      </w:r>
    </w:p>
    <w:p w14:paraId="44C93349"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Object callerContext) {  </w:t>
      </w:r>
    </w:p>
    <w:p w14:paraId="75C14212"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1210A27B"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//Returns a sequence that can be used for a request for a decoded image</w:t>
      </w:r>
      <w:r w:rsidRPr="00776DDB">
        <w:rPr>
          <w:rFonts w:ascii="Courier New" w:hAnsi="Courier New" w:cs="Courier New"/>
          <w:color w:val="4A4A4A"/>
          <w:kern w:val="0"/>
          <w:sz w:val="16"/>
        </w:rPr>
        <w:t>  </w:t>
      </w:r>
    </w:p>
    <w:p w14:paraId="2335F891"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Producer&lt;CloseableReference&lt;CloseableImage&gt;&gt; producerSequence =  </w:t>
      </w:r>
    </w:p>
    <w:p w14:paraId="688D88C6"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mProducerSequenceFactory.getDecodedImageProducerSequence(  </w:t>
      </w:r>
    </w:p>
    <w:p w14:paraId="18C4F351"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w:t>
      </w:r>
      <w:r w:rsidRPr="00776DDB">
        <w:rPr>
          <w:rFonts w:ascii="Courier New" w:hAnsi="Courier New" w:cs="Courier New"/>
          <w:color w:val="0F7201"/>
          <w:kern w:val="0"/>
          <w:sz w:val="16"/>
        </w:rPr>
        <w:t>//Q2</w:t>
      </w:r>
      <w:r w:rsidRPr="00776DDB">
        <w:rPr>
          <w:rFonts w:ascii="Courier New" w:hAnsi="Courier New" w:cs="Courier New"/>
          <w:color w:val="4A4A4A"/>
          <w:kern w:val="0"/>
          <w:sz w:val="16"/>
        </w:rPr>
        <w:t>  </w:t>
      </w:r>
    </w:p>
    <w:p w14:paraId="56B726AB"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4B534975"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submitFetchRequest(producerSequence, imageRequest, callerContext);  </w:t>
      </w:r>
    </w:p>
    <w:p w14:paraId="5535F774"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262F0D7"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78BE177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这里有两个方法，一个是返回了一个序列，暂时不明白做什么的，一个</w:t>
      </w:r>
      <w:r w:rsidRPr="00776DDB">
        <w:rPr>
          <w:rFonts w:ascii="Times" w:hAnsi="Times" w:cs="Times"/>
          <w:color w:val="434343"/>
          <w:kern w:val="0"/>
          <w:sz w:val="18"/>
          <w:szCs w:val="28"/>
        </w:rPr>
        <w:t>submitFetchRequest</w:t>
      </w:r>
      <w:r w:rsidRPr="00776DDB">
        <w:rPr>
          <w:rFonts w:ascii="Times" w:hAnsi="Times" w:cs="Times"/>
          <w:color w:val="434343"/>
          <w:kern w:val="0"/>
          <w:sz w:val="18"/>
          <w:szCs w:val="28"/>
        </w:rPr>
        <w:t>很容易明白，这个方法是返回数据的，我们将前面一个标志为</w:t>
      </w:r>
      <w:r w:rsidRPr="00776DDB">
        <w:rPr>
          <w:rFonts w:ascii="Times" w:hAnsi="Times" w:cs="Times"/>
          <w:color w:val="434343"/>
          <w:kern w:val="0"/>
          <w:sz w:val="18"/>
          <w:szCs w:val="28"/>
        </w:rPr>
        <w:t>Q2,</w:t>
      </w:r>
      <w:r w:rsidRPr="00776DDB">
        <w:rPr>
          <w:rFonts w:ascii="Times" w:hAnsi="Times" w:cs="Times"/>
          <w:color w:val="434343"/>
          <w:kern w:val="0"/>
          <w:sz w:val="18"/>
          <w:szCs w:val="28"/>
        </w:rPr>
        <w:t>等下再看，我们先看看这个</w:t>
      </w:r>
      <w:r w:rsidRPr="00776DDB">
        <w:rPr>
          <w:rFonts w:ascii="Times" w:hAnsi="Times" w:cs="Times"/>
          <w:color w:val="434343"/>
          <w:kern w:val="0"/>
          <w:sz w:val="18"/>
          <w:szCs w:val="28"/>
        </w:rPr>
        <w:t>submitFetchRequest</w:t>
      </w:r>
      <w:r w:rsidRPr="00776DDB">
        <w:rPr>
          <w:rFonts w:ascii="Times" w:hAnsi="Times" w:cs="Times"/>
          <w:color w:val="434343"/>
          <w:kern w:val="0"/>
          <w:sz w:val="18"/>
          <w:szCs w:val="28"/>
        </w:rPr>
        <w:t>是如何返回数据的：</w:t>
      </w:r>
    </w:p>
    <w:p w14:paraId="2F96DBEA"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497F75F3"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9DCD23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779EAF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4B36DA4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26158AC" w14:textId="77777777" w:rsidR="00AB69D3" w:rsidRPr="00776DDB" w:rsidRDefault="00AB69D3" w:rsidP="003B6E8A">
      <w:pPr>
        <w:widowControl/>
        <w:numPr>
          <w:ilvl w:val="0"/>
          <w:numId w:val="4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&lt;span style=</w:t>
      </w:r>
      <w:r w:rsidRPr="00776DDB">
        <w:rPr>
          <w:rFonts w:ascii="Courier New" w:hAnsi="Courier New" w:cs="Courier New"/>
          <w:color w:val="0000FF"/>
          <w:kern w:val="0"/>
          <w:sz w:val="16"/>
        </w:rPr>
        <w:t>"font-family: Arial, Helvetica, sans-serif;"</w:t>
      </w:r>
      <w:r w:rsidRPr="00776DDB">
        <w:rPr>
          <w:rFonts w:ascii="Courier New" w:hAnsi="Courier New" w:cs="Courier New"/>
          <w:color w:val="4A4A4A"/>
          <w:kern w:val="0"/>
          <w:sz w:val="16"/>
        </w:rPr>
        <w:t>&gt;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&lt;T&gt; DataSource&lt;CloseableReference&lt;T&gt;&gt; submitFetchRequest(&lt;/span&gt;  </w:t>
      </w:r>
    </w:p>
    <w:p w14:paraId="3B9387C4"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5CC3668"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2650033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6697D068"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Producer&lt;CloseableReference&lt;T&gt;&gt; producerSequence,  </w:t>
      </w:r>
    </w:p>
    <w:p w14:paraId="692322E9"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 imageRequest,  </w:t>
      </w:r>
    </w:p>
    <w:p w14:paraId="03FF2B86"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Object callerContext) {  </w:t>
      </w:r>
    </w:p>
    <w:p w14:paraId="6F357637"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SettableProducerContext settableProducerContext =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SettableProducerContext(  </w:t>
      </w:r>
    </w:p>
    <w:p w14:paraId="71050135"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  </w:t>
      </w:r>
    </w:p>
    <w:p w14:paraId="680C3760"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generateUniqueFutureId(),  </w:t>
      </w:r>
    </w:p>
    <w:p w14:paraId="37B55815"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  </w:t>
      </w:r>
    </w:p>
    <w:p w14:paraId="43010149"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callerContext,  </w:t>
      </w:r>
    </w:p>
    <w:p w14:paraId="189B1754"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isPrefetch */</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false</w:t>
      </w:r>
      <w:r w:rsidRPr="00776DDB">
        <w:rPr>
          <w:rFonts w:ascii="Courier New" w:hAnsi="Courier New" w:cs="Courier New"/>
          <w:color w:val="4A4A4A"/>
          <w:kern w:val="0"/>
          <w:sz w:val="16"/>
        </w:rPr>
        <w:t>,  </w:t>
      </w:r>
    </w:p>
    <w:p w14:paraId="10DAA1C6"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imageRequest.getProgressiveRenderingEnabled() ||  </w:t>
      </w:r>
    </w:p>
    <w:p w14:paraId="2E7CDB82"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!UriUtil.isNetworkUri(imageRequest.getSourceUri()),  </w:t>
      </w:r>
    </w:p>
    <w:p w14:paraId="06FDD502"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Priority.HIGH);  </w:t>
      </w:r>
    </w:p>
    <w:p w14:paraId="52E16BD7"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2CF30733"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CloseableProducerToDataSourceAdapter.create(  </w:t>
      </w:r>
    </w:p>
    <w:p w14:paraId="0267FF2E"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producerSequence,  </w:t>
      </w:r>
    </w:p>
    <w:p w14:paraId="6AB53E68"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settableProducerContext,  </w:t>
      </w:r>
    </w:p>
    <w:p w14:paraId="46280C8D"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  </w:t>
      </w:r>
    </w:p>
    <w:p w14:paraId="097655DE"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1BC8D48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28F1A3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这里有个</w:t>
      </w:r>
      <w:r w:rsidRPr="00776DDB">
        <w:rPr>
          <w:rFonts w:ascii="Times" w:hAnsi="Times" w:cs="Times"/>
          <w:color w:val="434343"/>
          <w:kern w:val="0"/>
          <w:sz w:val="18"/>
          <w:szCs w:val="28"/>
        </w:rPr>
        <w:t>SettableProducerContext</w:t>
      </w:r>
      <w:r w:rsidRPr="00776DDB">
        <w:rPr>
          <w:rFonts w:ascii="Times" w:hAnsi="Times" w:cs="Times"/>
          <w:color w:val="434343"/>
          <w:kern w:val="0"/>
          <w:sz w:val="18"/>
          <w:szCs w:val="28"/>
        </w:rPr>
        <w:t>，看了下注释</w:t>
      </w:r>
      <w:r w:rsidRPr="00776DDB">
        <w:rPr>
          <w:rFonts w:ascii="Times" w:hAnsi="Times" w:cs="Times"/>
          <w:color w:val="434343"/>
          <w:kern w:val="0"/>
          <w:sz w:val="18"/>
          <w:szCs w:val="28"/>
        </w:rPr>
        <w:t>,</w:t>
      </w:r>
      <w:r w:rsidRPr="00776DDB">
        <w:rPr>
          <w:rFonts w:ascii="Times" w:hAnsi="Times" w:cs="Times"/>
          <w:color w:val="434343"/>
          <w:kern w:val="0"/>
          <w:sz w:val="18"/>
          <w:szCs w:val="28"/>
        </w:rPr>
        <w:t>大概是提供上下文一样的东西，方便取消请求，先不管。</w:t>
      </w:r>
    </w:p>
    <w:p w14:paraId="46EC6BAB"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6EB5CDB"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E56375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0C94FEB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4AFC4F4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4C7940DC" w14:textId="77777777" w:rsidR="00AB69D3" w:rsidRPr="00776DDB" w:rsidRDefault="00AB69D3" w:rsidP="003B6E8A">
      <w:pPr>
        <w:widowControl/>
        <w:numPr>
          <w:ilvl w:val="0"/>
          <w:numId w:val="4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62BA265D" w14:textId="77777777" w:rsidR="00AB69D3" w:rsidRPr="00776DDB" w:rsidRDefault="00AB69D3" w:rsidP="003B6E8A">
      <w:pPr>
        <w:widowControl/>
        <w:numPr>
          <w:ilvl w:val="0"/>
          <w:numId w:val="4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ProducerContext that allows the client to cancel an image request in-flight.</w:t>
      </w:r>
      <w:r w:rsidRPr="00776DDB">
        <w:rPr>
          <w:rFonts w:ascii="Courier New" w:hAnsi="Courier New" w:cs="Courier New"/>
          <w:color w:val="4A4A4A"/>
          <w:kern w:val="0"/>
          <w:sz w:val="16"/>
        </w:rPr>
        <w:t> </w:t>
      </w:r>
    </w:p>
    <w:p w14:paraId="1A5EB3F3" w14:textId="77777777" w:rsidR="00AB69D3" w:rsidRPr="00776DDB" w:rsidRDefault="00AB69D3" w:rsidP="003B6E8A">
      <w:pPr>
        <w:widowControl/>
        <w:numPr>
          <w:ilvl w:val="0"/>
          <w:numId w:val="4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3E2A35E9" w14:textId="77777777" w:rsidR="00AB69D3" w:rsidRPr="00776DDB" w:rsidRDefault="00AB69D3" w:rsidP="003B6E8A">
      <w:pPr>
        <w:widowControl/>
        <w:numPr>
          <w:ilvl w:val="0"/>
          <w:numId w:val="4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@ThreadSafe</w:t>
      </w:r>
      <w:r w:rsidRPr="00776DDB">
        <w:rPr>
          <w:rFonts w:ascii="Courier New" w:hAnsi="Courier New" w:cs="Courier New"/>
          <w:color w:val="4A4A4A"/>
          <w:kern w:val="0"/>
          <w:sz w:val="16"/>
        </w:rPr>
        <w:t>  </w:t>
      </w:r>
    </w:p>
    <w:p w14:paraId="7463142B" w14:textId="77777777" w:rsidR="00AB69D3" w:rsidRPr="00776DDB" w:rsidRDefault="00AB69D3" w:rsidP="003B6E8A">
      <w:pPr>
        <w:widowControl/>
        <w:numPr>
          <w:ilvl w:val="0"/>
          <w:numId w:val="4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class</w:t>
      </w:r>
      <w:r w:rsidRPr="00776DDB">
        <w:rPr>
          <w:rFonts w:ascii="Courier New" w:hAnsi="Courier New" w:cs="Courier New"/>
          <w:color w:val="4A4A4A"/>
          <w:kern w:val="0"/>
          <w:sz w:val="16"/>
        </w:rPr>
        <w:t> SettableProducerContext </w:t>
      </w:r>
      <w:r w:rsidRPr="00776DDB">
        <w:rPr>
          <w:rFonts w:ascii="Courier New" w:hAnsi="Courier New" w:cs="Courier New"/>
          <w:b/>
          <w:bCs/>
          <w:color w:val="0A5287"/>
          <w:kern w:val="0"/>
          <w:sz w:val="16"/>
        </w:rPr>
        <w:t>implements</w:t>
      </w:r>
      <w:r w:rsidRPr="00776DDB">
        <w:rPr>
          <w:rFonts w:ascii="Courier New" w:hAnsi="Courier New" w:cs="Courier New"/>
          <w:color w:val="4A4A4A"/>
          <w:kern w:val="0"/>
          <w:sz w:val="16"/>
        </w:rPr>
        <w:t> ProducerContext   </w:t>
      </w:r>
    </w:p>
    <w:p w14:paraId="18099E6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40D79F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那么核心就是这个方法了：</w:t>
      </w:r>
    </w:p>
    <w:p w14:paraId="540C5E8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9926509"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003AF2E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lastRenderedPageBreak/>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70841E5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178DCF5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657567B" w14:textId="77777777" w:rsidR="00AB69D3" w:rsidRPr="00776DDB" w:rsidRDefault="00AB69D3" w:rsidP="003B6E8A">
      <w:pPr>
        <w:widowControl/>
        <w:numPr>
          <w:ilvl w:val="0"/>
          <w:numId w:val="4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CloseableProducerToDataSourceAdapter.create(  </w:t>
      </w:r>
    </w:p>
    <w:p w14:paraId="4F9D706B" w14:textId="77777777" w:rsidR="00AB69D3" w:rsidRPr="00776DDB" w:rsidRDefault="00AB69D3" w:rsidP="003B6E8A">
      <w:pPr>
        <w:widowControl/>
        <w:numPr>
          <w:ilvl w:val="0"/>
          <w:numId w:val="4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producerSequence,  </w:t>
      </w:r>
    </w:p>
    <w:p w14:paraId="65EE9A80" w14:textId="77777777" w:rsidR="00AB69D3" w:rsidRPr="00776DDB" w:rsidRDefault="00AB69D3" w:rsidP="003B6E8A">
      <w:pPr>
        <w:widowControl/>
        <w:numPr>
          <w:ilvl w:val="0"/>
          <w:numId w:val="4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settableProducerContext,  </w:t>
      </w:r>
    </w:p>
    <w:p w14:paraId="0DAA1458" w14:textId="77777777" w:rsidR="00AB69D3" w:rsidRPr="00776DDB" w:rsidRDefault="00AB69D3" w:rsidP="003B6E8A">
      <w:pPr>
        <w:widowControl/>
        <w:numPr>
          <w:ilvl w:val="0"/>
          <w:numId w:val="4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  </w:t>
      </w:r>
    </w:p>
    <w:p w14:paraId="50DB206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176DE3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这里传递进去了一个刚才标志为</w:t>
      </w:r>
      <w:r w:rsidRPr="00776DDB">
        <w:rPr>
          <w:rFonts w:ascii="Times" w:hAnsi="Times" w:cs="Times"/>
          <w:color w:val="434343"/>
          <w:kern w:val="0"/>
          <w:sz w:val="18"/>
          <w:szCs w:val="28"/>
        </w:rPr>
        <w:t>Q2</w:t>
      </w:r>
      <w:r w:rsidRPr="00776DDB">
        <w:rPr>
          <w:rFonts w:ascii="Times" w:hAnsi="Times" w:cs="Times"/>
          <w:color w:val="434343"/>
          <w:kern w:val="0"/>
          <w:sz w:val="18"/>
          <w:szCs w:val="28"/>
        </w:rPr>
        <w:t>的序列，一个上下文，一个请求监听，看看这个方法源码：</w:t>
      </w:r>
    </w:p>
    <w:p w14:paraId="4838CDA9"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6369DC5"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84F578C"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56DE6C8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DF73D2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00F1080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9CD1995"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0C5B2F57"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DataSource&lt;CloseableReference&lt;T&gt;&gt; backed by a Producer&lt;CloseableReference&lt;T&gt;&gt;</w:t>
      </w:r>
      <w:r w:rsidRPr="00776DDB">
        <w:rPr>
          <w:rFonts w:ascii="Courier New" w:hAnsi="Courier New" w:cs="Courier New"/>
          <w:color w:val="4A4A4A"/>
          <w:kern w:val="0"/>
          <w:sz w:val="16"/>
        </w:rPr>
        <w:t> </w:t>
      </w:r>
    </w:p>
    <w:p w14:paraId="2133E31D"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5E9CA673"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&lt;T&gt;</w:t>
      </w:r>
      <w:r w:rsidRPr="00776DDB">
        <w:rPr>
          <w:rFonts w:ascii="Courier New" w:hAnsi="Courier New" w:cs="Courier New"/>
          <w:color w:val="4A4A4A"/>
          <w:kern w:val="0"/>
          <w:sz w:val="16"/>
        </w:rPr>
        <w:t> </w:t>
      </w:r>
    </w:p>
    <w:p w14:paraId="3AAA7E97"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lastRenderedPageBreak/>
        <w:t> */</w:t>
      </w:r>
      <w:r w:rsidRPr="00776DDB">
        <w:rPr>
          <w:rFonts w:ascii="Courier New" w:hAnsi="Courier New" w:cs="Courier New"/>
          <w:color w:val="4A4A4A"/>
          <w:kern w:val="0"/>
          <w:sz w:val="16"/>
        </w:rPr>
        <w:t>  </w:t>
      </w:r>
    </w:p>
    <w:p w14:paraId="39C74783"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@ThreadSafe</w:t>
      </w:r>
      <w:r w:rsidRPr="00776DDB">
        <w:rPr>
          <w:rFonts w:ascii="Courier New" w:hAnsi="Courier New" w:cs="Courier New"/>
          <w:color w:val="4A4A4A"/>
          <w:kern w:val="0"/>
          <w:sz w:val="16"/>
        </w:rPr>
        <w:t>  </w:t>
      </w:r>
    </w:p>
    <w:p w14:paraId="2D0F5292"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class</w:t>
      </w:r>
      <w:r w:rsidRPr="00776DDB">
        <w:rPr>
          <w:rFonts w:ascii="Courier New" w:hAnsi="Courier New" w:cs="Courier New"/>
          <w:color w:val="4A4A4A"/>
          <w:kern w:val="0"/>
          <w:sz w:val="16"/>
        </w:rPr>
        <w:t> CloseableProducerToDataSourceAdapter&lt;T&gt;  </w:t>
      </w:r>
    </w:p>
    <w:p w14:paraId="3FDF66AF"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extends</w:t>
      </w:r>
      <w:r w:rsidRPr="00776DDB">
        <w:rPr>
          <w:rFonts w:ascii="Courier New" w:hAnsi="Courier New" w:cs="Courier New"/>
          <w:color w:val="4A4A4A"/>
          <w:kern w:val="0"/>
          <w:sz w:val="16"/>
        </w:rPr>
        <w:t> AbstractProducerToDataSourceAdapter&lt;CloseableReference&lt;T&gt;&gt; {  </w:t>
      </w:r>
    </w:p>
    <w:p w14:paraId="78731186"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1744C98"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static</w:t>
      </w:r>
      <w:r w:rsidRPr="00776DDB">
        <w:rPr>
          <w:rFonts w:ascii="Courier New" w:hAnsi="Courier New" w:cs="Courier New"/>
          <w:color w:val="4A4A4A"/>
          <w:kern w:val="0"/>
          <w:sz w:val="16"/>
        </w:rPr>
        <w:t> &lt;T&gt; DataSource&lt;CloseableReference&lt;T&gt;&gt; create(  </w:t>
      </w:r>
    </w:p>
    <w:p w14:paraId="15AB5A6F"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Producer&lt;CloseableReference&lt;T&gt;&gt; producer,  </w:t>
      </w:r>
    </w:p>
    <w:p w14:paraId="69B9077F"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SettableProducerContext settableProducerContext,  </w:t>
      </w:r>
    </w:p>
    <w:p w14:paraId="7A6195A9"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RequestListener listener) {  </w:t>
      </w:r>
    </w:p>
    <w:p w14:paraId="0CB75E46"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CloseableProducerToDataSourceAdapter&lt;T&gt;(  </w:t>
      </w:r>
    </w:p>
    <w:p w14:paraId="71A849DD"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 settableProducerContext, listener);  </w:t>
      </w:r>
    </w:p>
    <w:p w14:paraId="6026AA74"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666180E" w14:textId="77777777" w:rsidR="00AB69D3" w:rsidRPr="00776DDB" w:rsidRDefault="00AB69D3" w:rsidP="00AB69D3">
      <w:pPr>
        <w:widowControl/>
        <w:autoSpaceDE w:val="0"/>
        <w:autoSpaceDN w:val="0"/>
        <w:adjustRightInd w:val="0"/>
        <w:jc w:val="left"/>
        <w:rPr>
          <w:rFonts w:ascii="Times" w:hAnsi="Times" w:cs="Times"/>
          <w:color w:val="434343"/>
          <w:kern w:val="0"/>
          <w:sz w:val="18"/>
          <w:szCs w:val="28"/>
        </w:rPr>
      </w:pPr>
    </w:p>
    <w:p w14:paraId="55B5AAD9"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发现主要核心还是在父类里面：</w:t>
      </w:r>
    </w:p>
    <w:p w14:paraId="356837E6"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A355010"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6A4D6A0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36E95DE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1C3DB6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41C3F320"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lastRenderedPageBreak/>
        <w:t>protected</w:t>
      </w:r>
      <w:r w:rsidRPr="00776DDB">
        <w:rPr>
          <w:rFonts w:ascii="Courier New" w:hAnsi="Courier New" w:cs="Courier New"/>
          <w:color w:val="4A4A4A"/>
          <w:kern w:val="0"/>
          <w:sz w:val="16"/>
        </w:rPr>
        <w:t> AbstractProducerToDataSourceAdapter(  </w:t>
      </w:r>
    </w:p>
    <w:p w14:paraId="1552F921"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Producer&lt;T&gt; producer,</w:t>
      </w:r>
      <w:r w:rsidRPr="00776DDB">
        <w:rPr>
          <w:rFonts w:ascii="Courier New" w:hAnsi="Courier New" w:cs="Courier New"/>
          <w:color w:val="0F7201"/>
          <w:kern w:val="0"/>
          <w:sz w:val="16"/>
        </w:rPr>
        <w:t>//</w:t>
      </w:r>
      <w:r w:rsidRPr="00776DDB">
        <w:rPr>
          <w:rFonts w:ascii="Courier New" w:hAnsi="Courier New" w:cs="Courier New"/>
          <w:color w:val="0F7201"/>
          <w:kern w:val="0"/>
          <w:sz w:val="16"/>
        </w:rPr>
        <w:t>这是刚才传递进去的</w:t>
      </w:r>
      <w:r w:rsidRPr="00776DDB">
        <w:rPr>
          <w:rFonts w:ascii="Courier New" w:hAnsi="Courier New" w:cs="Courier New"/>
          <w:color w:val="0F7201"/>
          <w:kern w:val="0"/>
          <w:sz w:val="16"/>
        </w:rPr>
        <w:t>Q2</w:t>
      </w:r>
      <w:r w:rsidRPr="00776DDB">
        <w:rPr>
          <w:rFonts w:ascii="Courier New" w:hAnsi="Courier New" w:cs="Courier New"/>
          <w:color w:val="4A4A4A"/>
          <w:kern w:val="0"/>
          <w:sz w:val="16"/>
        </w:rPr>
        <w:t>  </w:t>
      </w:r>
    </w:p>
    <w:p w14:paraId="2B2C2D0C"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SettableProducerContext settableProducerContext,  </w:t>
      </w:r>
    </w:p>
    <w:p w14:paraId="58C8F8D4"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RequestListener requestListener) {  </w:t>
      </w:r>
    </w:p>
    <w:p w14:paraId="30FEC431"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 = settableProducerContext;  </w:t>
      </w:r>
    </w:p>
    <w:p w14:paraId="38B96A36"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 = requestListener;  </w:t>
      </w:r>
    </w:p>
    <w:p w14:paraId="3C2C6E5D"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mRequestListener.onRequestStart(  </w:t>
      </w:r>
    </w:p>
    <w:p w14:paraId="0F92A9F9"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settableProducerContext.getImageRequest(),  </w:t>
      </w:r>
    </w:p>
    <w:p w14:paraId="088F742D"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mSettableProducerContext.getCallerContext(),  </w:t>
      </w:r>
    </w:p>
    <w:p w14:paraId="0268971A"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mSettableProducerContext.getId(),  </w:t>
      </w:r>
    </w:p>
    <w:p w14:paraId="01796F21"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mSettableProducerContext.isPrefetch());  </w:t>
      </w:r>
    </w:p>
    <w:p w14:paraId="2AA8FEB0"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w:t>
      </w:r>
      <w:r w:rsidRPr="00776DDB">
        <w:rPr>
          <w:rFonts w:ascii="Courier New" w:hAnsi="Courier New" w:cs="Courier New"/>
          <w:color w:val="0F7201"/>
          <w:kern w:val="0"/>
          <w:sz w:val="16"/>
        </w:rPr>
        <w:t>这个</w:t>
      </w:r>
      <w:r w:rsidRPr="00776DDB">
        <w:rPr>
          <w:rFonts w:ascii="Courier New" w:hAnsi="Courier New" w:cs="Courier New"/>
          <w:color w:val="0F7201"/>
          <w:kern w:val="0"/>
          <w:sz w:val="16"/>
        </w:rPr>
        <w:t>createConsumer()</w:t>
      </w:r>
      <w:r w:rsidRPr="00776DDB">
        <w:rPr>
          <w:rFonts w:ascii="Courier New" w:hAnsi="Courier New" w:cs="Courier New"/>
          <w:color w:val="0F7201"/>
          <w:kern w:val="0"/>
          <w:sz w:val="16"/>
        </w:rPr>
        <w:t>是最终返回数据处理的消费者</w:t>
      </w:r>
      <w:r w:rsidRPr="00776DDB">
        <w:rPr>
          <w:rFonts w:ascii="Courier New" w:hAnsi="Courier New" w:cs="Courier New"/>
          <w:color w:val="4A4A4A"/>
          <w:kern w:val="0"/>
          <w:sz w:val="16"/>
        </w:rPr>
        <w:t>  </w:t>
      </w:r>
    </w:p>
    <w:p w14:paraId="303F6B2B"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producer.produceResults(createConsumer(), settableProducerContext);  </w:t>
      </w:r>
    </w:p>
    <w:p w14:paraId="0BFF1107"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533CDE7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12E93A4"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2E2E307"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652C6553"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Consumer&lt;T&gt; createConsumer() {  </w:t>
      </w:r>
    </w:p>
    <w:p w14:paraId="7337FC90"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BaseConsumer&lt;T&gt;() {  </w:t>
      </w:r>
    </w:p>
    <w:p w14:paraId="45E1113B"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color w:val="515151"/>
          <w:kern w:val="0"/>
          <w:sz w:val="16"/>
        </w:rPr>
        <w:t>@Override</w:t>
      </w:r>
      <w:r w:rsidRPr="00776DDB">
        <w:rPr>
          <w:rFonts w:ascii="Courier New" w:hAnsi="Courier New" w:cs="Courier New"/>
          <w:color w:val="0F7201"/>
          <w:kern w:val="0"/>
          <w:sz w:val="16"/>
        </w:rPr>
        <w:t>//</w:t>
      </w:r>
      <w:r w:rsidRPr="00776DDB">
        <w:rPr>
          <w:rFonts w:ascii="Courier New" w:hAnsi="Courier New" w:cs="Courier New"/>
          <w:color w:val="0F7201"/>
          <w:kern w:val="0"/>
          <w:sz w:val="16"/>
        </w:rPr>
        <w:t>新的数据回调</w:t>
      </w:r>
      <w:r w:rsidRPr="00776DDB">
        <w:rPr>
          <w:rFonts w:ascii="Courier New" w:hAnsi="Courier New" w:cs="Courier New"/>
          <w:color w:val="0F7201"/>
          <w:kern w:val="0"/>
          <w:sz w:val="16"/>
        </w:rPr>
        <w:t>&lt;/span&gt;</w:t>
      </w:r>
      <w:r w:rsidRPr="00776DDB">
        <w:rPr>
          <w:rFonts w:ascii="Courier New" w:hAnsi="Courier New" w:cs="Courier New"/>
          <w:color w:val="4A4A4A"/>
          <w:kern w:val="0"/>
          <w:sz w:val="16"/>
        </w:rPr>
        <w:t>  </w:t>
      </w:r>
    </w:p>
    <w:p w14:paraId="665ED415"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onNewResultImpl(</w:t>
      </w:r>
      <w:r w:rsidRPr="00776DDB">
        <w:rPr>
          <w:rFonts w:ascii="Courier New" w:hAnsi="Courier New" w:cs="Courier New"/>
          <w:color w:val="515151"/>
          <w:kern w:val="0"/>
          <w:sz w:val="16"/>
        </w:rPr>
        <w:t>@Nullable</w:t>
      </w:r>
      <w:r w:rsidRPr="00776DDB">
        <w:rPr>
          <w:rFonts w:ascii="Courier New" w:hAnsi="Courier New" w:cs="Courier New"/>
          <w:color w:val="4A4A4A"/>
          <w:kern w:val="0"/>
          <w:sz w:val="16"/>
        </w:rPr>
        <w:t> T newResult,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isLast) {  </w:t>
      </w:r>
    </w:p>
    <w:p w14:paraId="5EFB06B0"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AbstractProducerToDataSourceAdapter.</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.onNewResultImpl(newResult, isLast);  </w:t>
      </w:r>
    </w:p>
    <w:p w14:paraId="5F3C7EB4"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ED5A764"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558385A9"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515151"/>
          <w:kern w:val="0"/>
          <w:sz w:val="16"/>
        </w:rPr>
        <w:t>@Override</w:t>
      </w:r>
      <w:r w:rsidRPr="00776DDB">
        <w:rPr>
          <w:rFonts w:ascii="Courier New" w:hAnsi="Courier New" w:cs="Courier New"/>
          <w:color w:val="0F7201"/>
          <w:kern w:val="0"/>
          <w:sz w:val="16"/>
        </w:rPr>
        <w:t>//</w:t>
      </w:r>
      <w:r w:rsidRPr="00776DDB">
        <w:rPr>
          <w:rFonts w:ascii="Courier New" w:hAnsi="Courier New" w:cs="Courier New"/>
          <w:color w:val="0F7201"/>
          <w:kern w:val="0"/>
          <w:sz w:val="16"/>
        </w:rPr>
        <w:t>数据获取失败回调</w:t>
      </w:r>
      <w:r w:rsidRPr="00776DDB">
        <w:rPr>
          <w:rFonts w:ascii="Courier New" w:hAnsi="Courier New" w:cs="Courier New"/>
          <w:color w:val="0F7201"/>
          <w:kern w:val="0"/>
          <w:sz w:val="16"/>
        </w:rPr>
        <w:t>&lt;/span&gt;</w:t>
      </w:r>
      <w:r w:rsidRPr="00776DDB">
        <w:rPr>
          <w:rFonts w:ascii="Courier New" w:hAnsi="Courier New" w:cs="Courier New"/>
          <w:color w:val="4A4A4A"/>
          <w:kern w:val="0"/>
          <w:sz w:val="16"/>
        </w:rPr>
        <w:t>  </w:t>
      </w:r>
    </w:p>
    <w:p w14:paraId="31AB9889"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onFailureImpl(Throwable throwable) {  </w:t>
      </w:r>
    </w:p>
    <w:p w14:paraId="1F078814"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AbstractProducerToDataSourceAdapter.</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.onFailureImpl(throwable);  </w:t>
      </w:r>
    </w:p>
    <w:p w14:paraId="7EFC259A"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A3B89F2"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4927CC46"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515151"/>
          <w:kern w:val="0"/>
          <w:sz w:val="16"/>
        </w:rPr>
        <w:t>@Override</w:t>
      </w:r>
      <w:r w:rsidRPr="00776DDB">
        <w:rPr>
          <w:rFonts w:ascii="Courier New" w:hAnsi="Courier New" w:cs="Courier New"/>
          <w:color w:val="0F7201"/>
          <w:kern w:val="0"/>
          <w:sz w:val="16"/>
        </w:rPr>
        <w:t>//</w:t>
      </w:r>
      <w:r w:rsidRPr="00776DDB">
        <w:rPr>
          <w:rFonts w:ascii="Courier New" w:hAnsi="Courier New" w:cs="Courier New"/>
          <w:color w:val="0F7201"/>
          <w:kern w:val="0"/>
          <w:sz w:val="16"/>
        </w:rPr>
        <w:t>请求取消回调</w:t>
      </w:r>
      <w:r w:rsidRPr="00776DDB">
        <w:rPr>
          <w:rFonts w:ascii="Courier New" w:hAnsi="Courier New" w:cs="Courier New"/>
          <w:color w:val="4A4A4A"/>
          <w:kern w:val="0"/>
          <w:sz w:val="16"/>
        </w:rPr>
        <w:t>  </w:t>
      </w:r>
    </w:p>
    <w:p w14:paraId="16D47E96"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onCancellationImpl() {  </w:t>
      </w:r>
    </w:p>
    <w:p w14:paraId="7108FC35"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AbstractProducerToDataSourceAdapter.</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.onCancellationImpl();  </w:t>
      </w:r>
    </w:p>
    <w:p w14:paraId="00C0748B"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243B290"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A2635C0"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6E8DA4C"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E0B5D63"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onNewResultImpl(</w:t>
      </w:r>
      <w:r w:rsidRPr="00776DDB">
        <w:rPr>
          <w:rFonts w:ascii="Courier New" w:hAnsi="Courier New" w:cs="Courier New"/>
          <w:color w:val="515151"/>
          <w:kern w:val="0"/>
          <w:sz w:val="16"/>
        </w:rPr>
        <w:t>@Nullable</w:t>
      </w:r>
      <w:r w:rsidRPr="00776DDB">
        <w:rPr>
          <w:rFonts w:ascii="Courier New" w:hAnsi="Courier New" w:cs="Courier New"/>
          <w:color w:val="4A4A4A"/>
          <w:kern w:val="0"/>
          <w:sz w:val="16"/>
        </w:rPr>
        <w:t> T result,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isLast) {  </w:t>
      </w:r>
    </w:p>
    <w:p w14:paraId="150A9F9F"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super</w:t>
      </w:r>
      <w:r w:rsidRPr="00776DDB">
        <w:rPr>
          <w:rFonts w:ascii="Courier New" w:hAnsi="Courier New" w:cs="Courier New"/>
          <w:color w:val="4A4A4A"/>
          <w:kern w:val="0"/>
          <w:sz w:val="16"/>
        </w:rPr>
        <w:t>.setResult(result, isLast)) {  </w:t>
      </w:r>
    </w:p>
    <w:p w14:paraId="539A4597"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(isLast) {  </w:t>
      </w:r>
    </w:p>
    <w:p w14:paraId="606C9FD9"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mRequestListener.onRequestSuccess(</w:t>
      </w:r>
      <w:r w:rsidRPr="00776DDB">
        <w:rPr>
          <w:rFonts w:ascii="Courier New" w:hAnsi="Courier New" w:cs="Courier New"/>
          <w:color w:val="0F7201"/>
          <w:kern w:val="0"/>
          <w:sz w:val="16"/>
        </w:rPr>
        <w:t>//</w:t>
      </w:r>
      <w:r w:rsidRPr="00776DDB">
        <w:rPr>
          <w:rFonts w:ascii="Courier New" w:hAnsi="Courier New" w:cs="Courier New"/>
          <w:color w:val="0F7201"/>
          <w:kern w:val="0"/>
          <w:sz w:val="16"/>
        </w:rPr>
        <w:t>是调用</w:t>
      </w:r>
      <w:r w:rsidRPr="00776DDB">
        <w:rPr>
          <w:rFonts w:ascii="Courier New" w:hAnsi="Courier New" w:cs="Courier New"/>
          <w:color w:val="4A4A4A"/>
          <w:kern w:val="0"/>
          <w:sz w:val="16"/>
        </w:rPr>
        <w:t>  </w:t>
      </w:r>
    </w:p>
    <w:p w14:paraId="423D3A8C"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mSettableProducerContext.getImageRequest(),  </w:t>
      </w:r>
    </w:p>
    <w:p w14:paraId="41FBEA38"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mSettableProducerContext.getId(),  </w:t>
      </w:r>
    </w:p>
    <w:p w14:paraId="78554C9E"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mSettableProducerContext.isPrefetch());  </w:t>
      </w:r>
    </w:p>
    <w:p w14:paraId="7B694746"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0E04EA1"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8353642"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C6F2531"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4EF2B0E0"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onFailureImpl(Throwable throwable) {  </w:t>
      </w:r>
    </w:p>
    <w:p w14:paraId="4F7866C1"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super</w:t>
      </w:r>
      <w:r w:rsidRPr="00776DDB">
        <w:rPr>
          <w:rFonts w:ascii="Courier New" w:hAnsi="Courier New" w:cs="Courier New"/>
          <w:color w:val="4A4A4A"/>
          <w:kern w:val="0"/>
          <w:sz w:val="16"/>
        </w:rPr>
        <w:t>.setFailure(throwable)) {  </w:t>
      </w:r>
    </w:p>
    <w:p w14:paraId="590ACABC"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mRequestListener.onRequestFailure(</w:t>
      </w:r>
      <w:r w:rsidRPr="00776DDB">
        <w:rPr>
          <w:rFonts w:ascii="Courier New" w:hAnsi="Courier New" w:cs="Courier New"/>
          <w:color w:val="0F7201"/>
          <w:kern w:val="0"/>
          <w:sz w:val="16"/>
        </w:rPr>
        <w:t>//mRequestListener</w:t>
      </w:r>
      <w:r w:rsidRPr="00776DDB">
        <w:rPr>
          <w:rFonts w:ascii="Courier New" w:hAnsi="Courier New" w:cs="Courier New"/>
          <w:color w:val="0F7201"/>
          <w:kern w:val="0"/>
          <w:sz w:val="16"/>
        </w:rPr>
        <w:t>将结果返回，成功或者失败</w:t>
      </w:r>
      <w:r w:rsidRPr="00776DDB">
        <w:rPr>
          <w:rFonts w:ascii="Courier New" w:hAnsi="Courier New" w:cs="Courier New"/>
          <w:color w:val="4A4A4A"/>
          <w:kern w:val="0"/>
          <w:sz w:val="16"/>
        </w:rPr>
        <w:t>  </w:t>
      </w:r>
    </w:p>
    <w:p w14:paraId="0E107939"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mSettableProducerContext.getImageRequest(),  </w:t>
      </w:r>
    </w:p>
    <w:p w14:paraId="29073AE7"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mSettableProducerContext.getId(),  </w:t>
      </w:r>
    </w:p>
    <w:p w14:paraId="156B766E"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throwable,  </w:t>
      </w:r>
    </w:p>
    <w:p w14:paraId="56AB0A83"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mSettableProducerContext.isPrefetch());  </w:t>
      </w:r>
    </w:p>
    <w:p w14:paraId="7ABF3866"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4E3A814"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CB3C70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7E7477D"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lastRenderedPageBreak/>
        <w:t>这里我们发现了，</w:t>
      </w:r>
      <w:r w:rsidRPr="00776DDB">
        <w:rPr>
          <w:rFonts w:ascii="Times" w:hAnsi="Times" w:cs="Times"/>
          <w:color w:val="434343"/>
          <w:kern w:val="0"/>
          <w:sz w:val="18"/>
          <w:szCs w:val="28"/>
        </w:rPr>
        <w:t>Q2</w:t>
      </w:r>
      <w:r w:rsidRPr="00776DDB">
        <w:rPr>
          <w:rFonts w:ascii="Times" w:hAnsi="Times" w:cs="Times"/>
          <w:color w:val="434343"/>
          <w:kern w:val="0"/>
          <w:sz w:val="18"/>
          <w:szCs w:val="28"/>
        </w:rPr>
        <w:t>的</w:t>
      </w:r>
      <w:r w:rsidRPr="00776DDB">
        <w:rPr>
          <w:rFonts w:ascii="Times" w:hAnsi="Times" w:cs="Times"/>
          <w:color w:val="434343"/>
          <w:kern w:val="0"/>
          <w:sz w:val="18"/>
          <w:szCs w:val="28"/>
        </w:rPr>
        <w:t>producer</w:t>
      </w:r>
      <w:r w:rsidRPr="00776DDB">
        <w:rPr>
          <w:rFonts w:ascii="Times" w:hAnsi="Times" w:cs="Times"/>
          <w:color w:val="434343"/>
          <w:kern w:val="0"/>
          <w:sz w:val="18"/>
          <w:szCs w:val="28"/>
        </w:rPr>
        <w:t>的</w:t>
      </w:r>
      <w:r w:rsidRPr="00776DDB">
        <w:rPr>
          <w:rFonts w:ascii="Times" w:hAnsi="Times" w:cs="Times"/>
          <w:color w:val="434343"/>
          <w:kern w:val="0"/>
          <w:sz w:val="18"/>
          <w:szCs w:val="28"/>
        </w:rPr>
        <w:t> producer.produceResults</w:t>
      </w:r>
      <w:r w:rsidRPr="00776DDB">
        <w:rPr>
          <w:rFonts w:ascii="Times" w:hAnsi="Times" w:cs="Times"/>
          <w:color w:val="434343"/>
          <w:kern w:val="0"/>
          <w:sz w:val="18"/>
          <w:szCs w:val="28"/>
        </w:rPr>
        <w:t>的方法传递进去一个</w:t>
      </w:r>
      <w:r w:rsidRPr="00776DDB">
        <w:rPr>
          <w:rFonts w:ascii="Times" w:hAnsi="Times" w:cs="Times"/>
          <w:color w:val="434343"/>
          <w:kern w:val="0"/>
          <w:sz w:val="18"/>
          <w:szCs w:val="28"/>
        </w:rPr>
        <w:t>Consumer</w:t>
      </w:r>
      <w:r w:rsidRPr="00776DDB">
        <w:rPr>
          <w:rFonts w:ascii="Times" w:hAnsi="Times" w:cs="Times"/>
          <w:color w:val="434343"/>
          <w:kern w:val="0"/>
          <w:sz w:val="18"/>
          <w:szCs w:val="28"/>
        </w:rPr>
        <w:t>，然后会自动将数据通过</w:t>
      </w:r>
      <w:r w:rsidRPr="00776DDB">
        <w:rPr>
          <w:rFonts w:ascii="Times" w:hAnsi="Times" w:cs="Times"/>
          <w:color w:val="434343"/>
          <w:kern w:val="0"/>
          <w:sz w:val="18"/>
          <w:szCs w:val="28"/>
        </w:rPr>
        <w:t>Consumer</w:t>
      </w:r>
      <w:r w:rsidRPr="00776DDB">
        <w:rPr>
          <w:rFonts w:ascii="Times" w:hAnsi="Times" w:cs="Times"/>
          <w:color w:val="434343"/>
          <w:kern w:val="0"/>
          <w:sz w:val="18"/>
          <w:szCs w:val="28"/>
        </w:rPr>
        <w:t>返回回来，接着通过</w:t>
      </w:r>
      <w:r w:rsidRPr="00776DDB">
        <w:rPr>
          <w:rFonts w:ascii="Times" w:hAnsi="Times" w:cs="Times"/>
          <w:color w:val="434343"/>
          <w:kern w:val="0"/>
          <w:sz w:val="18"/>
          <w:szCs w:val="28"/>
        </w:rPr>
        <w:t>requestlistener</w:t>
      </w:r>
      <w:r w:rsidRPr="00776DDB">
        <w:rPr>
          <w:rFonts w:ascii="Times" w:hAnsi="Times" w:cs="Times"/>
          <w:color w:val="434343"/>
          <w:kern w:val="0"/>
          <w:sz w:val="18"/>
          <w:szCs w:val="28"/>
        </w:rPr>
        <w:t>回调回去。这里可以看到了，实现上返回数据回来的还是</w:t>
      </w:r>
      <w:r w:rsidRPr="00776DDB">
        <w:rPr>
          <w:rFonts w:ascii="Times" w:hAnsi="Times" w:cs="Times"/>
          <w:color w:val="434343"/>
          <w:kern w:val="0"/>
          <w:sz w:val="18"/>
          <w:szCs w:val="28"/>
        </w:rPr>
        <w:t>Q2</w:t>
      </w:r>
      <w:r w:rsidRPr="00776DDB">
        <w:rPr>
          <w:rFonts w:ascii="Times" w:hAnsi="Times" w:cs="Times"/>
          <w:color w:val="434343"/>
          <w:kern w:val="0"/>
          <w:sz w:val="18"/>
          <w:szCs w:val="28"/>
        </w:rPr>
        <w:t>的那个方法，这里还有个疑问，这个</w:t>
      </w:r>
      <w:r w:rsidRPr="00776DDB">
        <w:rPr>
          <w:rFonts w:ascii="Times" w:hAnsi="Times" w:cs="Times"/>
          <w:color w:val="434343"/>
          <w:kern w:val="0"/>
          <w:sz w:val="18"/>
          <w:szCs w:val="28"/>
        </w:rPr>
        <w:t>requestlistener</w:t>
      </w:r>
      <w:r w:rsidRPr="00776DDB">
        <w:rPr>
          <w:rFonts w:ascii="Times" w:hAnsi="Times" w:cs="Times"/>
          <w:color w:val="434343"/>
          <w:kern w:val="0"/>
          <w:sz w:val="18"/>
          <w:szCs w:val="28"/>
        </w:rPr>
        <w:t>是如何将数据返回出去的呢？我们先解决一下这个疑问。</w:t>
      </w:r>
    </w:p>
    <w:p w14:paraId="1EAE4846"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F17724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毫无疑问，在这个方法里传进了这个</w:t>
      </w:r>
      <w:r w:rsidRPr="00776DDB">
        <w:rPr>
          <w:rFonts w:ascii="Times" w:hAnsi="Times" w:cs="Times"/>
          <w:color w:val="434343"/>
          <w:kern w:val="0"/>
          <w:sz w:val="18"/>
          <w:szCs w:val="28"/>
        </w:rPr>
        <w:t>requestlistsner</w:t>
      </w:r>
    </w:p>
    <w:p w14:paraId="6189021C"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6022DBF7"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345D6CD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F266E3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005E3D13" w14:textId="77777777" w:rsidR="00AB69D3" w:rsidRPr="00776DDB" w:rsidRDefault="00AB69D3" w:rsidP="003B6E8A">
      <w:pPr>
        <w:widowControl/>
        <w:numPr>
          <w:ilvl w:val="0"/>
          <w:numId w:val="5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CloseableProducerToDataSourceAdapter.create(  </w:t>
      </w:r>
    </w:p>
    <w:p w14:paraId="3A59AB57" w14:textId="77777777" w:rsidR="00AB69D3" w:rsidRPr="00776DDB" w:rsidRDefault="00AB69D3" w:rsidP="003B6E8A">
      <w:pPr>
        <w:widowControl/>
        <w:numPr>
          <w:ilvl w:val="0"/>
          <w:numId w:val="5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producerSequence,  </w:t>
      </w:r>
    </w:p>
    <w:p w14:paraId="1D0EED3E" w14:textId="77777777" w:rsidR="00AB69D3" w:rsidRPr="00776DDB" w:rsidRDefault="00AB69D3" w:rsidP="003B6E8A">
      <w:pPr>
        <w:widowControl/>
        <w:numPr>
          <w:ilvl w:val="0"/>
          <w:numId w:val="5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settableProducerContext,  </w:t>
      </w:r>
    </w:p>
    <w:p w14:paraId="60B03412" w14:textId="77777777" w:rsidR="00AB69D3" w:rsidRPr="00776DDB" w:rsidRDefault="00AB69D3" w:rsidP="003B6E8A">
      <w:pPr>
        <w:widowControl/>
        <w:numPr>
          <w:ilvl w:val="0"/>
          <w:numId w:val="5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  </w:t>
      </w:r>
    </w:p>
    <w:p w14:paraId="62CA7A7E"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0CCA197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发现这个</w:t>
      </w:r>
      <w:r w:rsidRPr="00776DDB">
        <w:rPr>
          <w:rFonts w:ascii="Times" w:hAnsi="Times" w:cs="Times"/>
          <w:color w:val="434343"/>
          <w:kern w:val="0"/>
          <w:sz w:val="18"/>
          <w:szCs w:val="28"/>
        </w:rPr>
        <w:t>RequestListsner</w:t>
      </w:r>
      <w:r w:rsidRPr="00776DDB">
        <w:rPr>
          <w:rFonts w:ascii="Times" w:hAnsi="Times" w:cs="Times"/>
          <w:color w:val="434343"/>
          <w:kern w:val="0"/>
          <w:sz w:val="18"/>
          <w:szCs w:val="28"/>
        </w:rPr>
        <w:t>是</w:t>
      </w:r>
      <w:r w:rsidRPr="00776DDB">
        <w:rPr>
          <w:rFonts w:ascii="Times" w:hAnsi="Times" w:cs="Times"/>
          <w:color w:val="434343"/>
          <w:kern w:val="0"/>
          <w:sz w:val="18"/>
          <w:szCs w:val="28"/>
        </w:rPr>
        <w:t>ImagePipeline</w:t>
      </w:r>
      <w:r w:rsidRPr="00776DDB">
        <w:rPr>
          <w:rFonts w:ascii="Times" w:hAnsi="Times" w:cs="Times"/>
          <w:color w:val="434343"/>
          <w:kern w:val="0"/>
          <w:sz w:val="18"/>
          <w:szCs w:val="28"/>
        </w:rPr>
        <w:t>的成员变量，它在构造器就进行初始化：</w:t>
      </w:r>
    </w:p>
    <w:p w14:paraId="403F3D46"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51E80DE"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0E42A7B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E28832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633D269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BFD84FB"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lastRenderedPageBreak/>
        <w:t>public</w:t>
      </w:r>
      <w:r w:rsidRPr="00776DDB">
        <w:rPr>
          <w:rFonts w:ascii="Courier New" w:hAnsi="Courier New" w:cs="Courier New"/>
          <w:color w:val="4A4A4A"/>
          <w:kern w:val="0"/>
          <w:sz w:val="16"/>
        </w:rPr>
        <w:t> ImagePipeline(  </w:t>
      </w:r>
    </w:p>
    <w:p w14:paraId="07E37824"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ProducerSequenceFactory producerSequenceFactory,  </w:t>
      </w:r>
    </w:p>
    <w:p w14:paraId="3C84A038"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Set&lt;RequestListener&gt; requestListeners,  </w:t>
      </w:r>
    </w:p>
    <w:p w14:paraId="47036573"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Supplier&lt;Boolean&gt; isPrefetchEnabledSupplier,  </w:t>
      </w:r>
    </w:p>
    <w:p w14:paraId="6857D633"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MemoryCache&lt;BitmapMemoryCacheKey, CloseableImage, Void&gt; bitmapMemoryCache,  </w:t>
      </w:r>
    </w:p>
    <w:p w14:paraId="0CC1522D"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MemoryCache&lt;CacheKey, PooledByteBuffer, Void&gt; encodedMemoryCache,  </w:t>
      </w:r>
    </w:p>
    <w:p w14:paraId="6F7A2E2F"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CacheKeyFactory cacheKeyFactory) {  </w:t>
      </w:r>
    </w:p>
    <w:p w14:paraId="3D4AB6DD"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mIdCounter =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AtomicLong();  </w:t>
      </w:r>
    </w:p>
    <w:p w14:paraId="76560470"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mProducerSequenceFactory = producerSequenceFactory;  </w:t>
      </w:r>
    </w:p>
    <w:p w14:paraId="5CF539D1"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 =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ForwardingRequestListener(requestListeners);  </w:t>
      </w:r>
    </w:p>
    <w:p w14:paraId="46B7EDF4"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mIsPrefetchEnabledSupplier = isPrefetchEnabledSupplier;  </w:t>
      </w:r>
    </w:p>
    <w:p w14:paraId="19307A1E"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mBitmapMemoryCache = bitmapMemoryCache;  </w:t>
      </w:r>
    </w:p>
    <w:p w14:paraId="73C98785"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mEncodedMemoryCache = encodedMemoryCache;  </w:t>
      </w:r>
    </w:p>
    <w:p w14:paraId="1560E31E"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mCacheKeyFactory = cacheKeyFactory;  </w:t>
      </w:r>
    </w:p>
    <w:p w14:paraId="40F5BBA8"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E2CF9F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E7F5693"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628FBF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D567C1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69E4080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lastRenderedPageBreak/>
        <w:t>print?</w:t>
      </w:r>
    </w:p>
    <w:p w14:paraId="6C15B84E"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class</w:t>
      </w:r>
      <w:r w:rsidRPr="00776DDB">
        <w:rPr>
          <w:rFonts w:ascii="Courier New" w:hAnsi="Courier New" w:cs="Courier New"/>
          <w:color w:val="4A4A4A"/>
          <w:kern w:val="0"/>
          <w:sz w:val="16"/>
        </w:rPr>
        <w:t> ForwardingRequestListener </w:t>
      </w:r>
      <w:r w:rsidRPr="00776DDB">
        <w:rPr>
          <w:rFonts w:ascii="Courier New" w:hAnsi="Courier New" w:cs="Courier New"/>
          <w:b/>
          <w:bCs/>
          <w:color w:val="0A5287"/>
          <w:kern w:val="0"/>
          <w:sz w:val="16"/>
        </w:rPr>
        <w:t>implements</w:t>
      </w:r>
      <w:r w:rsidRPr="00776DDB">
        <w:rPr>
          <w:rFonts w:ascii="Courier New" w:hAnsi="Courier New" w:cs="Courier New"/>
          <w:color w:val="4A4A4A"/>
          <w:kern w:val="0"/>
          <w:sz w:val="16"/>
        </w:rPr>
        <w:t> RequestListener {  </w:t>
      </w:r>
    </w:p>
    <w:p w14:paraId="184C8385"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static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String TAG = </w:t>
      </w:r>
      <w:r w:rsidRPr="00776DDB">
        <w:rPr>
          <w:rFonts w:ascii="Courier New" w:hAnsi="Courier New" w:cs="Courier New"/>
          <w:color w:val="0000FF"/>
          <w:kern w:val="0"/>
          <w:sz w:val="16"/>
        </w:rPr>
        <w:t>"ForwardingRequestListener"</w:t>
      </w:r>
      <w:r w:rsidRPr="00776DDB">
        <w:rPr>
          <w:rFonts w:ascii="Courier New" w:hAnsi="Courier New" w:cs="Courier New"/>
          <w:color w:val="4A4A4A"/>
          <w:kern w:val="0"/>
          <w:sz w:val="16"/>
        </w:rPr>
        <w:t>;  </w:t>
      </w:r>
    </w:p>
    <w:p w14:paraId="4A5E5078"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1F41EC8E"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List&lt;RequestListener&gt; mRequestListeners;  </w:t>
      </w:r>
    </w:p>
    <w:p w14:paraId="3F1CB8B6"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4BE6EFA4"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ForwardingRequestListener(  </w:t>
      </w:r>
    </w:p>
    <w:p w14:paraId="75843207"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Set&lt;RequestListener&gt; requestListeners) {  </w:t>
      </w:r>
    </w:p>
    <w:p w14:paraId="6B80335F"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mRequestListeners = Lists.newArrayListWithCapacity(requestListeners.size());  </w:t>
      </w:r>
    </w:p>
    <w:p w14:paraId="303FB508"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for</w:t>
      </w:r>
      <w:r w:rsidRPr="00776DDB">
        <w:rPr>
          <w:rFonts w:ascii="Courier New" w:hAnsi="Courier New" w:cs="Courier New"/>
          <w:color w:val="4A4A4A"/>
          <w:kern w:val="0"/>
          <w:sz w:val="16"/>
        </w:rPr>
        <w:t> (RequestListener requestListener : requestListeners) {  </w:t>
      </w:r>
    </w:p>
    <w:p w14:paraId="1710AE94"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mRequestListeners.add(requestListener);  </w:t>
      </w:r>
    </w:p>
    <w:p w14:paraId="76061FDB"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4010852"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6A9240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1D906F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通过源码很容易看出来</w:t>
      </w:r>
      <w:r w:rsidRPr="00776DDB">
        <w:rPr>
          <w:rFonts w:ascii="Times" w:hAnsi="Times" w:cs="Times"/>
          <w:color w:val="434343"/>
          <w:kern w:val="0"/>
          <w:sz w:val="18"/>
          <w:szCs w:val="28"/>
        </w:rPr>
        <w:t xml:space="preserve">ForwardingRequestListener </w:t>
      </w:r>
      <w:r w:rsidRPr="00776DDB">
        <w:rPr>
          <w:rFonts w:ascii="Times" w:hAnsi="Times" w:cs="Times"/>
          <w:color w:val="434343"/>
          <w:kern w:val="0"/>
          <w:sz w:val="18"/>
          <w:szCs w:val="28"/>
        </w:rPr>
        <w:t>维持了一个请求列表，统一管理所有请求监听。</w:t>
      </w:r>
      <w:r w:rsidRPr="00776DDB">
        <w:rPr>
          <w:rFonts w:ascii="Times" w:hAnsi="Times" w:cs="Times"/>
          <w:color w:val="434343"/>
          <w:kern w:val="0"/>
          <w:sz w:val="18"/>
          <w:szCs w:val="28"/>
        </w:rPr>
        <w:t>ImagePipelineFactory</w:t>
      </w:r>
      <w:r w:rsidRPr="00776DDB">
        <w:rPr>
          <w:rFonts w:ascii="Times" w:hAnsi="Times" w:cs="Times"/>
          <w:color w:val="434343"/>
          <w:kern w:val="0"/>
          <w:sz w:val="18"/>
          <w:szCs w:val="28"/>
        </w:rPr>
        <w:t>是实行单例模式，这个</w:t>
      </w:r>
      <w:r w:rsidRPr="00776DDB">
        <w:rPr>
          <w:rFonts w:ascii="Times" w:hAnsi="Times" w:cs="Times"/>
          <w:color w:val="434343"/>
          <w:kern w:val="0"/>
          <w:sz w:val="18"/>
          <w:szCs w:val="28"/>
        </w:rPr>
        <w:t>ImagePipelineFactory</w:t>
      </w:r>
      <w:r w:rsidRPr="00776DDB">
        <w:rPr>
          <w:rFonts w:ascii="Times" w:hAnsi="Times" w:cs="Times"/>
          <w:color w:val="434343"/>
          <w:kern w:val="0"/>
          <w:sz w:val="18"/>
          <w:szCs w:val="28"/>
        </w:rPr>
        <w:t>是在</w:t>
      </w:r>
      <w:r w:rsidRPr="00776DDB">
        <w:rPr>
          <w:rFonts w:ascii="Times" w:hAnsi="Times" w:cs="Times"/>
          <w:color w:val="434343"/>
          <w:kern w:val="0"/>
          <w:sz w:val="18"/>
          <w:szCs w:val="28"/>
        </w:rPr>
        <w:t>Fresco</w:t>
      </w:r>
      <w:r w:rsidRPr="00776DDB">
        <w:rPr>
          <w:rFonts w:ascii="Times" w:hAnsi="Times" w:cs="Times"/>
          <w:color w:val="434343"/>
          <w:kern w:val="0"/>
          <w:sz w:val="18"/>
          <w:szCs w:val="28"/>
        </w:rPr>
        <w:t>初始化时进行初始化的，它也是维持着一个</w:t>
      </w:r>
      <w:r w:rsidRPr="00776DDB">
        <w:rPr>
          <w:rFonts w:ascii="Times" w:hAnsi="Times" w:cs="Times"/>
          <w:color w:val="434343"/>
          <w:kern w:val="0"/>
          <w:sz w:val="18"/>
          <w:szCs w:val="28"/>
        </w:rPr>
        <w:t>ImagePipeline</w:t>
      </w:r>
      <w:r w:rsidRPr="00776DDB">
        <w:rPr>
          <w:rFonts w:ascii="Times" w:hAnsi="Times" w:cs="Times"/>
          <w:color w:val="434343"/>
          <w:kern w:val="0"/>
          <w:sz w:val="18"/>
          <w:szCs w:val="28"/>
        </w:rPr>
        <w:t>，就是说通过它一个维持一个请求的监听集合。这里我有点搞不明白，为什么一个</w:t>
      </w:r>
      <w:r w:rsidRPr="00776DDB">
        <w:rPr>
          <w:rFonts w:ascii="Times" w:hAnsi="Times" w:cs="Times"/>
          <w:color w:val="434343"/>
          <w:kern w:val="0"/>
          <w:sz w:val="18"/>
          <w:szCs w:val="28"/>
        </w:rPr>
        <w:t>image</w:t>
      </w:r>
      <w:r w:rsidRPr="00776DDB">
        <w:rPr>
          <w:rFonts w:ascii="Times" w:hAnsi="Times" w:cs="Times"/>
          <w:color w:val="434343"/>
          <w:kern w:val="0"/>
          <w:sz w:val="18"/>
          <w:szCs w:val="28"/>
        </w:rPr>
        <w:t>请求所有请求监听都要回调：</w:t>
      </w:r>
    </w:p>
    <w:p w14:paraId="2DEE63A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D715FEC"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7179B64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553927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225FD9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67EBCC9"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171D3B92"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onRequestSuccess(ImageRequest request, String requestId,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isPrefetch) {  </w:t>
      </w:r>
    </w:p>
    <w:p w14:paraId="57830DA1"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int</w:t>
      </w:r>
      <w:r w:rsidRPr="00776DDB">
        <w:rPr>
          <w:rFonts w:ascii="Courier New" w:hAnsi="Courier New" w:cs="Courier New"/>
          <w:color w:val="4A4A4A"/>
          <w:kern w:val="0"/>
          <w:sz w:val="16"/>
        </w:rPr>
        <w:t> numberOfListeners = mRequestListeners.size();  </w:t>
      </w:r>
    </w:p>
    <w:p w14:paraId="59AEBF2A"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for</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int</w:t>
      </w:r>
      <w:r w:rsidRPr="00776DDB">
        <w:rPr>
          <w:rFonts w:ascii="Courier New" w:hAnsi="Courier New" w:cs="Courier New"/>
          <w:color w:val="4A4A4A"/>
          <w:kern w:val="0"/>
          <w:sz w:val="16"/>
        </w:rPr>
        <w:t> i = </w:t>
      </w:r>
      <w:r w:rsidRPr="00776DDB">
        <w:rPr>
          <w:rFonts w:ascii="Courier New" w:hAnsi="Courier New" w:cs="Courier New"/>
          <w:color w:val="B00004"/>
          <w:kern w:val="0"/>
          <w:sz w:val="16"/>
        </w:rPr>
        <w:t>0</w:t>
      </w:r>
      <w:r w:rsidRPr="00776DDB">
        <w:rPr>
          <w:rFonts w:ascii="Courier New" w:hAnsi="Courier New" w:cs="Courier New"/>
          <w:color w:val="4A4A4A"/>
          <w:kern w:val="0"/>
          <w:sz w:val="16"/>
        </w:rPr>
        <w:t>; i &lt; numberOfListeners; ++i) {  </w:t>
      </w:r>
    </w:p>
    <w:p w14:paraId="1FE89AC2"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RequestListener listener = mRequestListeners.get(i);  </w:t>
      </w:r>
    </w:p>
    <w:p w14:paraId="3985B88D"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try</w:t>
      </w:r>
      <w:r w:rsidRPr="00776DDB">
        <w:rPr>
          <w:rFonts w:ascii="Courier New" w:hAnsi="Courier New" w:cs="Courier New"/>
          <w:color w:val="4A4A4A"/>
          <w:kern w:val="0"/>
          <w:sz w:val="16"/>
        </w:rPr>
        <w:t> {  </w:t>
      </w:r>
    </w:p>
    <w:p w14:paraId="5A05DC47"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listener.onRequestSuccess(request, requestId, isPrefetch);  </w:t>
      </w:r>
    </w:p>
    <w:p w14:paraId="2DE06E94"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catch</w:t>
      </w:r>
      <w:r w:rsidRPr="00776DDB">
        <w:rPr>
          <w:rFonts w:ascii="Courier New" w:hAnsi="Courier New" w:cs="Courier New"/>
          <w:color w:val="4A4A4A"/>
          <w:kern w:val="0"/>
          <w:sz w:val="16"/>
        </w:rPr>
        <w:t> (Exception exception) {  </w:t>
      </w:r>
    </w:p>
    <w:p w14:paraId="15FEF4FE"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Don't punish the other listeners if we're given a bad one.</w:t>
      </w:r>
      <w:r w:rsidRPr="00776DDB">
        <w:rPr>
          <w:rFonts w:ascii="Courier New" w:hAnsi="Courier New" w:cs="Courier New"/>
          <w:color w:val="4A4A4A"/>
          <w:kern w:val="0"/>
          <w:sz w:val="16"/>
        </w:rPr>
        <w:t>  </w:t>
      </w:r>
    </w:p>
    <w:p w14:paraId="710963DA"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onException(</w:t>
      </w:r>
      <w:r w:rsidRPr="00776DDB">
        <w:rPr>
          <w:rFonts w:ascii="Courier New" w:hAnsi="Courier New" w:cs="Courier New"/>
          <w:color w:val="0000FF"/>
          <w:kern w:val="0"/>
          <w:sz w:val="16"/>
        </w:rPr>
        <w:t>"InternalListener exception in onRequestSuccess"</w:t>
      </w:r>
      <w:r w:rsidRPr="00776DDB">
        <w:rPr>
          <w:rFonts w:ascii="Courier New" w:hAnsi="Courier New" w:cs="Courier New"/>
          <w:color w:val="4A4A4A"/>
          <w:kern w:val="0"/>
          <w:sz w:val="16"/>
        </w:rPr>
        <w:t>, exception);  </w:t>
      </w:r>
    </w:p>
    <w:p w14:paraId="10488926"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9C24075"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C2FB78C"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0DA1570B"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1950B08"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现在可以明白为什么可以通过</w:t>
      </w:r>
      <w:r w:rsidRPr="00776DDB">
        <w:rPr>
          <w:rFonts w:ascii="Times" w:hAnsi="Times" w:cs="Times"/>
          <w:color w:val="434343"/>
          <w:kern w:val="0"/>
          <w:sz w:val="18"/>
          <w:szCs w:val="28"/>
        </w:rPr>
        <w:t>ImagePipeline</w:t>
      </w:r>
      <w:r w:rsidRPr="00776DDB">
        <w:rPr>
          <w:rFonts w:ascii="Times" w:hAnsi="Times" w:cs="Times"/>
          <w:color w:val="434343"/>
          <w:kern w:val="0"/>
          <w:sz w:val="18"/>
          <w:szCs w:val="28"/>
        </w:rPr>
        <w:t>获取到数据了吧。</w:t>
      </w:r>
    </w:p>
    <w:p w14:paraId="4DD4D0B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85755F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说明那么多基本都通了，还有一点就是</w:t>
      </w:r>
      <w:r w:rsidRPr="00776DDB">
        <w:rPr>
          <w:rFonts w:ascii="Times" w:hAnsi="Times" w:cs="Times"/>
          <w:color w:val="434343"/>
          <w:kern w:val="0"/>
          <w:sz w:val="18"/>
          <w:szCs w:val="28"/>
        </w:rPr>
        <w:t>Q2</w:t>
      </w:r>
      <w:r w:rsidRPr="00776DDB">
        <w:rPr>
          <w:rFonts w:ascii="Times" w:hAnsi="Times" w:cs="Times"/>
          <w:color w:val="434343"/>
          <w:kern w:val="0"/>
          <w:sz w:val="18"/>
          <w:szCs w:val="28"/>
        </w:rPr>
        <w:t>问题，它是如何发送请求并获取的数据的呢，这大概是我们最想知道的吧。</w:t>
      </w:r>
    </w:p>
    <w:p w14:paraId="4989E276"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lastRenderedPageBreak/>
        <w:t>我们看</w:t>
      </w:r>
      <w:r w:rsidRPr="00776DDB">
        <w:rPr>
          <w:rFonts w:ascii="Times" w:hAnsi="Times" w:cs="Times"/>
          <w:color w:val="434343"/>
          <w:kern w:val="0"/>
          <w:sz w:val="18"/>
          <w:szCs w:val="28"/>
        </w:rPr>
        <w:t xml:space="preserve">Q2 </w:t>
      </w:r>
      <w:r w:rsidRPr="00776DDB">
        <w:rPr>
          <w:rFonts w:ascii="Times" w:hAnsi="Times" w:cs="Times"/>
          <w:color w:val="434343"/>
          <w:kern w:val="0"/>
          <w:sz w:val="18"/>
          <w:szCs w:val="28"/>
        </w:rPr>
        <w:t>那个方法</w:t>
      </w:r>
      <w:r w:rsidRPr="00776DDB">
        <w:rPr>
          <w:rFonts w:ascii="Times" w:hAnsi="Times" w:cs="Times"/>
          <w:color w:val="434343"/>
          <w:kern w:val="0"/>
          <w:sz w:val="18"/>
          <w:szCs w:val="28"/>
        </w:rPr>
        <w:t>:</w:t>
      </w:r>
    </w:p>
    <w:p w14:paraId="49C19AEA"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360D8E1"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556CE95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4E413C0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7A97918"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B97544C" w14:textId="77777777" w:rsidR="00AB69D3" w:rsidRPr="00776DDB" w:rsidRDefault="00AB69D3" w:rsidP="003B6E8A">
      <w:pPr>
        <w:widowControl/>
        <w:numPr>
          <w:ilvl w:val="0"/>
          <w:numId w:val="5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//Returns a sequence that can be used for a request for a decoded image</w:t>
      </w:r>
      <w:r w:rsidRPr="00776DDB">
        <w:rPr>
          <w:rFonts w:ascii="Courier New" w:hAnsi="Courier New" w:cs="Courier New"/>
          <w:color w:val="4A4A4A"/>
          <w:kern w:val="0"/>
          <w:sz w:val="16"/>
        </w:rPr>
        <w:t>  </w:t>
      </w:r>
    </w:p>
    <w:p w14:paraId="7789EBDB" w14:textId="77777777" w:rsidR="00AB69D3" w:rsidRPr="00776DDB" w:rsidRDefault="00AB69D3" w:rsidP="003B6E8A">
      <w:pPr>
        <w:widowControl/>
        <w:numPr>
          <w:ilvl w:val="0"/>
          <w:numId w:val="5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Producer&lt;CloseableReference&lt;CloseableImage&gt;&gt; producerSequence =  </w:t>
      </w:r>
    </w:p>
    <w:p w14:paraId="012A2154" w14:textId="77777777" w:rsidR="00AB69D3" w:rsidRPr="00776DDB" w:rsidRDefault="00AB69D3" w:rsidP="003B6E8A">
      <w:pPr>
        <w:widowControl/>
        <w:numPr>
          <w:ilvl w:val="0"/>
          <w:numId w:val="5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mProducerSequenceFactory.getDecodedImageProducerSequence(  </w:t>
      </w:r>
    </w:p>
    <w:p w14:paraId="484D553A" w14:textId="77777777" w:rsidR="00AB69D3" w:rsidRPr="00776DDB" w:rsidRDefault="00AB69D3" w:rsidP="003B6E8A">
      <w:pPr>
        <w:widowControl/>
        <w:numPr>
          <w:ilvl w:val="0"/>
          <w:numId w:val="5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w:t>
      </w:r>
      <w:r w:rsidRPr="00776DDB">
        <w:rPr>
          <w:rFonts w:ascii="Courier New" w:hAnsi="Courier New" w:cs="Courier New"/>
          <w:color w:val="0F7201"/>
          <w:kern w:val="0"/>
          <w:sz w:val="16"/>
        </w:rPr>
        <w:t>//Q2</w:t>
      </w:r>
      <w:r w:rsidRPr="00776DDB">
        <w:rPr>
          <w:rFonts w:ascii="Courier New" w:hAnsi="Courier New" w:cs="Courier New"/>
          <w:color w:val="4A4A4A"/>
          <w:kern w:val="0"/>
          <w:sz w:val="16"/>
        </w:rPr>
        <w:t>  </w:t>
      </w:r>
    </w:p>
    <w:p w14:paraId="59CB776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6DAF72FE"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7EDB614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4130978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0031AD5A"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0CD3F59E"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Returns a sequence that can be used for a request for a decoded image.</w:t>
      </w:r>
      <w:r w:rsidRPr="00776DDB">
        <w:rPr>
          <w:rFonts w:ascii="Courier New" w:hAnsi="Courier New" w:cs="Courier New"/>
          <w:color w:val="4A4A4A"/>
          <w:kern w:val="0"/>
          <w:sz w:val="16"/>
        </w:rPr>
        <w:t> </w:t>
      </w:r>
    </w:p>
    <w:p w14:paraId="3A82706A"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391F5556"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imageRequest the request that will be submitted</w:t>
      </w:r>
      <w:r w:rsidRPr="00776DDB">
        <w:rPr>
          <w:rFonts w:ascii="Courier New" w:hAnsi="Courier New" w:cs="Courier New"/>
          <w:color w:val="4A4A4A"/>
          <w:kern w:val="0"/>
          <w:sz w:val="16"/>
        </w:rPr>
        <w:t> </w:t>
      </w:r>
    </w:p>
    <w:p w14:paraId="02198FB3"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@return the sequence that should be used to process the request</w:t>
      </w:r>
      <w:r w:rsidRPr="00776DDB">
        <w:rPr>
          <w:rFonts w:ascii="Courier New" w:hAnsi="Courier New" w:cs="Courier New"/>
          <w:color w:val="4A4A4A"/>
          <w:kern w:val="0"/>
          <w:sz w:val="16"/>
        </w:rPr>
        <w:t> </w:t>
      </w:r>
    </w:p>
    <w:p w14:paraId="29AA7622"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lastRenderedPageBreak/>
        <w:t>   */</w:t>
      </w:r>
      <w:r w:rsidRPr="00776DDB">
        <w:rPr>
          <w:rFonts w:ascii="Courier New" w:hAnsi="Courier New" w:cs="Courier New"/>
          <w:color w:val="4A4A4A"/>
          <w:kern w:val="0"/>
          <w:sz w:val="16"/>
        </w:rPr>
        <w:t>  </w:t>
      </w:r>
    </w:p>
    <w:p w14:paraId="0B82C15C"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Producer&lt;CloseableReference&lt;CloseableImage&gt;&gt; getDecodedImageProducerSequence(  </w:t>
      </w:r>
    </w:p>
    <w:p w14:paraId="3240AA15"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 imageRequest) {  </w:t>
      </w:r>
    </w:p>
    <w:p w14:paraId="75C9C24A"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Producer&lt;CloseableReference&lt;CloseableImage&gt;&gt; pipelineSequence =  </w:t>
      </w:r>
    </w:p>
    <w:p w14:paraId="582F88D8"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getBasicDecodedImageSequence(imageRequest);  </w:t>
      </w:r>
    </w:p>
    <w:p w14:paraId="32A198F7"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(imageRequest.getPostprocessor()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7C76150B"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getPostprocessorSequence(pipelineSequence);</w:t>
      </w:r>
      <w:r w:rsidRPr="00776DDB">
        <w:rPr>
          <w:rFonts w:ascii="Courier New" w:hAnsi="Courier New" w:cs="Courier New"/>
          <w:color w:val="0F7201"/>
          <w:kern w:val="0"/>
          <w:sz w:val="16"/>
        </w:rPr>
        <w:t>//</w:t>
      </w:r>
      <w:r w:rsidRPr="00776DDB">
        <w:rPr>
          <w:rFonts w:ascii="Courier New" w:hAnsi="Courier New" w:cs="Courier New"/>
          <w:color w:val="0F7201"/>
          <w:kern w:val="0"/>
          <w:sz w:val="16"/>
        </w:rPr>
        <w:t>这是上个进程的数据</w:t>
      </w:r>
      <w:r w:rsidRPr="00776DDB">
        <w:rPr>
          <w:rFonts w:ascii="Courier New" w:hAnsi="Courier New" w:cs="Courier New"/>
          <w:color w:val="4A4A4A"/>
          <w:kern w:val="0"/>
          <w:sz w:val="16"/>
        </w:rPr>
        <w:t>  </w:t>
      </w:r>
    </w:p>
    <w:p w14:paraId="5912349D"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  </w:t>
      </w:r>
    </w:p>
    <w:p w14:paraId="2A796159"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pipelineSequence;  </w:t>
      </w:r>
    </w:p>
    <w:p w14:paraId="0D9865E8"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A8A2F34"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241A108"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ACB59C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64088D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4CDFCF7"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D6E624C"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Producer&lt;CloseableReference&lt;CloseableImage&gt;&gt; getBasicDecodedImageSequence(  </w:t>
      </w:r>
    </w:p>
    <w:p w14:paraId="0EBE0442"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 imageRequest) {  </w:t>
      </w:r>
    </w:p>
    <w:p w14:paraId="2AB61B30"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73DD7A8"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Uri uri = imageRequest.getSourceUri();  </w:t>
      </w:r>
    </w:p>
    <w:p w14:paraId="0A870BFF"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(UriUtil.isNetworkUri(uri)) {  </w:t>
      </w:r>
    </w:p>
    <w:p w14:paraId="79E3DF72"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getNetworkFetchSequence();  </w:t>
      </w:r>
    </w:p>
    <w:p w14:paraId="35FFFFE4"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(UriUtil.isLocalFileUri(uri)) {  </w:t>
      </w:r>
    </w:p>
    <w:p w14:paraId="3908A1D3"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(MediaUtils.isVideo(MediaUtils.extractMime(uri.getPath()))) {  </w:t>
      </w:r>
    </w:p>
    <w:p w14:paraId="1B34E6E2"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getLocalVideoFileFetchSequence();  </w:t>
      </w:r>
    </w:p>
    <w:p w14:paraId="578A2DAA"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  </w:t>
      </w:r>
    </w:p>
    <w:p w14:paraId="6B06AA1F"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getLocalImageFileFetchSequence();  </w:t>
      </w:r>
    </w:p>
    <w:p w14:paraId="79B95F85"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57925FAF"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(UriUtil.isLocalContentUri(uri)) {  </w:t>
      </w:r>
    </w:p>
    <w:p w14:paraId="256DABD8"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getLocalContentUriFetchSequence();  </w:t>
      </w:r>
    </w:p>
    <w:p w14:paraId="7B664D30"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(UriUtil.isLocalAssetUri(uri)) {  </w:t>
      </w:r>
    </w:p>
    <w:p w14:paraId="1EAC34D5"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getLocalAssetFetchSequence();  </w:t>
      </w:r>
    </w:p>
    <w:p w14:paraId="4F7395BC"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(UriUtil.isLocalResourceUri(uri)) {  </w:t>
      </w:r>
    </w:p>
    <w:p w14:paraId="20443CA4"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getLocalResourceFetchSequence();  </w:t>
      </w:r>
    </w:p>
    <w:p w14:paraId="74D73644"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  </w:t>
      </w:r>
    </w:p>
    <w:p w14:paraId="7F49D4F9"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throw</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RuntimeException(  </w:t>
      </w:r>
    </w:p>
    <w:p w14:paraId="4E7C417A"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000FF"/>
          <w:kern w:val="0"/>
          <w:sz w:val="16"/>
        </w:rPr>
        <w:t>"Unsupported image type! Uri is: "</w:t>
      </w:r>
      <w:r w:rsidRPr="00776DDB">
        <w:rPr>
          <w:rFonts w:ascii="Courier New" w:hAnsi="Courier New" w:cs="Courier New"/>
          <w:color w:val="4A4A4A"/>
          <w:kern w:val="0"/>
          <w:sz w:val="16"/>
        </w:rPr>
        <w:t> + uri.toString().substring(</w:t>
      </w:r>
      <w:r w:rsidRPr="00776DDB">
        <w:rPr>
          <w:rFonts w:ascii="Courier New" w:hAnsi="Courier New" w:cs="Courier New"/>
          <w:color w:val="B00004"/>
          <w:kern w:val="0"/>
          <w:sz w:val="16"/>
        </w:rPr>
        <w:t>0</w:t>
      </w:r>
      <w:r w:rsidRPr="00776DDB">
        <w:rPr>
          <w:rFonts w:ascii="Courier New" w:hAnsi="Courier New" w:cs="Courier New"/>
          <w:color w:val="4A4A4A"/>
          <w:kern w:val="0"/>
          <w:sz w:val="16"/>
        </w:rPr>
        <w:t>, </w:t>
      </w:r>
      <w:r w:rsidRPr="00776DDB">
        <w:rPr>
          <w:rFonts w:ascii="Courier New" w:hAnsi="Courier New" w:cs="Courier New"/>
          <w:color w:val="B00004"/>
          <w:kern w:val="0"/>
          <w:sz w:val="16"/>
        </w:rPr>
        <w:t>30</w:t>
      </w:r>
      <w:r w:rsidRPr="00776DDB">
        <w:rPr>
          <w:rFonts w:ascii="Courier New" w:hAnsi="Courier New" w:cs="Courier New"/>
          <w:color w:val="4A4A4A"/>
          <w:kern w:val="0"/>
          <w:sz w:val="16"/>
        </w:rPr>
        <w:t>));  </w:t>
      </w:r>
    </w:p>
    <w:p w14:paraId="0FE8CA41"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0A3C66C"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560020E2"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DFA5D7C"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68E140A6"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看到了么，这个可以获取很多的数据网络的、本地的、、我们关心的是获取网络数据，就是</w:t>
      </w:r>
      <w:r w:rsidRPr="00776DDB">
        <w:rPr>
          <w:rFonts w:ascii="Times" w:hAnsi="Times" w:cs="Times"/>
          <w:color w:val="434343"/>
          <w:kern w:val="0"/>
          <w:sz w:val="18"/>
          <w:szCs w:val="28"/>
        </w:rPr>
        <w:t>getNetworkFetchSequence()</w:t>
      </w:r>
      <w:r w:rsidRPr="00776DDB">
        <w:rPr>
          <w:rFonts w:ascii="Times" w:hAnsi="Times" w:cs="Times"/>
          <w:color w:val="434343"/>
          <w:kern w:val="0"/>
          <w:sz w:val="18"/>
          <w:szCs w:val="28"/>
        </w:rPr>
        <w:t>这个方法：</w:t>
      </w:r>
    </w:p>
    <w:p w14:paraId="247A2202"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C776A4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C3652C3"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1B11B24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10F0DA1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02EB296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29F283C"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7ED74FE6"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swallow result if prefetch -&gt; bitmap cache get -&gt; wait if scrolling -&gt;</w:t>
      </w:r>
      <w:r w:rsidRPr="00776DDB">
        <w:rPr>
          <w:rFonts w:ascii="Courier New" w:hAnsi="Courier New" w:cs="Courier New"/>
          <w:color w:val="4A4A4A"/>
          <w:kern w:val="0"/>
          <w:sz w:val="16"/>
        </w:rPr>
        <w:t> </w:t>
      </w:r>
    </w:p>
    <w:p w14:paraId="2521340D"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background thread hand-off -&gt; multiplex -&gt; bitmap cache -&gt; decode -&gt; multiplex -&gt;</w:t>
      </w:r>
      <w:r w:rsidRPr="00776DDB">
        <w:rPr>
          <w:rFonts w:ascii="Courier New" w:hAnsi="Courier New" w:cs="Courier New"/>
          <w:color w:val="4A4A4A"/>
          <w:kern w:val="0"/>
          <w:sz w:val="16"/>
        </w:rPr>
        <w:t> </w:t>
      </w:r>
    </w:p>
    <w:p w14:paraId="05D69631"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encoded cache -&gt; disk cache -&gt; (webp transcode) -&gt; network fetch.</w:t>
      </w:r>
      <w:r w:rsidRPr="00776DDB">
        <w:rPr>
          <w:rFonts w:ascii="Courier New" w:hAnsi="Courier New" w:cs="Courier New"/>
          <w:color w:val="4A4A4A"/>
          <w:kern w:val="0"/>
          <w:sz w:val="16"/>
        </w:rPr>
        <w:t> </w:t>
      </w:r>
    </w:p>
    <w:p w14:paraId="144C8383"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565DE46C"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synchronized</w:t>
      </w:r>
      <w:r w:rsidRPr="00776DDB">
        <w:rPr>
          <w:rFonts w:ascii="Courier New" w:hAnsi="Courier New" w:cs="Courier New"/>
          <w:color w:val="4A4A4A"/>
          <w:kern w:val="0"/>
          <w:sz w:val="16"/>
        </w:rPr>
        <w:t> Producer&lt;CloseableReference&lt;CloseableImage&gt;&gt; getNetworkFetchSequence() {  </w:t>
      </w:r>
    </w:p>
    <w:p w14:paraId="6B10E709"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(mNetworkFetchSequence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027C4261"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mNetworkFetchSequence =  </w:t>
      </w:r>
    </w:p>
    <w:p w14:paraId="740B2B52"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newBitmapCacheGetToDecodeSequence(getCommonNetworkFetchToEncodedMemorySequence());  </w:t>
      </w:r>
    </w:p>
    <w:p w14:paraId="6B89EFCF"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5C1D542"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mNetworkFetchSequence;  </w:t>
      </w:r>
    </w:p>
    <w:p w14:paraId="181EFE99"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81A013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8AD2EFD"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重点来了，我们知道我们请求并获取数据的过程是逆向的，就是提交请求</w:t>
      </w:r>
      <w:r w:rsidRPr="00776DDB">
        <w:rPr>
          <w:rFonts w:ascii="Times" w:hAnsi="Times" w:cs="Times"/>
          <w:color w:val="434343"/>
          <w:kern w:val="0"/>
          <w:sz w:val="18"/>
          <w:szCs w:val="28"/>
        </w:rPr>
        <w:t>-----</w:t>
      </w:r>
      <w:r w:rsidRPr="00776DDB">
        <w:rPr>
          <w:rFonts w:ascii="Times" w:hAnsi="Times" w:cs="Times"/>
          <w:color w:val="434343"/>
          <w:kern w:val="0"/>
          <w:sz w:val="18"/>
          <w:szCs w:val="28"/>
        </w:rPr>
        <w:t>判断有没有缓存</w:t>
      </w:r>
      <w:r w:rsidRPr="00776DDB">
        <w:rPr>
          <w:rFonts w:ascii="Times" w:hAnsi="Times" w:cs="Times"/>
          <w:color w:val="434343"/>
          <w:kern w:val="0"/>
          <w:sz w:val="18"/>
          <w:szCs w:val="28"/>
        </w:rPr>
        <w:t>-------</w:t>
      </w:r>
      <w:r w:rsidRPr="00776DDB">
        <w:rPr>
          <w:rFonts w:ascii="Times" w:hAnsi="Times" w:cs="Times"/>
          <w:color w:val="434343"/>
          <w:kern w:val="0"/>
          <w:sz w:val="18"/>
          <w:szCs w:val="28"/>
        </w:rPr>
        <w:t>没有缓存网络获取</w:t>
      </w:r>
      <w:r w:rsidRPr="00776DDB">
        <w:rPr>
          <w:rFonts w:ascii="Times" w:hAnsi="Times" w:cs="Times"/>
          <w:color w:val="434343"/>
          <w:kern w:val="0"/>
          <w:sz w:val="18"/>
          <w:szCs w:val="28"/>
        </w:rPr>
        <w:t>-----</w:t>
      </w:r>
      <w:r w:rsidRPr="00776DDB">
        <w:rPr>
          <w:rFonts w:ascii="Times" w:hAnsi="Times" w:cs="Times"/>
          <w:color w:val="434343"/>
          <w:kern w:val="0"/>
          <w:sz w:val="18"/>
          <w:szCs w:val="28"/>
        </w:rPr>
        <w:t>获取成功返回。</w:t>
      </w:r>
      <w:r w:rsidRPr="00776DDB">
        <w:rPr>
          <w:rFonts w:ascii="Times" w:hAnsi="Times" w:cs="Times"/>
          <w:color w:val="434343"/>
          <w:kern w:val="0"/>
          <w:sz w:val="18"/>
          <w:szCs w:val="28"/>
        </w:rPr>
        <w:t>Fresco</w:t>
      </w:r>
      <w:r w:rsidRPr="00776DDB">
        <w:rPr>
          <w:rFonts w:ascii="Times" w:hAnsi="Times" w:cs="Times"/>
          <w:color w:val="434343"/>
          <w:kern w:val="0"/>
          <w:sz w:val="18"/>
          <w:szCs w:val="28"/>
        </w:rPr>
        <w:t>巧妙的用了两个东西，</w:t>
      </w:r>
      <w:r w:rsidRPr="00776DDB">
        <w:rPr>
          <w:rFonts w:ascii="Times" w:hAnsi="Times" w:cs="Times"/>
          <w:color w:val="434343"/>
          <w:kern w:val="0"/>
          <w:sz w:val="18"/>
          <w:szCs w:val="28"/>
        </w:rPr>
        <w:t>producer</w:t>
      </w:r>
      <w:r w:rsidRPr="00776DDB">
        <w:rPr>
          <w:rFonts w:ascii="Times" w:hAnsi="Times" w:cs="Times"/>
          <w:color w:val="434343"/>
          <w:kern w:val="0"/>
          <w:sz w:val="18"/>
          <w:szCs w:val="28"/>
        </w:rPr>
        <w:t>和</w:t>
      </w:r>
      <w:r w:rsidRPr="00776DDB">
        <w:rPr>
          <w:rFonts w:ascii="Times" w:hAnsi="Times" w:cs="Times"/>
          <w:color w:val="434343"/>
          <w:kern w:val="0"/>
          <w:sz w:val="18"/>
          <w:szCs w:val="28"/>
        </w:rPr>
        <w:t>consumer</w:t>
      </w:r>
      <w:r w:rsidRPr="00776DDB">
        <w:rPr>
          <w:rFonts w:ascii="Times" w:hAnsi="Times" w:cs="Times"/>
          <w:color w:val="434343"/>
          <w:kern w:val="0"/>
          <w:sz w:val="18"/>
          <w:szCs w:val="28"/>
        </w:rPr>
        <w:t>，我们看官方解析：</w:t>
      </w:r>
    </w:p>
    <w:p w14:paraId="46F0669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F9BAD88"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625D009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4ED687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42CC95F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DA2C3B5"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283AC475"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Building block for image processing in the image pipeline.</w:t>
      </w:r>
      <w:r w:rsidRPr="00776DDB">
        <w:rPr>
          <w:rFonts w:ascii="Courier New" w:hAnsi="Courier New" w:cs="Courier New"/>
          <w:color w:val="4A4A4A"/>
          <w:kern w:val="0"/>
          <w:sz w:val="16"/>
        </w:rPr>
        <w:t> </w:t>
      </w:r>
    </w:p>
    <w:p w14:paraId="718F7DD7"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28DB89EF"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&lt;p&gt; Execution of image request consists of multiple different tasks such as network fetch,</w:t>
      </w:r>
      <w:r w:rsidRPr="00776DDB">
        <w:rPr>
          <w:rFonts w:ascii="Courier New" w:hAnsi="Courier New" w:cs="Courier New"/>
          <w:color w:val="4A4A4A"/>
          <w:kern w:val="0"/>
          <w:sz w:val="16"/>
        </w:rPr>
        <w:t> </w:t>
      </w:r>
    </w:p>
    <w:p w14:paraId="09474DCD"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disk caching, memory caching, decoding, applying transformations etc. Producer&lt;T&gt; represents</w:t>
      </w:r>
      <w:r w:rsidRPr="00776DDB">
        <w:rPr>
          <w:rFonts w:ascii="Courier New" w:hAnsi="Courier New" w:cs="Courier New"/>
          <w:color w:val="4A4A4A"/>
          <w:kern w:val="0"/>
          <w:sz w:val="16"/>
        </w:rPr>
        <w:t> </w:t>
      </w:r>
    </w:p>
    <w:p w14:paraId="0F8058E3"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single task whose result is an instance of T. Breaking entire request into sequence of</w:t>
      </w:r>
      <w:r w:rsidRPr="00776DDB">
        <w:rPr>
          <w:rFonts w:ascii="Courier New" w:hAnsi="Courier New" w:cs="Courier New"/>
          <w:color w:val="4A4A4A"/>
          <w:kern w:val="0"/>
          <w:sz w:val="16"/>
        </w:rPr>
        <w:t> </w:t>
      </w:r>
    </w:p>
    <w:p w14:paraId="49DEC4C5"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Producers allows us to construct different requests while reusing the same blocks.</w:t>
      </w:r>
      <w:r w:rsidRPr="00776DDB">
        <w:rPr>
          <w:rFonts w:ascii="Courier New" w:hAnsi="Courier New" w:cs="Courier New"/>
          <w:color w:val="4A4A4A"/>
          <w:kern w:val="0"/>
          <w:sz w:val="16"/>
        </w:rPr>
        <w:t> </w:t>
      </w:r>
    </w:p>
    <w:p w14:paraId="022F9E46"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77D79BB3"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&lt;p&gt; Producer supports multiple values and streaming.</w:t>
      </w:r>
      <w:r w:rsidRPr="00776DDB">
        <w:rPr>
          <w:rFonts w:ascii="Courier New" w:hAnsi="Courier New" w:cs="Courier New"/>
          <w:color w:val="4A4A4A"/>
          <w:kern w:val="0"/>
          <w:sz w:val="16"/>
        </w:rPr>
        <w:t> </w:t>
      </w:r>
    </w:p>
    <w:p w14:paraId="257D0BAE"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lastRenderedPageBreak/>
        <w:t> *</w:t>
      </w:r>
      <w:r w:rsidRPr="00776DDB">
        <w:rPr>
          <w:rFonts w:ascii="Courier New" w:hAnsi="Courier New" w:cs="Courier New"/>
          <w:color w:val="4A4A4A"/>
          <w:kern w:val="0"/>
          <w:sz w:val="16"/>
        </w:rPr>
        <w:t> </w:t>
      </w:r>
    </w:p>
    <w:p w14:paraId="4935E11C"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&lt;T&gt;</w:t>
      </w:r>
      <w:r w:rsidRPr="00776DDB">
        <w:rPr>
          <w:rFonts w:ascii="Courier New" w:hAnsi="Courier New" w:cs="Courier New"/>
          <w:color w:val="4A4A4A"/>
          <w:kern w:val="0"/>
          <w:sz w:val="16"/>
        </w:rPr>
        <w:t> </w:t>
      </w:r>
    </w:p>
    <w:p w14:paraId="3309D347"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1AFB180C"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interface</w:t>
      </w:r>
      <w:r w:rsidRPr="00776DDB">
        <w:rPr>
          <w:rFonts w:ascii="Courier New" w:hAnsi="Courier New" w:cs="Courier New"/>
          <w:color w:val="4A4A4A"/>
          <w:kern w:val="0"/>
          <w:sz w:val="16"/>
        </w:rPr>
        <w:t> Producer&lt;T&gt;  </w:t>
      </w:r>
    </w:p>
    <w:p w14:paraId="2DD6424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FB86C7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每个</w:t>
      </w:r>
      <w:r w:rsidRPr="00776DDB">
        <w:rPr>
          <w:rFonts w:ascii="Times" w:hAnsi="Times" w:cs="Times"/>
          <w:color w:val="434343"/>
          <w:kern w:val="0"/>
          <w:sz w:val="18"/>
          <w:szCs w:val="28"/>
        </w:rPr>
        <w:t>image</w:t>
      </w:r>
      <w:r w:rsidRPr="00776DDB">
        <w:rPr>
          <w:rFonts w:ascii="Times" w:hAnsi="Times" w:cs="Times"/>
          <w:color w:val="434343"/>
          <w:kern w:val="0"/>
          <w:sz w:val="18"/>
          <w:szCs w:val="28"/>
        </w:rPr>
        <w:t>请求都有不同了流程任务，比如网络获取过程、硬盘缓存过程、内存缓存过程、编码过程、传输过程等，每个过程都通过一个</w:t>
      </w:r>
      <w:r w:rsidRPr="00776DDB">
        <w:rPr>
          <w:rFonts w:ascii="Times" w:hAnsi="Times" w:cs="Times"/>
          <w:color w:val="434343"/>
          <w:kern w:val="0"/>
          <w:sz w:val="18"/>
          <w:szCs w:val="28"/>
        </w:rPr>
        <w:t>producer</w:t>
      </w:r>
      <w:r w:rsidRPr="00776DDB">
        <w:rPr>
          <w:rFonts w:ascii="Times" w:hAnsi="Times" w:cs="Times"/>
          <w:color w:val="434343"/>
          <w:kern w:val="0"/>
          <w:sz w:val="18"/>
          <w:szCs w:val="28"/>
        </w:rPr>
        <w:t>标识，根据流程每完成一个</w:t>
      </w:r>
      <w:r w:rsidRPr="00776DDB">
        <w:rPr>
          <w:rFonts w:ascii="Times" w:hAnsi="Times" w:cs="Times"/>
          <w:color w:val="434343"/>
          <w:kern w:val="0"/>
          <w:sz w:val="18"/>
          <w:szCs w:val="28"/>
        </w:rPr>
        <w:t>producer</w:t>
      </w:r>
      <w:r w:rsidRPr="00776DDB">
        <w:rPr>
          <w:rFonts w:ascii="Times" w:hAnsi="Times" w:cs="Times"/>
          <w:color w:val="434343"/>
          <w:kern w:val="0"/>
          <w:sz w:val="18"/>
          <w:szCs w:val="28"/>
        </w:rPr>
        <w:t>任务就传递给下一个</w:t>
      </w:r>
      <w:r w:rsidRPr="00776DDB">
        <w:rPr>
          <w:rFonts w:ascii="Times" w:hAnsi="Times" w:cs="Times"/>
          <w:color w:val="434343"/>
          <w:kern w:val="0"/>
          <w:sz w:val="18"/>
          <w:szCs w:val="28"/>
        </w:rPr>
        <w:t>producer</w:t>
      </w:r>
      <w:r w:rsidRPr="00776DDB">
        <w:rPr>
          <w:rFonts w:ascii="Times" w:hAnsi="Times" w:cs="Times"/>
          <w:color w:val="434343"/>
          <w:kern w:val="0"/>
          <w:sz w:val="18"/>
          <w:szCs w:val="28"/>
        </w:rPr>
        <w:t>执行相应的任务，这样好处很明显，很清晰。执行任务通过</w:t>
      </w:r>
      <w:r w:rsidRPr="00776DDB">
        <w:rPr>
          <w:rFonts w:ascii="Times" w:hAnsi="Times" w:cs="Times"/>
          <w:color w:val="434343"/>
          <w:kern w:val="0"/>
          <w:sz w:val="18"/>
          <w:szCs w:val="28"/>
        </w:rPr>
        <w:t>producer</w:t>
      </w:r>
      <w:r w:rsidRPr="00776DDB">
        <w:rPr>
          <w:rFonts w:ascii="Times" w:hAnsi="Times" w:cs="Times"/>
          <w:color w:val="434343"/>
          <w:kern w:val="0"/>
          <w:sz w:val="18"/>
          <w:szCs w:val="28"/>
        </w:rPr>
        <w:t>进行，那么之间的数据传递怎么办，那就是</w:t>
      </w:r>
      <w:r w:rsidRPr="00776DDB">
        <w:rPr>
          <w:rFonts w:ascii="Times" w:hAnsi="Times" w:cs="Times"/>
          <w:color w:val="434343"/>
          <w:kern w:val="0"/>
          <w:sz w:val="18"/>
          <w:szCs w:val="28"/>
        </w:rPr>
        <w:t>consumer</w:t>
      </w:r>
      <w:r w:rsidRPr="00776DDB">
        <w:rPr>
          <w:rFonts w:ascii="Times" w:hAnsi="Times" w:cs="Times"/>
          <w:color w:val="434343"/>
          <w:kern w:val="0"/>
          <w:sz w:val="18"/>
          <w:szCs w:val="28"/>
        </w:rPr>
        <w:t>了。</w:t>
      </w:r>
    </w:p>
    <w:p w14:paraId="3124E0B3"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6ECD0EF6"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4BC3EEB3"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6A9224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1194715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06CD840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54FD851"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332A5CFD"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Consumes data produced by {@link Producer}.&lt;T&gt;</w:t>
      </w:r>
      <w:r w:rsidRPr="00776DDB">
        <w:rPr>
          <w:rFonts w:ascii="Courier New" w:hAnsi="Courier New" w:cs="Courier New"/>
          <w:color w:val="4A4A4A"/>
          <w:kern w:val="0"/>
          <w:sz w:val="16"/>
        </w:rPr>
        <w:t> </w:t>
      </w:r>
    </w:p>
    <w:p w14:paraId="7B3E2D46"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1B5BCEB1"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&lt;p&gt; The producer uses this interface to notify its client when new data is ready or an error</w:t>
      </w:r>
      <w:r w:rsidRPr="00776DDB">
        <w:rPr>
          <w:rFonts w:ascii="Courier New" w:hAnsi="Courier New" w:cs="Courier New"/>
          <w:color w:val="4A4A4A"/>
          <w:kern w:val="0"/>
          <w:sz w:val="16"/>
        </w:rPr>
        <w:t> </w:t>
      </w:r>
    </w:p>
    <w:p w14:paraId="2C15244F"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occurs. Execution of the image request is structured as a sequence of Producers. Each one</w:t>
      </w:r>
      <w:r w:rsidRPr="00776DDB">
        <w:rPr>
          <w:rFonts w:ascii="Courier New" w:hAnsi="Courier New" w:cs="Courier New"/>
          <w:color w:val="4A4A4A"/>
          <w:kern w:val="0"/>
          <w:sz w:val="16"/>
        </w:rPr>
        <w:t> </w:t>
      </w:r>
    </w:p>
    <w:p w14:paraId="421EB388"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consumes data produced by producer preceding it in the sequence.</w:t>
      </w:r>
      <w:r w:rsidRPr="00776DDB">
        <w:rPr>
          <w:rFonts w:ascii="Courier New" w:hAnsi="Courier New" w:cs="Courier New"/>
          <w:color w:val="4A4A4A"/>
          <w:kern w:val="0"/>
          <w:sz w:val="16"/>
        </w:rPr>
        <w:t> </w:t>
      </w:r>
    </w:p>
    <w:p w14:paraId="2EDA312A"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lastRenderedPageBreak/>
        <w:t> *</w:t>
      </w:r>
      <w:r w:rsidRPr="00776DDB">
        <w:rPr>
          <w:rFonts w:ascii="Courier New" w:hAnsi="Courier New" w:cs="Courier New"/>
          <w:color w:val="4A4A4A"/>
          <w:kern w:val="0"/>
          <w:sz w:val="16"/>
        </w:rPr>
        <w:t> </w:t>
      </w:r>
    </w:p>
    <w:p w14:paraId="039CDA0D"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&lt;p&gt;For example decode is a producer that consumes data produced by the disk cache get producer.</w:t>
      </w:r>
      <w:r w:rsidRPr="00776DDB">
        <w:rPr>
          <w:rFonts w:ascii="Courier New" w:hAnsi="Courier New" w:cs="Courier New"/>
          <w:color w:val="4A4A4A"/>
          <w:kern w:val="0"/>
          <w:sz w:val="16"/>
        </w:rPr>
        <w:t> </w:t>
      </w:r>
    </w:p>
    <w:p w14:paraId="3365C445"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62275099"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&lt;p&gt; The consumer is passed new intermediate results via onNewResult(isLast = false) method. Each</w:t>
      </w:r>
      <w:r w:rsidRPr="00776DDB">
        <w:rPr>
          <w:rFonts w:ascii="Courier New" w:hAnsi="Courier New" w:cs="Courier New"/>
          <w:color w:val="4A4A4A"/>
          <w:kern w:val="0"/>
          <w:sz w:val="16"/>
        </w:rPr>
        <w:t> </w:t>
      </w:r>
    </w:p>
    <w:p w14:paraId="194BED01"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consumer should expect that one of the following methods will be called exactly once, as the very</w:t>
      </w:r>
      <w:r w:rsidRPr="00776DDB">
        <w:rPr>
          <w:rFonts w:ascii="Courier New" w:hAnsi="Courier New" w:cs="Courier New"/>
          <w:color w:val="4A4A4A"/>
          <w:kern w:val="0"/>
          <w:sz w:val="16"/>
        </w:rPr>
        <w:t> </w:t>
      </w:r>
    </w:p>
    <w:p w14:paraId="10CFF6AA"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last producer call:</w:t>
      </w:r>
      <w:r w:rsidRPr="00776DDB">
        <w:rPr>
          <w:rFonts w:ascii="Courier New" w:hAnsi="Courier New" w:cs="Courier New"/>
          <w:color w:val="4A4A4A"/>
          <w:kern w:val="0"/>
          <w:sz w:val="16"/>
        </w:rPr>
        <w:t> </w:t>
      </w:r>
    </w:p>
    <w:p w14:paraId="15368D2F"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&lt;ul&gt;</w:t>
      </w:r>
      <w:r w:rsidRPr="00776DDB">
        <w:rPr>
          <w:rFonts w:ascii="Courier New" w:hAnsi="Courier New" w:cs="Courier New"/>
          <w:color w:val="4A4A4A"/>
          <w:kern w:val="0"/>
          <w:sz w:val="16"/>
        </w:rPr>
        <w:t> </w:t>
      </w:r>
    </w:p>
    <w:p w14:paraId="68D30B1B"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&lt;li&gt; onNewResult(isLast = true) if producer finishes successfully with a final result &lt;/li&gt;</w:t>
      </w:r>
      <w:r w:rsidRPr="00776DDB">
        <w:rPr>
          <w:rFonts w:ascii="Courier New" w:hAnsi="Courier New" w:cs="Courier New"/>
          <w:color w:val="4A4A4A"/>
          <w:kern w:val="0"/>
          <w:sz w:val="16"/>
        </w:rPr>
        <w:t> </w:t>
      </w:r>
    </w:p>
    <w:p w14:paraId="035DEC25"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&lt;li&gt; onFailure if producer failed to produce a final result &lt;/li&gt;</w:t>
      </w:r>
      <w:r w:rsidRPr="00776DDB">
        <w:rPr>
          <w:rFonts w:ascii="Courier New" w:hAnsi="Courier New" w:cs="Courier New"/>
          <w:color w:val="4A4A4A"/>
          <w:kern w:val="0"/>
          <w:sz w:val="16"/>
        </w:rPr>
        <w:t> </w:t>
      </w:r>
    </w:p>
    <w:p w14:paraId="4538F90B"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&lt;li&gt; onCancellation if producer was cancelled before a final result could be created &lt;/li&gt;</w:t>
      </w:r>
      <w:r w:rsidRPr="00776DDB">
        <w:rPr>
          <w:rFonts w:ascii="Courier New" w:hAnsi="Courier New" w:cs="Courier New"/>
          <w:color w:val="4A4A4A"/>
          <w:kern w:val="0"/>
          <w:sz w:val="16"/>
        </w:rPr>
        <w:t> </w:t>
      </w:r>
    </w:p>
    <w:p w14:paraId="35B6FE47"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&lt;/ul&gt;</w:t>
      </w:r>
      <w:r w:rsidRPr="00776DDB">
        <w:rPr>
          <w:rFonts w:ascii="Courier New" w:hAnsi="Courier New" w:cs="Courier New"/>
          <w:color w:val="4A4A4A"/>
          <w:kern w:val="0"/>
          <w:sz w:val="16"/>
        </w:rPr>
        <w:t> </w:t>
      </w:r>
    </w:p>
    <w:p w14:paraId="4845B71E"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358EE51F"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&lt;p&gt; Implementations of this interface must be thread safe, as callback methods might be called</w:t>
      </w:r>
      <w:r w:rsidRPr="00776DDB">
        <w:rPr>
          <w:rFonts w:ascii="Courier New" w:hAnsi="Courier New" w:cs="Courier New"/>
          <w:color w:val="4A4A4A"/>
          <w:kern w:val="0"/>
          <w:sz w:val="16"/>
        </w:rPr>
        <w:t> </w:t>
      </w:r>
    </w:p>
    <w:p w14:paraId="45F8AD54"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on different threads.</w:t>
      </w:r>
      <w:r w:rsidRPr="00776DDB">
        <w:rPr>
          <w:rFonts w:ascii="Courier New" w:hAnsi="Courier New" w:cs="Courier New"/>
          <w:color w:val="4A4A4A"/>
          <w:kern w:val="0"/>
          <w:sz w:val="16"/>
        </w:rPr>
        <w:t> </w:t>
      </w:r>
    </w:p>
    <w:p w14:paraId="701E4BE6"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5552B555"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&lt;T&gt;</w:t>
      </w:r>
      <w:r w:rsidRPr="00776DDB">
        <w:rPr>
          <w:rFonts w:ascii="Courier New" w:hAnsi="Courier New" w:cs="Courier New"/>
          <w:color w:val="4A4A4A"/>
          <w:kern w:val="0"/>
          <w:sz w:val="16"/>
        </w:rPr>
        <w:t> </w:t>
      </w:r>
    </w:p>
    <w:p w14:paraId="6103649B"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5A376945"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interface</w:t>
      </w:r>
      <w:r w:rsidRPr="00776DDB">
        <w:rPr>
          <w:rFonts w:ascii="Courier New" w:hAnsi="Courier New" w:cs="Courier New"/>
          <w:color w:val="4A4A4A"/>
          <w:kern w:val="0"/>
          <w:sz w:val="16"/>
        </w:rPr>
        <w:t> Consumer&lt;T&gt;  </w:t>
      </w:r>
    </w:p>
    <w:p w14:paraId="1ACE698A" w14:textId="77777777" w:rsidR="00AB69D3" w:rsidRPr="00776DDB" w:rsidRDefault="00AB69D3" w:rsidP="00AB69D3">
      <w:pPr>
        <w:widowControl/>
        <w:autoSpaceDE w:val="0"/>
        <w:autoSpaceDN w:val="0"/>
        <w:adjustRightInd w:val="0"/>
        <w:jc w:val="left"/>
        <w:rPr>
          <w:rFonts w:ascii="Times" w:hAnsi="Times" w:cs="Times"/>
          <w:color w:val="434343"/>
          <w:kern w:val="0"/>
          <w:sz w:val="18"/>
          <w:szCs w:val="28"/>
        </w:rPr>
      </w:pPr>
    </w:p>
    <w:p w14:paraId="7BB39511" w14:textId="77777777" w:rsidR="00AB69D3" w:rsidRPr="00776DDB" w:rsidRDefault="00AB69D3" w:rsidP="00AB69D3">
      <w:pPr>
        <w:widowControl/>
        <w:autoSpaceDE w:val="0"/>
        <w:autoSpaceDN w:val="0"/>
        <w:adjustRightInd w:val="0"/>
        <w:jc w:val="left"/>
        <w:rPr>
          <w:rFonts w:ascii="Times" w:hAnsi="Times" w:cs="Times"/>
          <w:color w:val="434343"/>
          <w:kern w:val="0"/>
          <w:sz w:val="18"/>
          <w:szCs w:val="28"/>
        </w:rPr>
      </w:pPr>
      <w:r w:rsidRPr="00776DDB">
        <w:rPr>
          <w:rFonts w:ascii="Times" w:hAnsi="Times" w:cs="Times"/>
          <w:color w:val="434343"/>
          <w:kern w:val="0"/>
          <w:sz w:val="18"/>
          <w:szCs w:val="28"/>
        </w:rPr>
        <w:lastRenderedPageBreak/>
        <w:t>producer</w:t>
      </w:r>
      <w:r w:rsidRPr="00776DDB">
        <w:rPr>
          <w:rFonts w:ascii="Times" w:hAnsi="Times" w:cs="Times"/>
          <w:color w:val="434343"/>
          <w:kern w:val="0"/>
          <w:sz w:val="18"/>
          <w:szCs w:val="28"/>
        </w:rPr>
        <w:t>通过</w:t>
      </w:r>
      <w:r w:rsidRPr="00776DDB">
        <w:rPr>
          <w:rFonts w:ascii="Times" w:hAnsi="Times" w:cs="Times"/>
          <w:color w:val="434343"/>
          <w:kern w:val="0"/>
          <w:sz w:val="18"/>
          <w:szCs w:val="28"/>
        </w:rPr>
        <w:t>consumer</w:t>
      </w:r>
      <w:r w:rsidRPr="00776DDB">
        <w:rPr>
          <w:rFonts w:ascii="Times" w:hAnsi="Times" w:cs="Times"/>
          <w:color w:val="434343"/>
          <w:kern w:val="0"/>
          <w:sz w:val="18"/>
          <w:szCs w:val="28"/>
        </w:rPr>
        <w:t>将结果返回给</w:t>
      </w:r>
      <w:r w:rsidRPr="00776DDB">
        <w:rPr>
          <w:rFonts w:ascii="Times" w:hAnsi="Times" w:cs="Times"/>
          <w:color w:val="434343"/>
          <w:kern w:val="0"/>
          <w:sz w:val="18"/>
          <w:szCs w:val="28"/>
        </w:rPr>
        <w:t>client</w:t>
      </w:r>
      <w:r w:rsidRPr="00776DDB">
        <w:rPr>
          <w:rFonts w:ascii="Times" w:hAnsi="Times" w:cs="Times"/>
          <w:color w:val="434343"/>
          <w:kern w:val="0"/>
          <w:sz w:val="18"/>
          <w:szCs w:val="28"/>
        </w:rPr>
        <w:t>。</w:t>
      </w:r>
    </w:p>
    <w:p w14:paraId="336AA763" w14:textId="77777777" w:rsidR="00AB69D3" w:rsidRPr="00776DDB" w:rsidRDefault="00AB69D3" w:rsidP="00AB69D3">
      <w:pPr>
        <w:widowControl/>
        <w:autoSpaceDE w:val="0"/>
        <w:autoSpaceDN w:val="0"/>
        <w:adjustRightInd w:val="0"/>
        <w:jc w:val="left"/>
        <w:rPr>
          <w:rFonts w:ascii="Times" w:hAnsi="Times" w:cs="Times"/>
          <w:color w:val="434343"/>
          <w:kern w:val="0"/>
          <w:sz w:val="18"/>
          <w:szCs w:val="28"/>
        </w:rPr>
      </w:pPr>
    </w:p>
    <w:p w14:paraId="1DA43E5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0F813A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那么我们大概就可以猜测了它的流程类似就是</w:t>
      </w:r>
      <w:r w:rsidRPr="00776DDB">
        <w:rPr>
          <w:rFonts w:ascii="Times" w:hAnsi="Times" w:cs="Times"/>
          <w:color w:val="434343"/>
          <w:kern w:val="0"/>
          <w:sz w:val="18"/>
          <w:szCs w:val="28"/>
        </w:rPr>
        <w:t>producer1-----</w:t>
      </w:r>
      <w:r w:rsidRPr="00776DDB">
        <w:rPr>
          <w:rFonts w:ascii="Times" w:hAnsi="Times" w:cs="Times"/>
          <w:color w:val="434343"/>
          <w:kern w:val="0"/>
          <w:sz w:val="18"/>
          <w:szCs w:val="28"/>
        </w:rPr>
        <w:t>》</w:t>
      </w:r>
      <w:r w:rsidRPr="00776DDB">
        <w:rPr>
          <w:rFonts w:ascii="Times" w:hAnsi="Times" w:cs="Times"/>
          <w:color w:val="434343"/>
          <w:kern w:val="0"/>
          <w:sz w:val="18"/>
          <w:szCs w:val="28"/>
        </w:rPr>
        <w:t>producer12--------</w:t>
      </w:r>
      <w:r w:rsidRPr="00776DDB">
        <w:rPr>
          <w:rFonts w:ascii="Times" w:hAnsi="Times" w:cs="Times"/>
          <w:color w:val="434343"/>
          <w:kern w:val="0"/>
          <w:sz w:val="18"/>
          <w:szCs w:val="28"/>
        </w:rPr>
        <w:t>》</w:t>
      </w:r>
      <w:r w:rsidRPr="00776DDB">
        <w:rPr>
          <w:rFonts w:ascii="Times" w:hAnsi="Times" w:cs="Times"/>
          <w:color w:val="434343"/>
          <w:kern w:val="0"/>
          <w:sz w:val="18"/>
          <w:szCs w:val="28"/>
        </w:rPr>
        <w:t>producer3--------</w:t>
      </w:r>
      <w:r w:rsidRPr="00776DDB">
        <w:rPr>
          <w:rFonts w:ascii="Times" w:hAnsi="Times" w:cs="Times"/>
          <w:color w:val="434343"/>
          <w:kern w:val="0"/>
          <w:sz w:val="18"/>
          <w:szCs w:val="28"/>
        </w:rPr>
        <w:t>》</w:t>
      </w:r>
      <w:r w:rsidRPr="00776DDB">
        <w:rPr>
          <w:rFonts w:ascii="Times" w:hAnsi="Times" w:cs="Times"/>
          <w:color w:val="434343"/>
          <w:kern w:val="0"/>
          <w:sz w:val="18"/>
          <w:szCs w:val="28"/>
        </w:rPr>
        <w:t>producer4</w:t>
      </w:r>
      <w:r w:rsidRPr="00776DDB">
        <w:rPr>
          <w:rFonts w:ascii="Times" w:hAnsi="Times" w:cs="Times"/>
          <w:color w:val="434343"/>
          <w:kern w:val="0"/>
          <w:sz w:val="18"/>
          <w:szCs w:val="28"/>
        </w:rPr>
        <w:t>，它们之间传递</w:t>
      </w:r>
      <w:r w:rsidRPr="00776DDB">
        <w:rPr>
          <w:rFonts w:ascii="Times" w:hAnsi="Times" w:cs="Times"/>
          <w:color w:val="434343"/>
          <w:kern w:val="0"/>
          <w:sz w:val="18"/>
          <w:szCs w:val="28"/>
        </w:rPr>
        <w:t>consumer</w:t>
      </w:r>
      <w:r w:rsidRPr="00776DDB">
        <w:rPr>
          <w:rFonts w:ascii="Times" w:hAnsi="Times" w:cs="Times"/>
          <w:color w:val="434343"/>
          <w:kern w:val="0"/>
          <w:sz w:val="18"/>
          <w:szCs w:val="28"/>
        </w:rPr>
        <w:t>进行数据传递，按照这样的思路看看源码对不对。</w:t>
      </w:r>
    </w:p>
    <w:p w14:paraId="0816C02B"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前面我们看到了</w:t>
      </w:r>
      <w:r w:rsidRPr="00776DDB">
        <w:rPr>
          <w:rFonts w:ascii="Times" w:hAnsi="Times" w:cs="Times"/>
          <w:color w:val="434343"/>
          <w:kern w:val="0"/>
          <w:sz w:val="18"/>
          <w:szCs w:val="28"/>
        </w:rPr>
        <w:t>getNetworkFetchSequence()</w:t>
      </w:r>
      <w:r w:rsidRPr="00776DDB">
        <w:rPr>
          <w:rFonts w:ascii="Times" w:hAnsi="Times" w:cs="Times"/>
          <w:color w:val="434343"/>
          <w:kern w:val="0"/>
          <w:sz w:val="18"/>
          <w:szCs w:val="28"/>
        </w:rPr>
        <w:t>这个方法，这个方法就是获取网络数据的，</w:t>
      </w:r>
    </w:p>
    <w:p w14:paraId="6BD6E492"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2E0BA2A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0F6BFD5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CE2EB8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6872ED6A"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1C0AE502"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swallow result if prefetch -&gt; bitmap cache get -&gt; wait if scrolling -&gt;</w:t>
      </w:r>
      <w:r w:rsidRPr="00776DDB">
        <w:rPr>
          <w:rFonts w:ascii="Courier New" w:hAnsi="Courier New" w:cs="Courier New"/>
          <w:color w:val="4A4A4A"/>
          <w:kern w:val="0"/>
          <w:sz w:val="16"/>
        </w:rPr>
        <w:t> </w:t>
      </w:r>
    </w:p>
    <w:p w14:paraId="69004DF9"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background thread hand-off -&gt; multiplex -&gt; bitmap cache -&gt; decode -&gt; multiplex -&gt;</w:t>
      </w:r>
      <w:r w:rsidRPr="00776DDB">
        <w:rPr>
          <w:rFonts w:ascii="Courier New" w:hAnsi="Courier New" w:cs="Courier New"/>
          <w:color w:val="4A4A4A"/>
          <w:kern w:val="0"/>
          <w:sz w:val="16"/>
        </w:rPr>
        <w:t> </w:t>
      </w:r>
    </w:p>
    <w:p w14:paraId="4BBC37E7"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encoded cache -&gt; disk cache -&gt; (webp transcode) -&gt; network fetch.</w:t>
      </w:r>
      <w:r w:rsidRPr="00776DDB">
        <w:rPr>
          <w:rFonts w:ascii="Courier New" w:hAnsi="Courier New" w:cs="Courier New"/>
          <w:color w:val="4A4A4A"/>
          <w:kern w:val="0"/>
          <w:sz w:val="16"/>
        </w:rPr>
        <w:t> </w:t>
      </w:r>
    </w:p>
    <w:p w14:paraId="0EB968B8"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79F31F7A"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synchronized</w:t>
      </w:r>
      <w:r w:rsidRPr="00776DDB">
        <w:rPr>
          <w:rFonts w:ascii="Courier New" w:hAnsi="Courier New" w:cs="Courier New"/>
          <w:color w:val="4A4A4A"/>
          <w:kern w:val="0"/>
          <w:sz w:val="16"/>
        </w:rPr>
        <w:t> Producer&lt;CloseableReference&lt;CloseableImage&gt;&gt; getNetworkFetchSequence() {  </w:t>
      </w:r>
    </w:p>
    <w:p w14:paraId="7F0B73D7"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(mNetworkFetchSequence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75680E4A"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mNetworkFetchSequence =  </w:t>
      </w:r>
    </w:p>
    <w:p w14:paraId="33F93195"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newBitmapCacheGetToDecodeSequence(getCommonNetworkFetchToEncodedMemorySequence());  </w:t>
      </w:r>
    </w:p>
    <w:p w14:paraId="79EFEEFA"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  </w:t>
      </w:r>
    </w:p>
    <w:p w14:paraId="04AFE276"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mNetworkFetchSequence;  </w:t>
      </w:r>
    </w:p>
    <w:p w14:paraId="6A8F833C"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EAA81B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E4033E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50143BF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34DA07E"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4412BDDE" w14:textId="77777777" w:rsidR="00AB69D3" w:rsidRPr="00776DDB" w:rsidRDefault="00AB69D3" w:rsidP="003B6E8A">
      <w:pPr>
        <w:widowControl/>
        <w:numPr>
          <w:ilvl w:val="0"/>
          <w:numId w:val="6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Producer&lt;CloseableReference&lt;CloseableImage&gt;&gt; newBitmapCacheGetToDecodeSequence(  </w:t>
      </w:r>
    </w:p>
    <w:p w14:paraId="1E0ABB0D" w14:textId="77777777" w:rsidR="00AB69D3" w:rsidRPr="00776DDB" w:rsidRDefault="00AB69D3" w:rsidP="003B6E8A">
      <w:pPr>
        <w:widowControl/>
        <w:numPr>
          <w:ilvl w:val="0"/>
          <w:numId w:val="6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Producer&lt;CloseableReference&lt;PooledByteBuffer&gt;&gt;&lt;span style=</w:t>
      </w:r>
      <w:r w:rsidRPr="00776DDB">
        <w:rPr>
          <w:rFonts w:ascii="Courier New" w:hAnsi="Courier New" w:cs="Courier New"/>
          <w:color w:val="0000FF"/>
          <w:kern w:val="0"/>
          <w:sz w:val="16"/>
        </w:rPr>
        <w:t>"color: rgb(255, 0, 0);"</w:t>
      </w:r>
      <w:r w:rsidRPr="00776DDB">
        <w:rPr>
          <w:rFonts w:ascii="Courier New" w:hAnsi="Courier New" w:cs="Courier New"/>
          <w:color w:val="4A4A4A"/>
          <w:kern w:val="0"/>
          <w:sz w:val="16"/>
        </w:rPr>
        <w:t>&gt; nextProducer&lt;/span&gt;) {  </w:t>
      </w:r>
    </w:p>
    <w:p w14:paraId="1CB6AD8D" w14:textId="77777777" w:rsidR="00AB69D3" w:rsidRPr="00776DDB" w:rsidRDefault="00AB69D3" w:rsidP="003B6E8A">
      <w:pPr>
        <w:widowControl/>
        <w:numPr>
          <w:ilvl w:val="0"/>
          <w:numId w:val="6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DecodeProducer decodeProducer = mProducerFactory.newDecodeProducer(nextProducer);  </w:t>
      </w:r>
    </w:p>
    <w:p w14:paraId="272CCD2C" w14:textId="77777777" w:rsidR="00AB69D3" w:rsidRPr="00776DDB" w:rsidRDefault="00AB69D3" w:rsidP="003B6E8A">
      <w:pPr>
        <w:widowControl/>
        <w:numPr>
          <w:ilvl w:val="0"/>
          <w:numId w:val="6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newBitmapCacheGetToBitmapCacheSequence(decodeProducer);  </w:t>
      </w:r>
    </w:p>
    <w:p w14:paraId="7CC7C761" w14:textId="77777777" w:rsidR="00AB69D3" w:rsidRPr="00776DDB" w:rsidRDefault="00AB69D3" w:rsidP="003B6E8A">
      <w:pPr>
        <w:widowControl/>
        <w:numPr>
          <w:ilvl w:val="0"/>
          <w:numId w:val="6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738CF80"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797D0D5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看到那个传递参数命名没有，叫</w:t>
      </w:r>
      <w:r w:rsidRPr="00776DDB">
        <w:rPr>
          <w:rFonts w:ascii="Times" w:hAnsi="Times" w:cs="Times"/>
          <w:color w:val="434343"/>
          <w:kern w:val="0"/>
          <w:sz w:val="18"/>
          <w:szCs w:val="28"/>
        </w:rPr>
        <w:t>nextproducer,</w:t>
      </w:r>
      <w:r w:rsidRPr="00776DDB">
        <w:rPr>
          <w:rFonts w:ascii="Times" w:hAnsi="Times" w:cs="Times"/>
          <w:color w:val="434343"/>
          <w:kern w:val="0"/>
          <w:sz w:val="18"/>
          <w:szCs w:val="28"/>
        </w:rPr>
        <w:t>而且</w:t>
      </w:r>
      <w:r w:rsidRPr="00776DDB">
        <w:rPr>
          <w:rFonts w:ascii="Times" w:hAnsi="Times" w:cs="Times"/>
          <w:color w:val="434343"/>
          <w:kern w:val="0"/>
          <w:sz w:val="18"/>
          <w:szCs w:val="28"/>
        </w:rPr>
        <w:t> mProducerFactory.newDecodeProducer</w:t>
      </w:r>
      <w:r w:rsidRPr="00776DDB">
        <w:rPr>
          <w:rFonts w:ascii="Times" w:hAnsi="Times" w:cs="Times"/>
          <w:color w:val="434343"/>
          <w:kern w:val="0"/>
          <w:sz w:val="18"/>
          <w:szCs w:val="28"/>
        </w:rPr>
        <w:t>这个方法的作用就是创建了一个编码</w:t>
      </w:r>
      <w:r w:rsidRPr="00776DDB">
        <w:rPr>
          <w:rFonts w:ascii="Times" w:hAnsi="Times" w:cs="Times"/>
          <w:color w:val="434343"/>
          <w:kern w:val="0"/>
          <w:sz w:val="18"/>
          <w:szCs w:val="28"/>
        </w:rPr>
        <w:t>producer</w:t>
      </w:r>
      <w:r w:rsidRPr="00776DDB">
        <w:rPr>
          <w:rFonts w:ascii="Times" w:hAnsi="Times" w:cs="Times"/>
          <w:color w:val="434343"/>
          <w:kern w:val="0"/>
          <w:sz w:val="18"/>
          <w:szCs w:val="28"/>
        </w:rPr>
        <w:t>，</w:t>
      </w:r>
      <w:r w:rsidRPr="00776DDB">
        <w:rPr>
          <w:rFonts w:ascii="Times" w:hAnsi="Times" w:cs="Times"/>
          <w:color w:val="434343"/>
          <w:kern w:val="0"/>
          <w:sz w:val="18"/>
          <w:szCs w:val="28"/>
        </w:rPr>
        <w:t>getCommonNetworkFetchToEncodedMemorySequence()</w:t>
      </w:r>
      <w:r w:rsidRPr="00776DDB">
        <w:rPr>
          <w:rFonts w:ascii="Times" w:hAnsi="Times" w:cs="Times"/>
          <w:color w:val="434343"/>
          <w:kern w:val="0"/>
          <w:sz w:val="18"/>
          <w:szCs w:val="28"/>
        </w:rPr>
        <w:t>这个方法从名字来看就是获取网络数据后进行编码缓存的</w:t>
      </w:r>
      <w:r w:rsidRPr="00776DDB">
        <w:rPr>
          <w:rFonts w:ascii="Times" w:hAnsi="Times" w:cs="Times"/>
          <w:color w:val="434343"/>
          <w:kern w:val="0"/>
          <w:sz w:val="18"/>
          <w:szCs w:val="28"/>
        </w:rPr>
        <w:t>producer</w:t>
      </w:r>
      <w:r w:rsidRPr="00776DDB">
        <w:rPr>
          <w:rFonts w:ascii="Times" w:hAnsi="Times" w:cs="Times"/>
          <w:color w:val="434343"/>
          <w:kern w:val="0"/>
          <w:sz w:val="18"/>
          <w:szCs w:val="28"/>
        </w:rPr>
        <w:t>，所以这个方法</w:t>
      </w:r>
      <w:r w:rsidRPr="00776DDB">
        <w:rPr>
          <w:rFonts w:ascii="Times" w:hAnsi="Times" w:cs="Times"/>
          <w:color w:val="434343"/>
          <w:kern w:val="0"/>
          <w:sz w:val="18"/>
          <w:szCs w:val="28"/>
        </w:rPr>
        <w:t> mProducerFactory.newDecodeProducer(nextProducer);</w:t>
      </w:r>
      <w:r w:rsidRPr="00776DDB">
        <w:rPr>
          <w:rFonts w:ascii="Times" w:hAnsi="Times" w:cs="Times"/>
          <w:color w:val="434343"/>
          <w:kern w:val="0"/>
          <w:sz w:val="18"/>
          <w:szCs w:val="28"/>
        </w:rPr>
        <w:t>可以理解为：解码的下一个步骤就是行进行网络或者并编码，同理</w:t>
      </w:r>
      <w:r w:rsidRPr="00776DDB">
        <w:rPr>
          <w:rFonts w:ascii="Times" w:hAnsi="Times" w:cs="Times"/>
          <w:color w:val="434343"/>
          <w:kern w:val="0"/>
          <w:sz w:val="18"/>
          <w:szCs w:val="28"/>
        </w:rPr>
        <w:t>newBitmapCacheGetToBitmapCacheSequence(decodeProducer)</w:t>
      </w:r>
      <w:r w:rsidRPr="00776DDB">
        <w:rPr>
          <w:rFonts w:ascii="Times" w:hAnsi="Times" w:cs="Times"/>
          <w:color w:val="434343"/>
          <w:kern w:val="0"/>
          <w:sz w:val="18"/>
          <w:szCs w:val="28"/>
        </w:rPr>
        <w:t>可以理解为：缓存</w:t>
      </w:r>
      <w:r w:rsidRPr="00776DDB">
        <w:rPr>
          <w:rFonts w:ascii="Times" w:hAnsi="Times" w:cs="Times"/>
          <w:color w:val="434343"/>
          <w:kern w:val="0"/>
          <w:sz w:val="18"/>
          <w:szCs w:val="28"/>
        </w:rPr>
        <w:t>bitmapcache</w:t>
      </w:r>
      <w:r w:rsidRPr="00776DDB">
        <w:rPr>
          <w:rFonts w:ascii="Times" w:hAnsi="Times" w:cs="Times"/>
          <w:color w:val="434343"/>
          <w:kern w:val="0"/>
          <w:sz w:val="18"/>
          <w:szCs w:val="28"/>
        </w:rPr>
        <w:t>下一个步骤就是进行解码。好像怪怪的，不过想想拿数据的大概就明白了，拿数据时是应该去缓存找，如果找到缓存就直接返回数据，如果没有缓存就进行下一步拿数据。所以上一个</w:t>
      </w:r>
      <w:r w:rsidRPr="00776DDB">
        <w:rPr>
          <w:rFonts w:ascii="Times" w:hAnsi="Times" w:cs="Times"/>
          <w:color w:val="434343"/>
          <w:kern w:val="0"/>
          <w:sz w:val="18"/>
          <w:szCs w:val="28"/>
        </w:rPr>
        <w:t>producer</w:t>
      </w:r>
      <w:r w:rsidRPr="00776DDB">
        <w:rPr>
          <w:rFonts w:ascii="Times" w:hAnsi="Times" w:cs="Times"/>
          <w:color w:val="434343"/>
          <w:kern w:val="0"/>
          <w:sz w:val="18"/>
          <w:szCs w:val="28"/>
        </w:rPr>
        <w:t>拿数据成功后就应该不会执行下一个</w:t>
      </w:r>
      <w:r w:rsidRPr="00776DDB">
        <w:rPr>
          <w:rFonts w:ascii="Times" w:hAnsi="Times" w:cs="Times"/>
          <w:color w:val="434343"/>
          <w:kern w:val="0"/>
          <w:sz w:val="18"/>
          <w:szCs w:val="28"/>
        </w:rPr>
        <w:t>producer</w:t>
      </w:r>
      <w:r w:rsidRPr="00776DDB">
        <w:rPr>
          <w:rFonts w:ascii="Times" w:hAnsi="Times" w:cs="Times"/>
          <w:color w:val="434343"/>
          <w:kern w:val="0"/>
          <w:sz w:val="18"/>
          <w:szCs w:val="28"/>
        </w:rPr>
        <w:t>，不成功就执行下一个</w:t>
      </w:r>
      <w:r w:rsidRPr="00776DDB">
        <w:rPr>
          <w:rFonts w:ascii="Times" w:hAnsi="Times" w:cs="Times"/>
          <w:color w:val="434343"/>
          <w:kern w:val="0"/>
          <w:sz w:val="18"/>
          <w:szCs w:val="28"/>
        </w:rPr>
        <w:t>produce</w:t>
      </w:r>
      <w:r w:rsidRPr="00776DDB">
        <w:rPr>
          <w:rFonts w:ascii="Times" w:hAnsi="Times" w:cs="Times"/>
          <w:color w:val="434343"/>
          <w:kern w:val="0"/>
          <w:sz w:val="18"/>
          <w:szCs w:val="28"/>
        </w:rPr>
        <w:t>去拿数据以此类推下去，应该是这样才对。</w:t>
      </w:r>
    </w:p>
    <w:p w14:paraId="4D7559A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9FE665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我们看下一个方法：</w:t>
      </w:r>
    </w:p>
    <w:p w14:paraId="1FA7FFC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B0D352A"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14BD4FF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3DB2A4E8"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096D25C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B4E5646"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47508A41"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Bitmap cache get &lt;pre name="code" class="java"&gt;/**</w:t>
      </w:r>
      <w:r w:rsidRPr="00776DDB">
        <w:rPr>
          <w:rFonts w:ascii="Courier New" w:hAnsi="Courier New" w:cs="Courier New"/>
          <w:color w:val="4A4A4A"/>
          <w:kern w:val="0"/>
          <w:sz w:val="16"/>
        </w:rPr>
        <w:t> </w:t>
      </w:r>
    </w:p>
    <w:p w14:paraId="77D4BCBF"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multiplex -&gt; encoded cache -&gt; disk cache -&gt; (webp transcode) -&gt; network fetch.</w:t>
      </w:r>
      <w:r w:rsidRPr="00776DDB">
        <w:rPr>
          <w:rFonts w:ascii="Courier New" w:hAnsi="Courier New" w:cs="Courier New"/>
          <w:color w:val="4A4A4A"/>
          <w:kern w:val="0"/>
          <w:sz w:val="16"/>
        </w:rPr>
        <w:t> </w:t>
      </w:r>
    </w:p>
    <w:p w14:paraId="3759E31F"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0E6B004B"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synchronized</w:t>
      </w:r>
      <w:r w:rsidRPr="00776DDB">
        <w:rPr>
          <w:rFonts w:ascii="Courier New" w:hAnsi="Courier New" w:cs="Courier New"/>
          <w:color w:val="4A4A4A"/>
          <w:kern w:val="0"/>
          <w:sz w:val="16"/>
        </w:rPr>
        <w:t> Producer&lt;CloseableReference&lt;PooledByteBuffer&gt;&gt;  </w:t>
      </w:r>
    </w:p>
    <w:p w14:paraId="39F70388"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getCommonNetworkFetchToEncodedMemorySequence() {  </w:t>
      </w:r>
    </w:p>
    <w:p w14:paraId="544F3A6B"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(mCommonNetworkFetchToEncodedMemorySequence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7E80F5AE"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mCommonNetworkFetchToEncodedMemorySequence =  </w:t>
      </w:r>
    </w:p>
    <w:p w14:paraId="345E1A1C"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newEncodedCacheMultiplexToTranscodeSequence(mNetworkFetchProducer, </w:t>
      </w:r>
      <w:r w:rsidRPr="00776DDB">
        <w:rPr>
          <w:rFonts w:ascii="Courier New" w:hAnsi="Courier New" w:cs="Courier New"/>
          <w:color w:val="0F7201"/>
          <w:kern w:val="0"/>
          <w:sz w:val="16"/>
        </w:rPr>
        <w:t>/* isLocal */</w:t>
      </w:r>
      <w:r w:rsidRPr="00776DDB">
        <w:rPr>
          <w:rFonts w:ascii="Courier New" w:hAnsi="Courier New" w:cs="Courier New"/>
          <w:b/>
          <w:bCs/>
          <w:color w:val="0A5287"/>
          <w:kern w:val="0"/>
          <w:sz w:val="16"/>
        </w:rPr>
        <w:t>false</w:t>
      </w:r>
      <w:r w:rsidRPr="00776DDB">
        <w:rPr>
          <w:rFonts w:ascii="Courier New" w:hAnsi="Courier New" w:cs="Courier New"/>
          <w:color w:val="4A4A4A"/>
          <w:kern w:val="0"/>
          <w:sz w:val="16"/>
        </w:rPr>
        <w:t>);  </w:t>
      </w:r>
    </w:p>
    <w:p w14:paraId="191C6E6E"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(mResizeAndRotateEnabledForNetwork) {  </w:t>
      </w:r>
    </w:p>
    <w:p w14:paraId="72C525A9"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mCommonNetworkFetchToEncodedMemorySequence =  </w:t>
      </w:r>
    </w:p>
    <w:p w14:paraId="1042AAF9"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newResizeAndRotateImagesSequence(mCommonNetworkFetchToEncodedMemorySequence);  </w:t>
      </w:r>
    </w:p>
    <w:p w14:paraId="68A5DF8E"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  </w:t>
      </w:r>
    </w:p>
    <w:p w14:paraId="3E7E4744"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D80DF23"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mCommonNetworkFetchToEncodedMemorySequence;  </w:t>
      </w:r>
    </w:p>
    <w:p w14:paraId="23FCF69E"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A8DC80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6C3F1944" w14:textId="77777777" w:rsidR="00AB69D3" w:rsidRPr="00776DDB" w:rsidRDefault="00AB69D3" w:rsidP="00AB69D3">
      <w:pPr>
        <w:widowControl/>
        <w:autoSpaceDE w:val="0"/>
        <w:autoSpaceDN w:val="0"/>
        <w:adjustRightInd w:val="0"/>
        <w:jc w:val="left"/>
        <w:rPr>
          <w:rFonts w:ascii="Courier" w:hAnsi="Courier" w:cs="Courier"/>
          <w:color w:val="434343"/>
          <w:kern w:val="0"/>
          <w:sz w:val="20"/>
          <w:szCs w:val="30"/>
        </w:rPr>
      </w:pPr>
    </w:p>
    <w:p w14:paraId="4BB94169"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这里的流程可以总结为：获取</w:t>
      </w:r>
      <w:r w:rsidRPr="00776DDB">
        <w:rPr>
          <w:rFonts w:ascii="Times" w:hAnsi="Times" w:cs="Times"/>
          <w:color w:val="434343"/>
          <w:kern w:val="0"/>
          <w:sz w:val="18"/>
          <w:szCs w:val="28"/>
        </w:rPr>
        <w:t>bitmap memory cache-------</w:t>
      </w:r>
      <w:r w:rsidRPr="00776DDB">
        <w:rPr>
          <w:rFonts w:ascii="Times" w:hAnsi="Times" w:cs="Times"/>
          <w:color w:val="434343"/>
          <w:kern w:val="0"/>
          <w:sz w:val="18"/>
          <w:szCs w:val="28"/>
        </w:rPr>
        <w:t>》启动</w:t>
      </w:r>
      <w:r w:rsidRPr="00776DDB">
        <w:rPr>
          <w:rFonts w:ascii="Times" w:hAnsi="Times" w:cs="Times"/>
          <w:color w:val="434343"/>
          <w:kern w:val="0"/>
          <w:sz w:val="18"/>
          <w:szCs w:val="28"/>
        </w:rPr>
        <w:t>ExecutorService</w:t>
      </w:r>
      <w:r w:rsidRPr="00776DDB">
        <w:rPr>
          <w:rFonts w:ascii="Times" w:hAnsi="Times" w:cs="Times"/>
          <w:color w:val="434343"/>
          <w:kern w:val="0"/>
          <w:sz w:val="18"/>
          <w:szCs w:val="28"/>
        </w:rPr>
        <w:t>进行后台处理</w:t>
      </w:r>
      <w:r w:rsidRPr="00776DDB">
        <w:rPr>
          <w:rFonts w:ascii="Times" w:hAnsi="Times" w:cs="Times"/>
          <w:color w:val="434343"/>
          <w:kern w:val="0"/>
          <w:sz w:val="18"/>
          <w:szCs w:val="28"/>
        </w:rPr>
        <w:t>-------</w:t>
      </w:r>
      <w:r w:rsidRPr="00776DDB">
        <w:rPr>
          <w:rFonts w:ascii="Times" w:hAnsi="Times" w:cs="Times"/>
          <w:color w:val="434343"/>
          <w:kern w:val="0"/>
          <w:sz w:val="18"/>
          <w:szCs w:val="28"/>
        </w:rPr>
        <w:t>》同一</w:t>
      </w:r>
      <w:r w:rsidRPr="00776DDB">
        <w:rPr>
          <w:rFonts w:ascii="Times" w:hAnsi="Times" w:cs="Times"/>
          <w:color w:val="434343"/>
          <w:kern w:val="0"/>
          <w:sz w:val="18"/>
          <w:szCs w:val="28"/>
        </w:rPr>
        <w:t>key</w:t>
      </w:r>
      <w:r w:rsidRPr="00776DDB">
        <w:rPr>
          <w:rFonts w:ascii="Times" w:hAnsi="Times" w:cs="Times"/>
          <w:color w:val="434343"/>
          <w:kern w:val="0"/>
          <w:sz w:val="18"/>
          <w:szCs w:val="28"/>
        </w:rPr>
        <w:t>多路请求合并成一个</w:t>
      </w:r>
      <w:r w:rsidRPr="00776DDB">
        <w:rPr>
          <w:rFonts w:ascii="Times" w:hAnsi="Times" w:cs="Times"/>
          <w:color w:val="434343"/>
          <w:kern w:val="0"/>
          <w:sz w:val="18"/>
          <w:szCs w:val="28"/>
        </w:rPr>
        <w:t>--------</w:t>
      </w:r>
      <w:r w:rsidRPr="00776DDB">
        <w:rPr>
          <w:rFonts w:ascii="Times" w:hAnsi="Times" w:cs="Times"/>
          <w:color w:val="434343"/>
          <w:kern w:val="0"/>
          <w:sz w:val="18"/>
          <w:szCs w:val="28"/>
        </w:rPr>
        <w:t>》获取解码了的</w:t>
      </w:r>
      <w:r w:rsidRPr="00776DDB">
        <w:rPr>
          <w:rFonts w:ascii="Times" w:hAnsi="Times" w:cs="Times"/>
          <w:color w:val="434343"/>
          <w:kern w:val="0"/>
          <w:sz w:val="18"/>
          <w:szCs w:val="28"/>
        </w:rPr>
        <w:t>bitmap memory cache</w:t>
      </w:r>
    </w:p>
    <w:p w14:paraId="1D0F2ECA"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我们返回看</w:t>
      </w:r>
      <w:r w:rsidRPr="00776DDB">
        <w:rPr>
          <w:rFonts w:ascii="Times" w:hAnsi="Times" w:cs="Times"/>
          <w:color w:val="434343"/>
          <w:kern w:val="0"/>
          <w:sz w:val="18"/>
          <w:szCs w:val="28"/>
        </w:rPr>
        <w:t>getCommonNetworkFetchToEncodedMemorySequence()</w:t>
      </w:r>
      <w:r w:rsidRPr="00776DDB">
        <w:rPr>
          <w:rFonts w:ascii="Times" w:hAnsi="Times" w:cs="Times"/>
          <w:color w:val="434343"/>
          <w:kern w:val="0"/>
          <w:sz w:val="18"/>
          <w:szCs w:val="28"/>
        </w:rPr>
        <w:t>：</w:t>
      </w:r>
    </w:p>
    <w:p w14:paraId="6A82C67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360476DB"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64508F2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019135C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AC8958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C1DBA35"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5B7D57D9"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multiplex -&gt; encoded cache -&gt; disk cache -&gt; (webp transcode) -&gt; network fetch.</w:t>
      </w:r>
      <w:r w:rsidRPr="00776DDB">
        <w:rPr>
          <w:rFonts w:ascii="Courier New" w:hAnsi="Courier New" w:cs="Courier New"/>
          <w:color w:val="4A4A4A"/>
          <w:kern w:val="0"/>
          <w:sz w:val="16"/>
        </w:rPr>
        <w:t> </w:t>
      </w:r>
    </w:p>
    <w:p w14:paraId="729FFC71"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7EA4685E"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synchronized</w:t>
      </w:r>
      <w:r w:rsidRPr="00776DDB">
        <w:rPr>
          <w:rFonts w:ascii="Courier New" w:hAnsi="Courier New" w:cs="Courier New"/>
          <w:color w:val="4A4A4A"/>
          <w:kern w:val="0"/>
          <w:sz w:val="16"/>
        </w:rPr>
        <w:t> Producer&lt;CloseableReference&lt;PooledByteBuffer&gt;&gt;  </w:t>
      </w:r>
    </w:p>
    <w:p w14:paraId="0444DEF4"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getCommonNetworkFetchToEncodedMemorySequence() {  </w:t>
      </w:r>
    </w:p>
    <w:p w14:paraId="6129F368"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(mCommonNetworkFetchToEncodedMemorySequence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216BC289"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mCommonNetworkFetchToEncodedMemorySequence =  </w:t>
      </w:r>
    </w:p>
    <w:p w14:paraId="3E12CEDF"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newEncodedCacheMultiplexToTranscodeSequence(mNetworkFetchProducer, </w:t>
      </w:r>
      <w:r w:rsidRPr="00776DDB">
        <w:rPr>
          <w:rFonts w:ascii="Courier New" w:hAnsi="Courier New" w:cs="Courier New"/>
          <w:color w:val="0F7201"/>
          <w:kern w:val="0"/>
          <w:sz w:val="16"/>
        </w:rPr>
        <w:t>/* isLocal */</w:t>
      </w:r>
      <w:r w:rsidRPr="00776DDB">
        <w:rPr>
          <w:rFonts w:ascii="Courier New" w:hAnsi="Courier New" w:cs="Courier New"/>
          <w:b/>
          <w:bCs/>
          <w:color w:val="0A5287"/>
          <w:kern w:val="0"/>
          <w:sz w:val="16"/>
        </w:rPr>
        <w:t>false</w:t>
      </w:r>
      <w:r w:rsidRPr="00776DDB">
        <w:rPr>
          <w:rFonts w:ascii="Courier New" w:hAnsi="Courier New" w:cs="Courier New"/>
          <w:color w:val="4A4A4A"/>
          <w:kern w:val="0"/>
          <w:sz w:val="16"/>
        </w:rPr>
        <w:t>);  </w:t>
      </w:r>
    </w:p>
    <w:p w14:paraId="72971754"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(mResizeAndRotateEnabledForNetwork) {  </w:t>
      </w:r>
    </w:p>
    <w:p w14:paraId="2966D4F2"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mCommonNetworkFetchToEncodedMemorySequence =  </w:t>
      </w:r>
    </w:p>
    <w:p w14:paraId="69042340"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newResizeAndRotateImagesSequence(mCommonNetworkFetchToEncodedMemorySequence);  </w:t>
      </w:r>
    </w:p>
    <w:p w14:paraId="5EC93832"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87DD038"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DA9F06D"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mCommonNetworkFetchToEncodedMemorySequence;  </w:t>
      </w:r>
    </w:p>
    <w:p w14:paraId="3B7957A5"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9242ACF"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B8B272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46B03B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879CAC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364616B"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6CFA4A44"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encoded cache multiplex -&gt; encoded cache -&gt; (disk cache) -&gt; (webp transcode)</w:t>
      </w:r>
      <w:r w:rsidRPr="00776DDB">
        <w:rPr>
          <w:rFonts w:ascii="Courier New" w:hAnsi="Courier New" w:cs="Courier New"/>
          <w:color w:val="4A4A4A"/>
          <w:kern w:val="0"/>
          <w:sz w:val="16"/>
        </w:rPr>
        <w:t> </w:t>
      </w:r>
    </w:p>
    <w:p w14:paraId="59001168"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nextProducer next producer in the sequence</w:t>
      </w:r>
      <w:r w:rsidRPr="00776DDB">
        <w:rPr>
          <w:rFonts w:ascii="Courier New" w:hAnsi="Courier New" w:cs="Courier New"/>
          <w:color w:val="4A4A4A"/>
          <w:kern w:val="0"/>
          <w:sz w:val="16"/>
        </w:rPr>
        <w:t> </w:t>
      </w:r>
    </w:p>
    <w:p w14:paraId="72A8A29D"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isLocal whether the image source is local or not</w:t>
      </w:r>
      <w:r w:rsidRPr="00776DDB">
        <w:rPr>
          <w:rFonts w:ascii="Courier New" w:hAnsi="Courier New" w:cs="Courier New"/>
          <w:color w:val="4A4A4A"/>
          <w:kern w:val="0"/>
          <w:sz w:val="16"/>
        </w:rPr>
        <w:t> </w:t>
      </w:r>
    </w:p>
    <w:p w14:paraId="4A734716"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@return encoded cache multiplex to webp transcode sequence</w:t>
      </w:r>
      <w:r w:rsidRPr="00776DDB">
        <w:rPr>
          <w:rFonts w:ascii="Courier New" w:hAnsi="Courier New" w:cs="Courier New"/>
          <w:color w:val="4A4A4A"/>
          <w:kern w:val="0"/>
          <w:sz w:val="16"/>
        </w:rPr>
        <w:t> </w:t>
      </w:r>
    </w:p>
    <w:p w14:paraId="437B001E"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60C052AB"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Producer&lt;CloseableReference&lt;PooledByteBuffer&gt;&gt;  </w:t>
      </w:r>
    </w:p>
    <w:p w14:paraId="4D3046CF"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newEncodedCacheMultiplexToTranscodeSequence(  </w:t>
      </w:r>
    </w:p>
    <w:p w14:paraId="50194120"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Producer&lt;CloseableReference&lt;PooledByteBuffer&gt;&gt; nextProducer,  </w:t>
      </w:r>
    </w:p>
    <w:p w14:paraId="73E43EDD"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isLocal) {  </w:t>
      </w:r>
    </w:p>
    <w:p w14:paraId="164CA71D"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(Build.VERSION.SDK_INT &lt; Build.VERSION_CODES.JELLY_BEAN_MR2) {  </w:t>
      </w:r>
    </w:p>
    <w:p w14:paraId="15B3BCB5"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nextProducer = mProducerFactory.newWebpTranscodeProducer(nextProducer);</w:t>
      </w:r>
      <w:r w:rsidRPr="00776DDB">
        <w:rPr>
          <w:rFonts w:ascii="Courier New" w:hAnsi="Courier New" w:cs="Courier New"/>
          <w:color w:val="0F7201"/>
          <w:kern w:val="0"/>
          <w:sz w:val="16"/>
        </w:rPr>
        <w:t>//</w:t>
      </w:r>
      <w:r w:rsidRPr="00776DDB">
        <w:rPr>
          <w:rFonts w:ascii="Courier New" w:hAnsi="Courier New" w:cs="Courier New"/>
          <w:color w:val="0F7201"/>
          <w:kern w:val="0"/>
          <w:sz w:val="16"/>
        </w:rPr>
        <w:t>这里进行网络获取数据</w:t>
      </w:r>
      <w:r w:rsidRPr="00776DDB">
        <w:rPr>
          <w:rFonts w:ascii="Courier New" w:hAnsi="Courier New" w:cs="Courier New"/>
          <w:color w:val="4A4A4A"/>
          <w:kern w:val="0"/>
          <w:sz w:val="16"/>
        </w:rPr>
        <w:t>  </w:t>
      </w:r>
    </w:p>
    <w:p w14:paraId="2B5B35EF"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530E4EB"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(!isLocal) {  </w:t>
      </w:r>
    </w:p>
    <w:p w14:paraId="1FCAF612"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nextProducer = mProducerFactory.newDiskCacheProducer(nextProducer);</w:t>
      </w:r>
      <w:r w:rsidRPr="00776DDB">
        <w:rPr>
          <w:rFonts w:ascii="Courier New" w:hAnsi="Courier New" w:cs="Courier New"/>
          <w:color w:val="0F7201"/>
          <w:kern w:val="0"/>
          <w:sz w:val="16"/>
        </w:rPr>
        <w:t>//</w:t>
      </w:r>
      <w:r w:rsidRPr="00776DDB">
        <w:rPr>
          <w:rFonts w:ascii="Courier New" w:hAnsi="Courier New" w:cs="Courier New"/>
          <w:color w:val="0F7201"/>
          <w:kern w:val="0"/>
          <w:sz w:val="16"/>
        </w:rPr>
        <w:t>如果需要缓存就硬盘就进行缓存</w:t>
      </w:r>
      <w:r w:rsidRPr="00776DDB">
        <w:rPr>
          <w:rFonts w:ascii="Courier New" w:hAnsi="Courier New" w:cs="Courier New"/>
          <w:color w:val="4A4A4A"/>
          <w:kern w:val="0"/>
          <w:sz w:val="16"/>
        </w:rPr>
        <w:t>  </w:t>
      </w:r>
    </w:p>
    <w:p w14:paraId="484EDD31"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48873AD"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EncodedMemoryCacheProducer encodedMemoryCacheProducer =  </w:t>
      </w:r>
    </w:p>
    <w:p w14:paraId="51CA6347"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mProducerFactory.newEncodedMemoryCacheProducer(nextProducer);  </w:t>
      </w:r>
    </w:p>
    <w:p w14:paraId="5C4F73CE"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mProducerFactory.newEncodedCacheKeyMultiplexProducer(encodedMemoryCacheProducer);  </w:t>
      </w:r>
    </w:p>
    <w:p w14:paraId="6F1A9DF2"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B2A2D4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C17A0A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其实最最简单的概括就是本文最上面的那张图了，事实上它又不止那么简单，这个详细说明也蛮多的，这里我只说个大概的思路，应该是没错的。那么还有它如何通过</w:t>
      </w:r>
      <w:r w:rsidRPr="00776DDB">
        <w:rPr>
          <w:rFonts w:ascii="Times" w:hAnsi="Times" w:cs="Times"/>
          <w:color w:val="434343"/>
          <w:kern w:val="0"/>
          <w:sz w:val="18"/>
          <w:szCs w:val="28"/>
        </w:rPr>
        <w:t>consumer</w:t>
      </w:r>
      <w:r w:rsidRPr="00776DDB">
        <w:rPr>
          <w:rFonts w:ascii="Times" w:hAnsi="Times" w:cs="Times"/>
          <w:color w:val="434343"/>
          <w:kern w:val="0"/>
          <w:sz w:val="18"/>
          <w:szCs w:val="28"/>
        </w:rPr>
        <w:t>进行数据传递，这也是蛮有意思，我想再下次具体详细看这个部分。</w:t>
      </w:r>
    </w:p>
    <w:p w14:paraId="417C33B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4D8BAA9"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简单总结一下这个流程，</w:t>
      </w:r>
      <w:r w:rsidRPr="00776DDB">
        <w:rPr>
          <w:rFonts w:ascii="Times" w:hAnsi="Times" w:cs="Times"/>
          <w:color w:val="434343"/>
          <w:kern w:val="0"/>
          <w:sz w:val="18"/>
          <w:szCs w:val="28"/>
        </w:rPr>
        <w:t>Fresco</w:t>
      </w:r>
      <w:r w:rsidRPr="00776DDB">
        <w:rPr>
          <w:rFonts w:ascii="Times" w:hAnsi="Times" w:cs="Times"/>
          <w:color w:val="434343"/>
          <w:kern w:val="0"/>
          <w:sz w:val="18"/>
          <w:szCs w:val="28"/>
        </w:rPr>
        <w:t>是如何只使用</w:t>
      </w:r>
      <w:r w:rsidRPr="00776DDB">
        <w:rPr>
          <w:rFonts w:ascii="Times" w:hAnsi="Times" w:cs="Times"/>
          <w:color w:val="434343"/>
          <w:kern w:val="0"/>
          <w:sz w:val="18"/>
          <w:szCs w:val="28"/>
        </w:rPr>
        <w:t>setImageURI</w:t>
      </w:r>
      <w:r w:rsidRPr="00776DDB">
        <w:rPr>
          <w:rFonts w:ascii="Times" w:hAnsi="Times" w:cs="Times"/>
          <w:color w:val="434343"/>
          <w:kern w:val="0"/>
          <w:sz w:val="18"/>
          <w:szCs w:val="28"/>
        </w:rPr>
        <w:t>（）后自动完成了获取数据的：</w:t>
      </w:r>
    </w:p>
    <w:p w14:paraId="197DD4AA"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lastRenderedPageBreak/>
        <w:t>DraweeView</w:t>
      </w:r>
      <w:r w:rsidRPr="00776DDB">
        <w:rPr>
          <w:rFonts w:ascii="Times" w:hAnsi="Times" w:cs="Times"/>
          <w:color w:val="434343"/>
          <w:kern w:val="0"/>
          <w:sz w:val="18"/>
          <w:szCs w:val="28"/>
        </w:rPr>
        <w:t>采用的</w:t>
      </w:r>
      <w:r w:rsidRPr="00776DDB">
        <w:rPr>
          <w:rFonts w:ascii="Times" w:hAnsi="Times" w:cs="Times"/>
          <w:color w:val="434343"/>
          <w:kern w:val="0"/>
          <w:sz w:val="18"/>
          <w:szCs w:val="28"/>
        </w:rPr>
        <w:t xml:space="preserve"> </w:t>
      </w:r>
      <w:r w:rsidRPr="00776DDB">
        <w:rPr>
          <w:rFonts w:ascii="Times" w:hAnsi="Times" w:cs="Times"/>
          <w:color w:val="434343"/>
          <w:kern w:val="0"/>
          <w:sz w:val="18"/>
          <w:szCs w:val="28"/>
        </w:rPr>
        <w:t>是典型的</w:t>
      </w:r>
      <w:r w:rsidRPr="00776DDB">
        <w:rPr>
          <w:rFonts w:ascii="Times" w:hAnsi="Times" w:cs="Times"/>
          <w:color w:val="434343"/>
          <w:kern w:val="0"/>
          <w:sz w:val="18"/>
          <w:szCs w:val="28"/>
        </w:rPr>
        <w:t>mvc</w:t>
      </w:r>
      <w:r w:rsidRPr="00776DDB">
        <w:rPr>
          <w:rFonts w:ascii="Times" w:hAnsi="Times" w:cs="Times"/>
          <w:color w:val="434343"/>
          <w:kern w:val="0"/>
          <w:sz w:val="18"/>
          <w:szCs w:val="28"/>
        </w:rPr>
        <w:t>模式，</w:t>
      </w:r>
      <w:r w:rsidRPr="00776DDB">
        <w:rPr>
          <w:rFonts w:ascii="Times" w:hAnsi="Times" w:cs="Times"/>
          <w:color w:val="434343"/>
          <w:kern w:val="0"/>
          <w:sz w:val="18"/>
          <w:szCs w:val="28"/>
        </w:rPr>
        <w:t xml:space="preserve">DraweeHierarchy </w:t>
      </w:r>
      <w:r w:rsidRPr="00776DDB">
        <w:rPr>
          <w:rFonts w:ascii="Times" w:hAnsi="Times" w:cs="Times"/>
          <w:color w:val="434343"/>
          <w:kern w:val="0"/>
          <w:sz w:val="18"/>
          <w:szCs w:val="28"/>
        </w:rPr>
        <w:t>负责的是跟显示相关的，</w:t>
      </w:r>
      <w:r w:rsidRPr="00776DDB">
        <w:rPr>
          <w:rFonts w:ascii="Times" w:hAnsi="Times" w:cs="Times"/>
          <w:color w:val="434343"/>
          <w:kern w:val="0"/>
          <w:sz w:val="18"/>
          <w:szCs w:val="28"/>
        </w:rPr>
        <w:t xml:space="preserve">DraweeController </w:t>
      </w:r>
      <w:r w:rsidRPr="00776DDB">
        <w:rPr>
          <w:rFonts w:ascii="Times" w:hAnsi="Times" w:cs="Times"/>
          <w:color w:val="434343"/>
          <w:kern w:val="0"/>
          <w:sz w:val="18"/>
          <w:szCs w:val="28"/>
        </w:rPr>
        <w:t>负责的是后台相关的，</w:t>
      </w:r>
      <w:r w:rsidRPr="00776DDB">
        <w:rPr>
          <w:rFonts w:ascii="Times" w:hAnsi="Times" w:cs="Times"/>
          <w:color w:val="434343"/>
          <w:kern w:val="0"/>
          <w:sz w:val="18"/>
          <w:szCs w:val="28"/>
        </w:rPr>
        <w:t>DraweeHolder</w:t>
      </w:r>
      <w:r w:rsidRPr="00776DDB">
        <w:rPr>
          <w:rFonts w:ascii="Times" w:hAnsi="Times" w:cs="Times"/>
          <w:color w:val="434343"/>
          <w:kern w:val="0"/>
          <w:sz w:val="18"/>
          <w:szCs w:val="28"/>
        </w:rPr>
        <w:t>主要是统筹两者的，</w:t>
      </w:r>
      <w:r w:rsidRPr="00776DDB">
        <w:rPr>
          <w:rFonts w:ascii="Times" w:hAnsi="Times" w:cs="Times"/>
          <w:color w:val="434343"/>
          <w:kern w:val="0"/>
          <w:sz w:val="18"/>
          <w:szCs w:val="28"/>
        </w:rPr>
        <w:t>Fresco</w:t>
      </w:r>
      <w:r w:rsidRPr="00776DDB">
        <w:rPr>
          <w:rFonts w:ascii="Times" w:hAnsi="Times" w:cs="Times"/>
          <w:color w:val="434343"/>
          <w:kern w:val="0"/>
          <w:sz w:val="18"/>
          <w:szCs w:val="28"/>
        </w:rPr>
        <w:t>的初始化方法执行后会初始化相关配置。以</w:t>
      </w:r>
      <w:r w:rsidRPr="00776DDB">
        <w:rPr>
          <w:rFonts w:ascii="Times" w:hAnsi="Times" w:cs="Times"/>
          <w:color w:val="434343"/>
          <w:kern w:val="0"/>
          <w:sz w:val="18"/>
          <w:szCs w:val="28"/>
        </w:rPr>
        <w:t>SimpleDraweeView</w:t>
      </w:r>
      <w:r w:rsidRPr="00776DDB">
        <w:rPr>
          <w:rFonts w:ascii="Times" w:hAnsi="Times" w:cs="Times"/>
          <w:color w:val="434343"/>
          <w:kern w:val="0"/>
          <w:sz w:val="18"/>
          <w:szCs w:val="28"/>
        </w:rPr>
        <w:t>为例，它的</w:t>
      </w:r>
      <w:r w:rsidRPr="00776DDB">
        <w:rPr>
          <w:rFonts w:ascii="Times" w:hAnsi="Times" w:cs="Times"/>
          <w:color w:val="434343"/>
          <w:kern w:val="0"/>
          <w:sz w:val="18"/>
          <w:szCs w:val="28"/>
        </w:rPr>
        <w:t>controller</w:t>
      </w:r>
      <w:r w:rsidRPr="00776DDB">
        <w:rPr>
          <w:rFonts w:ascii="Times" w:hAnsi="Times" w:cs="Times"/>
          <w:color w:val="434343"/>
          <w:kern w:val="0"/>
          <w:sz w:val="18"/>
          <w:szCs w:val="28"/>
        </w:rPr>
        <w:t>是</w:t>
      </w:r>
      <w:r w:rsidRPr="00776DDB">
        <w:rPr>
          <w:rFonts w:ascii="Times" w:hAnsi="Times" w:cs="Times"/>
          <w:color w:val="434343"/>
          <w:kern w:val="0"/>
          <w:sz w:val="18"/>
          <w:szCs w:val="28"/>
        </w:rPr>
        <w:t>PipelineDraweeController</w:t>
      </w:r>
      <w:r w:rsidRPr="00776DDB">
        <w:rPr>
          <w:rFonts w:ascii="Times" w:hAnsi="Times" w:cs="Times"/>
          <w:color w:val="434343"/>
          <w:kern w:val="0"/>
          <w:sz w:val="18"/>
          <w:szCs w:val="28"/>
        </w:rPr>
        <w:t>，</w:t>
      </w:r>
      <w:r w:rsidRPr="00776DDB">
        <w:rPr>
          <w:rFonts w:ascii="Times" w:hAnsi="Times" w:cs="Times"/>
          <w:color w:val="434343"/>
          <w:kern w:val="0"/>
          <w:sz w:val="18"/>
          <w:szCs w:val="28"/>
        </w:rPr>
        <w:t>Fresco</w:t>
      </w:r>
      <w:r w:rsidRPr="00776DDB">
        <w:rPr>
          <w:rFonts w:ascii="Times" w:hAnsi="Times" w:cs="Times"/>
          <w:color w:val="434343"/>
          <w:kern w:val="0"/>
          <w:sz w:val="18"/>
          <w:szCs w:val="28"/>
        </w:rPr>
        <w:t>在初始化时初始化一个</w:t>
      </w:r>
      <w:r w:rsidRPr="00776DDB">
        <w:rPr>
          <w:rFonts w:ascii="Times" w:hAnsi="Times" w:cs="Times"/>
          <w:color w:val="434343"/>
          <w:kern w:val="0"/>
          <w:sz w:val="18"/>
          <w:szCs w:val="28"/>
        </w:rPr>
        <w:t>PipelineDraweeControllerBuilderSupplier</w:t>
      </w:r>
      <w:r w:rsidRPr="00776DDB">
        <w:rPr>
          <w:rFonts w:ascii="Times" w:hAnsi="Times" w:cs="Times"/>
          <w:color w:val="434343"/>
          <w:kern w:val="0"/>
          <w:sz w:val="18"/>
          <w:szCs w:val="28"/>
        </w:rPr>
        <w:t>来提供这个</w:t>
      </w:r>
      <w:r w:rsidRPr="00776DDB">
        <w:rPr>
          <w:rFonts w:ascii="Times" w:hAnsi="Times" w:cs="Times"/>
          <w:color w:val="434343"/>
          <w:kern w:val="0"/>
          <w:sz w:val="18"/>
          <w:szCs w:val="28"/>
        </w:rPr>
        <w:t>controller</w:t>
      </w:r>
      <w:r w:rsidRPr="00776DDB">
        <w:rPr>
          <w:rFonts w:ascii="Times" w:hAnsi="Times" w:cs="Times"/>
          <w:color w:val="434343"/>
          <w:kern w:val="0"/>
          <w:sz w:val="18"/>
          <w:szCs w:val="28"/>
        </w:rPr>
        <w:t>，</w:t>
      </w:r>
      <w:r w:rsidRPr="00776DDB">
        <w:rPr>
          <w:rFonts w:ascii="Times" w:hAnsi="Times" w:cs="Times"/>
          <w:color w:val="434343"/>
          <w:kern w:val="0"/>
          <w:sz w:val="18"/>
          <w:szCs w:val="28"/>
        </w:rPr>
        <w:t>DraweeHolder</w:t>
      </w:r>
      <w:r w:rsidRPr="00776DDB">
        <w:rPr>
          <w:rFonts w:ascii="Times" w:hAnsi="Times" w:cs="Times"/>
          <w:color w:val="434343"/>
          <w:kern w:val="0"/>
          <w:sz w:val="18"/>
          <w:szCs w:val="28"/>
        </w:rPr>
        <w:t>主要通过</w:t>
      </w:r>
      <w:r w:rsidRPr="00776DDB">
        <w:rPr>
          <w:rFonts w:ascii="Times" w:hAnsi="Times" w:cs="Times"/>
          <w:color w:val="434343"/>
          <w:kern w:val="0"/>
          <w:sz w:val="18"/>
          <w:szCs w:val="28"/>
        </w:rPr>
        <w:t>controller</w:t>
      </w:r>
      <w:r w:rsidRPr="00776DDB">
        <w:rPr>
          <w:rFonts w:ascii="Times" w:hAnsi="Times" w:cs="Times"/>
          <w:color w:val="434343"/>
          <w:kern w:val="0"/>
          <w:sz w:val="18"/>
          <w:szCs w:val="28"/>
        </w:rPr>
        <w:t>启动后台服务获取数据，</w:t>
      </w:r>
      <w:r w:rsidRPr="00776DDB">
        <w:rPr>
          <w:rFonts w:ascii="Times" w:hAnsi="Times" w:cs="Times"/>
          <w:color w:val="434343"/>
          <w:kern w:val="0"/>
          <w:sz w:val="18"/>
          <w:szCs w:val="28"/>
        </w:rPr>
        <w:t>setController</w:t>
      </w:r>
      <w:r w:rsidRPr="00776DDB">
        <w:rPr>
          <w:rFonts w:ascii="Times" w:hAnsi="Times" w:cs="Times"/>
          <w:color w:val="434343"/>
          <w:kern w:val="0"/>
          <w:sz w:val="18"/>
          <w:szCs w:val="28"/>
        </w:rPr>
        <w:t>方法执行后后调用</w:t>
      </w:r>
      <w:r w:rsidRPr="00776DDB">
        <w:rPr>
          <w:rFonts w:ascii="Times" w:hAnsi="Times" w:cs="Times"/>
          <w:color w:val="434343"/>
          <w:kern w:val="0"/>
          <w:sz w:val="18"/>
          <w:szCs w:val="28"/>
        </w:rPr>
        <w:t>controller</w:t>
      </w:r>
      <w:r w:rsidRPr="00776DDB">
        <w:rPr>
          <w:rFonts w:ascii="Times" w:hAnsi="Times" w:cs="Times"/>
          <w:color w:val="434343"/>
          <w:kern w:val="0"/>
          <w:sz w:val="18"/>
          <w:szCs w:val="28"/>
        </w:rPr>
        <w:t>的</w:t>
      </w:r>
      <w:r w:rsidRPr="00776DDB">
        <w:rPr>
          <w:rFonts w:ascii="Times" w:hAnsi="Times" w:cs="Times"/>
          <w:color w:val="434343"/>
          <w:kern w:val="0"/>
          <w:sz w:val="18"/>
          <w:szCs w:val="28"/>
        </w:rPr>
        <w:t>onAttach()</w:t>
      </w:r>
      <w:r w:rsidRPr="00776DDB">
        <w:rPr>
          <w:rFonts w:ascii="Times" w:hAnsi="Times" w:cs="Times"/>
          <w:color w:val="434343"/>
          <w:kern w:val="0"/>
          <w:sz w:val="18"/>
          <w:szCs w:val="28"/>
        </w:rPr>
        <w:t>方法，这个方法会提交请求并获得数据，后将数据返回给</w:t>
      </w:r>
      <w:r w:rsidRPr="00776DDB">
        <w:rPr>
          <w:rFonts w:ascii="Times" w:hAnsi="Times" w:cs="Times"/>
          <w:color w:val="434343"/>
          <w:kern w:val="0"/>
          <w:sz w:val="18"/>
          <w:szCs w:val="28"/>
        </w:rPr>
        <w:t>ui</w:t>
      </w:r>
      <w:r w:rsidRPr="00776DDB">
        <w:rPr>
          <w:rFonts w:ascii="Times" w:hAnsi="Times" w:cs="Times"/>
          <w:color w:val="434343"/>
          <w:kern w:val="0"/>
          <w:sz w:val="18"/>
          <w:szCs w:val="28"/>
        </w:rPr>
        <w:t>线程，</w:t>
      </w:r>
      <w:r w:rsidRPr="00776DDB">
        <w:rPr>
          <w:rFonts w:ascii="Times" w:hAnsi="Times" w:cs="Times"/>
          <w:color w:val="434343"/>
          <w:kern w:val="0"/>
          <w:sz w:val="18"/>
          <w:szCs w:val="28"/>
        </w:rPr>
        <w:t>Fresco</w:t>
      </w:r>
      <w:r w:rsidRPr="00776DDB">
        <w:rPr>
          <w:rFonts w:ascii="Times" w:hAnsi="Times" w:cs="Times"/>
          <w:color w:val="434343"/>
          <w:kern w:val="0"/>
          <w:sz w:val="18"/>
          <w:szCs w:val="28"/>
        </w:rPr>
        <w:t>数据是封装成</w:t>
      </w:r>
      <w:r w:rsidRPr="00776DDB">
        <w:rPr>
          <w:rFonts w:ascii="Times" w:hAnsi="Times" w:cs="Times"/>
          <w:color w:val="434343"/>
          <w:kern w:val="0"/>
          <w:sz w:val="18"/>
          <w:szCs w:val="28"/>
        </w:rPr>
        <w:t xml:space="preserve">Supplier&lt;DataSource&lt;IMAGE&gt;&gt; </w:t>
      </w:r>
      <w:r w:rsidRPr="00776DDB">
        <w:rPr>
          <w:rFonts w:ascii="Times" w:hAnsi="Times" w:cs="Times"/>
          <w:color w:val="434343"/>
          <w:kern w:val="0"/>
          <w:sz w:val="18"/>
          <w:szCs w:val="28"/>
        </w:rPr>
        <w:t>的形式返回，而真正将数据传递回来的是通过</w:t>
      </w:r>
      <w:r w:rsidRPr="00776DDB">
        <w:rPr>
          <w:rFonts w:ascii="Times" w:hAnsi="Times" w:cs="Times"/>
          <w:color w:val="434343"/>
          <w:kern w:val="0"/>
          <w:sz w:val="18"/>
          <w:szCs w:val="28"/>
        </w:rPr>
        <w:t>ImagePipeline</w:t>
      </w:r>
      <w:r w:rsidRPr="00776DDB">
        <w:rPr>
          <w:rFonts w:ascii="Times" w:hAnsi="Times" w:cs="Times"/>
          <w:color w:val="434343"/>
          <w:kern w:val="0"/>
          <w:sz w:val="18"/>
          <w:szCs w:val="28"/>
        </w:rPr>
        <w:t>，这个</w:t>
      </w:r>
      <w:r w:rsidRPr="00776DDB">
        <w:rPr>
          <w:rFonts w:ascii="Times" w:hAnsi="Times" w:cs="Times"/>
          <w:color w:val="434343"/>
          <w:kern w:val="0"/>
          <w:sz w:val="18"/>
          <w:szCs w:val="28"/>
        </w:rPr>
        <w:t>ImagePipeline</w:t>
      </w:r>
      <w:r w:rsidRPr="00776DDB">
        <w:rPr>
          <w:rFonts w:ascii="Times" w:hAnsi="Times" w:cs="Times"/>
          <w:color w:val="434343"/>
          <w:kern w:val="0"/>
          <w:sz w:val="18"/>
          <w:szCs w:val="28"/>
        </w:rPr>
        <w:t>会在</w:t>
      </w:r>
      <w:r w:rsidRPr="00776DDB">
        <w:rPr>
          <w:rFonts w:ascii="Times" w:hAnsi="Times" w:cs="Times"/>
          <w:color w:val="434343"/>
          <w:kern w:val="0"/>
          <w:sz w:val="18"/>
          <w:szCs w:val="28"/>
        </w:rPr>
        <w:t>PipelineDraweeControllerBuilderSupplier</w:t>
      </w:r>
      <w:r w:rsidRPr="00776DDB">
        <w:rPr>
          <w:rFonts w:ascii="Times" w:hAnsi="Times" w:cs="Times"/>
          <w:color w:val="434343"/>
          <w:kern w:val="0"/>
          <w:sz w:val="18"/>
          <w:szCs w:val="28"/>
        </w:rPr>
        <w:t>的构造器初始化创建一个，它会在</w:t>
      </w:r>
      <w:r w:rsidRPr="00776DDB">
        <w:rPr>
          <w:rFonts w:ascii="Times" w:hAnsi="Times" w:cs="Times"/>
          <w:color w:val="434343"/>
          <w:kern w:val="0"/>
          <w:sz w:val="18"/>
          <w:szCs w:val="28"/>
        </w:rPr>
        <w:t>Fresco</w:t>
      </w:r>
      <w:r w:rsidRPr="00776DDB">
        <w:rPr>
          <w:rFonts w:ascii="Times" w:hAnsi="Times" w:cs="Times"/>
          <w:color w:val="434343"/>
          <w:kern w:val="0"/>
          <w:sz w:val="18"/>
          <w:szCs w:val="28"/>
        </w:rPr>
        <w:t>初始化方法中进行初始化，</w:t>
      </w:r>
      <w:r w:rsidRPr="00776DDB">
        <w:rPr>
          <w:rFonts w:ascii="Times" w:hAnsi="Times" w:cs="Times"/>
          <w:color w:val="434343"/>
          <w:kern w:val="0"/>
          <w:sz w:val="18"/>
          <w:szCs w:val="28"/>
        </w:rPr>
        <w:t>SimpleDraweeView</w:t>
      </w:r>
      <w:r w:rsidRPr="00776DDB">
        <w:rPr>
          <w:rFonts w:ascii="Times" w:hAnsi="Times" w:cs="Times"/>
          <w:color w:val="434343"/>
          <w:kern w:val="0"/>
          <w:sz w:val="18"/>
          <w:szCs w:val="28"/>
        </w:rPr>
        <w:t>初始化方法中会调用</w:t>
      </w:r>
      <w:r w:rsidRPr="00776DDB">
        <w:rPr>
          <w:rFonts w:ascii="Times" w:hAnsi="Times" w:cs="Times"/>
          <w:color w:val="434343"/>
          <w:kern w:val="0"/>
          <w:sz w:val="18"/>
          <w:szCs w:val="28"/>
        </w:rPr>
        <w:t>PipelineDraweeControllerBuilderSupplier</w:t>
      </w:r>
      <w:r w:rsidRPr="00776DDB">
        <w:rPr>
          <w:rFonts w:ascii="Times" w:hAnsi="Times" w:cs="Times"/>
          <w:color w:val="434343"/>
          <w:kern w:val="0"/>
          <w:sz w:val="18"/>
          <w:szCs w:val="28"/>
        </w:rPr>
        <w:t>的</w:t>
      </w:r>
      <w:r w:rsidRPr="00776DDB">
        <w:rPr>
          <w:rFonts w:ascii="Times" w:hAnsi="Times" w:cs="Times"/>
          <w:color w:val="434343"/>
          <w:kern w:val="0"/>
          <w:sz w:val="18"/>
          <w:szCs w:val="28"/>
        </w:rPr>
        <w:t>get</w:t>
      </w:r>
      <w:r w:rsidRPr="00776DDB">
        <w:rPr>
          <w:rFonts w:ascii="Times" w:hAnsi="Times" w:cs="Times"/>
          <w:color w:val="434343"/>
          <w:kern w:val="0"/>
          <w:sz w:val="18"/>
          <w:szCs w:val="28"/>
        </w:rPr>
        <w:t>的方法将</w:t>
      </w:r>
      <w:r w:rsidRPr="00776DDB">
        <w:rPr>
          <w:rFonts w:ascii="Times" w:hAnsi="Times" w:cs="Times"/>
          <w:color w:val="434343"/>
          <w:kern w:val="0"/>
          <w:sz w:val="18"/>
          <w:szCs w:val="28"/>
        </w:rPr>
        <w:t>ImagePipeline</w:t>
      </w:r>
      <w:r w:rsidRPr="00776DDB">
        <w:rPr>
          <w:rFonts w:ascii="Times" w:hAnsi="Times" w:cs="Times"/>
          <w:color w:val="434343"/>
          <w:kern w:val="0"/>
          <w:sz w:val="18"/>
          <w:szCs w:val="28"/>
        </w:rPr>
        <w:t>返回，</w:t>
      </w:r>
      <w:r w:rsidRPr="00776DDB">
        <w:rPr>
          <w:rFonts w:ascii="Times" w:hAnsi="Times" w:cs="Times"/>
          <w:color w:val="434343"/>
          <w:kern w:val="0"/>
          <w:sz w:val="18"/>
          <w:szCs w:val="28"/>
        </w:rPr>
        <w:t>ImagePipeline</w:t>
      </w:r>
      <w:r w:rsidRPr="00776DDB">
        <w:rPr>
          <w:rFonts w:ascii="Times" w:hAnsi="Times" w:cs="Times"/>
          <w:color w:val="434343"/>
          <w:kern w:val="0"/>
          <w:sz w:val="18"/>
          <w:szCs w:val="28"/>
        </w:rPr>
        <w:t>有一个</w:t>
      </w:r>
      <w:r w:rsidRPr="00776DDB">
        <w:rPr>
          <w:rFonts w:ascii="Times" w:hAnsi="Times" w:cs="Times"/>
          <w:color w:val="434343"/>
          <w:kern w:val="0"/>
          <w:sz w:val="18"/>
          <w:szCs w:val="28"/>
        </w:rPr>
        <w:t>RequestListsner</w:t>
      </w:r>
      <w:r w:rsidRPr="00776DDB">
        <w:rPr>
          <w:rFonts w:ascii="Times" w:hAnsi="Times" w:cs="Times"/>
          <w:color w:val="434343"/>
          <w:kern w:val="0"/>
          <w:sz w:val="18"/>
          <w:szCs w:val="28"/>
        </w:rPr>
        <w:t>的成员变量，它管理这个一个监听列表，请求监听通过这个</w:t>
      </w:r>
      <w:r w:rsidRPr="00776DDB">
        <w:rPr>
          <w:rFonts w:ascii="Times" w:hAnsi="Times" w:cs="Times"/>
          <w:color w:val="434343"/>
          <w:kern w:val="0"/>
          <w:sz w:val="18"/>
          <w:szCs w:val="28"/>
        </w:rPr>
        <w:t>RequestListsner</w:t>
      </w:r>
      <w:r w:rsidRPr="00776DDB">
        <w:rPr>
          <w:rFonts w:ascii="Times" w:hAnsi="Times" w:cs="Times"/>
          <w:color w:val="434343"/>
          <w:kern w:val="0"/>
          <w:sz w:val="18"/>
          <w:szCs w:val="28"/>
        </w:rPr>
        <w:t>返回，而正确去获取数据的时候是启动一个后台服务进行数据获取的，整个数据获取有分多个阶段，</w:t>
      </w:r>
      <w:r w:rsidRPr="00776DDB">
        <w:rPr>
          <w:rFonts w:ascii="Times" w:hAnsi="Times" w:cs="Times"/>
          <w:color w:val="434343"/>
          <w:kern w:val="0"/>
          <w:sz w:val="18"/>
          <w:szCs w:val="28"/>
        </w:rPr>
        <w:t>Fresco</w:t>
      </w:r>
      <w:r w:rsidRPr="00776DDB">
        <w:rPr>
          <w:rFonts w:ascii="Times" w:hAnsi="Times" w:cs="Times"/>
          <w:color w:val="434343"/>
          <w:kern w:val="0"/>
          <w:sz w:val="18"/>
          <w:szCs w:val="28"/>
        </w:rPr>
        <w:t>通过</w:t>
      </w:r>
      <w:r w:rsidRPr="00776DDB">
        <w:rPr>
          <w:rFonts w:ascii="Times" w:hAnsi="Times" w:cs="Times"/>
          <w:color w:val="434343"/>
          <w:kern w:val="0"/>
          <w:sz w:val="18"/>
          <w:szCs w:val="28"/>
        </w:rPr>
        <w:t>producer</w:t>
      </w:r>
      <w:r w:rsidRPr="00776DDB">
        <w:rPr>
          <w:rFonts w:ascii="Times" w:hAnsi="Times" w:cs="Times"/>
          <w:color w:val="434343"/>
          <w:kern w:val="0"/>
          <w:sz w:val="18"/>
          <w:szCs w:val="28"/>
        </w:rPr>
        <w:t>划分这些阶段，比如缓存获取阶段、编码阶段、网络获取阶段，它会一个一个阶段去获取数据，如果</w:t>
      </w:r>
      <w:r w:rsidRPr="00776DDB">
        <w:rPr>
          <w:rFonts w:ascii="Times" w:hAnsi="Times" w:cs="Times"/>
          <w:color w:val="434343"/>
          <w:kern w:val="0"/>
          <w:sz w:val="18"/>
          <w:szCs w:val="28"/>
        </w:rPr>
        <w:t>producer1</w:t>
      </w:r>
      <w:r w:rsidRPr="00776DDB">
        <w:rPr>
          <w:rFonts w:ascii="Times" w:hAnsi="Times" w:cs="Times"/>
          <w:color w:val="434343"/>
          <w:kern w:val="0"/>
          <w:sz w:val="18"/>
          <w:szCs w:val="28"/>
        </w:rPr>
        <w:t>没有获取到数据就交给</w:t>
      </w:r>
      <w:r w:rsidRPr="00776DDB">
        <w:rPr>
          <w:rFonts w:ascii="Times" w:hAnsi="Times" w:cs="Times"/>
          <w:color w:val="434343"/>
          <w:kern w:val="0"/>
          <w:sz w:val="18"/>
          <w:szCs w:val="28"/>
        </w:rPr>
        <w:t>producer2</w:t>
      </w:r>
      <w:r w:rsidRPr="00776DDB">
        <w:rPr>
          <w:rFonts w:ascii="Times" w:hAnsi="Times" w:cs="Times"/>
          <w:color w:val="434343"/>
          <w:kern w:val="0"/>
          <w:sz w:val="18"/>
          <w:szCs w:val="28"/>
        </w:rPr>
        <w:t>进行获取数据以此类推下去，</w:t>
      </w:r>
      <w:r w:rsidRPr="00776DDB">
        <w:rPr>
          <w:rFonts w:ascii="Times" w:hAnsi="Times" w:cs="Times"/>
          <w:color w:val="434343"/>
          <w:kern w:val="0"/>
          <w:sz w:val="18"/>
          <w:szCs w:val="28"/>
        </w:rPr>
        <w:t>producer</w:t>
      </w:r>
      <w:r w:rsidRPr="00776DDB">
        <w:rPr>
          <w:rFonts w:ascii="Times" w:hAnsi="Times" w:cs="Times"/>
          <w:color w:val="434343"/>
          <w:kern w:val="0"/>
          <w:sz w:val="18"/>
          <w:szCs w:val="28"/>
        </w:rPr>
        <w:t>之间通过</w:t>
      </w:r>
      <w:r w:rsidRPr="00776DDB">
        <w:rPr>
          <w:rFonts w:ascii="Times" w:hAnsi="Times" w:cs="Times"/>
          <w:color w:val="434343"/>
          <w:kern w:val="0"/>
          <w:sz w:val="18"/>
          <w:szCs w:val="28"/>
        </w:rPr>
        <w:t>consumer</w:t>
      </w:r>
      <w:r w:rsidRPr="00776DDB">
        <w:rPr>
          <w:rFonts w:ascii="Times" w:hAnsi="Times" w:cs="Times"/>
          <w:color w:val="434343"/>
          <w:kern w:val="0"/>
          <w:sz w:val="18"/>
          <w:szCs w:val="28"/>
        </w:rPr>
        <w:t>返回数据，最终将数据返回到</w:t>
      </w:r>
      <w:r w:rsidRPr="00776DDB">
        <w:rPr>
          <w:rFonts w:ascii="Times" w:hAnsi="Times" w:cs="Times"/>
          <w:color w:val="434343"/>
          <w:kern w:val="0"/>
          <w:sz w:val="18"/>
          <w:szCs w:val="28"/>
        </w:rPr>
        <w:t>ui</w:t>
      </w:r>
      <w:r w:rsidRPr="00776DDB">
        <w:rPr>
          <w:rFonts w:ascii="Times" w:hAnsi="Times" w:cs="Times"/>
          <w:color w:val="434343"/>
          <w:kern w:val="0"/>
          <w:sz w:val="18"/>
          <w:szCs w:val="28"/>
        </w:rPr>
        <w:t>线程去。</w:t>
      </w:r>
    </w:p>
    <w:p w14:paraId="0B544D7C"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r w:rsidRPr="00776DDB">
        <w:rPr>
          <w:rFonts w:ascii="Helvetica Neue" w:hAnsi="Helvetica Neue" w:cs="Helvetica Neue"/>
          <w:color w:val="434343"/>
          <w:kern w:val="0"/>
          <w:sz w:val="18"/>
          <w:szCs w:val="28"/>
        </w:rPr>
        <w:t>画了个粗略的图：</w:t>
      </w:r>
    </w:p>
    <w:p w14:paraId="3C2D4BB7" w14:textId="54C79156"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r w:rsidRPr="00776DDB">
        <w:rPr>
          <w:rFonts w:ascii="Helvetica Neue" w:hAnsi="Helvetica Neue" w:cs="Helvetica Neue"/>
          <w:noProof/>
          <w:color w:val="434343"/>
          <w:kern w:val="0"/>
          <w:sz w:val="18"/>
          <w:szCs w:val="28"/>
        </w:rPr>
        <w:lastRenderedPageBreak/>
        <w:drawing>
          <wp:inline distT="0" distB="0" distL="0" distR="0" wp14:anchorId="2564B944" wp14:editId="5C4B193E">
            <wp:extent cx="6261735" cy="5116296"/>
            <wp:effectExtent l="0" t="0" r="1206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6277597" cy="5129256"/>
                    </a:xfrm>
                    <a:prstGeom prst="rect">
                      <a:avLst/>
                    </a:prstGeom>
                    <a:noFill/>
                    <a:ln>
                      <a:noFill/>
                    </a:ln>
                  </pic:spPr>
                </pic:pic>
              </a:graphicData>
            </a:graphic>
          </wp:inline>
        </w:drawing>
      </w:r>
    </w:p>
    <w:p w14:paraId="473CC5F6" w14:textId="77777777" w:rsidR="00AB69D3" w:rsidRDefault="00AB69D3" w:rsidP="00AB69D3">
      <w:pPr>
        <w:rPr>
          <w:sz w:val="16"/>
        </w:rPr>
      </w:pPr>
    </w:p>
    <w:p w14:paraId="79B4FF6C" w14:textId="77777777" w:rsidR="003B6E8A" w:rsidRDefault="003B6E8A" w:rsidP="00AB69D3">
      <w:pPr>
        <w:rPr>
          <w:sz w:val="16"/>
        </w:rPr>
      </w:pPr>
    </w:p>
    <w:p w14:paraId="393CCDD9" w14:textId="10AE79F2" w:rsidR="003B6E8A" w:rsidRPr="003B6E8A" w:rsidRDefault="003B6E8A" w:rsidP="009460D7">
      <w:pPr>
        <w:pStyle w:val="3"/>
        <w:rPr>
          <w:rFonts w:cs="Times"/>
          <w:sz w:val="40"/>
          <w:szCs w:val="40"/>
        </w:rPr>
      </w:pPr>
      <w:r w:rsidRPr="003B6E8A">
        <w:rPr>
          <w:rFonts w:hint="eastAsia"/>
        </w:rPr>
        <w:t>12.</w:t>
      </w:r>
      <w:hyperlink r:id="rId192" w:history="1">
        <w:r w:rsidRPr="003B6E8A">
          <w:rPr>
            <w:rFonts w:cs="Times"/>
            <w:sz w:val="40"/>
            <w:szCs w:val="40"/>
          </w:rPr>
          <w:t>线程的生命周期</w:t>
        </w:r>
      </w:hyperlink>
      <w:r>
        <w:rPr>
          <w:rFonts w:ascii="Arial" w:hAnsi="Arial" w:cs="Arial"/>
          <w:color w:val="262626"/>
          <w:kern w:val="0"/>
          <w:sz w:val="28"/>
          <w:szCs w:val="28"/>
        </w:rPr>
        <w:t> </w:t>
      </w:r>
    </w:p>
    <w:p w14:paraId="6CB1CAEE"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b/>
          <w:bCs/>
          <w:color w:val="262626"/>
          <w:kern w:val="0"/>
          <w:sz w:val="20"/>
          <w:szCs w:val="28"/>
        </w:rPr>
        <w:t>1.</w:t>
      </w:r>
      <w:r w:rsidRPr="003B6E8A">
        <w:rPr>
          <w:rFonts w:ascii="Arial" w:hAnsi="Arial" w:cs="Arial"/>
          <w:b/>
          <w:bCs/>
          <w:color w:val="262626"/>
          <w:kern w:val="0"/>
          <w:sz w:val="20"/>
          <w:szCs w:val="28"/>
        </w:rPr>
        <w:t>线程的生命周期</w:t>
      </w:r>
      <w:r w:rsidRPr="003B6E8A">
        <w:rPr>
          <w:rFonts w:ascii="MS Mincho" w:eastAsia="MS Mincho" w:hAnsi="MS Mincho" w:cs="MS Mincho"/>
          <w:b/>
          <w:bCs/>
          <w:color w:val="262626"/>
          <w:kern w:val="0"/>
          <w:sz w:val="20"/>
          <w:szCs w:val="28"/>
        </w:rPr>
        <w:t> </w:t>
      </w:r>
      <w:r w:rsidRPr="003B6E8A">
        <w:rPr>
          <w:rFonts w:ascii="Arial" w:hAnsi="Arial" w:cs="Arial"/>
          <w:color w:val="262626"/>
          <w:kern w:val="0"/>
          <w:sz w:val="20"/>
          <w:szCs w:val="28"/>
        </w:rPr>
        <w:t>线程是一个动态执行的过程，它也有一个从产生到死亡的过程。</w:t>
      </w:r>
    </w:p>
    <w:p w14:paraId="7BC30923"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(1)</w:t>
      </w:r>
      <w:r w:rsidRPr="003B6E8A">
        <w:rPr>
          <w:rFonts w:ascii="Arial" w:hAnsi="Arial" w:cs="Arial"/>
          <w:color w:val="262626"/>
          <w:kern w:val="0"/>
          <w:sz w:val="20"/>
          <w:szCs w:val="28"/>
        </w:rPr>
        <w:t>生命周期的五种状态</w:t>
      </w:r>
    </w:p>
    <w:p w14:paraId="04428D83" w14:textId="1B31EDC8"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b/>
          <w:bCs/>
          <w:color w:val="262626"/>
          <w:kern w:val="0"/>
          <w:sz w:val="20"/>
          <w:szCs w:val="28"/>
        </w:rPr>
        <w:t>新建（</w:t>
      </w:r>
      <w:r w:rsidRPr="003B6E8A">
        <w:rPr>
          <w:rFonts w:ascii="Arial" w:hAnsi="Arial" w:cs="Arial"/>
          <w:b/>
          <w:bCs/>
          <w:color w:val="262626"/>
          <w:kern w:val="0"/>
          <w:sz w:val="20"/>
          <w:szCs w:val="28"/>
        </w:rPr>
        <w:t>new Thread</w:t>
      </w:r>
      <w:r w:rsidRPr="003B6E8A">
        <w:rPr>
          <w:rFonts w:ascii="Arial" w:hAnsi="Arial" w:cs="Arial"/>
          <w:b/>
          <w:bCs/>
          <w:color w:val="262626"/>
          <w:kern w:val="0"/>
          <w:sz w:val="20"/>
          <w:szCs w:val="28"/>
        </w:rPr>
        <w:t>）</w:t>
      </w:r>
      <w:r w:rsidRPr="003B6E8A">
        <w:rPr>
          <w:rFonts w:ascii="MS Mincho" w:eastAsia="MS Mincho" w:hAnsi="MS Mincho" w:cs="MS Mincho"/>
          <w:b/>
          <w:bCs/>
          <w:color w:val="262626"/>
          <w:kern w:val="0"/>
          <w:sz w:val="20"/>
          <w:szCs w:val="28"/>
        </w:rPr>
        <w:t> </w:t>
      </w:r>
      <w:r w:rsidRPr="003B6E8A">
        <w:rPr>
          <w:rFonts w:ascii="Arial" w:hAnsi="Arial" w:cs="Arial"/>
          <w:color w:val="262626"/>
          <w:kern w:val="0"/>
          <w:sz w:val="20"/>
          <w:szCs w:val="28"/>
        </w:rPr>
        <w:t>当创建</w:t>
      </w:r>
      <w:r w:rsidRPr="003B6E8A">
        <w:rPr>
          <w:rFonts w:ascii="Arial" w:hAnsi="Arial" w:cs="Arial"/>
          <w:color w:val="262626"/>
          <w:kern w:val="0"/>
          <w:sz w:val="20"/>
          <w:szCs w:val="28"/>
        </w:rPr>
        <w:t>Thread</w:t>
      </w:r>
      <w:r w:rsidRPr="003B6E8A">
        <w:rPr>
          <w:rFonts w:ascii="Arial" w:hAnsi="Arial" w:cs="Arial"/>
          <w:color w:val="262626"/>
          <w:kern w:val="0"/>
          <w:sz w:val="20"/>
          <w:szCs w:val="28"/>
        </w:rPr>
        <w:t>类的一个实例（对象）时，此线程进入新建状态（未被启动）。</w:t>
      </w:r>
    </w:p>
    <w:p w14:paraId="083B8F91"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例如：</w:t>
      </w:r>
      <w:r w:rsidRPr="003B6E8A">
        <w:rPr>
          <w:rFonts w:ascii="Arial" w:hAnsi="Arial" w:cs="Arial"/>
          <w:color w:val="262626"/>
          <w:kern w:val="0"/>
          <w:sz w:val="20"/>
          <w:szCs w:val="28"/>
        </w:rPr>
        <w:t>Thread  t1=new Thread();</w:t>
      </w:r>
    </w:p>
    <w:p w14:paraId="6FFF7142"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b/>
          <w:bCs/>
          <w:color w:val="262626"/>
          <w:kern w:val="0"/>
          <w:sz w:val="20"/>
          <w:szCs w:val="28"/>
        </w:rPr>
        <w:t>就绪（</w:t>
      </w:r>
      <w:r w:rsidRPr="003B6E8A">
        <w:rPr>
          <w:rFonts w:ascii="Arial" w:hAnsi="Arial" w:cs="Arial"/>
          <w:b/>
          <w:bCs/>
          <w:color w:val="262626"/>
          <w:kern w:val="0"/>
          <w:sz w:val="20"/>
          <w:szCs w:val="28"/>
        </w:rPr>
        <w:t>runnable</w:t>
      </w:r>
      <w:r w:rsidRPr="003B6E8A">
        <w:rPr>
          <w:rFonts w:ascii="Arial" w:hAnsi="Arial" w:cs="Arial"/>
          <w:b/>
          <w:bCs/>
          <w:color w:val="262626"/>
          <w:kern w:val="0"/>
          <w:sz w:val="20"/>
          <w:szCs w:val="28"/>
        </w:rPr>
        <w:t>）</w:t>
      </w:r>
      <w:r w:rsidRPr="003B6E8A">
        <w:rPr>
          <w:rFonts w:ascii="MS Mincho" w:eastAsia="MS Mincho" w:hAnsi="MS Mincho" w:cs="MS Mincho"/>
          <w:b/>
          <w:bCs/>
          <w:color w:val="262626"/>
          <w:kern w:val="0"/>
          <w:sz w:val="20"/>
          <w:szCs w:val="28"/>
        </w:rPr>
        <w:t> </w:t>
      </w:r>
      <w:r w:rsidRPr="003B6E8A">
        <w:rPr>
          <w:rFonts w:ascii="Arial" w:hAnsi="Arial" w:cs="Arial"/>
          <w:color w:val="262626"/>
          <w:kern w:val="0"/>
          <w:sz w:val="20"/>
          <w:szCs w:val="28"/>
        </w:rPr>
        <w:t>线程已经被启动，正在等待被分配给</w:t>
      </w:r>
      <w:r w:rsidRPr="003B6E8A">
        <w:rPr>
          <w:rFonts w:ascii="Arial" w:hAnsi="Arial" w:cs="Arial"/>
          <w:color w:val="262626"/>
          <w:kern w:val="0"/>
          <w:sz w:val="20"/>
          <w:szCs w:val="28"/>
        </w:rPr>
        <w:t>CPU</w:t>
      </w:r>
      <w:r w:rsidRPr="003B6E8A">
        <w:rPr>
          <w:rFonts w:ascii="Arial" w:hAnsi="Arial" w:cs="Arial"/>
          <w:color w:val="262626"/>
          <w:kern w:val="0"/>
          <w:sz w:val="20"/>
          <w:szCs w:val="28"/>
        </w:rPr>
        <w:t>时间片，也就是说此时线程正在就绪队列中排队等候得到</w:t>
      </w:r>
      <w:r w:rsidRPr="003B6E8A">
        <w:rPr>
          <w:rFonts w:ascii="Arial" w:hAnsi="Arial" w:cs="Arial"/>
          <w:color w:val="262626"/>
          <w:kern w:val="0"/>
          <w:sz w:val="20"/>
          <w:szCs w:val="28"/>
        </w:rPr>
        <w:t>CPU</w:t>
      </w:r>
      <w:r w:rsidRPr="003B6E8A">
        <w:rPr>
          <w:rFonts w:ascii="Arial" w:hAnsi="Arial" w:cs="Arial"/>
          <w:color w:val="262626"/>
          <w:kern w:val="0"/>
          <w:sz w:val="20"/>
          <w:szCs w:val="28"/>
        </w:rPr>
        <w:t>资源。例如：</w:t>
      </w:r>
      <w:r w:rsidRPr="003B6E8A">
        <w:rPr>
          <w:rFonts w:ascii="Arial" w:hAnsi="Arial" w:cs="Arial"/>
          <w:b/>
          <w:bCs/>
          <w:color w:val="262626"/>
          <w:kern w:val="0"/>
          <w:sz w:val="20"/>
          <w:szCs w:val="28"/>
        </w:rPr>
        <w:t>t1.start();</w:t>
      </w:r>
    </w:p>
    <w:p w14:paraId="35A8EB09"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b/>
          <w:bCs/>
          <w:color w:val="262626"/>
          <w:kern w:val="0"/>
          <w:sz w:val="20"/>
          <w:szCs w:val="28"/>
        </w:rPr>
        <w:t>运行（</w:t>
      </w:r>
      <w:r w:rsidRPr="003B6E8A">
        <w:rPr>
          <w:rFonts w:ascii="Arial" w:hAnsi="Arial" w:cs="Arial"/>
          <w:b/>
          <w:bCs/>
          <w:color w:val="262626"/>
          <w:kern w:val="0"/>
          <w:sz w:val="20"/>
          <w:szCs w:val="28"/>
        </w:rPr>
        <w:t>running</w:t>
      </w:r>
      <w:r w:rsidRPr="003B6E8A">
        <w:rPr>
          <w:rFonts w:ascii="Arial" w:hAnsi="Arial" w:cs="Arial"/>
          <w:b/>
          <w:bCs/>
          <w:color w:val="262626"/>
          <w:kern w:val="0"/>
          <w:sz w:val="20"/>
          <w:szCs w:val="28"/>
        </w:rPr>
        <w:t>）</w:t>
      </w:r>
      <w:r w:rsidRPr="003B6E8A">
        <w:rPr>
          <w:rFonts w:ascii="MS Mincho" w:eastAsia="MS Mincho" w:hAnsi="MS Mincho" w:cs="MS Mincho"/>
          <w:b/>
          <w:bCs/>
          <w:color w:val="262626"/>
          <w:kern w:val="0"/>
          <w:sz w:val="20"/>
          <w:szCs w:val="28"/>
        </w:rPr>
        <w:t> </w:t>
      </w:r>
      <w:r w:rsidRPr="003B6E8A">
        <w:rPr>
          <w:rFonts w:ascii="Arial" w:hAnsi="Arial" w:cs="Arial"/>
          <w:color w:val="262626"/>
          <w:kern w:val="0"/>
          <w:sz w:val="20"/>
          <w:szCs w:val="28"/>
        </w:rPr>
        <w:t>线程获得</w:t>
      </w:r>
      <w:r w:rsidRPr="003B6E8A">
        <w:rPr>
          <w:rFonts w:ascii="Arial" w:hAnsi="Arial" w:cs="Arial"/>
          <w:color w:val="262626"/>
          <w:kern w:val="0"/>
          <w:sz w:val="20"/>
          <w:szCs w:val="28"/>
        </w:rPr>
        <w:t>CPU</w:t>
      </w:r>
      <w:r w:rsidRPr="003B6E8A">
        <w:rPr>
          <w:rFonts w:ascii="Arial" w:hAnsi="Arial" w:cs="Arial"/>
          <w:color w:val="262626"/>
          <w:kern w:val="0"/>
          <w:sz w:val="20"/>
          <w:szCs w:val="28"/>
        </w:rPr>
        <w:t>资源正在执行任务（</w:t>
      </w:r>
      <w:r w:rsidRPr="003B6E8A">
        <w:rPr>
          <w:rFonts w:ascii="Arial" w:hAnsi="Arial" w:cs="Arial"/>
          <w:color w:val="262626"/>
          <w:kern w:val="0"/>
          <w:sz w:val="20"/>
          <w:szCs w:val="28"/>
        </w:rPr>
        <w:t>run()</w:t>
      </w:r>
      <w:r w:rsidRPr="003B6E8A">
        <w:rPr>
          <w:rFonts w:ascii="Arial" w:hAnsi="Arial" w:cs="Arial"/>
          <w:color w:val="262626"/>
          <w:kern w:val="0"/>
          <w:sz w:val="20"/>
          <w:szCs w:val="28"/>
        </w:rPr>
        <w:t>方法），此时除非此线程自动放弃</w:t>
      </w:r>
      <w:r w:rsidRPr="003B6E8A">
        <w:rPr>
          <w:rFonts w:ascii="Arial" w:hAnsi="Arial" w:cs="Arial"/>
          <w:color w:val="262626"/>
          <w:kern w:val="0"/>
          <w:sz w:val="20"/>
          <w:szCs w:val="28"/>
        </w:rPr>
        <w:t>CPU</w:t>
      </w:r>
      <w:r w:rsidRPr="003B6E8A">
        <w:rPr>
          <w:rFonts w:ascii="Arial" w:hAnsi="Arial" w:cs="Arial"/>
          <w:color w:val="262626"/>
          <w:kern w:val="0"/>
          <w:sz w:val="20"/>
          <w:szCs w:val="28"/>
        </w:rPr>
        <w:t>资源或者有优先级更高的线程进入，线程将一直运行到结束。</w:t>
      </w:r>
    </w:p>
    <w:p w14:paraId="2C4D8E10"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b/>
          <w:bCs/>
          <w:color w:val="262626"/>
          <w:kern w:val="0"/>
          <w:sz w:val="20"/>
          <w:szCs w:val="28"/>
        </w:rPr>
        <w:t>死亡（</w:t>
      </w:r>
      <w:r w:rsidRPr="003B6E8A">
        <w:rPr>
          <w:rFonts w:ascii="Arial" w:hAnsi="Arial" w:cs="Arial"/>
          <w:b/>
          <w:bCs/>
          <w:color w:val="262626"/>
          <w:kern w:val="0"/>
          <w:sz w:val="20"/>
          <w:szCs w:val="28"/>
        </w:rPr>
        <w:t>dead</w:t>
      </w:r>
      <w:r w:rsidRPr="003B6E8A">
        <w:rPr>
          <w:rFonts w:ascii="Arial" w:hAnsi="Arial" w:cs="Arial"/>
          <w:b/>
          <w:bCs/>
          <w:color w:val="262626"/>
          <w:kern w:val="0"/>
          <w:sz w:val="20"/>
          <w:szCs w:val="28"/>
        </w:rPr>
        <w:t>）</w:t>
      </w:r>
    </w:p>
    <w:p w14:paraId="364FD4D4"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当线程执行完毕或被其它线程杀死，线程就进入死亡状态，这时线程不可能再进入就绪状态等待执行。</w:t>
      </w:r>
    </w:p>
    <w:p w14:paraId="2FA49AC4"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自然终止：正常运行</w:t>
      </w:r>
      <w:r w:rsidRPr="003B6E8A">
        <w:rPr>
          <w:rFonts w:ascii="Arial" w:hAnsi="Arial" w:cs="Arial"/>
          <w:color w:val="262626"/>
          <w:kern w:val="0"/>
          <w:sz w:val="20"/>
          <w:szCs w:val="28"/>
        </w:rPr>
        <w:t>run()</w:t>
      </w:r>
      <w:r w:rsidRPr="003B6E8A">
        <w:rPr>
          <w:rFonts w:ascii="Arial" w:hAnsi="Arial" w:cs="Arial"/>
          <w:color w:val="262626"/>
          <w:kern w:val="0"/>
          <w:sz w:val="20"/>
          <w:szCs w:val="28"/>
        </w:rPr>
        <w:t>方法后终止</w:t>
      </w:r>
    </w:p>
    <w:p w14:paraId="58D20B32"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异常终止：调用</w:t>
      </w:r>
      <w:r w:rsidRPr="003B6E8A">
        <w:rPr>
          <w:rFonts w:ascii="Arial" w:hAnsi="Arial" w:cs="Arial"/>
          <w:b/>
          <w:bCs/>
          <w:color w:val="262626"/>
          <w:kern w:val="0"/>
          <w:sz w:val="20"/>
          <w:szCs w:val="28"/>
        </w:rPr>
        <w:t>stop()</w:t>
      </w:r>
      <w:r w:rsidRPr="003B6E8A">
        <w:rPr>
          <w:rFonts w:ascii="Arial" w:hAnsi="Arial" w:cs="Arial"/>
          <w:color w:val="262626"/>
          <w:kern w:val="0"/>
          <w:sz w:val="20"/>
          <w:szCs w:val="28"/>
        </w:rPr>
        <w:t>方法让一个线程终止运行</w:t>
      </w:r>
    </w:p>
    <w:p w14:paraId="0D046DA3"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b/>
          <w:bCs/>
          <w:color w:val="262626"/>
          <w:kern w:val="0"/>
          <w:sz w:val="20"/>
          <w:szCs w:val="28"/>
        </w:rPr>
        <w:t>堵塞（</w:t>
      </w:r>
      <w:r w:rsidRPr="003B6E8A">
        <w:rPr>
          <w:rFonts w:ascii="Arial" w:hAnsi="Arial" w:cs="Arial"/>
          <w:b/>
          <w:bCs/>
          <w:color w:val="262626"/>
          <w:kern w:val="0"/>
          <w:sz w:val="20"/>
          <w:szCs w:val="28"/>
        </w:rPr>
        <w:t>blocked</w:t>
      </w:r>
      <w:r w:rsidRPr="003B6E8A">
        <w:rPr>
          <w:rFonts w:ascii="Arial" w:hAnsi="Arial" w:cs="Arial"/>
          <w:b/>
          <w:bCs/>
          <w:color w:val="262626"/>
          <w:kern w:val="0"/>
          <w:sz w:val="20"/>
          <w:szCs w:val="28"/>
        </w:rPr>
        <w:t>）</w:t>
      </w:r>
    </w:p>
    <w:p w14:paraId="7DEEABFA"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由于某种原因导致正在运行的线程让出</w:t>
      </w:r>
      <w:r w:rsidRPr="003B6E8A">
        <w:rPr>
          <w:rFonts w:ascii="Arial" w:hAnsi="Arial" w:cs="Arial"/>
          <w:color w:val="262626"/>
          <w:kern w:val="0"/>
          <w:sz w:val="20"/>
          <w:szCs w:val="28"/>
        </w:rPr>
        <w:t>CPU</w:t>
      </w:r>
      <w:r w:rsidRPr="003B6E8A">
        <w:rPr>
          <w:rFonts w:ascii="Arial" w:hAnsi="Arial" w:cs="Arial"/>
          <w:color w:val="262626"/>
          <w:kern w:val="0"/>
          <w:sz w:val="20"/>
          <w:szCs w:val="28"/>
        </w:rPr>
        <w:t>并暂停自己的执行，即进入堵塞状态。</w:t>
      </w:r>
    </w:p>
    <w:p w14:paraId="484884A4"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正在睡眠：用</w:t>
      </w:r>
      <w:r w:rsidRPr="003B6E8A">
        <w:rPr>
          <w:rFonts w:ascii="Arial" w:hAnsi="Arial" w:cs="Arial"/>
          <w:color w:val="262626"/>
          <w:kern w:val="0"/>
          <w:sz w:val="20"/>
          <w:szCs w:val="28"/>
        </w:rPr>
        <w:t xml:space="preserve">sleep(long t) </w:t>
      </w:r>
      <w:r w:rsidRPr="003B6E8A">
        <w:rPr>
          <w:rFonts w:ascii="Arial" w:hAnsi="Arial" w:cs="Arial"/>
          <w:color w:val="262626"/>
          <w:kern w:val="0"/>
          <w:sz w:val="20"/>
          <w:szCs w:val="28"/>
        </w:rPr>
        <w:t>方法可使线程进入睡眠方式。一个睡眠着的线程在指定的时间过去可进入就绪状态。</w:t>
      </w:r>
    </w:p>
    <w:p w14:paraId="211553EF"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正在等待：调用</w:t>
      </w:r>
      <w:r w:rsidRPr="003B6E8A">
        <w:rPr>
          <w:rFonts w:ascii="Arial" w:hAnsi="Arial" w:cs="Arial"/>
          <w:color w:val="262626"/>
          <w:kern w:val="0"/>
          <w:sz w:val="20"/>
          <w:szCs w:val="28"/>
        </w:rPr>
        <w:t>wait()</w:t>
      </w:r>
      <w:r w:rsidRPr="003B6E8A">
        <w:rPr>
          <w:rFonts w:ascii="Arial" w:hAnsi="Arial" w:cs="Arial"/>
          <w:color w:val="262626"/>
          <w:kern w:val="0"/>
          <w:sz w:val="20"/>
          <w:szCs w:val="28"/>
        </w:rPr>
        <w:t>方法。（调用</w:t>
      </w:r>
      <w:r w:rsidRPr="003B6E8A">
        <w:rPr>
          <w:rFonts w:ascii="Arial" w:hAnsi="Arial" w:cs="Arial"/>
          <w:color w:val="262626"/>
          <w:kern w:val="0"/>
          <w:sz w:val="20"/>
          <w:szCs w:val="28"/>
        </w:rPr>
        <w:t>motify()</w:t>
      </w:r>
      <w:r w:rsidRPr="003B6E8A">
        <w:rPr>
          <w:rFonts w:ascii="Arial" w:hAnsi="Arial" w:cs="Arial"/>
          <w:color w:val="262626"/>
          <w:kern w:val="0"/>
          <w:sz w:val="20"/>
          <w:szCs w:val="28"/>
        </w:rPr>
        <w:t>方法回到就绪状态）</w:t>
      </w:r>
    </w:p>
    <w:p w14:paraId="4A41AED2"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lastRenderedPageBreak/>
        <w:t>被另一个线程所阻塞：调用</w:t>
      </w:r>
      <w:r w:rsidRPr="003B6E8A">
        <w:rPr>
          <w:rFonts w:ascii="Arial" w:hAnsi="Arial" w:cs="Arial"/>
          <w:color w:val="262626"/>
          <w:kern w:val="0"/>
          <w:sz w:val="20"/>
          <w:szCs w:val="28"/>
        </w:rPr>
        <w:t>suspend()</w:t>
      </w:r>
      <w:r w:rsidRPr="003B6E8A">
        <w:rPr>
          <w:rFonts w:ascii="Arial" w:hAnsi="Arial" w:cs="Arial"/>
          <w:color w:val="262626"/>
          <w:kern w:val="0"/>
          <w:sz w:val="20"/>
          <w:szCs w:val="28"/>
        </w:rPr>
        <w:t>方法。（调用</w:t>
      </w:r>
      <w:r w:rsidRPr="003B6E8A">
        <w:rPr>
          <w:rFonts w:ascii="Arial" w:hAnsi="Arial" w:cs="Arial"/>
          <w:color w:val="262626"/>
          <w:kern w:val="0"/>
          <w:sz w:val="20"/>
          <w:szCs w:val="28"/>
        </w:rPr>
        <w:t>resume()</w:t>
      </w:r>
      <w:r w:rsidRPr="003B6E8A">
        <w:rPr>
          <w:rFonts w:ascii="Arial" w:hAnsi="Arial" w:cs="Arial"/>
          <w:color w:val="262626"/>
          <w:kern w:val="0"/>
          <w:sz w:val="20"/>
          <w:szCs w:val="28"/>
        </w:rPr>
        <w:t>方法恢复）</w:t>
      </w:r>
    </w:p>
    <w:p w14:paraId="54DC9491"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b/>
          <w:bCs/>
          <w:color w:val="262626"/>
          <w:kern w:val="0"/>
          <w:sz w:val="20"/>
          <w:szCs w:val="28"/>
        </w:rPr>
        <w:t>2.</w:t>
      </w:r>
      <w:r w:rsidRPr="003B6E8A">
        <w:rPr>
          <w:rFonts w:ascii="Arial" w:hAnsi="Arial" w:cs="Arial"/>
          <w:b/>
          <w:bCs/>
          <w:color w:val="262626"/>
          <w:kern w:val="0"/>
          <w:sz w:val="20"/>
          <w:szCs w:val="28"/>
        </w:rPr>
        <w:t>常用方法</w:t>
      </w:r>
    </w:p>
    <w:p w14:paraId="2D3C5632"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 xml:space="preserve">void run()   </w:t>
      </w:r>
      <w:r w:rsidRPr="003B6E8A">
        <w:rPr>
          <w:rFonts w:ascii="Arial" w:hAnsi="Arial" w:cs="Arial"/>
          <w:color w:val="262626"/>
          <w:kern w:val="0"/>
          <w:sz w:val="20"/>
          <w:szCs w:val="28"/>
        </w:rPr>
        <w:t>创建该类的子类时必须实现的方法</w:t>
      </w:r>
    </w:p>
    <w:p w14:paraId="7EC375A1"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 xml:space="preserve">void start() </w:t>
      </w:r>
      <w:r w:rsidRPr="003B6E8A">
        <w:rPr>
          <w:rFonts w:ascii="Arial" w:hAnsi="Arial" w:cs="Arial"/>
          <w:color w:val="262626"/>
          <w:kern w:val="0"/>
          <w:sz w:val="20"/>
          <w:szCs w:val="28"/>
        </w:rPr>
        <w:t>开启线程的方法</w:t>
      </w:r>
    </w:p>
    <w:p w14:paraId="2B84ADE8"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 xml:space="preserve">static void sleep(long t) </w:t>
      </w:r>
      <w:r w:rsidRPr="003B6E8A">
        <w:rPr>
          <w:rFonts w:ascii="Arial" w:hAnsi="Arial" w:cs="Arial"/>
          <w:color w:val="262626"/>
          <w:kern w:val="0"/>
          <w:sz w:val="20"/>
          <w:szCs w:val="28"/>
        </w:rPr>
        <w:t>释放</w:t>
      </w:r>
      <w:r w:rsidRPr="003B6E8A">
        <w:rPr>
          <w:rFonts w:ascii="Arial" w:hAnsi="Arial" w:cs="Arial"/>
          <w:color w:val="262626"/>
          <w:kern w:val="0"/>
          <w:sz w:val="20"/>
          <w:szCs w:val="28"/>
        </w:rPr>
        <w:t>CPU</w:t>
      </w:r>
      <w:r w:rsidRPr="003B6E8A">
        <w:rPr>
          <w:rFonts w:ascii="Arial" w:hAnsi="Arial" w:cs="Arial"/>
          <w:color w:val="262626"/>
          <w:kern w:val="0"/>
          <w:sz w:val="20"/>
          <w:szCs w:val="28"/>
        </w:rPr>
        <w:t>的执行权，不释放锁</w:t>
      </w:r>
    </w:p>
    <w:p w14:paraId="1C10600B"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static void sleep(long millis,int nanos)</w:t>
      </w:r>
    </w:p>
    <w:p w14:paraId="3B4159C4"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final void wait()</w:t>
      </w:r>
      <w:r w:rsidRPr="003B6E8A">
        <w:rPr>
          <w:rFonts w:ascii="Arial" w:hAnsi="Arial" w:cs="Arial"/>
          <w:color w:val="262626"/>
          <w:kern w:val="0"/>
          <w:sz w:val="20"/>
          <w:szCs w:val="28"/>
        </w:rPr>
        <w:t>释放</w:t>
      </w:r>
      <w:r w:rsidRPr="003B6E8A">
        <w:rPr>
          <w:rFonts w:ascii="Arial" w:hAnsi="Arial" w:cs="Arial"/>
          <w:color w:val="262626"/>
          <w:kern w:val="0"/>
          <w:sz w:val="20"/>
          <w:szCs w:val="28"/>
        </w:rPr>
        <w:t>CPU</w:t>
      </w:r>
      <w:r w:rsidRPr="003B6E8A">
        <w:rPr>
          <w:rFonts w:ascii="Arial" w:hAnsi="Arial" w:cs="Arial"/>
          <w:color w:val="262626"/>
          <w:kern w:val="0"/>
          <w:sz w:val="20"/>
          <w:szCs w:val="28"/>
        </w:rPr>
        <w:t>的执行权，释放锁</w:t>
      </w:r>
    </w:p>
    <w:p w14:paraId="551D90E3"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final void notify()</w:t>
      </w:r>
    </w:p>
    <w:p w14:paraId="6A4C48C0"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static void yied()</w:t>
      </w:r>
      <w:r w:rsidRPr="003B6E8A">
        <w:rPr>
          <w:rFonts w:ascii="Arial" w:hAnsi="Arial" w:cs="Arial"/>
          <w:color w:val="262626"/>
          <w:kern w:val="0"/>
          <w:sz w:val="20"/>
          <w:szCs w:val="28"/>
        </w:rPr>
        <w:t>可以对当前线程进行临时暂停（让线程将资源释放出来）</w:t>
      </w:r>
    </w:p>
    <w:p w14:paraId="0B8FEA5C"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3.</w:t>
      </w:r>
      <w:r w:rsidRPr="003B6E8A">
        <w:rPr>
          <w:rFonts w:ascii="Arial" w:hAnsi="Arial" w:cs="Arial"/>
          <w:color w:val="262626"/>
          <w:kern w:val="0"/>
          <w:sz w:val="20"/>
          <w:szCs w:val="28"/>
        </w:rPr>
        <w:t>（</w:t>
      </w:r>
      <w:r w:rsidRPr="003B6E8A">
        <w:rPr>
          <w:rFonts w:ascii="Arial" w:hAnsi="Arial" w:cs="Arial"/>
          <w:color w:val="262626"/>
          <w:kern w:val="0"/>
          <w:sz w:val="20"/>
          <w:szCs w:val="28"/>
        </w:rPr>
        <w:t>1</w:t>
      </w:r>
      <w:r w:rsidRPr="003B6E8A">
        <w:rPr>
          <w:rFonts w:ascii="Arial" w:hAnsi="Arial" w:cs="Arial"/>
          <w:color w:val="262626"/>
          <w:kern w:val="0"/>
          <w:sz w:val="20"/>
          <w:szCs w:val="28"/>
        </w:rPr>
        <w:t>）结束线程原理：就是让</w:t>
      </w:r>
      <w:r w:rsidRPr="003B6E8A">
        <w:rPr>
          <w:rFonts w:ascii="Arial" w:hAnsi="Arial" w:cs="Arial"/>
          <w:color w:val="262626"/>
          <w:kern w:val="0"/>
          <w:sz w:val="20"/>
          <w:szCs w:val="28"/>
        </w:rPr>
        <w:t>run</w:t>
      </w:r>
      <w:r w:rsidRPr="003B6E8A">
        <w:rPr>
          <w:rFonts w:ascii="Arial" w:hAnsi="Arial" w:cs="Arial"/>
          <w:color w:val="262626"/>
          <w:kern w:val="0"/>
          <w:sz w:val="20"/>
          <w:szCs w:val="28"/>
        </w:rPr>
        <w:t>方法结束。而</w:t>
      </w:r>
      <w:r w:rsidRPr="003B6E8A">
        <w:rPr>
          <w:rFonts w:ascii="Arial" w:hAnsi="Arial" w:cs="Arial"/>
          <w:color w:val="262626"/>
          <w:kern w:val="0"/>
          <w:sz w:val="20"/>
          <w:szCs w:val="28"/>
        </w:rPr>
        <w:t>run</w:t>
      </w:r>
      <w:r w:rsidRPr="003B6E8A">
        <w:rPr>
          <w:rFonts w:ascii="Arial" w:hAnsi="Arial" w:cs="Arial"/>
          <w:color w:val="262626"/>
          <w:kern w:val="0"/>
          <w:sz w:val="20"/>
          <w:szCs w:val="28"/>
        </w:rPr>
        <w:t>方法中通常会定义循环结构，所以只要控制住循环即可</w:t>
      </w:r>
    </w:p>
    <w:p w14:paraId="2B1E8186"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(2)</w:t>
      </w:r>
      <w:r w:rsidRPr="003B6E8A">
        <w:rPr>
          <w:rFonts w:ascii="Arial" w:hAnsi="Arial" w:cs="Arial"/>
          <w:color w:val="262626"/>
          <w:kern w:val="0"/>
          <w:sz w:val="20"/>
          <w:szCs w:val="28"/>
        </w:rPr>
        <w:t>方法</w:t>
      </w:r>
      <w:r w:rsidRPr="003B6E8A">
        <w:rPr>
          <w:rFonts w:ascii="Arial" w:hAnsi="Arial" w:cs="Arial"/>
          <w:color w:val="262626"/>
          <w:kern w:val="0"/>
          <w:sz w:val="20"/>
          <w:szCs w:val="28"/>
        </w:rPr>
        <w:t>----</w:t>
      </w:r>
      <w:r w:rsidRPr="003B6E8A">
        <w:rPr>
          <w:rFonts w:ascii="Arial" w:hAnsi="Arial" w:cs="Arial"/>
          <w:color w:val="262626"/>
          <w:kern w:val="0"/>
          <w:sz w:val="20"/>
          <w:szCs w:val="28"/>
        </w:rPr>
        <w:t>可以</w:t>
      </w:r>
      <w:r w:rsidRPr="003B6E8A">
        <w:rPr>
          <w:rFonts w:ascii="Arial" w:hAnsi="Arial" w:cs="Arial"/>
          <w:color w:val="262626"/>
          <w:kern w:val="0"/>
          <w:sz w:val="20"/>
          <w:szCs w:val="28"/>
        </w:rPr>
        <w:t>boolean</w:t>
      </w:r>
      <w:r w:rsidRPr="003B6E8A">
        <w:rPr>
          <w:rFonts w:ascii="Arial" w:hAnsi="Arial" w:cs="Arial"/>
          <w:color w:val="262626"/>
          <w:kern w:val="0"/>
          <w:sz w:val="20"/>
          <w:szCs w:val="28"/>
        </w:rPr>
        <w:t>标记的形式完成，只要在某一情况下将标记改变，让循环停止即可让线程结束</w:t>
      </w:r>
    </w:p>
    <w:p w14:paraId="4C5BAAB3"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w:t>
      </w:r>
      <w:r w:rsidRPr="003B6E8A">
        <w:rPr>
          <w:rFonts w:ascii="Arial" w:hAnsi="Arial" w:cs="Arial"/>
          <w:color w:val="262626"/>
          <w:kern w:val="0"/>
          <w:sz w:val="20"/>
          <w:szCs w:val="28"/>
        </w:rPr>
        <w:t>3</w:t>
      </w:r>
      <w:r w:rsidRPr="003B6E8A">
        <w:rPr>
          <w:rFonts w:ascii="Arial" w:hAnsi="Arial" w:cs="Arial"/>
          <w:color w:val="262626"/>
          <w:kern w:val="0"/>
          <w:sz w:val="20"/>
          <w:szCs w:val="28"/>
        </w:rPr>
        <w:t>）</w:t>
      </w:r>
      <w:r w:rsidRPr="003B6E8A">
        <w:rPr>
          <w:rFonts w:ascii="Arial" w:hAnsi="Arial" w:cs="Arial"/>
          <w:color w:val="262626"/>
          <w:kern w:val="0"/>
          <w:sz w:val="20"/>
          <w:szCs w:val="28"/>
        </w:rPr>
        <w:t>public final void join()//</w:t>
      </w:r>
      <w:r w:rsidRPr="003B6E8A">
        <w:rPr>
          <w:rFonts w:ascii="Arial" w:hAnsi="Arial" w:cs="Arial"/>
          <w:color w:val="262626"/>
          <w:kern w:val="0"/>
          <w:sz w:val="20"/>
          <w:szCs w:val="28"/>
        </w:rPr>
        <w:t>让线程加入执行，执行某一线程</w:t>
      </w:r>
      <w:r w:rsidRPr="003B6E8A">
        <w:rPr>
          <w:rFonts w:ascii="Arial" w:hAnsi="Arial" w:cs="Arial"/>
          <w:color w:val="262626"/>
          <w:kern w:val="0"/>
          <w:sz w:val="20"/>
          <w:szCs w:val="28"/>
        </w:rPr>
        <w:t>join</w:t>
      </w:r>
      <w:r w:rsidRPr="003B6E8A">
        <w:rPr>
          <w:rFonts w:ascii="Arial" w:hAnsi="Arial" w:cs="Arial"/>
          <w:color w:val="262626"/>
          <w:kern w:val="0"/>
          <w:sz w:val="20"/>
          <w:szCs w:val="28"/>
        </w:rPr>
        <w:t>方法的线程会被冻结，等待某一线程执行结束，该线程才会恢复到可运行状态</w:t>
      </w:r>
    </w:p>
    <w:p w14:paraId="73B077A1"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4.</w:t>
      </w:r>
      <w:r w:rsidRPr="003B6E8A">
        <w:rPr>
          <w:rFonts w:ascii="Arial" w:hAnsi="Arial" w:cs="Arial"/>
          <w:b/>
          <w:bCs/>
          <w:color w:val="262626"/>
          <w:kern w:val="0"/>
          <w:sz w:val="20"/>
          <w:szCs w:val="28"/>
        </w:rPr>
        <w:t xml:space="preserve"> </w:t>
      </w:r>
      <w:r w:rsidRPr="003B6E8A">
        <w:rPr>
          <w:rFonts w:ascii="Arial" w:hAnsi="Arial" w:cs="Arial"/>
          <w:b/>
          <w:bCs/>
          <w:color w:val="262626"/>
          <w:kern w:val="0"/>
          <w:sz w:val="20"/>
          <w:szCs w:val="28"/>
        </w:rPr>
        <w:t>临界资源：多个线程间共享的数据称为临界资源</w:t>
      </w:r>
    </w:p>
    <w:p w14:paraId="53EA5D30"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w:t>
      </w:r>
      <w:r w:rsidRPr="003B6E8A">
        <w:rPr>
          <w:rFonts w:ascii="Arial" w:hAnsi="Arial" w:cs="Arial"/>
          <w:color w:val="262626"/>
          <w:kern w:val="0"/>
          <w:sz w:val="20"/>
          <w:szCs w:val="28"/>
        </w:rPr>
        <w:t>1</w:t>
      </w:r>
      <w:r w:rsidRPr="003B6E8A">
        <w:rPr>
          <w:rFonts w:ascii="Arial" w:hAnsi="Arial" w:cs="Arial"/>
          <w:color w:val="262626"/>
          <w:kern w:val="0"/>
          <w:sz w:val="20"/>
          <w:szCs w:val="28"/>
        </w:rPr>
        <w:t>）</w:t>
      </w:r>
      <w:r w:rsidRPr="003B6E8A">
        <w:rPr>
          <w:rFonts w:ascii="Arial" w:hAnsi="Arial" w:cs="Arial"/>
          <w:b/>
          <w:bCs/>
          <w:color w:val="262626"/>
          <w:kern w:val="0"/>
          <w:sz w:val="20"/>
          <w:szCs w:val="28"/>
        </w:rPr>
        <w:t>互斥锁</w:t>
      </w:r>
    </w:p>
    <w:p w14:paraId="6105E476"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a.</w:t>
      </w:r>
      <w:r w:rsidRPr="003B6E8A">
        <w:rPr>
          <w:rFonts w:ascii="Arial" w:hAnsi="Arial" w:cs="Arial"/>
          <w:color w:val="262626"/>
          <w:kern w:val="0"/>
          <w:sz w:val="20"/>
          <w:szCs w:val="28"/>
        </w:rPr>
        <w:t>每个对象都对应于一个可称为</w:t>
      </w:r>
      <w:r w:rsidRPr="003B6E8A">
        <w:rPr>
          <w:rFonts w:ascii="Arial" w:hAnsi="Arial" w:cs="Arial"/>
          <w:color w:val="262626"/>
          <w:kern w:val="0"/>
          <w:sz w:val="20"/>
          <w:szCs w:val="28"/>
        </w:rPr>
        <w:t>“</w:t>
      </w:r>
      <w:r w:rsidRPr="003B6E8A">
        <w:rPr>
          <w:rFonts w:ascii="Arial" w:hAnsi="Arial" w:cs="Arial"/>
          <w:color w:val="262626"/>
          <w:kern w:val="0"/>
          <w:sz w:val="20"/>
          <w:szCs w:val="28"/>
        </w:rPr>
        <w:t>互斥锁</w:t>
      </w:r>
      <w:r w:rsidRPr="003B6E8A">
        <w:rPr>
          <w:rFonts w:ascii="Arial" w:hAnsi="Arial" w:cs="Arial"/>
          <w:color w:val="262626"/>
          <w:kern w:val="0"/>
          <w:sz w:val="20"/>
          <w:szCs w:val="28"/>
        </w:rPr>
        <w:t>”</w:t>
      </w:r>
      <w:r w:rsidRPr="003B6E8A">
        <w:rPr>
          <w:rFonts w:ascii="Arial" w:hAnsi="Arial" w:cs="Arial"/>
          <w:color w:val="262626"/>
          <w:kern w:val="0"/>
          <w:sz w:val="20"/>
          <w:szCs w:val="28"/>
        </w:rPr>
        <w:t>的标记，这个标记用来保证在任一时刻，只能有一个线程访问该对象。</w:t>
      </w:r>
    </w:p>
    <w:p w14:paraId="3A1A5D88"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b.</w:t>
      </w:r>
      <w:hyperlink r:id="rId193" w:history="1">
        <w:r w:rsidRPr="003B6E8A">
          <w:rPr>
            <w:rFonts w:ascii="Arial" w:hAnsi="Arial" w:cs="Arial"/>
            <w:b/>
            <w:bCs/>
            <w:color w:val="D41D28"/>
            <w:kern w:val="0"/>
            <w:sz w:val="20"/>
            <w:szCs w:val="28"/>
          </w:rPr>
          <w:t>Java</w:t>
        </w:r>
      </w:hyperlink>
      <w:r w:rsidRPr="003B6E8A">
        <w:rPr>
          <w:rFonts w:ascii="Arial" w:hAnsi="Arial" w:cs="Arial"/>
          <w:color w:val="262626"/>
          <w:kern w:val="0"/>
          <w:sz w:val="20"/>
          <w:szCs w:val="28"/>
        </w:rPr>
        <w:t>对象默认是可以被多个线程共用的，只是在需要时才启动</w:t>
      </w:r>
      <w:r w:rsidRPr="003B6E8A">
        <w:rPr>
          <w:rFonts w:ascii="Arial" w:hAnsi="Arial" w:cs="Arial"/>
          <w:color w:val="262626"/>
          <w:kern w:val="0"/>
          <w:sz w:val="20"/>
          <w:szCs w:val="28"/>
        </w:rPr>
        <w:t>“</w:t>
      </w:r>
      <w:r w:rsidRPr="003B6E8A">
        <w:rPr>
          <w:rFonts w:ascii="Arial" w:hAnsi="Arial" w:cs="Arial"/>
          <w:color w:val="262626"/>
          <w:kern w:val="0"/>
          <w:sz w:val="20"/>
          <w:szCs w:val="28"/>
        </w:rPr>
        <w:t>互斥锁</w:t>
      </w:r>
      <w:r w:rsidRPr="003B6E8A">
        <w:rPr>
          <w:rFonts w:ascii="Arial" w:hAnsi="Arial" w:cs="Arial"/>
          <w:color w:val="262626"/>
          <w:kern w:val="0"/>
          <w:sz w:val="20"/>
          <w:szCs w:val="28"/>
        </w:rPr>
        <w:t>”</w:t>
      </w:r>
      <w:r w:rsidRPr="003B6E8A">
        <w:rPr>
          <w:rFonts w:ascii="Arial" w:hAnsi="Arial" w:cs="Arial"/>
          <w:color w:val="262626"/>
          <w:kern w:val="0"/>
          <w:sz w:val="20"/>
          <w:szCs w:val="28"/>
        </w:rPr>
        <w:t>机制，成为专用对象。</w:t>
      </w:r>
    </w:p>
    <w:p w14:paraId="2082FC01"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c.</w:t>
      </w:r>
      <w:r w:rsidRPr="003B6E8A">
        <w:rPr>
          <w:rFonts w:ascii="Arial" w:hAnsi="Arial" w:cs="Arial"/>
          <w:color w:val="262626"/>
          <w:kern w:val="0"/>
          <w:sz w:val="20"/>
          <w:szCs w:val="28"/>
        </w:rPr>
        <w:t>关键字</w:t>
      </w:r>
      <w:r w:rsidRPr="003B6E8A">
        <w:rPr>
          <w:rFonts w:ascii="Arial" w:hAnsi="Arial" w:cs="Arial"/>
          <w:color w:val="262626"/>
          <w:kern w:val="0"/>
          <w:sz w:val="20"/>
          <w:szCs w:val="28"/>
        </w:rPr>
        <w:t>synchronized</w:t>
      </w:r>
      <w:r w:rsidRPr="003B6E8A">
        <w:rPr>
          <w:rFonts w:ascii="Arial" w:hAnsi="Arial" w:cs="Arial"/>
          <w:color w:val="262626"/>
          <w:kern w:val="0"/>
          <w:sz w:val="20"/>
          <w:szCs w:val="28"/>
        </w:rPr>
        <w:t>用来与对象的互斥锁联系</w:t>
      </w:r>
    </w:p>
    <w:p w14:paraId="7E62079B" w14:textId="08EB46D3" w:rsidR="003B6E8A" w:rsidRDefault="003B6E8A" w:rsidP="00AB69D3">
      <w:pPr>
        <w:rPr>
          <w:rFonts w:ascii="Arial" w:hAnsi="Arial" w:cs="Arial"/>
          <w:color w:val="262626"/>
          <w:kern w:val="0"/>
          <w:sz w:val="20"/>
          <w:szCs w:val="28"/>
        </w:rPr>
      </w:pPr>
      <w:r w:rsidRPr="003B6E8A">
        <w:rPr>
          <w:rFonts w:ascii="Arial" w:hAnsi="Arial" w:cs="Arial"/>
          <w:color w:val="262626"/>
          <w:kern w:val="0"/>
          <w:sz w:val="20"/>
          <w:szCs w:val="28"/>
        </w:rPr>
        <w:t>d.</w:t>
      </w:r>
      <w:r w:rsidRPr="003B6E8A">
        <w:rPr>
          <w:rFonts w:ascii="Arial" w:hAnsi="Arial" w:cs="Arial"/>
          <w:color w:val="262626"/>
          <w:kern w:val="0"/>
          <w:sz w:val="20"/>
          <w:szCs w:val="28"/>
        </w:rPr>
        <w:t>当某个对象用</w:t>
      </w:r>
      <w:r w:rsidRPr="003B6E8A">
        <w:rPr>
          <w:rFonts w:ascii="Arial" w:hAnsi="Arial" w:cs="Arial"/>
          <w:color w:val="262626"/>
          <w:kern w:val="0"/>
          <w:sz w:val="20"/>
          <w:szCs w:val="28"/>
        </w:rPr>
        <w:t>synchronized</w:t>
      </w:r>
      <w:r w:rsidRPr="003B6E8A">
        <w:rPr>
          <w:rFonts w:ascii="Arial" w:hAnsi="Arial" w:cs="Arial"/>
          <w:color w:val="262626"/>
          <w:kern w:val="0"/>
          <w:sz w:val="20"/>
          <w:szCs w:val="28"/>
        </w:rPr>
        <w:t>修饰时，表明该对象已启动</w:t>
      </w:r>
      <w:r w:rsidRPr="003B6E8A">
        <w:rPr>
          <w:rFonts w:ascii="Arial" w:hAnsi="Arial" w:cs="Arial"/>
          <w:color w:val="262626"/>
          <w:kern w:val="0"/>
          <w:sz w:val="20"/>
          <w:szCs w:val="28"/>
        </w:rPr>
        <w:t>“</w:t>
      </w:r>
      <w:r w:rsidRPr="003B6E8A">
        <w:rPr>
          <w:rFonts w:ascii="Arial" w:hAnsi="Arial" w:cs="Arial"/>
          <w:color w:val="262626"/>
          <w:kern w:val="0"/>
          <w:sz w:val="20"/>
          <w:szCs w:val="28"/>
        </w:rPr>
        <w:t>互斥锁</w:t>
      </w:r>
      <w:r w:rsidRPr="003B6E8A">
        <w:rPr>
          <w:rFonts w:ascii="Arial" w:hAnsi="Arial" w:cs="Arial"/>
          <w:color w:val="262626"/>
          <w:kern w:val="0"/>
          <w:sz w:val="20"/>
          <w:szCs w:val="28"/>
        </w:rPr>
        <w:t>”</w:t>
      </w:r>
      <w:r w:rsidRPr="003B6E8A">
        <w:rPr>
          <w:rFonts w:ascii="Arial" w:hAnsi="Arial" w:cs="Arial"/>
          <w:color w:val="262626"/>
          <w:kern w:val="0"/>
          <w:sz w:val="20"/>
          <w:szCs w:val="28"/>
        </w:rPr>
        <w:t>机制，在任一时刻只能由一个线程访问，即使该线程出现堵塞，该对象的被锁定状态也不会解除，其他线程任不能访问该对象。</w:t>
      </w:r>
    </w:p>
    <w:p w14:paraId="131ED460" w14:textId="77777777" w:rsidR="004C1C86" w:rsidRDefault="004C1C86" w:rsidP="00AB69D3">
      <w:pPr>
        <w:rPr>
          <w:rFonts w:ascii="Arial" w:hAnsi="Arial" w:cs="Arial"/>
          <w:color w:val="262626"/>
          <w:kern w:val="0"/>
          <w:sz w:val="20"/>
          <w:szCs w:val="28"/>
        </w:rPr>
      </w:pPr>
    </w:p>
    <w:p w14:paraId="20C61615" w14:textId="6D95ADE8" w:rsidR="004C1C86" w:rsidRDefault="004C1C86" w:rsidP="009460D7">
      <w:pPr>
        <w:pStyle w:val="3"/>
      </w:pPr>
      <w:r>
        <w:rPr>
          <w:rFonts w:hint="eastAsia"/>
        </w:rPr>
        <w:t>多个Activity同时启动同一个Activity，那Service有几个实例?</w:t>
      </w:r>
    </w:p>
    <w:p w14:paraId="0CFD543F" w14:textId="77777777" w:rsidR="004C1C86" w:rsidRDefault="004C1C86" w:rsidP="004C1C86"/>
    <w:p w14:paraId="223D7FE4" w14:textId="4C2EE4BB" w:rsidR="004C1C86" w:rsidRPr="00D11A16" w:rsidRDefault="004C1C86" w:rsidP="009460D7">
      <w:pPr>
        <w:pStyle w:val="3"/>
      </w:pPr>
      <w:r w:rsidRPr="00D11A16">
        <w:rPr>
          <w:rFonts w:hint="eastAsia"/>
        </w:rPr>
        <w:t>一个Activity startService之后，然后再bindService会出现什么情况？</w:t>
      </w:r>
    </w:p>
    <w:p w14:paraId="30807C57" w14:textId="77777777" w:rsidR="004C1C86" w:rsidRDefault="004C1C86" w:rsidP="004C1C86"/>
    <w:p w14:paraId="3E09C395" w14:textId="77777777" w:rsidR="004C1C86" w:rsidRDefault="004C1C86" w:rsidP="004C1C86"/>
    <w:p w14:paraId="17A10951" w14:textId="1B725F99" w:rsidR="004C1C86" w:rsidRPr="0067771C" w:rsidRDefault="004C1C86" w:rsidP="009460D7">
      <w:pPr>
        <w:pStyle w:val="3"/>
      </w:pPr>
      <w:r w:rsidRPr="0067771C">
        <w:rPr>
          <w:rFonts w:hint="eastAsia"/>
        </w:rPr>
        <w:t>抽象类可以有非抽象方法吗？</w:t>
      </w:r>
    </w:p>
    <w:p w14:paraId="0247E6EA" w14:textId="72B0344F" w:rsidR="004C1C86" w:rsidRDefault="0067771C" w:rsidP="004C1C86">
      <w:r>
        <w:rPr>
          <w:rFonts w:hint="eastAsia"/>
        </w:rPr>
        <w:t>可以有，抽象类：包含抽象方法的类。只要是包含抽象方法就叫做抽象类，可以有方法体</w:t>
      </w:r>
    </w:p>
    <w:p w14:paraId="0DCA3A18" w14:textId="2223561B" w:rsidR="004C1C86" w:rsidRPr="0067771C" w:rsidRDefault="004C1C86" w:rsidP="009460D7">
      <w:pPr>
        <w:pStyle w:val="3"/>
      </w:pPr>
      <w:r w:rsidRPr="0067771C">
        <w:rPr>
          <w:rFonts w:hint="eastAsia"/>
        </w:rPr>
        <w:t>冒泡排序</w:t>
      </w:r>
    </w:p>
    <w:p w14:paraId="40AB03CE" w14:textId="77777777" w:rsidR="004C1C86" w:rsidRDefault="004C1C86" w:rsidP="004C1C86"/>
    <w:p w14:paraId="7BBDBFF0" w14:textId="39794CAE" w:rsidR="004C1C86" w:rsidRPr="0067771C" w:rsidRDefault="004C1C86" w:rsidP="009460D7">
      <w:pPr>
        <w:pStyle w:val="3"/>
      </w:pPr>
      <w:r w:rsidRPr="0067771C">
        <w:rPr>
          <w:rFonts w:hint="eastAsia"/>
        </w:rPr>
        <w:lastRenderedPageBreak/>
        <w:t>快速排序</w:t>
      </w:r>
    </w:p>
    <w:p w14:paraId="7D7F77AA" w14:textId="77777777" w:rsidR="004C1C86" w:rsidRDefault="004C1C86" w:rsidP="004C1C86"/>
    <w:p w14:paraId="1E1EA767" w14:textId="77777777" w:rsidR="004C1C86" w:rsidRDefault="004C1C86" w:rsidP="004C1C86"/>
    <w:p w14:paraId="1908CA99" w14:textId="1ED690EC" w:rsidR="004C1C86" w:rsidRPr="0067771C" w:rsidRDefault="004C1C86" w:rsidP="009460D7">
      <w:pPr>
        <w:pStyle w:val="3"/>
      </w:pPr>
      <w:r w:rsidRPr="0067771C">
        <w:rPr>
          <w:rFonts w:hint="eastAsia"/>
        </w:rPr>
        <w:t>字符串比较有几个方法</w:t>
      </w:r>
    </w:p>
    <w:p w14:paraId="28827A46" w14:textId="77777777" w:rsidR="004C1C86" w:rsidRDefault="004C1C86" w:rsidP="004C1C86"/>
    <w:p w14:paraId="3099AB08" w14:textId="15392AC6" w:rsidR="004C1C86" w:rsidRPr="0067771C" w:rsidRDefault="006322CB" w:rsidP="009460D7">
      <w:pPr>
        <w:pStyle w:val="3"/>
      </w:pPr>
      <w:r w:rsidRPr="0067771C">
        <w:rPr>
          <w:rFonts w:hint="eastAsia"/>
        </w:rPr>
        <w:t>asyncHttpClient的源码实现</w:t>
      </w:r>
    </w:p>
    <w:p w14:paraId="372F1980" w14:textId="77777777" w:rsidR="0067771C" w:rsidRDefault="0067771C" w:rsidP="0067771C"/>
    <w:p w14:paraId="24F226A2" w14:textId="10825A33" w:rsidR="0067771C" w:rsidRDefault="00106316" w:rsidP="009460D7">
      <w:pPr>
        <w:pStyle w:val="3"/>
      </w:pPr>
      <w:r w:rsidRPr="00106316">
        <w:rPr>
          <w:rFonts w:hint="eastAsia"/>
        </w:rPr>
        <w:t>线程保活的几种方式</w:t>
      </w:r>
    </w:p>
    <w:p w14:paraId="0A7BDE03"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 xml:space="preserve">1) </w:t>
      </w:r>
      <w:r w:rsidRPr="00B25B1B">
        <w:rPr>
          <w:rFonts w:ascii="Times" w:hAnsi="Times" w:cs="Times"/>
          <w:b/>
          <w:bCs/>
          <w:color w:val="303030"/>
          <w:kern w:val="0"/>
          <w:sz w:val="21"/>
          <w:szCs w:val="30"/>
        </w:rPr>
        <w:t>将</w:t>
      </w:r>
      <w:r w:rsidRPr="00B25B1B">
        <w:rPr>
          <w:rFonts w:ascii="Times" w:hAnsi="Times" w:cs="Times"/>
          <w:b/>
          <w:bCs/>
          <w:color w:val="303030"/>
          <w:kern w:val="0"/>
          <w:sz w:val="21"/>
          <w:szCs w:val="30"/>
        </w:rPr>
        <w:t>Service</w:t>
      </w:r>
      <w:r w:rsidRPr="00B25B1B">
        <w:rPr>
          <w:rFonts w:ascii="Times" w:hAnsi="Times" w:cs="Times"/>
          <w:b/>
          <w:bCs/>
          <w:color w:val="303030"/>
          <w:kern w:val="0"/>
          <w:sz w:val="21"/>
          <w:szCs w:val="30"/>
        </w:rPr>
        <w:t>设置为前台服务</w:t>
      </w:r>
      <w:r w:rsidRPr="00B25B1B">
        <w:rPr>
          <w:rFonts w:ascii="Times" w:hAnsi="Times" w:cs="Times"/>
          <w:color w:val="303030"/>
          <w:kern w:val="0"/>
          <w:sz w:val="21"/>
          <w:szCs w:val="30"/>
        </w:rPr>
        <w:t xml:space="preserve"> </w:t>
      </w:r>
    </w:p>
    <w:p w14:paraId="4D00D688"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思路：</w:t>
      </w:r>
      <w:r w:rsidRPr="00B25B1B">
        <w:rPr>
          <w:rFonts w:ascii="Times" w:hAnsi="Times" w:cs="Times"/>
          <w:color w:val="303030"/>
          <w:kern w:val="0"/>
          <w:sz w:val="21"/>
          <w:szCs w:val="30"/>
        </w:rPr>
        <w:t>启用前台服务，主要是</w:t>
      </w:r>
      <w:r w:rsidRPr="00B25B1B">
        <w:rPr>
          <w:rFonts w:ascii="Times" w:hAnsi="Times" w:cs="Times"/>
          <w:color w:val="303030"/>
          <w:kern w:val="0"/>
          <w:sz w:val="21"/>
          <w:szCs w:val="30"/>
        </w:rPr>
        <w:t xml:space="preserve">startForeground() </w:t>
      </w:r>
    </w:p>
    <w:p w14:paraId="3432F726"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保活程度：</w:t>
      </w:r>
      <w:r w:rsidRPr="00B25B1B">
        <w:rPr>
          <w:rFonts w:ascii="Times" w:hAnsi="Times" w:cs="Times"/>
          <w:color w:val="303030"/>
          <w:kern w:val="0"/>
          <w:sz w:val="21"/>
          <w:szCs w:val="30"/>
        </w:rPr>
        <w:t>一般情况下不被杀，部分定制</w:t>
      </w:r>
      <w:r w:rsidRPr="00B25B1B">
        <w:rPr>
          <w:rFonts w:ascii="Times" w:hAnsi="Times" w:cs="Times"/>
          <w:color w:val="303030"/>
          <w:kern w:val="0"/>
          <w:sz w:val="21"/>
          <w:szCs w:val="30"/>
        </w:rPr>
        <w:t>ROM</w:t>
      </w:r>
      <w:r w:rsidRPr="00B25B1B">
        <w:rPr>
          <w:rFonts w:ascii="Times" w:hAnsi="Times" w:cs="Times"/>
          <w:color w:val="303030"/>
          <w:kern w:val="0"/>
          <w:sz w:val="21"/>
          <w:szCs w:val="30"/>
        </w:rPr>
        <w:t>会在应用切到后台即杀</w:t>
      </w:r>
      <w:r w:rsidRPr="00B25B1B">
        <w:rPr>
          <w:rFonts w:ascii="Times" w:hAnsi="Times" w:cs="Times"/>
          <w:color w:val="303030"/>
          <w:kern w:val="0"/>
          <w:sz w:val="21"/>
          <w:szCs w:val="30"/>
        </w:rPr>
        <w:t xml:space="preserve"> </w:t>
      </w:r>
    </w:p>
    <w:p w14:paraId="22403B2F"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，会被</w:t>
      </w:r>
      <w:r w:rsidRPr="00B25B1B">
        <w:rPr>
          <w:rFonts w:ascii="Times" w:hAnsi="Times" w:cs="Times"/>
          <w:color w:val="303030"/>
          <w:kern w:val="0"/>
          <w:sz w:val="21"/>
          <w:szCs w:val="30"/>
        </w:rPr>
        <w:t xml:space="preserve"> force stop </w:t>
      </w:r>
      <w:r w:rsidRPr="00B25B1B">
        <w:rPr>
          <w:rFonts w:ascii="Times" w:hAnsi="Times" w:cs="Times"/>
          <w:color w:val="303030"/>
          <w:kern w:val="0"/>
          <w:sz w:val="21"/>
          <w:szCs w:val="30"/>
        </w:rPr>
        <w:t>杀死</w:t>
      </w:r>
      <w:r w:rsidRPr="00B25B1B">
        <w:rPr>
          <w:rFonts w:ascii="Times" w:hAnsi="Times" w:cs="Times"/>
          <w:color w:val="303030"/>
          <w:kern w:val="0"/>
          <w:sz w:val="21"/>
          <w:szCs w:val="30"/>
        </w:rPr>
        <w:t xml:space="preserve"> </w:t>
      </w:r>
    </w:p>
    <w:p w14:paraId="152B2D67"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lastRenderedPageBreak/>
        <w:t>代码实现：</w:t>
      </w:r>
    </w:p>
    <w:p w14:paraId="34798C2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Notificationnotification = newNotification(R</w:t>
      </w:r>
      <w:r w:rsidRPr="00B25B1B">
        <w:rPr>
          <w:rFonts w:ascii="Courier" w:hAnsi="Courier" w:cs="Courier"/>
          <w:color w:val="343434"/>
          <w:kern w:val="0"/>
          <w:sz w:val="20"/>
          <w:szCs w:val="28"/>
        </w:rPr>
        <w:t>.drawable.queen</w:t>
      </w:r>
      <w:r w:rsidRPr="00B25B1B">
        <w:rPr>
          <w:rFonts w:ascii="Courier" w:hAnsi="Courier" w:cs="Courier"/>
          <w:color w:val="262626"/>
          <w:kern w:val="0"/>
          <w:sz w:val="20"/>
          <w:szCs w:val="28"/>
        </w:rPr>
        <w:t xml:space="preserve">2, </w:t>
      </w:r>
      <w:r w:rsidRPr="00B25B1B">
        <w:rPr>
          <w:rFonts w:ascii="Courier" w:hAnsi="Courier" w:cs="Courier"/>
          <w:color w:val="107902"/>
          <w:kern w:val="0"/>
          <w:sz w:val="20"/>
          <w:szCs w:val="28"/>
        </w:rPr>
        <w:t>"</w:t>
      </w:r>
      <w:r w:rsidRPr="00B25B1B">
        <w:rPr>
          <w:rFonts w:ascii="Courier" w:hAnsi="Courier" w:cs="Courier"/>
          <w:color w:val="107902"/>
          <w:kern w:val="0"/>
          <w:sz w:val="20"/>
          <w:szCs w:val="28"/>
        </w:rPr>
        <w:t>有消息来了</w:t>
      </w:r>
      <w:r w:rsidRPr="00B25B1B">
        <w:rPr>
          <w:rFonts w:ascii="Courier" w:hAnsi="Courier" w:cs="Courier"/>
          <w:color w:val="107902"/>
          <w:kern w:val="0"/>
          <w:sz w:val="20"/>
          <w:szCs w:val="28"/>
        </w:rPr>
        <w:t>"</w:t>
      </w:r>
    </w:p>
    <w:p w14:paraId="360295C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 System</w:t>
      </w:r>
      <w:r w:rsidRPr="00B25B1B">
        <w:rPr>
          <w:rFonts w:ascii="Courier" w:hAnsi="Courier" w:cs="Courier"/>
          <w:color w:val="343434"/>
          <w:kern w:val="0"/>
          <w:sz w:val="20"/>
          <w:szCs w:val="28"/>
        </w:rPr>
        <w:t>.currentTimeMillis</w:t>
      </w:r>
      <w:r w:rsidRPr="00B25B1B">
        <w:rPr>
          <w:rFonts w:ascii="Courier" w:hAnsi="Courier" w:cs="Courier"/>
          <w:color w:val="262626"/>
          <w:kern w:val="0"/>
          <w:sz w:val="20"/>
          <w:szCs w:val="28"/>
        </w:rPr>
        <w:t>())</w:t>
      </w:r>
      <w:r w:rsidRPr="00B25B1B">
        <w:rPr>
          <w:rFonts w:ascii="Courier" w:hAnsi="Courier" w:cs="Courier"/>
          <w:color w:val="730002"/>
          <w:kern w:val="0"/>
          <w:sz w:val="20"/>
          <w:szCs w:val="28"/>
        </w:rPr>
        <w:t>;</w:t>
      </w:r>
    </w:p>
    <w:p w14:paraId="1C39A6F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6AC68B1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5DD226B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notification</w:t>
      </w:r>
      <w:r w:rsidRPr="00B25B1B">
        <w:rPr>
          <w:rFonts w:ascii="Courier" w:hAnsi="Courier" w:cs="Courier"/>
          <w:color w:val="343434"/>
          <w:kern w:val="0"/>
          <w:sz w:val="20"/>
          <w:szCs w:val="28"/>
        </w:rPr>
        <w:t>.setLatestEventInfo</w:t>
      </w:r>
      <w:r w:rsidRPr="00B25B1B">
        <w:rPr>
          <w:rFonts w:ascii="Courier" w:hAnsi="Courier" w:cs="Courier"/>
          <w:color w:val="262626"/>
          <w:kern w:val="0"/>
          <w:sz w:val="20"/>
          <w:szCs w:val="28"/>
        </w:rPr>
        <w:t xml:space="preserve">(this, </w:t>
      </w:r>
      <w:r w:rsidRPr="00B25B1B">
        <w:rPr>
          <w:rFonts w:ascii="Courier" w:hAnsi="Courier" w:cs="Courier"/>
          <w:color w:val="107902"/>
          <w:kern w:val="0"/>
          <w:sz w:val="20"/>
          <w:szCs w:val="28"/>
        </w:rPr>
        <w:t>"</w:t>
      </w:r>
      <w:r w:rsidRPr="00B25B1B">
        <w:rPr>
          <w:rFonts w:ascii="Courier" w:hAnsi="Courier" w:cs="Courier"/>
          <w:color w:val="107902"/>
          <w:kern w:val="0"/>
          <w:sz w:val="20"/>
          <w:szCs w:val="28"/>
        </w:rPr>
        <w:t>双</w:t>
      </w:r>
      <w:r w:rsidRPr="00B25B1B">
        <w:rPr>
          <w:rFonts w:ascii="Courier" w:hAnsi="Courier" w:cs="Courier"/>
          <w:color w:val="107902"/>
          <w:kern w:val="0"/>
          <w:sz w:val="20"/>
          <w:szCs w:val="28"/>
        </w:rPr>
        <w:t>11</w:t>
      </w:r>
      <w:r w:rsidRPr="00B25B1B">
        <w:rPr>
          <w:rFonts w:ascii="Courier" w:hAnsi="Courier" w:cs="Courier"/>
          <w:color w:val="107902"/>
          <w:kern w:val="0"/>
          <w:sz w:val="20"/>
          <w:szCs w:val="28"/>
        </w:rPr>
        <w:t>，上天猫！</w:t>
      </w:r>
      <w:r w:rsidRPr="00B25B1B">
        <w:rPr>
          <w:rFonts w:ascii="Courier" w:hAnsi="Courier" w:cs="Courier"/>
          <w:color w:val="107902"/>
          <w:kern w:val="0"/>
          <w:sz w:val="20"/>
          <w:szCs w:val="28"/>
        </w:rPr>
        <w:t>"</w:t>
      </w:r>
      <w:r w:rsidRPr="00B25B1B">
        <w:rPr>
          <w:rFonts w:ascii="Courier" w:hAnsi="Courier" w:cs="Courier"/>
          <w:color w:val="262626"/>
          <w:kern w:val="0"/>
          <w:sz w:val="20"/>
          <w:szCs w:val="28"/>
        </w:rPr>
        <w:t>,</w:t>
      </w:r>
    </w:p>
    <w:p w14:paraId="62248AB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107902"/>
          <w:kern w:val="0"/>
          <w:sz w:val="20"/>
          <w:szCs w:val="28"/>
        </w:rPr>
        <w:t>"</w:t>
      </w:r>
      <w:r w:rsidRPr="00B25B1B">
        <w:rPr>
          <w:rFonts w:ascii="Courier" w:hAnsi="Courier" w:cs="Courier"/>
          <w:color w:val="107902"/>
          <w:kern w:val="0"/>
          <w:sz w:val="20"/>
          <w:szCs w:val="28"/>
        </w:rPr>
        <w:t>一律</w:t>
      </w:r>
      <w:r w:rsidRPr="00B25B1B">
        <w:rPr>
          <w:rFonts w:ascii="Courier" w:hAnsi="Courier" w:cs="Courier"/>
          <w:color w:val="107902"/>
          <w:kern w:val="0"/>
          <w:sz w:val="20"/>
          <w:szCs w:val="28"/>
        </w:rPr>
        <w:t>5</w:t>
      </w:r>
      <w:r w:rsidRPr="00B25B1B">
        <w:rPr>
          <w:rFonts w:ascii="Courier" w:hAnsi="Courier" w:cs="Courier"/>
          <w:color w:val="107902"/>
          <w:kern w:val="0"/>
          <w:sz w:val="20"/>
          <w:szCs w:val="28"/>
        </w:rPr>
        <w:t>折</w:t>
      </w:r>
      <w:r w:rsidRPr="00B25B1B">
        <w:rPr>
          <w:rFonts w:ascii="Courier" w:hAnsi="Courier" w:cs="Courier"/>
          <w:color w:val="107902"/>
          <w:kern w:val="0"/>
          <w:sz w:val="20"/>
          <w:szCs w:val="28"/>
        </w:rPr>
        <w:t>"</w:t>
      </w:r>
      <w:r w:rsidRPr="00B25B1B">
        <w:rPr>
          <w:rFonts w:ascii="Courier" w:hAnsi="Courier" w:cs="Courier"/>
          <w:color w:val="262626"/>
          <w:kern w:val="0"/>
          <w:sz w:val="20"/>
          <w:szCs w:val="28"/>
        </w:rPr>
        <w:t>, null)</w:t>
      </w:r>
      <w:r w:rsidRPr="00B25B1B">
        <w:rPr>
          <w:rFonts w:ascii="Courier" w:hAnsi="Courier" w:cs="Courier"/>
          <w:color w:val="730002"/>
          <w:kern w:val="0"/>
          <w:sz w:val="20"/>
          <w:szCs w:val="28"/>
        </w:rPr>
        <w:t>;</w:t>
      </w:r>
    </w:p>
    <w:p w14:paraId="2EEA132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64EC968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r w:rsidRPr="00B25B1B">
        <w:rPr>
          <w:rFonts w:ascii="Courier" w:hAnsi="Courier" w:cs="Courier"/>
          <w:color w:val="262626"/>
          <w:kern w:val="0"/>
          <w:sz w:val="20"/>
          <w:szCs w:val="28"/>
        </w:rPr>
        <w:t>设置通知默认效果</w:t>
      </w:r>
    </w:p>
    <w:p w14:paraId="6356B19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notification</w:t>
      </w:r>
      <w:r w:rsidRPr="00B25B1B">
        <w:rPr>
          <w:rFonts w:ascii="Courier" w:hAnsi="Courier" w:cs="Courier"/>
          <w:color w:val="343434"/>
          <w:kern w:val="0"/>
          <w:sz w:val="20"/>
          <w:szCs w:val="28"/>
        </w:rPr>
        <w:t>.flags</w:t>
      </w:r>
      <w:r w:rsidRPr="00B25B1B">
        <w:rPr>
          <w:rFonts w:ascii="Courier" w:hAnsi="Courier" w:cs="Courier"/>
          <w:color w:val="262626"/>
          <w:kern w:val="0"/>
          <w:sz w:val="20"/>
          <w:szCs w:val="28"/>
        </w:rPr>
        <w:t xml:space="preserve"> = Notification</w:t>
      </w:r>
      <w:r w:rsidRPr="00B25B1B">
        <w:rPr>
          <w:rFonts w:ascii="Courier" w:hAnsi="Courier" w:cs="Courier"/>
          <w:color w:val="343434"/>
          <w:kern w:val="0"/>
          <w:sz w:val="20"/>
          <w:szCs w:val="28"/>
        </w:rPr>
        <w:t>.FLAG</w:t>
      </w:r>
      <w:r w:rsidRPr="00B25B1B">
        <w:rPr>
          <w:rFonts w:ascii="Courier" w:hAnsi="Courier" w:cs="Courier"/>
          <w:color w:val="262626"/>
          <w:kern w:val="0"/>
          <w:sz w:val="20"/>
          <w:szCs w:val="28"/>
        </w:rPr>
        <w:t>_SHOW_LIGHTS</w:t>
      </w:r>
      <w:r w:rsidRPr="00B25B1B">
        <w:rPr>
          <w:rFonts w:ascii="Courier" w:hAnsi="Courier" w:cs="Courier"/>
          <w:color w:val="730002"/>
          <w:kern w:val="0"/>
          <w:sz w:val="20"/>
          <w:szCs w:val="28"/>
        </w:rPr>
        <w:t>;</w:t>
      </w:r>
    </w:p>
    <w:p w14:paraId="0FE71EA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612B8710" w14:textId="0521E378"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startForeground(</w:t>
      </w:r>
      <w:r w:rsidRPr="00B25B1B">
        <w:rPr>
          <w:rFonts w:ascii="Courier" w:hAnsi="Courier" w:cs="Courier"/>
          <w:color w:val="0B5453"/>
          <w:kern w:val="0"/>
          <w:sz w:val="20"/>
          <w:szCs w:val="28"/>
        </w:rPr>
        <w:t>1</w:t>
      </w:r>
      <w:r w:rsidRPr="00B25B1B">
        <w:rPr>
          <w:rFonts w:ascii="Courier" w:hAnsi="Courier" w:cs="Courier"/>
          <w:color w:val="262626"/>
          <w:kern w:val="0"/>
          <w:sz w:val="20"/>
          <w:szCs w:val="28"/>
        </w:rPr>
        <w:t>, notification)</w:t>
      </w:r>
      <w:r w:rsidRPr="00B25B1B">
        <w:rPr>
          <w:rFonts w:ascii="Courier" w:hAnsi="Courier" w:cs="Courier"/>
          <w:color w:val="730002"/>
          <w:kern w:val="0"/>
          <w:sz w:val="20"/>
          <w:szCs w:val="28"/>
        </w:rPr>
        <w:t>;</w:t>
      </w:r>
    </w:p>
    <w:p w14:paraId="5DE95C1C"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 xml:space="preserve">2) </w:t>
      </w:r>
      <w:r w:rsidRPr="00B25B1B">
        <w:rPr>
          <w:rFonts w:ascii="Times" w:hAnsi="Times" w:cs="Times"/>
          <w:b/>
          <w:bCs/>
          <w:color w:val="303030"/>
          <w:kern w:val="0"/>
          <w:sz w:val="21"/>
          <w:szCs w:val="30"/>
        </w:rPr>
        <w:t>在</w:t>
      </w:r>
      <w:r w:rsidRPr="00B25B1B">
        <w:rPr>
          <w:rFonts w:ascii="Times" w:hAnsi="Times" w:cs="Times"/>
          <w:b/>
          <w:bCs/>
          <w:color w:val="303030"/>
          <w:kern w:val="0"/>
          <w:sz w:val="21"/>
          <w:szCs w:val="30"/>
        </w:rPr>
        <w:t>service</w:t>
      </w:r>
      <w:r w:rsidRPr="00B25B1B">
        <w:rPr>
          <w:rFonts w:ascii="Times" w:hAnsi="Times" w:cs="Times"/>
          <w:b/>
          <w:bCs/>
          <w:color w:val="303030"/>
          <w:kern w:val="0"/>
          <w:sz w:val="21"/>
          <w:szCs w:val="30"/>
        </w:rPr>
        <w:t>的</w:t>
      </w:r>
      <w:r w:rsidRPr="00B25B1B">
        <w:rPr>
          <w:rFonts w:ascii="Times" w:hAnsi="Times" w:cs="Times"/>
          <w:b/>
          <w:bCs/>
          <w:color w:val="303030"/>
          <w:kern w:val="0"/>
          <w:sz w:val="21"/>
          <w:szCs w:val="30"/>
        </w:rPr>
        <w:t>onstart</w:t>
      </w:r>
      <w:r w:rsidRPr="00B25B1B">
        <w:rPr>
          <w:rFonts w:ascii="Times" w:hAnsi="Times" w:cs="Times"/>
          <w:b/>
          <w:bCs/>
          <w:color w:val="303030"/>
          <w:kern w:val="0"/>
          <w:sz w:val="21"/>
          <w:szCs w:val="30"/>
        </w:rPr>
        <w:t>方法里返回</w:t>
      </w:r>
      <w:r w:rsidRPr="00B25B1B">
        <w:rPr>
          <w:rFonts w:ascii="Times" w:hAnsi="Times" w:cs="Times"/>
          <w:b/>
          <w:bCs/>
          <w:color w:val="303030"/>
          <w:kern w:val="0"/>
          <w:sz w:val="21"/>
          <w:szCs w:val="30"/>
        </w:rPr>
        <w:t xml:space="preserve"> STATR_STICK</w:t>
      </w:r>
      <w:r w:rsidRPr="00B25B1B">
        <w:rPr>
          <w:rFonts w:ascii="Times" w:hAnsi="Times" w:cs="Times"/>
          <w:color w:val="303030"/>
          <w:kern w:val="0"/>
          <w:sz w:val="21"/>
          <w:szCs w:val="30"/>
        </w:rPr>
        <w:t xml:space="preserve"> </w:t>
      </w:r>
    </w:p>
    <w:p w14:paraId="5C7F7C35"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思路：</w:t>
      </w:r>
      <w:r w:rsidRPr="00B25B1B">
        <w:rPr>
          <w:rFonts w:ascii="Times" w:hAnsi="Times" w:cs="Times"/>
          <w:color w:val="303030"/>
          <w:kern w:val="0"/>
          <w:sz w:val="21"/>
          <w:szCs w:val="30"/>
        </w:rPr>
        <w:t>其实就是</w:t>
      </w:r>
      <w:r w:rsidRPr="00B25B1B">
        <w:rPr>
          <w:rFonts w:ascii="Times" w:hAnsi="Times" w:cs="Times"/>
          <w:color w:val="303030"/>
          <w:kern w:val="0"/>
          <w:sz w:val="21"/>
          <w:szCs w:val="30"/>
        </w:rPr>
        <w:t>onStartCommand</w:t>
      </w:r>
      <w:r w:rsidRPr="00B25B1B">
        <w:rPr>
          <w:rFonts w:ascii="Times" w:hAnsi="Times" w:cs="Times"/>
          <w:color w:val="303030"/>
          <w:kern w:val="0"/>
          <w:sz w:val="21"/>
          <w:szCs w:val="30"/>
        </w:rPr>
        <w:t>中返回</w:t>
      </w:r>
      <w:r w:rsidRPr="00B25B1B">
        <w:rPr>
          <w:rFonts w:ascii="Times" w:hAnsi="Times" w:cs="Times"/>
          <w:color w:val="303030"/>
          <w:kern w:val="0"/>
          <w:sz w:val="21"/>
          <w:szCs w:val="30"/>
        </w:rPr>
        <w:t xml:space="preserve">STATR_STICK </w:t>
      </w:r>
    </w:p>
    <w:p w14:paraId="21CCD586"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保活程度：</w:t>
      </w:r>
      <w:r w:rsidRPr="00B25B1B">
        <w:rPr>
          <w:rFonts w:ascii="Times" w:hAnsi="Times" w:cs="Times"/>
          <w:color w:val="303030"/>
          <w:kern w:val="0"/>
          <w:sz w:val="21"/>
          <w:szCs w:val="30"/>
        </w:rPr>
        <w:t>有次数和时间的限制</w:t>
      </w:r>
      <w:r w:rsidRPr="00B25B1B">
        <w:rPr>
          <w:rFonts w:ascii="Times" w:hAnsi="Times" w:cs="Times"/>
          <w:color w:val="303030"/>
          <w:kern w:val="0"/>
          <w:sz w:val="21"/>
          <w:szCs w:val="30"/>
        </w:rPr>
        <w:t xml:space="preserve"> </w:t>
      </w:r>
    </w:p>
    <w:p w14:paraId="4A28281B"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，会被</w:t>
      </w:r>
      <w:r w:rsidRPr="00B25B1B">
        <w:rPr>
          <w:rFonts w:ascii="Times" w:hAnsi="Times" w:cs="Times"/>
          <w:color w:val="303030"/>
          <w:kern w:val="0"/>
          <w:sz w:val="21"/>
          <w:szCs w:val="30"/>
        </w:rPr>
        <w:t xml:space="preserve"> force stop </w:t>
      </w:r>
      <w:r w:rsidRPr="00B25B1B">
        <w:rPr>
          <w:rFonts w:ascii="Times" w:hAnsi="Times" w:cs="Times"/>
          <w:color w:val="303030"/>
          <w:kern w:val="0"/>
          <w:sz w:val="21"/>
          <w:szCs w:val="30"/>
        </w:rPr>
        <w:t>杀死</w:t>
      </w:r>
      <w:r w:rsidRPr="00B25B1B">
        <w:rPr>
          <w:rFonts w:ascii="Times" w:hAnsi="Times" w:cs="Times"/>
          <w:color w:val="303030"/>
          <w:kern w:val="0"/>
          <w:sz w:val="21"/>
          <w:szCs w:val="30"/>
        </w:rPr>
        <w:t xml:space="preserve"> </w:t>
      </w:r>
    </w:p>
    <w:p w14:paraId="01977705"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代码实现：</w:t>
      </w:r>
    </w:p>
    <w:p w14:paraId="2ABD9AD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89708B"/>
          <w:kern w:val="0"/>
          <w:sz w:val="20"/>
          <w:szCs w:val="28"/>
        </w:rPr>
        <w:t>@Override</w:t>
      </w:r>
    </w:p>
    <w:p w14:paraId="46E8E68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int</w:t>
      </w:r>
      <w:r w:rsidRPr="00B25B1B">
        <w:rPr>
          <w:rFonts w:ascii="Courier" w:hAnsi="Courier" w:cs="Courier"/>
          <w:color w:val="262626"/>
          <w:kern w:val="0"/>
          <w:sz w:val="20"/>
          <w:szCs w:val="28"/>
        </w:rPr>
        <w:t xml:space="preserve"> onStartCommand(Intent intent, </w:t>
      </w:r>
      <w:r w:rsidRPr="00B25B1B">
        <w:rPr>
          <w:rFonts w:ascii="Courier" w:hAnsi="Courier" w:cs="Courier"/>
          <w:color w:val="000075"/>
          <w:kern w:val="0"/>
          <w:sz w:val="20"/>
          <w:szCs w:val="28"/>
        </w:rPr>
        <w:t>int</w:t>
      </w:r>
      <w:r w:rsidRPr="00B25B1B">
        <w:rPr>
          <w:rFonts w:ascii="Courier" w:hAnsi="Courier" w:cs="Courier"/>
          <w:color w:val="262626"/>
          <w:kern w:val="0"/>
          <w:sz w:val="20"/>
          <w:szCs w:val="28"/>
        </w:rPr>
        <w:t xml:space="preserve"> flags, </w:t>
      </w:r>
      <w:r w:rsidRPr="00B25B1B">
        <w:rPr>
          <w:rFonts w:ascii="Courier" w:hAnsi="Courier" w:cs="Courier"/>
          <w:color w:val="000075"/>
          <w:kern w:val="0"/>
          <w:sz w:val="20"/>
          <w:szCs w:val="28"/>
        </w:rPr>
        <w:t>int</w:t>
      </w:r>
      <w:r w:rsidRPr="00B25B1B">
        <w:rPr>
          <w:rFonts w:ascii="Courier" w:hAnsi="Courier" w:cs="Courier"/>
          <w:color w:val="262626"/>
          <w:kern w:val="0"/>
          <w:sz w:val="20"/>
          <w:szCs w:val="28"/>
        </w:rPr>
        <w:t xml:space="preserve"> startId) {</w:t>
      </w:r>
    </w:p>
    <w:p w14:paraId="6FE144B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w:t>
      </w:r>
      <w:r w:rsidRPr="00B25B1B">
        <w:rPr>
          <w:rFonts w:ascii="Courier" w:hAnsi="Courier" w:cs="Courier"/>
          <w:color w:val="730002"/>
          <w:kern w:val="0"/>
          <w:sz w:val="20"/>
          <w:szCs w:val="28"/>
        </w:rPr>
        <w:t>// TODO Auto-generated method stub</w:t>
      </w:r>
    </w:p>
    <w:p w14:paraId="3015028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START_STICKY;</w:t>
      </w:r>
    </w:p>
    <w:p w14:paraId="310EF92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//return super.onStartCommand(intent, flags, startId);</w:t>
      </w:r>
    </w:p>
    <w:p w14:paraId="2678BCD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604DCC8D" w14:textId="258547D8"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23AD3962"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 xml:space="preserve">3) </w:t>
      </w:r>
      <w:r w:rsidRPr="00B25B1B">
        <w:rPr>
          <w:rFonts w:ascii="Times" w:hAnsi="Times" w:cs="Times"/>
          <w:b/>
          <w:bCs/>
          <w:color w:val="303030"/>
          <w:kern w:val="0"/>
          <w:sz w:val="21"/>
          <w:szCs w:val="30"/>
        </w:rPr>
        <w:t>添加</w:t>
      </w:r>
      <w:r w:rsidRPr="00B25B1B">
        <w:rPr>
          <w:rFonts w:ascii="Times" w:hAnsi="Times" w:cs="Times"/>
          <w:b/>
          <w:bCs/>
          <w:color w:val="303030"/>
          <w:kern w:val="0"/>
          <w:sz w:val="21"/>
          <w:szCs w:val="30"/>
        </w:rPr>
        <w:t>Manifest</w:t>
      </w:r>
      <w:r w:rsidRPr="00B25B1B">
        <w:rPr>
          <w:rFonts w:ascii="Times" w:hAnsi="Times" w:cs="Times"/>
          <w:b/>
          <w:bCs/>
          <w:color w:val="303030"/>
          <w:kern w:val="0"/>
          <w:sz w:val="21"/>
          <w:szCs w:val="30"/>
        </w:rPr>
        <w:t>文件属性值为</w:t>
      </w:r>
      <w:r w:rsidRPr="00B25B1B">
        <w:rPr>
          <w:rFonts w:ascii="Times" w:hAnsi="Times" w:cs="Times"/>
          <w:b/>
          <w:bCs/>
          <w:color w:val="303030"/>
          <w:kern w:val="0"/>
          <w:sz w:val="21"/>
          <w:szCs w:val="30"/>
        </w:rPr>
        <w:t>android:persistent=“true”</w:t>
      </w:r>
      <w:r w:rsidRPr="00B25B1B">
        <w:rPr>
          <w:rFonts w:ascii="Times" w:hAnsi="Times" w:cs="Times"/>
          <w:color w:val="303030"/>
          <w:kern w:val="0"/>
          <w:sz w:val="21"/>
          <w:szCs w:val="30"/>
        </w:rPr>
        <w:t xml:space="preserve"> </w:t>
      </w:r>
    </w:p>
    <w:p w14:paraId="477F1741"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代码实现（清单文件中配置）：</w:t>
      </w:r>
      <w:r w:rsidRPr="00B25B1B">
        <w:rPr>
          <w:rFonts w:ascii="Times" w:hAnsi="Times" w:cs="Times"/>
          <w:color w:val="303030"/>
          <w:kern w:val="0"/>
          <w:sz w:val="21"/>
          <w:szCs w:val="30"/>
        </w:rPr>
        <w:t xml:space="preserve"> </w:t>
      </w:r>
    </w:p>
    <w:p w14:paraId="71ABEA5B"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保活程度：</w:t>
      </w:r>
      <w:r w:rsidRPr="00B25B1B">
        <w:rPr>
          <w:rFonts w:ascii="Times" w:hAnsi="Times" w:cs="Times"/>
          <w:color w:val="303030"/>
          <w:kern w:val="0"/>
          <w:sz w:val="21"/>
          <w:szCs w:val="30"/>
        </w:rPr>
        <w:t>一般情况下不被杀，会被</w:t>
      </w:r>
      <w:r w:rsidRPr="00B25B1B">
        <w:rPr>
          <w:rFonts w:ascii="Times" w:hAnsi="Times" w:cs="Times"/>
          <w:color w:val="303030"/>
          <w:kern w:val="0"/>
          <w:sz w:val="21"/>
          <w:szCs w:val="30"/>
        </w:rPr>
        <w:t xml:space="preserve"> force stop </w:t>
      </w:r>
      <w:r w:rsidRPr="00B25B1B">
        <w:rPr>
          <w:rFonts w:ascii="Times" w:hAnsi="Times" w:cs="Times"/>
          <w:color w:val="303030"/>
          <w:kern w:val="0"/>
          <w:sz w:val="21"/>
          <w:szCs w:val="30"/>
        </w:rPr>
        <w:t>杀死</w:t>
      </w:r>
    </w:p>
    <w:p w14:paraId="6B4AABC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&lt;application android:name=</w:t>
      </w:r>
      <w:r w:rsidRPr="00B25B1B">
        <w:rPr>
          <w:rFonts w:ascii="Courier" w:hAnsi="Courier" w:cs="Courier"/>
          <w:color w:val="107902"/>
          <w:kern w:val="0"/>
          <w:sz w:val="20"/>
          <w:szCs w:val="28"/>
        </w:rPr>
        <w:t>"PhoneApp"</w:t>
      </w:r>
    </w:p>
    <w:p w14:paraId="2AACE1E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android:persistent=</w:t>
      </w:r>
      <w:r w:rsidRPr="00B25B1B">
        <w:rPr>
          <w:rFonts w:ascii="Courier" w:hAnsi="Courier" w:cs="Courier"/>
          <w:color w:val="107902"/>
          <w:kern w:val="0"/>
          <w:sz w:val="20"/>
          <w:szCs w:val="28"/>
        </w:rPr>
        <w:t>"true"</w:t>
      </w:r>
    </w:p>
    <w:p w14:paraId="456381C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android:label=</w:t>
      </w:r>
      <w:r w:rsidRPr="00B25B1B">
        <w:rPr>
          <w:rFonts w:ascii="Courier" w:hAnsi="Courier" w:cs="Courier"/>
          <w:color w:val="107902"/>
          <w:kern w:val="0"/>
          <w:sz w:val="20"/>
          <w:szCs w:val="28"/>
        </w:rPr>
        <w:t>"</w:t>
      </w:r>
      <w:r w:rsidRPr="00B25B1B">
        <w:rPr>
          <w:rFonts w:ascii="Courier" w:hAnsi="Courier" w:cs="Courier"/>
          <w:color w:val="520053"/>
          <w:kern w:val="0"/>
          <w:sz w:val="20"/>
          <w:szCs w:val="28"/>
        </w:rPr>
        <w:t>@string</w:t>
      </w:r>
      <w:r w:rsidRPr="00B25B1B">
        <w:rPr>
          <w:rFonts w:ascii="Courier" w:hAnsi="Courier" w:cs="Courier"/>
          <w:color w:val="107902"/>
          <w:kern w:val="0"/>
          <w:sz w:val="20"/>
          <w:szCs w:val="28"/>
        </w:rPr>
        <w:t>/dialerIconLabel"</w:t>
      </w:r>
    </w:p>
    <w:p w14:paraId="1576C33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android:icon=</w:t>
      </w:r>
      <w:r w:rsidRPr="00B25B1B">
        <w:rPr>
          <w:rFonts w:ascii="Courier" w:hAnsi="Courier" w:cs="Courier"/>
          <w:color w:val="107902"/>
          <w:kern w:val="0"/>
          <w:sz w:val="20"/>
          <w:szCs w:val="28"/>
        </w:rPr>
        <w:t>"</w:t>
      </w:r>
      <w:r w:rsidRPr="00B25B1B">
        <w:rPr>
          <w:rFonts w:ascii="Courier" w:hAnsi="Courier" w:cs="Courier"/>
          <w:color w:val="520053"/>
          <w:kern w:val="0"/>
          <w:sz w:val="20"/>
          <w:szCs w:val="28"/>
        </w:rPr>
        <w:t>@drawable</w:t>
      </w:r>
      <w:r w:rsidRPr="00B25B1B">
        <w:rPr>
          <w:rFonts w:ascii="Courier" w:hAnsi="Courier" w:cs="Courier"/>
          <w:color w:val="107902"/>
          <w:kern w:val="0"/>
          <w:sz w:val="20"/>
          <w:szCs w:val="28"/>
        </w:rPr>
        <w:t>/ic_launcher_phone"</w:t>
      </w:r>
      <w:r w:rsidRPr="00B25B1B">
        <w:rPr>
          <w:rFonts w:ascii="Courier" w:hAnsi="Courier" w:cs="Courier"/>
          <w:color w:val="262626"/>
          <w:kern w:val="0"/>
          <w:sz w:val="20"/>
          <w:szCs w:val="28"/>
        </w:rPr>
        <w:t>&gt;</w:t>
      </w:r>
    </w:p>
    <w:p w14:paraId="7BC8789A"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注意：该方法需要系统签名</w:t>
      </w:r>
    </w:p>
    <w:p w14:paraId="54C7B643"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 xml:space="preserve">4) </w:t>
      </w:r>
      <w:r w:rsidRPr="00B25B1B">
        <w:rPr>
          <w:rFonts w:ascii="Times" w:hAnsi="Times" w:cs="Times"/>
          <w:b/>
          <w:bCs/>
          <w:color w:val="303030"/>
          <w:kern w:val="0"/>
          <w:sz w:val="21"/>
          <w:szCs w:val="30"/>
        </w:rPr>
        <w:t>覆写</w:t>
      </w:r>
      <w:r w:rsidRPr="00B25B1B">
        <w:rPr>
          <w:rFonts w:ascii="Times" w:hAnsi="Times" w:cs="Times"/>
          <w:b/>
          <w:bCs/>
          <w:color w:val="303030"/>
          <w:kern w:val="0"/>
          <w:sz w:val="21"/>
          <w:szCs w:val="30"/>
        </w:rPr>
        <w:t>Service</w:t>
      </w:r>
      <w:r w:rsidRPr="00B25B1B">
        <w:rPr>
          <w:rFonts w:ascii="Times" w:hAnsi="Times" w:cs="Times"/>
          <w:b/>
          <w:bCs/>
          <w:color w:val="303030"/>
          <w:kern w:val="0"/>
          <w:sz w:val="21"/>
          <w:szCs w:val="30"/>
        </w:rPr>
        <w:t>的</w:t>
      </w:r>
      <w:r w:rsidRPr="00B25B1B">
        <w:rPr>
          <w:rFonts w:ascii="Times" w:hAnsi="Times" w:cs="Times"/>
          <w:b/>
          <w:bCs/>
          <w:color w:val="303030"/>
          <w:kern w:val="0"/>
          <w:sz w:val="21"/>
          <w:szCs w:val="30"/>
        </w:rPr>
        <w:t>onDestroy</w:t>
      </w:r>
      <w:r w:rsidRPr="00B25B1B">
        <w:rPr>
          <w:rFonts w:ascii="Times" w:hAnsi="Times" w:cs="Times"/>
          <w:b/>
          <w:bCs/>
          <w:color w:val="303030"/>
          <w:kern w:val="0"/>
          <w:sz w:val="21"/>
          <w:szCs w:val="30"/>
        </w:rPr>
        <w:t>方法</w:t>
      </w:r>
      <w:r w:rsidRPr="00B25B1B">
        <w:rPr>
          <w:rFonts w:ascii="Times" w:hAnsi="Times" w:cs="Times"/>
          <w:color w:val="303030"/>
          <w:kern w:val="0"/>
          <w:sz w:val="21"/>
          <w:szCs w:val="30"/>
        </w:rPr>
        <w:t xml:space="preserve"> </w:t>
      </w:r>
    </w:p>
    <w:p w14:paraId="0CA80E2C"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思路：</w:t>
      </w:r>
      <w:r w:rsidRPr="00B25B1B">
        <w:rPr>
          <w:rFonts w:ascii="Times" w:hAnsi="Times" w:cs="Times"/>
          <w:color w:val="303030"/>
          <w:kern w:val="0"/>
          <w:sz w:val="21"/>
          <w:szCs w:val="30"/>
        </w:rPr>
        <w:t>在</w:t>
      </w:r>
      <w:r w:rsidRPr="00B25B1B">
        <w:rPr>
          <w:rFonts w:ascii="Times" w:hAnsi="Times" w:cs="Times"/>
          <w:color w:val="303030"/>
          <w:kern w:val="0"/>
          <w:sz w:val="21"/>
          <w:szCs w:val="30"/>
        </w:rPr>
        <w:t>onDestroy</w:t>
      </w:r>
      <w:r w:rsidRPr="00B25B1B">
        <w:rPr>
          <w:rFonts w:ascii="Times" w:hAnsi="Times" w:cs="Times"/>
          <w:color w:val="303030"/>
          <w:kern w:val="0"/>
          <w:sz w:val="21"/>
          <w:szCs w:val="30"/>
        </w:rPr>
        <w:t>中再次启动该服务</w:t>
      </w:r>
      <w:r w:rsidRPr="00B25B1B">
        <w:rPr>
          <w:rFonts w:ascii="Times" w:hAnsi="Times" w:cs="Times"/>
          <w:color w:val="303030"/>
          <w:kern w:val="0"/>
          <w:sz w:val="21"/>
          <w:szCs w:val="30"/>
        </w:rPr>
        <w:t xml:space="preserve"> </w:t>
      </w:r>
    </w:p>
    <w:p w14:paraId="26345BB1"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保活程度：</w:t>
      </w:r>
      <w:r w:rsidRPr="00B25B1B">
        <w:rPr>
          <w:rFonts w:ascii="Times" w:hAnsi="Times" w:cs="Times"/>
          <w:color w:val="303030"/>
          <w:kern w:val="0"/>
          <w:sz w:val="21"/>
          <w:szCs w:val="30"/>
        </w:rPr>
        <w:t>很弱，只在两种情况下</w:t>
      </w:r>
      <w:r w:rsidRPr="00B25B1B">
        <w:rPr>
          <w:rFonts w:ascii="Times" w:hAnsi="Times" w:cs="Times"/>
          <w:color w:val="303030"/>
          <w:kern w:val="0"/>
          <w:sz w:val="21"/>
          <w:szCs w:val="30"/>
        </w:rPr>
        <w:t>work:</w:t>
      </w:r>
      <w:r w:rsidRPr="00B25B1B">
        <w:rPr>
          <w:rFonts w:ascii="Times" w:hAnsi="Times" w:cs="Times"/>
          <w:color w:val="303030"/>
          <w:kern w:val="0"/>
          <w:sz w:val="21"/>
          <w:szCs w:val="30"/>
        </w:rPr>
        <w:t>正在运行里杀服务、</w:t>
      </w:r>
      <w:r w:rsidRPr="00B25B1B">
        <w:rPr>
          <w:rFonts w:ascii="Times" w:hAnsi="Times" w:cs="Times"/>
          <w:color w:val="303030"/>
          <w:kern w:val="0"/>
          <w:sz w:val="21"/>
          <w:szCs w:val="30"/>
        </w:rPr>
        <w:t>DDMS</w:t>
      </w:r>
      <w:r w:rsidRPr="00B25B1B">
        <w:rPr>
          <w:rFonts w:ascii="Times" w:hAnsi="Times" w:cs="Times"/>
          <w:color w:val="303030"/>
          <w:kern w:val="0"/>
          <w:sz w:val="21"/>
          <w:szCs w:val="30"/>
        </w:rPr>
        <w:t>里</w:t>
      </w:r>
      <w:r w:rsidRPr="00B25B1B">
        <w:rPr>
          <w:rFonts w:ascii="Times" w:hAnsi="Times" w:cs="Times"/>
          <w:color w:val="303030"/>
          <w:kern w:val="0"/>
          <w:sz w:val="21"/>
          <w:szCs w:val="30"/>
        </w:rPr>
        <w:t>stop</w:t>
      </w:r>
      <w:r w:rsidRPr="00B25B1B">
        <w:rPr>
          <w:rFonts w:ascii="Times" w:hAnsi="Times" w:cs="Times"/>
          <w:color w:val="303030"/>
          <w:kern w:val="0"/>
          <w:sz w:val="21"/>
          <w:szCs w:val="30"/>
        </w:rPr>
        <w:t>进程</w:t>
      </w:r>
      <w:r w:rsidRPr="00B25B1B">
        <w:rPr>
          <w:rFonts w:ascii="Times" w:hAnsi="Times" w:cs="Times"/>
          <w:color w:val="303030"/>
          <w:kern w:val="0"/>
          <w:sz w:val="21"/>
          <w:szCs w:val="30"/>
        </w:rPr>
        <w:t xml:space="preserve"> </w:t>
      </w:r>
    </w:p>
    <w:p w14:paraId="41AE677F"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代码实现：</w:t>
      </w:r>
    </w:p>
    <w:p w14:paraId="5AC556F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89708B"/>
          <w:kern w:val="0"/>
          <w:sz w:val="20"/>
          <w:szCs w:val="28"/>
        </w:rPr>
        <w:t>@Override</w:t>
      </w:r>
    </w:p>
    <w:p w14:paraId="5FA5334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void</w:t>
      </w:r>
      <w:r w:rsidRPr="00B25B1B">
        <w:rPr>
          <w:rFonts w:ascii="Courier" w:hAnsi="Courier" w:cs="Courier"/>
          <w:color w:val="262626"/>
          <w:kern w:val="0"/>
          <w:sz w:val="20"/>
          <w:szCs w:val="28"/>
        </w:rPr>
        <w:t xml:space="preserve"> onDestroy() {</w:t>
      </w:r>
    </w:p>
    <w:p w14:paraId="5FAD929F"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Intent intent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Intent(</w:t>
      </w:r>
      <w:r w:rsidRPr="00B25B1B">
        <w:rPr>
          <w:rFonts w:ascii="Courier" w:hAnsi="Courier" w:cs="Courier"/>
          <w:color w:val="000075"/>
          <w:kern w:val="0"/>
          <w:sz w:val="20"/>
          <w:szCs w:val="28"/>
        </w:rPr>
        <w:t>this</w:t>
      </w:r>
      <w:r w:rsidRPr="00B25B1B">
        <w:rPr>
          <w:rFonts w:ascii="Courier" w:hAnsi="Courier" w:cs="Courier"/>
          <w:color w:val="262626"/>
          <w:kern w:val="0"/>
          <w:sz w:val="20"/>
          <w:szCs w:val="28"/>
        </w:rPr>
        <w:t>, KeeLiveService.class);</w:t>
      </w:r>
    </w:p>
    <w:p w14:paraId="20DEB77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startService(intent);</w:t>
      </w:r>
    </w:p>
    <w:p w14:paraId="1B30A0E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super</w:t>
      </w:r>
      <w:r w:rsidRPr="00B25B1B">
        <w:rPr>
          <w:rFonts w:ascii="Courier" w:hAnsi="Courier" w:cs="Courier"/>
          <w:color w:val="262626"/>
          <w:kern w:val="0"/>
          <w:sz w:val="20"/>
          <w:szCs w:val="28"/>
        </w:rPr>
        <w:t>.onDestroy();</w:t>
      </w:r>
    </w:p>
    <w:p w14:paraId="0CD06198" w14:textId="1653BCF9"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313CAFD4"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 xml:space="preserve">5) </w:t>
      </w:r>
      <w:r w:rsidRPr="00B25B1B">
        <w:rPr>
          <w:rFonts w:ascii="Times" w:hAnsi="Times" w:cs="Times"/>
          <w:b/>
          <w:bCs/>
          <w:color w:val="303030"/>
          <w:kern w:val="0"/>
          <w:sz w:val="21"/>
          <w:szCs w:val="30"/>
        </w:rPr>
        <w:t>监听一堆系统静态广播</w:t>
      </w:r>
      <w:r w:rsidRPr="00B25B1B">
        <w:rPr>
          <w:rFonts w:ascii="Times" w:hAnsi="Times" w:cs="Times"/>
          <w:color w:val="303030"/>
          <w:kern w:val="0"/>
          <w:sz w:val="21"/>
          <w:szCs w:val="30"/>
        </w:rPr>
        <w:t xml:space="preserve"> </w:t>
      </w:r>
    </w:p>
    <w:p w14:paraId="003226EB"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思路：</w:t>
      </w:r>
      <w:r w:rsidRPr="00B25B1B">
        <w:rPr>
          <w:rFonts w:ascii="Times" w:hAnsi="Times" w:cs="Times"/>
          <w:color w:val="303030"/>
          <w:kern w:val="0"/>
          <w:sz w:val="21"/>
          <w:szCs w:val="30"/>
        </w:rPr>
        <w:t>在发生特定系统事件时，系统会发出响应的广播，通过在</w:t>
      </w:r>
      <w:r w:rsidRPr="00B25B1B">
        <w:rPr>
          <w:rFonts w:ascii="Times" w:hAnsi="Times" w:cs="Times"/>
          <w:color w:val="303030"/>
          <w:kern w:val="0"/>
          <w:sz w:val="21"/>
          <w:szCs w:val="30"/>
        </w:rPr>
        <w:t xml:space="preserve"> AndroidManifest </w:t>
      </w:r>
      <w:r w:rsidRPr="00B25B1B">
        <w:rPr>
          <w:rFonts w:ascii="Times" w:hAnsi="Times" w:cs="Times"/>
          <w:color w:val="303030"/>
          <w:kern w:val="0"/>
          <w:sz w:val="21"/>
          <w:szCs w:val="30"/>
        </w:rPr>
        <w:t>中</w:t>
      </w:r>
      <w:r w:rsidRPr="00B25B1B">
        <w:rPr>
          <w:rFonts w:ascii="Times" w:hAnsi="Times" w:cs="Times"/>
          <w:color w:val="303030"/>
          <w:kern w:val="0"/>
          <w:sz w:val="21"/>
          <w:szCs w:val="30"/>
        </w:rPr>
        <w:t>“</w:t>
      </w:r>
      <w:r w:rsidRPr="00B25B1B">
        <w:rPr>
          <w:rFonts w:ascii="Times" w:hAnsi="Times" w:cs="Times"/>
          <w:color w:val="303030"/>
          <w:kern w:val="0"/>
          <w:sz w:val="21"/>
          <w:szCs w:val="30"/>
        </w:rPr>
        <w:t>静态</w:t>
      </w:r>
      <w:r w:rsidRPr="00B25B1B">
        <w:rPr>
          <w:rFonts w:ascii="Times" w:hAnsi="Times" w:cs="Times"/>
          <w:color w:val="303030"/>
          <w:kern w:val="0"/>
          <w:sz w:val="21"/>
          <w:szCs w:val="30"/>
        </w:rPr>
        <w:t>”</w:t>
      </w:r>
      <w:r w:rsidRPr="00B25B1B">
        <w:rPr>
          <w:rFonts w:ascii="Times" w:hAnsi="Times" w:cs="Times"/>
          <w:color w:val="303030"/>
          <w:kern w:val="0"/>
          <w:sz w:val="21"/>
          <w:szCs w:val="30"/>
        </w:rPr>
        <w:t>注册对应的广播监听器，即可在发生响应事件时拉活。</w:t>
      </w:r>
      <w:r w:rsidRPr="00B25B1B">
        <w:rPr>
          <w:rFonts w:ascii="Times" w:hAnsi="Times" w:cs="Times"/>
          <w:color w:val="303030"/>
          <w:kern w:val="0"/>
          <w:sz w:val="21"/>
          <w:szCs w:val="30"/>
        </w:rPr>
        <w:t xml:space="preserve"> </w:t>
      </w:r>
    </w:p>
    <w:p w14:paraId="1F0BC31D"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可以监听的系统静态广播列表如下：</w:t>
      </w:r>
      <w:r w:rsidRPr="00B25B1B">
        <w:rPr>
          <w:rFonts w:ascii="Times" w:hAnsi="Times" w:cs="Times"/>
          <w:color w:val="303030"/>
          <w:kern w:val="0"/>
          <w:sz w:val="21"/>
          <w:szCs w:val="30"/>
        </w:rPr>
        <w:t xml:space="preserve"> </w:t>
      </w:r>
    </w:p>
    <w:p w14:paraId="2148FCCA" w14:textId="768BA7F4"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noProof/>
          <w:color w:val="303030"/>
          <w:kern w:val="0"/>
          <w:sz w:val="21"/>
          <w:szCs w:val="30"/>
        </w:rPr>
        <w:lastRenderedPageBreak/>
        <w:drawing>
          <wp:inline distT="0" distB="0" distL="0" distR="0" wp14:anchorId="5448DE10" wp14:editId="25DEFC8E">
            <wp:extent cx="8407400" cy="7535545"/>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8407400" cy="7535545"/>
                    </a:xfrm>
                    <a:prstGeom prst="rect">
                      <a:avLst/>
                    </a:prstGeom>
                    <a:noFill/>
                    <a:ln>
                      <a:noFill/>
                    </a:ln>
                  </pic:spPr>
                </pic:pic>
              </a:graphicData>
            </a:graphic>
          </wp:inline>
        </w:drawing>
      </w:r>
    </w:p>
    <w:p w14:paraId="08169DAA"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lastRenderedPageBreak/>
        <w:t>保活强度：</w:t>
      </w:r>
      <w:r w:rsidRPr="00B25B1B">
        <w:rPr>
          <w:rFonts w:ascii="Times" w:hAnsi="Times" w:cs="Times"/>
          <w:color w:val="303030"/>
          <w:kern w:val="0"/>
          <w:sz w:val="21"/>
          <w:szCs w:val="30"/>
        </w:rPr>
        <w:t>我们可以发现，这个方法都是监听系统的一些广播，所以我们需要在我们的应用中注册静态广播，但是静态广播又会出现问题，那就是在</w:t>
      </w:r>
      <w:r w:rsidRPr="00B25B1B">
        <w:rPr>
          <w:rFonts w:ascii="Times" w:hAnsi="Times" w:cs="Times"/>
          <w:color w:val="303030"/>
          <w:kern w:val="0"/>
          <w:sz w:val="21"/>
          <w:szCs w:val="30"/>
        </w:rPr>
        <w:t>4.0</w:t>
      </w:r>
      <w:r w:rsidRPr="00B25B1B">
        <w:rPr>
          <w:rFonts w:ascii="Times" w:hAnsi="Times" w:cs="Times"/>
          <w:color w:val="303030"/>
          <w:kern w:val="0"/>
          <w:sz w:val="21"/>
          <w:szCs w:val="30"/>
        </w:rPr>
        <w:t>版本以上，没有启动过的应用或</w:t>
      </w:r>
      <w:r w:rsidRPr="00B25B1B">
        <w:rPr>
          <w:rFonts w:ascii="Times" w:hAnsi="Times" w:cs="Times"/>
          <w:color w:val="303030"/>
          <w:kern w:val="0"/>
          <w:sz w:val="21"/>
          <w:szCs w:val="30"/>
        </w:rPr>
        <w:t>Force-Stop</w:t>
      </w:r>
      <w:r w:rsidRPr="00B25B1B">
        <w:rPr>
          <w:rFonts w:ascii="Times" w:hAnsi="Times" w:cs="Times"/>
          <w:color w:val="303030"/>
          <w:kern w:val="0"/>
          <w:sz w:val="21"/>
          <w:szCs w:val="30"/>
        </w:rPr>
        <w:t>后收不到静态广播，也就是说</w:t>
      </w:r>
      <w:r w:rsidRPr="00B25B1B">
        <w:rPr>
          <w:rFonts w:ascii="Times" w:hAnsi="Times" w:cs="Times"/>
          <w:color w:val="303030"/>
          <w:kern w:val="0"/>
          <w:sz w:val="21"/>
          <w:szCs w:val="30"/>
        </w:rPr>
        <w:t>4.0</w:t>
      </w:r>
      <w:r w:rsidRPr="00B25B1B">
        <w:rPr>
          <w:rFonts w:ascii="Times" w:hAnsi="Times" w:cs="Times"/>
          <w:color w:val="303030"/>
          <w:kern w:val="0"/>
          <w:sz w:val="21"/>
          <w:szCs w:val="30"/>
        </w:rPr>
        <w:t>以后，如果我们应用从未启动过，或者被</w:t>
      </w:r>
      <w:r w:rsidRPr="00B25B1B">
        <w:rPr>
          <w:rFonts w:ascii="Times" w:hAnsi="Times" w:cs="Times"/>
          <w:color w:val="303030"/>
          <w:kern w:val="0"/>
          <w:sz w:val="21"/>
          <w:szCs w:val="30"/>
        </w:rPr>
        <w:t>Force-Stop</w:t>
      </w:r>
      <w:r w:rsidRPr="00B25B1B">
        <w:rPr>
          <w:rFonts w:ascii="Times" w:hAnsi="Times" w:cs="Times"/>
          <w:color w:val="303030"/>
          <w:kern w:val="0"/>
          <w:sz w:val="21"/>
          <w:szCs w:val="30"/>
        </w:rPr>
        <w:t>杀死过，是无法接收到静态广播的。</w:t>
      </w:r>
    </w:p>
    <w:p w14:paraId="66AB32C9"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如果是两个应用相互拉起，那么在一个应用内可发送带</w:t>
      </w:r>
      <w:r w:rsidRPr="00B25B1B">
        <w:rPr>
          <w:rFonts w:ascii="Times" w:hAnsi="Times" w:cs="Times"/>
          <w:color w:val="303030"/>
          <w:kern w:val="0"/>
          <w:sz w:val="21"/>
          <w:szCs w:val="30"/>
        </w:rPr>
        <w:t>FLAG_INCLUDE_STOPPED_PACKAGES</w:t>
      </w:r>
      <w:r w:rsidRPr="00B25B1B">
        <w:rPr>
          <w:rFonts w:ascii="Times" w:hAnsi="Times" w:cs="Times"/>
          <w:color w:val="303030"/>
          <w:kern w:val="0"/>
          <w:sz w:val="21"/>
          <w:szCs w:val="30"/>
        </w:rPr>
        <w:t>的</w:t>
      </w:r>
      <w:r w:rsidRPr="00B25B1B">
        <w:rPr>
          <w:rFonts w:ascii="Times" w:hAnsi="Times" w:cs="Times"/>
          <w:color w:val="303030"/>
          <w:kern w:val="0"/>
          <w:sz w:val="21"/>
          <w:szCs w:val="30"/>
        </w:rPr>
        <w:t>Intent</w:t>
      </w:r>
      <w:r w:rsidRPr="00B25B1B">
        <w:rPr>
          <w:rFonts w:ascii="Times" w:hAnsi="Times" w:cs="Times"/>
          <w:color w:val="303030"/>
          <w:kern w:val="0"/>
          <w:sz w:val="21"/>
          <w:szCs w:val="30"/>
        </w:rPr>
        <w:t>，那即使另一个应用也是以上两种情况，也可以接收到系统的广播</w:t>
      </w:r>
      <w:r w:rsidRPr="00B25B1B">
        <w:rPr>
          <w:rFonts w:ascii="Times" w:hAnsi="Times" w:cs="Times"/>
          <w:color w:val="303030"/>
          <w:kern w:val="0"/>
          <w:sz w:val="21"/>
          <w:szCs w:val="30"/>
        </w:rPr>
        <w:t xml:space="preserve"> </w:t>
      </w:r>
    </w:p>
    <w:p w14:paraId="50C8336B"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应用</w:t>
      </w:r>
      <w:r w:rsidRPr="00B25B1B">
        <w:rPr>
          <w:rFonts w:ascii="Times" w:hAnsi="Times" w:cs="Times"/>
          <w:color w:val="303030"/>
          <w:kern w:val="0"/>
          <w:sz w:val="21"/>
          <w:szCs w:val="30"/>
        </w:rPr>
        <w:t>1</w:t>
      </w:r>
      <w:r w:rsidRPr="00B25B1B">
        <w:rPr>
          <w:rFonts w:ascii="Times" w:hAnsi="Times" w:cs="Times"/>
          <w:color w:val="303030"/>
          <w:kern w:val="0"/>
          <w:sz w:val="21"/>
          <w:szCs w:val="30"/>
        </w:rPr>
        <w:t>的代码实现：</w:t>
      </w:r>
    </w:p>
    <w:p w14:paraId="2B69670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r w:rsidRPr="00B25B1B">
        <w:rPr>
          <w:rFonts w:ascii="Courier" w:hAnsi="Courier" w:cs="Courier"/>
          <w:color w:val="262626"/>
          <w:kern w:val="0"/>
          <w:sz w:val="20"/>
          <w:szCs w:val="28"/>
        </w:rPr>
        <w:t>应用</w:t>
      </w:r>
      <w:r w:rsidRPr="00B25B1B">
        <w:rPr>
          <w:rFonts w:ascii="Courier" w:hAnsi="Courier" w:cs="Courier"/>
          <w:color w:val="0B5453"/>
          <w:kern w:val="0"/>
          <w:sz w:val="20"/>
          <w:szCs w:val="28"/>
        </w:rPr>
        <w:t>1</w:t>
      </w:r>
      <w:r w:rsidRPr="00B25B1B">
        <w:rPr>
          <w:rFonts w:ascii="Courier" w:hAnsi="Courier" w:cs="Courier"/>
          <w:color w:val="262626"/>
          <w:kern w:val="0"/>
          <w:sz w:val="20"/>
          <w:szCs w:val="28"/>
        </w:rPr>
        <w:t>，发送拉起服务的广播</w:t>
      </w:r>
    </w:p>
    <w:p w14:paraId="05A1C17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Intent intent = new Intent()</w:t>
      </w:r>
      <w:r w:rsidRPr="00B25B1B">
        <w:rPr>
          <w:rFonts w:ascii="Courier" w:hAnsi="Courier" w:cs="Courier"/>
          <w:color w:val="730002"/>
          <w:kern w:val="0"/>
          <w:sz w:val="20"/>
          <w:szCs w:val="28"/>
        </w:rPr>
        <w:t>;</w:t>
      </w:r>
    </w:p>
    <w:p w14:paraId="298706B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intent</w:t>
      </w:r>
      <w:r w:rsidRPr="00B25B1B">
        <w:rPr>
          <w:rFonts w:ascii="Courier" w:hAnsi="Courier" w:cs="Courier"/>
          <w:color w:val="343434"/>
          <w:kern w:val="0"/>
          <w:sz w:val="20"/>
          <w:szCs w:val="28"/>
        </w:rPr>
        <w:t>.setAction</w:t>
      </w:r>
      <w:r w:rsidRPr="00B25B1B">
        <w:rPr>
          <w:rFonts w:ascii="Courier" w:hAnsi="Courier" w:cs="Courier"/>
          <w:color w:val="262626"/>
          <w:kern w:val="0"/>
          <w:sz w:val="20"/>
          <w:szCs w:val="28"/>
        </w:rPr>
        <w:t>(</w:t>
      </w:r>
      <w:r w:rsidRPr="00B25B1B">
        <w:rPr>
          <w:rFonts w:ascii="Courier" w:hAnsi="Courier" w:cs="Courier"/>
          <w:color w:val="107902"/>
          <w:kern w:val="0"/>
          <w:sz w:val="20"/>
          <w:szCs w:val="28"/>
        </w:rPr>
        <w:t>"com.action.keepLive"</w:t>
      </w:r>
      <w:r w:rsidRPr="00B25B1B">
        <w:rPr>
          <w:rFonts w:ascii="Courier" w:hAnsi="Courier" w:cs="Courier"/>
          <w:color w:val="262626"/>
          <w:kern w:val="0"/>
          <w:sz w:val="20"/>
          <w:szCs w:val="28"/>
        </w:rPr>
        <w:t>)</w:t>
      </w:r>
      <w:r w:rsidRPr="00B25B1B">
        <w:rPr>
          <w:rFonts w:ascii="Courier" w:hAnsi="Courier" w:cs="Courier"/>
          <w:color w:val="730002"/>
          <w:kern w:val="0"/>
          <w:sz w:val="20"/>
          <w:szCs w:val="28"/>
        </w:rPr>
        <w:t>;</w:t>
      </w:r>
    </w:p>
    <w:p w14:paraId="3C1934D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intent</w:t>
      </w:r>
      <w:r w:rsidRPr="00B25B1B">
        <w:rPr>
          <w:rFonts w:ascii="Courier" w:hAnsi="Courier" w:cs="Courier"/>
          <w:color w:val="343434"/>
          <w:kern w:val="0"/>
          <w:sz w:val="20"/>
          <w:szCs w:val="28"/>
        </w:rPr>
        <w:t>.addFlags</w:t>
      </w:r>
      <w:r w:rsidRPr="00B25B1B">
        <w:rPr>
          <w:rFonts w:ascii="Courier" w:hAnsi="Courier" w:cs="Courier"/>
          <w:color w:val="262626"/>
          <w:kern w:val="0"/>
          <w:sz w:val="20"/>
          <w:szCs w:val="28"/>
        </w:rPr>
        <w:t>(Intent</w:t>
      </w:r>
      <w:r w:rsidRPr="00B25B1B">
        <w:rPr>
          <w:rFonts w:ascii="Courier" w:hAnsi="Courier" w:cs="Courier"/>
          <w:color w:val="343434"/>
          <w:kern w:val="0"/>
          <w:sz w:val="20"/>
          <w:szCs w:val="28"/>
        </w:rPr>
        <w:t>.FLAG</w:t>
      </w:r>
      <w:r w:rsidRPr="00B25B1B">
        <w:rPr>
          <w:rFonts w:ascii="Courier" w:hAnsi="Courier" w:cs="Courier"/>
          <w:color w:val="262626"/>
          <w:kern w:val="0"/>
          <w:sz w:val="20"/>
          <w:szCs w:val="28"/>
        </w:rPr>
        <w:t>_INCLUDE_STOPPED_PACKAGES)</w:t>
      </w:r>
      <w:r w:rsidRPr="00B25B1B">
        <w:rPr>
          <w:rFonts w:ascii="Courier" w:hAnsi="Courier" w:cs="Courier"/>
          <w:color w:val="730002"/>
          <w:kern w:val="0"/>
          <w:sz w:val="20"/>
          <w:szCs w:val="28"/>
        </w:rPr>
        <w:t>;</w:t>
      </w:r>
    </w:p>
    <w:p w14:paraId="0BE96A66" w14:textId="2315CC85"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this</w:t>
      </w:r>
      <w:r w:rsidRPr="00B25B1B">
        <w:rPr>
          <w:rFonts w:ascii="Courier" w:hAnsi="Courier" w:cs="Courier"/>
          <w:color w:val="343434"/>
          <w:kern w:val="0"/>
          <w:sz w:val="20"/>
          <w:szCs w:val="28"/>
        </w:rPr>
        <w:t>.sendBroadcast</w:t>
      </w:r>
      <w:r w:rsidRPr="00B25B1B">
        <w:rPr>
          <w:rFonts w:ascii="Courier" w:hAnsi="Courier" w:cs="Courier"/>
          <w:color w:val="262626"/>
          <w:kern w:val="0"/>
          <w:sz w:val="20"/>
          <w:szCs w:val="28"/>
        </w:rPr>
        <w:t>(intent)</w:t>
      </w:r>
      <w:r w:rsidRPr="00B25B1B">
        <w:rPr>
          <w:rFonts w:ascii="Courier" w:hAnsi="Courier" w:cs="Courier"/>
          <w:color w:val="730002"/>
          <w:kern w:val="0"/>
          <w:sz w:val="20"/>
          <w:szCs w:val="28"/>
        </w:rPr>
        <w:t>;</w:t>
      </w:r>
    </w:p>
    <w:p w14:paraId="14A377CA"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应用</w:t>
      </w:r>
      <w:r w:rsidRPr="00B25B1B">
        <w:rPr>
          <w:rFonts w:ascii="Times" w:hAnsi="Times" w:cs="Times"/>
          <w:color w:val="303030"/>
          <w:kern w:val="0"/>
          <w:sz w:val="21"/>
          <w:szCs w:val="30"/>
        </w:rPr>
        <w:t>2</w:t>
      </w:r>
      <w:r w:rsidRPr="00B25B1B">
        <w:rPr>
          <w:rFonts w:ascii="Times" w:hAnsi="Times" w:cs="Times"/>
          <w:color w:val="303030"/>
          <w:kern w:val="0"/>
          <w:sz w:val="21"/>
          <w:szCs w:val="30"/>
        </w:rPr>
        <w:t>的代码实现：</w:t>
      </w:r>
    </w:p>
    <w:p w14:paraId="5E3744B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receiver</w:t>
      </w: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"com.yzy.supercleanmaster.receiver.KeepLiveReceiver"</w:t>
      </w:r>
      <w:r w:rsidRPr="00B25B1B">
        <w:rPr>
          <w:rFonts w:ascii="Courier" w:hAnsi="Courier" w:cs="Courier"/>
          <w:color w:val="0B5453"/>
          <w:kern w:val="0"/>
          <w:sz w:val="20"/>
          <w:szCs w:val="28"/>
        </w:rPr>
        <w:t>&gt;</w:t>
      </w:r>
    </w:p>
    <w:p w14:paraId="0954138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intent-filter</w:t>
      </w:r>
      <w:r w:rsidRPr="00B25B1B">
        <w:rPr>
          <w:rFonts w:ascii="Courier" w:hAnsi="Courier" w:cs="Courier"/>
          <w:color w:val="0B5453"/>
          <w:kern w:val="0"/>
          <w:sz w:val="20"/>
          <w:szCs w:val="28"/>
        </w:rPr>
        <w:t>&gt;</w:t>
      </w:r>
    </w:p>
    <w:p w14:paraId="797CC20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action</w:t>
      </w: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"com.action.keepLive"</w:t>
      </w:r>
      <w:r w:rsidRPr="00B25B1B">
        <w:rPr>
          <w:rFonts w:ascii="Courier" w:hAnsi="Courier" w:cs="Courier"/>
          <w:color w:val="0B5453"/>
          <w:kern w:val="0"/>
          <w:sz w:val="20"/>
          <w:szCs w:val="28"/>
        </w:rPr>
        <w:t xml:space="preserve"> /&gt;</w:t>
      </w:r>
    </w:p>
    <w:p w14:paraId="422B9C8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intent-filter</w:t>
      </w:r>
      <w:r w:rsidRPr="00B25B1B">
        <w:rPr>
          <w:rFonts w:ascii="Courier" w:hAnsi="Courier" w:cs="Courier"/>
          <w:color w:val="0B5453"/>
          <w:kern w:val="0"/>
          <w:sz w:val="20"/>
          <w:szCs w:val="28"/>
        </w:rPr>
        <w:t>&gt;</w:t>
      </w:r>
    </w:p>
    <w:p w14:paraId="60911192" w14:textId="412AD40D"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receiver</w:t>
      </w:r>
      <w:r w:rsidRPr="00B25B1B">
        <w:rPr>
          <w:rFonts w:ascii="Courier" w:hAnsi="Courier" w:cs="Courier"/>
          <w:color w:val="0B5453"/>
          <w:kern w:val="0"/>
          <w:sz w:val="20"/>
          <w:szCs w:val="28"/>
        </w:rPr>
        <w:t>&gt;</w:t>
      </w:r>
    </w:p>
    <w:p w14:paraId="385BF9A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class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KeepLiveReceiver</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extends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BroadcastReceiver</w:t>
      </w:r>
      <w:r w:rsidRPr="00B25B1B">
        <w:rPr>
          <w:rFonts w:ascii="Courier" w:hAnsi="Courier" w:cs="Courier"/>
          <w:color w:val="262626"/>
          <w:kern w:val="0"/>
          <w:sz w:val="20"/>
          <w:szCs w:val="28"/>
        </w:rPr>
        <w:t>{</w:t>
      </w:r>
    </w:p>
    <w:p w14:paraId="3B84B5C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w:t>
      </w:r>
      <w:r w:rsidRPr="00B25B1B">
        <w:rPr>
          <w:rFonts w:ascii="Courier" w:hAnsi="Courier" w:cs="Courier"/>
          <w:color w:val="730002"/>
          <w:kern w:val="0"/>
          <w:sz w:val="20"/>
          <w:szCs w:val="28"/>
        </w:rPr>
        <w:t>应用</w:t>
      </w:r>
      <w:r w:rsidRPr="00B25B1B">
        <w:rPr>
          <w:rFonts w:ascii="Courier" w:hAnsi="Courier" w:cs="Courier"/>
          <w:color w:val="730002"/>
          <w:kern w:val="0"/>
          <w:sz w:val="20"/>
          <w:szCs w:val="28"/>
        </w:rPr>
        <w:t>2</w:t>
      </w:r>
      <w:r w:rsidRPr="00B25B1B">
        <w:rPr>
          <w:rFonts w:ascii="Courier" w:hAnsi="Courier" w:cs="Courier"/>
          <w:color w:val="730002"/>
          <w:kern w:val="0"/>
          <w:sz w:val="20"/>
          <w:szCs w:val="28"/>
        </w:rPr>
        <w:t>中，接受应用</w:t>
      </w:r>
      <w:r w:rsidRPr="00B25B1B">
        <w:rPr>
          <w:rFonts w:ascii="Courier" w:hAnsi="Courier" w:cs="Courier"/>
          <w:color w:val="730002"/>
          <w:kern w:val="0"/>
          <w:sz w:val="20"/>
          <w:szCs w:val="28"/>
        </w:rPr>
        <w:t>1</w:t>
      </w:r>
      <w:r w:rsidRPr="00B25B1B">
        <w:rPr>
          <w:rFonts w:ascii="Courier" w:hAnsi="Courier" w:cs="Courier"/>
          <w:color w:val="730002"/>
          <w:kern w:val="0"/>
          <w:sz w:val="20"/>
          <w:szCs w:val="28"/>
        </w:rPr>
        <w:t>发送的广播，进行服务的拉起</w:t>
      </w:r>
    </w:p>
    <w:p w14:paraId="6D3DC19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w:t>
      </w:r>
      <w:r w:rsidRPr="00B25B1B">
        <w:rPr>
          <w:rFonts w:ascii="Courier" w:hAnsi="Courier" w:cs="Courier"/>
          <w:color w:val="89708B"/>
          <w:kern w:val="0"/>
          <w:sz w:val="20"/>
          <w:szCs w:val="28"/>
        </w:rPr>
        <w:t>@Override</w:t>
      </w:r>
    </w:p>
    <w:p w14:paraId="7539CB0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void</w:t>
      </w:r>
      <w:r w:rsidRPr="00B25B1B">
        <w:rPr>
          <w:rFonts w:ascii="Courier" w:hAnsi="Courier" w:cs="Courier"/>
          <w:color w:val="262626"/>
          <w:kern w:val="0"/>
          <w:sz w:val="20"/>
          <w:szCs w:val="28"/>
        </w:rPr>
        <w:t xml:space="preserve"> onReceive(Context context, Intent intent) {</w:t>
      </w:r>
    </w:p>
    <w:p w14:paraId="452F86E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Intent i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Intent(context, KeeLiveService.class);</w:t>
      </w:r>
    </w:p>
    <w:p w14:paraId="4B57AD1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context.startService(i);</w:t>
      </w:r>
    </w:p>
    <w:p w14:paraId="7D97AB9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56BF38AE" w14:textId="5529D706"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00EE4DD2"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 xml:space="preserve">6) </w:t>
      </w:r>
      <w:r w:rsidRPr="00B25B1B">
        <w:rPr>
          <w:rFonts w:ascii="Times" w:hAnsi="Times" w:cs="Times"/>
          <w:b/>
          <w:bCs/>
          <w:color w:val="303030"/>
          <w:kern w:val="0"/>
          <w:sz w:val="21"/>
          <w:szCs w:val="30"/>
        </w:rPr>
        <w:t>监听第三方应用的静态广播</w:t>
      </w:r>
      <w:r w:rsidRPr="00B25B1B">
        <w:rPr>
          <w:rFonts w:ascii="Times" w:hAnsi="Times" w:cs="Times"/>
          <w:color w:val="303030"/>
          <w:kern w:val="0"/>
          <w:sz w:val="21"/>
          <w:szCs w:val="30"/>
        </w:rPr>
        <w:t xml:space="preserve"> </w:t>
      </w:r>
    </w:p>
    <w:p w14:paraId="512C2643"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思路：</w:t>
      </w:r>
      <w:r w:rsidRPr="00B25B1B">
        <w:rPr>
          <w:rFonts w:ascii="Times" w:hAnsi="Times" w:cs="Times"/>
          <w:color w:val="303030"/>
          <w:kern w:val="0"/>
          <w:sz w:val="21"/>
          <w:szCs w:val="30"/>
        </w:rPr>
        <w:t>通过反编译第三方</w:t>
      </w:r>
      <w:r w:rsidRPr="00B25B1B">
        <w:rPr>
          <w:rFonts w:ascii="Times" w:hAnsi="Times" w:cs="Times"/>
          <w:color w:val="303030"/>
          <w:kern w:val="0"/>
          <w:sz w:val="21"/>
          <w:szCs w:val="30"/>
        </w:rPr>
        <w:t xml:space="preserve"> Top </w:t>
      </w:r>
      <w:r w:rsidRPr="00B25B1B">
        <w:rPr>
          <w:rFonts w:ascii="Times" w:hAnsi="Times" w:cs="Times"/>
          <w:color w:val="303030"/>
          <w:kern w:val="0"/>
          <w:sz w:val="21"/>
          <w:szCs w:val="30"/>
        </w:rPr>
        <w:t>应用，如：手机</w:t>
      </w:r>
      <w:r w:rsidRPr="00B25B1B">
        <w:rPr>
          <w:rFonts w:ascii="Times" w:hAnsi="Times" w:cs="Times"/>
          <w:color w:val="303030"/>
          <w:kern w:val="0"/>
          <w:sz w:val="21"/>
          <w:szCs w:val="30"/>
        </w:rPr>
        <w:t>QQ</w:t>
      </w:r>
      <w:r w:rsidRPr="00B25B1B">
        <w:rPr>
          <w:rFonts w:ascii="Times" w:hAnsi="Times" w:cs="Times"/>
          <w:color w:val="303030"/>
          <w:kern w:val="0"/>
          <w:sz w:val="21"/>
          <w:szCs w:val="30"/>
        </w:rPr>
        <w:t>、</w:t>
      </w:r>
      <w:hyperlink r:id="rId195" w:history="1">
        <w:r w:rsidRPr="00B25B1B">
          <w:rPr>
            <w:rFonts w:ascii="Times" w:hAnsi="Times" w:cs="Times"/>
            <w:b/>
            <w:bCs/>
            <w:color w:val="D41D28"/>
            <w:kern w:val="0"/>
            <w:sz w:val="21"/>
            <w:szCs w:val="30"/>
          </w:rPr>
          <w:t>微信</w:t>
        </w:r>
      </w:hyperlink>
      <w:r w:rsidRPr="00B25B1B">
        <w:rPr>
          <w:rFonts w:ascii="Times" w:hAnsi="Times" w:cs="Times"/>
          <w:color w:val="303030"/>
          <w:kern w:val="0"/>
          <w:sz w:val="21"/>
          <w:szCs w:val="30"/>
        </w:rPr>
        <w:t>、支付宝、</w:t>
      </w:r>
      <w:r w:rsidRPr="00B25B1B">
        <w:rPr>
          <w:rFonts w:ascii="Times" w:hAnsi="Times" w:cs="Times"/>
          <w:color w:val="303030"/>
          <w:kern w:val="0"/>
          <w:sz w:val="21"/>
          <w:szCs w:val="30"/>
        </w:rPr>
        <w:t>UC</w:t>
      </w:r>
      <w:r w:rsidRPr="00B25B1B">
        <w:rPr>
          <w:rFonts w:ascii="Times" w:hAnsi="Times" w:cs="Times"/>
          <w:color w:val="303030"/>
          <w:kern w:val="0"/>
          <w:sz w:val="21"/>
          <w:szCs w:val="30"/>
        </w:rPr>
        <w:t>浏览器等，以及友盟、信鸽、个推等</w:t>
      </w:r>
      <w:r w:rsidRPr="00B25B1B">
        <w:rPr>
          <w:rFonts w:ascii="Times" w:hAnsi="Times" w:cs="Times"/>
          <w:color w:val="303030"/>
          <w:kern w:val="0"/>
          <w:sz w:val="21"/>
          <w:szCs w:val="30"/>
        </w:rPr>
        <w:t xml:space="preserve"> SDK</w:t>
      </w:r>
      <w:r w:rsidRPr="00B25B1B">
        <w:rPr>
          <w:rFonts w:ascii="Times" w:hAnsi="Times" w:cs="Times"/>
          <w:color w:val="303030"/>
          <w:kern w:val="0"/>
          <w:sz w:val="21"/>
          <w:szCs w:val="30"/>
        </w:rPr>
        <w:t>，找出它们外发的广播，在应用中进行监听，这样当这些应用发出广播时，就会将我们的应用拉活。</w:t>
      </w:r>
    </w:p>
    <w:p w14:paraId="25C4C24B"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保活强度：</w:t>
      </w:r>
      <w:r w:rsidRPr="00B25B1B">
        <w:rPr>
          <w:rFonts w:ascii="Times" w:hAnsi="Times" w:cs="Times"/>
          <w:color w:val="303030"/>
          <w:kern w:val="0"/>
          <w:sz w:val="21"/>
          <w:szCs w:val="30"/>
        </w:rPr>
        <w:t xml:space="preserve"> </w:t>
      </w:r>
    </w:p>
    <w:p w14:paraId="085E700C"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该方案的局限性除与系统广播一样的因素外，主要受如下因素限制：</w:t>
      </w:r>
      <w:r w:rsidRPr="00B25B1B">
        <w:rPr>
          <w:rFonts w:ascii="Times" w:hAnsi="Times" w:cs="Times"/>
          <w:color w:val="303030"/>
          <w:kern w:val="0"/>
          <w:sz w:val="21"/>
          <w:szCs w:val="30"/>
        </w:rPr>
        <w:t xml:space="preserve"> </w:t>
      </w:r>
    </w:p>
    <w:p w14:paraId="29FD23B3"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1</w:t>
      </w:r>
      <w:r w:rsidRPr="00B25B1B">
        <w:rPr>
          <w:rFonts w:ascii="Times" w:hAnsi="Times" w:cs="Times"/>
          <w:color w:val="303030"/>
          <w:kern w:val="0"/>
          <w:sz w:val="21"/>
          <w:szCs w:val="30"/>
        </w:rPr>
        <w:t>）</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反编译分析过的第三方应用的多少</w:t>
      </w:r>
      <w:r w:rsidRPr="00B25B1B">
        <w:rPr>
          <w:rFonts w:ascii="Times" w:hAnsi="Times" w:cs="Times"/>
          <w:color w:val="303030"/>
          <w:kern w:val="0"/>
          <w:sz w:val="21"/>
          <w:szCs w:val="30"/>
        </w:rPr>
        <w:t xml:space="preserve"> </w:t>
      </w:r>
    </w:p>
    <w:p w14:paraId="6F4F4B5D"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2</w:t>
      </w:r>
      <w:r w:rsidRPr="00B25B1B">
        <w:rPr>
          <w:rFonts w:ascii="Times" w:hAnsi="Times" w:cs="Times"/>
          <w:color w:val="303030"/>
          <w:kern w:val="0"/>
          <w:sz w:val="21"/>
          <w:szCs w:val="30"/>
        </w:rPr>
        <w:t>）</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第三方应用的广播属于应用私有，当前版本中有效的广播，在后续版本随时就可能被移除或被改为不外发，这些因素都影响了拉活的效果。</w:t>
      </w:r>
    </w:p>
    <w:p w14:paraId="500B179C"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7) AlarmManager</w:t>
      </w:r>
      <w:r w:rsidRPr="00B25B1B">
        <w:rPr>
          <w:rFonts w:ascii="Times" w:hAnsi="Times" w:cs="Times"/>
          <w:b/>
          <w:bCs/>
          <w:color w:val="303030"/>
          <w:kern w:val="0"/>
          <w:sz w:val="21"/>
          <w:szCs w:val="30"/>
        </w:rPr>
        <w:t>唤醒</w:t>
      </w:r>
      <w:r w:rsidRPr="00B25B1B">
        <w:rPr>
          <w:rFonts w:ascii="Times" w:hAnsi="Times" w:cs="Times"/>
          <w:color w:val="303030"/>
          <w:kern w:val="0"/>
          <w:sz w:val="21"/>
          <w:szCs w:val="30"/>
        </w:rPr>
        <w:t xml:space="preserve"> </w:t>
      </w:r>
    </w:p>
    <w:p w14:paraId="54959A01"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思路：</w:t>
      </w:r>
      <w:r w:rsidRPr="00B25B1B">
        <w:rPr>
          <w:rFonts w:ascii="Times" w:hAnsi="Times" w:cs="Times"/>
          <w:color w:val="303030"/>
          <w:kern w:val="0"/>
          <w:sz w:val="21"/>
          <w:szCs w:val="30"/>
        </w:rPr>
        <w:t>通过</w:t>
      </w:r>
      <w:r w:rsidRPr="00B25B1B">
        <w:rPr>
          <w:rFonts w:ascii="Times" w:hAnsi="Times" w:cs="Times"/>
          <w:color w:val="303030"/>
          <w:kern w:val="0"/>
          <w:sz w:val="21"/>
          <w:szCs w:val="30"/>
        </w:rPr>
        <w:t>AlarmManager</w:t>
      </w:r>
      <w:r w:rsidRPr="00B25B1B">
        <w:rPr>
          <w:rFonts w:ascii="Times" w:hAnsi="Times" w:cs="Times"/>
          <w:color w:val="303030"/>
          <w:kern w:val="0"/>
          <w:sz w:val="21"/>
          <w:szCs w:val="30"/>
        </w:rPr>
        <w:t>设置一个定时器，定时的唤醒服务</w:t>
      </w:r>
      <w:r w:rsidRPr="00B25B1B">
        <w:rPr>
          <w:rFonts w:ascii="Times" w:hAnsi="Times" w:cs="Times"/>
          <w:color w:val="303030"/>
          <w:kern w:val="0"/>
          <w:sz w:val="21"/>
          <w:szCs w:val="30"/>
        </w:rPr>
        <w:t xml:space="preserve"> </w:t>
      </w:r>
    </w:p>
    <w:p w14:paraId="0A420C81"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w:t>
      </w:r>
      <w:r w:rsidRPr="00B25B1B">
        <w:rPr>
          <w:rFonts w:ascii="Times" w:hAnsi="Times" w:cs="Times"/>
          <w:color w:val="303030"/>
          <w:kern w:val="0"/>
          <w:sz w:val="21"/>
          <w:szCs w:val="30"/>
        </w:rPr>
        <w:t>保活强度：</w:t>
      </w:r>
      <w:r w:rsidRPr="00B25B1B">
        <w:rPr>
          <w:rFonts w:ascii="Times" w:hAnsi="Times" w:cs="Times"/>
          <w:color w:val="303030"/>
          <w:kern w:val="0"/>
          <w:sz w:val="21"/>
          <w:szCs w:val="30"/>
        </w:rPr>
        <w:t>**killBackgroundProcess</w:t>
      </w:r>
      <w:r w:rsidRPr="00B25B1B">
        <w:rPr>
          <w:rFonts w:ascii="Times" w:hAnsi="Times" w:cs="Times"/>
          <w:color w:val="303030"/>
          <w:kern w:val="0"/>
          <w:sz w:val="21"/>
          <w:szCs w:val="30"/>
        </w:rPr>
        <w:t>下，大部分情况</w:t>
      </w:r>
      <w:r w:rsidRPr="00B25B1B">
        <w:rPr>
          <w:rFonts w:ascii="Times" w:hAnsi="Times" w:cs="Times"/>
          <w:color w:val="303030"/>
          <w:kern w:val="0"/>
          <w:sz w:val="21"/>
          <w:szCs w:val="30"/>
        </w:rPr>
        <w:t>work</w:t>
      </w:r>
      <w:r w:rsidRPr="00B25B1B">
        <w:rPr>
          <w:rFonts w:ascii="Times" w:hAnsi="Times" w:cs="Times"/>
          <w:color w:val="303030"/>
          <w:kern w:val="0"/>
          <w:sz w:val="21"/>
          <w:szCs w:val="30"/>
        </w:rPr>
        <w:t>，</w:t>
      </w:r>
      <w:r w:rsidRPr="00B25B1B">
        <w:rPr>
          <w:rFonts w:ascii="Times" w:hAnsi="Times" w:cs="Times"/>
          <w:color w:val="303030"/>
          <w:kern w:val="0"/>
          <w:sz w:val="21"/>
          <w:szCs w:val="30"/>
        </w:rPr>
        <w:t xml:space="preserve"> </w:t>
      </w:r>
    </w:p>
    <w:p w14:paraId="22E6792C"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不敌</w:t>
      </w:r>
      <w:r w:rsidRPr="00B25B1B">
        <w:rPr>
          <w:rFonts w:ascii="Times" w:hAnsi="Times" w:cs="Times"/>
          <w:color w:val="303030"/>
          <w:kern w:val="0"/>
          <w:sz w:val="21"/>
          <w:szCs w:val="30"/>
        </w:rPr>
        <w:t>force-stop</w:t>
      </w:r>
      <w:r w:rsidRPr="00B25B1B">
        <w:rPr>
          <w:rFonts w:ascii="Times" w:hAnsi="Times" w:cs="Times"/>
          <w:color w:val="303030"/>
          <w:kern w:val="0"/>
          <w:sz w:val="21"/>
          <w:szCs w:val="30"/>
        </w:rPr>
        <w:t>，闹钟会被清除。</w:t>
      </w:r>
      <w:r w:rsidRPr="00B25B1B">
        <w:rPr>
          <w:rFonts w:ascii="Times" w:hAnsi="Times" w:cs="Times"/>
          <w:color w:val="303030"/>
          <w:kern w:val="0"/>
          <w:sz w:val="21"/>
          <w:szCs w:val="30"/>
        </w:rPr>
        <w:t xml:space="preserve"> </w:t>
      </w:r>
    </w:p>
    <w:p w14:paraId="7EC34B52"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代码实现：</w:t>
      </w:r>
    </w:p>
    <w:p w14:paraId="252D8DC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public void startKeepLiveService(Context context, int timeMillis,String action) {</w:t>
      </w:r>
    </w:p>
    <w:p w14:paraId="5FA541B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w:t>
      </w:r>
      <w:r w:rsidRPr="00B25B1B">
        <w:rPr>
          <w:rFonts w:ascii="Courier" w:hAnsi="Courier" w:cs="Courier"/>
          <w:color w:val="262626"/>
          <w:kern w:val="0"/>
          <w:sz w:val="20"/>
          <w:szCs w:val="28"/>
        </w:rPr>
        <w:t>获取</w:t>
      </w:r>
      <w:r w:rsidRPr="00B25B1B">
        <w:rPr>
          <w:rFonts w:ascii="Courier" w:hAnsi="Courier" w:cs="Courier"/>
          <w:color w:val="262626"/>
          <w:kern w:val="0"/>
          <w:sz w:val="20"/>
          <w:szCs w:val="28"/>
        </w:rPr>
        <w:t>AlarmManager</w:t>
      </w:r>
      <w:r w:rsidRPr="00B25B1B">
        <w:rPr>
          <w:rFonts w:ascii="Courier" w:hAnsi="Courier" w:cs="Courier"/>
          <w:color w:val="262626"/>
          <w:kern w:val="0"/>
          <w:sz w:val="20"/>
          <w:szCs w:val="28"/>
        </w:rPr>
        <w:t>系统服务</w:t>
      </w:r>
    </w:p>
    <w:p w14:paraId="61D7FB2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AlarmManager alarmManager = (AlarmManager) context</w:t>
      </w:r>
      <w:r w:rsidRPr="00B25B1B">
        <w:rPr>
          <w:rFonts w:ascii="Courier" w:hAnsi="Courier" w:cs="Courier"/>
          <w:color w:val="343434"/>
          <w:kern w:val="0"/>
          <w:sz w:val="20"/>
          <w:szCs w:val="28"/>
        </w:rPr>
        <w:t>.getSystemService</w:t>
      </w:r>
      <w:r w:rsidRPr="00B25B1B">
        <w:rPr>
          <w:rFonts w:ascii="Courier" w:hAnsi="Courier" w:cs="Courier"/>
          <w:color w:val="262626"/>
          <w:kern w:val="0"/>
          <w:sz w:val="20"/>
          <w:szCs w:val="28"/>
        </w:rPr>
        <w:t>(Context</w:t>
      </w:r>
      <w:r w:rsidRPr="00B25B1B">
        <w:rPr>
          <w:rFonts w:ascii="Courier" w:hAnsi="Courier" w:cs="Courier"/>
          <w:color w:val="343434"/>
          <w:kern w:val="0"/>
          <w:sz w:val="20"/>
          <w:szCs w:val="28"/>
        </w:rPr>
        <w:t>.ALARM</w:t>
      </w:r>
      <w:r w:rsidRPr="00B25B1B">
        <w:rPr>
          <w:rFonts w:ascii="Courier" w:hAnsi="Courier" w:cs="Courier"/>
          <w:color w:val="262626"/>
          <w:kern w:val="0"/>
          <w:sz w:val="20"/>
          <w:szCs w:val="28"/>
        </w:rPr>
        <w:t>_SERVICE)</w:t>
      </w:r>
      <w:r w:rsidRPr="00B25B1B">
        <w:rPr>
          <w:rFonts w:ascii="Courier" w:hAnsi="Courier" w:cs="Courier"/>
          <w:color w:val="730002"/>
          <w:kern w:val="0"/>
          <w:sz w:val="20"/>
          <w:szCs w:val="28"/>
        </w:rPr>
        <w:t>;</w:t>
      </w:r>
    </w:p>
    <w:p w14:paraId="35CBCF6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262626"/>
          <w:kern w:val="0"/>
          <w:sz w:val="20"/>
          <w:szCs w:val="28"/>
        </w:rPr>
        <w:t>包装</w:t>
      </w:r>
      <w:r w:rsidRPr="00B25B1B">
        <w:rPr>
          <w:rFonts w:ascii="Courier" w:hAnsi="Courier" w:cs="Courier"/>
          <w:color w:val="262626"/>
          <w:kern w:val="0"/>
          <w:sz w:val="20"/>
          <w:szCs w:val="28"/>
        </w:rPr>
        <w:t>Intent</w:t>
      </w:r>
    </w:p>
    <w:p w14:paraId="66E17FE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Intent intent = newIntent(context,KeepLiveServie</w:t>
      </w:r>
      <w:r w:rsidRPr="00B25B1B">
        <w:rPr>
          <w:rFonts w:ascii="Courier" w:hAnsi="Courier" w:cs="Courier"/>
          <w:color w:val="343434"/>
          <w:kern w:val="0"/>
          <w:sz w:val="20"/>
          <w:szCs w:val="28"/>
        </w:rPr>
        <w:t>.class</w:t>
      </w:r>
      <w:r w:rsidRPr="00B25B1B">
        <w:rPr>
          <w:rFonts w:ascii="Courier" w:hAnsi="Courier" w:cs="Courier"/>
          <w:color w:val="262626"/>
          <w:kern w:val="0"/>
          <w:sz w:val="20"/>
          <w:szCs w:val="28"/>
        </w:rPr>
        <w:t>)</w:t>
      </w:r>
      <w:r w:rsidRPr="00B25B1B">
        <w:rPr>
          <w:rFonts w:ascii="Courier" w:hAnsi="Courier" w:cs="Courier"/>
          <w:color w:val="730002"/>
          <w:kern w:val="0"/>
          <w:sz w:val="20"/>
          <w:szCs w:val="28"/>
        </w:rPr>
        <w:t>;</w:t>
      </w:r>
    </w:p>
    <w:p w14:paraId="73F3E18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intent</w:t>
      </w:r>
      <w:r w:rsidRPr="00B25B1B">
        <w:rPr>
          <w:rFonts w:ascii="Courier" w:hAnsi="Courier" w:cs="Courier"/>
          <w:color w:val="343434"/>
          <w:kern w:val="0"/>
          <w:sz w:val="20"/>
          <w:szCs w:val="28"/>
        </w:rPr>
        <w:t>.setAction</w:t>
      </w:r>
      <w:r w:rsidRPr="00B25B1B">
        <w:rPr>
          <w:rFonts w:ascii="Courier" w:hAnsi="Courier" w:cs="Courier"/>
          <w:color w:val="262626"/>
          <w:kern w:val="0"/>
          <w:sz w:val="20"/>
          <w:szCs w:val="28"/>
        </w:rPr>
        <w:t>(action)</w:t>
      </w:r>
      <w:r w:rsidRPr="00B25B1B">
        <w:rPr>
          <w:rFonts w:ascii="Courier" w:hAnsi="Courier" w:cs="Courier"/>
          <w:color w:val="730002"/>
          <w:kern w:val="0"/>
          <w:sz w:val="20"/>
          <w:szCs w:val="28"/>
        </w:rPr>
        <w:t>;</w:t>
      </w:r>
    </w:p>
    <w:p w14:paraId="6E2015D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PendingIntent pendingIntent = PendingIntent</w:t>
      </w:r>
      <w:r w:rsidRPr="00B25B1B">
        <w:rPr>
          <w:rFonts w:ascii="Courier" w:hAnsi="Courier" w:cs="Courier"/>
          <w:color w:val="343434"/>
          <w:kern w:val="0"/>
          <w:sz w:val="20"/>
          <w:szCs w:val="28"/>
        </w:rPr>
        <w:t>.getService</w:t>
      </w:r>
      <w:r w:rsidRPr="00B25B1B">
        <w:rPr>
          <w:rFonts w:ascii="Courier" w:hAnsi="Courier" w:cs="Courier"/>
          <w:color w:val="262626"/>
          <w:kern w:val="0"/>
          <w:sz w:val="20"/>
          <w:szCs w:val="28"/>
        </w:rPr>
        <w:t>(context,</w:t>
      </w:r>
      <w:r w:rsidRPr="00B25B1B">
        <w:rPr>
          <w:rFonts w:ascii="Courier" w:hAnsi="Courier" w:cs="Courier"/>
          <w:color w:val="0B5453"/>
          <w:kern w:val="0"/>
          <w:sz w:val="20"/>
          <w:szCs w:val="28"/>
        </w:rPr>
        <w:t>0</w:t>
      </w:r>
      <w:r w:rsidRPr="00B25B1B">
        <w:rPr>
          <w:rFonts w:ascii="Courier" w:hAnsi="Courier" w:cs="Courier"/>
          <w:color w:val="262626"/>
          <w:kern w:val="0"/>
          <w:sz w:val="20"/>
          <w:szCs w:val="28"/>
        </w:rPr>
        <w:t>,intent, PendingIntent</w:t>
      </w:r>
      <w:r w:rsidRPr="00B25B1B">
        <w:rPr>
          <w:rFonts w:ascii="Courier" w:hAnsi="Courier" w:cs="Courier"/>
          <w:color w:val="343434"/>
          <w:kern w:val="0"/>
          <w:sz w:val="20"/>
          <w:szCs w:val="28"/>
        </w:rPr>
        <w:t>.FLAG</w:t>
      </w:r>
      <w:r w:rsidRPr="00B25B1B">
        <w:rPr>
          <w:rFonts w:ascii="Courier" w:hAnsi="Courier" w:cs="Courier"/>
          <w:color w:val="262626"/>
          <w:kern w:val="0"/>
          <w:sz w:val="20"/>
          <w:szCs w:val="28"/>
        </w:rPr>
        <w:t>_UPDATE_CURRENT)</w:t>
      </w:r>
      <w:r w:rsidRPr="00B25B1B">
        <w:rPr>
          <w:rFonts w:ascii="Courier" w:hAnsi="Courier" w:cs="Courier"/>
          <w:color w:val="730002"/>
          <w:kern w:val="0"/>
          <w:sz w:val="20"/>
          <w:szCs w:val="28"/>
        </w:rPr>
        <w:t>;</w:t>
      </w:r>
    </w:p>
    <w:p w14:paraId="5FF2C7A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262626"/>
          <w:kern w:val="0"/>
          <w:sz w:val="20"/>
          <w:szCs w:val="28"/>
        </w:rPr>
        <w:t>添加到</w:t>
      </w:r>
      <w:r w:rsidRPr="00B25B1B">
        <w:rPr>
          <w:rFonts w:ascii="Courier" w:hAnsi="Courier" w:cs="Courier"/>
          <w:color w:val="262626"/>
          <w:kern w:val="0"/>
          <w:sz w:val="20"/>
          <w:szCs w:val="28"/>
        </w:rPr>
        <w:t>AlarmManager</w:t>
      </w:r>
    </w:p>
    <w:p w14:paraId="7FE11BF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alarmManager</w:t>
      </w:r>
      <w:r w:rsidRPr="00B25B1B">
        <w:rPr>
          <w:rFonts w:ascii="Courier" w:hAnsi="Courier" w:cs="Courier"/>
          <w:color w:val="343434"/>
          <w:kern w:val="0"/>
          <w:sz w:val="20"/>
          <w:szCs w:val="28"/>
        </w:rPr>
        <w:t>.setRepeating</w:t>
      </w:r>
      <w:r w:rsidRPr="00B25B1B">
        <w:rPr>
          <w:rFonts w:ascii="Courier" w:hAnsi="Courier" w:cs="Courier"/>
          <w:color w:val="262626"/>
          <w:kern w:val="0"/>
          <w:sz w:val="20"/>
          <w:szCs w:val="28"/>
        </w:rPr>
        <w:t>(AlarmManager</w:t>
      </w:r>
      <w:r w:rsidRPr="00B25B1B">
        <w:rPr>
          <w:rFonts w:ascii="Courier" w:hAnsi="Courier" w:cs="Courier"/>
          <w:color w:val="343434"/>
          <w:kern w:val="0"/>
          <w:sz w:val="20"/>
          <w:szCs w:val="28"/>
        </w:rPr>
        <w:t>.RTC</w:t>
      </w:r>
      <w:r w:rsidRPr="00B25B1B">
        <w:rPr>
          <w:rFonts w:ascii="Courier" w:hAnsi="Courier" w:cs="Courier"/>
          <w:color w:val="262626"/>
          <w:kern w:val="0"/>
          <w:sz w:val="20"/>
          <w:szCs w:val="28"/>
        </w:rPr>
        <w:t>_WAKEUP,System</w:t>
      </w:r>
      <w:r w:rsidRPr="00B25B1B">
        <w:rPr>
          <w:rFonts w:ascii="Courier" w:hAnsi="Courier" w:cs="Courier"/>
          <w:color w:val="343434"/>
          <w:kern w:val="0"/>
          <w:sz w:val="20"/>
          <w:szCs w:val="28"/>
        </w:rPr>
        <w:t>.currentTimeMillis</w:t>
      </w:r>
      <w:r w:rsidRPr="00B25B1B">
        <w:rPr>
          <w:rFonts w:ascii="Courier" w:hAnsi="Courier" w:cs="Courier"/>
          <w:color w:val="262626"/>
          <w:kern w:val="0"/>
          <w:sz w:val="20"/>
          <w:szCs w:val="28"/>
        </w:rPr>
        <w:t>(),timeMillis,pendingIntent)</w:t>
      </w:r>
      <w:r w:rsidRPr="00B25B1B">
        <w:rPr>
          <w:rFonts w:ascii="Courier" w:hAnsi="Courier" w:cs="Courier"/>
          <w:color w:val="730002"/>
          <w:kern w:val="0"/>
          <w:sz w:val="20"/>
          <w:szCs w:val="28"/>
        </w:rPr>
        <w:t>;</w:t>
      </w:r>
    </w:p>
    <w:p w14:paraId="79FAC09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4AE14A40"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 xml:space="preserve">8) </w:t>
      </w:r>
      <w:r w:rsidRPr="00B25B1B">
        <w:rPr>
          <w:rFonts w:ascii="Times" w:hAnsi="Times" w:cs="Times"/>
          <w:b/>
          <w:bCs/>
          <w:color w:val="303030"/>
          <w:kern w:val="0"/>
          <w:sz w:val="21"/>
          <w:szCs w:val="30"/>
        </w:rPr>
        <w:t>账户同步，定时唤醒</w:t>
      </w:r>
      <w:r w:rsidRPr="00B25B1B">
        <w:rPr>
          <w:rFonts w:ascii="Times" w:hAnsi="Times" w:cs="Times"/>
          <w:color w:val="303030"/>
          <w:kern w:val="0"/>
          <w:sz w:val="21"/>
          <w:szCs w:val="30"/>
        </w:rPr>
        <w:t xml:space="preserve"> </w:t>
      </w:r>
    </w:p>
    <w:p w14:paraId="3FEA60CD"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w:t>
      </w:r>
      <w:r w:rsidRPr="00B25B1B">
        <w:rPr>
          <w:rFonts w:ascii="Times" w:hAnsi="Times" w:cs="Times"/>
          <w:color w:val="303030"/>
          <w:kern w:val="0"/>
          <w:sz w:val="21"/>
          <w:szCs w:val="30"/>
        </w:rPr>
        <w:t>思路：</w:t>
      </w:r>
      <w:r w:rsidRPr="00B25B1B">
        <w:rPr>
          <w:rFonts w:ascii="Times" w:hAnsi="Times" w:cs="Times"/>
          <w:color w:val="303030"/>
          <w:kern w:val="0"/>
          <w:sz w:val="21"/>
          <w:szCs w:val="30"/>
        </w:rPr>
        <w:t>**android</w:t>
      </w:r>
      <w:r w:rsidRPr="00B25B1B">
        <w:rPr>
          <w:rFonts w:ascii="Times" w:hAnsi="Times" w:cs="Times"/>
          <w:color w:val="303030"/>
          <w:kern w:val="0"/>
          <w:sz w:val="21"/>
          <w:szCs w:val="30"/>
        </w:rPr>
        <w:t>系统里有一个账户系统，系统定期唤醒账号更新服务，同步的事件间隔是有限制的，最短</w:t>
      </w:r>
      <w:r w:rsidRPr="00B25B1B">
        <w:rPr>
          <w:rFonts w:ascii="Times" w:hAnsi="Times" w:cs="Times"/>
          <w:color w:val="303030"/>
          <w:kern w:val="0"/>
          <w:sz w:val="21"/>
          <w:szCs w:val="30"/>
        </w:rPr>
        <w:t>1</w:t>
      </w:r>
      <w:r w:rsidRPr="00B25B1B">
        <w:rPr>
          <w:rFonts w:ascii="Times" w:hAnsi="Times" w:cs="Times"/>
          <w:color w:val="303030"/>
          <w:kern w:val="0"/>
          <w:sz w:val="21"/>
          <w:szCs w:val="30"/>
        </w:rPr>
        <w:t>分钟。</w:t>
      </w:r>
      <w:r w:rsidRPr="00B25B1B">
        <w:rPr>
          <w:rFonts w:ascii="Times" w:hAnsi="Times" w:cs="Times"/>
          <w:color w:val="303030"/>
          <w:kern w:val="0"/>
          <w:sz w:val="21"/>
          <w:szCs w:val="30"/>
        </w:rPr>
        <w:t xml:space="preserve"> </w:t>
      </w:r>
    </w:p>
    <w:p w14:paraId="1D90735D"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难点：</w:t>
      </w:r>
      <w:r w:rsidRPr="00B25B1B">
        <w:rPr>
          <w:rFonts w:ascii="Times" w:hAnsi="Times" w:cs="Times"/>
          <w:color w:val="303030"/>
          <w:kern w:val="0"/>
          <w:sz w:val="21"/>
          <w:szCs w:val="30"/>
        </w:rPr>
        <w:t>需要手动设置账户，你如何骗你的用户给你手动设置账户完了之后不卸载你，必须联网</w:t>
      </w:r>
      <w:r w:rsidRPr="00B25B1B">
        <w:rPr>
          <w:rFonts w:ascii="Times" w:hAnsi="Times" w:cs="Times"/>
          <w:color w:val="303030"/>
          <w:kern w:val="0"/>
          <w:sz w:val="21"/>
          <w:szCs w:val="30"/>
        </w:rPr>
        <w:t xml:space="preserve"> </w:t>
      </w:r>
    </w:p>
    <w:p w14:paraId="49A676EC"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代码实现：</w:t>
      </w:r>
      <w:r w:rsidRPr="00B25B1B">
        <w:rPr>
          <w:rFonts w:ascii="Times" w:hAnsi="Times" w:cs="Times"/>
          <w:color w:val="303030"/>
          <w:kern w:val="0"/>
          <w:sz w:val="21"/>
          <w:szCs w:val="30"/>
        </w:rPr>
        <w:t xml:space="preserve"> </w:t>
      </w:r>
    </w:p>
    <w:p w14:paraId="122D2829"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Calibri" w:eastAsia="Calibri" w:hAnsi="Calibri" w:cs="Calibri"/>
          <w:color w:val="303030"/>
          <w:kern w:val="0"/>
          <w:sz w:val="21"/>
          <w:szCs w:val="30"/>
        </w:rPr>
        <w:t>①</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建立数据同步系统（</w:t>
      </w:r>
      <w:r w:rsidRPr="00B25B1B">
        <w:rPr>
          <w:rFonts w:ascii="Times" w:hAnsi="Times" w:cs="Times"/>
          <w:color w:val="303030"/>
          <w:kern w:val="0"/>
          <w:sz w:val="21"/>
          <w:szCs w:val="30"/>
        </w:rPr>
        <w:t>ContentProvider</w:t>
      </w:r>
      <w:r w:rsidRPr="00B25B1B">
        <w:rPr>
          <w:rFonts w:ascii="Times" w:hAnsi="Times" w:cs="Times"/>
          <w:color w:val="303030"/>
          <w:kern w:val="0"/>
          <w:sz w:val="21"/>
          <w:szCs w:val="30"/>
        </w:rPr>
        <w:t>）</w:t>
      </w:r>
      <w:r w:rsidRPr="00B25B1B">
        <w:rPr>
          <w:rFonts w:ascii="Times" w:hAnsi="Times" w:cs="Times"/>
          <w:color w:val="303030"/>
          <w:kern w:val="0"/>
          <w:sz w:val="21"/>
          <w:szCs w:val="30"/>
        </w:rPr>
        <w:t xml:space="preserve"> </w:t>
      </w:r>
    </w:p>
    <w:p w14:paraId="696A5A00"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通过一个</w:t>
      </w:r>
      <w:r w:rsidRPr="00B25B1B">
        <w:rPr>
          <w:rFonts w:ascii="Times" w:hAnsi="Times" w:cs="Times"/>
          <w:color w:val="303030"/>
          <w:kern w:val="0"/>
          <w:sz w:val="21"/>
          <w:szCs w:val="30"/>
        </w:rPr>
        <w:t>ContentProvider</w:t>
      </w:r>
      <w:r w:rsidRPr="00B25B1B">
        <w:rPr>
          <w:rFonts w:ascii="Times" w:hAnsi="Times" w:cs="Times"/>
          <w:color w:val="303030"/>
          <w:kern w:val="0"/>
          <w:sz w:val="21"/>
          <w:szCs w:val="30"/>
        </w:rPr>
        <w:t>用来作数据同步，由于并没有实际数据同步，所以此处就直接建立一个空的</w:t>
      </w:r>
      <w:r w:rsidRPr="00B25B1B">
        <w:rPr>
          <w:rFonts w:ascii="Times" w:hAnsi="Times" w:cs="Times"/>
          <w:color w:val="303030"/>
          <w:kern w:val="0"/>
          <w:sz w:val="21"/>
          <w:szCs w:val="30"/>
        </w:rPr>
        <w:t>ContentProvider</w:t>
      </w:r>
      <w:r w:rsidRPr="00B25B1B">
        <w:rPr>
          <w:rFonts w:ascii="Times" w:hAnsi="Times" w:cs="Times"/>
          <w:color w:val="303030"/>
          <w:kern w:val="0"/>
          <w:sz w:val="21"/>
          <w:szCs w:val="30"/>
        </w:rPr>
        <w:t>即可</w:t>
      </w:r>
    </w:p>
    <w:p w14:paraId="300B992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class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XXAccountProvider</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extends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ContentProvider</w:t>
      </w:r>
      <w:r w:rsidRPr="00B25B1B">
        <w:rPr>
          <w:rFonts w:ascii="Courier" w:hAnsi="Courier" w:cs="Courier"/>
          <w:color w:val="262626"/>
          <w:kern w:val="0"/>
          <w:sz w:val="20"/>
          <w:szCs w:val="28"/>
        </w:rPr>
        <w:t xml:space="preserve"> {</w:t>
      </w:r>
    </w:p>
    <w:p w14:paraId="480031C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static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String AUTHORITY = </w:t>
      </w:r>
      <w:r w:rsidRPr="00B25B1B">
        <w:rPr>
          <w:rFonts w:ascii="Courier" w:hAnsi="Courier" w:cs="Courier"/>
          <w:color w:val="107902"/>
          <w:kern w:val="0"/>
          <w:sz w:val="20"/>
          <w:szCs w:val="28"/>
        </w:rPr>
        <w:t>"</w:t>
      </w:r>
      <w:r w:rsidRPr="00B25B1B">
        <w:rPr>
          <w:rFonts w:ascii="Courier" w:hAnsi="Courier" w:cs="Courier"/>
          <w:color w:val="107902"/>
          <w:kern w:val="0"/>
          <w:sz w:val="20"/>
          <w:szCs w:val="28"/>
        </w:rPr>
        <w:t>包名</w:t>
      </w:r>
      <w:r w:rsidRPr="00B25B1B">
        <w:rPr>
          <w:rFonts w:ascii="Courier" w:hAnsi="Courier" w:cs="Courier"/>
          <w:color w:val="107902"/>
          <w:kern w:val="0"/>
          <w:sz w:val="20"/>
          <w:szCs w:val="28"/>
        </w:rPr>
        <w:t>.provider"</w:t>
      </w:r>
      <w:r w:rsidRPr="00B25B1B">
        <w:rPr>
          <w:rFonts w:ascii="Courier" w:hAnsi="Courier" w:cs="Courier"/>
          <w:color w:val="262626"/>
          <w:kern w:val="0"/>
          <w:sz w:val="20"/>
          <w:szCs w:val="28"/>
        </w:rPr>
        <w:t>;</w:t>
      </w:r>
    </w:p>
    <w:p w14:paraId="4A81B43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static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String CONTENT_URI_BASE = </w:t>
      </w:r>
      <w:r w:rsidRPr="00B25B1B">
        <w:rPr>
          <w:rFonts w:ascii="Courier" w:hAnsi="Courier" w:cs="Courier"/>
          <w:color w:val="107902"/>
          <w:kern w:val="0"/>
          <w:sz w:val="20"/>
          <w:szCs w:val="28"/>
        </w:rPr>
        <w:t>"content://"</w:t>
      </w:r>
      <w:r w:rsidRPr="00B25B1B">
        <w:rPr>
          <w:rFonts w:ascii="Courier" w:hAnsi="Courier" w:cs="Courier"/>
          <w:color w:val="262626"/>
          <w:kern w:val="0"/>
          <w:sz w:val="20"/>
          <w:szCs w:val="28"/>
        </w:rPr>
        <w:t xml:space="preserve"> + AUTHORITY;</w:t>
      </w:r>
    </w:p>
    <w:p w14:paraId="6CEBB2E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static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String TABLE_NAME = </w:t>
      </w:r>
      <w:r w:rsidRPr="00B25B1B">
        <w:rPr>
          <w:rFonts w:ascii="Courier" w:hAnsi="Courier" w:cs="Courier"/>
          <w:color w:val="107902"/>
          <w:kern w:val="0"/>
          <w:sz w:val="20"/>
          <w:szCs w:val="28"/>
        </w:rPr>
        <w:t>"data"</w:t>
      </w:r>
      <w:r w:rsidRPr="00B25B1B">
        <w:rPr>
          <w:rFonts w:ascii="Courier" w:hAnsi="Courier" w:cs="Courier"/>
          <w:color w:val="262626"/>
          <w:kern w:val="0"/>
          <w:sz w:val="20"/>
          <w:szCs w:val="28"/>
        </w:rPr>
        <w:t>;</w:t>
      </w:r>
    </w:p>
    <w:p w14:paraId="293AB9E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static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Uri CONTENT_URI = Uri.parse(CONTENT_URI_BASE + </w:t>
      </w:r>
      <w:r w:rsidRPr="00B25B1B">
        <w:rPr>
          <w:rFonts w:ascii="Courier" w:hAnsi="Courier" w:cs="Courier"/>
          <w:color w:val="107902"/>
          <w:kern w:val="0"/>
          <w:sz w:val="20"/>
          <w:szCs w:val="28"/>
        </w:rPr>
        <w:t>"/"</w:t>
      </w:r>
      <w:r w:rsidRPr="00B25B1B">
        <w:rPr>
          <w:rFonts w:ascii="Courier" w:hAnsi="Courier" w:cs="Courier"/>
          <w:color w:val="262626"/>
          <w:kern w:val="0"/>
          <w:sz w:val="20"/>
          <w:szCs w:val="28"/>
        </w:rPr>
        <w:t xml:space="preserve"> + TABLE_NAME);</w:t>
      </w:r>
    </w:p>
    <w:p w14:paraId="4CFAD47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4DB5DB9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54B6A53F"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boolean</w:t>
      </w:r>
      <w:r w:rsidRPr="00B25B1B">
        <w:rPr>
          <w:rFonts w:ascii="Courier" w:hAnsi="Courier" w:cs="Courier"/>
          <w:color w:val="262626"/>
          <w:kern w:val="0"/>
          <w:sz w:val="20"/>
          <w:szCs w:val="28"/>
        </w:rPr>
        <w:t xml:space="preserve"> onCreate() {</w:t>
      </w:r>
    </w:p>
    <w:p w14:paraId="7DEE36D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true</w:t>
      </w:r>
      <w:r w:rsidRPr="00B25B1B">
        <w:rPr>
          <w:rFonts w:ascii="Courier" w:hAnsi="Courier" w:cs="Courier"/>
          <w:color w:val="262626"/>
          <w:kern w:val="0"/>
          <w:sz w:val="20"/>
          <w:szCs w:val="28"/>
        </w:rPr>
        <w:t>;</w:t>
      </w:r>
    </w:p>
    <w:p w14:paraId="36BB48A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49DEE11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066E38E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@Nullable</w:t>
      </w:r>
    </w:p>
    <w:p w14:paraId="4D8AA27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5A872B7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Cursor query(Uri uri, String[] projection, String selection,</w:t>
      </w:r>
    </w:p>
    <w:p w14:paraId="0E9C0AB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String[] selectionArgs, String sortOrder) {</w:t>
      </w:r>
    </w:p>
    <w:p w14:paraId="1354D49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386BABB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15A6B08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36CEA48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@Nullable</w:t>
      </w:r>
    </w:p>
    <w:p w14:paraId="308A8A1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4DE04CE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String getType(Uri uri) {</w:t>
      </w:r>
    </w:p>
    <w:p w14:paraId="30F3FF4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String();</w:t>
      </w:r>
    </w:p>
    <w:p w14:paraId="1B9454A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2481588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112EDBB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@Nullable</w:t>
      </w:r>
    </w:p>
    <w:p w14:paraId="4DAEA6D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4043268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Uri insert(Uri uri, ContentValues values) {</w:t>
      </w:r>
    </w:p>
    <w:p w14:paraId="6B2ABBA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616DB3A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4891301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04EE747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4AF7B79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int</w:t>
      </w:r>
      <w:r w:rsidRPr="00B25B1B">
        <w:rPr>
          <w:rFonts w:ascii="Courier" w:hAnsi="Courier" w:cs="Courier"/>
          <w:color w:val="262626"/>
          <w:kern w:val="0"/>
          <w:sz w:val="20"/>
          <w:szCs w:val="28"/>
        </w:rPr>
        <w:t xml:space="preserve"> delete(Uri uri, String selection, String[] selectionArgs) {</w:t>
      </w:r>
    </w:p>
    <w:p w14:paraId="1C4B60C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0</w:t>
      </w:r>
      <w:r w:rsidRPr="00B25B1B">
        <w:rPr>
          <w:rFonts w:ascii="Courier" w:hAnsi="Courier" w:cs="Courier"/>
          <w:color w:val="262626"/>
          <w:kern w:val="0"/>
          <w:sz w:val="20"/>
          <w:szCs w:val="28"/>
        </w:rPr>
        <w:t>;</w:t>
      </w:r>
    </w:p>
    <w:p w14:paraId="12CC268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3CEEF56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3648C9D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2173B55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int</w:t>
      </w:r>
      <w:r w:rsidRPr="00B25B1B">
        <w:rPr>
          <w:rFonts w:ascii="Courier" w:hAnsi="Courier" w:cs="Courier"/>
          <w:color w:val="262626"/>
          <w:kern w:val="0"/>
          <w:sz w:val="20"/>
          <w:szCs w:val="28"/>
        </w:rPr>
        <w:t xml:space="preserve"> update(Uri uri, ContentValues values, String selection, String[] selectionArgs) {</w:t>
      </w:r>
    </w:p>
    <w:p w14:paraId="6EFF9C1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0</w:t>
      </w:r>
      <w:r w:rsidRPr="00B25B1B">
        <w:rPr>
          <w:rFonts w:ascii="Courier" w:hAnsi="Courier" w:cs="Courier"/>
          <w:color w:val="262626"/>
          <w:kern w:val="0"/>
          <w:sz w:val="20"/>
          <w:szCs w:val="28"/>
        </w:rPr>
        <w:t>;</w:t>
      </w:r>
    </w:p>
    <w:p w14:paraId="5F14435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65F39879" w14:textId="1A3DEFEB"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4D2D342C"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然后再</w:t>
      </w:r>
      <w:r w:rsidRPr="00B25B1B">
        <w:rPr>
          <w:rFonts w:ascii="Times" w:hAnsi="Times" w:cs="Times"/>
          <w:color w:val="303030"/>
          <w:kern w:val="0"/>
          <w:sz w:val="21"/>
          <w:szCs w:val="30"/>
        </w:rPr>
        <w:t>Manifest</w:t>
      </w:r>
      <w:r w:rsidRPr="00B25B1B">
        <w:rPr>
          <w:rFonts w:ascii="Times" w:hAnsi="Times" w:cs="Times"/>
          <w:color w:val="303030"/>
          <w:kern w:val="0"/>
          <w:sz w:val="21"/>
          <w:szCs w:val="30"/>
        </w:rPr>
        <w:t>中声明</w:t>
      </w:r>
    </w:p>
    <w:p w14:paraId="5A374A22" w14:textId="77777777" w:rsidR="00264134" w:rsidRPr="00B25B1B" w:rsidRDefault="00264134" w:rsidP="00264134">
      <w:pPr>
        <w:widowControl/>
        <w:autoSpaceDE w:val="0"/>
        <w:autoSpaceDN w:val="0"/>
        <w:adjustRightInd w:val="0"/>
        <w:jc w:val="left"/>
        <w:rPr>
          <w:rFonts w:ascii="Courier" w:hAnsi="Courier" w:cs="Courier"/>
          <w:color w:val="000075"/>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provider</w:t>
      </w:r>
    </w:p>
    <w:p w14:paraId="1623E580"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lastRenderedPageBreak/>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"**.XXAccountProvider"</w:t>
      </w:r>
    </w:p>
    <w:p w14:paraId="7A282F98"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android:authorities</w:t>
      </w:r>
      <w:r w:rsidRPr="00B25B1B">
        <w:rPr>
          <w:rFonts w:ascii="Courier" w:hAnsi="Courier" w:cs="Courier"/>
          <w:color w:val="0B5453"/>
          <w:kern w:val="0"/>
          <w:sz w:val="20"/>
          <w:szCs w:val="28"/>
        </w:rPr>
        <w:t>=</w:t>
      </w:r>
      <w:r w:rsidRPr="00B25B1B">
        <w:rPr>
          <w:rFonts w:ascii="Courier" w:hAnsi="Courier" w:cs="Courier"/>
          <w:color w:val="107902"/>
          <w:kern w:val="0"/>
          <w:sz w:val="20"/>
          <w:szCs w:val="28"/>
        </w:rPr>
        <w:t>"@string/account_auth_provider"</w:t>
      </w:r>
    </w:p>
    <w:p w14:paraId="72B6E116"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android:exported</w:t>
      </w:r>
      <w:r w:rsidRPr="00B25B1B">
        <w:rPr>
          <w:rFonts w:ascii="Courier" w:hAnsi="Courier" w:cs="Courier"/>
          <w:color w:val="0B5453"/>
          <w:kern w:val="0"/>
          <w:sz w:val="20"/>
          <w:szCs w:val="28"/>
        </w:rPr>
        <w:t>=</w:t>
      </w:r>
      <w:r w:rsidRPr="00B25B1B">
        <w:rPr>
          <w:rFonts w:ascii="Courier" w:hAnsi="Courier" w:cs="Courier"/>
          <w:color w:val="107902"/>
          <w:kern w:val="0"/>
          <w:sz w:val="20"/>
          <w:szCs w:val="28"/>
        </w:rPr>
        <w:t>"false"</w:t>
      </w:r>
    </w:p>
    <w:p w14:paraId="6CE6076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android:syncable</w:t>
      </w:r>
      <w:r w:rsidRPr="00B25B1B">
        <w:rPr>
          <w:rFonts w:ascii="Courier" w:hAnsi="Courier" w:cs="Courier"/>
          <w:color w:val="0B5453"/>
          <w:kern w:val="0"/>
          <w:sz w:val="20"/>
          <w:szCs w:val="28"/>
        </w:rPr>
        <w:t>=</w:t>
      </w:r>
      <w:r w:rsidRPr="00B25B1B">
        <w:rPr>
          <w:rFonts w:ascii="Courier" w:hAnsi="Courier" w:cs="Courier"/>
          <w:color w:val="107902"/>
          <w:kern w:val="0"/>
          <w:sz w:val="20"/>
          <w:szCs w:val="28"/>
        </w:rPr>
        <w:t>"true"</w:t>
      </w:r>
      <w:r w:rsidRPr="00B25B1B">
        <w:rPr>
          <w:rFonts w:ascii="Courier" w:hAnsi="Courier" w:cs="Courier"/>
          <w:color w:val="0B5453"/>
          <w:kern w:val="0"/>
          <w:sz w:val="20"/>
          <w:szCs w:val="28"/>
        </w:rPr>
        <w:t>/&gt;</w:t>
      </w:r>
    </w:p>
    <w:p w14:paraId="0A9F3CD1" w14:textId="49A35698" w:rsidR="00264134" w:rsidRPr="00B25B1B" w:rsidRDefault="00264134" w:rsidP="00B25B1B">
      <w:pPr>
        <w:widowControl/>
        <w:tabs>
          <w:tab w:val="left" w:pos="220"/>
          <w:tab w:val="left" w:pos="720"/>
        </w:tabs>
        <w:autoSpaceDE w:val="0"/>
        <w:autoSpaceDN w:val="0"/>
        <w:adjustRightInd w:val="0"/>
        <w:rPr>
          <w:rFonts w:ascii="Courier" w:hAnsi="Courier" w:cs="Courier"/>
          <w:color w:val="262626"/>
          <w:kern w:val="0"/>
          <w:sz w:val="20"/>
          <w:szCs w:val="28"/>
        </w:rPr>
      </w:pPr>
    </w:p>
    <w:p w14:paraId="19ECCD95"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Calibri" w:eastAsia="Calibri" w:hAnsi="Calibri" w:cs="Calibri"/>
          <w:color w:val="303030"/>
          <w:kern w:val="0"/>
          <w:sz w:val="21"/>
          <w:szCs w:val="30"/>
        </w:rPr>
        <w:t>②</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建立</w:t>
      </w:r>
      <w:r w:rsidRPr="00B25B1B">
        <w:rPr>
          <w:rFonts w:ascii="Times" w:hAnsi="Times" w:cs="Times"/>
          <w:color w:val="303030"/>
          <w:kern w:val="0"/>
          <w:sz w:val="21"/>
          <w:szCs w:val="30"/>
        </w:rPr>
        <w:t>Sync</w:t>
      </w:r>
      <w:r w:rsidRPr="00B25B1B">
        <w:rPr>
          <w:rFonts w:ascii="Times" w:hAnsi="Times" w:cs="Times"/>
          <w:color w:val="303030"/>
          <w:kern w:val="0"/>
          <w:sz w:val="21"/>
          <w:szCs w:val="30"/>
        </w:rPr>
        <w:t>系统</w:t>
      </w:r>
      <w:r w:rsidRPr="00B25B1B">
        <w:rPr>
          <w:rFonts w:ascii="Times" w:hAnsi="Times" w:cs="Times"/>
          <w:color w:val="303030"/>
          <w:kern w:val="0"/>
          <w:sz w:val="21"/>
          <w:szCs w:val="30"/>
        </w:rPr>
        <w:t xml:space="preserve"> (SyncAdapter) </w:t>
      </w:r>
    </w:p>
    <w:p w14:paraId="2C9794B0"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通过实现</w:t>
      </w:r>
      <w:r w:rsidRPr="00B25B1B">
        <w:rPr>
          <w:rFonts w:ascii="Times" w:hAnsi="Times" w:cs="Times"/>
          <w:color w:val="303030"/>
          <w:kern w:val="0"/>
          <w:sz w:val="21"/>
          <w:szCs w:val="30"/>
        </w:rPr>
        <w:t>SyncAdapter</w:t>
      </w:r>
      <w:r w:rsidRPr="00B25B1B">
        <w:rPr>
          <w:rFonts w:ascii="Times" w:hAnsi="Times" w:cs="Times"/>
          <w:color w:val="303030"/>
          <w:kern w:val="0"/>
          <w:sz w:val="21"/>
          <w:szCs w:val="30"/>
        </w:rPr>
        <w:t>这个系统服务后</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利用系统的定时器对程序数据</w:t>
      </w:r>
      <w:r w:rsidRPr="00B25B1B">
        <w:rPr>
          <w:rFonts w:ascii="Times" w:hAnsi="Times" w:cs="Times"/>
          <w:color w:val="303030"/>
          <w:kern w:val="0"/>
          <w:sz w:val="21"/>
          <w:szCs w:val="30"/>
        </w:rPr>
        <w:t>ContentProvider</w:t>
      </w:r>
      <w:r w:rsidRPr="00B25B1B">
        <w:rPr>
          <w:rFonts w:ascii="Times" w:hAnsi="Times" w:cs="Times"/>
          <w:color w:val="303030"/>
          <w:kern w:val="0"/>
          <w:sz w:val="21"/>
          <w:szCs w:val="30"/>
        </w:rPr>
        <w:t>进行更新，具体步骤为：</w:t>
      </w:r>
      <w:r w:rsidRPr="00B25B1B">
        <w:rPr>
          <w:rFonts w:ascii="Times" w:hAnsi="Times" w:cs="Times"/>
          <w:color w:val="303030"/>
          <w:kern w:val="0"/>
          <w:sz w:val="21"/>
          <w:szCs w:val="30"/>
        </w:rPr>
        <w:t xml:space="preserve"> </w:t>
      </w:r>
    </w:p>
    <w:p w14:paraId="4E2FE952"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创建</w:t>
      </w:r>
      <w:r w:rsidRPr="00B25B1B">
        <w:rPr>
          <w:rFonts w:ascii="Times" w:hAnsi="Times" w:cs="Times"/>
          <w:color w:val="303030"/>
          <w:kern w:val="0"/>
          <w:sz w:val="21"/>
          <w:szCs w:val="30"/>
        </w:rPr>
        <w:t>Sync</w:t>
      </w:r>
      <w:r w:rsidRPr="00B25B1B">
        <w:rPr>
          <w:rFonts w:ascii="Times" w:hAnsi="Times" w:cs="Times"/>
          <w:color w:val="303030"/>
          <w:kern w:val="0"/>
          <w:sz w:val="21"/>
          <w:szCs w:val="30"/>
        </w:rPr>
        <w:t>服务</w:t>
      </w:r>
    </w:p>
    <w:p w14:paraId="1F16D04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class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XXSyncService</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extends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Service</w:t>
      </w:r>
      <w:r w:rsidRPr="00B25B1B">
        <w:rPr>
          <w:rFonts w:ascii="Courier" w:hAnsi="Courier" w:cs="Courier"/>
          <w:color w:val="262626"/>
          <w:kern w:val="0"/>
          <w:sz w:val="20"/>
          <w:szCs w:val="28"/>
        </w:rPr>
        <w:t xml:space="preserve"> {</w:t>
      </w:r>
    </w:p>
    <w:p w14:paraId="4940CCF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private</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static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Object sSyncAdapterLock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Object();</w:t>
      </w:r>
    </w:p>
    <w:p w14:paraId="5604212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private</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static</w:t>
      </w:r>
      <w:r w:rsidRPr="00B25B1B">
        <w:rPr>
          <w:rFonts w:ascii="Courier" w:hAnsi="Courier" w:cs="Courier"/>
          <w:color w:val="262626"/>
          <w:kern w:val="0"/>
          <w:sz w:val="20"/>
          <w:szCs w:val="28"/>
        </w:rPr>
        <w:t xml:space="preserve"> XXSyncAdapter sSyncAdapter =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7777E36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4D5CB0C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77F6969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void</w:t>
      </w:r>
      <w:r w:rsidRPr="00B25B1B">
        <w:rPr>
          <w:rFonts w:ascii="Courier" w:hAnsi="Courier" w:cs="Courier"/>
          <w:color w:val="262626"/>
          <w:kern w:val="0"/>
          <w:sz w:val="20"/>
          <w:szCs w:val="28"/>
        </w:rPr>
        <w:t xml:space="preserve"> onCreate() {</w:t>
      </w:r>
    </w:p>
    <w:p w14:paraId="49FBDF9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synchronized</w:t>
      </w:r>
      <w:r w:rsidRPr="00B25B1B">
        <w:rPr>
          <w:rFonts w:ascii="Courier" w:hAnsi="Courier" w:cs="Courier"/>
          <w:color w:val="262626"/>
          <w:kern w:val="0"/>
          <w:sz w:val="20"/>
          <w:szCs w:val="28"/>
        </w:rPr>
        <w:t xml:space="preserve"> (sSyncAdapterLock) {</w:t>
      </w:r>
    </w:p>
    <w:p w14:paraId="5EBDA1A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if</w:t>
      </w:r>
      <w:r w:rsidRPr="00B25B1B">
        <w:rPr>
          <w:rFonts w:ascii="Courier" w:hAnsi="Courier" w:cs="Courier"/>
          <w:color w:val="262626"/>
          <w:kern w:val="0"/>
          <w:sz w:val="20"/>
          <w:szCs w:val="28"/>
        </w:rPr>
        <w:t xml:space="preserve"> (sSyncAdapter ==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 {</w:t>
      </w:r>
    </w:p>
    <w:p w14:paraId="2BEFA94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sSyncAdapter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XXSyncAdapter(getApplicationContext(), </w:t>
      </w:r>
      <w:r w:rsidRPr="00B25B1B">
        <w:rPr>
          <w:rFonts w:ascii="Courier" w:hAnsi="Courier" w:cs="Courier"/>
          <w:color w:val="000075"/>
          <w:kern w:val="0"/>
          <w:sz w:val="20"/>
          <w:szCs w:val="28"/>
        </w:rPr>
        <w:t>true</w:t>
      </w:r>
      <w:r w:rsidRPr="00B25B1B">
        <w:rPr>
          <w:rFonts w:ascii="Courier" w:hAnsi="Courier" w:cs="Courier"/>
          <w:color w:val="262626"/>
          <w:kern w:val="0"/>
          <w:sz w:val="20"/>
          <w:szCs w:val="28"/>
        </w:rPr>
        <w:t>);</w:t>
      </w:r>
    </w:p>
    <w:p w14:paraId="243D332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5AE0216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636E5C2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w:t>
      </w:r>
    </w:p>
    <w:p w14:paraId="1BD17DE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4ED738C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31A9A61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IBinder onBind(Intent intent) {</w:t>
      </w:r>
    </w:p>
    <w:p w14:paraId="5455E05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sSyncAdapter.getSyncAdapterBinder();</w:t>
      </w:r>
    </w:p>
    <w:p w14:paraId="7D8BC8C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76A2B1C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5A8B8C7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static</w:t>
      </w:r>
      <w:r w:rsidRPr="00B25B1B">
        <w:rPr>
          <w:rFonts w:ascii="Courier" w:hAnsi="Courier" w:cs="Courier"/>
          <w:color w:val="262626"/>
          <w:kern w:val="0"/>
          <w:sz w:val="20"/>
          <w:szCs w:val="28"/>
        </w:rPr>
        <w:t xml:space="preserve"> class XXSyncAdapter extends AbstractThreadedSyncAdapter {</w:t>
      </w:r>
    </w:p>
    <w:p w14:paraId="3697A0D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XXSyncAdapter(Context context, </w:t>
      </w:r>
      <w:r w:rsidRPr="00B25B1B">
        <w:rPr>
          <w:rFonts w:ascii="Courier" w:hAnsi="Courier" w:cs="Courier"/>
          <w:color w:val="000075"/>
          <w:kern w:val="0"/>
          <w:sz w:val="20"/>
          <w:szCs w:val="28"/>
        </w:rPr>
        <w:t>boolean</w:t>
      </w:r>
      <w:r w:rsidRPr="00B25B1B">
        <w:rPr>
          <w:rFonts w:ascii="Courier" w:hAnsi="Courier" w:cs="Courier"/>
          <w:color w:val="262626"/>
          <w:kern w:val="0"/>
          <w:sz w:val="20"/>
          <w:szCs w:val="28"/>
        </w:rPr>
        <w:t xml:space="preserve"> autoInitialize) {</w:t>
      </w:r>
    </w:p>
    <w:p w14:paraId="7202577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super</w:t>
      </w:r>
      <w:r w:rsidRPr="00B25B1B">
        <w:rPr>
          <w:rFonts w:ascii="Courier" w:hAnsi="Courier" w:cs="Courier"/>
          <w:color w:val="262626"/>
          <w:kern w:val="0"/>
          <w:sz w:val="20"/>
          <w:szCs w:val="28"/>
        </w:rPr>
        <w:t>(context, autoInitialize);</w:t>
      </w:r>
    </w:p>
    <w:p w14:paraId="5EE301C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45C8A92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3E0F1AC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6483590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void</w:t>
      </w:r>
      <w:r w:rsidRPr="00B25B1B">
        <w:rPr>
          <w:rFonts w:ascii="Courier" w:hAnsi="Courier" w:cs="Courier"/>
          <w:color w:val="262626"/>
          <w:kern w:val="0"/>
          <w:sz w:val="20"/>
          <w:szCs w:val="28"/>
        </w:rPr>
        <w:t xml:space="preserve"> onPerformSync(Account account, Bundle extras, String authority, ContentProviderClient provider, SyncResult syncResult) {</w:t>
      </w:r>
    </w:p>
    <w:p w14:paraId="1DFB2A6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getContext().getContentResolver().notifyChange(XXAccountProvider.CONTENT_URI,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false</w:t>
      </w:r>
      <w:r w:rsidRPr="00B25B1B">
        <w:rPr>
          <w:rFonts w:ascii="Courier" w:hAnsi="Courier" w:cs="Courier"/>
          <w:color w:val="262626"/>
          <w:kern w:val="0"/>
          <w:sz w:val="20"/>
          <w:szCs w:val="28"/>
        </w:rPr>
        <w:t>);</w:t>
      </w:r>
    </w:p>
    <w:p w14:paraId="47956DA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4A9BA1A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73FF028A" w14:textId="77777777" w:rsidR="00B25B1B"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1D82400B" w14:textId="19115981" w:rsidR="00264134" w:rsidRPr="00B25B1B" w:rsidRDefault="00264134" w:rsidP="00B25B1B">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lastRenderedPageBreak/>
        <w:t>声明</w:t>
      </w:r>
      <w:r w:rsidRPr="00B25B1B">
        <w:rPr>
          <w:rFonts w:ascii="Times" w:hAnsi="Times" w:cs="Times"/>
          <w:color w:val="303030"/>
          <w:kern w:val="0"/>
          <w:sz w:val="21"/>
          <w:szCs w:val="30"/>
        </w:rPr>
        <w:t>Sync</w:t>
      </w:r>
      <w:r w:rsidRPr="00B25B1B">
        <w:rPr>
          <w:rFonts w:ascii="Times" w:hAnsi="Times" w:cs="Times"/>
          <w:color w:val="303030"/>
          <w:kern w:val="0"/>
          <w:sz w:val="21"/>
          <w:szCs w:val="30"/>
        </w:rPr>
        <w:t>服务</w:t>
      </w:r>
    </w:p>
    <w:p w14:paraId="28DF9FD8" w14:textId="77777777" w:rsidR="00264134" w:rsidRPr="00B25B1B" w:rsidRDefault="00264134" w:rsidP="00264134">
      <w:pPr>
        <w:widowControl/>
        <w:autoSpaceDE w:val="0"/>
        <w:autoSpaceDN w:val="0"/>
        <w:adjustRightInd w:val="0"/>
        <w:jc w:val="left"/>
        <w:rPr>
          <w:rFonts w:ascii="Courier" w:hAnsi="Courier" w:cs="Courier"/>
          <w:color w:val="000075"/>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service</w:t>
      </w:r>
    </w:p>
    <w:p w14:paraId="2603DDA3"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"**.XXSyncService"</w:t>
      </w:r>
    </w:p>
    <w:p w14:paraId="7D5A8A95"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android:exported</w:t>
      </w:r>
      <w:r w:rsidRPr="00B25B1B">
        <w:rPr>
          <w:rFonts w:ascii="Courier" w:hAnsi="Courier" w:cs="Courier"/>
          <w:color w:val="0B5453"/>
          <w:kern w:val="0"/>
          <w:sz w:val="20"/>
          <w:szCs w:val="28"/>
        </w:rPr>
        <w:t>=</w:t>
      </w:r>
      <w:r w:rsidRPr="00B25B1B">
        <w:rPr>
          <w:rFonts w:ascii="Courier" w:hAnsi="Courier" w:cs="Courier"/>
          <w:color w:val="107902"/>
          <w:kern w:val="0"/>
          <w:sz w:val="20"/>
          <w:szCs w:val="28"/>
        </w:rPr>
        <w:t>"true"</w:t>
      </w:r>
    </w:p>
    <w:p w14:paraId="1583643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android:process</w:t>
      </w:r>
      <w:r w:rsidRPr="00B25B1B">
        <w:rPr>
          <w:rFonts w:ascii="Courier" w:hAnsi="Courier" w:cs="Courier"/>
          <w:color w:val="0B5453"/>
          <w:kern w:val="0"/>
          <w:sz w:val="20"/>
          <w:szCs w:val="28"/>
        </w:rPr>
        <w:t>=</w:t>
      </w:r>
      <w:r w:rsidRPr="00B25B1B">
        <w:rPr>
          <w:rFonts w:ascii="Courier" w:hAnsi="Courier" w:cs="Courier"/>
          <w:color w:val="107902"/>
          <w:kern w:val="0"/>
          <w:sz w:val="20"/>
          <w:szCs w:val="28"/>
        </w:rPr>
        <w:t>":core"</w:t>
      </w:r>
      <w:r w:rsidRPr="00B25B1B">
        <w:rPr>
          <w:rFonts w:ascii="Courier" w:hAnsi="Courier" w:cs="Courier"/>
          <w:color w:val="0B5453"/>
          <w:kern w:val="0"/>
          <w:sz w:val="20"/>
          <w:szCs w:val="28"/>
        </w:rPr>
        <w:t>&gt;</w:t>
      </w:r>
    </w:p>
    <w:p w14:paraId="6CA7CBE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intent-filter</w:t>
      </w:r>
      <w:r w:rsidRPr="00B25B1B">
        <w:rPr>
          <w:rFonts w:ascii="Courier" w:hAnsi="Courier" w:cs="Courier"/>
          <w:color w:val="0B5453"/>
          <w:kern w:val="0"/>
          <w:sz w:val="20"/>
          <w:szCs w:val="28"/>
        </w:rPr>
        <w:t>&gt;</w:t>
      </w:r>
    </w:p>
    <w:p w14:paraId="7C46FCF0" w14:textId="77777777" w:rsidR="00264134" w:rsidRPr="00B25B1B" w:rsidRDefault="00264134" w:rsidP="00264134">
      <w:pPr>
        <w:widowControl/>
        <w:autoSpaceDE w:val="0"/>
        <w:autoSpaceDN w:val="0"/>
        <w:adjustRightInd w:val="0"/>
        <w:jc w:val="left"/>
        <w:rPr>
          <w:rFonts w:ascii="Courier" w:hAnsi="Courier" w:cs="Courier"/>
          <w:color w:val="000075"/>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action</w:t>
      </w:r>
    </w:p>
    <w:p w14:paraId="4A628C1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"android.content.SyncAdapter"</w:t>
      </w:r>
      <w:r w:rsidRPr="00B25B1B">
        <w:rPr>
          <w:rFonts w:ascii="Courier" w:hAnsi="Courier" w:cs="Courier"/>
          <w:color w:val="0B5453"/>
          <w:kern w:val="0"/>
          <w:sz w:val="20"/>
          <w:szCs w:val="28"/>
        </w:rPr>
        <w:t>/&gt;</w:t>
      </w:r>
    </w:p>
    <w:p w14:paraId="41A4D61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intent-filter</w:t>
      </w:r>
      <w:r w:rsidRPr="00B25B1B">
        <w:rPr>
          <w:rFonts w:ascii="Courier" w:hAnsi="Courier" w:cs="Courier"/>
          <w:color w:val="0B5453"/>
          <w:kern w:val="0"/>
          <w:sz w:val="20"/>
          <w:szCs w:val="28"/>
        </w:rPr>
        <w:t>&gt;</w:t>
      </w:r>
    </w:p>
    <w:p w14:paraId="6BB56593" w14:textId="77777777" w:rsidR="00264134" w:rsidRPr="00B25B1B" w:rsidRDefault="00264134" w:rsidP="00264134">
      <w:pPr>
        <w:widowControl/>
        <w:autoSpaceDE w:val="0"/>
        <w:autoSpaceDN w:val="0"/>
        <w:adjustRightInd w:val="0"/>
        <w:jc w:val="left"/>
        <w:rPr>
          <w:rFonts w:ascii="Courier" w:hAnsi="Courier" w:cs="Courier"/>
          <w:color w:val="000075"/>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meta-data</w:t>
      </w:r>
    </w:p>
    <w:p w14:paraId="2906ADF7"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"android.content.SyncAdapter"</w:t>
      </w:r>
    </w:p>
    <w:p w14:paraId="004CB66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android:resource</w:t>
      </w:r>
      <w:r w:rsidRPr="00B25B1B">
        <w:rPr>
          <w:rFonts w:ascii="Courier" w:hAnsi="Courier" w:cs="Courier"/>
          <w:color w:val="0B5453"/>
          <w:kern w:val="0"/>
          <w:sz w:val="20"/>
          <w:szCs w:val="28"/>
        </w:rPr>
        <w:t>=</w:t>
      </w:r>
      <w:r w:rsidRPr="00B25B1B">
        <w:rPr>
          <w:rFonts w:ascii="Courier" w:hAnsi="Courier" w:cs="Courier"/>
          <w:color w:val="107902"/>
          <w:kern w:val="0"/>
          <w:sz w:val="20"/>
          <w:szCs w:val="28"/>
        </w:rPr>
        <w:t>"@xml/sync_adapter"</w:t>
      </w:r>
      <w:r w:rsidRPr="00B25B1B">
        <w:rPr>
          <w:rFonts w:ascii="Courier" w:hAnsi="Courier" w:cs="Courier"/>
          <w:color w:val="0B5453"/>
          <w:kern w:val="0"/>
          <w:sz w:val="20"/>
          <w:szCs w:val="28"/>
        </w:rPr>
        <w:t>/&gt;</w:t>
      </w:r>
    </w:p>
    <w:p w14:paraId="5C270C6D" w14:textId="2E307EF7"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service</w:t>
      </w:r>
      <w:r w:rsidRPr="00B25B1B">
        <w:rPr>
          <w:rFonts w:ascii="Courier" w:hAnsi="Courier" w:cs="Courier"/>
          <w:color w:val="0B5453"/>
          <w:kern w:val="0"/>
          <w:sz w:val="20"/>
          <w:szCs w:val="28"/>
        </w:rPr>
        <w:t>&gt;</w:t>
      </w:r>
    </w:p>
    <w:p w14:paraId="6114AA9B"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其中</w:t>
      </w:r>
      <w:r w:rsidRPr="00B25B1B">
        <w:rPr>
          <w:rFonts w:ascii="Times" w:hAnsi="Times" w:cs="Times"/>
          <w:color w:val="303030"/>
          <w:kern w:val="0"/>
          <w:sz w:val="21"/>
          <w:szCs w:val="30"/>
        </w:rPr>
        <w:t>sync_adapter</w:t>
      </w:r>
      <w:r w:rsidRPr="00B25B1B">
        <w:rPr>
          <w:rFonts w:ascii="Times" w:hAnsi="Times" w:cs="Times"/>
          <w:color w:val="303030"/>
          <w:kern w:val="0"/>
          <w:sz w:val="21"/>
          <w:szCs w:val="30"/>
        </w:rPr>
        <w:t>为：</w:t>
      </w:r>
    </w:p>
    <w:p w14:paraId="70E1E38F"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&lt;sync-adapter xmlns:android=</w:t>
      </w:r>
      <w:r w:rsidRPr="00B25B1B">
        <w:rPr>
          <w:rFonts w:ascii="Courier" w:hAnsi="Courier" w:cs="Courier"/>
          <w:color w:val="107902"/>
          <w:kern w:val="0"/>
          <w:sz w:val="20"/>
          <w:szCs w:val="28"/>
        </w:rPr>
        <w:t>"http://schemas.android.com/apk/res/android"</w:t>
      </w:r>
    </w:p>
    <w:p w14:paraId="24E3CA5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android:accountType=</w:t>
      </w:r>
      <w:r w:rsidRPr="00B25B1B">
        <w:rPr>
          <w:rFonts w:ascii="Courier" w:hAnsi="Courier" w:cs="Courier"/>
          <w:color w:val="107902"/>
          <w:kern w:val="0"/>
          <w:sz w:val="20"/>
          <w:szCs w:val="28"/>
        </w:rPr>
        <w:t>"</w:t>
      </w:r>
      <w:r w:rsidRPr="00B25B1B">
        <w:rPr>
          <w:rFonts w:ascii="Courier" w:hAnsi="Courier" w:cs="Courier"/>
          <w:color w:val="520053"/>
          <w:kern w:val="0"/>
          <w:sz w:val="20"/>
          <w:szCs w:val="28"/>
        </w:rPr>
        <w:t>@string</w:t>
      </w:r>
      <w:r w:rsidRPr="00B25B1B">
        <w:rPr>
          <w:rFonts w:ascii="Courier" w:hAnsi="Courier" w:cs="Courier"/>
          <w:color w:val="107902"/>
          <w:kern w:val="0"/>
          <w:sz w:val="20"/>
          <w:szCs w:val="28"/>
        </w:rPr>
        <w:t>/account_auth_type"</w:t>
      </w:r>
    </w:p>
    <w:p w14:paraId="51D5C93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android:allowParallelSyncs=</w:t>
      </w:r>
      <w:r w:rsidRPr="00B25B1B">
        <w:rPr>
          <w:rFonts w:ascii="Courier" w:hAnsi="Courier" w:cs="Courier"/>
          <w:color w:val="107902"/>
          <w:kern w:val="0"/>
          <w:sz w:val="20"/>
          <w:szCs w:val="28"/>
        </w:rPr>
        <w:t>"false"</w:t>
      </w:r>
    </w:p>
    <w:p w14:paraId="11950E8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android:contentAuthority=</w:t>
      </w:r>
      <w:r w:rsidRPr="00B25B1B">
        <w:rPr>
          <w:rFonts w:ascii="Courier" w:hAnsi="Courier" w:cs="Courier"/>
          <w:color w:val="107902"/>
          <w:kern w:val="0"/>
          <w:sz w:val="20"/>
          <w:szCs w:val="28"/>
        </w:rPr>
        <w:t>"</w:t>
      </w:r>
      <w:r w:rsidRPr="00B25B1B">
        <w:rPr>
          <w:rFonts w:ascii="Courier" w:hAnsi="Courier" w:cs="Courier"/>
          <w:color w:val="520053"/>
          <w:kern w:val="0"/>
          <w:sz w:val="20"/>
          <w:szCs w:val="28"/>
        </w:rPr>
        <w:t>@string</w:t>
      </w:r>
      <w:r w:rsidRPr="00B25B1B">
        <w:rPr>
          <w:rFonts w:ascii="Courier" w:hAnsi="Courier" w:cs="Courier"/>
          <w:color w:val="107902"/>
          <w:kern w:val="0"/>
          <w:sz w:val="20"/>
          <w:szCs w:val="28"/>
        </w:rPr>
        <w:t>/account_auth_provide"</w:t>
      </w:r>
    </w:p>
    <w:p w14:paraId="1E5A6EA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android:isAlwaysSyncable=</w:t>
      </w:r>
      <w:r w:rsidRPr="00B25B1B">
        <w:rPr>
          <w:rFonts w:ascii="Courier" w:hAnsi="Courier" w:cs="Courier"/>
          <w:color w:val="107902"/>
          <w:kern w:val="0"/>
          <w:sz w:val="20"/>
          <w:szCs w:val="28"/>
        </w:rPr>
        <w:t>"true"</w:t>
      </w:r>
    </w:p>
    <w:p w14:paraId="0E5436A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android:supportsUploading=</w:t>
      </w:r>
      <w:r w:rsidRPr="00B25B1B">
        <w:rPr>
          <w:rFonts w:ascii="Courier" w:hAnsi="Courier" w:cs="Courier"/>
          <w:color w:val="107902"/>
          <w:kern w:val="0"/>
          <w:sz w:val="20"/>
          <w:szCs w:val="28"/>
        </w:rPr>
        <w:t>"false"</w:t>
      </w:r>
    </w:p>
    <w:p w14:paraId="4FC104F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android:userVisible=</w:t>
      </w:r>
      <w:r w:rsidRPr="00B25B1B">
        <w:rPr>
          <w:rFonts w:ascii="Courier" w:hAnsi="Courier" w:cs="Courier"/>
          <w:color w:val="107902"/>
          <w:kern w:val="0"/>
          <w:sz w:val="20"/>
          <w:szCs w:val="28"/>
        </w:rPr>
        <w:t>"true"</w:t>
      </w:r>
      <w:r w:rsidRPr="00B25B1B">
        <w:rPr>
          <w:rFonts w:ascii="Courier" w:hAnsi="Courier" w:cs="Courier"/>
          <w:color w:val="262626"/>
          <w:kern w:val="0"/>
          <w:sz w:val="20"/>
          <w:szCs w:val="28"/>
        </w:rPr>
        <w:t>/&gt;</w:t>
      </w:r>
    </w:p>
    <w:p w14:paraId="236D1F40"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参数说明：</w:t>
      </w:r>
      <w:r w:rsidRPr="00B25B1B">
        <w:rPr>
          <w:rFonts w:ascii="Times" w:hAnsi="Times" w:cs="Times"/>
          <w:color w:val="303030"/>
          <w:kern w:val="0"/>
          <w:sz w:val="21"/>
          <w:szCs w:val="30"/>
        </w:rPr>
        <w:t xml:space="preserve"> </w:t>
      </w:r>
    </w:p>
    <w:p w14:paraId="2C548E07"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android:contentAuthority </w:t>
      </w:r>
      <w:r w:rsidRPr="00B25B1B">
        <w:rPr>
          <w:rFonts w:ascii="Times" w:hAnsi="Times" w:cs="Times"/>
          <w:color w:val="303030"/>
          <w:kern w:val="0"/>
          <w:sz w:val="21"/>
          <w:szCs w:val="30"/>
        </w:rPr>
        <w:t>指定要同步的</w:t>
      </w:r>
      <w:r w:rsidRPr="00B25B1B">
        <w:rPr>
          <w:rFonts w:ascii="Times" w:hAnsi="Times" w:cs="Times"/>
          <w:color w:val="303030"/>
          <w:kern w:val="0"/>
          <w:sz w:val="21"/>
          <w:szCs w:val="30"/>
        </w:rPr>
        <w:t>ContentProvider</w:t>
      </w:r>
      <w:r w:rsidRPr="00B25B1B">
        <w:rPr>
          <w:rFonts w:ascii="Times" w:hAnsi="Times" w:cs="Times"/>
          <w:color w:val="303030"/>
          <w:kern w:val="0"/>
          <w:sz w:val="21"/>
          <w:szCs w:val="30"/>
        </w:rPr>
        <w:t>在其</w:t>
      </w:r>
      <w:r w:rsidRPr="00B25B1B">
        <w:rPr>
          <w:rFonts w:ascii="Times" w:hAnsi="Times" w:cs="Times"/>
          <w:color w:val="303030"/>
          <w:kern w:val="0"/>
          <w:sz w:val="21"/>
          <w:szCs w:val="30"/>
        </w:rPr>
        <w:t>AndroidManifest.xml</w:t>
      </w:r>
      <w:r w:rsidRPr="00B25B1B">
        <w:rPr>
          <w:rFonts w:ascii="Times" w:hAnsi="Times" w:cs="Times"/>
          <w:color w:val="303030"/>
          <w:kern w:val="0"/>
          <w:sz w:val="21"/>
          <w:szCs w:val="30"/>
        </w:rPr>
        <w:t>文件中有个</w:t>
      </w:r>
      <w:r w:rsidRPr="00B25B1B">
        <w:rPr>
          <w:rFonts w:ascii="Times" w:hAnsi="Times" w:cs="Times"/>
          <w:color w:val="303030"/>
          <w:kern w:val="0"/>
          <w:sz w:val="21"/>
          <w:szCs w:val="30"/>
        </w:rPr>
        <w:t>android:authorities</w:t>
      </w:r>
      <w:r w:rsidRPr="00B25B1B">
        <w:rPr>
          <w:rFonts w:ascii="Times" w:hAnsi="Times" w:cs="Times"/>
          <w:color w:val="303030"/>
          <w:kern w:val="0"/>
          <w:sz w:val="21"/>
          <w:szCs w:val="30"/>
        </w:rPr>
        <w:t>属性。</w:t>
      </w:r>
      <w:r w:rsidRPr="00B25B1B">
        <w:rPr>
          <w:rFonts w:ascii="Times" w:hAnsi="Times" w:cs="Times"/>
          <w:color w:val="303030"/>
          <w:kern w:val="0"/>
          <w:sz w:val="21"/>
          <w:szCs w:val="30"/>
        </w:rPr>
        <w:t xml:space="preserve"> </w:t>
      </w:r>
    </w:p>
    <w:p w14:paraId="42D969BA"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android:accountType </w:t>
      </w:r>
      <w:r w:rsidRPr="00B25B1B">
        <w:rPr>
          <w:rFonts w:ascii="Times" w:hAnsi="Times" w:cs="Times"/>
          <w:color w:val="303030"/>
          <w:kern w:val="0"/>
          <w:sz w:val="21"/>
          <w:szCs w:val="30"/>
        </w:rPr>
        <w:t>表示进行同步的账号的类型。</w:t>
      </w:r>
      <w:r w:rsidRPr="00B25B1B">
        <w:rPr>
          <w:rFonts w:ascii="Times" w:hAnsi="Times" w:cs="Times"/>
          <w:color w:val="303030"/>
          <w:kern w:val="0"/>
          <w:sz w:val="21"/>
          <w:szCs w:val="30"/>
        </w:rPr>
        <w:t xml:space="preserve"> </w:t>
      </w:r>
    </w:p>
    <w:p w14:paraId="29B9CD7A"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android:userVisible </w:t>
      </w:r>
      <w:r w:rsidRPr="00B25B1B">
        <w:rPr>
          <w:rFonts w:ascii="Times" w:hAnsi="Times" w:cs="Times"/>
          <w:color w:val="303030"/>
          <w:kern w:val="0"/>
          <w:sz w:val="21"/>
          <w:szCs w:val="30"/>
        </w:rPr>
        <w:t>设置是否在</w:t>
      </w:r>
      <w:r w:rsidRPr="00B25B1B">
        <w:rPr>
          <w:rFonts w:ascii="Times" w:hAnsi="Times" w:cs="Times"/>
          <w:color w:val="303030"/>
          <w:kern w:val="0"/>
          <w:sz w:val="21"/>
          <w:szCs w:val="30"/>
        </w:rPr>
        <w:t>“</w:t>
      </w:r>
      <w:r w:rsidRPr="00B25B1B">
        <w:rPr>
          <w:rFonts w:ascii="Times" w:hAnsi="Times" w:cs="Times"/>
          <w:color w:val="303030"/>
          <w:kern w:val="0"/>
          <w:sz w:val="21"/>
          <w:szCs w:val="30"/>
        </w:rPr>
        <w:t>设置</w:t>
      </w:r>
      <w:r w:rsidRPr="00B25B1B">
        <w:rPr>
          <w:rFonts w:ascii="Times" w:hAnsi="Times" w:cs="Times"/>
          <w:color w:val="303030"/>
          <w:kern w:val="0"/>
          <w:sz w:val="21"/>
          <w:szCs w:val="30"/>
        </w:rPr>
        <w:t>”</w:t>
      </w:r>
      <w:r w:rsidRPr="00B25B1B">
        <w:rPr>
          <w:rFonts w:ascii="Times" w:hAnsi="Times" w:cs="Times"/>
          <w:color w:val="303030"/>
          <w:kern w:val="0"/>
          <w:sz w:val="21"/>
          <w:szCs w:val="30"/>
        </w:rPr>
        <w:t>中显示</w:t>
      </w:r>
      <w:r w:rsidRPr="00B25B1B">
        <w:rPr>
          <w:rFonts w:ascii="Times" w:hAnsi="Times" w:cs="Times"/>
          <w:color w:val="303030"/>
          <w:kern w:val="0"/>
          <w:sz w:val="21"/>
          <w:szCs w:val="30"/>
        </w:rPr>
        <w:t xml:space="preserve"> </w:t>
      </w:r>
    </w:p>
    <w:p w14:paraId="580C910B"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android:supportsUploading </w:t>
      </w:r>
      <w:r w:rsidRPr="00B25B1B">
        <w:rPr>
          <w:rFonts w:ascii="Times" w:hAnsi="Times" w:cs="Times"/>
          <w:color w:val="303030"/>
          <w:kern w:val="0"/>
          <w:sz w:val="21"/>
          <w:szCs w:val="30"/>
        </w:rPr>
        <w:t>设置是否必须</w:t>
      </w:r>
      <w:r w:rsidRPr="00B25B1B">
        <w:rPr>
          <w:rFonts w:ascii="Times" w:hAnsi="Times" w:cs="Times"/>
          <w:color w:val="303030"/>
          <w:kern w:val="0"/>
          <w:sz w:val="21"/>
          <w:szCs w:val="30"/>
        </w:rPr>
        <w:t>notifyChange</w:t>
      </w:r>
      <w:r w:rsidRPr="00B25B1B">
        <w:rPr>
          <w:rFonts w:ascii="Times" w:hAnsi="Times" w:cs="Times"/>
          <w:color w:val="303030"/>
          <w:kern w:val="0"/>
          <w:sz w:val="21"/>
          <w:szCs w:val="30"/>
        </w:rPr>
        <w:t>通知才能同步</w:t>
      </w:r>
      <w:r w:rsidRPr="00B25B1B">
        <w:rPr>
          <w:rFonts w:ascii="Times" w:hAnsi="Times" w:cs="Times"/>
          <w:color w:val="303030"/>
          <w:kern w:val="0"/>
          <w:sz w:val="21"/>
          <w:szCs w:val="30"/>
        </w:rPr>
        <w:t xml:space="preserve"> </w:t>
      </w:r>
    </w:p>
    <w:p w14:paraId="75253706"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android:allowParallelSyncs </w:t>
      </w:r>
      <w:r w:rsidRPr="00B25B1B">
        <w:rPr>
          <w:rFonts w:ascii="Times" w:hAnsi="Times" w:cs="Times"/>
          <w:color w:val="303030"/>
          <w:kern w:val="0"/>
          <w:sz w:val="21"/>
          <w:szCs w:val="30"/>
        </w:rPr>
        <w:t>是否支持多账号同时同步</w:t>
      </w:r>
      <w:r w:rsidRPr="00B25B1B">
        <w:rPr>
          <w:rFonts w:ascii="Times" w:hAnsi="Times" w:cs="Times"/>
          <w:color w:val="303030"/>
          <w:kern w:val="0"/>
          <w:sz w:val="21"/>
          <w:szCs w:val="30"/>
        </w:rPr>
        <w:t xml:space="preserve"> </w:t>
      </w:r>
    </w:p>
    <w:p w14:paraId="2FBCCDD4"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android:isAlwaysSyncable </w:t>
      </w:r>
      <w:r w:rsidRPr="00B25B1B">
        <w:rPr>
          <w:rFonts w:ascii="Times" w:hAnsi="Times" w:cs="Times"/>
          <w:color w:val="303030"/>
          <w:kern w:val="0"/>
          <w:sz w:val="21"/>
          <w:szCs w:val="30"/>
        </w:rPr>
        <w:t>设置所有账号的</w:t>
      </w:r>
      <w:r w:rsidRPr="00B25B1B">
        <w:rPr>
          <w:rFonts w:ascii="Times" w:hAnsi="Times" w:cs="Times"/>
          <w:color w:val="303030"/>
          <w:kern w:val="0"/>
          <w:sz w:val="21"/>
          <w:szCs w:val="30"/>
        </w:rPr>
        <w:t>isSyncable</w:t>
      </w:r>
      <w:r w:rsidRPr="00B25B1B">
        <w:rPr>
          <w:rFonts w:ascii="Times" w:hAnsi="Times" w:cs="Times"/>
          <w:color w:val="303030"/>
          <w:kern w:val="0"/>
          <w:sz w:val="21"/>
          <w:szCs w:val="30"/>
        </w:rPr>
        <w:t>为</w:t>
      </w:r>
      <w:r w:rsidRPr="00B25B1B">
        <w:rPr>
          <w:rFonts w:ascii="Times" w:hAnsi="Times" w:cs="Times"/>
          <w:color w:val="303030"/>
          <w:kern w:val="0"/>
          <w:sz w:val="21"/>
          <w:szCs w:val="30"/>
        </w:rPr>
        <w:t xml:space="preserve">1 </w:t>
      </w:r>
    </w:p>
    <w:p w14:paraId="7931002D"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android:syncAdapterSettingsAction </w:t>
      </w:r>
      <w:r w:rsidRPr="00B25B1B">
        <w:rPr>
          <w:rFonts w:ascii="Times" w:hAnsi="Times" w:cs="Times"/>
          <w:color w:val="303030"/>
          <w:kern w:val="0"/>
          <w:sz w:val="21"/>
          <w:szCs w:val="30"/>
        </w:rPr>
        <w:t>指定一个可以设置同步的</w:t>
      </w:r>
      <w:r w:rsidRPr="00B25B1B">
        <w:rPr>
          <w:rFonts w:ascii="Times" w:hAnsi="Times" w:cs="Times"/>
          <w:color w:val="303030"/>
          <w:kern w:val="0"/>
          <w:sz w:val="21"/>
          <w:szCs w:val="30"/>
        </w:rPr>
        <w:t>activity</w:t>
      </w:r>
      <w:r w:rsidRPr="00B25B1B">
        <w:rPr>
          <w:rFonts w:ascii="Times" w:hAnsi="Times" w:cs="Times"/>
          <w:color w:val="303030"/>
          <w:kern w:val="0"/>
          <w:sz w:val="21"/>
          <w:szCs w:val="30"/>
        </w:rPr>
        <w:t>的</w:t>
      </w:r>
      <w:r w:rsidRPr="00B25B1B">
        <w:rPr>
          <w:rFonts w:ascii="Times" w:hAnsi="Times" w:cs="Times"/>
          <w:color w:val="303030"/>
          <w:kern w:val="0"/>
          <w:sz w:val="21"/>
          <w:szCs w:val="30"/>
        </w:rPr>
        <w:t>Action</w:t>
      </w:r>
      <w:r w:rsidRPr="00B25B1B">
        <w:rPr>
          <w:rFonts w:ascii="Times" w:hAnsi="Times" w:cs="Times"/>
          <w:color w:val="303030"/>
          <w:kern w:val="0"/>
          <w:sz w:val="21"/>
          <w:szCs w:val="30"/>
        </w:rPr>
        <w:t>。</w:t>
      </w:r>
    </w:p>
    <w:p w14:paraId="67E0A718" w14:textId="77777777" w:rsidR="00264134" w:rsidRPr="00B25B1B" w:rsidRDefault="00264134" w:rsidP="00264134">
      <w:pPr>
        <w:widowControl/>
        <w:numPr>
          <w:ilvl w:val="0"/>
          <w:numId w:val="45"/>
        </w:numPr>
        <w:tabs>
          <w:tab w:val="left" w:pos="220"/>
          <w:tab w:val="left" w:pos="720"/>
        </w:tabs>
        <w:autoSpaceDE w:val="0"/>
        <w:autoSpaceDN w:val="0"/>
        <w:adjustRightInd w:val="0"/>
        <w:ind w:hanging="720"/>
        <w:jc w:val="left"/>
        <w:rPr>
          <w:rFonts w:ascii="Times" w:hAnsi="Times" w:cs="Times"/>
          <w:color w:val="303030"/>
          <w:kern w:val="0"/>
          <w:sz w:val="21"/>
          <w:szCs w:val="30"/>
        </w:rPr>
      </w:pPr>
      <w:r w:rsidRPr="00B25B1B">
        <w:rPr>
          <w:rFonts w:ascii="Times" w:hAnsi="Times" w:cs="Times"/>
          <w:color w:val="303030"/>
          <w:kern w:val="0"/>
          <w:sz w:val="21"/>
          <w:szCs w:val="30"/>
        </w:rPr>
        <w:t>账户调用</w:t>
      </w:r>
      <w:r w:rsidRPr="00B25B1B">
        <w:rPr>
          <w:rFonts w:ascii="Times" w:hAnsi="Times" w:cs="Times"/>
          <w:color w:val="303030"/>
          <w:kern w:val="0"/>
          <w:sz w:val="21"/>
          <w:szCs w:val="30"/>
        </w:rPr>
        <w:t>Sync</w:t>
      </w:r>
      <w:r w:rsidRPr="00B25B1B">
        <w:rPr>
          <w:rFonts w:ascii="Times" w:hAnsi="Times" w:cs="Times"/>
          <w:color w:val="303030"/>
          <w:kern w:val="0"/>
          <w:sz w:val="21"/>
          <w:szCs w:val="30"/>
        </w:rPr>
        <w:t>服务</w:t>
      </w:r>
      <w:r w:rsidRPr="00B25B1B">
        <w:rPr>
          <w:rFonts w:ascii="Times" w:hAnsi="Times" w:cs="Times"/>
          <w:color w:val="303030"/>
          <w:kern w:val="0"/>
          <w:sz w:val="21"/>
          <w:szCs w:val="30"/>
        </w:rPr>
        <w:t xml:space="preserve"> </w:t>
      </w:r>
    </w:p>
    <w:p w14:paraId="30774186" w14:textId="77777777" w:rsidR="00264134" w:rsidRPr="00B25B1B" w:rsidRDefault="00264134" w:rsidP="00264134">
      <w:pPr>
        <w:widowControl/>
        <w:numPr>
          <w:ilvl w:val="0"/>
          <w:numId w:val="45"/>
        </w:numPr>
        <w:tabs>
          <w:tab w:val="left" w:pos="220"/>
          <w:tab w:val="left" w:pos="720"/>
        </w:tabs>
        <w:autoSpaceDE w:val="0"/>
        <w:autoSpaceDN w:val="0"/>
        <w:adjustRightInd w:val="0"/>
        <w:ind w:hanging="720"/>
        <w:jc w:val="left"/>
        <w:rPr>
          <w:rFonts w:ascii="Times" w:hAnsi="Times" w:cs="Times"/>
          <w:color w:val="303030"/>
          <w:kern w:val="0"/>
          <w:sz w:val="21"/>
          <w:szCs w:val="30"/>
        </w:rPr>
      </w:pPr>
      <w:r w:rsidRPr="00B25B1B">
        <w:rPr>
          <w:rFonts w:ascii="Times" w:hAnsi="Times" w:cs="Times"/>
          <w:color w:val="303030"/>
          <w:kern w:val="0"/>
          <w:sz w:val="21"/>
          <w:szCs w:val="30"/>
        </w:rPr>
        <w:t>首先配置好</w:t>
      </w:r>
      <w:r w:rsidRPr="00B25B1B">
        <w:rPr>
          <w:rFonts w:ascii="Times" w:hAnsi="Times" w:cs="Times"/>
          <w:color w:val="303030"/>
          <w:kern w:val="0"/>
          <w:sz w:val="21"/>
          <w:szCs w:val="30"/>
        </w:rPr>
        <w:t>Account</w:t>
      </w:r>
      <w:r w:rsidRPr="00B25B1B">
        <w:rPr>
          <w:rFonts w:ascii="Times" w:hAnsi="Times" w:cs="Times"/>
          <w:color w:val="303030"/>
          <w:kern w:val="0"/>
          <w:sz w:val="21"/>
          <w:szCs w:val="30"/>
        </w:rPr>
        <w:t>（第三步），然后再通过</w:t>
      </w:r>
      <w:r w:rsidRPr="00B25B1B">
        <w:rPr>
          <w:rFonts w:ascii="Times" w:hAnsi="Times" w:cs="Times"/>
          <w:color w:val="303030"/>
          <w:kern w:val="0"/>
          <w:sz w:val="21"/>
          <w:szCs w:val="30"/>
        </w:rPr>
        <w:t>ContentProvider</w:t>
      </w:r>
      <w:r w:rsidRPr="00B25B1B">
        <w:rPr>
          <w:rFonts w:ascii="Times" w:hAnsi="Times" w:cs="Times"/>
          <w:color w:val="303030"/>
          <w:kern w:val="0"/>
          <w:sz w:val="21"/>
          <w:szCs w:val="30"/>
        </w:rPr>
        <w:t>实现</w:t>
      </w:r>
      <w:r w:rsidRPr="00B25B1B">
        <w:rPr>
          <w:rFonts w:ascii="Times" w:hAnsi="Times" w:cs="Times"/>
          <w:color w:val="303030"/>
          <w:kern w:val="0"/>
          <w:sz w:val="21"/>
          <w:szCs w:val="30"/>
        </w:rPr>
        <w:t xml:space="preserve"> </w:t>
      </w:r>
    </w:p>
    <w:p w14:paraId="6A198A8B" w14:textId="77777777" w:rsidR="00264134" w:rsidRPr="00B25B1B" w:rsidRDefault="00264134" w:rsidP="00264134">
      <w:pPr>
        <w:widowControl/>
        <w:numPr>
          <w:ilvl w:val="0"/>
          <w:numId w:val="45"/>
        </w:numPr>
        <w:tabs>
          <w:tab w:val="left" w:pos="220"/>
          <w:tab w:val="left" w:pos="720"/>
        </w:tabs>
        <w:autoSpaceDE w:val="0"/>
        <w:autoSpaceDN w:val="0"/>
        <w:adjustRightInd w:val="0"/>
        <w:ind w:hanging="720"/>
        <w:jc w:val="left"/>
        <w:rPr>
          <w:rFonts w:ascii="Times" w:hAnsi="Times" w:cs="Times"/>
          <w:color w:val="303030"/>
          <w:kern w:val="0"/>
          <w:sz w:val="21"/>
          <w:szCs w:val="30"/>
        </w:rPr>
      </w:pPr>
      <w:r w:rsidRPr="00B25B1B">
        <w:rPr>
          <w:rFonts w:ascii="Times" w:hAnsi="Times" w:cs="Times"/>
          <w:color w:val="303030"/>
          <w:kern w:val="0"/>
          <w:sz w:val="21"/>
          <w:szCs w:val="30"/>
        </w:rPr>
        <w:t>手动更新</w:t>
      </w:r>
    </w:p>
    <w:p w14:paraId="70E4E0A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void</w:t>
      </w:r>
      <w:r w:rsidRPr="00B25B1B">
        <w:rPr>
          <w:rFonts w:ascii="Courier" w:hAnsi="Courier" w:cs="Courier"/>
          <w:color w:val="262626"/>
          <w:kern w:val="0"/>
          <w:sz w:val="20"/>
          <w:szCs w:val="28"/>
        </w:rPr>
        <w:t xml:space="preserve"> triggerRefresh() {</w:t>
      </w:r>
    </w:p>
    <w:p w14:paraId="178BE8B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Bundle b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Bundle();</w:t>
      </w:r>
    </w:p>
    <w:p w14:paraId="6D6BCA8F"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b.putBoolean(ContentResolver.SYNC_EXTRAS_MANUAL, </w:t>
      </w:r>
      <w:r w:rsidRPr="00B25B1B">
        <w:rPr>
          <w:rFonts w:ascii="Courier" w:hAnsi="Courier" w:cs="Courier"/>
          <w:color w:val="000075"/>
          <w:kern w:val="0"/>
          <w:sz w:val="20"/>
          <w:szCs w:val="28"/>
        </w:rPr>
        <w:t>true</w:t>
      </w:r>
      <w:r w:rsidRPr="00B25B1B">
        <w:rPr>
          <w:rFonts w:ascii="Courier" w:hAnsi="Courier" w:cs="Courier"/>
          <w:color w:val="262626"/>
          <w:kern w:val="0"/>
          <w:sz w:val="20"/>
          <w:szCs w:val="28"/>
        </w:rPr>
        <w:t>);</w:t>
      </w:r>
    </w:p>
    <w:p w14:paraId="5B46C97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b.putBoolean(ContentResolver.SYNC_EXTRAS_EXPEDITED, </w:t>
      </w:r>
      <w:r w:rsidRPr="00B25B1B">
        <w:rPr>
          <w:rFonts w:ascii="Courier" w:hAnsi="Courier" w:cs="Courier"/>
          <w:color w:val="000075"/>
          <w:kern w:val="0"/>
          <w:sz w:val="20"/>
          <w:szCs w:val="28"/>
        </w:rPr>
        <w:t>true</w:t>
      </w:r>
      <w:r w:rsidRPr="00B25B1B">
        <w:rPr>
          <w:rFonts w:ascii="Courier" w:hAnsi="Courier" w:cs="Courier"/>
          <w:color w:val="262626"/>
          <w:kern w:val="0"/>
          <w:sz w:val="20"/>
          <w:szCs w:val="28"/>
        </w:rPr>
        <w:t>);</w:t>
      </w:r>
    </w:p>
    <w:p w14:paraId="45AC658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ContentResolver.requestSync(</w:t>
      </w:r>
    </w:p>
    <w:p w14:paraId="01BEB5F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account,</w:t>
      </w:r>
    </w:p>
    <w:p w14:paraId="0C57B61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CONTENT_AUTHORITY,</w:t>
      </w:r>
    </w:p>
    <w:p w14:paraId="1BF1B01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w:t>
      </w:r>
    </w:p>
    <w:p w14:paraId="17F071E0" w14:textId="6ADCA846"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7E4D5DB0"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添加账号</w:t>
      </w:r>
    </w:p>
    <w:p w14:paraId="7910156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Account account = AccountService.GetAccount();</w:t>
      </w:r>
    </w:p>
    <w:p w14:paraId="79131DC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AccountManager accountManager = (AccountManager) context.getSystemService(Context.ACCOUNT_SERVICE);</w:t>
      </w:r>
    </w:p>
    <w:p w14:paraId="6D69A4F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accountManager.addAccountExplicitly(</w:t>
      </w:r>
      <w:r w:rsidRPr="00B25B1B">
        <w:rPr>
          <w:rFonts w:ascii="Courier" w:hAnsi="Courier" w:cs="Courier"/>
          <w:color w:val="000075"/>
          <w:kern w:val="0"/>
          <w:sz w:val="20"/>
          <w:szCs w:val="28"/>
        </w:rPr>
        <w:t>...</w:t>
      </w:r>
      <w:r w:rsidRPr="00B25B1B">
        <w:rPr>
          <w:rFonts w:ascii="Courier" w:hAnsi="Courier" w:cs="Courier"/>
          <w:color w:val="262626"/>
          <w:kern w:val="0"/>
          <w:sz w:val="20"/>
          <w:szCs w:val="28"/>
        </w:rPr>
        <w:t>)</w:t>
      </w:r>
    </w:p>
    <w:p w14:paraId="08EAA3E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2C9F68E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34FD49DF" w14:textId="46CE13DC"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同步周期设置</w:t>
      </w:r>
    </w:p>
    <w:p w14:paraId="7407D2C4"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ContentResolver.setIsSyncable(account, CONTENT_AUTHORITY, 1); </w:t>
      </w:r>
    </w:p>
    <w:p w14:paraId="6B2D927A"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ContentResolver.setSyncAutomatically(account, CONTENT_AUTHORITY, true); </w:t>
      </w:r>
    </w:p>
    <w:p w14:paraId="4E59341A"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ContentResolver.addPeriodicSync(account, CONTENT_AUTHORITY, new Bundle(), SYNC_FREQUENCY);</w:t>
      </w:r>
    </w:p>
    <w:p w14:paraId="4F30A4EF"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 </w:t>
      </w:r>
    </w:p>
    <w:p w14:paraId="18343659"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Calibri" w:eastAsia="Calibri" w:hAnsi="Calibri" w:cs="Calibri"/>
          <w:color w:val="303030"/>
          <w:kern w:val="0"/>
          <w:sz w:val="21"/>
          <w:szCs w:val="30"/>
        </w:rPr>
        <w:t>③</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建立账号系统</w:t>
      </w:r>
      <w:r w:rsidRPr="00B25B1B">
        <w:rPr>
          <w:rFonts w:ascii="Times" w:hAnsi="Times" w:cs="Times"/>
          <w:color w:val="303030"/>
          <w:kern w:val="0"/>
          <w:sz w:val="21"/>
          <w:szCs w:val="30"/>
        </w:rPr>
        <w:t xml:space="preserve"> (Account Authenticator) </w:t>
      </w:r>
    </w:p>
    <w:p w14:paraId="2615BFC9"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通过建立</w:t>
      </w:r>
      <w:r w:rsidRPr="00B25B1B">
        <w:rPr>
          <w:rFonts w:ascii="Times" w:hAnsi="Times" w:cs="Times"/>
          <w:color w:val="303030"/>
          <w:kern w:val="0"/>
          <w:sz w:val="21"/>
          <w:szCs w:val="30"/>
        </w:rPr>
        <w:t>Account</w:t>
      </w:r>
      <w:r w:rsidRPr="00B25B1B">
        <w:rPr>
          <w:rFonts w:ascii="Times" w:hAnsi="Times" w:cs="Times"/>
          <w:color w:val="303030"/>
          <w:kern w:val="0"/>
          <w:sz w:val="21"/>
          <w:szCs w:val="30"/>
        </w:rPr>
        <w:t>账号，并关联</w:t>
      </w:r>
      <w:r w:rsidRPr="00B25B1B">
        <w:rPr>
          <w:rFonts w:ascii="Times" w:hAnsi="Times" w:cs="Times"/>
          <w:color w:val="303030"/>
          <w:kern w:val="0"/>
          <w:sz w:val="21"/>
          <w:szCs w:val="30"/>
        </w:rPr>
        <w:t>SyncAdapter</w:t>
      </w:r>
      <w:r w:rsidRPr="00B25B1B">
        <w:rPr>
          <w:rFonts w:ascii="Times" w:hAnsi="Times" w:cs="Times"/>
          <w:color w:val="303030"/>
          <w:kern w:val="0"/>
          <w:sz w:val="21"/>
          <w:szCs w:val="30"/>
        </w:rPr>
        <w:t>服务实现同步</w:t>
      </w:r>
      <w:r w:rsidRPr="00B25B1B">
        <w:rPr>
          <w:rFonts w:ascii="Times" w:hAnsi="Times" w:cs="Times"/>
          <w:color w:val="303030"/>
          <w:kern w:val="0"/>
          <w:sz w:val="21"/>
          <w:szCs w:val="30"/>
        </w:rPr>
        <w:t xml:space="preserve"> </w:t>
      </w:r>
    </w:p>
    <w:p w14:paraId="2B6B587D"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创建</w:t>
      </w:r>
      <w:r w:rsidRPr="00B25B1B">
        <w:rPr>
          <w:rFonts w:ascii="Times" w:hAnsi="Times" w:cs="Times"/>
          <w:color w:val="303030"/>
          <w:kern w:val="0"/>
          <w:sz w:val="21"/>
          <w:szCs w:val="30"/>
        </w:rPr>
        <w:t>Account</w:t>
      </w:r>
      <w:r w:rsidRPr="00B25B1B">
        <w:rPr>
          <w:rFonts w:ascii="Times" w:hAnsi="Times" w:cs="Times"/>
          <w:color w:val="303030"/>
          <w:kern w:val="0"/>
          <w:sz w:val="21"/>
          <w:szCs w:val="30"/>
        </w:rPr>
        <w:t>服务</w:t>
      </w:r>
    </w:p>
    <w:p w14:paraId="502E7E6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class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XXAuthService</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extends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Service</w:t>
      </w:r>
      <w:r w:rsidRPr="00B25B1B">
        <w:rPr>
          <w:rFonts w:ascii="Courier" w:hAnsi="Courier" w:cs="Courier"/>
          <w:color w:val="262626"/>
          <w:kern w:val="0"/>
          <w:sz w:val="20"/>
          <w:szCs w:val="28"/>
        </w:rPr>
        <w:t xml:space="preserve"> {</w:t>
      </w:r>
    </w:p>
    <w:p w14:paraId="22B47B8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private</w:t>
      </w:r>
      <w:r w:rsidRPr="00B25B1B">
        <w:rPr>
          <w:rFonts w:ascii="Courier" w:hAnsi="Courier" w:cs="Courier"/>
          <w:color w:val="262626"/>
          <w:kern w:val="0"/>
          <w:sz w:val="20"/>
          <w:szCs w:val="28"/>
        </w:rPr>
        <w:t xml:space="preserve"> XXAuthenticator mAuthenticator;</w:t>
      </w:r>
    </w:p>
    <w:p w14:paraId="00F3CDC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2429F5B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78C3CCE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void</w:t>
      </w:r>
      <w:r w:rsidRPr="00B25B1B">
        <w:rPr>
          <w:rFonts w:ascii="Courier" w:hAnsi="Courier" w:cs="Courier"/>
          <w:color w:val="262626"/>
          <w:kern w:val="0"/>
          <w:sz w:val="20"/>
          <w:szCs w:val="28"/>
        </w:rPr>
        <w:t xml:space="preserve"> onCreate() {</w:t>
      </w:r>
    </w:p>
    <w:p w14:paraId="0A98054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mAuthenticator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XXAuthenticator(</w:t>
      </w:r>
      <w:r w:rsidRPr="00B25B1B">
        <w:rPr>
          <w:rFonts w:ascii="Courier" w:hAnsi="Courier" w:cs="Courier"/>
          <w:color w:val="000075"/>
          <w:kern w:val="0"/>
          <w:sz w:val="20"/>
          <w:szCs w:val="28"/>
        </w:rPr>
        <w:t>this</w:t>
      </w:r>
      <w:r w:rsidRPr="00B25B1B">
        <w:rPr>
          <w:rFonts w:ascii="Courier" w:hAnsi="Courier" w:cs="Courier"/>
          <w:color w:val="262626"/>
          <w:kern w:val="0"/>
          <w:sz w:val="20"/>
          <w:szCs w:val="28"/>
        </w:rPr>
        <w:t>);</w:t>
      </w:r>
    </w:p>
    <w:p w14:paraId="050F711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3C72B30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174B29C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private</w:t>
      </w:r>
      <w:r w:rsidRPr="00B25B1B">
        <w:rPr>
          <w:rFonts w:ascii="Courier" w:hAnsi="Courier" w:cs="Courier"/>
          <w:color w:val="262626"/>
          <w:kern w:val="0"/>
          <w:sz w:val="20"/>
          <w:szCs w:val="28"/>
        </w:rPr>
        <w:t xml:space="preserve"> XXAuthenticator getAuthenticator() {</w:t>
      </w:r>
    </w:p>
    <w:p w14:paraId="398E720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if</w:t>
      </w:r>
      <w:r w:rsidRPr="00B25B1B">
        <w:rPr>
          <w:rFonts w:ascii="Courier" w:hAnsi="Courier" w:cs="Courier"/>
          <w:color w:val="262626"/>
          <w:kern w:val="0"/>
          <w:sz w:val="20"/>
          <w:szCs w:val="28"/>
        </w:rPr>
        <w:t xml:space="preserve"> (mAuthenticator ==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28B9ACB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mAuthenticator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XXAuthenticator(</w:t>
      </w:r>
      <w:r w:rsidRPr="00B25B1B">
        <w:rPr>
          <w:rFonts w:ascii="Courier" w:hAnsi="Courier" w:cs="Courier"/>
          <w:color w:val="000075"/>
          <w:kern w:val="0"/>
          <w:sz w:val="20"/>
          <w:szCs w:val="28"/>
        </w:rPr>
        <w:t>this</w:t>
      </w:r>
      <w:r w:rsidRPr="00B25B1B">
        <w:rPr>
          <w:rFonts w:ascii="Courier" w:hAnsi="Courier" w:cs="Courier"/>
          <w:color w:val="262626"/>
          <w:kern w:val="0"/>
          <w:sz w:val="20"/>
          <w:szCs w:val="28"/>
        </w:rPr>
        <w:t>);</w:t>
      </w:r>
    </w:p>
    <w:p w14:paraId="7622F1F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mAuthenticator;</w:t>
      </w:r>
    </w:p>
    <w:p w14:paraId="35A89D1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20A0576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4245B32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06F7BE5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IBinder onBind(Intent intent) {</w:t>
      </w:r>
    </w:p>
    <w:p w14:paraId="694E904F"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getAuthenticator().getIBinder();</w:t>
      </w:r>
    </w:p>
    <w:p w14:paraId="06030C1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3DF32BE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34E78E6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class XXAuthenticator extends AbstractAccountAuthenticator {</w:t>
      </w:r>
    </w:p>
    <w:p w14:paraId="324E4D8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private</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Context context;</w:t>
      </w:r>
    </w:p>
    <w:p w14:paraId="0100D43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w:t>
      </w:r>
      <w:r w:rsidRPr="00B25B1B">
        <w:rPr>
          <w:rFonts w:ascii="Courier" w:hAnsi="Courier" w:cs="Courier"/>
          <w:color w:val="000075"/>
          <w:kern w:val="0"/>
          <w:sz w:val="20"/>
          <w:szCs w:val="28"/>
        </w:rPr>
        <w:t>private</w:t>
      </w:r>
      <w:r w:rsidRPr="00B25B1B">
        <w:rPr>
          <w:rFonts w:ascii="Courier" w:hAnsi="Courier" w:cs="Courier"/>
          <w:color w:val="262626"/>
          <w:kern w:val="0"/>
          <w:sz w:val="20"/>
          <w:szCs w:val="28"/>
        </w:rPr>
        <w:t xml:space="preserve"> AccountManager accountManager;</w:t>
      </w:r>
    </w:p>
    <w:p w14:paraId="17D90C5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7CBBCD8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XXAuthenticator(Context context) {</w:t>
      </w:r>
    </w:p>
    <w:p w14:paraId="4BC7E06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super</w:t>
      </w:r>
      <w:r w:rsidRPr="00B25B1B">
        <w:rPr>
          <w:rFonts w:ascii="Courier" w:hAnsi="Courier" w:cs="Courier"/>
          <w:color w:val="262626"/>
          <w:kern w:val="0"/>
          <w:sz w:val="20"/>
          <w:szCs w:val="28"/>
        </w:rPr>
        <w:t>(context);</w:t>
      </w:r>
    </w:p>
    <w:p w14:paraId="4DF8044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this</w:t>
      </w:r>
      <w:r w:rsidRPr="00B25B1B">
        <w:rPr>
          <w:rFonts w:ascii="Courier" w:hAnsi="Courier" w:cs="Courier"/>
          <w:color w:val="262626"/>
          <w:kern w:val="0"/>
          <w:sz w:val="20"/>
          <w:szCs w:val="28"/>
        </w:rPr>
        <w:t>.context = context;</w:t>
      </w:r>
    </w:p>
    <w:p w14:paraId="3EC8776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accountManager = AccountManager.get(context);</w:t>
      </w:r>
    </w:p>
    <w:p w14:paraId="2B9A587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5B403B6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4A33890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361D9F2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Bundle addAccount(AccountAuthenticatorResponse response, String accountType, String authTokenType, String[] requiredFeatures, Bundle options)</w:t>
      </w:r>
    </w:p>
    <w:p w14:paraId="296E5B9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throws</w:t>
      </w:r>
      <w:r w:rsidRPr="00B25B1B">
        <w:rPr>
          <w:rFonts w:ascii="Courier" w:hAnsi="Courier" w:cs="Courier"/>
          <w:color w:val="262626"/>
          <w:kern w:val="0"/>
          <w:sz w:val="20"/>
          <w:szCs w:val="28"/>
        </w:rPr>
        <w:t xml:space="preserve"> NetworkErrorException {</w:t>
      </w:r>
    </w:p>
    <w:p w14:paraId="09BC052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 xml:space="preserve">// </w:t>
      </w:r>
      <w:r w:rsidRPr="00B25B1B">
        <w:rPr>
          <w:rFonts w:ascii="Courier" w:hAnsi="Courier" w:cs="Courier"/>
          <w:color w:val="730002"/>
          <w:kern w:val="0"/>
          <w:sz w:val="20"/>
          <w:szCs w:val="28"/>
        </w:rPr>
        <w:t>添加账号</w:t>
      </w:r>
      <w:r w:rsidRPr="00B25B1B">
        <w:rPr>
          <w:rFonts w:ascii="Courier" w:hAnsi="Courier" w:cs="Courier"/>
          <w:color w:val="730002"/>
          <w:kern w:val="0"/>
          <w:sz w:val="20"/>
          <w:szCs w:val="28"/>
        </w:rPr>
        <w:t xml:space="preserve"> </w:t>
      </w:r>
      <w:r w:rsidRPr="00B25B1B">
        <w:rPr>
          <w:rFonts w:ascii="Courier" w:hAnsi="Courier" w:cs="Courier"/>
          <w:color w:val="730002"/>
          <w:kern w:val="0"/>
          <w:sz w:val="20"/>
          <w:szCs w:val="28"/>
        </w:rPr>
        <w:t>示例代码</w:t>
      </w:r>
    </w:p>
    <w:p w14:paraId="0D1E481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Bundle bundle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Bundle();</w:t>
      </w:r>
    </w:p>
    <w:p w14:paraId="5DC15B0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Intent intent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Intent(context, AuthActivity.class);</w:t>
      </w:r>
    </w:p>
    <w:p w14:paraId="5DCEC56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intent.putExtra(AccountManager.KEY_ACCOUNT_AUTHENTICATOR_RESPONSE, response);</w:t>
      </w:r>
    </w:p>
    <w:p w14:paraId="60771B4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bundle.putParcelable(AccountManager.KEY_INTENT, intent);</w:t>
      </w:r>
    </w:p>
    <w:p w14:paraId="545DD14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bundle;</w:t>
      </w:r>
    </w:p>
    <w:p w14:paraId="2E33496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00937A0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34BD9D0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693D4B9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Bundle getAuthToken(AccountAuthenticatorResponse response, Account account, String authTokenType, Bundle options)</w:t>
      </w:r>
    </w:p>
    <w:p w14:paraId="6F89BA7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throws</w:t>
      </w:r>
      <w:r w:rsidRPr="00B25B1B">
        <w:rPr>
          <w:rFonts w:ascii="Courier" w:hAnsi="Courier" w:cs="Courier"/>
          <w:color w:val="262626"/>
          <w:kern w:val="0"/>
          <w:sz w:val="20"/>
          <w:szCs w:val="28"/>
        </w:rPr>
        <w:t xml:space="preserve"> NetworkErrorException {</w:t>
      </w:r>
    </w:p>
    <w:p w14:paraId="11C3E1F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 xml:space="preserve">// </w:t>
      </w:r>
      <w:r w:rsidRPr="00B25B1B">
        <w:rPr>
          <w:rFonts w:ascii="Courier" w:hAnsi="Courier" w:cs="Courier"/>
          <w:color w:val="730002"/>
          <w:kern w:val="0"/>
          <w:sz w:val="20"/>
          <w:szCs w:val="28"/>
        </w:rPr>
        <w:t>认证</w:t>
      </w:r>
      <w:r w:rsidRPr="00B25B1B">
        <w:rPr>
          <w:rFonts w:ascii="Courier" w:hAnsi="Courier" w:cs="Courier"/>
          <w:color w:val="730002"/>
          <w:kern w:val="0"/>
          <w:sz w:val="20"/>
          <w:szCs w:val="28"/>
        </w:rPr>
        <w:t xml:space="preserve"> </w:t>
      </w:r>
      <w:r w:rsidRPr="00B25B1B">
        <w:rPr>
          <w:rFonts w:ascii="Courier" w:hAnsi="Courier" w:cs="Courier"/>
          <w:color w:val="730002"/>
          <w:kern w:val="0"/>
          <w:sz w:val="20"/>
          <w:szCs w:val="28"/>
        </w:rPr>
        <w:t>示例代码</w:t>
      </w:r>
    </w:p>
    <w:p w14:paraId="22BFABB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String authToken = accountManager.peekAuthToken(account, getString(R.string.account_token_type));</w:t>
      </w:r>
    </w:p>
    <w:p w14:paraId="2E2AC10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//if not, might be expired, register again</w:t>
      </w:r>
    </w:p>
    <w:p w14:paraId="393B081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if</w:t>
      </w:r>
      <w:r w:rsidRPr="00B25B1B">
        <w:rPr>
          <w:rFonts w:ascii="Courier" w:hAnsi="Courier" w:cs="Courier"/>
          <w:color w:val="262626"/>
          <w:kern w:val="0"/>
          <w:sz w:val="20"/>
          <w:szCs w:val="28"/>
        </w:rPr>
        <w:t xml:space="preserve"> (TextUtils.isEmpty(authToken)) {</w:t>
      </w:r>
    </w:p>
    <w:p w14:paraId="28B18A0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String password = accountManager.getPassword(account);</w:t>
      </w:r>
    </w:p>
    <w:p w14:paraId="3E09398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if</w:t>
      </w:r>
      <w:r w:rsidRPr="00B25B1B">
        <w:rPr>
          <w:rFonts w:ascii="Courier" w:hAnsi="Courier" w:cs="Courier"/>
          <w:color w:val="262626"/>
          <w:kern w:val="0"/>
          <w:sz w:val="20"/>
          <w:szCs w:val="28"/>
        </w:rPr>
        <w:t xml:space="preserve"> (password !=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 {</w:t>
      </w:r>
    </w:p>
    <w:p w14:paraId="02F1147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//get new token</w:t>
      </w:r>
    </w:p>
    <w:p w14:paraId="75A9D41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authToken = account.name + password;</w:t>
      </w:r>
    </w:p>
    <w:p w14:paraId="0F3A7A8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517B8DD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0BFD7A8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//without password, need to sign again</w:t>
      </w:r>
    </w:p>
    <w:p w14:paraId="1652457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Bundle bundle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Bundle();</w:t>
      </w:r>
    </w:p>
    <w:p w14:paraId="6D3FB77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if</w:t>
      </w:r>
      <w:r w:rsidRPr="00B25B1B">
        <w:rPr>
          <w:rFonts w:ascii="Courier" w:hAnsi="Courier" w:cs="Courier"/>
          <w:color w:val="262626"/>
          <w:kern w:val="0"/>
          <w:sz w:val="20"/>
          <w:szCs w:val="28"/>
        </w:rPr>
        <w:t xml:space="preserve"> (!TextUtils.isEmpty(authToken)) {</w:t>
      </w:r>
    </w:p>
    <w:p w14:paraId="406DB31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bundle.putString(AccountManager.KEY_ACCOUNT_NAME, account.name);</w:t>
      </w:r>
    </w:p>
    <w:p w14:paraId="4B7C13A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bundle.putString(AccountManager.KEY_ACCOUNT_TYPE, account.type);</w:t>
      </w:r>
    </w:p>
    <w:p w14:paraId="720AE48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bundle.putString(AccountManager.KEY_AUTHTOKEN, authToken);</w:t>
      </w:r>
    </w:p>
    <w:p w14:paraId="26ED05D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bundle;</w:t>
      </w:r>
    </w:p>
    <w:p w14:paraId="6E063FB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00C6CF7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66127B8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//no account data at all, need to do a sign</w:t>
      </w:r>
    </w:p>
    <w:p w14:paraId="6E19955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Intent intent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Intent(context, AuthActivity.class);</w:t>
      </w:r>
    </w:p>
    <w:p w14:paraId="6683828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intent.putExtra(AccountManager.KEY_ACCOUNT_AUTHENTICATOR_RESPONSE, response);</w:t>
      </w:r>
    </w:p>
    <w:p w14:paraId="5E34219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intent.putExtra(AuthActivity.ARG_ACCOUNT_NAME, account.name);</w:t>
      </w:r>
    </w:p>
    <w:p w14:paraId="10F91A1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bundle.putParcelable(AccountManager.KEY_INTENT, intent);</w:t>
      </w:r>
    </w:p>
    <w:p w14:paraId="3F6B7AD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bundle;</w:t>
      </w:r>
    </w:p>
    <w:p w14:paraId="1955503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78F254D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03ACE12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1A460EC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String getAuthTokenLabel(String authTokenType) {</w:t>
      </w:r>
    </w:p>
    <w:p w14:paraId="0CB2977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730002"/>
          <w:kern w:val="0"/>
          <w:sz w:val="20"/>
          <w:szCs w:val="28"/>
        </w:rPr>
        <w:t>//            throw new UnsupportedOperationException();</w:t>
      </w:r>
    </w:p>
    <w:p w14:paraId="3A6913D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6C2AB24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3D06878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3E8A9E1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w:t>
      </w:r>
      <w:r w:rsidRPr="00B25B1B">
        <w:rPr>
          <w:rFonts w:ascii="Courier" w:hAnsi="Courier" w:cs="Courier"/>
          <w:color w:val="89708B"/>
          <w:kern w:val="0"/>
          <w:sz w:val="20"/>
          <w:szCs w:val="28"/>
        </w:rPr>
        <w:t>@Override</w:t>
      </w:r>
    </w:p>
    <w:p w14:paraId="66DE98F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Bundle editProperties(AccountAuthenticatorResponse response, String accountType) {</w:t>
      </w:r>
    </w:p>
    <w:p w14:paraId="049FFF3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090E007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7934FD9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00F18FA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4E21C99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Bundle confirmCredentials(AccountAuthenticatorResponse response, Account account, Bundle options)</w:t>
      </w:r>
    </w:p>
    <w:p w14:paraId="013ECB3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throws</w:t>
      </w:r>
      <w:r w:rsidRPr="00B25B1B">
        <w:rPr>
          <w:rFonts w:ascii="Courier" w:hAnsi="Courier" w:cs="Courier"/>
          <w:color w:val="262626"/>
          <w:kern w:val="0"/>
          <w:sz w:val="20"/>
          <w:szCs w:val="28"/>
        </w:rPr>
        <w:t xml:space="preserve"> NetworkErrorException {</w:t>
      </w:r>
    </w:p>
    <w:p w14:paraId="6106045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3EE1933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6EDA665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4B95405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37D24BE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Bundle updateCredentials(AccountAuthenticatorResponse response, Account account, String authTokenType, Bundle options)</w:t>
      </w:r>
    </w:p>
    <w:p w14:paraId="19B6D84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throws</w:t>
      </w:r>
      <w:r w:rsidRPr="00B25B1B">
        <w:rPr>
          <w:rFonts w:ascii="Courier" w:hAnsi="Courier" w:cs="Courier"/>
          <w:color w:val="262626"/>
          <w:kern w:val="0"/>
          <w:sz w:val="20"/>
          <w:szCs w:val="28"/>
        </w:rPr>
        <w:t xml:space="preserve"> NetworkErrorException {</w:t>
      </w:r>
    </w:p>
    <w:p w14:paraId="1692E85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1CE82A5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11AC680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1E1F9F0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3E2471C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Bundle hasFeatures(AccountAuthenticatorResponse response, Account account, String[] features)</w:t>
      </w:r>
    </w:p>
    <w:p w14:paraId="172E063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throws</w:t>
      </w:r>
      <w:r w:rsidRPr="00B25B1B">
        <w:rPr>
          <w:rFonts w:ascii="Courier" w:hAnsi="Courier" w:cs="Courier"/>
          <w:color w:val="262626"/>
          <w:kern w:val="0"/>
          <w:sz w:val="20"/>
          <w:szCs w:val="28"/>
        </w:rPr>
        <w:t xml:space="preserve"> NetworkErrorException {</w:t>
      </w:r>
    </w:p>
    <w:p w14:paraId="5BB1F9F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55CEA40F"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627BC7CC" w14:textId="1B40CAF3" w:rsidR="00264134" w:rsidRPr="00B25B1B" w:rsidRDefault="00264134" w:rsidP="00264134">
      <w:pPr>
        <w:widowControl/>
        <w:autoSpaceDE w:val="0"/>
        <w:autoSpaceDN w:val="0"/>
        <w:adjustRightInd w:val="0"/>
        <w:ind w:firstLine="560"/>
        <w:jc w:val="left"/>
        <w:rPr>
          <w:rFonts w:ascii="Courier" w:hAnsi="Courier" w:cs="Courier"/>
          <w:color w:val="262626"/>
          <w:kern w:val="1"/>
          <w:sz w:val="20"/>
          <w:szCs w:val="28"/>
        </w:rPr>
      </w:pPr>
      <w:r w:rsidRPr="00B25B1B">
        <w:rPr>
          <w:rFonts w:ascii="Courier" w:hAnsi="Courier" w:cs="Courier"/>
          <w:color w:val="262626"/>
          <w:kern w:val="0"/>
          <w:sz w:val="20"/>
          <w:szCs w:val="28"/>
        </w:rPr>
        <w:t>}</w:t>
      </w:r>
      <w:r w:rsidRPr="00B25B1B">
        <w:rPr>
          <w:rFonts w:ascii="Courier" w:hAnsi="Courier" w:cs="Courier"/>
          <w:color w:val="262626"/>
          <w:kern w:val="1"/>
          <w:sz w:val="20"/>
          <w:szCs w:val="28"/>
        </w:rPr>
        <w:tab/>
      </w:r>
      <w:r w:rsidRPr="00B25B1B">
        <w:rPr>
          <w:rFonts w:ascii="Courier" w:hAnsi="Courier" w:cs="Courier"/>
          <w:color w:val="262626"/>
          <w:kern w:val="1"/>
          <w:sz w:val="20"/>
          <w:szCs w:val="28"/>
        </w:rPr>
        <w:tab/>
      </w:r>
    </w:p>
    <w:p w14:paraId="23380063" w14:textId="41ACBFA4" w:rsidR="00264134" w:rsidRPr="00B25B1B" w:rsidRDefault="00264134" w:rsidP="00264134">
      <w:pPr>
        <w:widowControl/>
        <w:autoSpaceDE w:val="0"/>
        <w:autoSpaceDN w:val="0"/>
        <w:adjustRightInd w:val="0"/>
        <w:ind w:firstLine="560"/>
        <w:jc w:val="left"/>
        <w:rPr>
          <w:rFonts w:ascii="Times" w:hAnsi="Times" w:cs="Times"/>
          <w:color w:val="303030"/>
          <w:kern w:val="0"/>
          <w:sz w:val="21"/>
          <w:szCs w:val="30"/>
        </w:rPr>
      </w:pPr>
      <w:r w:rsidRPr="00B25B1B">
        <w:rPr>
          <w:rFonts w:ascii="Times" w:hAnsi="Times" w:cs="Times"/>
          <w:color w:val="303030"/>
          <w:kern w:val="0"/>
          <w:sz w:val="21"/>
          <w:szCs w:val="30"/>
        </w:rPr>
        <w:t>声明</w:t>
      </w:r>
      <w:r w:rsidRPr="00B25B1B">
        <w:rPr>
          <w:rFonts w:ascii="Times" w:hAnsi="Times" w:cs="Times"/>
          <w:color w:val="303030"/>
          <w:kern w:val="0"/>
          <w:sz w:val="21"/>
          <w:szCs w:val="30"/>
        </w:rPr>
        <w:t>Account</w:t>
      </w:r>
      <w:r w:rsidRPr="00B25B1B">
        <w:rPr>
          <w:rFonts w:ascii="Times" w:hAnsi="Times" w:cs="Times"/>
          <w:color w:val="303030"/>
          <w:kern w:val="0"/>
          <w:sz w:val="21"/>
          <w:szCs w:val="30"/>
        </w:rPr>
        <w:t>服务</w:t>
      </w:r>
    </w:p>
    <w:p w14:paraId="36738B3D" w14:textId="77777777" w:rsidR="00264134" w:rsidRPr="00B25B1B" w:rsidRDefault="00264134" w:rsidP="00264134">
      <w:pPr>
        <w:widowControl/>
        <w:autoSpaceDE w:val="0"/>
        <w:autoSpaceDN w:val="0"/>
        <w:adjustRightInd w:val="0"/>
        <w:jc w:val="left"/>
        <w:rPr>
          <w:rFonts w:ascii="Courier" w:hAnsi="Courier" w:cs="Courier"/>
          <w:color w:val="000075"/>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service</w:t>
      </w:r>
    </w:p>
    <w:p w14:paraId="09B1829F"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"**.XXAuthService"</w:t>
      </w:r>
    </w:p>
    <w:p w14:paraId="79ECD0F8"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android:exported</w:t>
      </w:r>
      <w:r w:rsidRPr="00B25B1B">
        <w:rPr>
          <w:rFonts w:ascii="Courier" w:hAnsi="Courier" w:cs="Courier"/>
          <w:color w:val="0B5453"/>
          <w:kern w:val="0"/>
          <w:sz w:val="20"/>
          <w:szCs w:val="28"/>
        </w:rPr>
        <w:t>=</w:t>
      </w:r>
      <w:r w:rsidRPr="00B25B1B">
        <w:rPr>
          <w:rFonts w:ascii="Courier" w:hAnsi="Courier" w:cs="Courier"/>
          <w:color w:val="107902"/>
          <w:kern w:val="0"/>
          <w:sz w:val="20"/>
          <w:szCs w:val="28"/>
        </w:rPr>
        <w:t>"true"</w:t>
      </w:r>
    </w:p>
    <w:p w14:paraId="0D19B7A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android:process</w:t>
      </w:r>
      <w:r w:rsidRPr="00B25B1B">
        <w:rPr>
          <w:rFonts w:ascii="Courier" w:hAnsi="Courier" w:cs="Courier"/>
          <w:color w:val="0B5453"/>
          <w:kern w:val="0"/>
          <w:sz w:val="20"/>
          <w:szCs w:val="28"/>
        </w:rPr>
        <w:t>=</w:t>
      </w:r>
      <w:r w:rsidRPr="00B25B1B">
        <w:rPr>
          <w:rFonts w:ascii="Courier" w:hAnsi="Courier" w:cs="Courier"/>
          <w:color w:val="107902"/>
          <w:kern w:val="0"/>
          <w:sz w:val="20"/>
          <w:szCs w:val="28"/>
        </w:rPr>
        <w:t>":core"</w:t>
      </w:r>
      <w:r w:rsidRPr="00B25B1B">
        <w:rPr>
          <w:rFonts w:ascii="Courier" w:hAnsi="Courier" w:cs="Courier"/>
          <w:color w:val="0B5453"/>
          <w:kern w:val="0"/>
          <w:sz w:val="20"/>
          <w:szCs w:val="28"/>
        </w:rPr>
        <w:t>&gt;</w:t>
      </w:r>
    </w:p>
    <w:p w14:paraId="2EA82BCF"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intent-filter</w:t>
      </w:r>
      <w:r w:rsidRPr="00B25B1B">
        <w:rPr>
          <w:rFonts w:ascii="Courier" w:hAnsi="Courier" w:cs="Courier"/>
          <w:color w:val="0B5453"/>
          <w:kern w:val="0"/>
          <w:sz w:val="20"/>
          <w:szCs w:val="28"/>
        </w:rPr>
        <w:t>&gt;</w:t>
      </w:r>
    </w:p>
    <w:p w14:paraId="04A57460" w14:textId="77777777" w:rsidR="00264134" w:rsidRPr="00B25B1B" w:rsidRDefault="00264134" w:rsidP="00264134">
      <w:pPr>
        <w:widowControl/>
        <w:autoSpaceDE w:val="0"/>
        <w:autoSpaceDN w:val="0"/>
        <w:adjustRightInd w:val="0"/>
        <w:jc w:val="left"/>
        <w:rPr>
          <w:rFonts w:ascii="Courier" w:hAnsi="Courier" w:cs="Courier"/>
          <w:color w:val="000075"/>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action</w:t>
      </w:r>
    </w:p>
    <w:p w14:paraId="5A6E47F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"android.accounts.AccountAuthenticator"</w:t>
      </w:r>
      <w:r w:rsidRPr="00B25B1B">
        <w:rPr>
          <w:rFonts w:ascii="Courier" w:hAnsi="Courier" w:cs="Courier"/>
          <w:color w:val="0B5453"/>
          <w:kern w:val="0"/>
          <w:sz w:val="20"/>
          <w:szCs w:val="28"/>
        </w:rPr>
        <w:t>/&gt;</w:t>
      </w:r>
    </w:p>
    <w:p w14:paraId="53CC88D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intent-filter</w:t>
      </w:r>
      <w:r w:rsidRPr="00B25B1B">
        <w:rPr>
          <w:rFonts w:ascii="Courier" w:hAnsi="Courier" w:cs="Courier"/>
          <w:color w:val="0B5453"/>
          <w:kern w:val="0"/>
          <w:sz w:val="20"/>
          <w:szCs w:val="28"/>
        </w:rPr>
        <w:t>&gt;</w:t>
      </w:r>
    </w:p>
    <w:p w14:paraId="68AA17A3" w14:textId="77777777" w:rsidR="00264134" w:rsidRPr="00B25B1B" w:rsidRDefault="00264134" w:rsidP="00264134">
      <w:pPr>
        <w:widowControl/>
        <w:autoSpaceDE w:val="0"/>
        <w:autoSpaceDN w:val="0"/>
        <w:adjustRightInd w:val="0"/>
        <w:jc w:val="left"/>
        <w:rPr>
          <w:rFonts w:ascii="Courier" w:hAnsi="Courier" w:cs="Courier"/>
          <w:color w:val="000075"/>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meta-data</w:t>
      </w:r>
    </w:p>
    <w:p w14:paraId="6059B443"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"android.accounts.AccountAuthenticator"</w:t>
      </w:r>
    </w:p>
    <w:p w14:paraId="6C65455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android:resource</w:t>
      </w:r>
      <w:r w:rsidRPr="00B25B1B">
        <w:rPr>
          <w:rFonts w:ascii="Courier" w:hAnsi="Courier" w:cs="Courier"/>
          <w:color w:val="0B5453"/>
          <w:kern w:val="0"/>
          <w:sz w:val="20"/>
          <w:szCs w:val="28"/>
        </w:rPr>
        <w:t>=</w:t>
      </w:r>
      <w:r w:rsidRPr="00B25B1B">
        <w:rPr>
          <w:rFonts w:ascii="Courier" w:hAnsi="Courier" w:cs="Courier"/>
          <w:color w:val="107902"/>
          <w:kern w:val="0"/>
          <w:sz w:val="20"/>
          <w:szCs w:val="28"/>
        </w:rPr>
        <w:t>"@xml/authenticator"</w:t>
      </w:r>
      <w:r w:rsidRPr="00B25B1B">
        <w:rPr>
          <w:rFonts w:ascii="Courier" w:hAnsi="Courier" w:cs="Courier"/>
          <w:color w:val="0B5453"/>
          <w:kern w:val="0"/>
          <w:sz w:val="20"/>
          <w:szCs w:val="28"/>
        </w:rPr>
        <w:t>/&gt;</w:t>
      </w:r>
    </w:p>
    <w:p w14:paraId="517F8F2E" w14:textId="5F822DB5"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service</w:t>
      </w:r>
      <w:r w:rsidRPr="00B25B1B">
        <w:rPr>
          <w:rFonts w:ascii="Courier" w:hAnsi="Courier" w:cs="Courier"/>
          <w:color w:val="0B5453"/>
          <w:kern w:val="0"/>
          <w:sz w:val="20"/>
          <w:szCs w:val="28"/>
        </w:rPr>
        <w:t>&gt;</w:t>
      </w:r>
    </w:p>
    <w:p w14:paraId="25A4C422"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其中</w:t>
      </w:r>
      <w:r w:rsidRPr="00B25B1B">
        <w:rPr>
          <w:rFonts w:ascii="Times" w:hAnsi="Times" w:cs="Times"/>
          <w:color w:val="303030"/>
          <w:kern w:val="0"/>
          <w:sz w:val="21"/>
          <w:szCs w:val="30"/>
        </w:rPr>
        <w:t>authenticator</w:t>
      </w:r>
      <w:r w:rsidRPr="00B25B1B">
        <w:rPr>
          <w:rFonts w:ascii="Times" w:hAnsi="Times" w:cs="Times"/>
          <w:color w:val="303030"/>
          <w:kern w:val="0"/>
          <w:sz w:val="21"/>
          <w:szCs w:val="30"/>
        </w:rPr>
        <w:t>为：</w:t>
      </w:r>
    </w:p>
    <w:p w14:paraId="3D051FD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lastRenderedPageBreak/>
        <w:t>&lt;?xml version="1.0" encoding="utf-8"?&gt;</w:t>
      </w:r>
    </w:p>
    <w:p w14:paraId="08A2A278"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account-authenticator</w:t>
      </w: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xmlns:android</w:t>
      </w:r>
      <w:r w:rsidRPr="00B25B1B">
        <w:rPr>
          <w:rFonts w:ascii="Courier" w:hAnsi="Courier" w:cs="Courier"/>
          <w:color w:val="0B5453"/>
          <w:kern w:val="0"/>
          <w:sz w:val="20"/>
          <w:szCs w:val="28"/>
        </w:rPr>
        <w:t>=</w:t>
      </w:r>
      <w:r w:rsidRPr="00B25B1B">
        <w:rPr>
          <w:rFonts w:ascii="Courier" w:hAnsi="Courier" w:cs="Courier"/>
          <w:color w:val="107902"/>
          <w:kern w:val="0"/>
          <w:sz w:val="20"/>
          <w:szCs w:val="28"/>
        </w:rPr>
        <w:t>"http://schemas.android.com/apk/res/android"</w:t>
      </w:r>
    </w:p>
    <w:p w14:paraId="623F8DA3"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android:accountType</w:t>
      </w:r>
      <w:r w:rsidRPr="00B25B1B">
        <w:rPr>
          <w:rFonts w:ascii="Courier" w:hAnsi="Courier" w:cs="Courier"/>
          <w:color w:val="0B5453"/>
          <w:kern w:val="0"/>
          <w:sz w:val="20"/>
          <w:szCs w:val="28"/>
        </w:rPr>
        <w:t>=</w:t>
      </w:r>
      <w:r w:rsidRPr="00B25B1B">
        <w:rPr>
          <w:rFonts w:ascii="Courier" w:hAnsi="Courier" w:cs="Courier"/>
          <w:color w:val="107902"/>
          <w:kern w:val="0"/>
          <w:sz w:val="20"/>
          <w:szCs w:val="28"/>
        </w:rPr>
        <w:t>"@string/account_auth_type"</w:t>
      </w:r>
    </w:p>
    <w:p w14:paraId="3B29A153"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android:icon</w:t>
      </w:r>
      <w:r w:rsidRPr="00B25B1B">
        <w:rPr>
          <w:rFonts w:ascii="Courier" w:hAnsi="Courier" w:cs="Courier"/>
          <w:color w:val="0B5453"/>
          <w:kern w:val="0"/>
          <w:sz w:val="20"/>
          <w:szCs w:val="28"/>
        </w:rPr>
        <w:t>=</w:t>
      </w:r>
      <w:r w:rsidRPr="00B25B1B">
        <w:rPr>
          <w:rFonts w:ascii="Courier" w:hAnsi="Courier" w:cs="Courier"/>
          <w:color w:val="107902"/>
          <w:kern w:val="0"/>
          <w:sz w:val="20"/>
          <w:szCs w:val="28"/>
        </w:rPr>
        <w:t>"@drawable/icon"</w:t>
      </w:r>
    </w:p>
    <w:p w14:paraId="471EB156"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android:smallIcon</w:t>
      </w:r>
      <w:r w:rsidRPr="00B25B1B">
        <w:rPr>
          <w:rFonts w:ascii="Courier" w:hAnsi="Courier" w:cs="Courier"/>
          <w:color w:val="0B5453"/>
          <w:kern w:val="0"/>
          <w:sz w:val="20"/>
          <w:szCs w:val="28"/>
        </w:rPr>
        <w:t>=</w:t>
      </w:r>
      <w:r w:rsidRPr="00B25B1B">
        <w:rPr>
          <w:rFonts w:ascii="Courier" w:hAnsi="Courier" w:cs="Courier"/>
          <w:color w:val="107902"/>
          <w:kern w:val="0"/>
          <w:sz w:val="20"/>
          <w:szCs w:val="28"/>
        </w:rPr>
        <w:t>"@drawable/icon"</w:t>
      </w:r>
    </w:p>
    <w:p w14:paraId="7F861551"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android:label</w:t>
      </w:r>
      <w:r w:rsidRPr="00B25B1B">
        <w:rPr>
          <w:rFonts w:ascii="Courier" w:hAnsi="Courier" w:cs="Courier"/>
          <w:color w:val="0B5453"/>
          <w:kern w:val="0"/>
          <w:sz w:val="20"/>
          <w:szCs w:val="28"/>
        </w:rPr>
        <w:t>=</w:t>
      </w:r>
      <w:r w:rsidRPr="00B25B1B">
        <w:rPr>
          <w:rFonts w:ascii="Courier" w:hAnsi="Courier" w:cs="Courier"/>
          <w:color w:val="107902"/>
          <w:kern w:val="0"/>
          <w:sz w:val="20"/>
          <w:szCs w:val="28"/>
        </w:rPr>
        <w:t>"@string/app_name"</w:t>
      </w:r>
    </w:p>
    <w:p w14:paraId="55ECC5E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/&gt;</w:t>
      </w:r>
    </w:p>
    <w:p w14:paraId="49EE6DF3" w14:textId="506C22DC" w:rsidR="00264134" w:rsidRPr="00B25B1B" w:rsidRDefault="00264134" w:rsidP="00B25B1B">
      <w:pPr>
        <w:widowControl/>
        <w:tabs>
          <w:tab w:val="left" w:pos="220"/>
          <w:tab w:val="left" w:pos="720"/>
        </w:tabs>
        <w:autoSpaceDE w:val="0"/>
        <w:autoSpaceDN w:val="0"/>
        <w:adjustRightInd w:val="0"/>
        <w:rPr>
          <w:rFonts w:ascii="Times" w:hAnsi="Times" w:cs="Times"/>
          <w:color w:val="303030"/>
          <w:kern w:val="0"/>
          <w:sz w:val="21"/>
          <w:szCs w:val="30"/>
        </w:rPr>
      </w:pPr>
      <w:r w:rsidRPr="00B25B1B">
        <w:rPr>
          <w:rFonts w:ascii="Times" w:hAnsi="Times" w:cs="Times"/>
          <w:color w:val="303030"/>
          <w:kern w:val="0"/>
          <w:sz w:val="21"/>
          <w:szCs w:val="30"/>
        </w:rPr>
        <w:t>使用</w:t>
      </w:r>
      <w:r w:rsidRPr="00B25B1B">
        <w:rPr>
          <w:rFonts w:ascii="Times" w:hAnsi="Times" w:cs="Times"/>
          <w:color w:val="303030"/>
          <w:kern w:val="0"/>
          <w:sz w:val="21"/>
          <w:szCs w:val="30"/>
        </w:rPr>
        <w:t>Account</w:t>
      </w:r>
      <w:r w:rsidRPr="00B25B1B">
        <w:rPr>
          <w:rFonts w:ascii="Times" w:hAnsi="Times" w:cs="Times"/>
          <w:color w:val="303030"/>
          <w:kern w:val="0"/>
          <w:sz w:val="21"/>
          <w:szCs w:val="30"/>
        </w:rPr>
        <w:t>服务</w:t>
      </w:r>
      <w:r w:rsidRPr="00B25B1B">
        <w:rPr>
          <w:rFonts w:ascii="Times" w:hAnsi="Times" w:cs="Times"/>
          <w:color w:val="303030"/>
          <w:kern w:val="0"/>
          <w:sz w:val="21"/>
          <w:szCs w:val="30"/>
        </w:rPr>
        <w:t xml:space="preserve"> </w:t>
      </w:r>
    </w:p>
    <w:p w14:paraId="5AFCE954" w14:textId="77777777" w:rsidR="00264134" w:rsidRPr="00B25B1B" w:rsidRDefault="00264134" w:rsidP="00264134">
      <w:pPr>
        <w:widowControl/>
        <w:numPr>
          <w:ilvl w:val="0"/>
          <w:numId w:val="57"/>
        </w:numPr>
        <w:tabs>
          <w:tab w:val="left" w:pos="220"/>
          <w:tab w:val="left" w:pos="720"/>
        </w:tabs>
        <w:autoSpaceDE w:val="0"/>
        <w:autoSpaceDN w:val="0"/>
        <w:adjustRightInd w:val="0"/>
        <w:ind w:hanging="720"/>
        <w:jc w:val="left"/>
        <w:rPr>
          <w:rFonts w:ascii="Times" w:hAnsi="Times" w:cs="Times"/>
          <w:color w:val="303030"/>
          <w:kern w:val="0"/>
          <w:sz w:val="21"/>
          <w:szCs w:val="30"/>
        </w:rPr>
      </w:pPr>
      <w:r w:rsidRPr="00B25B1B">
        <w:rPr>
          <w:rFonts w:ascii="Times" w:hAnsi="Times" w:cs="Times"/>
          <w:color w:val="303030"/>
          <w:kern w:val="0"/>
          <w:sz w:val="21"/>
          <w:szCs w:val="30"/>
        </w:rPr>
        <w:t>同</w:t>
      </w:r>
      <w:r w:rsidRPr="00B25B1B">
        <w:rPr>
          <w:rFonts w:ascii="Times" w:hAnsi="Times" w:cs="Times"/>
          <w:color w:val="303030"/>
          <w:kern w:val="0"/>
          <w:sz w:val="21"/>
          <w:szCs w:val="30"/>
        </w:rPr>
        <w:t>SyncAdapter</w:t>
      </w:r>
      <w:r w:rsidRPr="00B25B1B">
        <w:rPr>
          <w:rFonts w:ascii="Times" w:hAnsi="Times" w:cs="Times"/>
          <w:color w:val="303030"/>
          <w:kern w:val="0"/>
          <w:sz w:val="21"/>
          <w:szCs w:val="30"/>
        </w:rPr>
        <w:t>，通过</w:t>
      </w:r>
      <w:r w:rsidRPr="00B25B1B">
        <w:rPr>
          <w:rFonts w:ascii="Times" w:hAnsi="Times" w:cs="Times"/>
          <w:color w:val="303030"/>
          <w:kern w:val="0"/>
          <w:sz w:val="21"/>
          <w:szCs w:val="30"/>
        </w:rPr>
        <w:t>AccountManager</w:t>
      </w:r>
      <w:r w:rsidRPr="00B25B1B">
        <w:rPr>
          <w:rFonts w:ascii="Times" w:hAnsi="Times" w:cs="Times"/>
          <w:color w:val="303030"/>
          <w:kern w:val="0"/>
          <w:sz w:val="21"/>
          <w:szCs w:val="30"/>
        </w:rPr>
        <w:t>使用</w:t>
      </w:r>
      <w:r w:rsidRPr="00B25B1B">
        <w:rPr>
          <w:rFonts w:ascii="Times" w:hAnsi="Times" w:cs="Times"/>
          <w:color w:val="303030"/>
          <w:kern w:val="0"/>
          <w:sz w:val="21"/>
          <w:szCs w:val="30"/>
        </w:rPr>
        <w:t xml:space="preserve"> </w:t>
      </w:r>
    </w:p>
    <w:p w14:paraId="3390247E" w14:textId="77777777" w:rsidR="00264134" w:rsidRPr="00B25B1B" w:rsidRDefault="00264134" w:rsidP="00264134">
      <w:pPr>
        <w:widowControl/>
        <w:numPr>
          <w:ilvl w:val="0"/>
          <w:numId w:val="57"/>
        </w:numPr>
        <w:tabs>
          <w:tab w:val="left" w:pos="220"/>
          <w:tab w:val="left" w:pos="720"/>
        </w:tabs>
        <w:autoSpaceDE w:val="0"/>
        <w:autoSpaceDN w:val="0"/>
        <w:adjustRightInd w:val="0"/>
        <w:ind w:hanging="720"/>
        <w:jc w:val="left"/>
        <w:rPr>
          <w:rFonts w:ascii="Times" w:hAnsi="Times" w:cs="Times"/>
          <w:color w:val="303030"/>
          <w:kern w:val="0"/>
          <w:sz w:val="21"/>
          <w:szCs w:val="30"/>
        </w:rPr>
      </w:pP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申请</w:t>
      </w:r>
      <w:r w:rsidRPr="00B25B1B">
        <w:rPr>
          <w:rFonts w:ascii="Times" w:hAnsi="Times" w:cs="Times"/>
          <w:color w:val="303030"/>
          <w:kern w:val="0"/>
          <w:sz w:val="21"/>
          <w:szCs w:val="30"/>
        </w:rPr>
        <w:t>Token</w:t>
      </w:r>
      <w:r w:rsidRPr="00B25B1B">
        <w:rPr>
          <w:rFonts w:ascii="Times" w:hAnsi="Times" w:cs="Times"/>
          <w:color w:val="303030"/>
          <w:kern w:val="0"/>
          <w:sz w:val="21"/>
          <w:szCs w:val="30"/>
        </w:rPr>
        <w:t>主要是通过</w:t>
      </w:r>
      <w:r w:rsidRPr="00B25B1B">
        <w:rPr>
          <w:rFonts w:ascii="Times" w:hAnsi="Times" w:cs="Times"/>
          <w:color w:val="303030"/>
          <w:kern w:val="0"/>
          <w:sz w:val="21"/>
          <w:szCs w:val="30"/>
        </w:rPr>
        <w:t xml:space="preserve"> [AccountManager.getAuthToken]</w:t>
      </w:r>
      <w:r w:rsidRPr="00B25B1B">
        <w:rPr>
          <w:rFonts w:ascii="Times" w:hAnsi="Times" w:cs="Times"/>
          <w:color w:val="303030"/>
          <w:kern w:val="0"/>
          <w:sz w:val="21"/>
          <w:szCs w:val="30"/>
        </w:rPr>
        <w:t>系列方法</w:t>
      </w:r>
      <w:r w:rsidRPr="00B25B1B">
        <w:rPr>
          <w:rFonts w:ascii="Times" w:hAnsi="Times" w:cs="Times"/>
          <w:color w:val="303030"/>
          <w:kern w:val="0"/>
          <w:sz w:val="21"/>
          <w:szCs w:val="30"/>
        </w:rPr>
        <w:t xml:space="preserve"> </w:t>
      </w:r>
    </w:p>
    <w:p w14:paraId="3BD4BB9B" w14:textId="77777777" w:rsidR="00264134" w:rsidRPr="00B25B1B" w:rsidRDefault="00264134" w:rsidP="00264134">
      <w:pPr>
        <w:widowControl/>
        <w:numPr>
          <w:ilvl w:val="0"/>
          <w:numId w:val="57"/>
        </w:numPr>
        <w:tabs>
          <w:tab w:val="left" w:pos="220"/>
          <w:tab w:val="left" w:pos="720"/>
        </w:tabs>
        <w:autoSpaceDE w:val="0"/>
        <w:autoSpaceDN w:val="0"/>
        <w:adjustRightInd w:val="0"/>
        <w:ind w:hanging="720"/>
        <w:jc w:val="left"/>
        <w:rPr>
          <w:rFonts w:ascii="Times" w:hAnsi="Times" w:cs="Times"/>
          <w:color w:val="303030"/>
          <w:kern w:val="0"/>
          <w:sz w:val="21"/>
          <w:szCs w:val="30"/>
        </w:rPr>
      </w:pP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添加账号则通过</w:t>
      </w:r>
      <w:r w:rsidRPr="00B25B1B">
        <w:rPr>
          <w:rFonts w:ascii="Times" w:hAnsi="Times" w:cs="Times"/>
          <w:color w:val="303030"/>
          <w:kern w:val="0"/>
          <w:sz w:val="21"/>
          <w:szCs w:val="30"/>
        </w:rPr>
        <w:t xml:space="preserve"> [AccountManager.addAccount] </w:t>
      </w:r>
    </w:p>
    <w:p w14:paraId="6B2E0E3C" w14:textId="77777777" w:rsidR="00264134" w:rsidRPr="00B25B1B" w:rsidRDefault="00264134" w:rsidP="00264134">
      <w:pPr>
        <w:widowControl/>
        <w:numPr>
          <w:ilvl w:val="0"/>
          <w:numId w:val="57"/>
        </w:numPr>
        <w:tabs>
          <w:tab w:val="left" w:pos="220"/>
          <w:tab w:val="left" w:pos="720"/>
        </w:tabs>
        <w:autoSpaceDE w:val="0"/>
        <w:autoSpaceDN w:val="0"/>
        <w:adjustRightInd w:val="0"/>
        <w:ind w:hanging="720"/>
        <w:jc w:val="left"/>
        <w:rPr>
          <w:rFonts w:ascii="Times" w:hAnsi="Times" w:cs="Times"/>
          <w:color w:val="303030"/>
          <w:kern w:val="0"/>
          <w:sz w:val="21"/>
          <w:szCs w:val="30"/>
        </w:rPr>
      </w:pP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查看是否存在账号通过</w:t>
      </w:r>
      <w:r w:rsidRPr="00B25B1B">
        <w:rPr>
          <w:rFonts w:ascii="Times" w:hAnsi="Times" w:cs="Times"/>
          <w:color w:val="303030"/>
          <w:kern w:val="0"/>
          <w:sz w:val="21"/>
          <w:szCs w:val="30"/>
        </w:rPr>
        <w:t xml:space="preserve"> [AccountManager.getAccountsByType]</w:t>
      </w:r>
    </w:p>
    <w:p w14:paraId="60E50756"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保活强度：</w:t>
      </w:r>
      <w:r w:rsidRPr="00B25B1B">
        <w:rPr>
          <w:rFonts w:ascii="Times" w:hAnsi="Times" w:cs="Times"/>
          <w:color w:val="303030"/>
          <w:kern w:val="0"/>
          <w:sz w:val="21"/>
          <w:szCs w:val="30"/>
        </w:rPr>
        <w:t xml:space="preserve"> </w:t>
      </w:r>
    </w:p>
    <w:p w14:paraId="19F2A7A3" w14:textId="4D574BAD" w:rsidR="00264134" w:rsidRDefault="00264134" w:rsidP="00264134">
      <w:pPr>
        <w:rPr>
          <w:rFonts w:ascii="Times" w:hAnsi="Times" w:cs="Times"/>
          <w:color w:val="303030"/>
          <w:kern w:val="0"/>
          <w:sz w:val="21"/>
          <w:szCs w:val="30"/>
        </w:rPr>
      </w:pPr>
      <w:r w:rsidRPr="00B25B1B">
        <w:rPr>
          <w:rFonts w:ascii="Times" w:hAnsi="Times" w:cs="Times"/>
          <w:color w:val="303030"/>
          <w:kern w:val="0"/>
          <w:sz w:val="21"/>
          <w:szCs w:val="30"/>
        </w:rPr>
        <w:t>该方案适用于所有的</w:t>
      </w:r>
      <w:r w:rsidRPr="00B25B1B">
        <w:rPr>
          <w:rFonts w:ascii="Times" w:hAnsi="Times" w:cs="Times"/>
          <w:color w:val="303030"/>
          <w:kern w:val="0"/>
          <w:sz w:val="21"/>
          <w:szCs w:val="30"/>
        </w:rPr>
        <w:t xml:space="preserve"> Android </w:t>
      </w:r>
      <w:r w:rsidRPr="00B25B1B">
        <w:rPr>
          <w:rFonts w:ascii="Times" w:hAnsi="Times" w:cs="Times"/>
          <w:color w:val="303030"/>
          <w:kern w:val="0"/>
          <w:sz w:val="21"/>
          <w:szCs w:val="30"/>
        </w:rPr>
        <w:t>版本，包括被</w:t>
      </w:r>
      <w:r w:rsidRPr="00B25B1B">
        <w:rPr>
          <w:rFonts w:ascii="Times" w:hAnsi="Times" w:cs="Times"/>
          <w:color w:val="303030"/>
          <w:kern w:val="0"/>
          <w:sz w:val="21"/>
          <w:szCs w:val="30"/>
        </w:rPr>
        <w:t xml:space="preserve"> forestop </w:t>
      </w:r>
      <w:r w:rsidRPr="00B25B1B">
        <w:rPr>
          <w:rFonts w:ascii="Times" w:hAnsi="Times" w:cs="Times"/>
          <w:color w:val="303030"/>
          <w:kern w:val="0"/>
          <w:sz w:val="21"/>
          <w:szCs w:val="30"/>
        </w:rPr>
        <w:t>掉的进程也可以进行拉活。最新</w:t>
      </w:r>
      <w:r w:rsidRPr="00B25B1B">
        <w:rPr>
          <w:rFonts w:ascii="Times" w:hAnsi="Times" w:cs="Times"/>
          <w:color w:val="303030"/>
          <w:kern w:val="0"/>
          <w:sz w:val="21"/>
          <w:szCs w:val="30"/>
        </w:rPr>
        <w:t xml:space="preserve"> Android </w:t>
      </w:r>
      <w:r w:rsidRPr="00B25B1B">
        <w:rPr>
          <w:rFonts w:ascii="Times" w:hAnsi="Times" w:cs="Times"/>
          <w:color w:val="303030"/>
          <w:kern w:val="0"/>
          <w:sz w:val="21"/>
          <w:szCs w:val="30"/>
        </w:rPr>
        <w:t>版本（</w:t>
      </w:r>
      <w:r w:rsidRPr="00B25B1B">
        <w:rPr>
          <w:rFonts w:ascii="Times" w:hAnsi="Times" w:cs="Times"/>
          <w:color w:val="303030"/>
          <w:kern w:val="0"/>
          <w:sz w:val="21"/>
          <w:szCs w:val="30"/>
        </w:rPr>
        <w:t>Android N</w:t>
      </w:r>
      <w:r w:rsidRPr="00B25B1B">
        <w:rPr>
          <w:rFonts w:ascii="Times" w:hAnsi="Times" w:cs="Times"/>
          <w:color w:val="303030"/>
          <w:kern w:val="0"/>
          <w:sz w:val="21"/>
          <w:szCs w:val="30"/>
        </w:rPr>
        <w:t>）中系统好像对账户同步这里做了变动，该方法不再有效。</w:t>
      </w:r>
    </w:p>
    <w:p w14:paraId="1A05CE1C" w14:textId="77777777" w:rsidR="000B6F48" w:rsidRDefault="000B6F48" w:rsidP="00264134">
      <w:pPr>
        <w:rPr>
          <w:rFonts w:ascii="Times" w:hAnsi="Times" w:cs="Times"/>
          <w:color w:val="303030"/>
          <w:kern w:val="0"/>
          <w:sz w:val="21"/>
          <w:szCs w:val="30"/>
        </w:rPr>
      </w:pPr>
    </w:p>
    <w:p w14:paraId="6BC0CE4D" w14:textId="5CA52FFE" w:rsidR="000B6F48" w:rsidRDefault="000B6F48" w:rsidP="009460D7">
      <w:pPr>
        <w:pStyle w:val="3"/>
      </w:pPr>
      <w:r w:rsidRPr="000B6F48">
        <w:lastRenderedPageBreak/>
        <w:t>A</w:t>
      </w:r>
      <w:r w:rsidRPr="000B6F48">
        <w:rPr>
          <w:rFonts w:hint="eastAsia"/>
        </w:rPr>
        <w:t>ndroid流量控制</w:t>
      </w:r>
    </w:p>
    <w:p w14:paraId="482EF997" w14:textId="77777777" w:rsidR="000B6F48" w:rsidRDefault="000B6F48" w:rsidP="000B6F48"/>
    <w:p w14:paraId="4D29F949" w14:textId="77777777" w:rsidR="000B6F48" w:rsidRDefault="000B6F48" w:rsidP="000B6F48"/>
    <w:p w14:paraId="5E4D40C8" w14:textId="4F5CDF81" w:rsidR="000B6F48" w:rsidRDefault="001F4EAC" w:rsidP="009460D7">
      <w:pPr>
        <w:pStyle w:val="3"/>
      </w:pPr>
      <w:r w:rsidRPr="003D1C28">
        <w:t>A</w:t>
      </w:r>
      <w:r w:rsidRPr="003D1C28">
        <w:rPr>
          <w:rFonts w:hint="eastAsia"/>
        </w:rPr>
        <w:t>ndroid</w:t>
      </w:r>
      <w:r w:rsidR="00FD7E35">
        <w:rPr>
          <w:rFonts w:hint="eastAsia"/>
        </w:rPr>
        <w:t>6.0</w:t>
      </w:r>
      <w:r w:rsidRPr="003D1C28">
        <w:rPr>
          <w:rFonts w:hint="eastAsia"/>
        </w:rPr>
        <w:t>瞌睡模式</w:t>
      </w:r>
    </w:p>
    <w:p w14:paraId="6531BD57" w14:textId="77777777" w:rsidR="00FD7E35" w:rsidRPr="00FD7E35" w:rsidRDefault="00FD7E35" w:rsidP="00FD7E35">
      <w:pPr>
        <w:widowControl/>
        <w:spacing w:before="150" w:after="150"/>
        <w:jc w:val="left"/>
        <w:rPr>
          <w:rFonts w:ascii="Verdana" w:hAnsi="Verdana" w:cs="Times New Roman"/>
          <w:color w:val="000000"/>
          <w:kern w:val="0"/>
          <w:sz w:val="21"/>
          <w:szCs w:val="21"/>
        </w:rPr>
      </w:pPr>
      <w:r w:rsidRPr="00FD7E35">
        <w:rPr>
          <w:rFonts w:ascii="Verdana" w:hAnsi="Verdana" w:cs="Times New Roman"/>
          <w:color w:val="000000"/>
          <w:kern w:val="0"/>
          <w:sz w:val="21"/>
          <w:szCs w:val="21"/>
        </w:rPr>
        <w:t>Android6.0</w:t>
      </w:r>
      <w:r w:rsidRPr="00FD7E35">
        <w:rPr>
          <w:rFonts w:ascii="Verdana" w:hAnsi="Verdana" w:cs="Times New Roman"/>
          <w:color w:val="000000"/>
          <w:kern w:val="0"/>
          <w:sz w:val="21"/>
          <w:szCs w:val="21"/>
        </w:rPr>
        <w:t>引入了下列特性来延长电池使用时间：</w:t>
      </w:r>
    </w:p>
    <w:p w14:paraId="4039A3F9" w14:textId="77777777" w:rsidR="00FD7E35" w:rsidRPr="00FD7E35" w:rsidRDefault="00FD7E35" w:rsidP="008B146C">
      <w:pPr>
        <w:widowControl/>
        <w:numPr>
          <w:ilvl w:val="0"/>
          <w:numId w:val="104"/>
        </w:numPr>
        <w:spacing w:before="100" w:beforeAutospacing="1" w:after="100" w:afterAutospacing="1"/>
        <w:ind w:left="450"/>
        <w:jc w:val="left"/>
        <w:rPr>
          <w:rFonts w:ascii="Verdana" w:eastAsia="Times New Roman" w:hAnsi="Verdana" w:cs="Times New Roman"/>
          <w:color w:val="000000"/>
          <w:kern w:val="0"/>
          <w:sz w:val="21"/>
          <w:szCs w:val="21"/>
        </w:rPr>
      </w:pPr>
      <w:r w:rsidRPr="00FD7E35">
        <w:rPr>
          <w:rFonts w:ascii="Verdana" w:eastAsia="Times New Roman" w:hAnsi="Verdana" w:cs="Times New Roman"/>
          <w:color w:val="000000"/>
          <w:kern w:val="0"/>
          <w:sz w:val="21"/>
          <w:szCs w:val="21"/>
        </w:rPr>
        <w:t>App Standby</w:t>
      </w:r>
      <w:r w:rsidRPr="00FD7E35">
        <w:rPr>
          <w:rFonts w:ascii="MS Mincho" w:eastAsia="MS Mincho" w:hAnsi="MS Mincho" w:cs="MS Mincho"/>
          <w:color w:val="000000"/>
          <w:kern w:val="0"/>
          <w:sz w:val="21"/>
          <w:szCs w:val="21"/>
        </w:rPr>
        <w:t>（</w:t>
      </w:r>
      <w:r w:rsidRPr="00FD7E35">
        <w:rPr>
          <w:rFonts w:ascii="SimSun" w:eastAsia="SimSun" w:hAnsi="SimSun" w:cs="SimSun"/>
          <w:color w:val="000000"/>
          <w:kern w:val="0"/>
          <w:sz w:val="21"/>
          <w:szCs w:val="21"/>
        </w:rPr>
        <w:t>应</w:t>
      </w:r>
      <w:r w:rsidRPr="00FD7E35">
        <w:rPr>
          <w:rFonts w:ascii="MS Mincho" w:eastAsia="MS Mincho" w:hAnsi="MS Mincho" w:cs="MS Mincho"/>
          <w:color w:val="000000"/>
          <w:kern w:val="0"/>
          <w:sz w:val="21"/>
          <w:szCs w:val="21"/>
        </w:rPr>
        <w:t>用待机）。系</w:t>
      </w:r>
      <w:r w:rsidRPr="00FD7E35">
        <w:rPr>
          <w:rFonts w:ascii="SimSun" w:eastAsia="SimSun" w:hAnsi="SimSun" w:cs="SimSun"/>
          <w:color w:val="000000"/>
          <w:kern w:val="0"/>
          <w:sz w:val="21"/>
          <w:szCs w:val="21"/>
        </w:rPr>
        <w:t>统</w:t>
      </w:r>
      <w:r w:rsidRPr="00FD7E35">
        <w:rPr>
          <w:rFonts w:ascii="MS Mincho" w:eastAsia="MS Mincho" w:hAnsi="MS Mincho" w:cs="MS Mincho"/>
          <w:color w:val="000000"/>
          <w:kern w:val="0"/>
          <w:sz w:val="21"/>
          <w:szCs w:val="21"/>
        </w:rPr>
        <w:t>可以将未使用的</w:t>
      </w:r>
      <w:r w:rsidRPr="00FD7E35">
        <w:rPr>
          <w:rFonts w:ascii="SimSun" w:eastAsia="SimSun" w:hAnsi="SimSun" w:cs="SimSun"/>
          <w:color w:val="000000"/>
          <w:kern w:val="0"/>
          <w:sz w:val="21"/>
          <w:szCs w:val="21"/>
        </w:rPr>
        <w:t>应</w:t>
      </w:r>
      <w:r w:rsidRPr="00FD7E35">
        <w:rPr>
          <w:rFonts w:ascii="MS Mincho" w:eastAsia="MS Mincho" w:hAnsi="MS Mincho" w:cs="MS Mincho"/>
          <w:color w:val="000000"/>
          <w:kern w:val="0"/>
          <w:sz w:val="21"/>
          <w:szCs w:val="21"/>
        </w:rPr>
        <w:t>用置</w:t>
      </w:r>
      <w:r w:rsidRPr="00FD7E35">
        <w:rPr>
          <w:rFonts w:ascii="SimSun" w:eastAsia="SimSun" w:hAnsi="SimSun" w:cs="SimSun"/>
          <w:color w:val="000000"/>
          <w:kern w:val="0"/>
          <w:sz w:val="21"/>
          <w:szCs w:val="21"/>
        </w:rPr>
        <w:t>为</w:t>
      </w:r>
      <w:r w:rsidRPr="00FD7E35">
        <w:rPr>
          <w:rFonts w:ascii="Verdana" w:eastAsia="Times New Roman" w:hAnsi="Verdana" w:cs="Times New Roman"/>
          <w:color w:val="000000"/>
          <w:kern w:val="0"/>
          <w:sz w:val="21"/>
          <w:szCs w:val="21"/>
        </w:rPr>
        <w:t>AppStandby</w:t>
      </w:r>
      <w:r w:rsidRPr="00FD7E35">
        <w:rPr>
          <w:rFonts w:ascii="MS Mincho" w:eastAsia="MS Mincho" w:hAnsi="MS Mincho" w:cs="MS Mincho"/>
          <w:color w:val="000000"/>
          <w:kern w:val="0"/>
          <w:sz w:val="21"/>
          <w:szCs w:val="21"/>
        </w:rPr>
        <w:t>模式，</w:t>
      </w:r>
      <w:r w:rsidRPr="00FD7E35">
        <w:rPr>
          <w:rFonts w:ascii="SimSun" w:eastAsia="SimSun" w:hAnsi="SimSun" w:cs="SimSun"/>
          <w:color w:val="000000"/>
          <w:kern w:val="0"/>
          <w:sz w:val="21"/>
          <w:szCs w:val="21"/>
        </w:rPr>
        <w:t>临时</w:t>
      </w:r>
      <w:r w:rsidRPr="00FD7E35">
        <w:rPr>
          <w:rFonts w:ascii="MS Mincho" w:eastAsia="MS Mincho" w:hAnsi="MS Mincho" w:cs="MS Mincho"/>
          <w:color w:val="000000"/>
          <w:kern w:val="0"/>
          <w:sz w:val="21"/>
          <w:szCs w:val="21"/>
        </w:rPr>
        <w:t>限制</w:t>
      </w:r>
      <w:r w:rsidRPr="00FD7E35">
        <w:rPr>
          <w:rFonts w:ascii="SimSun" w:eastAsia="SimSun" w:hAnsi="SimSun" w:cs="SimSun"/>
          <w:color w:val="000000"/>
          <w:kern w:val="0"/>
          <w:sz w:val="21"/>
          <w:szCs w:val="21"/>
        </w:rPr>
        <w:t>这</w:t>
      </w:r>
      <w:r w:rsidRPr="00FD7E35">
        <w:rPr>
          <w:rFonts w:ascii="MS Mincho" w:eastAsia="MS Mincho" w:hAnsi="MS Mincho" w:cs="MS Mincho"/>
          <w:color w:val="000000"/>
          <w:kern w:val="0"/>
          <w:sz w:val="21"/>
          <w:szCs w:val="21"/>
        </w:rPr>
        <w:t>些</w:t>
      </w:r>
      <w:r w:rsidRPr="00FD7E35">
        <w:rPr>
          <w:rFonts w:ascii="SimSun" w:eastAsia="SimSun" w:hAnsi="SimSun" w:cs="SimSun"/>
          <w:color w:val="000000"/>
          <w:kern w:val="0"/>
          <w:sz w:val="21"/>
          <w:szCs w:val="21"/>
        </w:rPr>
        <w:t>应</w:t>
      </w:r>
      <w:r w:rsidRPr="00FD7E35">
        <w:rPr>
          <w:rFonts w:ascii="MS Mincho" w:eastAsia="MS Mincho" w:hAnsi="MS Mincho" w:cs="MS Mincho"/>
          <w:color w:val="000000"/>
          <w:kern w:val="0"/>
          <w:sz w:val="21"/>
          <w:szCs w:val="21"/>
        </w:rPr>
        <w:t>用的网</w:t>
      </w:r>
      <w:r w:rsidRPr="00FD7E35">
        <w:rPr>
          <w:rFonts w:ascii="SimSun" w:eastAsia="SimSun" w:hAnsi="SimSun" w:cs="SimSun"/>
          <w:color w:val="000000"/>
          <w:kern w:val="0"/>
          <w:sz w:val="21"/>
          <w:szCs w:val="21"/>
        </w:rPr>
        <w:t>络访问</w:t>
      </w:r>
      <w:r w:rsidRPr="00FD7E35">
        <w:rPr>
          <w:rFonts w:ascii="MS Mincho" w:eastAsia="MS Mincho" w:hAnsi="MS Mincho" w:cs="MS Mincho"/>
          <w:color w:val="000000"/>
          <w:kern w:val="0"/>
          <w:sz w:val="21"/>
          <w:szCs w:val="21"/>
        </w:rPr>
        <w:t>，延</w:t>
      </w:r>
      <w:r w:rsidRPr="00FD7E35">
        <w:rPr>
          <w:rFonts w:ascii="SimSun" w:eastAsia="SimSun" w:hAnsi="SimSun" w:cs="SimSun"/>
          <w:color w:val="000000"/>
          <w:kern w:val="0"/>
          <w:sz w:val="21"/>
          <w:szCs w:val="21"/>
        </w:rPr>
        <w:t>迟</w:t>
      </w:r>
      <w:r w:rsidRPr="00FD7E35">
        <w:rPr>
          <w:rFonts w:ascii="MS Mincho" w:eastAsia="MS Mincho" w:hAnsi="MS Mincho" w:cs="MS Mincho"/>
          <w:color w:val="000000"/>
          <w:kern w:val="0"/>
          <w:sz w:val="21"/>
          <w:szCs w:val="21"/>
        </w:rPr>
        <w:t>同步和后台</w:t>
      </w:r>
      <w:r w:rsidRPr="00FD7E35">
        <w:rPr>
          <w:rFonts w:ascii="Verdana" w:eastAsia="Times New Roman" w:hAnsi="Verdana" w:cs="Times New Roman"/>
          <w:color w:val="000000"/>
          <w:kern w:val="0"/>
          <w:sz w:val="21"/>
          <w:szCs w:val="21"/>
        </w:rPr>
        <w:t>job</w:t>
      </w:r>
    </w:p>
    <w:p w14:paraId="7E545A79" w14:textId="77777777" w:rsidR="00FD7E35" w:rsidRPr="00FD7E35" w:rsidRDefault="00FD7E35" w:rsidP="008B146C">
      <w:pPr>
        <w:widowControl/>
        <w:numPr>
          <w:ilvl w:val="0"/>
          <w:numId w:val="104"/>
        </w:numPr>
        <w:spacing w:before="100" w:beforeAutospacing="1" w:after="100" w:afterAutospacing="1"/>
        <w:ind w:left="450"/>
        <w:jc w:val="left"/>
        <w:rPr>
          <w:rFonts w:ascii="Verdana" w:eastAsia="Times New Roman" w:hAnsi="Verdana" w:cs="Times New Roman"/>
          <w:color w:val="000000"/>
          <w:kern w:val="0"/>
          <w:sz w:val="21"/>
          <w:szCs w:val="21"/>
        </w:rPr>
      </w:pPr>
      <w:r w:rsidRPr="00FD7E35">
        <w:rPr>
          <w:rFonts w:ascii="Verdana" w:eastAsia="Times New Roman" w:hAnsi="Verdana" w:cs="Times New Roman"/>
          <w:color w:val="000000"/>
          <w:kern w:val="0"/>
          <w:sz w:val="21"/>
          <w:szCs w:val="21"/>
        </w:rPr>
        <w:t>Doze</w:t>
      </w:r>
      <w:r w:rsidRPr="00FD7E35">
        <w:rPr>
          <w:rFonts w:ascii="MS Mincho" w:eastAsia="MS Mincho" w:hAnsi="MS Mincho" w:cs="MS Mincho"/>
          <w:color w:val="000000"/>
          <w:kern w:val="0"/>
          <w:sz w:val="21"/>
          <w:szCs w:val="21"/>
        </w:rPr>
        <w:t>（瞌睡）。如果用</w:t>
      </w:r>
      <w:r w:rsidRPr="00FD7E35">
        <w:rPr>
          <w:rFonts w:ascii="SimSun" w:eastAsia="SimSun" w:hAnsi="SimSun" w:cs="SimSun"/>
          <w:color w:val="000000"/>
          <w:kern w:val="0"/>
          <w:sz w:val="21"/>
          <w:szCs w:val="21"/>
        </w:rPr>
        <w:t>户</w:t>
      </w:r>
      <w:r w:rsidRPr="00FD7E35">
        <w:rPr>
          <w:rFonts w:ascii="MS Mincho" w:eastAsia="MS Mincho" w:hAnsi="MS Mincho" w:cs="MS Mincho"/>
          <w:color w:val="000000"/>
          <w:kern w:val="0"/>
          <w:sz w:val="21"/>
          <w:szCs w:val="21"/>
        </w:rPr>
        <w:t>在某个</w:t>
      </w:r>
      <w:r w:rsidRPr="00FD7E35">
        <w:rPr>
          <w:rFonts w:ascii="SimSun" w:eastAsia="SimSun" w:hAnsi="SimSun" w:cs="SimSun"/>
          <w:color w:val="000000"/>
          <w:kern w:val="0"/>
          <w:sz w:val="21"/>
          <w:szCs w:val="21"/>
        </w:rPr>
        <w:t>时间</w:t>
      </w:r>
      <w:r w:rsidRPr="00FD7E35">
        <w:rPr>
          <w:rFonts w:ascii="MS Mincho" w:eastAsia="MS Mincho" w:hAnsi="MS Mincho" w:cs="MS Mincho"/>
          <w:color w:val="000000"/>
          <w:kern w:val="0"/>
          <w:sz w:val="21"/>
          <w:szCs w:val="21"/>
        </w:rPr>
        <w:t>期限内未主</w:t>
      </w:r>
      <w:r w:rsidRPr="00FD7E35">
        <w:rPr>
          <w:rFonts w:ascii="SimSun" w:eastAsia="SimSun" w:hAnsi="SimSun" w:cs="SimSun"/>
          <w:color w:val="000000"/>
          <w:kern w:val="0"/>
          <w:sz w:val="21"/>
          <w:szCs w:val="21"/>
        </w:rPr>
        <w:t>动</w:t>
      </w:r>
      <w:r w:rsidRPr="00FD7E35">
        <w:rPr>
          <w:rFonts w:ascii="MS Mincho" w:eastAsia="MS Mincho" w:hAnsi="MS Mincho" w:cs="MS Mincho"/>
          <w:color w:val="000000"/>
          <w:kern w:val="0"/>
          <w:sz w:val="21"/>
          <w:szCs w:val="21"/>
        </w:rPr>
        <w:t>使用</w:t>
      </w:r>
      <w:r w:rsidRPr="00FD7E35">
        <w:rPr>
          <w:rFonts w:ascii="SimSun" w:eastAsia="SimSun" w:hAnsi="SimSun" w:cs="SimSun"/>
          <w:color w:val="000000"/>
          <w:kern w:val="0"/>
          <w:sz w:val="21"/>
          <w:szCs w:val="21"/>
        </w:rPr>
        <w:t>设备</w:t>
      </w:r>
      <w:r w:rsidRPr="00FD7E35">
        <w:rPr>
          <w:rFonts w:ascii="MS Mincho" w:eastAsia="MS Mincho" w:hAnsi="MS Mincho" w:cs="MS Mincho"/>
          <w:color w:val="000000"/>
          <w:kern w:val="0"/>
          <w:sz w:val="21"/>
          <w:szCs w:val="21"/>
        </w:rPr>
        <w:t>（屏幕关</w:t>
      </w:r>
      <w:r w:rsidRPr="00FD7E35">
        <w:rPr>
          <w:rFonts w:ascii="SimSun" w:eastAsia="SimSun" w:hAnsi="SimSun" w:cs="SimSun"/>
          <w:color w:val="000000"/>
          <w:kern w:val="0"/>
          <w:sz w:val="21"/>
          <w:szCs w:val="21"/>
        </w:rPr>
        <w:t>闭</w:t>
      </w:r>
      <w:r w:rsidRPr="00FD7E35">
        <w:rPr>
          <w:rFonts w:ascii="MS Mincho" w:eastAsia="MS Mincho" w:hAnsi="MS Mincho" w:cs="MS Mincho"/>
          <w:color w:val="000000"/>
          <w:kern w:val="0"/>
          <w:sz w:val="21"/>
          <w:szCs w:val="21"/>
        </w:rPr>
        <w:t>、</w:t>
      </w:r>
      <w:r w:rsidRPr="00FD7E35">
        <w:rPr>
          <w:rFonts w:ascii="SimSun" w:eastAsia="SimSun" w:hAnsi="SimSun" w:cs="SimSun"/>
          <w:color w:val="000000"/>
          <w:kern w:val="0"/>
          <w:sz w:val="21"/>
          <w:szCs w:val="21"/>
        </w:rPr>
        <w:t>设备</w:t>
      </w:r>
      <w:r w:rsidRPr="00FD7E35">
        <w:rPr>
          <w:rFonts w:ascii="MS Mincho" w:eastAsia="MS Mincho" w:hAnsi="MS Mincho" w:cs="MS Mincho"/>
          <w:color w:val="000000"/>
          <w:kern w:val="0"/>
          <w:sz w:val="21"/>
          <w:szCs w:val="21"/>
        </w:rPr>
        <w:t>静止），平台将</w:t>
      </w:r>
      <w:r w:rsidRPr="00FD7E35">
        <w:rPr>
          <w:rFonts w:ascii="SimSun" w:eastAsia="SimSun" w:hAnsi="SimSun" w:cs="SimSun"/>
          <w:color w:val="000000"/>
          <w:kern w:val="0"/>
          <w:sz w:val="21"/>
          <w:szCs w:val="21"/>
        </w:rPr>
        <w:t>进</w:t>
      </w:r>
      <w:r w:rsidRPr="00FD7E35">
        <w:rPr>
          <w:rFonts w:ascii="MS Mincho" w:eastAsia="MS Mincho" w:hAnsi="MS Mincho" w:cs="MS Mincho"/>
          <w:color w:val="000000"/>
          <w:kern w:val="0"/>
          <w:sz w:val="21"/>
          <w:szCs w:val="21"/>
        </w:rPr>
        <w:t>入深度睡眠状</w:t>
      </w:r>
      <w:r w:rsidRPr="00FD7E35">
        <w:rPr>
          <w:rFonts w:ascii="SimSun" w:eastAsia="SimSun" w:hAnsi="SimSun" w:cs="SimSun"/>
          <w:color w:val="000000"/>
          <w:kern w:val="0"/>
          <w:sz w:val="21"/>
          <w:szCs w:val="21"/>
        </w:rPr>
        <w:t>态</w:t>
      </w:r>
      <w:r w:rsidRPr="00FD7E35">
        <w:rPr>
          <w:rFonts w:ascii="MS Mincho" w:eastAsia="MS Mincho" w:hAnsi="MS Mincho" w:cs="MS Mincho"/>
          <w:color w:val="000000"/>
          <w:kern w:val="0"/>
          <w:sz w:val="21"/>
          <w:szCs w:val="21"/>
        </w:rPr>
        <w:t>。因</w:t>
      </w:r>
      <w:r w:rsidRPr="00FD7E35">
        <w:rPr>
          <w:rFonts w:ascii="SimSun" w:eastAsia="SimSun" w:hAnsi="SimSun" w:cs="SimSun"/>
          <w:color w:val="000000"/>
          <w:kern w:val="0"/>
          <w:sz w:val="21"/>
          <w:szCs w:val="21"/>
        </w:rPr>
        <w:t>为该</w:t>
      </w:r>
      <w:r w:rsidRPr="00FD7E35">
        <w:rPr>
          <w:rFonts w:ascii="MS Mincho" w:eastAsia="MS Mincho" w:hAnsi="MS Mincho" w:cs="MS Mincho"/>
          <w:color w:val="000000"/>
          <w:kern w:val="0"/>
          <w:sz w:val="21"/>
          <w:szCs w:val="21"/>
        </w:rPr>
        <w:t>特性要求平台</w:t>
      </w:r>
      <w:r w:rsidRPr="00FD7E35">
        <w:rPr>
          <w:rFonts w:ascii="SimSun" w:eastAsia="SimSun" w:hAnsi="SimSun" w:cs="SimSun"/>
          <w:color w:val="000000"/>
          <w:kern w:val="0"/>
          <w:sz w:val="21"/>
          <w:szCs w:val="21"/>
        </w:rPr>
        <w:t>检测</w:t>
      </w:r>
      <w:r w:rsidRPr="00FD7E35">
        <w:rPr>
          <w:rFonts w:ascii="MS Mincho" w:eastAsia="MS Mincho" w:hAnsi="MS Mincho" w:cs="MS Mincho"/>
          <w:color w:val="000000"/>
          <w:kern w:val="0"/>
          <w:sz w:val="21"/>
          <w:szCs w:val="21"/>
        </w:rPr>
        <w:t>静止状</w:t>
      </w:r>
      <w:r w:rsidRPr="00FD7E35">
        <w:rPr>
          <w:rFonts w:ascii="SimSun" w:eastAsia="SimSun" w:hAnsi="SimSun" w:cs="SimSun"/>
          <w:color w:val="000000"/>
          <w:kern w:val="0"/>
          <w:sz w:val="21"/>
          <w:szCs w:val="21"/>
        </w:rPr>
        <w:t>态</w:t>
      </w:r>
      <w:r w:rsidRPr="00FD7E35">
        <w:rPr>
          <w:rFonts w:ascii="MS Mincho" w:eastAsia="MS Mincho" w:hAnsi="MS Mincho" w:cs="MS Mincho"/>
          <w:color w:val="000000"/>
          <w:kern w:val="0"/>
          <w:sz w:val="21"/>
          <w:szCs w:val="21"/>
        </w:rPr>
        <w:t>，因此只有那些在</w:t>
      </w:r>
      <w:r w:rsidRPr="00FD7E35">
        <w:rPr>
          <w:rFonts w:ascii="Verdana" w:eastAsia="Times New Roman" w:hAnsi="Verdana" w:cs="Times New Roman"/>
          <w:color w:val="000000"/>
          <w:kern w:val="0"/>
          <w:sz w:val="21"/>
          <w:szCs w:val="21"/>
        </w:rPr>
        <w:t>Sensor HAL</w:t>
      </w:r>
      <w:r w:rsidRPr="00FD7E35">
        <w:rPr>
          <w:rFonts w:ascii="MS Mincho" w:eastAsia="MS Mincho" w:hAnsi="MS Mincho" w:cs="MS Mincho"/>
          <w:color w:val="000000"/>
          <w:kern w:val="0"/>
          <w:sz w:val="21"/>
          <w:szCs w:val="21"/>
        </w:rPr>
        <w:t>中</w:t>
      </w:r>
      <w:r w:rsidRPr="00FD7E35">
        <w:rPr>
          <w:rFonts w:ascii="SimSun" w:eastAsia="SimSun" w:hAnsi="SimSun" w:cs="SimSun"/>
          <w:color w:val="000000"/>
          <w:kern w:val="0"/>
          <w:sz w:val="21"/>
          <w:szCs w:val="21"/>
        </w:rPr>
        <w:t>实现</w:t>
      </w:r>
      <w:r w:rsidRPr="00FD7E35">
        <w:rPr>
          <w:rFonts w:ascii="MS Mincho" w:eastAsia="MS Mincho" w:hAnsi="MS Mincho" w:cs="MS Mincho"/>
          <w:color w:val="000000"/>
          <w:kern w:val="0"/>
          <w:sz w:val="21"/>
          <w:szCs w:val="21"/>
        </w:rPr>
        <w:t>了</w:t>
      </w:r>
      <w:r w:rsidRPr="00FD7E35">
        <w:rPr>
          <w:rFonts w:ascii="SimSun" w:eastAsia="SimSun" w:hAnsi="SimSun" w:cs="SimSun"/>
          <w:color w:val="000000"/>
          <w:kern w:val="0"/>
          <w:sz w:val="21"/>
          <w:szCs w:val="21"/>
        </w:rPr>
        <w:t>显</w:t>
      </w:r>
      <w:r w:rsidRPr="00FD7E35">
        <w:rPr>
          <w:rFonts w:ascii="MS Mincho" w:eastAsia="MS Mincho" w:hAnsi="MS Mincho" w:cs="MS Mincho"/>
          <w:color w:val="000000"/>
          <w:kern w:val="0"/>
          <w:sz w:val="21"/>
          <w:szCs w:val="21"/>
        </w:rPr>
        <w:t>式移</w:t>
      </w:r>
      <w:r w:rsidRPr="00FD7E35">
        <w:rPr>
          <w:rFonts w:ascii="SimSun" w:eastAsia="SimSun" w:hAnsi="SimSun" w:cs="SimSun"/>
          <w:color w:val="000000"/>
          <w:kern w:val="0"/>
          <w:sz w:val="21"/>
          <w:szCs w:val="21"/>
        </w:rPr>
        <w:t>动检测</w:t>
      </w:r>
      <w:r w:rsidRPr="00FD7E35">
        <w:rPr>
          <w:rFonts w:ascii="Verdana" w:eastAsia="Times New Roman" w:hAnsi="Verdana" w:cs="Times New Roman"/>
          <w:color w:val="000000"/>
          <w:kern w:val="0"/>
          <w:sz w:val="21"/>
          <w:szCs w:val="21"/>
        </w:rPr>
        <w:t>API</w:t>
      </w:r>
      <w:r w:rsidRPr="00FD7E35">
        <w:rPr>
          <w:rFonts w:ascii="MS Mincho" w:eastAsia="MS Mincho" w:hAnsi="MS Mincho" w:cs="MS Mincho"/>
          <w:color w:val="000000"/>
          <w:kern w:val="0"/>
          <w:sz w:val="21"/>
          <w:szCs w:val="21"/>
        </w:rPr>
        <w:t>的</w:t>
      </w:r>
      <w:r w:rsidRPr="00FD7E35">
        <w:rPr>
          <w:rFonts w:ascii="SimSun" w:eastAsia="SimSun" w:hAnsi="SimSun" w:cs="SimSun"/>
          <w:color w:val="000000"/>
          <w:kern w:val="0"/>
          <w:sz w:val="21"/>
          <w:szCs w:val="21"/>
        </w:rPr>
        <w:t>设备</w:t>
      </w:r>
      <w:r w:rsidRPr="00FD7E35">
        <w:rPr>
          <w:rFonts w:ascii="MS Mincho" w:eastAsia="MS Mincho" w:hAnsi="MS Mincho" w:cs="MS Mincho"/>
          <w:color w:val="000000"/>
          <w:kern w:val="0"/>
          <w:sz w:val="21"/>
          <w:szCs w:val="21"/>
        </w:rPr>
        <w:t>中才有效。</w:t>
      </w:r>
    </w:p>
    <w:p w14:paraId="051FDE0E" w14:textId="77777777" w:rsidR="00FD7E35" w:rsidRPr="00FD7E35" w:rsidRDefault="00FD7E35" w:rsidP="008B146C">
      <w:pPr>
        <w:widowControl/>
        <w:numPr>
          <w:ilvl w:val="0"/>
          <w:numId w:val="104"/>
        </w:numPr>
        <w:spacing w:before="100" w:beforeAutospacing="1" w:after="100" w:afterAutospacing="1"/>
        <w:ind w:left="450"/>
        <w:jc w:val="left"/>
        <w:rPr>
          <w:rFonts w:ascii="Verdana" w:eastAsia="Times New Roman" w:hAnsi="Verdana" w:cs="Times New Roman"/>
          <w:color w:val="000000"/>
          <w:kern w:val="0"/>
          <w:sz w:val="21"/>
          <w:szCs w:val="21"/>
        </w:rPr>
      </w:pPr>
      <w:r w:rsidRPr="00FD7E35">
        <w:rPr>
          <w:rFonts w:ascii="Verdana" w:eastAsia="Times New Roman" w:hAnsi="Verdana" w:cs="Times New Roman"/>
          <w:color w:val="000000"/>
          <w:kern w:val="0"/>
          <w:sz w:val="21"/>
          <w:szCs w:val="21"/>
        </w:rPr>
        <w:t>Exemptions</w:t>
      </w:r>
      <w:r w:rsidRPr="00FD7E35">
        <w:rPr>
          <w:rFonts w:ascii="MS Mincho" w:eastAsia="MS Mincho" w:hAnsi="MS Mincho" w:cs="MS Mincho"/>
          <w:color w:val="000000"/>
          <w:kern w:val="0"/>
          <w:sz w:val="21"/>
          <w:szCs w:val="21"/>
        </w:rPr>
        <w:t>（豁免）。</w:t>
      </w:r>
      <w:r w:rsidRPr="00FD7E35">
        <w:rPr>
          <w:rFonts w:ascii="SimSun" w:eastAsia="SimSun" w:hAnsi="SimSun" w:cs="SimSun"/>
          <w:color w:val="000000"/>
          <w:kern w:val="0"/>
          <w:sz w:val="21"/>
          <w:szCs w:val="21"/>
        </w:rPr>
        <w:t>预</w:t>
      </w:r>
      <w:r w:rsidRPr="00FD7E35">
        <w:rPr>
          <w:rFonts w:ascii="MS Mincho" w:eastAsia="MS Mincho" w:hAnsi="MS Mincho" w:cs="MS Mincho"/>
          <w:color w:val="000000"/>
          <w:kern w:val="0"/>
          <w:sz w:val="21"/>
          <w:szCs w:val="21"/>
        </w:rPr>
        <w:t>装在</w:t>
      </w:r>
      <w:r w:rsidRPr="00FD7E35">
        <w:rPr>
          <w:rFonts w:ascii="SimSun" w:eastAsia="SimSun" w:hAnsi="SimSun" w:cs="SimSun"/>
          <w:color w:val="000000"/>
          <w:kern w:val="0"/>
          <w:sz w:val="21"/>
          <w:szCs w:val="21"/>
        </w:rPr>
        <w:t>设备</w:t>
      </w:r>
      <w:r w:rsidRPr="00FD7E35">
        <w:rPr>
          <w:rFonts w:ascii="MS Mincho" w:eastAsia="MS Mincho" w:hAnsi="MS Mincho" w:cs="MS Mincho"/>
          <w:color w:val="000000"/>
          <w:kern w:val="0"/>
          <w:sz w:val="21"/>
          <w:szCs w:val="21"/>
        </w:rPr>
        <w:t>上的系</w:t>
      </w:r>
      <w:r w:rsidRPr="00FD7E35">
        <w:rPr>
          <w:rFonts w:ascii="SimSun" w:eastAsia="SimSun" w:hAnsi="SimSun" w:cs="SimSun"/>
          <w:color w:val="000000"/>
          <w:kern w:val="0"/>
          <w:sz w:val="21"/>
          <w:szCs w:val="21"/>
        </w:rPr>
        <w:t>统应</w:t>
      </w:r>
      <w:r w:rsidRPr="00FD7E35">
        <w:rPr>
          <w:rFonts w:ascii="MS Mincho" w:eastAsia="MS Mincho" w:hAnsi="MS Mincho" w:cs="MS Mincho"/>
          <w:color w:val="000000"/>
          <w:kern w:val="0"/>
          <w:sz w:val="21"/>
          <w:szCs w:val="21"/>
        </w:rPr>
        <w:t>用和云消息服</w:t>
      </w:r>
      <w:r w:rsidRPr="00FD7E35">
        <w:rPr>
          <w:rFonts w:ascii="SimSun" w:eastAsia="SimSun" w:hAnsi="SimSun" w:cs="SimSun"/>
          <w:color w:val="000000"/>
          <w:kern w:val="0"/>
          <w:sz w:val="21"/>
          <w:szCs w:val="21"/>
        </w:rPr>
        <w:t>务</w:t>
      </w:r>
      <w:r w:rsidRPr="00FD7E35">
        <w:rPr>
          <w:rFonts w:ascii="MS Mincho" w:eastAsia="MS Mincho" w:hAnsi="MS Mincho" w:cs="MS Mincho"/>
          <w:color w:val="000000"/>
          <w:kern w:val="0"/>
          <w:sz w:val="21"/>
          <w:szCs w:val="21"/>
        </w:rPr>
        <w:t>，默</w:t>
      </w:r>
      <w:r w:rsidRPr="00FD7E35">
        <w:rPr>
          <w:rFonts w:ascii="SimSun" w:eastAsia="SimSun" w:hAnsi="SimSun" w:cs="SimSun"/>
          <w:color w:val="000000"/>
          <w:kern w:val="0"/>
          <w:sz w:val="21"/>
          <w:szCs w:val="21"/>
        </w:rPr>
        <w:t>认</w:t>
      </w:r>
      <w:r w:rsidRPr="00FD7E35">
        <w:rPr>
          <w:rFonts w:ascii="MS Mincho" w:eastAsia="MS Mincho" w:hAnsi="MS Mincho" w:cs="MS Mincho"/>
          <w:color w:val="000000"/>
          <w:kern w:val="0"/>
          <w:sz w:val="21"/>
          <w:szCs w:val="21"/>
        </w:rPr>
        <w:t>通常被豁免。</w:t>
      </w:r>
      <w:r w:rsidRPr="00FD7E35">
        <w:rPr>
          <w:rFonts w:ascii="SimSun" w:eastAsia="SimSun" w:hAnsi="SimSun" w:cs="SimSun"/>
          <w:color w:val="000000"/>
          <w:kern w:val="0"/>
          <w:sz w:val="21"/>
          <w:szCs w:val="21"/>
        </w:rPr>
        <w:t>应</w:t>
      </w:r>
      <w:r w:rsidRPr="00FD7E35">
        <w:rPr>
          <w:rFonts w:ascii="MS Mincho" w:eastAsia="MS Mincho" w:hAnsi="MS Mincho" w:cs="MS Mincho"/>
          <w:color w:val="000000"/>
          <w:kern w:val="0"/>
          <w:sz w:val="21"/>
          <w:szCs w:val="21"/>
        </w:rPr>
        <w:t>用开</w:t>
      </w:r>
      <w:r w:rsidRPr="00FD7E35">
        <w:rPr>
          <w:rFonts w:ascii="SimSun" w:eastAsia="SimSun" w:hAnsi="SimSun" w:cs="SimSun"/>
          <w:color w:val="000000"/>
          <w:kern w:val="0"/>
          <w:sz w:val="21"/>
          <w:szCs w:val="21"/>
        </w:rPr>
        <w:t>发</w:t>
      </w:r>
      <w:r w:rsidRPr="00FD7E35">
        <w:rPr>
          <w:rFonts w:ascii="MS Mincho" w:eastAsia="MS Mincho" w:hAnsi="MS Mincho" w:cs="MS Mincho"/>
          <w:color w:val="000000"/>
          <w:kern w:val="0"/>
          <w:sz w:val="21"/>
          <w:szCs w:val="21"/>
        </w:rPr>
        <w:t>者可以要求其</w:t>
      </w:r>
      <w:r w:rsidRPr="00FD7E35">
        <w:rPr>
          <w:rFonts w:ascii="SimSun" w:eastAsia="SimSun" w:hAnsi="SimSun" w:cs="SimSun"/>
          <w:color w:val="000000"/>
          <w:kern w:val="0"/>
          <w:sz w:val="21"/>
          <w:szCs w:val="21"/>
        </w:rPr>
        <w:t>应</w:t>
      </w:r>
      <w:r w:rsidRPr="00FD7E35">
        <w:rPr>
          <w:rFonts w:ascii="MS Mincho" w:eastAsia="MS Mincho" w:hAnsi="MS Mincho" w:cs="MS Mincho"/>
          <w:color w:val="000000"/>
          <w:kern w:val="0"/>
          <w:sz w:val="21"/>
          <w:szCs w:val="21"/>
        </w:rPr>
        <w:t>用使用</w:t>
      </w:r>
      <w:r w:rsidRPr="00FD7E35">
        <w:rPr>
          <w:rFonts w:ascii="SimSun" w:eastAsia="SimSun" w:hAnsi="SimSun" w:cs="SimSun"/>
          <w:color w:val="000000"/>
          <w:kern w:val="0"/>
          <w:sz w:val="21"/>
          <w:szCs w:val="21"/>
        </w:rPr>
        <w:t>这</w:t>
      </w:r>
      <w:r w:rsidRPr="00FD7E35">
        <w:rPr>
          <w:rFonts w:ascii="MS Mincho" w:eastAsia="MS Mincho" w:hAnsi="MS Mincho" w:cs="MS Mincho"/>
          <w:color w:val="000000"/>
          <w:kern w:val="0"/>
          <w:sz w:val="21"/>
          <w:szCs w:val="21"/>
        </w:rPr>
        <w:t>种</w:t>
      </w:r>
      <w:r w:rsidRPr="00FD7E35">
        <w:rPr>
          <w:rFonts w:ascii="SimSun" w:eastAsia="SimSun" w:hAnsi="SimSun" w:cs="SimSun"/>
          <w:color w:val="000000"/>
          <w:kern w:val="0"/>
          <w:sz w:val="21"/>
          <w:szCs w:val="21"/>
        </w:rPr>
        <w:t>设</w:t>
      </w:r>
      <w:r w:rsidRPr="00FD7E35">
        <w:rPr>
          <w:rFonts w:ascii="MS Mincho" w:eastAsia="MS Mincho" w:hAnsi="MS Mincho" w:cs="MS Mincho"/>
          <w:color w:val="000000"/>
          <w:kern w:val="0"/>
          <w:sz w:val="21"/>
          <w:szCs w:val="21"/>
        </w:rPr>
        <w:t>定。用</w:t>
      </w:r>
      <w:r w:rsidRPr="00FD7E35">
        <w:rPr>
          <w:rFonts w:ascii="SimSun" w:eastAsia="SimSun" w:hAnsi="SimSun" w:cs="SimSun"/>
          <w:color w:val="000000"/>
          <w:kern w:val="0"/>
          <w:sz w:val="21"/>
          <w:szCs w:val="21"/>
        </w:rPr>
        <w:t>户</w:t>
      </w:r>
      <w:r w:rsidRPr="00FD7E35">
        <w:rPr>
          <w:rFonts w:ascii="MS Mincho" w:eastAsia="MS Mincho" w:hAnsi="MS Mincho" w:cs="MS Mincho"/>
          <w:color w:val="000000"/>
          <w:kern w:val="0"/>
          <w:sz w:val="21"/>
          <w:szCs w:val="21"/>
        </w:rPr>
        <w:t>也可以在</w:t>
      </w:r>
      <w:r w:rsidRPr="00FD7E35">
        <w:rPr>
          <w:rFonts w:ascii="SimSun" w:eastAsia="SimSun" w:hAnsi="SimSun" w:cs="SimSun"/>
          <w:color w:val="000000"/>
          <w:kern w:val="0"/>
          <w:sz w:val="21"/>
          <w:szCs w:val="21"/>
        </w:rPr>
        <w:t>设</w:t>
      </w:r>
      <w:r w:rsidRPr="00FD7E35">
        <w:rPr>
          <w:rFonts w:ascii="MS Mincho" w:eastAsia="MS Mincho" w:hAnsi="MS Mincho" w:cs="MS Mincho"/>
          <w:color w:val="000000"/>
          <w:kern w:val="0"/>
          <w:sz w:val="21"/>
          <w:szCs w:val="21"/>
        </w:rPr>
        <w:t>置中来豁免某些</w:t>
      </w:r>
      <w:r w:rsidRPr="00FD7E35">
        <w:rPr>
          <w:rFonts w:ascii="SimSun" w:eastAsia="SimSun" w:hAnsi="SimSun" w:cs="SimSun"/>
          <w:color w:val="000000"/>
          <w:kern w:val="0"/>
          <w:sz w:val="21"/>
          <w:szCs w:val="21"/>
        </w:rPr>
        <w:t>应</w:t>
      </w:r>
      <w:r w:rsidRPr="00FD7E35">
        <w:rPr>
          <w:rFonts w:ascii="MS Mincho" w:eastAsia="MS Mincho" w:hAnsi="MS Mincho" w:cs="MS Mincho"/>
          <w:color w:val="000000"/>
          <w:kern w:val="0"/>
          <w:sz w:val="21"/>
          <w:szCs w:val="21"/>
        </w:rPr>
        <w:t>用。</w:t>
      </w:r>
    </w:p>
    <w:p w14:paraId="50E689FB" w14:textId="14936EB9" w:rsidR="003D1C28" w:rsidRDefault="006858B4" w:rsidP="003D1C28">
      <w:pPr>
        <w:rPr>
          <w:sz w:val="18"/>
        </w:rPr>
      </w:pPr>
      <w:r w:rsidRPr="006A1A2E">
        <w:rPr>
          <w:rFonts w:hint="eastAsia"/>
          <w:sz w:val="18"/>
        </w:rPr>
        <w:t>注：</w:t>
      </w:r>
      <w:r w:rsidR="006A1A2E" w:rsidRPr="006A1A2E">
        <w:rPr>
          <w:rFonts w:hint="eastAsia"/>
          <w:sz w:val="18"/>
        </w:rPr>
        <w:t>Sensor HAL</w:t>
      </w:r>
      <w:r w:rsidR="006A1A2E">
        <w:rPr>
          <w:rFonts w:hint="eastAsia"/>
          <w:sz w:val="18"/>
        </w:rPr>
        <w:t xml:space="preserve">（HAL层） </w:t>
      </w:r>
      <w:r w:rsidR="006A1A2E" w:rsidRPr="006A1A2E">
        <w:rPr>
          <w:rFonts w:hint="eastAsia"/>
          <w:sz w:val="18"/>
        </w:rPr>
        <w:t>介于 SensorManager（JNI层）和 内核驱动层</w:t>
      </w:r>
      <w:r w:rsidR="006A1A2E">
        <w:rPr>
          <w:rFonts w:hint="eastAsia"/>
          <w:sz w:val="18"/>
        </w:rPr>
        <w:t xml:space="preserve"> </w:t>
      </w:r>
      <w:r w:rsidR="006A1A2E" w:rsidRPr="006A1A2E">
        <w:rPr>
          <w:rFonts w:hint="eastAsia"/>
          <w:sz w:val="18"/>
        </w:rPr>
        <w:t>之间</w:t>
      </w:r>
    </w:p>
    <w:p w14:paraId="59E5E0C2" w14:textId="77777777" w:rsidR="00E8147E" w:rsidRDefault="00E8147E" w:rsidP="003D1C28">
      <w:pPr>
        <w:rPr>
          <w:sz w:val="18"/>
        </w:rPr>
      </w:pPr>
    </w:p>
    <w:p w14:paraId="62EC68DD" w14:textId="227FBFD4" w:rsidR="00E8147E" w:rsidRPr="00E8147E" w:rsidRDefault="00E8147E" w:rsidP="009460D7">
      <w:pPr>
        <w:pStyle w:val="3"/>
      </w:pPr>
      <w:r w:rsidRPr="00E8147E">
        <w:rPr>
          <w:rFonts w:hint="eastAsia"/>
        </w:rPr>
        <w:lastRenderedPageBreak/>
        <w:t>同步锁的问题</w:t>
      </w:r>
    </w:p>
    <w:p w14:paraId="2374EC82"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b/>
          <w:bCs/>
          <w:color w:val="7F0055"/>
          <w:kern w:val="0"/>
          <w:sz w:val="16"/>
          <w:szCs w:val="36"/>
        </w:rPr>
        <w:t>package</w:t>
      </w:r>
      <w:r w:rsidRPr="00463753">
        <w:rPr>
          <w:rFonts w:ascii="Avenir" w:hAnsi="Avenir" w:cs="Avenir"/>
          <w:color w:val="000000"/>
          <w:kern w:val="0"/>
          <w:sz w:val="16"/>
          <w:szCs w:val="36"/>
        </w:rPr>
        <w:t xml:space="preserve"> syncnized;</w:t>
      </w:r>
    </w:p>
    <w:p w14:paraId="57A20A2C" w14:textId="77777777" w:rsidR="00A82C14" w:rsidRPr="00463753" w:rsidRDefault="00A82C14" w:rsidP="00A82C14">
      <w:pPr>
        <w:widowControl/>
        <w:autoSpaceDE w:val="0"/>
        <w:autoSpaceDN w:val="0"/>
        <w:adjustRightInd w:val="0"/>
        <w:jc w:val="left"/>
        <w:rPr>
          <w:rFonts w:ascii="Avenir" w:hAnsi="Avenir" w:cs="Avenir"/>
          <w:kern w:val="0"/>
          <w:sz w:val="16"/>
          <w:szCs w:val="36"/>
        </w:rPr>
      </w:pPr>
    </w:p>
    <w:p w14:paraId="7E6D16BE"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b/>
          <w:bCs/>
          <w:color w:val="7F0055"/>
          <w:kern w:val="0"/>
          <w:sz w:val="16"/>
          <w:szCs w:val="36"/>
        </w:rPr>
        <w:t>class</w:t>
      </w:r>
      <w:r w:rsidRPr="00463753">
        <w:rPr>
          <w:rFonts w:ascii="Avenir" w:hAnsi="Avenir" w:cs="Avenir"/>
          <w:color w:val="000000"/>
          <w:kern w:val="0"/>
          <w:sz w:val="16"/>
          <w:szCs w:val="36"/>
        </w:rPr>
        <w:t xml:space="preserve"> SyncnizedDemo </w:t>
      </w:r>
      <w:r w:rsidRPr="00463753">
        <w:rPr>
          <w:rFonts w:ascii="Avenir" w:hAnsi="Avenir" w:cs="Avenir"/>
          <w:b/>
          <w:bCs/>
          <w:color w:val="7F0055"/>
          <w:kern w:val="0"/>
          <w:sz w:val="16"/>
          <w:szCs w:val="36"/>
        </w:rPr>
        <w:t>implements</w:t>
      </w:r>
      <w:r w:rsidRPr="00463753">
        <w:rPr>
          <w:rFonts w:ascii="Avenir" w:hAnsi="Avenir" w:cs="Avenir"/>
          <w:color w:val="000000"/>
          <w:kern w:val="0"/>
          <w:sz w:val="16"/>
          <w:szCs w:val="36"/>
        </w:rPr>
        <w:t xml:space="preserve"> Runnable {</w:t>
      </w:r>
    </w:p>
    <w:p w14:paraId="3A0E7248"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b/>
          <w:bCs/>
          <w:color w:val="7F0055"/>
          <w:kern w:val="0"/>
          <w:sz w:val="16"/>
          <w:szCs w:val="36"/>
        </w:rPr>
        <w:t>private</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boolean</w:t>
      </w:r>
      <w:r w:rsidRPr="00463753">
        <w:rPr>
          <w:rFonts w:ascii="Avenir" w:hAnsi="Avenir" w:cs="Avenir"/>
          <w:color w:val="000000"/>
          <w:kern w:val="0"/>
          <w:sz w:val="16"/>
          <w:szCs w:val="36"/>
        </w:rPr>
        <w:t xml:space="preserve"> </w:t>
      </w:r>
      <w:r w:rsidRPr="00463753">
        <w:rPr>
          <w:rFonts w:ascii="Avenir" w:hAnsi="Avenir" w:cs="Avenir"/>
          <w:color w:val="0000C0"/>
          <w:kern w:val="0"/>
          <w:sz w:val="16"/>
          <w:szCs w:val="36"/>
        </w:rPr>
        <w:t>flag</w:t>
      </w:r>
      <w:r w:rsidRPr="00463753">
        <w:rPr>
          <w:rFonts w:ascii="Avenir" w:hAnsi="Avenir" w:cs="Avenir"/>
          <w:color w:val="000000"/>
          <w:kern w:val="0"/>
          <w:sz w:val="16"/>
          <w:szCs w:val="36"/>
        </w:rPr>
        <w:t>;</w:t>
      </w:r>
    </w:p>
    <w:p w14:paraId="5743065A" w14:textId="77777777" w:rsidR="00A82C14" w:rsidRPr="00463753" w:rsidRDefault="00A82C14" w:rsidP="00A82C14">
      <w:pPr>
        <w:widowControl/>
        <w:autoSpaceDE w:val="0"/>
        <w:autoSpaceDN w:val="0"/>
        <w:adjustRightInd w:val="0"/>
        <w:jc w:val="left"/>
        <w:rPr>
          <w:rFonts w:ascii="Avenir" w:hAnsi="Avenir" w:cs="Avenir"/>
          <w:kern w:val="0"/>
          <w:sz w:val="16"/>
          <w:szCs w:val="36"/>
        </w:rPr>
      </w:pPr>
    </w:p>
    <w:p w14:paraId="41578E80"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t>SyncnizedDemo(</w:t>
      </w:r>
      <w:r w:rsidRPr="00463753">
        <w:rPr>
          <w:rFonts w:ascii="Avenir" w:hAnsi="Avenir" w:cs="Avenir"/>
          <w:b/>
          <w:bCs/>
          <w:color w:val="7F0055"/>
          <w:kern w:val="0"/>
          <w:sz w:val="16"/>
          <w:szCs w:val="36"/>
        </w:rPr>
        <w:t>boolean</w:t>
      </w:r>
      <w:r w:rsidRPr="00463753">
        <w:rPr>
          <w:rFonts w:ascii="Avenir" w:hAnsi="Avenir" w:cs="Avenir"/>
          <w:color w:val="000000"/>
          <w:kern w:val="0"/>
          <w:sz w:val="16"/>
          <w:szCs w:val="36"/>
        </w:rPr>
        <w:t xml:space="preserve"> </w:t>
      </w:r>
      <w:r w:rsidRPr="00463753">
        <w:rPr>
          <w:rFonts w:ascii="Avenir" w:hAnsi="Avenir" w:cs="Avenir"/>
          <w:color w:val="6A3E3E"/>
          <w:kern w:val="0"/>
          <w:sz w:val="16"/>
          <w:szCs w:val="36"/>
        </w:rPr>
        <w:t>flag</w:t>
      </w:r>
      <w:r w:rsidRPr="00463753">
        <w:rPr>
          <w:rFonts w:ascii="Avenir" w:hAnsi="Avenir" w:cs="Avenir"/>
          <w:color w:val="000000"/>
          <w:kern w:val="0"/>
          <w:sz w:val="16"/>
          <w:szCs w:val="36"/>
        </w:rPr>
        <w:t>) {</w:t>
      </w:r>
    </w:p>
    <w:p w14:paraId="57029C3D"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this</w:t>
      </w:r>
      <w:r w:rsidRPr="00463753">
        <w:rPr>
          <w:rFonts w:ascii="Avenir" w:hAnsi="Avenir" w:cs="Avenir"/>
          <w:color w:val="000000"/>
          <w:kern w:val="0"/>
          <w:sz w:val="16"/>
          <w:szCs w:val="36"/>
        </w:rPr>
        <w:t>.</w:t>
      </w:r>
      <w:r w:rsidRPr="00463753">
        <w:rPr>
          <w:rFonts w:ascii="Avenir" w:hAnsi="Avenir" w:cs="Avenir"/>
          <w:color w:val="0000C0"/>
          <w:kern w:val="0"/>
          <w:sz w:val="16"/>
          <w:szCs w:val="36"/>
        </w:rPr>
        <w:t>flag</w:t>
      </w:r>
      <w:r w:rsidRPr="00463753">
        <w:rPr>
          <w:rFonts w:ascii="Avenir" w:hAnsi="Avenir" w:cs="Avenir"/>
          <w:color w:val="000000"/>
          <w:kern w:val="0"/>
          <w:sz w:val="16"/>
          <w:szCs w:val="36"/>
        </w:rPr>
        <w:t xml:space="preserve"> = </w:t>
      </w:r>
      <w:r w:rsidRPr="00463753">
        <w:rPr>
          <w:rFonts w:ascii="Avenir" w:hAnsi="Avenir" w:cs="Avenir"/>
          <w:color w:val="6A3E3E"/>
          <w:kern w:val="0"/>
          <w:sz w:val="16"/>
          <w:szCs w:val="36"/>
        </w:rPr>
        <w:t>flag</w:t>
      </w:r>
      <w:r w:rsidRPr="00463753">
        <w:rPr>
          <w:rFonts w:ascii="Avenir" w:hAnsi="Avenir" w:cs="Avenir"/>
          <w:color w:val="000000"/>
          <w:kern w:val="0"/>
          <w:sz w:val="16"/>
          <w:szCs w:val="36"/>
        </w:rPr>
        <w:t>;</w:t>
      </w:r>
    </w:p>
    <w:p w14:paraId="1A30C4E7"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t>}</w:t>
      </w:r>
    </w:p>
    <w:p w14:paraId="5BFE853E" w14:textId="77777777" w:rsidR="00A82C14" w:rsidRPr="00463753" w:rsidRDefault="00A82C14" w:rsidP="00A82C14">
      <w:pPr>
        <w:widowControl/>
        <w:autoSpaceDE w:val="0"/>
        <w:autoSpaceDN w:val="0"/>
        <w:adjustRightInd w:val="0"/>
        <w:jc w:val="left"/>
        <w:rPr>
          <w:rFonts w:ascii="Avenir" w:hAnsi="Avenir" w:cs="Avenir"/>
          <w:kern w:val="0"/>
          <w:sz w:val="16"/>
          <w:szCs w:val="36"/>
        </w:rPr>
      </w:pPr>
    </w:p>
    <w:p w14:paraId="4E4A859F"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b/>
          <w:bCs/>
          <w:color w:val="7F0055"/>
          <w:kern w:val="0"/>
          <w:sz w:val="16"/>
          <w:szCs w:val="36"/>
        </w:rPr>
        <w:t>public</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void</w:t>
      </w:r>
      <w:r w:rsidRPr="00463753">
        <w:rPr>
          <w:rFonts w:ascii="Avenir" w:hAnsi="Avenir" w:cs="Avenir"/>
          <w:color w:val="000000"/>
          <w:kern w:val="0"/>
          <w:sz w:val="16"/>
          <w:szCs w:val="36"/>
        </w:rPr>
        <w:t xml:space="preserve"> run() {</w:t>
      </w:r>
    </w:p>
    <w:p w14:paraId="1BF50665"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if</w:t>
      </w:r>
      <w:r w:rsidRPr="00463753">
        <w:rPr>
          <w:rFonts w:ascii="Avenir" w:hAnsi="Avenir" w:cs="Avenir"/>
          <w:color w:val="000000"/>
          <w:kern w:val="0"/>
          <w:sz w:val="16"/>
          <w:szCs w:val="36"/>
        </w:rPr>
        <w:t xml:space="preserve"> (</w:t>
      </w:r>
      <w:r w:rsidRPr="00463753">
        <w:rPr>
          <w:rFonts w:ascii="Avenir" w:hAnsi="Avenir" w:cs="Avenir"/>
          <w:color w:val="0000C0"/>
          <w:kern w:val="0"/>
          <w:sz w:val="16"/>
          <w:szCs w:val="36"/>
        </w:rPr>
        <w:t>flag</w:t>
      </w:r>
      <w:r w:rsidRPr="00463753">
        <w:rPr>
          <w:rFonts w:ascii="Avenir" w:hAnsi="Avenir" w:cs="Avenir"/>
          <w:color w:val="000000"/>
          <w:kern w:val="0"/>
          <w:sz w:val="16"/>
          <w:szCs w:val="36"/>
        </w:rPr>
        <w:t>) {</w:t>
      </w:r>
    </w:p>
    <w:p w14:paraId="22031E2B"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while</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true</w:t>
      </w:r>
      <w:r w:rsidRPr="00463753">
        <w:rPr>
          <w:rFonts w:ascii="Avenir" w:hAnsi="Avenir" w:cs="Avenir"/>
          <w:color w:val="000000"/>
          <w:kern w:val="0"/>
          <w:sz w:val="16"/>
          <w:szCs w:val="36"/>
        </w:rPr>
        <w:t>)</w:t>
      </w:r>
    </w:p>
    <w:p w14:paraId="6CA92A6A"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synchronized</w:t>
      </w:r>
      <w:r w:rsidRPr="00463753">
        <w:rPr>
          <w:rFonts w:ascii="Avenir" w:hAnsi="Avenir" w:cs="Avenir"/>
          <w:color w:val="000000"/>
          <w:kern w:val="0"/>
          <w:sz w:val="16"/>
          <w:szCs w:val="36"/>
        </w:rPr>
        <w:t xml:space="preserve"> (MyLock.</w:t>
      </w:r>
      <w:r w:rsidRPr="00463753">
        <w:rPr>
          <w:rFonts w:ascii="Avenir" w:hAnsi="Avenir" w:cs="Avenir"/>
          <w:i/>
          <w:iCs/>
          <w:color w:val="0000C0"/>
          <w:kern w:val="0"/>
          <w:sz w:val="16"/>
          <w:szCs w:val="36"/>
        </w:rPr>
        <w:t>locka</w:t>
      </w:r>
      <w:r w:rsidRPr="00463753">
        <w:rPr>
          <w:rFonts w:ascii="Avenir" w:hAnsi="Avenir" w:cs="Avenir"/>
          <w:color w:val="000000"/>
          <w:kern w:val="0"/>
          <w:sz w:val="16"/>
          <w:szCs w:val="36"/>
        </w:rPr>
        <w:t>) {</w:t>
      </w:r>
    </w:p>
    <w:p w14:paraId="30CD19B2"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System.</w:t>
      </w:r>
      <w:r w:rsidRPr="00463753">
        <w:rPr>
          <w:rFonts w:ascii="Avenir" w:hAnsi="Avenir" w:cs="Avenir"/>
          <w:b/>
          <w:bCs/>
          <w:i/>
          <w:iCs/>
          <w:color w:val="0000C0"/>
          <w:kern w:val="0"/>
          <w:sz w:val="16"/>
          <w:szCs w:val="36"/>
        </w:rPr>
        <w:t>out</w:t>
      </w:r>
      <w:r w:rsidRPr="00463753">
        <w:rPr>
          <w:rFonts w:ascii="Avenir" w:hAnsi="Avenir" w:cs="Avenir"/>
          <w:color w:val="000000"/>
          <w:kern w:val="0"/>
          <w:sz w:val="16"/>
          <w:szCs w:val="36"/>
        </w:rPr>
        <w:t>.println(Thread.</w:t>
      </w:r>
      <w:r w:rsidRPr="00463753">
        <w:rPr>
          <w:rFonts w:ascii="Avenir" w:hAnsi="Avenir" w:cs="Avenir"/>
          <w:i/>
          <w:iCs/>
          <w:color w:val="000000"/>
          <w:kern w:val="0"/>
          <w:sz w:val="16"/>
          <w:szCs w:val="36"/>
        </w:rPr>
        <w:t>currentThread</w:t>
      </w:r>
      <w:r w:rsidRPr="00463753">
        <w:rPr>
          <w:rFonts w:ascii="Avenir" w:hAnsi="Avenir" w:cs="Avenir"/>
          <w:color w:val="000000"/>
          <w:kern w:val="0"/>
          <w:sz w:val="16"/>
          <w:szCs w:val="36"/>
        </w:rPr>
        <w:t xml:space="preserve">().getName() + </w:t>
      </w:r>
      <w:r w:rsidRPr="00463753">
        <w:rPr>
          <w:rFonts w:ascii="Avenir" w:hAnsi="Avenir" w:cs="Avenir"/>
          <w:color w:val="2A00FF"/>
          <w:kern w:val="0"/>
          <w:sz w:val="16"/>
          <w:szCs w:val="36"/>
        </w:rPr>
        <w:t>"..if locka...."</w:t>
      </w:r>
      <w:r w:rsidRPr="00463753">
        <w:rPr>
          <w:rFonts w:ascii="Avenir" w:hAnsi="Avenir" w:cs="Avenir"/>
          <w:color w:val="000000"/>
          <w:kern w:val="0"/>
          <w:sz w:val="16"/>
          <w:szCs w:val="36"/>
        </w:rPr>
        <w:t>);</w:t>
      </w:r>
    </w:p>
    <w:p w14:paraId="475F9ECD"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synchronized</w:t>
      </w:r>
      <w:r w:rsidRPr="00463753">
        <w:rPr>
          <w:rFonts w:ascii="Avenir" w:hAnsi="Avenir" w:cs="Avenir"/>
          <w:color w:val="000000"/>
          <w:kern w:val="0"/>
          <w:sz w:val="16"/>
          <w:szCs w:val="36"/>
        </w:rPr>
        <w:t xml:space="preserve"> (MyLock.</w:t>
      </w:r>
      <w:r w:rsidRPr="00463753">
        <w:rPr>
          <w:rFonts w:ascii="Avenir" w:hAnsi="Avenir" w:cs="Avenir"/>
          <w:i/>
          <w:iCs/>
          <w:color w:val="0000C0"/>
          <w:kern w:val="0"/>
          <w:sz w:val="16"/>
          <w:szCs w:val="36"/>
        </w:rPr>
        <w:t>lockb</w:t>
      </w:r>
      <w:r w:rsidRPr="00463753">
        <w:rPr>
          <w:rFonts w:ascii="Avenir" w:hAnsi="Avenir" w:cs="Avenir"/>
          <w:color w:val="000000"/>
          <w:kern w:val="0"/>
          <w:sz w:val="16"/>
          <w:szCs w:val="36"/>
        </w:rPr>
        <w:t>) {</w:t>
      </w:r>
    </w:p>
    <w:p w14:paraId="3A5BEFD8"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System.</w:t>
      </w:r>
      <w:r w:rsidRPr="00463753">
        <w:rPr>
          <w:rFonts w:ascii="Avenir" w:hAnsi="Avenir" w:cs="Avenir"/>
          <w:b/>
          <w:bCs/>
          <w:i/>
          <w:iCs/>
          <w:color w:val="0000C0"/>
          <w:kern w:val="0"/>
          <w:sz w:val="16"/>
          <w:szCs w:val="36"/>
        </w:rPr>
        <w:t>out</w:t>
      </w:r>
      <w:r w:rsidRPr="00463753">
        <w:rPr>
          <w:rFonts w:ascii="Avenir" w:hAnsi="Avenir" w:cs="Avenir"/>
          <w:color w:val="000000"/>
          <w:kern w:val="0"/>
          <w:sz w:val="16"/>
          <w:szCs w:val="36"/>
        </w:rPr>
        <w:t>.println(Thread.</w:t>
      </w:r>
      <w:r w:rsidRPr="00463753">
        <w:rPr>
          <w:rFonts w:ascii="Avenir" w:hAnsi="Avenir" w:cs="Avenir"/>
          <w:i/>
          <w:iCs/>
          <w:color w:val="000000"/>
          <w:kern w:val="0"/>
          <w:sz w:val="16"/>
          <w:szCs w:val="36"/>
        </w:rPr>
        <w:t>currentThread</w:t>
      </w:r>
      <w:r w:rsidRPr="00463753">
        <w:rPr>
          <w:rFonts w:ascii="Avenir" w:hAnsi="Avenir" w:cs="Avenir"/>
          <w:color w:val="000000"/>
          <w:kern w:val="0"/>
          <w:sz w:val="16"/>
          <w:szCs w:val="36"/>
        </w:rPr>
        <w:t xml:space="preserve">().getName() + </w:t>
      </w:r>
      <w:r w:rsidRPr="00463753">
        <w:rPr>
          <w:rFonts w:ascii="Avenir" w:hAnsi="Avenir" w:cs="Avenir"/>
          <w:color w:val="2A00FF"/>
          <w:kern w:val="0"/>
          <w:sz w:val="16"/>
          <w:szCs w:val="36"/>
        </w:rPr>
        <w:t>"..if lockb...."</w:t>
      </w:r>
      <w:r w:rsidRPr="00463753">
        <w:rPr>
          <w:rFonts w:ascii="Avenir" w:hAnsi="Avenir" w:cs="Avenir"/>
          <w:color w:val="000000"/>
          <w:kern w:val="0"/>
          <w:sz w:val="16"/>
          <w:szCs w:val="36"/>
        </w:rPr>
        <w:t>);</w:t>
      </w:r>
    </w:p>
    <w:p w14:paraId="740D1558"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w:t>
      </w:r>
    </w:p>
    <w:p w14:paraId="34F8D60B"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lastRenderedPageBreak/>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w:t>
      </w:r>
    </w:p>
    <w:p w14:paraId="49382E40"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t xml:space="preserve">} </w:t>
      </w:r>
      <w:r w:rsidRPr="00463753">
        <w:rPr>
          <w:rFonts w:ascii="Avenir" w:hAnsi="Avenir" w:cs="Avenir"/>
          <w:b/>
          <w:bCs/>
          <w:color w:val="7F0055"/>
          <w:kern w:val="0"/>
          <w:sz w:val="16"/>
          <w:szCs w:val="36"/>
        </w:rPr>
        <w:t>else</w:t>
      </w:r>
    </w:p>
    <w:p w14:paraId="0B532751"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while</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true</w:t>
      </w:r>
      <w:r w:rsidRPr="00463753">
        <w:rPr>
          <w:rFonts w:ascii="Avenir" w:hAnsi="Avenir" w:cs="Avenir"/>
          <w:color w:val="000000"/>
          <w:kern w:val="0"/>
          <w:sz w:val="16"/>
          <w:szCs w:val="36"/>
        </w:rPr>
        <w:t>) {</w:t>
      </w:r>
    </w:p>
    <w:p w14:paraId="10180EA5"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synchronized</w:t>
      </w:r>
      <w:r w:rsidRPr="00463753">
        <w:rPr>
          <w:rFonts w:ascii="Avenir" w:hAnsi="Avenir" w:cs="Avenir"/>
          <w:color w:val="000000"/>
          <w:kern w:val="0"/>
          <w:sz w:val="16"/>
          <w:szCs w:val="36"/>
        </w:rPr>
        <w:t xml:space="preserve"> (MyLock.</w:t>
      </w:r>
      <w:r w:rsidRPr="00463753">
        <w:rPr>
          <w:rFonts w:ascii="Avenir" w:hAnsi="Avenir" w:cs="Avenir"/>
          <w:i/>
          <w:iCs/>
          <w:color w:val="0000C0"/>
          <w:kern w:val="0"/>
          <w:sz w:val="16"/>
          <w:szCs w:val="36"/>
        </w:rPr>
        <w:t>lockb</w:t>
      </w:r>
      <w:r w:rsidRPr="00463753">
        <w:rPr>
          <w:rFonts w:ascii="Avenir" w:hAnsi="Avenir" w:cs="Avenir"/>
          <w:color w:val="000000"/>
          <w:kern w:val="0"/>
          <w:sz w:val="16"/>
          <w:szCs w:val="36"/>
        </w:rPr>
        <w:t>) {</w:t>
      </w:r>
    </w:p>
    <w:p w14:paraId="05F6769C"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System.</w:t>
      </w:r>
      <w:r w:rsidRPr="00463753">
        <w:rPr>
          <w:rFonts w:ascii="Avenir" w:hAnsi="Avenir" w:cs="Avenir"/>
          <w:b/>
          <w:bCs/>
          <w:i/>
          <w:iCs/>
          <w:color w:val="0000C0"/>
          <w:kern w:val="0"/>
          <w:sz w:val="16"/>
          <w:szCs w:val="36"/>
        </w:rPr>
        <w:t>out</w:t>
      </w:r>
      <w:r w:rsidRPr="00463753">
        <w:rPr>
          <w:rFonts w:ascii="Avenir" w:hAnsi="Avenir" w:cs="Avenir"/>
          <w:color w:val="000000"/>
          <w:kern w:val="0"/>
          <w:sz w:val="16"/>
          <w:szCs w:val="36"/>
        </w:rPr>
        <w:t>.println(Thread.</w:t>
      </w:r>
      <w:r w:rsidRPr="00463753">
        <w:rPr>
          <w:rFonts w:ascii="Avenir" w:hAnsi="Avenir" w:cs="Avenir"/>
          <w:i/>
          <w:iCs/>
          <w:color w:val="000000"/>
          <w:kern w:val="0"/>
          <w:sz w:val="16"/>
          <w:szCs w:val="36"/>
        </w:rPr>
        <w:t>currentThread</w:t>
      </w:r>
      <w:r w:rsidRPr="00463753">
        <w:rPr>
          <w:rFonts w:ascii="Avenir" w:hAnsi="Avenir" w:cs="Avenir"/>
          <w:color w:val="000000"/>
          <w:kern w:val="0"/>
          <w:sz w:val="16"/>
          <w:szCs w:val="36"/>
        </w:rPr>
        <w:t xml:space="preserve">() + </w:t>
      </w:r>
      <w:r w:rsidRPr="00463753">
        <w:rPr>
          <w:rFonts w:ascii="Avenir" w:hAnsi="Avenir" w:cs="Avenir"/>
          <w:color w:val="2A00FF"/>
          <w:kern w:val="0"/>
          <w:sz w:val="16"/>
          <w:szCs w:val="36"/>
        </w:rPr>
        <w:t>"..else lockb..."</w:t>
      </w:r>
      <w:r w:rsidRPr="00463753">
        <w:rPr>
          <w:rFonts w:ascii="Avenir" w:hAnsi="Avenir" w:cs="Avenir"/>
          <w:color w:val="000000"/>
          <w:kern w:val="0"/>
          <w:sz w:val="16"/>
          <w:szCs w:val="36"/>
        </w:rPr>
        <w:t>);</w:t>
      </w:r>
    </w:p>
    <w:p w14:paraId="5B30E7A8"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synchronized</w:t>
      </w:r>
      <w:r w:rsidRPr="00463753">
        <w:rPr>
          <w:rFonts w:ascii="Avenir" w:hAnsi="Avenir" w:cs="Avenir"/>
          <w:color w:val="000000"/>
          <w:kern w:val="0"/>
          <w:sz w:val="16"/>
          <w:szCs w:val="36"/>
        </w:rPr>
        <w:t xml:space="preserve"> (MyLock.</w:t>
      </w:r>
      <w:r w:rsidRPr="00463753">
        <w:rPr>
          <w:rFonts w:ascii="Avenir" w:hAnsi="Avenir" w:cs="Avenir"/>
          <w:i/>
          <w:iCs/>
          <w:color w:val="0000C0"/>
          <w:kern w:val="0"/>
          <w:sz w:val="16"/>
          <w:szCs w:val="36"/>
        </w:rPr>
        <w:t>locka</w:t>
      </w:r>
      <w:r w:rsidRPr="00463753">
        <w:rPr>
          <w:rFonts w:ascii="Avenir" w:hAnsi="Avenir" w:cs="Avenir"/>
          <w:color w:val="000000"/>
          <w:kern w:val="0"/>
          <w:sz w:val="16"/>
          <w:szCs w:val="36"/>
        </w:rPr>
        <w:t>) {</w:t>
      </w:r>
    </w:p>
    <w:p w14:paraId="7E33FF94"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System.</w:t>
      </w:r>
      <w:r w:rsidRPr="00463753">
        <w:rPr>
          <w:rFonts w:ascii="Avenir" w:hAnsi="Avenir" w:cs="Avenir"/>
          <w:b/>
          <w:bCs/>
          <w:i/>
          <w:iCs/>
          <w:color w:val="0000C0"/>
          <w:kern w:val="0"/>
          <w:sz w:val="16"/>
          <w:szCs w:val="36"/>
        </w:rPr>
        <w:t>out</w:t>
      </w:r>
      <w:r w:rsidRPr="00463753">
        <w:rPr>
          <w:rFonts w:ascii="Avenir" w:hAnsi="Avenir" w:cs="Avenir"/>
          <w:color w:val="000000"/>
          <w:kern w:val="0"/>
          <w:sz w:val="16"/>
          <w:szCs w:val="36"/>
        </w:rPr>
        <w:t>.println(Thread.</w:t>
      </w:r>
      <w:r w:rsidRPr="00463753">
        <w:rPr>
          <w:rFonts w:ascii="Avenir" w:hAnsi="Avenir" w:cs="Avenir"/>
          <w:i/>
          <w:iCs/>
          <w:color w:val="000000"/>
          <w:kern w:val="0"/>
          <w:sz w:val="16"/>
          <w:szCs w:val="36"/>
        </w:rPr>
        <w:t>currentThread</w:t>
      </w:r>
      <w:r w:rsidRPr="00463753">
        <w:rPr>
          <w:rFonts w:ascii="Avenir" w:hAnsi="Avenir" w:cs="Avenir"/>
          <w:color w:val="000000"/>
          <w:kern w:val="0"/>
          <w:sz w:val="16"/>
          <w:szCs w:val="36"/>
        </w:rPr>
        <w:t xml:space="preserve">() + </w:t>
      </w:r>
      <w:r w:rsidRPr="00463753">
        <w:rPr>
          <w:rFonts w:ascii="Avenir" w:hAnsi="Avenir" w:cs="Avenir"/>
          <w:color w:val="2A00FF"/>
          <w:kern w:val="0"/>
          <w:sz w:val="16"/>
          <w:szCs w:val="36"/>
        </w:rPr>
        <w:t>"..else locka..."</w:t>
      </w:r>
      <w:r w:rsidRPr="00463753">
        <w:rPr>
          <w:rFonts w:ascii="Avenir" w:hAnsi="Avenir" w:cs="Avenir"/>
          <w:color w:val="000000"/>
          <w:kern w:val="0"/>
          <w:sz w:val="16"/>
          <w:szCs w:val="36"/>
        </w:rPr>
        <w:t>);</w:t>
      </w:r>
    </w:p>
    <w:p w14:paraId="2BE0D205"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w:t>
      </w:r>
    </w:p>
    <w:p w14:paraId="6AE5CA07"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w:t>
      </w:r>
    </w:p>
    <w:p w14:paraId="0C8461F0"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w:t>
      </w:r>
    </w:p>
    <w:p w14:paraId="4DADDD2C"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t>}</w:t>
      </w:r>
    </w:p>
    <w:p w14:paraId="220AC88A" w14:textId="77777777" w:rsidR="00A82C14" w:rsidRPr="00463753" w:rsidRDefault="00A82C14" w:rsidP="00A82C14">
      <w:pPr>
        <w:widowControl/>
        <w:autoSpaceDE w:val="0"/>
        <w:autoSpaceDN w:val="0"/>
        <w:adjustRightInd w:val="0"/>
        <w:jc w:val="left"/>
        <w:rPr>
          <w:rFonts w:ascii="Avenir" w:hAnsi="Avenir" w:cs="Avenir"/>
          <w:kern w:val="0"/>
          <w:sz w:val="16"/>
          <w:szCs w:val="36"/>
        </w:rPr>
      </w:pPr>
    </w:p>
    <w:p w14:paraId="12BC0AA9"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b/>
          <w:bCs/>
          <w:color w:val="7F0055"/>
          <w:kern w:val="0"/>
          <w:sz w:val="16"/>
          <w:szCs w:val="36"/>
        </w:rPr>
        <w:t>static</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class</w:t>
      </w:r>
      <w:r w:rsidRPr="00463753">
        <w:rPr>
          <w:rFonts w:ascii="Avenir" w:hAnsi="Avenir" w:cs="Avenir"/>
          <w:color w:val="000000"/>
          <w:kern w:val="0"/>
          <w:sz w:val="16"/>
          <w:szCs w:val="36"/>
        </w:rPr>
        <w:t xml:space="preserve"> MyLock {</w:t>
      </w:r>
    </w:p>
    <w:p w14:paraId="52F1B588"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public</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static</w:t>
      </w:r>
      <w:r w:rsidRPr="00463753">
        <w:rPr>
          <w:rFonts w:ascii="Avenir" w:hAnsi="Avenir" w:cs="Avenir"/>
          <w:color w:val="000000"/>
          <w:kern w:val="0"/>
          <w:sz w:val="16"/>
          <w:szCs w:val="36"/>
        </w:rPr>
        <w:t xml:space="preserve"> Object </w:t>
      </w:r>
      <w:r w:rsidRPr="00463753">
        <w:rPr>
          <w:rFonts w:ascii="Avenir" w:hAnsi="Avenir" w:cs="Avenir"/>
          <w:i/>
          <w:iCs/>
          <w:color w:val="0000C0"/>
          <w:kern w:val="0"/>
          <w:sz w:val="16"/>
          <w:szCs w:val="36"/>
        </w:rPr>
        <w:t>locka</w:t>
      </w:r>
      <w:r w:rsidRPr="00463753">
        <w:rPr>
          <w:rFonts w:ascii="Avenir" w:hAnsi="Avenir" w:cs="Avenir"/>
          <w:color w:val="000000"/>
          <w:kern w:val="0"/>
          <w:sz w:val="16"/>
          <w:szCs w:val="36"/>
        </w:rPr>
        <w:t xml:space="preserve"> = </w:t>
      </w:r>
      <w:r w:rsidRPr="00463753">
        <w:rPr>
          <w:rFonts w:ascii="Avenir" w:hAnsi="Avenir" w:cs="Avenir"/>
          <w:b/>
          <w:bCs/>
          <w:color w:val="7F0055"/>
          <w:kern w:val="0"/>
          <w:sz w:val="16"/>
          <w:szCs w:val="36"/>
        </w:rPr>
        <w:t>new</w:t>
      </w:r>
      <w:r w:rsidRPr="00463753">
        <w:rPr>
          <w:rFonts w:ascii="Avenir" w:hAnsi="Avenir" w:cs="Avenir"/>
          <w:color w:val="000000"/>
          <w:kern w:val="0"/>
          <w:sz w:val="16"/>
          <w:szCs w:val="36"/>
        </w:rPr>
        <w:t xml:space="preserve"> Object();</w:t>
      </w:r>
    </w:p>
    <w:p w14:paraId="1DCE0ED4"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public</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static</w:t>
      </w:r>
      <w:r w:rsidRPr="00463753">
        <w:rPr>
          <w:rFonts w:ascii="Avenir" w:hAnsi="Avenir" w:cs="Avenir"/>
          <w:color w:val="000000"/>
          <w:kern w:val="0"/>
          <w:sz w:val="16"/>
          <w:szCs w:val="36"/>
        </w:rPr>
        <w:t xml:space="preserve"> Object </w:t>
      </w:r>
      <w:r w:rsidRPr="00463753">
        <w:rPr>
          <w:rFonts w:ascii="Avenir" w:hAnsi="Avenir" w:cs="Avenir"/>
          <w:i/>
          <w:iCs/>
          <w:color w:val="0000C0"/>
          <w:kern w:val="0"/>
          <w:sz w:val="16"/>
          <w:szCs w:val="36"/>
        </w:rPr>
        <w:t>lockb</w:t>
      </w:r>
      <w:r w:rsidRPr="00463753">
        <w:rPr>
          <w:rFonts w:ascii="Avenir" w:hAnsi="Avenir" w:cs="Avenir"/>
          <w:color w:val="000000"/>
          <w:kern w:val="0"/>
          <w:sz w:val="16"/>
          <w:szCs w:val="36"/>
        </w:rPr>
        <w:t xml:space="preserve"> = </w:t>
      </w:r>
      <w:r w:rsidRPr="00463753">
        <w:rPr>
          <w:rFonts w:ascii="Avenir" w:hAnsi="Avenir" w:cs="Avenir"/>
          <w:b/>
          <w:bCs/>
          <w:color w:val="7F0055"/>
          <w:kern w:val="0"/>
          <w:sz w:val="16"/>
          <w:szCs w:val="36"/>
        </w:rPr>
        <w:t>new</w:t>
      </w:r>
      <w:r w:rsidRPr="00463753">
        <w:rPr>
          <w:rFonts w:ascii="Avenir" w:hAnsi="Avenir" w:cs="Avenir"/>
          <w:color w:val="000000"/>
          <w:kern w:val="0"/>
          <w:sz w:val="16"/>
          <w:szCs w:val="36"/>
        </w:rPr>
        <w:t xml:space="preserve"> Object();</w:t>
      </w:r>
    </w:p>
    <w:p w14:paraId="051BAE7D"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t>}</w:t>
      </w:r>
    </w:p>
    <w:p w14:paraId="1201B23A" w14:textId="77777777" w:rsidR="00A82C14" w:rsidRPr="00463753" w:rsidRDefault="00A82C14" w:rsidP="00A82C14">
      <w:pPr>
        <w:widowControl/>
        <w:autoSpaceDE w:val="0"/>
        <w:autoSpaceDN w:val="0"/>
        <w:adjustRightInd w:val="0"/>
        <w:jc w:val="left"/>
        <w:rPr>
          <w:rFonts w:ascii="Avenir" w:hAnsi="Avenir" w:cs="Avenir"/>
          <w:kern w:val="0"/>
          <w:sz w:val="16"/>
          <w:szCs w:val="36"/>
        </w:rPr>
      </w:pPr>
    </w:p>
    <w:p w14:paraId="661F131D"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b/>
          <w:bCs/>
          <w:color w:val="7F0055"/>
          <w:kern w:val="0"/>
          <w:sz w:val="16"/>
          <w:szCs w:val="36"/>
        </w:rPr>
        <w:t>public</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static</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void</w:t>
      </w:r>
      <w:r w:rsidRPr="00463753">
        <w:rPr>
          <w:rFonts w:ascii="Avenir" w:hAnsi="Avenir" w:cs="Avenir"/>
          <w:color w:val="000000"/>
          <w:kern w:val="0"/>
          <w:sz w:val="16"/>
          <w:szCs w:val="36"/>
        </w:rPr>
        <w:t xml:space="preserve"> main(String[] </w:t>
      </w:r>
      <w:r w:rsidRPr="00463753">
        <w:rPr>
          <w:rFonts w:ascii="Avenir" w:hAnsi="Avenir" w:cs="Avenir"/>
          <w:color w:val="6A3E3E"/>
          <w:kern w:val="0"/>
          <w:sz w:val="16"/>
          <w:szCs w:val="36"/>
        </w:rPr>
        <w:t>args</w:t>
      </w:r>
      <w:r w:rsidRPr="00463753">
        <w:rPr>
          <w:rFonts w:ascii="Avenir" w:hAnsi="Avenir" w:cs="Avenir"/>
          <w:color w:val="000000"/>
          <w:kern w:val="0"/>
          <w:sz w:val="16"/>
          <w:szCs w:val="36"/>
        </w:rPr>
        <w:t>) {</w:t>
      </w:r>
    </w:p>
    <w:p w14:paraId="512D3AA4"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t xml:space="preserve">SyncnizedDemo </w:t>
      </w:r>
      <w:r w:rsidRPr="00463753">
        <w:rPr>
          <w:rFonts w:ascii="Avenir" w:hAnsi="Avenir" w:cs="Avenir"/>
          <w:color w:val="6A3E3E"/>
          <w:kern w:val="0"/>
          <w:sz w:val="16"/>
          <w:szCs w:val="36"/>
        </w:rPr>
        <w:t>a</w:t>
      </w:r>
      <w:r w:rsidRPr="00463753">
        <w:rPr>
          <w:rFonts w:ascii="Avenir" w:hAnsi="Avenir" w:cs="Avenir"/>
          <w:color w:val="000000"/>
          <w:kern w:val="0"/>
          <w:sz w:val="16"/>
          <w:szCs w:val="36"/>
        </w:rPr>
        <w:t xml:space="preserve"> = </w:t>
      </w:r>
      <w:r w:rsidRPr="00463753">
        <w:rPr>
          <w:rFonts w:ascii="Avenir" w:hAnsi="Avenir" w:cs="Avenir"/>
          <w:b/>
          <w:bCs/>
          <w:color w:val="7F0055"/>
          <w:kern w:val="0"/>
          <w:sz w:val="16"/>
          <w:szCs w:val="36"/>
        </w:rPr>
        <w:t>new</w:t>
      </w:r>
      <w:r w:rsidRPr="00463753">
        <w:rPr>
          <w:rFonts w:ascii="Avenir" w:hAnsi="Avenir" w:cs="Avenir"/>
          <w:color w:val="000000"/>
          <w:kern w:val="0"/>
          <w:sz w:val="16"/>
          <w:szCs w:val="36"/>
        </w:rPr>
        <w:t xml:space="preserve"> SyncnizedDemo(</w:t>
      </w:r>
      <w:r w:rsidRPr="00463753">
        <w:rPr>
          <w:rFonts w:ascii="Avenir" w:hAnsi="Avenir" w:cs="Avenir"/>
          <w:b/>
          <w:bCs/>
          <w:color w:val="7F0055"/>
          <w:kern w:val="0"/>
          <w:sz w:val="16"/>
          <w:szCs w:val="36"/>
        </w:rPr>
        <w:t>true</w:t>
      </w:r>
      <w:r w:rsidRPr="00463753">
        <w:rPr>
          <w:rFonts w:ascii="Avenir" w:hAnsi="Avenir" w:cs="Avenir"/>
          <w:color w:val="000000"/>
          <w:kern w:val="0"/>
          <w:sz w:val="16"/>
          <w:szCs w:val="36"/>
        </w:rPr>
        <w:t>);</w:t>
      </w:r>
    </w:p>
    <w:p w14:paraId="4F2F9020"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lastRenderedPageBreak/>
        <w:tab/>
      </w:r>
      <w:r w:rsidRPr="00463753">
        <w:rPr>
          <w:rFonts w:ascii="Avenir" w:hAnsi="Avenir" w:cs="Avenir"/>
          <w:color w:val="000000"/>
          <w:kern w:val="0"/>
          <w:sz w:val="16"/>
          <w:szCs w:val="36"/>
        </w:rPr>
        <w:tab/>
        <w:t xml:space="preserve">SyncnizedDemo </w:t>
      </w:r>
      <w:r w:rsidRPr="00463753">
        <w:rPr>
          <w:rFonts w:ascii="Avenir" w:hAnsi="Avenir" w:cs="Avenir"/>
          <w:color w:val="6A3E3E"/>
          <w:kern w:val="0"/>
          <w:sz w:val="16"/>
          <w:szCs w:val="36"/>
        </w:rPr>
        <w:t>b</w:t>
      </w:r>
      <w:r w:rsidRPr="00463753">
        <w:rPr>
          <w:rFonts w:ascii="Avenir" w:hAnsi="Avenir" w:cs="Avenir"/>
          <w:color w:val="000000"/>
          <w:kern w:val="0"/>
          <w:sz w:val="16"/>
          <w:szCs w:val="36"/>
        </w:rPr>
        <w:t xml:space="preserve"> = </w:t>
      </w:r>
      <w:r w:rsidRPr="00463753">
        <w:rPr>
          <w:rFonts w:ascii="Avenir" w:hAnsi="Avenir" w:cs="Avenir"/>
          <w:b/>
          <w:bCs/>
          <w:color w:val="7F0055"/>
          <w:kern w:val="0"/>
          <w:sz w:val="16"/>
          <w:szCs w:val="36"/>
        </w:rPr>
        <w:t>new</w:t>
      </w:r>
      <w:r w:rsidRPr="00463753">
        <w:rPr>
          <w:rFonts w:ascii="Avenir" w:hAnsi="Avenir" w:cs="Avenir"/>
          <w:color w:val="000000"/>
          <w:kern w:val="0"/>
          <w:sz w:val="16"/>
          <w:szCs w:val="36"/>
        </w:rPr>
        <w:t xml:space="preserve"> SyncnizedDemo(</w:t>
      </w:r>
      <w:r w:rsidRPr="00463753">
        <w:rPr>
          <w:rFonts w:ascii="Avenir" w:hAnsi="Avenir" w:cs="Avenir"/>
          <w:b/>
          <w:bCs/>
          <w:color w:val="7F0055"/>
          <w:kern w:val="0"/>
          <w:sz w:val="16"/>
          <w:szCs w:val="36"/>
        </w:rPr>
        <w:t>false</w:t>
      </w:r>
      <w:r w:rsidRPr="00463753">
        <w:rPr>
          <w:rFonts w:ascii="Avenir" w:hAnsi="Avenir" w:cs="Avenir"/>
          <w:color w:val="000000"/>
          <w:kern w:val="0"/>
          <w:sz w:val="16"/>
          <w:szCs w:val="36"/>
        </w:rPr>
        <w:t>);</w:t>
      </w:r>
    </w:p>
    <w:p w14:paraId="6EB900B3"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t xml:space="preserve">Thread </w:t>
      </w:r>
      <w:r w:rsidRPr="00463753">
        <w:rPr>
          <w:rFonts w:ascii="Avenir" w:hAnsi="Avenir" w:cs="Avenir"/>
          <w:color w:val="6A3E3E"/>
          <w:kern w:val="0"/>
          <w:sz w:val="16"/>
          <w:szCs w:val="36"/>
        </w:rPr>
        <w:t>t1</w:t>
      </w:r>
      <w:r w:rsidRPr="00463753">
        <w:rPr>
          <w:rFonts w:ascii="Avenir" w:hAnsi="Avenir" w:cs="Avenir"/>
          <w:color w:val="000000"/>
          <w:kern w:val="0"/>
          <w:sz w:val="16"/>
          <w:szCs w:val="36"/>
        </w:rPr>
        <w:t xml:space="preserve"> = </w:t>
      </w:r>
      <w:r w:rsidRPr="00463753">
        <w:rPr>
          <w:rFonts w:ascii="Avenir" w:hAnsi="Avenir" w:cs="Avenir"/>
          <w:b/>
          <w:bCs/>
          <w:color w:val="7F0055"/>
          <w:kern w:val="0"/>
          <w:sz w:val="16"/>
          <w:szCs w:val="36"/>
        </w:rPr>
        <w:t>new</w:t>
      </w:r>
      <w:r w:rsidRPr="00463753">
        <w:rPr>
          <w:rFonts w:ascii="Avenir" w:hAnsi="Avenir" w:cs="Avenir"/>
          <w:color w:val="000000"/>
          <w:kern w:val="0"/>
          <w:sz w:val="16"/>
          <w:szCs w:val="36"/>
        </w:rPr>
        <w:t xml:space="preserve"> Thread(</w:t>
      </w:r>
      <w:r w:rsidRPr="00463753">
        <w:rPr>
          <w:rFonts w:ascii="Avenir" w:hAnsi="Avenir" w:cs="Avenir"/>
          <w:color w:val="6A3E3E"/>
          <w:kern w:val="0"/>
          <w:sz w:val="16"/>
          <w:szCs w:val="36"/>
        </w:rPr>
        <w:t>a</w:t>
      </w:r>
      <w:r w:rsidRPr="00463753">
        <w:rPr>
          <w:rFonts w:ascii="Avenir" w:hAnsi="Avenir" w:cs="Avenir"/>
          <w:color w:val="000000"/>
          <w:kern w:val="0"/>
          <w:sz w:val="16"/>
          <w:szCs w:val="36"/>
        </w:rPr>
        <w:t>);</w:t>
      </w:r>
    </w:p>
    <w:p w14:paraId="4A5CD481"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t xml:space="preserve">Thread </w:t>
      </w:r>
      <w:r w:rsidRPr="00463753">
        <w:rPr>
          <w:rFonts w:ascii="Avenir" w:hAnsi="Avenir" w:cs="Avenir"/>
          <w:color w:val="6A3E3E"/>
          <w:kern w:val="0"/>
          <w:sz w:val="16"/>
          <w:szCs w:val="36"/>
        </w:rPr>
        <w:t>t2</w:t>
      </w:r>
      <w:r w:rsidRPr="00463753">
        <w:rPr>
          <w:rFonts w:ascii="Avenir" w:hAnsi="Avenir" w:cs="Avenir"/>
          <w:color w:val="000000"/>
          <w:kern w:val="0"/>
          <w:sz w:val="16"/>
          <w:szCs w:val="36"/>
        </w:rPr>
        <w:t xml:space="preserve"> = </w:t>
      </w:r>
      <w:r w:rsidRPr="00463753">
        <w:rPr>
          <w:rFonts w:ascii="Avenir" w:hAnsi="Avenir" w:cs="Avenir"/>
          <w:b/>
          <w:bCs/>
          <w:color w:val="7F0055"/>
          <w:kern w:val="0"/>
          <w:sz w:val="16"/>
          <w:szCs w:val="36"/>
        </w:rPr>
        <w:t>new</w:t>
      </w:r>
      <w:r w:rsidRPr="00463753">
        <w:rPr>
          <w:rFonts w:ascii="Avenir" w:hAnsi="Avenir" w:cs="Avenir"/>
          <w:color w:val="000000"/>
          <w:kern w:val="0"/>
          <w:sz w:val="16"/>
          <w:szCs w:val="36"/>
        </w:rPr>
        <w:t xml:space="preserve"> Thread(</w:t>
      </w:r>
      <w:r w:rsidRPr="00463753">
        <w:rPr>
          <w:rFonts w:ascii="Avenir" w:hAnsi="Avenir" w:cs="Avenir"/>
          <w:color w:val="6A3E3E"/>
          <w:kern w:val="0"/>
          <w:sz w:val="16"/>
          <w:szCs w:val="36"/>
        </w:rPr>
        <w:t>b</w:t>
      </w:r>
      <w:r w:rsidRPr="00463753">
        <w:rPr>
          <w:rFonts w:ascii="Avenir" w:hAnsi="Avenir" w:cs="Avenir"/>
          <w:color w:val="000000"/>
          <w:kern w:val="0"/>
          <w:sz w:val="16"/>
          <w:szCs w:val="36"/>
        </w:rPr>
        <w:t>);</w:t>
      </w:r>
    </w:p>
    <w:p w14:paraId="66512DE8"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6A3E3E"/>
          <w:kern w:val="0"/>
          <w:sz w:val="16"/>
          <w:szCs w:val="36"/>
        </w:rPr>
        <w:t>t1</w:t>
      </w:r>
      <w:r w:rsidRPr="00463753">
        <w:rPr>
          <w:rFonts w:ascii="Avenir" w:hAnsi="Avenir" w:cs="Avenir"/>
          <w:color w:val="000000"/>
          <w:kern w:val="0"/>
          <w:sz w:val="16"/>
          <w:szCs w:val="36"/>
        </w:rPr>
        <w:t>.start();</w:t>
      </w:r>
    </w:p>
    <w:p w14:paraId="535AFD57"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6A3E3E"/>
          <w:kern w:val="0"/>
          <w:sz w:val="16"/>
          <w:szCs w:val="36"/>
        </w:rPr>
        <w:t>t2</w:t>
      </w:r>
      <w:r w:rsidRPr="00463753">
        <w:rPr>
          <w:rFonts w:ascii="Avenir" w:hAnsi="Avenir" w:cs="Avenir"/>
          <w:color w:val="000000"/>
          <w:kern w:val="0"/>
          <w:sz w:val="16"/>
          <w:szCs w:val="36"/>
        </w:rPr>
        <w:t>.start();</w:t>
      </w:r>
    </w:p>
    <w:p w14:paraId="64B5C733"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t>}</w:t>
      </w:r>
    </w:p>
    <w:p w14:paraId="37483967" w14:textId="2CA7CC24" w:rsidR="003D1C28" w:rsidRDefault="00A82C14" w:rsidP="00A82C14">
      <w:pPr>
        <w:rPr>
          <w:rFonts w:ascii="Avenir" w:hAnsi="Avenir" w:cs="Avenir"/>
          <w:color w:val="000000"/>
          <w:kern w:val="0"/>
          <w:sz w:val="16"/>
          <w:szCs w:val="36"/>
        </w:rPr>
      </w:pPr>
      <w:r w:rsidRPr="00463753">
        <w:rPr>
          <w:rFonts w:ascii="Avenir" w:hAnsi="Avenir" w:cs="Avenir"/>
          <w:color w:val="000000"/>
          <w:kern w:val="0"/>
          <w:sz w:val="16"/>
          <w:szCs w:val="36"/>
        </w:rPr>
        <w:t>}</w:t>
      </w:r>
    </w:p>
    <w:p w14:paraId="65EA052A" w14:textId="69CCD4DE" w:rsidR="001A7E91" w:rsidRDefault="00834FFD" w:rsidP="009460D7">
      <w:pPr>
        <w:pStyle w:val="3"/>
      </w:pPr>
      <w:r w:rsidRPr="00834FFD">
        <w:rPr>
          <w:rFonts w:hint="eastAsia"/>
        </w:rPr>
        <w:t>Handler  HandlerThread区别</w:t>
      </w:r>
    </w:p>
    <w:p w14:paraId="27198A00" w14:textId="77777777" w:rsidR="00834FFD" w:rsidRDefault="00834FFD" w:rsidP="009460D7">
      <w:pPr>
        <w:pStyle w:val="3"/>
        <w:rPr>
          <w:kern w:val="0"/>
        </w:rPr>
      </w:pPr>
      <w:r>
        <w:t>HandlerThread</w:t>
      </w:r>
      <w:r>
        <w:rPr>
          <w:rFonts w:ascii="MS Mincho" w:eastAsia="MS Mincho" w:hAnsi="MS Mincho" w:cs="MS Mincho"/>
        </w:rPr>
        <w:t>的特点</w:t>
      </w:r>
    </w:p>
    <w:p w14:paraId="19CFF253" w14:textId="77777777" w:rsidR="00834FFD" w:rsidRDefault="00834FFD" w:rsidP="008B146C">
      <w:pPr>
        <w:pStyle w:val="a4"/>
        <w:numPr>
          <w:ilvl w:val="0"/>
          <w:numId w:val="105"/>
        </w:numPr>
        <w:wordWrap w:val="0"/>
        <w:spacing w:before="150" w:beforeAutospacing="0" w:after="150" w:afterAutospacing="0"/>
        <w:ind w:left="450" w:firstLine="400"/>
        <w:rPr>
          <w:rFonts w:ascii="Verdana" w:hAnsi="Verdana"/>
          <w:color w:val="000000"/>
          <w:sz w:val="20"/>
          <w:szCs w:val="20"/>
        </w:rPr>
      </w:pPr>
      <w:r>
        <w:rPr>
          <w:rFonts w:ascii="Verdana" w:hAnsi="Verdana"/>
          <w:color w:val="000000"/>
          <w:sz w:val="20"/>
          <w:szCs w:val="20"/>
        </w:rPr>
        <w:t>HandlerThread</w:t>
      </w:r>
      <w:r>
        <w:rPr>
          <w:rFonts w:ascii="Verdana" w:hAnsi="Verdana"/>
          <w:color w:val="000000"/>
          <w:sz w:val="20"/>
          <w:szCs w:val="20"/>
        </w:rPr>
        <w:t>将</w:t>
      </w:r>
      <w:r>
        <w:rPr>
          <w:rFonts w:ascii="Verdana" w:hAnsi="Verdana"/>
          <w:color w:val="000000"/>
          <w:sz w:val="20"/>
          <w:szCs w:val="20"/>
        </w:rPr>
        <w:t>loop</w:t>
      </w:r>
      <w:r>
        <w:rPr>
          <w:rFonts w:ascii="Verdana" w:hAnsi="Verdana"/>
          <w:color w:val="000000"/>
          <w:sz w:val="20"/>
          <w:szCs w:val="20"/>
        </w:rPr>
        <w:t>转到子线程中处理，说白了就是将分担</w:t>
      </w:r>
      <w:r>
        <w:rPr>
          <w:rFonts w:ascii="Verdana" w:hAnsi="Verdana"/>
          <w:color w:val="000000"/>
          <w:sz w:val="20"/>
          <w:szCs w:val="20"/>
        </w:rPr>
        <w:t>MainLooper</w:t>
      </w:r>
      <w:r>
        <w:rPr>
          <w:rFonts w:ascii="Verdana" w:hAnsi="Verdana"/>
          <w:color w:val="000000"/>
          <w:sz w:val="20"/>
          <w:szCs w:val="20"/>
        </w:rPr>
        <w:t>的工作量，降低了主线程的压力，使主界面更流畅。</w:t>
      </w:r>
    </w:p>
    <w:p w14:paraId="59902933" w14:textId="77777777" w:rsidR="00834FFD" w:rsidRDefault="00834FFD" w:rsidP="008B146C">
      <w:pPr>
        <w:pStyle w:val="a4"/>
        <w:numPr>
          <w:ilvl w:val="0"/>
          <w:numId w:val="105"/>
        </w:numPr>
        <w:wordWrap w:val="0"/>
        <w:spacing w:before="150" w:beforeAutospacing="0" w:after="150" w:afterAutospacing="0"/>
        <w:ind w:left="450" w:firstLine="400"/>
        <w:rPr>
          <w:rFonts w:ascii="Verdana" w:hAnsi="Verdana"/>
          <w:color w:val="000000"/>
          <w:sz w:val="20"/>
          <w:szCs w:val="20"/>
        </w:rPr>
      </w:pPr>
      <w:r>
        <w:rPr>
          <w:rFonts w:ascii="Verdana" w:hAnsi="Verdana"/>
          <w:color w:val="000000"/>
          <w:sz w:val="20"/>
          <w:szCs w:val="20"/>
        </w:rPr>
        <w:t>开启一个线程起到多个线程的作用。处理任务是串行执行，按消息发送顺序进行处理。</w:t>
      </w:r>
      <w:r>
        <w:rPr>
          <w:rFonts w:ascii="Verdana" w:hAnsi="Verdana"/>
          <w:color w:val="000000"/>
          <w:sz w:val="20"/>
          <w:szCs w:val="20"/>
        </w:rPr>
        <w:t>HandlerThread</w:t>
      </w:r>
      <w:r>
        <w:rPr>
          <w:rFonts w:ascii="Verdana" w:hAnsi="Verdana"/>
          <w:color w:val="000000"/>
          <w:sz w:val="20"/>
          <w:szCs w:val="20"/>
        </w:rPr>
        <w:t>本质是一个线程，在线程内部，代码是串行处理的。</w:t>
      </w:r>
    </w:p>
    <w:p w14:paraId="0A897B92" w14:textId="77777777" w:rsidR="00834FFD" w:rsidRDefault="00834FFD" w:rsidP="008B146C">
      <w:pPr>
        <w:pStyle w:val="a4"/>
        <w:numPr>
          <w:ilvl w:val="0"/>
          <w:numId w:val="105"/>
        </w:numPr>
        <w:wordWrap w:val="0"/>
        <w:spacing w:before="150" w:beforeAutospacing="0" w:after="150" w:afterAutospacing="0"/>
        <w:ind w:left="450" w:firstLine="400"/>
        <w:rPr>
          <w:rFonts w:ascii="Verdana" w:hAnsi="Verdana"/>
          <w:color w:val="000000"/>
          <w:sz w:val="20"/>
          <w:szCs w:val="20"/>
        </w:rPr>
      </w:pPr>
      <w:r>
        <w:rPr>
          <w:rFonts w:ascii="Verdana" w:hAnsi="Verdana"/>
          <w:color w:val="000000"/>
          <w:sz w:val="20"/>
          <w:szCs w:val="20"/>
        </w:rPr>
        <w:t>但是由于每一个任务都将以队列的方式逐个被执行到，一旦队列中有某个任务执行时间过长，那么就会导致后续的任务都会被延迟处理。</w:t>
      </w:r>
    </w:p>
    <w:p w14:paraId="5756550C" w14:textId="77777777" w:rsidR="00834FFD" w:rsidRDefault="00834FFD" w:rsidP="008B146C">
      <w:pPr>
        <w:pStyle w:val="a4"/>
        <w:numPr>
          <w:ilvl w:val="0"/>
          <w:numId w:val="105"/>
        </w:numPr>
        <w:wordWrap w:val="0"/>
        <w:spacing w:before="150" w:beforeAutospacing="0" w:after="150" w:afterAutospacing="0"/>
        <w:ind w:left="450" w:firstLine="400"/>
        <w:rPr>
          <w:rFonts w:ascii="Verdana" w:hAnsi="Verdana"/>
          <w:color w:val="000000"/>
          <w:sz w:val="20"/>
          <w:szCs w:val="20"/>
        </w:rPr>
      </w:pPr>
      <w:r>
        <w:rPr>
          <w:rFonts w:ascii="Verdana" w:hAnsi="Verdana"/>
          <w:color w:val="000000"/>
          <w:sz w:val="20"/>
          <w:szCs w:val="20"/>
        </w:rPr>
        <w:t>HandlerThread</w:t>
      </w:r>
      <w:r>
        <w:rPr>
          <w:rFonts w:ascii="Verdana" w:hAnsi="Verdana"/>
          <w:color w:val="000000"/>
          <w:sz w:val="20"/>
          <w:szCs w:val="20"/>
        </w:rPr>
        <w:t>拥有自己的消息队列，它不会干扰或阻塞</w:t>
      </w:r>
      <w:r>
        <w:rPr>
          <w:rFonts w:ascii="Verdana" w:hAnsi="Verdana"/>
          <w:color w:val="000000"/>
          <w:sz w:val="20"/>
          <w:szCs w:val="20"/>
        </w:rPr>
        <w:t>UI</w:t>
      </w:r>
      <w:r>
        <w:rPr>
          <w:rFonts w:ascii="Verdana" w:hAnsi="Verdana"/>
          <w:color w:val="000000"/>
          <w:sz w:val="20"/>
          <w:szCs w:val="20"/>
        </w:rPr>
        <w:t>线程。</w:t>
      </w:r>
    </w:p>
    <w:p w14:paraId="2609925D" w14:textId="77777777" w:rsidR="00834FFD" w:rsidRDefault="00834FFD" w:rsidP="008B146C">
      <w:pPr>
        <w:pStyle w:val="a4"/>
        <w:numPr>
          <w:ilvl w:val="0"/>
          <w:numId w:val="105"/>
        </w:numPr>
        <w:wordWrap w:val="0"/>
        <w:spacing w:before="150" w:beforeAutospacing="0" w:after="150" w:afterAutospacing="0"/>
        <w:ind w:left="450" w:firstLine="400"/>
        <w:rPr>
          <w:rFonts w:ascii="Verdana" w:hAnsi="Verdana"/>
          <w:color w:val="000000"/>
          <w:sz w:val="20"/>
          <w:szCs w:val="20"/>
        </w:rPr>
      </w:pPr>
      <w:r>
        <w:rPr>
          <w:rFonts w:ascii="Verdana" w:hAnsi="Verdana"/>
          <w:color w:val="000000"/>
          <w:sz w:val="20"/>
          <w:szCs w:val="20"/>
        </w:rPr>
        <w:t>对于网络</w:t>
      </w:r>
      <w:r>
        <w:rPr>
          <w:rFonts w:ascii="Verdana" w:hAnsi="Verdana"/>
          <w:color w:val="000000"/>
          <w:sz w:val="20"/>
          <w:szCs w:val="20"/>
        </w:rPr>
        <w:t>IO</w:t>
      </w:r>
      <w:r>
        <w:rPr>
          <w:rFonts w:ascii="Verdana" w:hAnsi="Verdana"/>
          <w:color w:val="000000"/>
          <w:sz w:val="20"/>
          <w:szCs w:val="20"/>
        </w:rPr>
        <w:t>操作，</w:t>
      </w:r>
      <w:r>
        <w:rPr>
          <w:rFonts w:ascii="Verdana" w:hAnsi="Verdana"/>
          <w:color w:val="000000"/>
          <w:sz w:val="20"/>
          <w:szCs w:val="20"/>
        </w:rPr>
        <w:t>HandlerThread</w:t>
      </w:r>
      <w:r>
        <w:rPr>
          <w:rFonts w:ascii="Verdana" w:hAnsi="Verdana"/>
          <w:color w:val="000000"/>
          <w:sz w:val="20"/>
          <w:szCs w:val="20"/>
        </w:rPr>
        <w:t>并不适合，因为它只有一个线程，还得排队一个一个等着。</w:t>
      </w:r>
    </w:p>
    <w:p w14:paraId="10F81CF2" w14:textId="77777777" w:rsidR="006F26FE" w:rsidRDefault="006F26FE" w:rsidP="006F26FE">
      <w:pPr>
        <w:pStyle w:val="a4"/>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lastRenderedPageBreak/>
        <w:t>首先呢？HandlerThread面试的时候有的会问，但是面试官不直接问你是否知道HandlerThread以及用途和实现？面试官会问你：面试必问的一个题目：</w:t>
      </w:r>
      <w:r>
        <w:rPr>
          <w:rStyle w:val="apple-converted-space"/>
          <w:rFonts w:ascii="Microsoft YaHei" w:eastAsia="Microsoft YaHei" w:hAnsi="Microsoft YaHei" w:hint="eastAsia"/>
          <w:color w:val="3F3F3F"/>
          <w:sz w:val="23"/>
          <w:szCs w:val="23"/>
        </w:rPr>
        <w:t> </w:t>
      </w:r>
      <w:r>
        <w:rPr>
          <w:rFonts w:ascii="Microsoft YaHei" w:eastAsia="Microsoft YaHei" w:hAnsi="Microsoft YaHei" w:hint="eastAsia"/>
          <w:color w:val="3F3F3F"/>
          <w:sz w:val="23"/>
          <w:szCs w:val="23"/>
        </w:rPr>
        <w:br/>
        <w:t>handler的消息机制等一系列问题，如果你说的还算可以，那么问题来了？</w:t>
      </w:r>
      <w:r>
        <w:rPr>
          <w:rStyle w:val="apple-converted-space"/>
          <w:rFonts w:ascii="Microsoft YaHei" w:eastAsia="Microsoft YaHei" w:hAnsi="Microsoft YaHei" w:hint="eastAsia"/>
          <w:color w:val="3F3F3F"/>
          <w:sz w:val="23"/>
          <w:szCs w:val="23"/>
        </w:rPr>
        <w:t> </w:t>
      </w:r>
      <w:r>
        <w:rPr>
          <w:rFonts w:ascii="Microsoft YaHei" w:eastAsia="Microsoft YaHei" w:hAnsi="Microsoft YaHei" w:hint="eastAsia"/>
          <w:color w:val="3F3F3F"/>
          <w:sz w:val="23"/>
          <w:szCs w:val="23"/>
        </w:rPr>
        <w:br/>
        <w:t>接下来会问你假如在一个子线程（工作线程）中怎么使用handler？嘻嘻 ，如果你知道handler的消息机制，那么这个问题很好回答了，代码如下：</w:t>
      </w:r>
    </w:p>
    <w:p w14:paraId="197B2FE8"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private</w:t>
      </w:r>
      <w:r>
        <w:rPr>
          <w:rStyle w:val="HTML"/>
          <w:rFonts w:ascii="Courier" w:hAnsi="Courier"/>
          <w:color w:val="333333"/>
        </w:rPr>
        <w:t xml:space="preserve"> </w:t>
      </w:r>
      <w:r>
        <w:rPr>
          <w:rStyle w:val="hljs-keyword"/>
          <w:rFonts w:ascii="Courier" w:hAnsi="Courier"/>
          <w:color w:val="000088"/>
        </w:rPr>
        <w:t>final</w:t>
      </w:r>
      <w:r>
        <w:rPr>
          <w:rStyle w:val="HTML"/>
          <w:rFonts w:ascii="Courier" w:hAnsi="Courier"/>
          <w:color w:val="333333"/>
        </w:rPr>
        <w:t xml:space="preserve"> </w:t>
      </w:r>
      <w:r>
        <w:rPr>
          <w:rStyle w:val="hljs-keyword"/>
          <w:rFonts w:ascii="Courier" w:hAnsi="Courier"/>
          <w:color w:val="000088"/>
        </w:rPr>
        <w:t>class</w:t>
      </w:r>
      <w:r>
        <w:rPr>
          <w:rStyle w:val="hljs-class"/>
          <w:rFonts w:ascii="Courier" w:hAnsi="Courier"/>
          <w:color w:val="333333"/>
        </w:rPr>
        <w:t xml:space="preserve"> </w:t>
      </w:r>
      <w:r>
        <w:rPr>
          <w:rStyle w:val="hljs-title"/>
          <w:rFonts w:ascii="Courier" w:hAnsi="Courier"/>
          <w:color w:val="660066"/>
        </w:rPr>
        <w:t>WorkThread</w:t>
      </w:r>
      <w:r>
        <w:rPr>
          <w:rStyle w:val="hljs-class"/>
          <w:rFonts w:ascii="Courier" w:hAnsi="Courier"/>
          <w:color w:val="333333"/>
        </w:rPr>
        <w:t xml:space="preserve"> </w:t>
      </w:r>
      <w:r>
        <w:rPr>
          <w:rStyle w:val="hljs-keyword"/>
          <w:rFonts w:ascii="Courier" w:hAnsi="Courier"/>
          <w:color w:val="000088"/>
        </w:rPr>
        <w:t>extends</w:t>
      </w:r>
      <w:r>
        <w:rPr>
          <w:rStyle w:val="hljs-class"/>
          <w:rFonts w:ascii="Courier" w:hAnsi="Courier"/>
          <w:color w:val="333333"/>
        </w:rPr>
        <w:t xml:space="preserve"> </w:t>
      </w:r>
      <w:r>
        <w:rPr>
          <w:rStyle w:val="hljs-title"/>
          <w:rFonts w:ascii="Courier" w:hAnsi="Courier"/>
          <w:color w:val="660066"/>
        </w:rPr>
        <w:t>Thread</w:t>
      </w:r>
      <w:r>
        <w:rPr>
          <w:rStyle w:val="hljs-class"/>
          <w:rFonts w:ascii="Courier" w:hAnsi="Courier"/>
          <w:color w:val="333333"/>
        </w:rPr>
        <w:t xml:space="preserve"> {</w:t>
      </w:r>
    </w:p>
    <w:p w14:paraId="25E98F68"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p>
    <w:p w14:paraId="0C2F3E22"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private</w:t>
      </w:r>
      <w:r>
        <w:rPr>
          <w:rStyle w:val="HTML"/>
          <w:rFonts w:ascii="Courier" w:hAnsi="Courier"/>
          <w:color w:val="333333"/>
        </w:rPr>
        <w:t xml:space="preserve"> Handler mHandler;</w:t>
      </w:r>
    </w:p>
    <w:p w14:paraId="0B6F5E6B"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p>
    <w:p w14:paraId="4A85EDF6"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Handler </w:t>
      </w:r>
      <w:r>
        <w:rPr>
          <w:rStyle w:val="hljs-title"/>
          <w:rFonts w:ascii="Courier" w:hAnsi="Courier"/>
          <w:color w:val="333333"/>
        </w:rPr>
        <w:t>getHandler</w:t>
      </w:r>
      <w:r>
        <w:rPr>
          <w:rStyle w:val="HTML"/>
          <w:rFonts w:ascii="Courier" w:hAnsi="Courier"/>
          <w:color w:val="333333"/>
        </w:rPr>
        <w:t>() {</w:t>
      </w:r>
    </w:p>
    <w:p w14:paraId="0F06CDF6"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return</w:t>
      </w:r>
      <w:r>
        <w:rPr>
          <w:rStyle w:val="HTML"/>
          <w:rFonts w:ascii="Courier" w:hAnsi="Courier"/>
          <w:color w:val="333333"/>
        </w:rPr>
        <w:t xml:space="preserve"> mHandler;</w:t>
      </w:r>
    </w:p>
    <w:p w14:paraId="131816CF"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1E2FBEC5"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void</w:t>
      </w:r>
      <w:r>
        <w:rPr>
          <w:rStyle w:val="HTML"/>
          <w:rFonts w:ascii="Courier" w:hAnsi="Courier"/>
          <w:color w:val="333333"/>
        </w:rPr>
        <w:t xml:space="preserve"> </w:t>
      </w:r>
      <w:r>
        <w:rPr>
          <w:rStyle w:val="hljs-title"/>
          <w:rFonts w:ascii="Courier" w:hAnsi="Courier"/>
          <w:color w:val="333333"/>
        </w:rPr>
        <w:t>quit</w:t>
      </w:r>
      <w:r>
        <w:rPr>
          <w:rStyle w:val="HTML"/>
          <w:rFonts w:ascii="Courier" w:hAnsi="Courier"/>
          <w:color w:val="333333"/>
        </w:rPr>
        <w:t>() {</w:t>
      </w:r>
    </w:p>
    <w:p w14:paraId="28B64E8E"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lastRenderedPageBreak/>
        <w:t xml:space="preserve">            mHandler.getLooper().quit();</w:t>
      </w:r>
    </w:p>
    <w:p w14:paraId="74F05FE5"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449BCAE1"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annotation"/>
          <w:rFonts w:ascii="Courier" w:hAnsi="Courier"/>
          <w:color w:val="9B859D"/>
        </w:rPr>
        <w:t>@Override</w:t>
      </w:r>
    </w:p>
    <w:p w14:paraId="27C2E8CA"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void</w:t>
      </w:r>
      <w:r>
        <w:rPr>
          <w:rStyle w:val="HTML"/>
          <w:rFonts w:ascii="Courier" w:hAnsi="Courier"/>
          <w:color w:val="333333"/>
        </w:rPr>
        <w:t xml:space="preserve"> </w:t>
      </w:r>
      <w:r>
        <w:rPr>
          <w:rStyle w:val="hljs-title"/>
          <w:rFonts w:ascii="Courier" w:hAnsi="Courier"/>
          <w:color w:val="333333"/>
        </w:rPr>
        <w:t>run</w:t>
      </w:r>
      <w:r>
        <w:rPr>
          <w:rStyle w:val="HTML"/>
          <w:rFonts w:ascii="Courier" w:hAnsi="Courier"/>
          <w:color w:val="333333"/>
        </w:rPr>
        <w:t>() {</w:t>
      </w:r>
    </w:p>
    <w:p w14:paraId="7B69590F"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super</w:t>
      </w:r>
      <w:r>
        <w:rPr>
          <w:rStyle w:val="HTML"/>
          <w:rFonts w:ascii="Courier" w:hAnsi="Courier"/>
          <w:color w:val="333333"/>
        </w:rPr>
        <w:t>.run();</w:t>
      </w:r>
    </w:p>
    <w:p w14:paraId="138A7FD3"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w:t>
      </w:r>
      <w:r>
        <w:rPr>
          <w:rStyle w:val="hljs-comment"/>
          <w:rFonts w:ascii="Courier" w:hAnsi="Courier"/>
          <w:color w:val="880000"/>
        </w:rPr>
        <w:t>创建该线程对应的</w:t>
      </w:r>
      <w:r>
        <w:rPr>
          <w:rStyle w:val="hljs-comment"/>
          <w:rFonts w:ascii="Courier" w:hAnsi="Courier"/>
          <w:color w:val="880000"/>
        </w:rPr>
        <w:t>Looper,</w:t>
      </w:r>
    </w:p>
    <w:p w14:paraId="4356805E"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 xml:space="preserve">// </w:t>
      </w:r>
      <w:r>
        <w:rPr>
          <w:rStyle w:val="hljs-comment"/>
          <w:rFonts w:ascii="Courier" w:hAnsi="Courier"/>
          <w:color w:val="880000"/>
        </w:rPr>
        <w:t>内部实现</w:t>
      </w:r>
    </w:p>
    <w:p w14:paraId="68877142"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 1</w:t>
      </w:r>
      <w:r>
        <w:rPr>
          <w:rStyle w:val="hljs-comment"/>
          <w:rFonts w:ascii="Courier" w:hAnsi="Courier"/>
          <w:color w:val="880000"/>
        </w:rPr>
        <w:t>。</w:t>
      </w:r>
      <w:r>
        <w:rPr>
          <w:rStyle w:val="hljs-comment"/>
          <w:rFonts w:ascii="Courier" w:hAnsi="Courier"/>
          <w:color w:val="880000"/>
        </w:rPr>
        <w:t>new Looper</w:t>
      </w:r>
      <w:r>
        <w:rPr>
          <w:rStyle w:val="hljs-comment"/>
          <w:rFonts w:ascii="Courier" w:hAnsi="Courier"/>
          <w:color w:val="880000"/>
        </w:rPr>
        <w:t>（）</w:t>
      </w:r>
    </w:p>
    <w:p w14:paraId="2F10EC63"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 2</w:t>
      </w:r>
      <w:r>
        <w:rPr>
          <w:rStyle w:val="hljs-comment"/>
          <w:rFonts w:ascii="Courier" w:hAnsi="Courier"/>
          <w:color w:val="880000"/>
        </w:rPr>
        <w:t>。将</w:t>
      </w:r>
      <w:r>
        <w:rPr>
          <w:rStyle w:val="hljs-comment"/>
          <w:rFonts w:ascii="Courier" w:hAnsi="Courier"/>
          <w:color w:val="880000"/>
        </w:rPr>
        <w:t>1</w:t>
      </w:r>
      <w:r>
        <w:rPr>
          <w:rStyle w:val="hljs-comment"/>
          <w:rFonts w:ascii="Courier" w:hAnsi="Courier"/>
          <w:color w:val="880000"/>
        </w:rPr>
        <w:t>步中的</w:t>
      </w:r>
      <w:r>
        <w:rPr>
          <w:rStyle w:val="hljs-comment"/>
          <w:rFonts w:ascii="Courier" w:hAnsi="Courier"/>
          <w:color w:val="880000"/>
        </w:rPr>
        <w:t xml:space="preserve">lopper </w:t>
      </w:r>
      <w:r>
        <w:rPr>
          <w:rStyle w:val="hljs-comment"/>
          <w:rFonts w:ascii="Courier" w:hAnsi="Courier"/>
          <w:color w:val="880000"/>
        </w:rPr>
        <w:t>放在</w:t>
      </w:r>
      <w:r>
        <w:rPr>
          <w:rStyle w:val="hljs-comment"/>
          <w:rFonts w:ascii="Courier" w:hAnsi="Courier"/>
          <w:color w:val="880000"/>
        </w:rPr>
        <w:t>ThreadLocal</w:t>
      </w:r>
      <w:r>
        <w:rPr>
          <w:rStyle w:val="hljs-comment"/>
          <w:rFonts w:ascii="Courier" w:hAnsi="Courier"/>
          <w:color w:val="880000"/>
        </w:rPr>
        <w:t>里，</w:t>
      </w:r>
      <w:r>
        <w:rPr>
          <w:rStyle w:val="hljs-comment"/>
          <w:rFonts w:ascii="Courier" w:hAnsi="Courier"/>
          <w:color w:val="880000"/>
        </w:rPr>
        <w:t>ThreadLocal</w:t>
      </w:r>
      <w:r>
        <w:rPr>
          <w:rStyle w:val="hljs-comment"/>
          <w:rFonts w:ascii="Courier" w:hAnsi="Courier"/>
          <w:color w:val="880000"/>
        </w:rPr>
        <w:t>是保存数据的，主要应用场景是：线程间数据互不影响的情况</w:t>
      </w:r>
    </w:p>
    <w:p w14:paraId="37494BA9"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 3</w:t>
      </w:r>
      <w:r>
        <w:rPr>
          <w:rStyle w:val="hljs-comment"/>
          <w:rFonts w:ascii="Courier" w:hAnsi="Courier"/>
          <w:color w:val="880000"/>
        </w:rPr>
        <w:t>。在</w:t>
      </w:r>
      <w:r>
        <w:rPr>
          <w:rStyle w:val="hljs-comment"/>
          <w:rFonts w:ascii="Courier" w:hAnsi="Courier"/>
          <w:color w:val="880000"/>
        </w:rPr>
        <w:t>1</w:t>
      </w:r>
      <w:r>
        <w:rPr>
          <w:rStyle w:val="hljs-comment"/>
          <w:rFonts w:ascii="Courier" w:hAnsi="Courier"/>
          <w:color w:val="880000"/>
        </w:rPr>
        <w:t>步中的</w:t>
      </w:r>
      <w:r>
        <w:rPr>
          <w:rStyle w:val="hljs-comment"/>
          <w:rFonts w:ascii="Courier" w:hAnsi="Courier"/>
          <w:color w:val="880000"/>
        </w:rPr>
        <w:t>Looper</w:t>
      </w:r>
      <w:r>
        <w:rPr>
          <w:rStyle w:val="hljs-comment"/>
          <w:rFonts w:ascii="Courier" w:hAnsi="Courier"/>
          <w:color w:val="880000"/>
        </w:rPr>
        <w:t>的构造函数中</w:t>
      </w:r>
      <w:r>
        <w:rPr>
          <w:rStyle w:val="hljs-comment"/>
          <w:rFonts w:ascii="Courier" w:hAnsi="Courier"/>
          <w:color w:val="880000"/>
        </w:rPr>
        <w:t>new MessageQueue();</w:t>
      </w:r>
    </w:p>
    <w:p w14:paraId="11E866FE"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w:t>
      </w:r>
      <w:r>
        <w:rPr>
          <w:rStyle w:val="hljs-comment"/>
          <w:rFonts w:ascii="Courier" w:hAnsi="Courier"/>
          <w:color w:val="880000"/>
        </w:rPr>
        <w:t>其实就是创建了该线程对用的</w:t>
      </w:r>
      <w:r>
        <w:rPr>
          <w:rStyle w:val="hljs-comment"/>
          <w:rFonts w:ascii="Courier" w:hAnsi="Courier"/>
          <w:color w:val="880000"/>
        </w:rPr>
        <w:t>Looper</w:t>
      </w:r>
      <w:r>
        <w:rPr>
          <w:rStyle w:val="hljs-comment"/>
          <w:rFonts w:ascii="Courier" w:hAnsi="Courier"/>
          <w:color w:val="880000"/>
        </w:rPr>
        <w:t>，</w:t>
      </w:r>
      <w:r>
        <w:rPr>
          <w:rStyle w:val="hljs-comment"/>
          <w:rFonts w:ascii="Courier" w:hAnsi="Courier"/>
          <w:color w:val="880000"/>
        </w:rPr>
        <w:t>Looper</w:t>
      </w:r>
      <w:r>
        <w:rPr>
          <w:rStyle w:val="hljs-comment"/>
          <w:rFonts w:ascii="Courier" w:hAnsi="Courier"/>
          <w:color w:val="880000"/>
        </w:rPr>
        <w:t>里创建</w:t>
      </w:r>
      <w:r>
        <w:rPr>
          <w:rStyle w:val="hljs-comment"/>
          <w:rFonts w:ascii="Courier" w:hAnsi="Courier"/>
          <w:color w:val="880000"/>
        </w:rPr>
        <w:t>MessageQueue</w:t>
      </w:r>
      <w:r>
        <w:rPr>
          <w:rStyle w:val="hljs-comment"/>
          <w:rFonts w:ascii="Courier" w:hAnsi="Courier"/>
          <w:color w:val="880000"/>
        </w:rPr>
        <w:t>来实现消息机制</w:t>
      </w:r>
    </w:p>
    <w:p w14:paraId="1BC3D486"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w:t>
      </w:r>
      <w:r>
        <w:rPr>
          <w:rStyle w:val="hljs-comment"/>
          <w:rFonts w:ascii="Courier" w:hAnsi="Courier"/>
          <w:color w:val="880000"/>
        </w:rPr>
        <w:t>对消息机制不懂得同学可以查阅资料，网上很多也讲的很不错。</w:t>
      </w:r>
    </w:p>
    <w:p w14:paraId="42BCDFA3"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lastRenderedPageBreak/>
        <w:t xml:space="preserve">            Looper.prepare();</w:t>
      </w:r>
    </w:p>
    <w:p w14:paraId="62DC4A94"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mHandler = </w:t>
      </w:r>
      <w:r>
        <w:rPr>
          <w:rStyle w:val="hljs-keyword"/>
          <w:rFonts w:ascii="Courier" w:hAnsi="Courier"/>
          <w:color w:val="000088"/>
        </w:rPr>
        <w:t>new</w:t>
      </w:r>
      <w:r>
        <w:rPr>
          <w:rStyle w:val="HTML"/>
          <w:rFonts w:ascii="Courier" w:hAnsi="Courier"/>
          <w:color w:val="333333"/>
        </w:rPr>
        <w:t xml:space="preserve"> Handler() {</w:t>
      </w:r>
    </w:p>
    <w:p w14:paraId="3825EBDA"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annotation"/>
          <w:rFonts w:ascii="Courier" w:hAnsi="Courier"/>
          <w:color w:val="9B859D"/>
        </w:rPr>
        <w:t>@Override</w:t>
      </w:r>
    </w:p>
    <w:p w14:paraId="21D5ED1A"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void</w:t>
      </w:r>
      <w:r>
        <w:rPr>
          <w:rStyle w:val="HTML"/>
          <w:rFonts w:ascii="Courier" w:hAnsi="Courier"/>
          <w:color w:val="333333"/>
        </w:rPr>
        <w:t xml:space="preserve"> </w:t>
      </w:r>
      <w:r>
        <w:rPr>
          <w:rStyle w:val="hljs-title"/>
          <w:rFonts w:ascii="Courier" w:hAnsi="Courier"/>
          <w:color w:val="333333"/>
        </w:rPr>
        <w:t>handleMessage</w:t>
      </w:r>
      <w:r>
        <w:rPr>
          <w:rStyle w:val="HTML"/>
          <w:rFonts w:ascii="Courier" w:hAnsi="Courier"/>
          <w:color w:val="333333"/>
        </w:rPr>
        <w:t>(Message msg) {</w:t>
      </w:r>
    </w:p>
    <w:p w14:paraId="26F5CF4B"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super</w:t>
      </w:r>
      <w:r>
        <w:rPr>
          <w:rStyle w:val="HTML"/>
          <w:rFonts w:ascii="Courier" w:hAnsi="Courier"/>
          <w:color w:val="333333"/>
        </w:rPr>
        <w:t>.handleMessage(msg);</w:t>
      </w:r>
    </w:p>
    <w:p w14:paraId="3F1E49B6"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Log.d(</w:t>
      </w:r>
      <w:r>
        <w:rPr>
          <w:rStyle w:val="hljs-string"/>
          <w:rFonts w:ascii="Courier" w:hAnsi="Courier"/>
          <w:color w:val="008800"/>
        </w:rPr>
        <w:t>"WorkThread"</w:t>
      </w:r>
      <w:r>
        <w:rPr>
          <w:rStyle w:val="HTML"/>
          <w:rFonts w:ascii="Courier" w:hAnsi="Courier"/>
          <w:color w:val="333333"/>
        </w:rPr>
        <w:t xml:space="preserve">, (Looper.getMainLooper() == Looper.myLooper()) + </w:t>
      </w:r>
      <w:r>
        <w:rPr>
          <w:rStyle w:val="hljs-string"/>
          <w:rFonts w:ascii="Courier" w:hAnsi="Courier"/>
          <w:color w:val="008800"/>
        </w:rPr>
        <w:t>","</w:t>
      </w:r>
      <w:r>
        <w:rPr>
          <w:rStyle w:val="HTML"/>
          <w:rFonts w:ascii="Courier" w:hAnsi="Courier"/>
          <w:color w:val="333333"/>
        </w:rPr>
        <w:t xml:space="preserve"> + msg.what);</w:t>
      </w:r>
    </w:p>
    <w:p w14:paraId="07FEA050"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4E58E4B2"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434A4D04"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w:t>
      </w:r>
      <w:r>
        <w:rPr>
          <w:rStyle w:val="hljs-comment"/>
          <w:rFonts w:ascii="Courier" w:hAnsi="Courier"/>
          <w:color w:val="880000"/>
        </w:rPr>
        <w:t>开启消息的死循环处理即：</w:t>
      </w:r>
      <w:r>
        <w:rPr>
          <w:rStyle w:val="hljs-comment"/>
          <w:rFonts w:ascii="Courier" w:hAnsi="Courier"/>
          <w:color w:val="880000"/>
        </w:rPr>
        <w:t>dispatchMessage</w:t>
      </w:r>
    </w:p>
    <w:p w14:paraId="14796FD1"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Looper.loop();</w:t>
      </w:r>
    </w:p>
    <w:p w14:paraId="11C364D8"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w:t>
      </w:r>
      <w:r>
        <w:rPr>
          <w:rStyle w:val="hljs-comment"/>
          <w:rFonts w:ascii="Courier" w:hAnsi="Courier"/>
          <w:color w:val="880000"/>
        </w:rPr>
        <w:t>注意这</w:t>
      </w:r>
      <w:r>
        <w:rPr>
          <w:rStyle w:val="hljs-comment"/>
          <w:rFonts w:ascii="Courier" w:hAnsi="Courier"/>
          <w:color w:val="880000"/>
        </w:rPr>
        <w:t>3</w:t>
      </w:r>
      <w:r>
        <w:rPr>
          <w:rStyle w:val="hljs-comment"/>
          <w:rFonts w:ascii="Courier" w:hAnsi="Courier"/>
          <w:color w:val="880000"/>
        </w:rPr>
        <w:t>个的顺序不能颠倒</w:t>
      </w:r>
    </w:p>
    <w:p w14:paraId="100063A0"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Log.d(</w:t>
      </w:r>
      <w:r>
        <w:rPr>
          <w:rStyle w:val="hljs-string"/>
          <w:rFonts w:ascii="Courier" w:hAnsi="Courier"/>
          <w:color w:val="008800"/>
        </w:rPr>
        <w:t>"WorkThread"</w:t>
      </w:r>
      <w:r>
        <w:rPr>
          <w:rStyle w:val="HTML"/>
          <w:rFonts w:ascii="Courier" w:hAnsi="Courier"/>
          <w:color w:val="333333"/>
        </w:rPr>
        <w:t xml:space="preserve">, </w:t>
      </w:r>
      <w:r>
        <w:rPr>
          <w:rStyle w:val="hljs-string"/>
          <w:rFonts w:ascii="Courier" w:hAnsi="Courier"/>
          <w:color w:val="008800"/>
        </w:rPr>
        <w:t>"end"</w:t>
      </w:r>
      <w:r>
        <w:rPr>
          <w:rStyle w:val="HTML"/>
          <w:rFonts w:ascii="Courier" w:hAnsi="Courier"/>
          <w:color w:val="333333"/>
        </w:rPr>
        <w:t>);</w:t>
      </w:r>
    </w:p>
    <w:p w14:paraId="79FAAA97"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lastRenderedPageBreak/>
        <w:t xml:space="preserve">        }</w:t>
      </w:r>
    </w:p>
    <w:p w14:paraId="206F6F46"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Fonts w:ascii="Courier" w:hAnsi="Courier"/>
          <w:color w:val="333333"/>
          <w:sz w:val="21"/>
          <w:szCs w:val="21"/>
        </w:rPr>
      </w:pPr>
      <w:r>
        <w:rPr>
          <w:rStyle w:val="HTML"/>
          <w:rFonts w:ascii="Courier" w:hAnsi="Courier"/>
          <w:color w:val="333333"/>
        </w:rPr>
        <w:t xml:space="preserve">    }</w:t>
      </w:r>
    </w:p>
    <w:p w14:paraId="23284489" w14:textId="77777777" w:rsidR="006F26FE" w:rsidRDefault="006F26FE" w:rsidP="006F26FE">
      <w:pPr>
        <w:pStyle w:val="a4"/>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这里我们可以</w:t>
      </w:r>
      <w:hyperlink r:id="rId196" w:tgtFrame="_blank" w:tooltip="软件测试知识库" w:history="1">
        <w:r>
          <w:rPr>
            <w:rStyle w:val="a5"/>
            <w:rFonts w:ascii="Microsoft YaHei" w:eastAsia="Microsoft YaHei" w:hAnsi="Microsoft YaHei" w:hint="eastAsia"/>
            <w:b/>
            <w:bCs/>
            <w:color w:val="DF3434"/>
            <w:sz w:val="23"/>
            <w:szCs w:val="23"/>
          </w:rPr>
          <w:t>测试</w:t>
        </w:r>
      </w:hyperlink>
      <w:r>
        <w:rPr>
          <w:rFonts w:ascii="Microsoft YaHei" w:eastAsia="Microsoft YaHei" w:hAnsi="Microsoft YaHei" w:hint="eastAsia"/>
          <w:color w:val="3F3F3F"/>
          <w:sz w:val="23"/>
          <w:szCs w:val="23"/>
        </w:rPr>
        <w:t>下在另外一个子线程里通过WorkThread的getHandler给它发消息看下结果：</w:t>
      </w:r>
    </w:p>
    <w:p w14:paraId="5AD9EE92"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void</w:t>
      </w:r>
      <w:r>
        <w:rPr>
          <w:rStyle w:val="HTML"/>
          <w:rFonts w:ascii="Courier" w:hAnsi="Courier"/>
          <w:color w:val="333333"/>
        </w:rPr>
        <w:t xml:space="preserve"> </w:t>
      </w:r>
      <w:r>
        <w:rPr>
          <w:rStyle w:val="hljs-title"/>
          <w:rFonts w:ascii="Courier" w:hAnsi="Courier"/>
          <w:color w:val="333333"/>
        </w:rPr>
        <w:t>send</w:t>
      </w:r>
      <w:r>
        <w:rPr>
          <w:rStyle w:val="HTML"/>
          <w:rFonts w:ascii="Courier" w:hAnsi="Courier"/>
          <w:color w:val="333333"/>
        </w:rPr>
        <w:t>(View view) {</w:t>
      </w:r>
    </w:p>
    <w:p w14:paraId="75A236B8"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new</w:t>
      </w:r>
      <w:r>
        <w:rPr>
          <w:rStyle w:val="HTML"/>
          <w:rFonts w:ascii="Courier" w:hAnsi="Courier"/>
          <w:color w:val="333333"/>
        </w:rPr>
        <w:t xml:space="preserve"> SendThread(mWorkThread.getHandler()).start();</w:t>
      </w:r>
    </w:p>
    <w:p w14:paraId="6B1A2F52"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66964E01"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p>
    <w:p w14:paraId="2F3B67E3"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private</w:t>
      </w:r>
      <w:r>
        <w:rPr>
          <w:rStyle w:val="HTML"/>
          <w:rFonts w:ascii="Courier" w:hAnsi="Courier"/>
          <w:color w:val="333333"/>
        </w:rPr>
        <w:t xml:space="preserve"> </w:t>
      </w:r>
      <w:r>
        <w:rPr>
          <w:rStyle w:val="hljs-keyword"/>
          <w:rFonts w:ascii="Courier" w:hAnsi="Courier"/>
          <w:color w:val="000088"/>
        </w:rPr>
        <w:t>final</w:t>
      </w:r>
      <w:r>
        <w:rPr>
          <w:rStyle w:val="HTML"/>
          <w:rFonts w:ascii="Courier" w:hAnsi="Courier"/>
          <w:color w:val="333333"/>
        </w:rPr>
        <w:t xml:space="preserve"> </w:t>
      </w:r>
      <w:r>
        <w:rPr>
          <w:rStyle w:val="hljs-keyword"/>
          <w:rFonts w:ascii="Courier" w:hAnsi="Courier"/>
          <w:color w:val="000088"/>
        </w:rPr>
        <w:t>class</w:t>
      </w:r>
      <w:r>
        <w:rPr>
          <w:rStyle w:val="hljs-class"/>
          <w:rFonts w:ascii="Courier" w:hAnsi="Courier"/>
          <w:color w:val="333333"/>
        </w:rPr>
        <w:t xml:space="preserve"> </w:t>
      </w:r>
      <w:r>
        <w:rPr>
          <w:rStyle w:val="hljs-title"/>
          <w:rFonts w:ascii="Courier" w:hAnsi="Courier"/>
          <w:color w:val="660066"/>
        </w:rPr>
        <w:t>SendThread</w:t>
      </w:r>
      <w:r>
        <w:rPr>
          <w:rStyle w:val="hljs-class"/>
          <w:rFonts w:ascii="Courier" w:hAnsi="Courier"/>
          <w:color w:val="333333"/>
        </w:rPr>
        <w:t xml:space="preserve"> </w:t>
      </w:r>
      <w:r>
        <w:rPr>
          <w:rStyle w:val="hljs-keyword"/>
          <w:rFonts w:ascii="Courier" w:hAnsi="Courier"/>
          <w:color w:val="000088"/>
        </w:rPr>
        <w:t>extends</w:t>
      </w:r>
      <w:r>
        <w:rPr>
          <w:rStyle w:val="hljs-class"/>
          <w:rFonts w:ascii="Courier" w:hAnsi="Courier"/>
          <w:color w:val="333333"/>
        </w:rPr>
        <w:t xml:space="preserve"> </w:t>
      </w:r>
      <w:r>
        <w:rPr>
          <w:rStyle w:val="hljs-title"/>
          <w:rFonts w:ascii="Courier" w:hAnsi="Courier"/>
          <w:color w:val="660066"/>
        </w:rPr>
        <w:t>Thread</w:t>
      </w:r>
      <w:r>
        <w:rPr>
          <w:rStyle w:val="hljs-class"/>
          <w:rFonts w:ascii="Courier" w:hAnsi="Courier"/>
          <w:color w:val="333333"/>
        </w:rPr>
        <w:t xml:space="preserve"> {</w:t>
      </w:r>
    </w:p>
    <w:p w14:paraId="150D3C0B"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private</w:t>
      </w:r>
      <w:r>
        <w:rPr>
          <w:rStyle w:val="HTML"/>
          <w:rFonts w:ascii="Courier" w:hAnsi="Courier"/>
          <w:color w:val="333333"/>
        </w:rPr>
        <w:t xml:space="preserve"> Handler mHandler;</w:t>
      </w:r>
    </w:p>
    <w:p w14:paraId="37C53DE6"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p>
    <w:p w14:paraId="24E47A78"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SendThread(Handler handler) {</w:t>
      </w:r>
    </w:p>
    <w:p w14:paraId="6C3B263B"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this</w:t>
      </w:r>
      <w:r>
        <w:rPr>
          <w:rStyle w:val="HTML"/>
          <w:rFonts w:ascii="Courier" w:hAnsi="Courier"/>
          <w:color w:val="333333"/>
        </w:rPr>
        <w:t>.mHandler = handler;</w:t>
      </w:r>
    </w:p>
    <w:p w14:paraId="3436A111"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lastRenderedPageBreak/>
        <w:t xml:space="preserve">        }</w:t>
      </w:r>
    </w:p>
    <w:p w14:paraId="2ECDD7ED"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p>
    <w:p w14:paraId="29E17544"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annotation"/>
          <w:rFonts w:ascii="Courier" w:hAnsi="Courier"/>
          <w:color w:val="9B859D"/>
        </w:rPr>
        <w:t>@Override</w:t>
      </w:r>
    </w:p>
    <w:p w14:paraId="495C8732"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void</w:t>
      </w:r>
      <w:r>
        <w:rPr>
          <w:rStyle w:val="HTML"/>
          <w:rFonts w:ascii="Courier" w:hAnsi="Courier"/>
          <w:color w:val="333333"/>
        </w:rPr>
        <w:t xml:space="preserve"> </w:t>
      </w:r>
      <w:r>
        <w:rPr>
          <w:rStyle w:val="hljs-title"/>
          <w:rFonts w:ascii="Courier" w:hAnsi="Courier"/>
          <w:color w:val="333333"/>
        </w:rPr>
        <w:t>run</w:t>
      </w:r>
      <w:r>
        <w:rPr>
          <w:rStyle w:val="HTML"/>
          <w:rFonts w:ascii="Courier" w:hAnsi="Courier"/>
          <w:color w:val="333333"/>
        </w:rPr>
        <w:t>() {</w:t>
      </w:r>
    </w:p>
    <w:p w14:paraId="7DBB6CAA"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super</w:t>
      </w:r>
      <w:r>
        <w:rPr>
          <w:rStyle w:val="HTML"/>
          <w:rFonts w:ascii="Courier" w:hAnsi="Courier"/>
          <w:color w:val="333333"/>
        </w:rPr>
        <w:t>.run();</w:t>
      </w:r>
    </w:p>
    <w:p w14:paraId="1A44BE5B"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for</w:t>
      </w:r>
      <w:r>
        <w:rPr>
          <w:rStyle w:val="HTML"/>
          <w:rFonts w:ascii="Courier" w:hAnsi="Courier"/>
          <w:color w:val="333333"/>
        </w:rPr>
        <w:t xml:space="preserve"> (</w:t>
      </w:r>
      <w:r>
        <w:rPr>
          <w:rStyle w:val="hljs-keyword"/>
          <w:rFonts w:ascii="Courier" w:hAnsi="Courier"/>
          <w:color w:val="000088"/>
        </w:rPr>
        <w:t>int</w:t>
      </w:r>
      <w:r>
        <w:rPr>
          <w:rStyle w:val="HTML"/>
          <w:rFonts w:ascii="Courier" w:hAnsi="Courier"/>
          <w:color w:val="333333"/>
        </w:rPr>
        <w:t xml:space="preserve"> i = </w:t>
      </w:r>
      <w:r>
        <w:rPr>
          <w:rStyle w:val="hljs-number"/>
          <w:rFonts w:ascii="Courier" w:hAnsi="Courier"/>
          <w:color w:val="006666"/>
        </w:rPr>
        <w:t>0</w:t>
      </w:r>
      <w:r>
        <w:rPr>
          <w:rStyle w:val="HTML"/>
          <w:rFonts w:ascii="Courier" w:hAnsi="Courier"/>
          <w:color w:val="333333"/>
        </w:rPr>
        <w:t xml:space="preserve">; i &lt; </w:t>
      </w:r>
      <w:r>
        <w:rPr>
          <w:rStyle w:val="hljs-number"/>
          <w:rFonts w:ascii="Courier" w:hAnsi="Courier"/>
          <w:color w:val="006666"/>
        </w:rPr>
        <w:t>3</w:t>
      </w:r>
      <w:r>
        <w:rPr>
          <w:rStyle w:val="HTML"/>
          <w:rFonts w:ascii="Courier" w:hAnsi="Courier"/>
          <w:color w:val="333333"/>
        </w:rPr>
        <w:t>; i++) {</w:t>
      </w:r>
    </w:p>
    <w:p w14:paraId="5A4761A1"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mHandler.sendEmptyMessage(</w:t>
      </w:r>
      <w:r>
        <w:rPr>
          <w:rStyle w:val="hljs-number"/>
          <w:rFonts w:ascii="Courier" w:hAnsi="Courier"/>
          <w:color w:val="006666"/>
        </w:rPr>
        <w:t>0x1</w:t>
      </w:r>
      <w:r>
        <w:rPr>
          <w:rStyle w:val="HTML"/>
          <w:rFonts w:ascii="Courier" w:hAnsi="Courier"/>
          <w:color w:val="333333"/>
        </w:rPr>
        <w:t>);</w:t>
      </w:r>
    </w:p>
    <w:p w14:paraId="7F793CA5"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SystemClock.sleep(</w:t>
      </w:r>
      <w:r>
        <w:rPr>
          <w:rStyle w:val="hljs-number"/>
          <w:rFonts w:ascii="Courier" w:hAnsi="Courier"/>
          <w:color w:val="006666"/>
        </w:rPr>
        <w:t>1000</w:t>
      </w:r>
      <w:r>
        <w:rPr>
          <w:rStyle w:val="HTML"/>
          <w:rFonts w:ascii="Courier" w:hAnsi="Courier"/>
          <w:color w:val="333333"/>
        </w:rPr>
        <w:t>);</w:t>
      </w:r>
    </w:p>
    <w:p w14:paraId="69187A01"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6B0D6023"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7B2E0E81"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3D0D8D22" w14:textId="77777777" w:rsidR="006F26FE" w:rsidRDefault="006F26FE" w:rsidP="006F26FE">
      <w:pPr>
        <w:pStyle w:val="a4"/>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log:可以看到收到了消息并打印了是在非主线程</w:t>
      </w:r>
    </w:p>
    <w:p w14:paraId="4BEC33F5"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ljs-number"/>
          <w:rFonts w:ascii="Courier" w:hAnsi="Courier"/>
          <w:color w:val="006666"/>
        </w:rPr>
        <w:lastRenderedPageBreak/>
        <w:t>02</w:t>
      </w:r>
      <w:r>
        <w:rPr>
          <w:rStyle w:val="HTML"/>
          <w:rFonts w:ascii="Courier" w:hAnsi="Courier"/>
          <w:color w:val="333333"/>
        </w:rPr>
        <w:t>-</w:t>
      </w:r>
      <w:r>
        <w:rPr>
          <w:rStyle w:val="hljs-number"/>
          <w:rFonts w:ascii="Courier" w:hAnsi="Courier"/>
          <w:color w:val="006666"/>
        </w:rPr>
        <w:t>15</w:t>
      </w:r>
      <w:r>
        <w:rPr>
          <w:rStyle w:val="HTML"/>
          <w:rFonts w:ascii="Courier" w:hAnsi="Courier"/>
          <w:color w:val="333333"/>
        </w:rPr>
        <w:t xml:space="preserve"> </w:t>
      </w:r>
      <w:r>
        <w:rPr>
          <w:rStyle w:val="hljs-number"/>
          <w:rFonts w:ascii="Courier" w:hAnsi="Courier"/>
          <w:color w:val="006666"/>
        </w:rPr>
        <w:t>10</w:t>
      </w:r>
      <w:r>
        <w:rPr>
          <w:rStyle w:val="HTML"/>
          <w:rFonts w:ascii="Courier" w:hAnsi="Courier"/>
          <w:color w:val="333333"/>
        </w:rPr>
        <w:t>:</w:t>
      </w:r>
      <w:r>
        <w:rPr>
          <w:rStyle w:val="hljs-number"/>
          <w:rFonts w:ascii="Courier" w:hAnsi="Courier"/>
          <w:color w:val="006666"/>
        </w:rPr>
        <w:t>45</w:t>
      </w:r>
      <w:r>
        <w:rPr>
          <w:rStyle w:val="HTML"/>
          <w:rFonts w:ascii="Courier" w:hAnsi="Courier"/>
          <w:color w:val="333333"/>
        </w:rPr>
        <w:t>:</w:t>
      </w:r>
      <w:r>
        <w:rPr>
          <w:rStyle w:val="hljs-number"/>
          <w:rFonts w:ascii="Courier" w:hAnsi="Courier"/>
          <w:color w:val="006666"/>
        </w:rPr>
        <w:t>19.290</w:t>
      </w:r>
      <w:r>
        <w:rPr>
          <w:rStyle w:val="HTML"/>
          <w:rFonts w:ascii="Courier" w:hAnsi="Courier"/>
          <w:color w:val="333333"/>
        </w:rPr>
        <w:t xml:space="preserve"> </w:t>
      </w:r>
      <w:r>
        <w:rPr>
          <w:rStyle w:val="hljs-number"/>
          <w:rFonts w:ascii="Courier" w:hAnsi="Courier"/>
          <w:color w:val="006666"/>
        </w:rPr>
        <w:t>22660</w:t>
      </w:r>
      <w:r>
        <w:rPr>
          <w:rStyle w:val="HTML"/>
          <w:rFonts w:ascii="Courier" w:hAnsi="Courier"/>
          <w:color w:val="333333"/>
        </w:rPr>
        <w:t>-</w:t>
      </w:r>
      <w:r>
        <w:rPr>
          <w:rStyle w:val="hljs-number"/>
          <w:rFonts w:ascii="Courier" w:hAnsi="Courier"/>
          <w:color w:val="006666"/>
        </w:rPr>
        <w:t>22738</w:t>
      </w:r>
      <w:r>
        <w:rPr>
          <w:rStyle w:val="HTML"/>
          <w:rFonts w:ascii="Courier" w:hAnsi="Courier"/>
          <w:color w:val="333333"/>
        </w:rPr>
        <w:t>/</w:t>
      </w:r>
      <w:r>
        <w:rPr>
          <w:rStyle w:val="hljs-keyword"/>
          <w:rFonts w:ascii="Courier" w:hAnsi="Courier"/>
          <w:color w:val="000088"/>
        </w:rPr>
        <w:t>com</w:t>
      </w:r>
      <w:r>
        <w:rPr>
          <w:rStyle w:val="hljs-preprocessor"/>
          <w:rFonts w:ascii="Courier" w:hAnsi="Courier"/>
          <w:color w:val="444444"/>
        </w:rPr>
        <w:t>.gxz.study</w:t>
      </w:r>
      <w:r>
        <w:rPr>
          <w:rStyle w:val="HTML"/>
          <w:rFonts w:ascii="Courier" w:hAnsi="Courier"/>
          <w:color w:val="333333"/>
        </w:rPr>
        <w:t xml:space="preserve"> D/WorkThread: false,</w:t>
      </w:r>
      <w:r>
        <w:rPr>
          <w:rStyle w:val="hljs-number"/>
          <w:rFonts w:ascii="Courier" w:hAnsi="Courier"/>
          <w:color w:val="006666"/>
        </w:rPr>
        <w:t>1</w:t>
      </w:r>
    </w:p>
    <w:p w14:paraId="3F921958"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ljs-number"/>
          <w:rFonts w:ascii="Courier" w:hAnsi="Courier"/>
          <w:color w:val="006666"/>
        </w:rPr>
        <w:t>02</w:t>
      </w:r>
      <w:r>
        <w:rPr>
          <w:rStyle w:val="HTML"/>
          <w:rFonts w:ascii="Courier" w:hAnsi="Courier"/>
          <w:color w:val="333333"/>
        </w:rPr>
        <w:t>-</w:t>
      </w:r>
      <w:r>
        <w:rPr>
          <w:rStyle w:val="hljs-number"/>
          <w:rFonts w:ascii="Courier" w:hAnsi="Courier"/>
          <w:color w:val="006666"/>
        </w:rPr>
        <w:t>15</w:t>
      </w:r>
      <w:r>
        <w:rPr>
          <w:rStyle w:val="HTML"/>
          <w:rFonts w:ascii="Courier" w:hAnsi="Courier"/>
          <w:color w:val="333333"/>
        </w:rPr>
        <w:t xml:space="preserve"> </w:t>
      </w:r>
      <w:r>
        <w:rPr>
          <w:rStyle w:val="hljs-number"/>
          <w:rFonts w:ascii="Courier" w:hAnsi="Courier"/>
          <w:color w:val="006666"/>
        </w:rPr>
        <w:t>10</w:t>
      </w:r>
      <w:r>
        <w:rPr>
          <w:rStyle w:val="HTML"/>
          <w:rFonts w:ascii="Courier" w:hAnsi="Courier"/>
          <w:color w:val="333333"/>
        </w:rPr>
        <w:t>:</w:t>
      </w:r>
      <w:r>
        <w:rPr>
          <w:rStyle w:val="hljs-number"/>
          <w:rFonts w:ascii="Courier" w:hAnsi="Courier"/>
          <w:color w:val="006666"/>
        </w:rPr>
        <w:t>45</w:t>
      </w:r>
      <w:r>
        <w:rPr>
          <w:rStyle w:val="HTML"/>
          <w:rFonts w:ascii="Courier" w:hAnsi="Courier"/>
          <w:color w:val="333333"/>
        </w:rPr>
        <w:t>:</w:t>
      </w:r>
      <w:r>
        <w:rPr>
          <w:rStyle w:val="hljs-number"/>
          <w:rFonts w:ascii="Courier" w:hAnsi="Courier"/>
          <w:color w:val="006666"/>
        </w:rPr>
        <w:t>20.290</w:t>
      </w:r>
      <w:r>
        <w:rPr>
          <w:rStyle w:val="HTML"/>
          <w:rFonts w:ascii="Courier" w:hAnsi="Courier"/>
          <w:color w:val="333333"/>
        </w:rPr>
        <w:t xml:space="preserve"> </w:t>
      </w:r>
      <w:r>
        <w:rPr>
          <w:rStyle w:val="hljs-number"/>
          <w:rFonts w:ascii="Courier" w:hAnsi="Courier"/>
          <w:color w:val="006666"/>
        </w:rPr>
        <w:t>22660</w:t>
      </w:r>
      <w:r>
        <w:rPr>
          <w:rStyle w:val="HTML"/>
          <w:rFonts w:ascii="Courier" w:hAnsi="Courier"/>
          <w:color w:val="333333"/>
        </w:rPr>
        <w:t>-</w:t>
      </w:r>
      <w:r>
        <w:rPr>
          <w:rStyle w:val="hljs-number"/>
          <w:rFonts w:ascii="Courier" w:hAnsi="Courier"/>
          <w:color w:val="006666"/>
        </w:rPr>
        <w:t>22738</w:t>
      </w:r>
      <w:r>
        <w:rPr>
          <w:rStyle w:val="HTML"/>
          <w:rFonts w:ascii="Courier" w:hAnsi="Courier"/>
          <w:color w:val="333333"/>
        </w:rPr>
        <w:t>/</w:t>
      </w:r>
      <w:r>
        <w:rPr>
          <w:rStyle w:val="hljs-keyword"/>
          <w:rFonts w:ascii="Courier" w:hAnsi="Courier"/>
          <w:color w:val="000088"/>
        </w:rPr>
        <w:t>com</w:t>
      </w:r>
      <w:r>
        <w:rPr>
          <w:rStyle w:val="hljs-preprocessor"/>
          <w:rFonts w:ascii="Courier" w:hAnsi="Courier"/>
          <w:color w:val="444444"/>
        </w:rPr>
        <w:t>.gxz.study</w:t>
      </w:r>
      <w:r>
        <w:rPr>
          <w:rStyle w:val="HTML"/>
          <w:rFonts w:ascii="Courier" w:hAnsi="Courier"/>
          <w:color w:val="333333"/>
        </w:rPr>
        <w:t xml:space="preserve"> D/WorkThread: false,</w:t>
      </w:r>
      <w:r>
        <w:rPr>
          <w:rStyle w:val="hljs-number"/>
          <w:rFonts w:ascii="Courier" w:hAnsi="Courier"/>
          <w:color w:val="006666"/>
        </w:rPr>
        <w:t>1</w:t>
      </w:r>
    </w:p>
    <w:p w14:paraId="62E3088D"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Fonts w:ascii="Courier" w:hAnsi="Courier"/>
          <w:color w:val="333333"/>
          <w:sz w:val="21"/>
          <w:szCs w:val="21"/>
        </w:rPr>
      </w:pPr>
      <w:r>
        <w:rPr>
          <w:rStyle w:val="hljs-number"/>
          <w:rFonts w:ascii="Courier" w:hAnsi="Courier"/>
          <w:color w:val="006666"/>
        </w:rPr>
        <w:t>02</w:t>
      </w:r>
      <w:r>
        <w:rPr>
          <w:rStyle w:val="HTML"/>
          <w:rFonts w:ascii="Courier" w:hAnsi="Courier"/>
          <w:color w:val="333333"/>
        </w:rPr>
        <w:t>-</w:t>
      </w:r>
      <w:r>
        <w:rPr>
          <w:rStyle w:val="hljs-number"/>
          <w:rFonts w:ascii="Courier" w:hAnsi="Courier"/>
          <w:color w:val="006666"/>
        </w:rPr>
        <w:t>15</w:t>
      </w:r>
      <w:r>
        <w:rPr>
          <w:rStyle w:val="HTML"/>
          <w:rFonts w:ascii="Courier" w:hAnsi="Courier"/>
          <w:color w:val="333333"/>
        </w:rPr>
        <w:t xml:space="preserve"> </w:t>
      </w:r>
      <w:r>
        <w:rPr>
          <w:rStyle w:val="hljs-number"/>
          <w:rFonts w:ascii="Courier" w:hAnsi="Courier"/>
          <w:color w:val="006666"/>
        </w:rPr>
        <w:t>10</w:t>
      </w:r>
      <w:r>
        <w:rPr>
          <w:rStyle w:val="HTML"/>
          <w:rFonts w:ascii="Courier" w:hAnsi="Courier"/>
          <w:color w:val="333333"/>
        </w:rPr>
        <w:t>:</w:t>
      </w:r>
      <w:r>
        <w:rPr>
          <w:rStyle w:val="hljs-number"/>
          <w:rFonts w:ascii="Courier" w:hAnsi="Courier"/>
          <w:color w:val="006666"/>
        </w:rPr>
        <w:t>45</w:t>
      </w:r>
      <w:r>
        <w:rPr>
          <w:rStyle w:val="HTML"/>
          <w:rFonts w:ascii="Courier" w:hAnsi="Courier"/>
          <w:color w:val="333333"/>
        </w:rPr>
        <w:t>:</w:t>
      </w:r>
      <w:r>
        <w:rPr>
          <w:rStyle w:val="hljs-number"/>
          <w:rFonts w:ascii="Courier" w:hAnsi="Courier"/>
          <w:color w:val="006666"/>
        </w:rPr>
        <w:t>21.291</w:t>
      </w:r>
      <w:r>
        <w:rPr>
          <w:rStyle w:val="HTML"/>
          <w:rFonts w:ascii="Courier" w:hAnsi="Courier"/>
          <w:color w:val="333333"/>
        </w:rPr>
        <w:t xml:space="preserve"> </w:t>
      </w:r>
      <w:r>
        <w:rPr>
          <w:rStyle w:val="hljs-number"/>
          <w:rFonts w:ascii="Courier" w:hAnsi="Courier"/>
          <w:color w:val="006666"/>
        </w:rPr>
        <w:t>22660</w:t>
      </w:r>
      <w:r>
        <w:rPr>
          <w:rStyle w:val="HTML"/>
          <w:rFonts w:ascii="Courier" w:hAnsi="Courier"/>
          <w:color w:val="333333"/>
        </w:rPr>
        <w:t>-</w:t>
      </w:r>
      <w:r>
        <w:rPr>
          <w:rStyle w:val="hljs-number"/>
          <w:rFonts w:ascii="Courier" w:hAnsi="Courier"/>
          <w:color w:val="006666"/>
        </w:rPr>
        <w:t>22738</w:t>
      </w:r>
      <w:r>
        <w:rPr>
          <w:rStyle w:val="HTML"/>
          <w:rFonts w:ascii="Courier" w:hAnsi="Courier"/>
          <w:color w:val="333333"/>
        </w:rPr>
        <w:t>/</w:t>
      </w:r>
      <w:r>
        <w:rPr>
          <w:rStyle w:val="hljs-keyword"/>
          <w:rFonts w:ascii="Courier" w:hAnsi="Courier"/>
          <w:color w:val="000088"/>
        </w:rPr>
        <w:t>com</w:t>
      </w:r>
      <w:r>
        <w:rPr>
          <w:rStyle w:val="hljs-preprocessor"/>
          <w:rFonts w:ascii="Courier" w:hAnsi="Courier"/>
          <w:color w:val="444444"/>
        </w:rPr>
        <w:t>.gxz.study</w:t>
      </w:r>
      <w:r>
        <w:rPr>
          <w:rStyle w:val="HTML"/>
          <w:rFonts w:ascii="Courier" w:hAnsi="Courier"/>
          <w:color w:val="333333"/>
        </w:rPr>
        <w:t xml:space="preserve"> D/WorkThread: false,</w:t>
      </w:r>
      <w:r>
        <w:rPr>
          <w:rStyle w:val="hljs-number"/>
          <w:rFonts w:ascii="Courier" w:hAnsi="Courier"/>
          <w:color w:val="006666"/>
        </w:rPr>
        <w:t>1</w:t>
      </w:r>
    </w:p>
    <w:p w14:paraId="62F0CB01" w14:textId="77777777" w:rsidR="006F26FE" w:rsidRDefault="006F26FE" w:rsidP="006F26FE">
      <w:pPr>
        <w:pStyle w:val="a4"/>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这里有同学问 小伙子，你这里不对， Log.d(“WorkThread”, “end”);没打印。是的，Looper.loop();为阻塞函数，只有当调用mHandler.getLooper().quit()或者quitSafely()方法后，loop才会中止.那2个方法有毛区别呢？</w:t>
      </w:r>
    </w:p>
    <w:p w14:paraId="4AA8D30F" w14:textId="77777777" w:rsidR="006F26FE" w:rsidRDefault="006F26FE" w:rsidP="008B146C">
      <w:pPr>
        <w:pStyle w:val="a4"/>
        <w:numPr>
          <w:ilvl w:val="0"/>
          <w:numId w:val="106"/>
        </w:numPr>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当我们调用Looper的quit方法时，实际上执行了MessageQueue中的removeAllMessagesLocked方法，该方法的作用是把MessageQueue消息池中所有的消息全部清空，无论是延迟消息（延迟消息是指通过sendMessageDelayed或通过postDelayed等方法发送的需要延迟执行的消息）还是非延迟消息。</w:t>
      </w:r>
    </w:p>
    <w:p w14:paraId="49B5BD4A" w14:textId="77777777" w:rsidR="006F26FE" w:rsidRDefault="006F26FE" w:rsidP="008B146C">
      <w:pPr>
        <w:pStyle w:val="a4"/>
        <w:numPr>
          <w:ilvl w:val="0"/>
          <w:numId w:val="106"/>
        </w:numPr>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当我们调用Looper的quitSafely方法时，实际上执行了MessageQueue中的removeAllFutureMessagesLocked方法，通过名字就可以看出，该方法只会清空MessageQueue消息池中所有的延迟消息，并将消息池中所有的非延迟消息派发出去让Handler去处理，quitSafely相比于quit方法安全之处在于清空消息之前会派发所有的非延迟消息。</w:t>
      </w:r>
    </w:p>
    <w:p w14:paraId="5C2BADBA" w14:textId="77777777" w:rsidR="006F26FE" w:rsidRDefault="006F26FE" w:rsidP="008B146C">
      <w:pPr>
        <w:pStyle w:val="a4"/>
        <w:numPr>
          <w:ilvl w:val="0"/>
          <w:numId w:val="106"/>
        </w:numPr>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无论是调用了quit方法还是quitSafely方法只会，Looper就不再接收新的消息。即在调用了Looper的quit或quitSafely方法之后，消息循环就终结了，这时候再通过Handler调用sendMessage或post等方法发送消息时均返回false，表示消息没有成功放入消息队列MessageQueue中，因为消息队列已经退出了。</w:t>
      </w:r>
    </w:p>
    <w:p w14:paraId="12B49D5A" w14:textId="77777777" w:rsidR="006F26FE" w:rsidRDefault="006F26FE" w:rsidP="008B146C">
      <w:pPr>
        <w:pStyle w:val="a4"/>
        <w:numPr>
          <w:ilvl w:val="0"/>
          <w:numId w:val="106"/>
        </w:numPr>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lastRenderedPageBreak/>
        <w:t>需要注意的是Looper的quit方法从API Level 1就存在了，但是Looper的quitSafely方法从API Level 18才添加进来。</w:t>
      </w:r>
    </w:p>
    <w:p w14:paraId="74263F18" w14:textId="77777777" w:rsidR="00CF0423" w:rsidRPr="00CF0423" w:rsidRDefault="00CF0423" w:rsidP="00CF0423">
      <w:pPr>
        <w:widowControl/>
        <w:spacing w:before="192" w:after="192" w:line="312" w:lineRule="atLeast"/>
        <w:jc w:val="left"/>
        <w:outlineLvl w:val="1"/>
        <w:rPr>
          <w:rFonts w:ascii="Microsoft YaHei" w:eastAsia="Microsoft YaHei" w:hAnsi="Microsoft YaHei" w:cs="Times New Roman"/>
          <w:color w:val="3F3F3F"/>
          <w:kern w:val="0"/>
          <w:sz w:val="51"/>
          <w:szCs w:val="51"/>
        </w:rPr>
      </w:pPr>
      <w:r w:rsidRPr="00CF0423">
        <w:rPr>
          <w:rFonts w:ascii="Microsoft YaHei" w:eastAsia="Microsoft YaHei" w:hAnsi="Microsoft YaHei" w:cs="Times New Roman" w:hint="eastAsia"/>
          <w:color w:val="3F3F3F"/>
          <w:kern w:val="0"/>
          <w:sz w:val="51"/>
          <w:szCs w:val="51"/>
        </w:rPr>
        <w:t>HandlerThread的用法</w:t>
      </w:r>
    </w:p>
    <w:p w14:paraId="7A4F7B52" w14:textId="77777777" w:rsidR="00CF0423" w:rsidRPr="00CF0423" w:rsidRDefault="00CF0423" w:rsidP="00CF0423">
      <w:pPr>
        <w:widowControl/>
        <w:spacing w:after="264"/>
        <w:jc w:val="left"/>
        <w:rPr>
          <w:rFonts w:ascii="Microsoft YaHei" w:eastAsia="Microsoft YaHei" w:hAnsi="Microsoft YaHei" w:cs="Times New Roman"/>
          <w:color w:val="3F3F3F"/>
          <w:kern w:val="0"/>
          <w:sz w:val="23"/>
          <w:szCs w:val="23"/>
        </w:rPr>
      </w:pPr>
      <w:r w:rsidRPr="00CF0423">
        <w:rPr>
          <w:rFonts w:ascii="Microsoft YaHei" w:eastAsia="Microsoft YaHei" w:hAnsi="Microsoft YaHei" w:cs="Times New Roman" w:hint="eastAsia"/>
          <w:color w:val="3F3F3F"/>
          <w:kern w:val="0"/>
          <w:sz w:val="23"/>
          <w:szCs w:val="23"/>
        </w:rPr>
        <w:t>前面扯远了，但是你必须知道的东西。那就有同学问了好麻烦啊上面的，假入我以后在工作中用的话我还得注意 Looper.prepare(); new mHandler(); Looper.loop();的顺序。呵呵。。。 </w:t>
      </w:r>
      <w:r w:rsidRPr="00CF0423">
        <w:rPr>
          <w:rFonts w:ascii="Microsoft YaHei" w:eastAsia="Microsoft YaHei" w:hAnsi="Microsoft YaHei" w:cs="Times New Roman" w:hint="eastAsia"/>
          <w:color w:val="3F3F3F"/>
          <w:kern w:val="0"/>
          <w:sz w:val="23"/>
          <w:szCs w:val="23"/>
        </w:rPr>
        <w:br/>
        <w:t>哈哈，同学，这个HandlerThread就是解决这个的。google工程师早知道你会这么问。 </w:t>
      </w:r>
      <w:r w:rsidRPr="00CF0423">
        <w:rPr>
          <w:rFonts w:ascii="Microsoft YaHei" w:eastAsia="Microsoft YaHei" w:hAnsi="Microsoft YaHei" w:cs="Times New Roman" w:hint="eastAsia"/>
          <w:color w:val="3F3F3F"/>
          <w:kern w:val="0"/>
          <w:sz w:val="23"/>
          <w:szCs w:val="23"/>
        </w:rPr>
        <w:br/>
        <w:t>我们先看怎么用，我们把上面的测试例子用HandlerThread实现然后在分析内部原理。</w:t>
      </w:r>
    </w:p>
    <w:p w14:paraId="563ADF84"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880000"/>
          <w:kern w:val="0"/>
          <w:sz w:val="20"/>
          <w:szCs w:val="20"/>
        </w:rPr>
        <w:t>//1.</w:t>
      </w:r>
      <w:r w:rsidRPr="00CF0423">
        <w:rPr>
          <w:rFonts w:ascii="Courier" w:hAnsi="Courier" w:cs="Courier New"/>
          <w:color w:val="880000"/>
          <w:kern w:val="0"/>
          <w:sz w:val="20"/>
          <w:szCs w:val="20"/>
        </w:rPr>
        <w:t>初始化</w:t>
      </w:r>
      <w:r w:rsidRPr="00CF0423">
        <w:rPr>
          <w:rFonts w:ascii="Courier" w:hAnsi="Courier" w:cs="Courier New"/>
          <w:color w:val="880000"/>
          <w:kern w:val="0"/>
          <w:sz w:val="20"/>
          <w:szCs w:val="20"/>
        </w:rPr>
        <w:t>,</w:t>
      </w:r>
      <w:r w:rsidRPr="00CF0423">
        <w:rPr>
          <w:rFonts w:ascii="Courier" w:hAnsi="Courier" w:cs="Courier New"/>
          <w:color w:val="880000"/>
          <w:kern w:val="0"/>
          <w:sz w:val="20"/>
          <w:szCs w:val="20"/>
        </w:rPr>
        <w:t>参数为名字，也就是线程的名字，后面我们会结合源码来看</w:t>
      </w:r>
    </w:p>
    <w:p w14:paraId="2B9DA5FE"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mHandlerThread = </w:t>
      </w:r>
      <w:r w:rsidRPr="00CF0423">
        <w:rPr>
          <w:rFonts w:ascii="Courier" w:hAnsi="Courier" w:cs="Courier New"/>
          <w:color w:val="000088"/>
          <w:kern w:val="0"/>
          <w:sz w:val="20"/>
          <w:szCs w:val="20"/>
        </w:rPr>
        <w:t>new</w:t>
      </w:r>
      <w:r w:rsidRPr="00CF0423">
        <w:rPr>
          <w:rFonts w:ascii="Courier" w:hAnsi="Courier" w:cs="Courier New"/>
          <w:color w:val="333333"/>
          <w:kern w:val="0"/>
          <w:sz w:val="20"/>
          <w:szCs w:val="20"/>
        </w:rPr>
        <w:t xml:space="preserve"> HandlerThread(</w:t>
      </w:r>
      <w:r w:rsidRPr="00CF0423">
        <w:rPr>
          <w:rFonts w:ascii="Courier" w:hAnsi="Courier" w:cs="Courier New"/>
          <w:color w:val="008800"/>
          <w:kern w:val="0"/>
          <w:sz w:val="20"/>
          <w:szCs w:val="20"/>
        </w:rPr>
        <w:t>"WorkThread"</w:t>
      </w:r>
      <w:r w:rsidRPr="00CF0423">
        <w:rPr>
          <w:rFonts w:ascii="Courier" w:hAnsi="Courier" w:cs="Courier New"/>
          <w:color w:val="333333"/>
          <w:kern w:val="0"/>
          <w:sz w:val="20"/>
          <w:szCs w:val="20"/>
        </w:rPr>
        <w:t>);</w:t>
      </w:r>
    </w:p>
    <w:p w14:paraId="59F5CF59"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880000"/>
          <w:kern w:val="0"/>
          <w:sz w:val="20"/>
          <w:szCs w:val="20"/>
        </w:rPr>
        <w:t>//</w:t>
      </w:r>
      <w:r w:rsidRPr="00CF0423">
        <w:rPr>
          <w:rFonts w:ascii="Courier" w:hAnsi="Courier" w:cs="Courier New"/>
          <w:color w:val="880000"/>
          <w:kern w:val="0"/>
          <w:sz w:val="20"/>
          <w:szCs w:val="20"/>
        </w:rPr>
        <w:t>必须调用</w:t>
      </w:r>
      <w:r w:rsidRPr="00CF0423">
        <w:rPr>
          <w:rFonts w:ascii="Courier" w:hAnsi="Courier" w:cs="Courier New"/>
          <w:color w:val="880000"/>
          <w:kern w:val="0"/>
          <w:sz w:val="20"/>
          <w:szCs w:val="20"/>
        </w:rPr>
        <w:t>start</w:t>
      </w:r>
      <w:r w:rsidRPr="00CF0423">
        <w:rPr>
          <w:rFonts w:ascii="Courier" w:hAnsi="Courier" w:cs="Courier New"/>
          <w:color w:val="880000"/>
          <w:kern w:val="0"/>
          <w:sz w:val="20"/>
          <w:szCs w:val="20"/>
        </w:rPr>
        <w:t>方法，因为</w:t>
      </w:r>
      <w:r w:rsidRPr="00CF0423">
        <w:rPr>
          <w:rFonts w:ascii="Courier" w:hAnsi="Courier" w:cs="Courier New"/>
          <w:color w:val="880000"/>
          <w:kern w:val="0"/>
          <w:sz w:val="20"/>
          <w:szCs w:val="20"/>
        </w:rPr>
        <w:t>HandlerThread</w:t>
      </w:r>
      <w:r w:rsidRPr="00CF0423">
        <w:rPr>
          <w:rFonts w:ascii="Courier" w:hAnsi="Courier" w:cs="Courier New"/>
          <w:color w:val="880000"/>
          <w:kern w:val="0"/>
          <w:sz w:val="20"/>
          <w:szCs w:val="20"/>
        </w:rPr>
        <w:t>继承自</w:t>
      </w:r>
      <w:r w:rsidRPr="00CF0423">
        <w:rPr>
          <w:rFonts w:ascii="Courier" w:hAnsi="Courier" w:cs="Courier New"/>
          <w:color w:val="880000"/>
          <w:kern w:val="0"/>
          <w:sz w:val="20"/>
          <w:szCs w:val="20"/>
        </w:rPr>
        <w:t>Thread</w:t>
      </w:r>
      <w:r w:rsidRPr="00CF0423">
        <w:rPr>
          <w:rFonts w:ascii="Courier" w:hAnsi="Courier" w:cs="Courier New"/>
          <w:color w:val="880000"/>
          <w:kern w:val="0"/>
          <w:sz w:val="20"/>
          <w:szCs w:val="20"/>
        </w:rPr>
        <w:t>来启动线程</w:t>
      </w:r>
    </w:p>
    <w:p w14:paraId="46206D83"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mHandlerThread.start();</w:t>
      </w:r>
    </w:p>
    <w:p w14:paraId="65160ECF"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880000"/>
          <w:kern w:val="0"/>
          <w:sz w:val="20"/>
          <w:szCs w:val="20"/>
        </w:rPr>
        <w:t>//</w:t>
      </w:r>
      <w:r w:rsidRPr="00CF0423">
        <w:rPr>
          <w:rFonts w:ascii="Courier" w:hAnsi="Courier" w:cs="Courier New"/>
          <w:color w:val="880000"/>
          <w:kern w:val="0"/>
          <w:sz w:val="20"/>
          <w:szCs w:val="20"/>
        </w:rPr>
        <w:t>初始化</w:t>
      </w:r>
      <w:r w:rsidRPr="00CF0423">
        <w:rPr>
          <w:rFonts w:ascii="Courier" w:hAnsi="Courier" w:cs="Courier New"/>
          <w:color w:val="880000"/>
          <w:kern w:val="0"/>
          <w:sz w:val="20"/>
          <w:szCs w:val="20"/>
        </w:rPr>
        <w:t>Handler,</w:t>
      </w:r>
      <w:r w:rsidRPr="00CF0423">
        <w:rPr>
          <w:rFonts w:ascii="Courier" w:hAnsi="Courier" w:cs="Courier New"/>
          <w:color w:val="880000"/>
          <w:kern w:val="0"/>
          <w:sz w:val="20"/>
          <w:szCs w:val="20"/>
        </w:rPr>
        <w:t>只是传递了一个</w:t>
      </w:r>
      <w:r w:rsidRPr="00CF0423">
        <w:rPr>
          <w:rFonts w:ascii="Courier" w:hAnsi="Courier" w:cs="Courier New"/>
          <w:color w:val="880000"/>
          <w:kern w:val="0"/>
          <w:sz w:val="20"/>
          <w:szCs w:val="20"/>
        </w:rPr>
        <w:t>mHandlerThread</w:t>
      </w:r>
      <w:r w:rsidRPr="00CF0423">
        <w:rPr>
          <w:rFonts w:ascii="Courier" w:hAnsi="Courier" w:cs="Courier New"/>
          <w:color w:val="880000"/>
          <w:kern w:val="0"/>
          <w:sz w:val="20"/>
          <w:szCs w:val="20"/>
        </w:rPr>
        <w:t>内部的一个</w:t>
      </w:r>
      <w:r w:rsidRPr="00CF0423">
        <w:rPr>
          <w:rFonts w:ascii="Courier" w:hAnsi="Courier" w:cs="Courier New"/>
          <w:color w:val="880000"/>
          <w:kern w:val="0"/>
          <w:sz w:val="20"/>
          <w:szCs w:val="20"/>
        </w:rPr>
        <w:t>looper</w:t>
      </w:r>
    </w:p>
    <w:p w14:paraId="1A42FB56"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mHandler = </w:t>
      </w:r>
      <w:r w:rsidRPr="00CF0423">
        <w:rPr>
          <w:rFonts w:ascii="Courier" w:hAnsi="Courier" w:cs="Courier New"/>
          <w:color w:val="000088"/>
          <w:kern w:val="0"/>
          <w:sz w:val="20"/>
          <w:szCs w:val="20"/>
        </w:rPr>
        <w:t>new</w:t>
      </w:r>
      <w:r w:rsidRPr="00CF0423">
        <w:rPr>
          <w:rFonts w:ascii="Courier" w:hAnsi="Courier" w:cs="Courier New"/>
          <w:color w:val="333333"/>
          <w:kern w:val="0"/>
          <w:sz w:val="20"/>
          <w:szCs w:val="20"/>
        </w:rPr>
        <w:t xml:space="preserve"> Handler(mHandlerThread.getLooper()) {</w:t>
      </w:r>
    </w:p>
    <w:p w14:paraId="16B0C772"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lastRenderedPageBreak/>
        <w:t xml:space="preserve">            </w:t>
      </w:r>
      <w:r w:rsidRPr="00CF0423">
        <w:rPr>
          <w:rFonts w:ascii="Courier" w:hAnsi="Courier" w:cs="Courier New"/>
          <w:color w:val="9B859D"/>
          <w:kern w:val="0"/>
          <w:sz w:val="20"/>
          <w:szCs w:val="20"/>
        </w:rPr>
        <w:t>@Override</w:t>
      </w:r>
    </w:p>
    <w:p w14:paraId="16E0128B"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public</w:t>
      </w: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void</w:t>
      </w:r>
      <w:r w:rsidRPr="00CF0423">
        <w:rPr>
          <w:rFonts w:ascii="Courier" w:hAnsi="Courier" w:cs="Courier New"/>
          <w:color w:val="333333"/>
          <w:kern w:val="0"/>
          <w:sz w:val="20"/>
          <w:szCs w:val="20"/>
        </w:rPr>
        <w:t xml:space="preserve"> handleMessage(Message msg) {</w:t>
      </w:r>
    </w:p>
    <w:p w14:paraId="2D3425D4"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super</w:t>
      </w:r>
      <w:r w:rsidRPr="00CF0423">
        <w:rPr>
          <w:rFonts w:ascii="Courier" w:hAnsi="Courier" w:cs="Courier New"/>
          <w:color w:val="333333"/>
          <w:kern w:val="0"/>
          <w:sz w:val="20"/>
          <w:szCs w:val="20"/>
        </w:rPr>
        <w:t>.handleMessage(msg);</w:t>
      </w:r>
    </w:p>
    <w:p w14:paraId="449C0CDC"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Log.d(</w:t>
      </w:r>
      <w:r w:rsidRPr="00CF0423">
        <w:rPr>
          <w:rFonts w:ascii="Courier" w:hAnsi="Courier" w:cs="Courier New"/>
          <w:color w:val="008800"/>
          <w:kern w:val="0"/>
          <w:sz w:val="20"/>
          <w:szCs w:val="20"/>
        </w:rPr>
        <w:t>"WorkThread"</w:t>
      </w:r>
      <w:r w:rsidRPr="00CF0423">
        <w:rPr>
          <w:rFonts w:ascii="Courier" w:hAnsi="Courier" w:cs="Courier New"/>
          <w:color w:val="333333"/>
          <w:kern w:val="0"/>
          <w:sz w:val="20"/>
          <w:szCs w:val="20"/>
        </w:rPr>
        <w:t xml:space="preserve">, (Looper.getMainLooper() == Looper.myLooper()) + </w:t>
      </w:r>
      <w:r w:rsidRPr="00CF0423">
        <w:rPr>
          <w:rFonts w:ascii="Courier" w:hAnsi="Courier" w:cs="Courier New"/>
          <w:color w:val="008800"/>
          <w:kern w:val="0"/>
          <w:sz w:val="20"/>
          <w:szCs w:val="20"/>
        </w:rPr>
        <w:t>","</w:t>
      </w:r>
      <w:r w:rsidRPr="00CF0423">
        <w:rPr>
          <w:rFonts w:ascii="Courier" w:hAnsi="Courier" w:cs="Courier New"/>
          <w:color w:val="333333"/>
          <w:kern w:val="0"/>
          <w:sz w:val="20"/>
          <w:szCs w:val="20"/>
        </w:rPr>
        <w:t xml:space="preserve"> + msg.what);</w:t>
      </w:r>
    </w:p>
    <w:p w14:paraId="31A61B68"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p>
    <w:p w14:paraId="4C762332"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1"/>
          <w:szCs w:val="21"/>
        </w:rPr>
      </w:pPr>
      <w:r w:rsidRPr="00CF0423">
        <w:rPr>
          <w:rFonts w:ascii="Courier" w:hAnsi="Courier" w:cs="Courier New"/>
          <w:color w:val="333333"/>
          <w:kern w:val="0"/>
          <w:sz w:val="20"/>
          <w:szCs w:val="20"/>
        </w:rPr>
        <w:t xml:space="preserve">        };</w:t>
      </w:r>
    </w:p>
    <w:p w14:paraId="5A62001B"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880000"/>
          <w:kern w:val="0"/>
          <w:sz w:val="20"/>
          <w:szCs w:val="20"/>
        </w:rPr>
        <w:t>//2.</w:t>
      </w:r>
      <w:r w:rsidRPr="00CF0423">
        <w:rPr>
          <w:rFonts w:ascii="Courier" w:hAnsi="Courier" w:cs="Courier New"/>
          <w:color w:val="880000"/>
          <w:kern w:val="0"/>
          <w:sz w:val="20"/>
          <w:szCs w:val="20"/>
        </w:rPr>
        <w:t>使用</w:t>
      </w:r>
    </w:p>
    <w:p w14:paraId="7CAAFEF8"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public</w:t>
      </w: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void</w:t>
      </w:r>
      <w:r w:rsidRPr="00CF0423">
        <w:rPr>
          <w:rFonts w:ascii="Courier" w:hAnsi="Courier" w:cs="Courier New"/>
          <w:color w:val="333333"/>
          <w:kern w:val="0"/>
          <w:sz w:val="20"/>
          <w:szCs w:val="20"/>
        </w:rPr>
        <w:t xml:space="preserve"> send(View view) {</w:t>
      </w:r>
    </w:p>
    <w:p w14:paraId="47047744"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new</w:t>
      </w:r>
      <w:r w:rsidRPr="00CF0423">
        <w:rPr>
          <w:rFonts w:ascii="Courier" w:hAnsi="Courier" w:cs="Courier New"/>
          <w:color w:val="333333"/>
          <w:kern w:val="0"/>
          <w:sz w:val="20"/>
          <w:szCs w:val="20"/>
        </w:rPr>
        <w:t xml:space="preserve"> SendThread(mHandler).start();</w:t>
      </w:r>
    </w:p>
    <w:p w14:paraId="11603942"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p>
    <w:p w14:paraId="33814C61"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p>
    <w:p w14:paraId="025BEFF2"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private</w:t>
      </w: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final</w:t>
      </w: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class</w:t>
      </w:r>
      <w:r w:rsidRPr="00CF0423">
        <w:rPr>
          <w:rFonts w:ascii="Courier" w:hAnsi="Courier" w:cs="Courier New"/>
          <w:color w:val="333333"/>
          <w:kern w:val="0"/>
          <w:sz w:val="20"/>
          <w:szCs w:val="20"/>
        </w:rPr>
        <w:t xml:space="preserve"> </w:t>
      </w:r>
      <w:r w:rsidRPr="00CF0423">
        <w:rPr>
          <w:rFonts w:ascii="Courier" w:hAnsi="Courier" w:cs="Courier New"/>
          <w:color w:val="660066"/>
          <w:kern w:val="0"/>
          <w:sz w:val="20"/>
          <w:szCs w:val="20"/>
        </w:rPr>
        <w:t>SendThread</w:t>
      </w: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extends</w:t>
      </w:r>
      <w:r w:rsidRPr="00CF0423">
        <w:rPr>
          <w:rFonts w:ascii="Courier" w:hAnsi="Courier" w:cs="Courier New"/>
          <w:color w:val="333333"/>
          <w:kern w:val="0"/>
          <w:sz w:val="20"/>
          <w:szCs w:val="20"/>
        </w:rPr>
        <w:t xml:space="preserve"> </w:t>
      </w:r>
      <w:r w:rsidRPr="00CF0423">
        <w:rPr>
          <w:rFonts w:ascii="Courier" w:hAnsi="Courier" w:cs="Courier New"/>
          <w:color w:val="660066"/>
          <w:kern w:val="0"/>
          <w:sz w:val="20"/>
          <w:szCs w:val="20"/>
        </w:rPr>
        <w:t>Thread</w:t>
      </w:r>
      <w:r w:rsidRPr="00CF0423">
        <w:rPr>
          <w:rFonts w:ascii="Courier" w:hAnsi="Courier" w:cs="Courier New"/>
          <w:color w:val="333333"/>
          <w:kern w:val="0"/>
          <w:sz w:val="20"/>
          <w:szCs w:val="20"/>
        </w:rPr>
        <w:t xml:space="preserve"> {</w:t>
      </w:r>
    </w:p>
    <w:p w14:paraId="1C10CE10"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lastRenderedPageBreak/>
        <w:t xml:space="preserve">        </w:t>
      </w:r>
      <w:r w:rsidRPr="00CF0423">
        <w:rPr>
          <w:rFonts w:ascii="Courier" w:hAnsi="Courier" w:cs="Courier New"/>
          <w:color w:val="000088"/>
          <w:kern w:val="0"/>
          <w:sz w:val="20"/>
          <w:szCs w:val="20"/>
        </w:rPr>
        <w:t>private</w:t>
      </w:r>
      <w:r w:rsidRPr="00CF0423">
        <w:rPr>
          <w:rFonts w:ascii="Courier" w:hAnsi="Courier" w:cs="Courier New"/>
          <w:color w:val="333333"/>
          <w:kern w:val="0"/>
          <w:sz w:val="20"/>
          <w:szCs w:val="20"/>
        </w:rPr>
        <w:t xml:space="preserve"> Handler mHandler;</w:t>
      </w:r>
    </w:p>
    <w:p w14:paraId="4BBE09AA"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p>
    <w:p w14:paraId="5485A509"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SendThread(Handler handler) {</w:t>
      </w:r>
    </w:p>
    <w:p w14:paraId="261921CA"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this</w:t>
      </w:r>
      <w:r w:rsidRPr="00CF0423">
        <w:rPr>
          <w:rFonts w:ascii="Courier" w:hAnsi="Courier" w:cs="Courier New"/>
          <w:color w:val="333333"/>
          <w:kern w:val="0"/>
          <w:sz w:val="20"/>
          <w:szCs w:val="20"/>
        </w:rPr>
        <w:t>.mHandler = handler;</w:t>
      </w:r>
    </w:p>
    <w:p w14:paraId="2D31FBDB"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p>
    <w:p w14:paraId="7197C03F"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p>
    <w:p w14:paraId="65B719DC"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9B859D"/>
          <w:kern w:val="0"/>
          <w:sz w:val="20"/>
          <w:szCs w:val="20"/>
        </w:rPr>
        <w:t>@Override</w:t>
      </w:r>
    </w:p>
    <w:p w14:paraId="3C67F932"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public</w:t>
      </w: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void</w:t>
      </w:r>
      <w:r w:rsidRPr="00CF0423">
        <w:rPr>
          <w:rFonts w:ascii="Courier" w:hAnsi="Courier" w:cs="Courier New"/>
          <w:color w:val="333333"/>
          <w:kern w:val="0"/>
          <w:sz w:val="20"/>
          <w:szCs w:val="20"/>
        </w:rPr>
        <w:t xml:space="preserve"> run() {</w:t>
      </w:r>
    </w:p>
    <w:p w14:paraId="7BCFB8B2"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super</w:t>
      </w:r>
      <w:r w:rsidRPr="00CF0423">
        <w:rPr>
          <w:rFonts w:ascii="Courier" w:hAnsi="Courier" w:cs="Courier New"/>
          <w:color w:val="333333"/>
          <w:kern w:val="0"/>
          <w:sz w:val="20"/>
          <w:szCs w:val="20"/>
        </w:rPr>
        <w:t>.run();</w:t>
      </w:r>
    </w:p>
    <w:p w14:paraId="6AED7415"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for</w:t>
      </w: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int</w:t>
      </w:r>
      <w:r w:rsidRPr="00CF0423">
        <w:rPr>
          <w:rFonts w:ascii="Courier" w:hAnsi="Courier" w:cs="Courier New"/>
          <w:color w:val="333333"/>
          <w:kern w:val="0"/>
          <w:sz w:val="20"/>
          <w:szCs w:val="20"/>
        </w:rPr>
        <w:t xml:space="preserve"> i = </w:t>
      </w:r>
      <w:r w:rsidRPr="00CF0423">
        <w:rPr>
          <w:rFonts w:ascii="Courier" w:hAnsi="Courier" w:cs="Courier New"/>
          <w:color w:val="006666"/>
          <w:kern w:val="0"/>
          <w:sz w:val="20"/>
          <w:szCs w:val="20"/>
        </w:rPr>
        <w:t>0</w:t>
      </w:r>
      <w:r w:rsidRPr="00CF0423">
        <w:rPr>
          <w:rFonts w:ascii="Courier" w:hAnsi="Courier" w:cs="Courier New"/>
          <w:color w:val="333333"/>
          <w:kern w:val="0"/>
          <w:sz w:val="20"/>
          <w:szCs w:val="20"/>
        </w:rPr>
        <w:t xml:space="preserve">; i &lt; </w:t>
      </w:r>
      <w:r w:rsidRPr="00CF0423">
        <w:rPr>
          <w:rFonts w:ascii="Courier" w:hAnsi="Courier" w:cs="Courier New"/>
          <w:color w:val="006666"/>
          <w:kern w:val="0"/>
          <w:sz w:val="20"/>
          <w:szCs w:val="20"/>
        </w:rPr>
        <w:t>3</w:t>
      </w:r>
      <w:r w:rsidRPr="00CF0423">
        <w:rPr>
          <w:rFonts w:ascii="Courier" w:hAnsi="Courier" w:cs="Courier New"/>
          <w:color w:val="333333"/>
          <w:kern w:val="0"/>
          <w:sz w:val="20"/>
          <w:szCs w:val="20"/>
        </w:rPr>
        <w:t>; i++) {</w:t>
      </w:r>
    </w:p>
    <w:p w14:paraId="328B275E"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mHandler.sendEmptyMessage(</w:t>
      </w:r>
      <w:r w:rsidRPr="00CF0423">
        <w:rPr>
          <w:rFonts w:ascii="Courier" w:hAnsi="Courier" w:cs="Courier New"/>
          <w:color w:val="006666"/>
          <w:kern w:val="0"/>
          <w:sz w:val="20"/>
          <w:szCs w:val="20"/>
        </w:rPr>
        <w:t>0x1</w:t>
      </w:r>
      <w:r w:rsidRPr="00CF0423">
        <w:rPr>
          <w:rFonts w:ascii="Courier" w:hAnsi="Courier" w:cs="Courier New"/>
          <w:color w:val="333333"/>
          <w:kern w:val="0"/>
          <w:sz w:val="20"/>
          <w:szCs w:val="20"/>
        </w:rPr>
        <w:t>);</w:t>
      </w:r>
    </w:p>
    <w:p w14:paraId="1F71FD9E"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SystemClock.sleep(</w:t>
      </w:r>
      <w:r w:rsidRPr="00CF0423">
        <w:rPr>
          <w:rFonts w:ascii="Courier" w:hAnsi="Courier" w:cs="Courier New"/>
          <w:color w:val="006666"/>
          <w:kern w:val="0"/>
          <w:sz w:val="20"/>
          <w:szCs w:val="20"/>
        </w:rPr>
        <w:t>1000</w:t>
      </w:r>
      <w:r w:rsidRPr="00CF0423">
        <w:rPr>
          <w:rFonts w:ascii="Courier" w:hAnsi="Courier" w:cs="Courier New"/>
          <w:color w:val="333333"/>
          <w:kern w:val="0"/>
          <w:sz w:val="20"/>
          <w:szCs w:val="20"/>
        </w:rPr>
        <w:t>);</w:t>
      </w:r>
    </w:p>
    <w:p w14:paraId="731B6046"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lastRenderedPageBreak/>
        <w:t xml:space="preserve">            }</w:t>
      </w:r>
    </w:p>
    <w:p w14:paraId="7C496160"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p>
    <w:p w14:paraId="26299B22"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1"/>
          <w:szCs w:val="21"/>
        </w:rPr>
      </w:pPr>
      <w:r w:rsidRPr="00CF0423">
        <w:rPr>
          <w:rFonts w:ascii="Courier" w:hAnsi="Courier" w:cs="Courier New"/>
          <w:color w:val="333333"/>
          <w:kern w:val="0"/>
          <w:sz w:val="20"/>
          <w:szCs w:val="20"/>
        </w:rPr>
        <w:t xml:space="preserve">    }</w:t>
      </w:r>
    </w:p>
    <w:p w14:paraId="7A27D735" w14:textId="281A8311"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880000"/>
          <w:kern w:val="0"/>
          <w:sz w:val="20"/>
          <w:szCs w:val="20"/>
        </w:rPr>
        <w:t>//3.</w:t>
      </w:r>
      <w:r w:rsidRPr="00CF0423">
        <w:rPr>
          <w:rFonts w:ascii="Courier" w:hAnsi="Courier" w:cs="Courier New"/>
          <w:color w:val="880000"/>
          <w:kern w:val="0"/>
          <w:sz w:val="20"/>
          <w:szCs w:val="20"/>
        </w:rPr>
        <w:t>别忘记释放，停止</w:t>
      </w:r>
      <w:r w:rsidRPr="00CF0423">
        <w:rPr>
          <w:rFonts w:ascii="Courier" w:hAnsi="Courier" w:cs="Courier New"/>
          <w:color w:val="880000"/>
          <w:kern w:val="0"/>
          <w:sz w:val="20"/>
          <w:szCs w:val="20"/>
        </w:rPr>
        <w:t>Looper</w:t>
      </w:r>
      <w:r w:rsidRPr="00CF0423">
        <w:rPr>
          <w:rFonts w:ascii="Courier" w:hAnsi="Courier" w:cs="Courier New"/>
          <w:color w:val="880000"/>
          <w:kern w:val="0"/>
          <w:sz w:val="20"/>
          <w:szCs w:val="20"/>
        </w:rPr>
        <w:t>消息循环，内部还是调用了</w:t>
      </w:r>
      <w:r w:rsidRPr="00CF0423">
        <w:rPr>
          <w:rFonts w:ascii="Courier" w:hAnsi="Courier" w:cs="Courier New"/>
          <w:color w:val="880000"/>
          <w:kern w:val="0"/>
          <w:sz w:val="20"/>
          <w:szCs w:val="20"/>
        </w:rPr>
        <w:t>looper</w:t>
      </w:r>
      <w:r w:rsidRPr="00CF0423">
        <w:rPr>
          <w:rFonts w:ascii="Courier" w:hAnsi="Courier" w:cs="Courier New"/>
          <w:color w:val="880000"/>
          <w:kern w:val="0"/>
          <w:sz w:val="20"/>
          <w:szCs w:val="20"/>
        </w:rPr>
        <w:t>的</w:t>
      </w:r>
      <w:r w:rsidRPr="00CF0423">
        <w:rPr>
          <w:rFonts w:ascii="Courier" w:hAnsi="Courier" w:cs="Courier New"/>
          <w:color w:val="880000"/>
          <w:kern w:val="0"/>
          <w:sz w:val="20"/>
          <w:szCs w:val="20"/>
        </w:rPr>
        <w:t>quit,</w:t>
      </w:r>
      <w:r w:rsidRPr="00CF0423">
        <w:rPr>
          <w:rFonts w:ascii="Courier" w:hAnsi="Courier" w:cs="Courier New"/>
          <w:color w:val="880000"/>
          <w:kern w:val="0"/>
          <w:sz w:val="20"/>
          <w:szCs w:val="20"/>
        </w:rPr>
        <w:t>及时释放防止内存泄漏哦！！</w:t>
      </w:r>
    </w:p>
    <w:p w14:paraId="65780244"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1"/>
          <w:szCs w:val="21"/>
        </w:rPr>
      </w:pPr>
      <w:r w:rsidRPr="00CF0423">
        <w:rPr>
          <w:rFonts w:ascii="Courier" w:hAnsi="Courier" w:cs="Courier New"/>
          <w:color w:val="333333"/>
          <w:kern w:val="0"/>
          <w:sz w:val="20"/>
          <w:szCs w:val="20"/>
        </w:rPr>
        <w:t xml:space="preserve">   mHandlerThread.</w:t>
      </w:r>
      <w:r w:rsidRPr="00CF0423">
        <w:rPr>
          <w:rFonts w:ascii="Courier" w:hAnsi="Courier" w:cs="Courier New"/>
          <w:color w:val="000088"/>
          <w:kern w:val="0"/>
          <w:sz w:val="20"/>
          <w:szCs w:val="20"/>
        </w:rPr>
        <w:t>quit</w:t>
      </w:r>
      <w:r w:rsidRPr="00CF0423">
        <w:rPr>
          <w:rFonts w:ascii="Courier" w:hAnsi="Courier" w:cs="Courier New"/>
          <w:color w:val="333333"/>
          <w:kern w:val="0"/>
          <w:sz w:val="20"/>
          <w:szCs w:val="20"/>
        </w:rPr>
        <w:t>();</w:t>
      </w:r>
    </w:p>
    <w:p w14:paraId="3378B56A"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结果（一毛一样哦）：</w:t>
      </w:r>
    </w:p>
    <w:p w14:paraId="38D47D93"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006666"/>
          <w:kern w:val="0"/>
          <w:sz w:val="20"/>
          <w:szCs w:val="20"/>
        </w:rPr>
        <w:t>02</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15</w:t>
      </w:r>
      <w:r w:rsidRPr="00CF0423">
        <w:rPr>
          <w:rFonts w:ascii="Courier" w:hAnsi="Courier" w:cs="Courier New"/>
          <w:color w:val="333333"/>
          <w:kern w:val="0"/>
          <w:sz w:val="20"/>
          <w:szCs w:val="20"/>
        </w:rPr>
        <w:t xml:space="preserve"> </w:t>
      </w:r>
      <w:r w:rsidRPr="00CF0423">
        <w:rPr>
          <w:rFonts w:ascii="Courier" w:hAnsi="Courier" w:cs="Courier New"/>
          <w:color w:val="006666"/>
          <w:kern w:val="0"/>
          <w:sz w:val="20"/>
          <w:szCs w:val="20"/>
        </w:rPr>
        <w:t>11</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11</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24.738</w:t>
      </w:r>
      <w:r w:rsidRPr="00CF0423">
        <w:rPr>
          <w:rFonts w:ascii="Courier" w:hAnsi="Courier" w:cs="Courier New"/>
          <w:color w:val="333333"/>
          <w:kern w:val="0"/>
          <w:sz w:val="20"/>
          <w:szCs w:val="20"/>
        </w:rPr>
        <w:t xml:space="preserve"> </w:t>
      </w:r>
      <w:r w:rsidRPr="00CF0423">
        <w:rPr>
          <w:rFonts w:ascii="Courier" w:hAnsi="Courier" w:cs="Courier New"/>
          <w:color w:val="006666"/>
          <w:kern w:val="0"/>
          <w:sz w:val="20"/>
          <w:szCs w:val="20"/>
        </w:rPr>
        <w:t>13536</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13787</w:t>
      </w:r>
      <w:r w:rsidRPr="00CF0423">
        <w:rPr>
          <w:rFonts w:ascii="Courier" w:hAnsi="Courier" w:cs="Courier New"/>
          <w:color w:val="333333"/>
          <w:kern w:val="0"/>
          <w:sz w:val="20"/>
          <w:szCs w:val="20"/>
        </w:rPr>
        <w:t>/</w:t>
      </w:r>
      <w:r w:rsidRPr="00CF0423">
        <w:rPr>
          <w:rFonts w:ascii="Courier" w:hAnsi="Courier" w:cs="Courier New"/>
          <w:color w:val="000088"/>
          <w:kern w:val="0"/>
          <w:sz w:val="20"/>
          <w:szCs w:val="20"/>
        </w:rPr>
        <w:t>com</w:t>
      </w:r>
      <w:r w:rsidRPr="00CF0423">
        <w:rPr>
          <w:rFonts w:ascii="Courier" w:hAnsi="Courier" w:cs="Courier New"/>
          <w:color w:val="444444"/>
          <w:kern w:val="0"/>
          <w:sz w:val="20"/>
          <w:szCs w:val="20"/>
        </w:rPr>
        <w:t>.gxz.study</w:t>
      </w:r>
      <w:r w:rsidRPr="00CF0423">
        <w:rPr>
          <w:rFonts w:ascii="Courier" w:hAnsi="Courier" w:cs="Courier New"/>
          <w:color w:val="333333"/>
          <w:kern w:val="0"/>
          <w:sz w:val="20"/>
          <w:szCs w:val="20"/>
        </w:rPr>
        <w:t xml:space="preserve"> D/WorkThread: false,</w:t>
      </w:r>
      <w:r w:rsidRPr="00CF0423">
        <w:rPr>
          <w:rFonts w:ascii="Courier" w:hAnsi="Courier" w:cs="Courier New"/>
          <w:color w:val="006666"/>
          <w:kern w:val="0"/>
          <w:sz w:val="20"/>
          <w:szCs w:val="20"/>
        </w:rPr>
        <w:t>1</w:t>
      </w:r>
    </w:p>
    <w:p w14:paraId="4AE2479E"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006666"/>
          <w:kern w:val="0"/>
          <w:sz w:val="20"/>
          <w:szCs w:val="20"/>
        </w:rPr>
        <w:t>02</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15</w:t>
      </w:r>
      <w:r w:rsidRPr="00CF0423">
        <w:rPr>
          <w:rFonts w:ascii="Courier" w:hAnsi="Courier" w:cs="Courier New"/>
          <w:color w:val="333333"/>
          <w:kern w:val="0"/>
          <w:sz w:val="20"/>
          <w:szCs w:val="20"/>
        </w:rPr>
        <w:t xml:space="preserve"> </w:t>
      </w:r>
      <w:r w:rsidRPr="00CF0423">
        <w:rPr>
          <w:rFonts w:ascii="Courier" w:hAnsi="Courier" w:cs="Courier New"/>
          <w:color w:val="006666"/>
          <w:kern w:val="0"/>
          <w:sz w:val="20"/>
          <w:szCs w:val="20"/>
        </w:rPr>
        <w:t>11</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11</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25.739</w:t>
      </w:r>
      <w:r w:rsidRPr="00CF0423">
        <w:rPr>
          <w:rFonts w:ascii="Courier" w:hAnsi="Courier" w:cs="Courier New"/>
          <w:color w:val="333333"/>
          <w:kern w:val="0"/>
          <w:sz w:val="20"/>
          <w:szCs w:val="20"/>
        </w:rPr>
        <w:t xml:space="preserve"> </w:t>
      </w:r>
      <w:r w:rsidRPr="00CF0423">
        <w:rPr>
          <w:rFonts w:ascii="Courier" w:hAnsi="Courier" w:cs="Courier New"/>
          <w:color w:val="006666"/>
          <w:kern w:val="0"/>
          <w:sz w:val="20"/>
          <w:szCs w:val="20"/>
        </w:rPr>
        <w:t>13536</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13787</w:t>
      </w:r>
      <w:r w:rsidRPr="00CF0423">
        <w:rPr>
          <w:rFonts w:ascii="Courier" w:hAnsi="Courier" w:cs="Courier New"/>
          <w:color w:val="333333"/>
          <w:kern w:val="0"/>
          <w:sz w:val="20"/>
          <w:szCs w:val="20"/>
        </w:rPr>
        <w:t>/</w:t>
      </w:r>
      <w:r w:rsidRPr="00CF0423">
        <w:rPr>
          <w:rFonts w:ascii="Courier" w:hAnsi="Courier" w:cs="Courier New"/>
          <w:color w:val="000088"/>
          <w:kern w:val="0"/>
          <w:sz w:val="20"/>
          <w:szCs w:val="20"/>
        </w:rPr>
        <w:t>com</w:t>
      </w:r>
      <w:r w:rsidRPr="00CF0423">
        <w:rPr>
          <w:rFonts w:ascii="Courier" w:hAnsi="Courier" w:cs="Courier New"/>
          <w:color w:val="444444"/>
          <w:kern w:val="0"/>
          <w:sz w:val="20"/>
          <w:szCs w:val="20"/>
        </w:rPr>
        <w:t>.gxz.study</w:t>
      </w:r>
      <w:r w:rsidRPr="00CF0423">
        <w:rPr>
          <w:rFonts w:ascii="Courier" w:hAnsi="Courier" w:cs="Courier New"/>
          <w:color w:val="333333"/>
          <w:kern w:val="0"/>
          <w:sz w:val="20"/>
          <w:szCs w:val="20"/>
        </w:rPr>
        <w:t xml:space="preserve"> D/WorkThread: false,</w:t>
      </w:r>
      <w:r w:rsidRPr="00CF0423">
        <w:rPr>
          <w:rFonts w:ascii="Courier" w:hAnsi="Courier" w:cs="Courier New"/>
          <w:color w:val="006666"/>
          <w:kern w:val="0"/>
          <w:sz w:val="20"/>
          <w:szCs w:val="20"/>
        </w:rPr>
        <w:t>1</w:t>
      </w:r>
    </w:p>
    <w:p w14:paraId="65E262B8"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1"/>
          <w:szCs w:val="21"/>
        </w:rPr>
      </w:pPr>
      <w:r w:rsidRPr="00CF0423">
        <w:rPr>
          <w:rFonts w:ascii="Courier" w:hAnsi="Courier" w:cs="Courier New"/>
          <w:color w:val="006666"/>
          <w:kern w:val="0"/>
          <w:sz w:val="20"/>
          <w:szCs w:val="20"/>
        </w:rPr>
        <w:t>02</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15</w:t>
      </w:r>
      <w:r w:rsidRPr="00CF0423">
        <w:rPr>
          <w:rFonts w:ascii="Courier" w:hAnsi="Courier" w:cs="Courier New"/>
          <w:color w:val="333333"/>
          <w:kern w:val="0"/>
          <w:sz w:val="20"/>
          <w:szCs w:val="20"/>
        </w:rPr>
        <w:t xml:space="preserve"> </w:t>
      </w:r>
      <w:r w:rsidRPr="00CF0423">
        <w:rPr>
          <w:rFonts w:ascii="Courier" w:hAnsi="Courier" w:cs="Courier New"/>
          <w:color w:val="006666"/>
          <w:kern w:val="0"/>
          <w:sz w:val="20"/>
          <w:szCs w:val="20"/>
        </w:rPr>
        <w:t>11</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11</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26.740</w:t>
      </w:r>
      <w:r w:rsidRPr="00CF0423">
        <w:rPr>
          <w:rFonts w:ascii="Courier" w:hAnsi="Courier" w:cs="Courier New"/>
          <w:color w:val="333333"/>
          <w:kern w:val="0"/>
          <w:sz w:val="20"/>
          <w:szCs w:val="20"/>
        </w:rPr>
        <w:t xml:space="preserve"> </w:t>
      </w:r>
      <w:r w:rsidRPr="00CF0423">
        <w:rPr>
          <w:rFonts w:ascii="Courier" w:hAnsi="Courier" w:cs="Courier New"/>
          <w:color w:val="006666"/>
          <w:kern w:val="0"/>
          <w:sz w:val="20"/>
          <w:szCs w:val="20"/>
        </w:rPr>
        <w:t>13536</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13787</w:t>
      </w:r>
      <w:r w:rsidRPr="00CF0423">
        <w:rPr>
          <w:rFonts w:ascii="Courier" w:hAnsi="Courier" w:cs="Courier New"/>
          <w:color w:val="333333"/>
          <w:kern w:val="0"/>
          <w:sz w:val="20"/>
          <w:szCs w:val="20"/>
        </w:rPr>
        <w:t>/</w:t>
      </w:r>
      <w:r w:rsidRPr="00CF0423">
        <w:rPr>
          <w:rFonts w:ascii="Courier" w:hAnsi="Courier" w:cs="Courier New"/>
          <w:color w:val="000088"/>
          <w:kern w:val="0"/>
          <w:sz w:val="20"/>
          <w:szCs w:val="20"/>
        </w:rPr>
        <w:t>com</w:t>
      </w:r>
      <w:r w:rsidRPr="00CF0423">
        <w:rPr>
          <w:rFonts w:ascii="Courier" w:hAnsi="Courier" w:cs="Courier New"/>
          <w:color w:val="444444"/>
          <w:kern w:val="0"/>
          <w:sz w:val="20"/>
          <w:szCs w:val="20"/>
        </w:rPr>
        <w:t>.gxz.study</w:t>
      </w:r>
      <w:r w:rsidRPr="00CF0423">
        <w:rPr>
          <w:rFonts w:ascii="Courier" w:hAnsi="Courier" w:cs="Courier New"/>
          <w:color w:val="333333"/>
          <w:kern w:val="0"/>
          <w:sz w:val="20"/>
          <w:szCs w:val="20"/>
        </w:rPr>
        <w:t xml:space="preserve"> D/WorkThread: false,</w:t>
      </w:r>
      <w:r w:rsidRPr="00CF0423">
        <w:rPr>
          <w:rFonts w:ascii="Courier" w:hAnsi="Courier" w:cs="Courier New"/>
          <w:color w:val="006666"/>
          <w:kern w:val="0"/>
          <w:sz w:val="20"/>
          <w:szCs w:val="20"/>
        </w:rPr>
        <w:t>1</w:t>
      </w:r>
    </w:p>
    <w:p w14:paraId="58FDD6F1" w14:textId="77777777" w:rsidR="00CF0423" w:rsidRPr="00CF0423" w:rsidRDefault="00CF0423" w:rsidP="00CF0423">
      <w:pPr>
        <w:widowControl/>
        <w:spacing w:after="264"/>
        <w:jc w:val="left"/>
        <w:rPr>
          <w:rFonts w:ascii="Microsoft YaHei" w:eastAsia="Microsoft YaHei" w:hAnsi="Microsoft YaHei" w:cs="Times New Roman"/>
          <w:color w:val="3F3F3F"/>
          <w:kern w:val="0"/>
          <w:sz w:val="23"/>
          <w:szCs w:val="23"/>
        </w:rPr>
      </w:pPr>
      <w:r w:rsidRPr="00CF0423">
        <w:rPr>
          <w:rFonts w:ascii="Microsoft YaHei" w:eastAsia="Microsoft YaHei" w:hAnsi="Microsoft YaHei" w:cs="Times New Roman" w:hint="eastAsia"/>
          <w:color w:val="3F3F3F"/>
          <w:kern w:val="0"/>
          <w:sz w:val="23"/>
          <w:szCs w:val="23"/>
        </w:rPr>
        <w:t>因此</w:t>
      </w:r>
    </w:p>
    <w:p w14:paraId="1D2BBA6A" w14:textId="77777777" w:rsidR="00CF0423" w:rsidRPr="00CF0423" w:rsidRDefault="00CF0423" w:rsidP="008B146C">
      <w:pPr>
        <w:widowControl/>
        <w:numPr>
          <w:ilvl w:val="0"/>
          <w:numId w:val="107"/>
        </w:numPr>
        <w:spacing w:before="100" w:beforeAutospacing="1" w:after="100" w:afterAutospacing="1"/>
        <w:jc w:val="left"/>
        <w:rPr>
          <w:rFonts w:ascii="Microsoft YaHei" w:eastAsia="Microsoft YaHei" w:hAnsi="Microsoft YaHei" w:cs="Times New Roman"/>
          <w:color w:val="3F3F3F"/>
          <w:kern w:val="0"/>
          <w:sz w:val="23"/>
          <w:szCs w:val="23"/>
        </w:rPr>
      </w:pPr>
      <w:r w:rsidRPr="00CF0423">
        <w:rPr>
          <w:rFonts w:ascii="Microsoft YaHei" w:eastAsia="Microsoft YaHei" w:hAnsi="Microsoft YaHei" w:cs="Times New Roman" w:hint="eastAsia"/>
          <w:color w:val="3F3F3F"/>
          <w:kern w:val="0"/>
          <w:sz w:val="23"/>
          <w:szCs w:val="23"/>
        </w:rPr>
        <w:t>如果我们有耗时的任务处理可以通过HandlerThread获取looper,looper进而构造Handler，然后通过Handler的post(Runnable r)在handleMessage里进行处理耗时处理。</w:t>
      </w:r>
    </w:p>
    <w:p w14:paraId="319B2656" w14:textId="77777777" w:rsidR="00CF0423" w:rsidRPr="00CF0423" w:rsidRDefault="00CF0423" w:rsidP="008B146C">
      <w:pPr>
        <w:widowControl/>
        <w:numPr>
          <w:ilvl w:val="0"/>
          <w:numId w:val="107"/>
        </w:numPr>
        <w:spacing w:before="100" w:beforeAutospacing="1" w:after="100" w:afterAutospacing="1"/>
        <w:jc w:val="left"/>
        <w:rPr>
          <w:rFonts w:ascii="Microsoft YaHei" w:eastAsia="Microsoft YaHei" w:hAnsi="Microsoft YaHei" w:cs="Times New Roman"/>
          <w:color w:val="3F3F3F"/>
          <w:kern w:val="0"/>
          <w:sz w:val="23"/>
          <w:szCs w:val="23"/>
        </w:rPr>
      </w:pPr>
      <w:r w:rsidRPr="00CF0423">
        <w:rPr>
          <w:rFonts w:ascii="Microsoft YaHei" w:eastAsia="Microsoft YaHei" w:hAnsi="Microsoft YaHei" w:cs="Times New Roman" w:hint="eastAsia"/>
          <w:color w:val="3F3F3F"/>
          <w:kern w:val="0"/>
          <w:sz w:val="23"/>
          <w:szCs w:val="23"/>
        </w:rPr>
        <w:lastRenderedPageBreak/>
        <w:t>很方便进行线程间的通信。</w:t>
      </w:r>
    </w:p>
    <w:p w14:paraId="1DC8F7E8" w14:textId="77777777" w:rsidR="00C32BDA" w:rsidRDefault="00C32BDA" w:rsidP="00C32BDA">
      <w:pPr>
        <w:pStyle w:val="2"/>
        <w:spacing w:before="192" w:beforeAutospacing="0" w:after="192" w:afterAutospacing="0" w:line="312" w:lineRule="atLeast"/>
        <w:rPr>
          <w:rFonts w:ascii="Microsoft YaHei" w:eastAsia="Microsoft YaHei" w:hAnsi="Microsoft YaHei"/>
          <w:b w:val="0"/>
          <w:bCs w:val="0"/>
          <w:color w:val="3F3F3F"/>
          <w:sz w:val="51"/>
          <w:szCs w:val="51"/>
        </w:rPr>
      </w:pPr>
      <w:r>
        <w:rPr>
          <w:rFonts w:ascii="Microsoft YaHei" w:eastAsia="Microsoft YaHei" w:hAnsi="Microsoft YaHei" w:hint="eastAsia"/>
          <w:b w:val="0"/>
          <w:bCs w:val="0"/>
          <w:color w:val="3F3F3F"/>
          <w:sz w:val="51"/>
          <w:szCs w:val="51"/>
        </w:rPr>
        <w:t>HandlerThread的源码分析</w:t>
      </w:r>
    </w:p>
    <w:p w14:paraId="41DB4065" w14:textId="77777777" w:rsidR="00C32BDA" w:rsidRDefault="00C32BDA" w:rsidP="008B146C">
      <w:pPr>
        <w:widowControl/>
        <w:numPr>
          <w:ilvl w:val="0"/>
          <w:numId w:val="108"/>
        </w:numPr>
        <w:spacing w:before="100" w:beforeAutospacing="1" w:after="100" w:afterAutospacing="1"/>
        <w:jc w:val="left"/>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原理：HandlerThread其实是extends Thread，内部的run方法调用了Looper.prepare()方法和 Looper.loop()；哈哈，和我们之前写的第一种方法一样。</w:t>
      </w:r>
    </w:p>
    <w:p w14:paraId="1342369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class</w:t>
      </w:r>
      <w:r>
        <w:rPr>
          <w:rStyle w:val="hljs-class"/>
          <w:rFonts w:ascii="Courier" w:hAnsi="Courier"/>
          <w:color w:val="333333"/>
        </w:rPr>
        <w:t xml:space="preserve"> </w:t>
      </w:r>
      <w:r>
        <w:rPr>
          <w:rStyle w:val="hljs-title"/>
          <w:rFonts w:ascii="Courier" w:hAnsi="Courier"/>
          <w:color w:val="660066"/>
        </w:rPr>
        <w:t>HandlerThread</w:t>
      </w:r>
      <w:r>
        <w:rPr>
          <w:rStyle w:val="hljs-class"/>
          <w:rFonts w:ascii="Courier" w:hAnsi="Courier"/>
          <w:color w:val="333333"/>
        </w:rPr>
        <w:t xml:space="preserve"> </w:t>
      </w:r>
      <w:r>
        <w:rPr>
          <w:rStyle w:val="hljs-keyword"/>
          <w:rFonts w:ascii="Courier" w:hAnsi="Courier"/>
          <w:color w:val="000088"/>
        </w:rPr>
        <w:t>extends</w:t>
      </w:r>
      <w:r>
        <w:rPr>
          <w:rStyle w:val="hljs-class"/>
          <w:rFonts w:ascii="Courier" w:hAnsi="Courier"/>
          <w:color w:val="333333"/>
        </w:rPr>
        <w:t xml:space="preserve"> </w:t>
      </w:r>
      <w:r>
        <w:rPr>
          <w:rStyle w:val="hljs-title"/>
          <w:rFonts w:ascii="Courier" w:hAnsi="Courier"/>
          <w:color w:val="660066"/>
        </w:rPr>
        <w:t>Thread</w:t>
      </w:r>
      <w:r>
        <w:rPr>
          <w:rStyle w:val="hljs-class"/>
          <w:rFonts w:ascii="Courier" w:hAnsi="Courier"/>
          <w:color w:val="333333"/>
        </w:rPr>
        <w:t xml:space="preserve"> {</w:t>
      </w:r>
    </w:p>
    <w:p w14:paraId="6E35E94B"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int</w:t>
      </w:r>
      <w:r>
        <w:rPr>
          <w:rStyle w:val="HTML"/>
          <w:rFonts w:ascii="Courier" w:hAnsi="Courier"/>
          <w:color w:val="333333"/>
        </w:rPr>
        <w:t xml:space="preserve"> mPriority;</w:t>
      </w:r>
      <w:r>
        <w:rPr>
          <w:rStyle w:val="hljs-comment"/>
          <w:rFonts w:ascii="Courier" w:hAnsi="Courier"/>
          <w:color w:val="880000"/>
        </w:rPr>
        <w:t>//</w:t>
      </w:r>
      <w:r>
        <w:rPr>
          <w:rStyle w:val="hljs-comment"/>
          <w:rFonts w:ascii="Courier" w:hAnsi="Courier"/>
          <w:color w:val="880000"/>
        </w:rPr>
        <w:t>线程优先级</w:t>
      </w:r>
    </w:p>
    <w:p w14:paraId="2543CE4B"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int</w:t>
      </w:r>
      <w:r>
        <w:rPr>
          <w:rStyle w:val="HTML"/>
          <w:rFonts w:ascii="Courier" w:hAnsi="Courier"/>
          <w:color w:val="333333"/>
        </w:rPr>
        <w:t xml:space="preserve"> mTid = -</w:t>
      </w:r>
      <w:r>
        <w:rPr>
          <w:rStyle w:val="hljs-number"/>
          <w:rFonts w:ascii="Courier" w:hAnsi="Courier"/>
          <w:color w:val="006666"/>
        </w:rPr>
        <w:t>1</w:t>
      </w:r>
      <w:r>
        <w:rPr>
          <w:rStyle w:val="HTML"/>
          <w:rFonts w:ascii="Courier" w:hAnsi="Courier"/>
          <w:color w:val="333333"/>
        </w:rPr>
        <w:t>;</w:t>
      </w:r>
      <w:r>
        <w:rPr>
          <w:rStyle w:val="hljs-comment"/>
          <w:rFonts w:ascii="Courier" w:hAnsi="Courier"/>
          <w:color w:val="880000"/>
        </w:rPr>
        <w:t>//</w:t>
      </w:r>
      <w:r>
        <w:rPr>
          <w:rStyle w:val="hljs-comment"/>
          <w:rFonts w:ascii="Courier" w:hAnsi="Courier"/>
          <w:color w:val="880000"/>
        </w:rPr>
        <w:t>线程</w:t>
      </w:r>
      <w:r>
        <w:rPr>
          <w:rStyle w:val="hljs-comment"/>
          <w:rFonts w:ascii="Courier" w:hAnsi="Courier"/>
          <w:color w:val="880000"/>
        </w:rPr>
        <w:t>id</w:t>
      </w:r>
    </w:p>
    <w:p w14:paraId="354DEA6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Looper mLooper;</w:t>
      </w:r>
      <w:r>
        <w:rPr>
          <w:rStyle w:val="hljs-comment"/>
          <w:rFonts w:ascii="Courier" w:hAnsi="Courier"/>
          <w:color w:val="880000"/>
        </w:rPr>
        <w:t>//Looper</w:t>
      </w:r>
      <w:r>
        <w:rPr>
          <w:rStyle w:val="hljs-comment"/>
          <w:rFonts w:ascii="Courier" w:hAnsi="Courier"/>
          <w:color w:val="880000"/>
        </w:rPr>
        <w:t>对象</w:t>
      </w:r>
    </w:p>
    <w:p w14:paraId="0925BB53"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p>
    <w:p w14:paraId="07900D16"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title"/>
          <w:rFonts w:ascii="Courier" w:hAnsi="Courier"/>
          <w:color w:val="333333"/>
        </w:rPr>
        <w:t>HandlerThread</w:t>
      </w:r>
      <w:r>
        <w:rPr>
          <w:rStyle w:val="HTML"/>
          <w:rFonts w:ascii="Courier" w:hAnsi="Courier"/>
          <w:color w:val="333333"/>
        </w:rPr>
        <w:t>(String name) {</w:t>
      </w:r>
    </w:p>
    <w:p w14:paraId="3C52C5BB"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super</w:t>
      </w:r>
      <w:r>
        <w:rPr>
          <w:rStyle w:val="HTML"/>
          <w:rFonts w:ascii="Courier" w:hAnsi="Courier"/>
          <w:color w:val="333333"/>
        </w:rPr>
        <w:t>(name);</w:t>
      </w:r>
    </w:p>
    <w:p w14:paraId="4E786E60"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lastRenderedPageBreak/>
        <w:t xml:space="preserve">        mPriority = Process.THREAD_PRIORITY_DEFAULT;</w:t>
      </w:r>
    </w:p>
    <w:p w14:paraId="7D2F31B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Fonts w:ascii="Courier" w:hAnsi="Courier"/>
          <w:color w:val="333333"/>
          <w:sz w:val="21"/>
          <w:szCs w:val="21"/>
        </w:rPr>
      </w:pPr>
      <w:r>
        <w:rPr>
          <w:rStyle w:val="HTML"/>
          <w:rFonts w:ascii="Courier" w:hAnsi="Courier"/>
          <w:color w:val="333333"/>
        </w:rPr>
        <w:t xml:space="preserve">    }</w:t>
      </w:r>
    </w:p>
    <w:p w14:paraId="5F5A04F3" w14:textId="77777777" w:rsidR="00C32BDA" w:rsidRDefault="00C32BDA" w:rsidP="008B146C">
      <w:pPr>
        <w:widowControl/>
        <w:numPr>
          <w:ilvl w:val="0"/>
          <w:numId w:val="109"/>
        </w:numPr>
        <w:spacing w:before="100" w:beforeAutospacing="1" w:after="100" w:afterAutospacing="1"/>
        <w:jc w:val="left"/>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对于线程，我们还是主要看run方法，源码很短，直接全部贴了。我们清楚的看到了Looper.prepare和Looper.loop的创建，这里和最开始说的一样。</w:t>
      </w:r>
    </w:p>
    <w:p w14:paraId="1B7CB81E"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annotation"/>
          <w:rFonts w:ascii="Courier" w:hAnsi="Courier"/>
          <w:color w:val="9B859D"/>
        </w:rPr>
        <w:t>@Override</w:t>
      </w:r>
    </w:p>
    <w:p w14:paraId="1AB02893"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void</w:t>
      </w:r>
      <w:r>
        <w:rPr>
          <w:rStyle w:val="HTML"/>
          <w:rFonts w:ascii="Courier" w:hAnsi="Courier"/>
          <w:color w:val="333333"/>
        </w:rPr>
        <w:t xml:space="preserve"> </w:t>
      </w:r>
      <w:r>
        <w:rPr>
          <w:rStyle w:val="hljs-title"/>
          <w:rFonts w:ascii="Courier" w:hAnsi="Courier"/>
          <w:color w:val="333333"/>
        </w:rPr>
        <w:t>run</w:t>
      </w:r>
      <w:r>
        <w:rPr>
          <w:rStyle w:val="HTML"/>
          <w:rFonts w:ascii="Courier" w:hAnsi="Courier"/>
          <w:color w:val="333333"/>
        </w:rPr>
        <w:t>() {</w:t>
      </w:r>
    </w:p>
    <w:p w14:paraId="7311426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mTid = Process.myTid();</w:t>
      </w:r>
    </w:p>
    <w:p w14:paraId="782E442F"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Looper.prepare();</w:t>
      </w:r>
    </w:p>
    <w:p w14:paraId="21FAB131"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w:t>
      </w:r>
      <w:r>
        <w:rPr>
          <w:rStyle w:val="hljs-comment"/>
          <w:rFonts w:ascii="Courier" w:hAnsi="Courier"/>
          <w:color w:val="880000"/>
        </w:rPr>
        <w:t>后面会分析</w:t>
      </w:r>
    </w:p>
    <w:p w14:paraId="296C70DB"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synchronized</w:t>
      </w:r>
      <w:r>
        <w:rPr>
          <w:rStyle w:val="HTML"/>
          <w:rFonts w:ascii="Courier" w:hAnsi="Courier"/>
          <w:color w:val="333333"/>
        </w:rPr>
        <w:t xml:space="preserve"> (</w:t>
      </w:r>
      <w:r>
        <w:rPr>
          <w:rStyle w:val="hljs-keyword"/>
          <w:rFonts w:ascii="Courier" w:hAnsi="Courier"/>
          <w:color w:val="000088"/>
        </w:rPr>
        <w:t>this</w:t>
      </w:r>
      <w:r>
        <w:rPr>
          <w:rStyle w:val="HTML"/>
          <w:rFonts w:ascii="Courier" w:hAnsi="Courier"/>
          <w:color w:val="333333"/>
        </w:rPr>
        <w:t>) {</w:t>
      </w:r>
    </w:p>
    <w:p w14:paraId="4032430C"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mLooper = Looper.myLooper();</w:t>
      </w:r>
    </w:p>
    <w:p w14:paraId="6342F3C1"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notifyAll();</w:t>
      </w:r>
    </w:p>
    <w:p w14:paraId="1A8E2F7F"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lastRenderedPageBreak/>
        <w:t xml:space="preserve">        }</w:t>
      </w:r>
    </w:p>
    <w:p w14:paraId="5BC0E2B1"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Process.setThreadPriority(mPriority);</w:t>
      </w:r>
    </w:p>
    <w:p w14:paraId="11C58C0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onLooperPrepared();</w:t>
      </w:r>
    </w:p>
    <w:p w14:paraId="629A89D7"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Looper.loop();</w:t>
      </w:r>
    </w:p>
    <w:p w14:paraId="5DA6E302"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mTid = -</w:t>
      </w:r>
      <w:r>
        <w:rPr>
          <w:rStyle w:val="hljs-number"/>
          <w:rFonts w:ascii="Courier" w:hAnsi="Courier"/>
          <w:color w:val="006666"/>
        </w:rPr>
        <w:t>1</w:t>
      </w:r>
      <w:r>
        <w:rPr>
          <w:rStyle w:val="HTML"/>
          <w:rFonts w:ascii="Courier" w:hAnsi="Courier"/>
          <w:color w:val="333333"/>
        </w:rPr>
        <w:t>;</w:t>
      </w:r>
    </w:p>
    <w:p w14:paraId="665F9EC3"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Fonts w:ascii="Courier" w:hAnsi="Courier"/>
          <w:color w:val="333333"/>
          <w:sz w:val="21"/>
          <w:szCs w:val="21"/>
        </w:rPr>
      </w:pPr>
      <w:r>
        <w:rPr>
          <w:rStyle w:val="HTML"/>
          <w:rFonts w:ascii="Courier" w:hAnsi="Courier"/>
          <w:color w:val="333333"/>
        </w:rPr>
        <w:t xml:space="preserve">    }</w:t>
      </w:r>
    </w:p>
    <w:p w14:paraId="2D6482EA" w14:textId="77777777" w:rsidR="00C32BDA" w:rsidRDefault="00C32BDA" w:rsidP="00C32BDA">
      <w:pPr>
        <w:pStyle w:val="a4"/>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但是这多了一个onLooperPrepared()方法，这里可以根据名字看出来，当Looper.prepare()创建完后，我们可以做一些初始化的东西，这当然是在子线程里，我们看下这个方法的实现。空实现，如果你要做些初始化的准备工作可以extends HandlerThread重写onLooperPrepared方法即可。</w:t>
      </w:r>
    </w:p>
    <w:p w14:paraId="03FF242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TML"/>
          <w:rFonts w:ascii="Courier" w:hAnsi="Courier"/>
          <w:color w:val="333333"/>
        </w:rPr>
        <w:t xml:space="preserve"> </w:t>
      </w:r>
      <w:r>
        <w:rPr>
          <w:rStyle w:val="hljs-javadoc"/>
          <w:rFonts w:ascii="Courier" w:hAnsi="Courier"/>
          <w:color w:val="880000"/>
        </w:rPr>
        <w:t>/**</w:t>
      </w:r>
    </w:p>
    <w:p w14:paraId="6E1B8BAA"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ljs-javadoc"/>
          <w:rFonts w:ascii="Courier" w:hAnsi="Courier"/>
          <w:color w:val="880000"/>
        </w:rPr>
        <w:t xml:space="preserve">     * Call back method that can be explicitly overridden if needed to execute some</w:t>
      </w:r>
    </w:p>
    <w:p w14:paraId="31C9F73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ljs-javadoc"/>
          <w:rFonts w:ascii="Courier" w:hAnsi="Courier"/>
          <w:color w:val="880000"/>
        </w:rPr>
        <w:t xml:space="preserve">     * setup before Looper loops.</w:t>
      </w:r>
    </w:p>
    <w:p w14:paraId="2C1EAA0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ljs-javadoc"/>
          <w:rFonts w:ascii="Courier" w:hAnsi="Courier"/>
          <w:color w:val="880000"/>
        </w:rPr>
        <w:lastRenderedPageBreak/>
        <w:t xml:space="preserve">     */</w:t>
      </w:r>
    </w:p>
    <w:p w14:paraId="2F6D208A"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protected</w:t>
      </w:r>
      <w:r>
        <w:rPr>
          <w:rStyle w:val="HTML"/>
          <w:rFonts w:ascii="Courier" w:hAnsi="Courier"/>
          <w:color w:val="333333"/>
        </w:rPr>
        <w:t xml:space="preserve"> </w:t>
      </w:r>
      <w:r>
        <w:rPr>
          <w:rStyle w:val="hljs-keyword"/>
          <w:rFonts w:ascii="Courier" w:hAnsi="Courier"/>
          <w:color w:val="000088"/>
        </w:rPr>
        <w:t>void</w:t>
      </w:r>
      <w:r>
        <w:rPr>
          <w:rStyle w:val="HTML"/>
          <w:rFonts w:ascii="Courier" w:hAnsi="Courier"/>
          <w:color w:val="333333"/>
        </w:rPr>
        <w:t xml:space="preserve"> </w:t>
      </w:r>
      <w:r>
        <w:rPr>
          <w:rStyle w:val="hljs-title"/>
          <w:rFonts w:ascii="Courier" w:hAnsi="Courier"/>
          <w:color w:val="333333"/>
        </w:rPr>
        <w:t>onLooperPrepared</w:t>
      </w:r>
      <w:r>
        <w:rPr>
          <w:rStyle w:val="HTML"/>
          <w:rFonts w:ascii="Courier" w:hAnsi="Courier"/>
          <w:color w:val="333333"/>
        </w:rPr>
        <w:t>() {</w:t>
      </w:r>
    </w:p>
    <w:p w14:paraId="088613BF"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Fonts w:ascii="Courier" w:hAnsi="Courier"/>
          <w:color w:val="333333"/>
          <w:sz w:val="21"/>
          <w:szCs w:val="21"/>
        </w:rPr>
      </w:pPr>
      <w:r>
        <w:rPr>
          <w:rStyle w:val="HTML"/>
          <w:rFonts w:ascii="Courier" w:hAnsi="Courier"/>
          <w:color w:val="333333"/>
        </w:rPr>
        <w:t xml:space="preserve">    }</w:t>
      </w:r>
    </w:p>
    <w:p w14:paraId="08C4DB34" w14:textId="77777777" w:rsidR="00C32BDA" w:rsidRDefault="00C32BDA" w:rsidP="008B146C">
      <w:pPr>
        <w:widowControl/>
        <w:numPr>
          <w:ilvl w:val="0"/>
          <w:numId w:val="110"/>
        </w:numPr>
        <w:spacing w:before="100" w:beforeAutospacing="1" w:after="100" w:afterAutospacing="1"/>
        <w:jc w:val="left"/>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退出/结束方法：quit()方法或quitSafely()方法。实际上是调用了looper.quit方法和looper.quitSafely方法，上文中的区别也说到了。</w:t>
      </w:r>
    </w:p>
    <w:p w14:paraId="031A2247"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boolean</w:t>
      </w:r>
      <w:r>
        <w:rPr>
          <w:rStyle w:val="HTML"/>
          <w:rFonts w:ascii="Courier" w:hAnsi="Courier"/>
          <w:color w:val="333333"/>
        </w:rPr>
        <w:t xml:space="preserve"> </w:t>
      </w:r>
      <w:r>
        <w:rPr>
          <w:rStyle w:val="hljs-title"/>
          <w:rFonts w:ascii="Courier" w:hAnsi="Courier"/>
          <w:color w:val="333333"/>
        </w:rPr>
        <w:t>quit</w:t>
      </w:r>
      <w:r>
        <w:rPr>
          <w:rStyle w:val="HTML"/>
          <w:rFonts w:ascii="Courier" w:hAnsi="Courier"/>
          <w:color w:val="333333"/>
        </w:rPr>
        <w:t>() {</w:t>
      </w:r>
    </w:p>
    <w:p w14:paraId="1CA19CBE"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Looper looper = getLooper();</w:t>
      </w:r>
    </w:p>
    <w:p w14:paraId="7F06D92C"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if</w:t>
      </w:r>
      <w:r>
        <w:rPr>
          <w:rStyle w:val="HTML"/>
          <w:rFonts w:ascii="Courier" w:hAnsi="Courier"/>
          <w:color w:val="333333"/>
        </w:rPr>
        <w:t xml:space="preserve"> (looper != </w:t>
      </w:r>
      <w:r>
        <w:rPr>
          <w:rStyle w:val="hljs-keyword"/>
          <w:rFonts w:ascii="Courier" w:hAnsi="Courier"/>
          <w:color w:val="000088"/>
        </w:rPr>
        <w:t>null</w:t>
      </w:r>
      <w:r>
        <w:rPr>
          <w:rStyle w:val="HTML"/>
          <w:rFonts w:ascii="Courier" w:hAnsi="Courier"/>
          <w:color w:val="333333"/>
        </w:rPr>
        <w:t>) {</w:t>
      </w:r>
    </w:p>
    <w:p w14:paraId="44C66E03"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looper.quit();</w:t>
      </w:r>
    </w:p>
    <w:p w14:paraId="0B773AD7"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return</w:t>
      </w:r>
      <w:r>
        <w:rPr>
          <w:rStyle w:val="HTML"/>
          <w:rFonts w:ascii="Courier" w:hAnsi="Courier"/>
          <w:color w:val="333333"/>
        </w:rPr>
        <w:t xml:space="preserve"> </w:t>
      </w:r>
      <w:r>
        <w:rPr>
          <w:rStyle w:val="hljs-keyword"/>
          <w:rFonts w:ascii="Courier" w:hAnsi="Courier"/>
          <w:color w:val="000088"/>
        </w:rPr>
        <w:t>true</w:t>
      </w:r>
      <w:r>
        <w:rPr>
          <w:rStyle w:val="HTML"/>
          <w:rFonts w:ascii="Courier" w:hAnsi="Courier"/>
          <w:color w:val="333333"/>
        </w:rPr>
        <w:t>;</w:t>
      </w:r>
    </w:p>
    <w:p w14:paraId="7819041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p>
    <w:p w14:paraId="72BF238C"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return</w:t>
      </w:r>
      <w:r>
        <w:rPr>
          <w:rStyle w:val="HTML"/>
          <w:rFonts w:ascii="Courier" w:hAnsi="Courier"/>
          <w:color w:val="333333"/>
        </w:rPr>
        <w:t xml:space="preserve"> </w:t>
      </w:r>
      <w:r>
        <w:rPr>
          <w:rStyle w:val="hljs-keyword"/>
          <w:rFonts w:ascii="Courier" w:hAnsi="Courier"/>
          <w:color w:val="000088"/>
        </w:rPr>
        <w:t>false</w:t>
      </w:r>
      <w:r>
        <w:rPr>
          <w:rStyle w:val="HTML"/>
          <w:rFonts w:ascii="Courier" w:hAnsi="Courier"/>
          <w:color w:val="333333"/>
        </w:rPr>
        <w:t>;</w:t>
      </w:r>
    </w:p>
    <w:p w14:paraId="29C3A46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lastRenderedPageBreak/>
        <w:t xml:space="preserve">    }</w:t>
      </w:r>
    </w:p>
    <w:p w14:paraId="5187B91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boolean</w:t>
      </w:r>
      <w:r>
        <w:rPr>
          <w:rStyle w:val="HTML"/>
          <w:rFonts w:ascii="Courier" w:hAnsi="Courier"/>
          <w:color w:val="333333"/>
        </w:rPr>
        <w:t xml:space="preserve"> </w:t>
      </w:r>
      <w:r>
        <w:rPr>
          <w:rStyle w:val="hljs-title"/>
          <w:rFonts w:ascii="Courier" w:hAnsi="Courier"/>
          <w:color w:val="333333"/>
        </w:rPr>
        <w:t>quitSafely</w:t>
      </w:r>
      <w:r>
        <w:rPr>
          <w:rStyle w:val="HTML"/>
          <w:rFonts w:ascii="Courier" w:hAnsi="Courier"/>
          <w:color w:val="333333"/>
        </w:rPr>
        <w:t>() {</w:t>
      </w:r>
    </w:p>
    <w:p w14:paraId="5ED4C33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Looper looper = getLooper();</w:t>
      </w:r>
    </w:p>
    <w:p w14:paraId="23519AE7"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if</w:t>
      </w:r>
      <w:r>
        <w:rPr>
          <w:rStyle w:val="HTML"/>
          <w:rFonts w:ascii="Courier" w:hAnsi="Courier"/>
          <w:color w:val="333333"/>
        </w:rPr>
        <w:t xml:space="preserve"> (looper != </w:t>
      </w:r>
      <w:r>
        <w:rPr>
          <w:rStyle w:val="hljs-keyword"/>
          <w:rFonts w:ascii="Courier" w:hAnsi="Courier"/>
          <w:color w:val="000088"/>
        </w:rPr>
        <w:t>null</w:t>
      </w:r>
      <w:r>
        <w:rPr>
          <w:rStyle w:val="HTML"/>
          <w:rFonts w:ascii="Courier" w:hAnsi="Courier"/>
          <w:color w:val="333333"/>
        </w:rPr>
        <w:t>) {</w:t>
      </w:r>
    </w:p>
    <w:p w14:paraId="0CB050CF"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looper.quitSafely();</w:t>
      </w:r>
    </w:p>
    <w:p w14:paraId="6318D436"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return</w:t>
      </w:r>
      <w:r>
        <w:rPr>
          <w:rStyle w:val="HTML"/>
          <w:rFonts w:ascii="Courier" w:hAnsi="Courier"/>
          <w:color w:val="333333"/>
        </w:rPr>
        <w:t xml:space="preserve"> </w:t>
      </w:r>
      <w:r>
        <w:rPr>
          <w:rStyle w:val="hljs-keyword"/>
          <w:rFonts w:ascii="Courier" w:hAnsi="Courier"/>
          <w:color w:val="000088"/>
        </w:rPr>
        <w:t>true</w:t>
      </w:r>
      <w:r>
        <w:rPr>
          <w:rStyle w:val="HTML"/>
          <w:rFonts w:ascii="Courier" w:hAnsi="Courier"/>
          <w:color w:val="333333"/>
        </w:rPr>
        <w:t>;</w:t>
      </w:r>
    </w:p>
    <w:p w14:paraId="4A92129A"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p>
    <w:p w14:paraId="60E088DE"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return</w:t>
      </w:r>
      <w:r>
        <w:rPr>
          <w:rStyle w:val="HTML"/>
          <w:rFonts w:ascii="Courier" w:hAnsi="Courier"/>
          <w:color w:val="333333"/>
        </w:rPr>
        <w:t xml:space="preserve"> </w:t>
      </w:r>
      <w:r>
        <w:rPr>
          <w:rStyle w:val="hljs-keyword"/>
          <w:rFonts w:ascii="Courier" w:hAnsi="Courier"/>
          <w:color w:val="000088"/>
        </w:rPr>
        <w:t>false</w:t>
      </w:r>
      <w:r>
        <w:rPr>
          <w:rStyle w:val="HTML"/>
          <w:rFonts w:ascii="Courier" w:hAnsi="Courier"/>
          <w:color w:val="333333"/>
        </w:rPr>
        <w:t>;</w:t>
      </w:r>
    </w:p>
    <w:p w14:paraId="20EF8E35"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Fonts w:ascii="Courier" w:hAnsi="Courier"/>
          <w:color w:val="333333"/>
          <w:sz w:val="21"/>
          <w:szCs w:val="21"/>
        </w:rPr>
      </w:pPr>
      <w:r>
        <w:rPr>
          <w:rStyle w:val="HTML"/>
          <w:rFonts w:ascii="Courier" w:hAnsi="Courier"/>
          <w:color w:val="333333"/>
        </w:rPr>
        <w:t xml:space="preserve">    }</w:t>
      </w:r>
    </w:p>
    <w:p w14:paraId="573B3A61" w14:textId="77777777" w:rsidR="00C32BDA" w:rsidRDefault="00C32BDA" w:rsidP="008B146C">
      <w:pPr>
        <w:widowControl/>
        <w:numPr>
          <w:ilvl w:val="0"/>
          <w:numId w:val="111"/>
        </w:numPr>
        <w:spacing w:before="100" w:beforeAutospacing="1" w:after="100" w:afterAutospacing="1"/>
        <w:jc w:val="left"/>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最后还有一点，就是在上面的例子中我们构造Handler的时候传入了Looper,通过HandlerThread的getLooper()，源码如下。这里如果线程没有start活着一些其它原因，该线程没有处于一种存活的状态会返回null，</w:t>
      </w:r>
    </w:p>
    <w:p w14:paraId="163B8BB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TML"/>
          <w:rFonts w:ascii="Courier" w:hAnsi="Courier"/>
          <w:color w:val="333333"/>
        </w:rPr>
        <w:t xml:space="preserve">    </w:t>
      </w:r>
      <w:r>
        <w:rPr>
          <w:rStyle w:val="hljs-javadoc"/>
          <w:rFonts w:ascii="Courier" w:hAnsi="Courier"/>
          <w:color w:val="880000"/>
        </w:rPr>
        <w:t>/**</w:t>
      </w:r>
    </w:p>
    <w:p w14:paraId="056B3CE1"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ljs-javadoc"/>
          <w:rFonts w:ascii="Courier" w:hAnsi="Courier"/>
          <w:color w:val="880000"/>
        </w:rPr>
        <w:lastRenderedPageBreak/>
        <w:t xml:space="preserve">     * This method returns the Looper associated with this thread. If this thread not been started</w:t>
      </w:r>
    </w:p>
    <w:p w14:paraId="7E0B37F6"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ljs-javadoc"/>
          <w:rFonts w:ascii="Courier" w:hAnsi="Courier"/>
          <w:color w:val="880000"/>
        </w:rPr>
        <w:t xml:space="preserve">     * or for any reason is isAlive() returns false, this method will return null. If this thread </w:t>
      </w:r>
    </w:p>
    <w:p w14:paraId="0F6EC95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ljs-javadoc"/>
          <w:rFonts w:ascii="Courier" w:hAnsi="Courier"/>
          <w:color w:val="880000"/>
        </w:rPr>
        <w:t xml:space="preserve">     * has been started, this method will block until the looper has been initialized.  </w:t>
      </w:r>
    </w:p>
    <w:p w14:paraId="282FA4F7"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ljs-javadoc"/>
          <w:rFonts w:ascii="Courier" w:hAnsi="Courier"/>
          <w:color w:val="880000"/>
        </w:rPr>
        <w:t xml:space="preserve">     *</w:t>
      </w:r>
      <w:r>
        <w:rPr>
          <w:rStyle w:val="hljs-javadoctag"/>
          <w:rFonts w:ascii="Courier" w:hAnsi="Courier"/>
          <w:color w:val="660066"/>
        </w:rPr>
        <w:t xml:space="preserve"> @return</w:t>
      </w:r>
      <w:r>
        <w:rPr>
          <w:rStyle w:val="hljs-javadoc"/>
          <w:rFonts w:ascii="Courier" w:hAnsi="Courier"/>
          <w:color w:val="880000"/>
        </w:rPr>
        <w:t xml:space="preserve"> The looper.</w:t>
      </w:r>
    </w:p>
    <w:p w14:paraId="46D869B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ljs-javadoc"/>
          <w:rFonts w:ascii="Courier" w:hAnsi="Courier"/>
          <w:color w:val="880000"/>
        </w:rPr>
        <w:t xml:space="preserve">     */</w:t>
      </w:r>
    </w:p>
    <w:p w14:paraId="775BED4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Looper </w:t>
      </w:r>
      <w:r>
        <w:rPr>
          <w:rStyle w:val="hljs-title"/>
          <w:rFonts w:ascii="Courier" w:hAnsi="Courier"/>
          <w:color w:val="333333"/>
        </w:rPr>
        <w:t>getLooper</w:t>
      </w:r>
      <w:r>
        <w:rPr>
          <w:rStyle w:val="HTML"/>
          <w:rFonts w:ascii="Courier" w:hAnsi="Courier"/>
          <w:color w:val="333333"/>
        </w:rPr>
        <w:t>() {</w:t>
      </w:r>
    </w:p>
    <w:p w14:paraId="1CAB13F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if</w:t>
      </w:r>
      <w:r>
        <w:rPr>
          <w:rStyle w:val="HTML"/>
          <w:rFonts w:ascii="Courier" w:hAnsi="Courier"/>
          <w:color w:val="333333"/>
        </w:rPr>
        <w:t xml:space="preserve"> (!isAlive()) {</w:t>
      </w:r>
    </w:p>
    <w:p w14:paraId="6A2A9E2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return</w:t>
      </w:r>
      <w:r>
        <w:rPr>
          <w:rStyle w:val="HTML"/>
          <w:rFonts w:ascii="Courier" w:hAnsi="Courier"/>
          <w:color w:val="333333"/>
        </w:rPr>
        <w:t xml:space="preserve"> </w:t>
      </w:r>
      <w:r>
        <w:rPr>
          <w:rStyle w:val="hljs-keyword"/>
          <w:rFonts w:ascii="Courier" w:hAnsi="Courier"/>
          <w:color w:val="000088"/>
        </w:rPr>
        <w:t>null</w:t>
      </w:r>
      <w:r>
        <w:rPr>
          <w:rStyle w:val="HTML"/>
          <w:rFonts w:ascii="Courier" w:hAnsi="Courier"/>
          <w:color w:val="333333"/>
        </w:rPr>
        <w:t>;</w:t>
      </w:r>
    </w:p>
    <w:p w14:paraId="00026F27"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p>
    <w:p w14:paraId="786EDFF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p>
    <w:p w14:paraId="5093EF4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 If the thread has been started, wait until the looper has been created.</w:t>
      </w:r>
    </w:p>
    <w:p w14:paraId="564FAD6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synchronized</w:t>
      </w:r>
      <w:r>
        <w:rPr>
          <w:rStyle w:val="HTML"/>
          <w:rFonts w:ascii="Courier" w:hAnsi="Courier"/>
          <w:color w:val="333333"/>
        </w:rPr>
        <w:t xml:space="preserve"> (</w:t>
      </w:r>
      <w:r>
        <w:rPr>
          <w:rStyle w:val="hljs-keyword"/>
          <w:rFonts w:ascii="Courier" w:hAnsi="Courier"/>
          <w:color w:val="000088"/>
        </w:rPr>
        <w:t>this</w:t>
      </w:r>
      <w:r>
        <w:rPr>
          <w:rStyle w:val="HTML"/>
          <w:rFonts w:ascii="Courier" w:hAnsi="Courier"/>
          <w:color w:val="333333"/>
        </w:rPr>
        <w:t>) {</w:t>
      </w:r>
    </w:p>
    <w:p w14:paraId="49BBC86B"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lastRenderedPageBreak/>
        <w:t xml:space="preserve">            </w:t>
      </w:r>
      <w:r>
        <w:rPr>
          <w:rStyle w:val="hljs-keyword"/>
          <w:rFonts w:ascii="Courier" w:hAnsi="Courier"/>
          <w:color w:val="000088"/>
        </w:rPr>
        <w:t>while</w:t>
      </w:r>
      <w:r>
        <w:rPr>
          <w:rStyle w:val="HTML"/>
          <w:rFonts w:ascii="Courier" w:hAnsi="Courier"/>
          <w:color w:val="333333"/>
        </w:rPr>
        <w:t xml:space="preserve"> (isAlive() &amp;&amp; mLooper == </w:t>
      </w:r>
      <w:r>
        <w:rPr>
          <w:rStyle w:val="hljs-keyword"/>
          <w:rFonts w:ascii="Courier" w:hAnsi="Courier"/>
          <w:color w:val="000088"/>
        </w:rPr>
        <w:t>null</w:t>
      </w:r>
      <w:r>
        <w:rPr>
          <w:rStyle w:val="HTML"/>
          <w:rFonts w:ascii="Courier" w:hAnsi="Courier"/>
          <w:color w:val="333333"/>
        </w:rPr>
        <w:t>) {</w:t>
      </w:r>
    </w:p>
    <w:p w14:paraId="44048AB6"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try</w:t>
      </w:r>
      <w:r>
        <w:rPr>
          <w:rStyle w:val="HTML"/>
          <w:rFonts w:ascii="Courier" w:hAnsi="Courier"/>
          <w:color w:val="333333"/>
        </w:rPr>
        <w:t xml:space="preserve"> {</w:t>
      </w:r>
    </w:p>
    <w:p w14:paraId="7D4A39C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wait();</w:t>
      </w:r>
    </w:p>
    <w:p w14:paraId="2397D3C6"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 </w:t>
      </w:r>
      <w:r>
        <w:rPr>
          <w:rStyle w:val="hljs-keyword"/>
          <w:rFonts w:ascii="Courier" w:hAnsi="Courier"/>
          <w:color w:val="000088"/>
        </w:rPr>
        <w:t>catch</w:t>
      </w:r>
      <w:r>
        <w:rPr>
          <w:rStyle w:val="HTML"/>
          <w:rFonts w:ascii="Courier" w:hAnsi="Courier"/>
          <w:color w:val="333333"/>
        </w:rPr>
        <w:t xml:space="preserve"> (InterruptedException e) {</w:t>
      </w:r>
    </w:p>
    <w:p w14:paraId="12A4213C"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p>
    <w:p w14:paraId="3D9BA728"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p>
    <w:p w14:paraId="1768716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p>
    <w:p w14:paraId="1CD2C43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return</w:t>
      </w:r>
      <w:r>
        <w:rPr>
          <w:rStyle w:val="HTML"/>
          <w:rFonts w:ascii="Courier" w:hAnsi="Courier"/>
          <w:color w:val="333333"/>
        </w:rPr>
        <w:t xml:space="preserve"> mLooper;</w:t>
      </w:r>
    </w:p>
    <w:p w14:paraId="5CBE8FB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Fonts w:ascii="Courier" w:hAnsi="Courier"/>
          <w:color w:val="333333"/>
          <w:sz w:val="21"/>
          <w:szCs w:val="21"/>
        </w:rPr>
      </w:pPr>
      <w:r>
        <w:rPr>
          <w:rStyle w:val="HTML"/>
          <w:rFonts w:ascii="Courier" w:hAnsi="Courier"/>
          <w:color w:val="333333"/>
        </w:rPr>
        <w:t xml:space="preserve">    }</w:t>
      </w:r>
    </w:p>
    <w:p w14:paraId="46F061C5" w14:textId="77777777" w:rsidR="00C32BDA" w:rsidRDefault="00C32BDA" w:rsidP="00C32BDA">
      <w:pPr>
        <w:pStyle w:val="a4"/>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该函数有可能阻塞，目的是为了防止获取的looper对象为空，使用了wait方法，并且使用了局部synchronized，锁住了当前的对象，那什么时候唤醒等待呢？当然是初始化完该线程关联looper对象的地方，也就是run方法。也就是你构造完HandlerThread必须调用start方法。对于synchronized和notifyAll和wait一些线程同步处理的操作，可以参考一些资料。</w:t>
      </w:r>
    </w:p>
    <w:p w14:paraId="0EE3A5B3"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lastRenderedPageBreak/>
        <w:t xml:space="preserve"> </w:t>
      </w:r>
      <w:r>
        <w:rPr>
          <w:rStyle w:val="hljs-keyword"/>
          <w:rFonts w:ascii="Courier" w:hAnsi="Courier"/>
          <w:color w:val="000088"/>
        </w:rPr>
        <w:t>synchronized</w:t>
      </w:r>
      <w:r>
        <w:rPr>
          <w:rStyle w:val="HTML"/>
          <w:rFonts w:ascii="Courier" w:hAnsi="Courier"/>
          <w:color w:val="333333"/>
        </w:rPr>
        <w:t xml:space="preserve"> (</w:t>
      </w:r>
      <w:r>
        <w:rPr>
          <w:rStyle w:val="hljs-keyword"/>
          <w:rFonts w:ascii="Courier" w:hAnsi="Courier"/>
          <w:color w:val="000088"/>
        </w:rPr>
        <w:t>this</w:t>
      </w:r>
      <w:r>
        <w:rPr>
          <w:rStyle w:val="HTML"/>
          <w:rFonts w:ascii="Courier" w:hAnsi="Courier"/>
          <w:color w:val="333333"/>
        </w:rPr>
        <w:t>) {</w:t>
      </w:r>
    </w:p>
    <w:p w14:paraId="4E58836B"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mLooper = Looper.myLooper();</w:t>
      </w:r>
    </w:p>
    <w:p w14:paraId="34B66CF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notifyAll();</w:t>
      </w:r>
    </w:p>
    <w:p w14:paraId="557F62C6"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Fonts w:ascii="Courier" w:hAnsi="Courier"/>
          <w:color w:val="333333"/>
          <w:sz w:val="21"/>
          <w:szCs w:val="21"/>
        </w:rPr>
      </w:pPr>
      <w:r>
        <w:rPr>
          <w:rStyle w:val="HTML"/>
          <w:rFonts w:ascii="Courier" w:hAnsi="Courier"/>
          <w:color w:val="333333"/>
        </w:rPr>
        <w:t xml:space="preserve">        }</w:t>
      </w:r>
    </w:p>
    <w:p w14:paraId="06F9DD72" w14:textId="77777777" w:rsidR="00C32BDA" w:rsidRDefault="00C32BDA" w:rsidP="00C32BDA">
      <w:pPr>
        <w:pStyle w:val="2"/>
        <w:spacing w:before="192" w:beforeAutospacing="0" w:after="192" w:afterAutospacing="0" w:line="312" w:lineRule="atLeast"/>
        <w:rPr>
          <w:rFonts w:ascii="Microsoft YaHei" w:eastAsia="Microsoft YaHei" w:hAnsi="Microsoft YaHei"/>
          <w:b w:val="0"/>
          <w:bCs w:val="0"/>
          <w:color w:val="3F3F3F"/>
          <w:sz w:val="51"/>
          <w:szCs w:val="51"/>
        </w:rPr>
      </w:pPr>
      <w:bookmarkStart w:id="5" w:name="t4"/>
      <w:bookmarkEnd w:id="5"/>
      <w:r>
        <w:rPr>
          <w:rFonts w:ascii="Microsoft YaHei" w:eastAsia="Microsoft YaHei" w:hAnsi="Microsoft YaHei" w:hint="eastAsia"/>
          <w:b w:val="0"/>
          <w:bCs w:val="0"/>
          <w:color w:val="3F3F3F"/>
          <w:sz w:val="51"/>
          <w:szCs w:val="51"/>
        </w:rPr>
        <w:t>结束</w:t>
      </w:r>
    </w:p>
    <w:p w14:paraId="3AB10CCC" w14:textId="77777777" w:rsidR="00C32BDA" w:rsidRDefault="00C32BDA" w:rsidP="00C32BDA">
      <w:pPr>
        <w:pStyle w:val="a4"/>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这里我们学习了HandlerThread类的简单用法以及内部源码以及实现原理。</w:t>
      </w:r>
      <w:r>
        <w:rPr>
          <w:rStyle w:val="apple-converted-space"/>
          <w:rFonts w:ascii="Microsoft YaHei" w:eastAsia="Microsoft YaHei" w:hAnsi="Microsoft YaHei" w:hint="eastAsia"/>
          <w:color w:val="3F3F3F"/>
          <w:sz w:val="23"/>
          <w:szCs w:val="23"/>
        </w:rPr>
        <w:t> </w:t>
      </w:r>
      <w:r>
        <w:rPr>
          <w:rFonts w:ascii="Microsoft YaHei" w:eastAsia="Microsoft YaHei" w:hAnsi="Microsoft YaHei" w:hint="eastAsia"/>
          <w:color w:val="3F3F3F"/>
          <w:sz w:val="23"/>
          <w:szCs w:val="23"/>
        </w:rPr>
        <w:br/>
        <w:t>同时也介绍了一些面试必问handler的消息机制。so，当再有面试官问你文章最开始的在一个子线程（工作线程）中怎么使用handler的问题，你可以说下怎么使用，同时最后说一个</w:t>
      </w:r>
      <w:hyperlink r:id="rId197" w:tgtFrame="_blank" w:tooltip="Android知识库" w:history="1">
        <w:r>
          <w:rPr>
            <w:rStyle w:val="a5"/>
            <w:rFonts w:ascii="Microsoft YaHei" w:eastAsia="Microsoft YaHei" w:hAnsi="Microsoft YaHei" w:hint="eastAsia"/>
            <w:b/>
            <w:bCs/>
            <w:color w:val="DF3434"/>
            <w:sz w:val="23"/>
            <w:szCs w:val="23"/>
          </w:rPr>
          <w:t>Android</w:t>
        </w:r>
      </w:hyperlink>
      <w:r>
        <w:rPr>
          <w:rFonts w:ascii="Microsoft YaHei" w:eastAsia="Microsoft YaHei" w:hAnsi="Microsoft YaHei" w:hint="eastAsia"/>
          <w:color w:val="3F3F3F"/>
          <w:sz w:val="23"/>
          <w:szCs w:val="23"/>
        </w:rPr>
        <w:t>提供的类-HandlerThread也很不错哦！！</w:t>
      </w:r>
    </w:p>
    <w:p w14:paraId="3544B24C" w14:textId="77777777" w:rsidR="00C32BDA" w:rsidRDefault="00C32BDA" w:rsidP="00C32BDA">
      <w:pPr>
        <w:pStyle w:val="a4"/>
        <w:spacing w:before="0" w:beforeAutospacing="0" w:after="264" w:afterAutospacing="0"/>
        <w:rPr>
          <w:rFonts w:ascii="Microsoft YaHei" w:eastAsia="Microsoft YaHei" w:hAnsi="Microsoft YaHei"/>
          <w:color w:val="3F3F3F"/>
          <w:sz w:val="23"/>
          <w:szCs w:val="23"/>
        </w:rPr>
      </w:pPr>
    </w:p>
    <w:p w14:paraId="2778CC54" w14:textId="011F1D24" w:rsidR="00C32BDA" w:rsidRDefault="00F50398" w:rsidP="009460D7">
      <w:pPr>
        <w:pStyle w:val="3"/>
      </w:pPr>
      <w:r w:rsidRPr="00F50398">
        <w:rPr>
          <w:rFonts w:hint="eastAsia"/>
        </w:rPr>
        <w:t>AIDL的使用</w:t>
      </w:r>
    </w:p>
    <w:p w14:paraId="410E8841"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1.</w:t>
      </w:r>
      <w:r w:rsidRPr="00F50398">
        <w:rPr>
          <w:rFonts w:ascii="Times" w:hAnsi="Times" w:cs="Times"/>
          <w:color w:val="434343"/>
          <w:kern w:val="0"/>
          <w:sz w:val="21"/>
          <w:szCs w:val="36"/>
        </w:rPr>
        <w:t>在需要分享出信息的软件里面创建</w:t>
      </w:r>
      <w:r w:rsidRPr="00F50398">
        <w:rPr>
          <w:rFonts w:ascii="Times" w:hAnsi="Times" w:cs="Times"/>
          <w:color w:val="434343"/>
          <w:kern w:val="0"/>
          <w:sz w:val="21"/>
          <w:szCs w:val="36"/>
        </w:rPr>
        <w:t>AIDL</w:t>
      </w:r>
      <w:r w:rsidRPr="00F50398">
        <w:rPr>
          <w:rFonts w:ascii="Times" w:hAnsi="Times" w:cs="Times"/>
          <w:color w:val="434343"/>
          <w:kern w:val="0"/>
          <w:sz w:val="21"/>
          <w:szCs w:val="36"/>
        </w:rPr>
        <w:t>文件。</w:t>
      </w:r>
    </w:p>
    <w:p w14:paraId="658E06F1" w14:textId="74DB9948"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noProof/>
          <w:color w:val="434343"/>
          <w:kern w:val="0"/>
          <w:sz w:val="21"/>
          <w:szCs w:val="36"/>
        </w:rPr>
        <w:lastRenderedPageBreak/>
        <w:drawing>
          <wp:inline distT="0" distB="0" distL="0" distR="0" wp14:anchorId="263AB743" wp14:editId="55E2B236">
            <wp:extent cx="8399145" cy="7543800"/>
            <wp:effectExtent l="0" t="0" r="825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8399145" cy="7543800"/>
                    </a:xfrm>
                    <a:prstGeom prst="rect">
                      <a:avLst/>
                    </a:prstGeom>
                    <a:noFill/>
                    <a:ln>
                      <a:noFill/>
                    </a:ln>
                  </pic:spPr>
                </pic:pic>
              </a:graphicData>
            </a:graphic>
          </wp:inline>
        </w:drawing>
      </w:r>
    </w:p>
    <w:p w14:paraId="14AD49E2"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lastRenderedPageBreak/>
        <w:t>之后命令生成一个</w:t>
      </w:r>
      <w:r w:rsidRPr="00F50398">
        <w:rPr>
          <w:rFonts w:ascii="Times" w:hAnsi="Times" w:cs="Times"/>
          <w:color w:val="434343"/>
          <w:kern w:val="0"/>
          <w:sz w:val="21"/>
          <w:szCs w:val="36"/>
        </w:rPr>
        <w:t>XXXX.AIDL</w:t>
      </w:r>
      <w:r w:rsidRPr="00F50398">
        <w:rPr>
          <w:rFonts w:ascii="Times" w:hAnsi="Times" w:cs="Times"/>
          <w:color w:val="434343"/>
          <w:kern w:val="0"/>
          <w:sz w:val="21"/>
          <w:szCs w:val="36"/>
        </w:rPr>
        <w:t>文件</w:t>
      </w:r>
    </w:p>
    <w:p w14:paraId="56F82004"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删掉里面自带的方法。添加自己需要的方法</w:t>
      </w:r>
    </w:p>
    <w:p w14:paraId="07F12D25"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我添加了两个</w:t>
      </w:r>
      <w:r w:rsidRPr="00F50398">
        <w:rPr>
          <w:rFonts w:ascii="Times" w:hAnsi="Times" w:cs="Times"/>
          <w:color w:val="434343"/>
          <w:kern w:val="0"/>
          <w:sz w:val="21"/>
          <w:szCs w:val="36"/>
        </w:rPr>
        <w:t>String</w:t>
      </w:r>
      <w:r w:rsidRPr="00F50398">
        <w:rPr>
          <w:rFonts w:ascii="Times" w:hAnsi="Times" w:cs="Times"/>
          <w:color w:val="434343"/>
          <w:kern w:val="0"/>
          <w:sz w:val="21"/>
          <w:szCs w:val="36"/>
        </w:rPr>
        <w:t>的方法</w:t>
      </w:r>
      <w:r w:rsidRPr="00F50398">
        <w:rPr>
          <w:rFonts w:ascii="Times" w:hAnsi="Times" w:cs="Times"/>
          <w:color w:val="434343"/>
          <w:kern w:val="0"/>
          <w:sz w:val="21"/>
          <w:szCs w:val="36"/>
        </w:rPr>
        <w:t xml:space="preserve"> </w:t>
      </w:r>
      <w:r w:rsidRPr="00F50398">
        <w:rPr>
          <w:rFonts w:ascii="Times" w:hAnsi="Times" w:cs="Times"/>
          <w:color w:val="434343"/>
          <w:kern w:val="0"/>
          <w:sz w:val="21"/>
          <w:szCs w:val="36"/>
        </w:rPr>
        <w:t>一个用来获取</w:t>
      </w:r>
      <w:r w:rsidRPr="00F50398">
        <w:rPr>
          <w:rFonts w:ascii="Times" w:hAnsi="Times" w:cs="Times"/>
          <w:color w:val="434343"/>
          <w:kern w:val="0"/>
          <w:sz w:val="21"/>
          <w:szCs w:val="36"/>
        </w:rPr>
        <w:t xml:space="preserve">name </w:t>
      </w:r>
      <w:r w:rsidRPr="00F50398">
        <w:rPr>
          <w:rFonts w:ascii="Times" w:hAnsi="Times" w:cs="Times"/>
          <w:color w:val="434343"/>
          <w:kern w:val="0"/>
          <w:sz w:val="21"/>
          <w:szCs w:val="36"/>
        </w:rPr>
        <w:t>一个用来获取</w:t>
      </w:r>
      <w:r w:rsidRPr="00F50398">
        <w:rPr>
          <w:rFonts w:ascii="Times" w:hAnsi="Times" w:cs="Times"/>
          <w:color w:val="434343"/>
          <w:kern w:val="0"/>
          <w:sz w:val="21"/>
          <w:szCs w:val="36"/>
        </w:rPr>
        <w:t>pwd</w:t>
      </w:r>
    </w:p>
    <w:p w14:paraId="4A5DA94D"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0634C60B"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b/>
          <w:bCs/>
          <w:color w:val="B3B3B3"/>
          <w:kern w:val="0"/>
          <w:sz w:val="10"/>
          <w:szCs w:val="18"/>
        </w:rPr>
        <w:t>[java]</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view plain</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copy</w:t>
      </w:r>
    </w:p>
    <w:p w14:paraId="319E4A05"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p>
    <w:p w14:paraId="208A7A3C"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color w:val="1374C4"/>
          <w:kern w:val="0"/>
          <w:sz w:val="10"/>
          <w:szCs w:val="18"/>
        </w:rPr>
        <w:t>print?</w:t>
      </w:r>
    </w:p>
    <w:p w14:paraId="7B801028" w14:textId="77777777" w:rsidR="00F50398" w:rsidRPr="00F50398" w:rsidRDefault="00F50398" w:rsidP="00F50398">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b/>
          <w:bCs/>
          <w:color w:val="0A5287"/>
          <w:kern w:val="0"/>
          <w:sz w:val="16"/>
        </w:rPr>
        <w:t>interface</w:t>
      </w:r>
      <w:r w:rsidRPr="00F50398">
        <w:rPr>
          <w:rFonts w:ascii="Courier New" w:hAnsi="Courier New" w:cs="Courier New"/>
          <w:color w:val="4A4A4A"/>
          <w:kern w:val="0"/>
          <w:sz w:val="16"/>
        </w:rPr>
        <w:t> GetInformationManager {  </w:t>
      </w:r>
    </w:p>
    <w:p w14:paraId="7AF8CFDB" w14:textId="77777777" w:rsidR="00F50398" w:rsidRPr="00F50398" w:rsidRDefault="00F50398" w:rsidP="00F50398">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364AF22E" w14:textId="77777777" w:rsidR="00F50398" w:rsidRPr="00F50398" w:rsidRDefault="00F50398" w:rsidP="00F50398">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String getName(String packname);  </w:t>
      </w:r>
    </w:p>
    <w:p w14:paraId="74399EA8" w14:textId="77777777" w:rsidR="00F50398" w:rsidRPr="00F50398" w:rsidRDefault="00F50398" w:rsidP="00F50398">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61888BF7" w14:textId="77777777" w:rsidR="00F50398" w:rsidRPr="00F50398" w:rsidRDefault="00F50398" w:rsidP="00F50398">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String getPwd(String packname);  </w:t>
      </w:r>
    </w:p>
    <w:p w14:paraId="4E6E632A" w14:textId="77777777" w:rsidR="00F50398" w:rsidRPr="00F50398" w:rsidRDefault="00F50398" w:rsidP="00F50398">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7BDF1354"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我里面要求传参数</w:t>
      </w:r>
      <w:r w:rsidRPr="00F50398">
        <w:rPr>
          <w:rFonts w:ascii="Times" w:hAnsi="Times" w:cs="Times"/>
          <w:color w:val="434343"/>
          <w:kern w:val="0"/>
          <w:sz w:val="21"/>
          <w:szCs w:val="36"/>
        </w:rPr>
        <w:t xml:space="preserve"> </w:t>
      </w:r>
      <w:r w:rsidRPr="00F50398">
        <w:rPr>
          <w:rFonts w:ascii="Times" w:hAnsi="Times" w:cs="Times"/>
          <w:color w:val="434343"/>
          <w:kern w:val="0"/>
          <w:sz w:val="21"/>
          <w:szCs w:val="36"/>
        </w:rPr>
        <w:t>是为了做一些判断而已，用来判断允许哪些第三方软件可以访问我的数据</w:t>
      </w:r>
    </w:p>
    <w:p w14:paraId="37F56BE3"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5D38AC5E"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这之后</w:t>
      </w:r>
      <w:r w:rsidRPr="00F50398">
        <w:rPr>
          <w:rFonts w:ascii="Times" w:hAnsi="Times" w:cs="Times"/>
          <w:color w:val="FB0007"/>
          <w:kern w:val="0"/>
          <w:sz w:val="21"/>
          <w:szCs w:val="36"/>
        </w:rPr>
        <w:t>请</w:t>
      </w:r>
      <w:r w:rsidRPr="00F50398">
        <w:rPr>
          <w:rFonts w:ascii="Times" w:hAnsi="Times" w:cs="Times"/>
          <w:color w:val="FB0007"/>
          <w:kern w:val="0"/>
          <w:sz w:val="21"/>
          <w:szCs w:val="36"/>
        </w:rPr>
        <w:t>clean</w:t>
      </w:r>
      <w:r w:rsidRPr="00F50398">
        <w:rPr>
          <w:rFonts w:ascii="Times" w:hAnsi="Times" w:cs="Times"/>
          <w:color w:val="FB0007"/>
          <w:kern w:val="0"/>
          <w:sz w:val="21"/>
          <w:szCs w:val="36"/>
        </w:rPr>
        <w:t>或者</w:t>
      </w:r>
      <w:r w:rsidRPr="00F50398">
        <w:rPr>
          <w:rFonts w:ascii="Times" w:hAnsi="Times" w:cs="Times"/>
          <w:color w:val="FB0007"/>
          <w:kern w:val="0"/>
          <w:sz w:val="21"/>
          <w:szCs w:val="36"/>
        </w:rPr>
        <w:t>rebuild</w:t>
      </w:r>
      <w:r w:rsidRPr="00F50398">
        <w:rPr>
          <w:rFonts w:ascii="Times" w:hAnsi="Times" w:cs="Times"/>
          <w:color w:val="FB0007"/>
          <w:kern w:val="0"/>
          <w:sz w:val="21"/>
          <w:szCs w:val="36"/>
        </w:rPr>
        <w:t>你的项目，为了让</w:t>
      </w:r>
      <w:r w:rsidRPr="00F50398">
        <w:rPr>
          <w:rFonts w:ascii="Times" w:hAnsi="Times" w:cs="Times"/>
          <w:color w:val="FB0007"/>
          <w:kern w:val="0"/>
          <w:sz w:val="21"/>
          <w:szCs w:val="36"/>
        </w:rPr>
        <w:t>AS</w:t>
      </w:r>
      <w:r w:rsidRPr="00F50398">
        <w:rPr>
          <w:rFonts w:ascii="Times" w:hAnsi="Times" w:cs="Times"/>
          <w:color w:val="FB0007"/>
          <w:kern w:val="0"/>
          <w:sz w:val="21"/>
          <w:szCs w:val="36"/>
        </w:rPr>
        <w:t>生成相对应的</w:t>
      </w:r>
      <w:hyperlink r:id="rId199" w:history="1">
        <w:r w:rsidRPr="00F50398">
          <w:rPr>
            <w:rFonts w:ascii="Times" w:hAnsi="Times" w:cs="Times"/>
            <w:b/>
            <w:bCs/>
            <w:color w:val="D41D28"/>
            <w:kern w:val="0"/>
            <w:sz w:val="21"/>
            <w:szCs w:val="36"/>
          </w:rPr>
          <w:t>Java</w:t>
        </w:r>
      </w:hyperlink>
      <w:r w:rsidRPr="00F50398">
        <w:rPr>
          <w:rFonts w:ascii="Times" w:hAnsi="Times" w:cs="Times"/>
          <w:color w:val="FB0007"/>
          <w:kern w:val="0"/>
          <w:sz w:val="21"/>
          <w:szCs w:val="36"/>
        </w:rPr>
        <w:t>文件</w:t>
      </w:r>
    </w:p>
    <w:p w14:paraId="6239883C"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没错之后再进行下一步。</w:t>
      </w:r>
    </w:p>
    <w:p w14:paraId="542C49D3"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生成的位置如下</w:t>
      </w:r>
    </w:p>
    <w:p w14:paraId="4219104C" w14:textId="1DB9400C"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noProof/>
          <w:color w:val="434343"/>
          <w:kern w:val="0"/>
          <w:sz w:val="21"/>
          <w:szCs w:val="36"/>
        </w:rPr>
        <w:lastRenderedPageBreak/>
        <w:drawing>
          <wp:inline distT="0" distB="0" distL="0" distR="0" wp14:anchorId="35954AE0" wp14:editId="23BCD161">
            <wp:extent cx="3242945" cy="5308600"/>
            <wp:effectExtent l="0" t="0" r="825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242945" cy="5308600"/>
                    </a:xfrm>
                    <a:prstGeom prst="rect">
                      <a:avLst/>
                    </a:prstGeom>
                    <a:noFill/>
                    <a:ln>
                      <a:noFill/>
                    </a:ln>
                  </pic:spPr>
                </pic:pic>
              </a:graphicData>
            </a:graphic>
          </wp:inline>
        </w:drawing>
      </w:r>
    </w:p>
    <w:p w14:paraId="56931BFC"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64A56D5C"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2.</w:t>
      </w:r>
      <w:r w:rsidRPr="00F50398">
        <w:rPr>
          <w:rFonts w:ascii="Times" w:hAnsi="Times" w:cs="Times"/>
          <w:color w:val="434343"/>
          <w:kern w:val="0"/>
          <w:sz w:val="21"/>
          <w:szCs w:val="36"/>
        </w:rPr>
        <w:t>创建一个自己的服务来实现</w:t>
      </w:r>
      <w:r w:rsidRPr="00F50398">
        <w:rPr>
          <w:rFonts w:ascii="Times" w:hAnsi="Times" w:cs="Times"/>
          <w:color w:val="434343"/>
          <w:kern w:val="0"/>
          <w:sz w:val="21"/>
          <w:szCs w:val="36"/>
        </w:rPr>
        <w:t>AIDL</w:t>
      </w:r>
      <w:r w:rsidRPr="00F50398">
        <w:rPr>
          <w:rFonts w:ascii="Times" w:hAnsi="Times" w:cs="Times"/>
          <w:color w:val="434343"/>
          <w:kern w:val="0"/>
          <w:sz w:val="21"/>
          <w:szCs w:val="36"/>
        </w:rPr>
        <w:t>的方法</w:t>
      </w:r>
    </w:p>
    <w:p w14:paraId="396141F5"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代码：</w:t>
      </w:r>
    </w:p>
    <w:p w14:paraId="632C1E2E"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2E8EC42C"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b/>
          <w:bCs/>
          <w:color w:val="B3B3B3"/>
          <w:kern w:val="0"/>
          <w:sz w:val="10"/>
          <w:szCs w:val="18"/>
        </w:rPr>
        <w:t>[java]</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view plain</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copy</w:t>
      </w:r>
    </w:p>
    <w:p w14:paraId="36089052"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p>
    <w:p w14:paraId="01956672"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color w:val="1374C4"/>
          <w:kern w:val="0"/>
          <w:sz w:val="10"/>
          <w:szCs w:val="18"/>
        </w:rPr>
        <w:t>print?</w:t>
      </w:r>
    </w:p>
    <w:p w14:paraId="5B87CFEC"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0F7201"/>
          <w:kern w:val="0"/>
          <w:sz w:val="16"/>
        </w:rPr>
        <w:t>/**</w:t>
      </w:r>
      <w:r w:rsidRPr="00F50398">
        <w:rPr>
          <w:rFonts w:ascii="Courier New" w:hAnsi="Courier New" w:cs="Courier New"/>
          <w:color w:val="4A4A4A"/>
          <w:kern w:val="0"/>
          <w:sz w:val="16"/>
        </w:rPr>
        <w:t> </w:t>
      </w:r>
    </w:p>
    <w:p w14:paraId="04406688"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0F7201"/>
          <w:kern w:val="0"/>
          <w:sz w:val="16"/>
        </w:rPr>
        <w:t> * Created by Administrator on 2016/11/2.</w:t>
      </w:r>
      <w:r w:rsidRPr="00F50398">
        <w:rPr>
          <w:rFonts w:ascii="Courier New" w:hAnsi="Courier New" w:cs="Courier New"/>
          <w:color w:val="4A4A4A"/>
          <w:kern w:val="0"/>
          <w:sz w:val="16"/>
        </w:rPr>
        <w:t> </w:t>
      </w:r>
    </w:p>
    <w:p w14:paraId="35AA2D86"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0F7201"/>
          <w:kern w:val="0"/>
          <w:sz w:val="16"/>
        </w:rPr>
        <w:t> */</w:t>
      </w:r>
      <w:r w:rsidRPr="00F50398">
        <w:rPr>
          <w:rFonts w:ascii="Courier New" w:hAnsi="Courier New" w:cs="Courier New"/>
          <w:color w:val="4A4A4A"/>
          <w:kern w:val="0"/>
          <w:sz w:val="16"/>
        </w:rPr>
        <w:t>  </w:t>
      </w:r>
    </w:p>
    <w:p w14:paraId="5CA13768"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class</w:t>
      </w:r>
      <w:r w:rsidRPr="00F50398">
        <w:rPr>
          <w:rFonts w:ascii="Courier New" w:hAnsi="Courier New" w:cs="Courier New"/>
          <w:color w:val="4A4A4A"/>
          <w:kern w:val="0"/>
          <w:sz w:val="16"/>
        </w:rPr>
        <w:t> GIMService </w:t>
      </w:r>
      <w:r w:rsidRPr="00F50398">
        <w:rPr>
          <w:rFonts w:ascii="Courier New" w:hAnsi="Courier New" w:cs="Courier New"/>
          <w:b/>
          <w:bCs/>
          <w:color w:val="0A5287"/>
          <w:kern w:val="0"/>
          <w:sz w:val="16"/>
        </w:rPr>
        <w:t>extends</w:t>
      </w:r>
      <w:r w:rsidRPr="00F50398">
        <w:rPr>
          <w:rFonts w:ascii="Courier New" w:hAnsi="Courier New" w:cs="Courier New"/>
          <w:color w:val="4A4A4A"/>
          <w:kern w:val="0"/>
          <w:sz w:val="16"/>
        </w:rPr>
        <w:t> Service{  </w:t>
      </w:r>
    </w:p>
    <w:p w14:paraId="2FD786CB"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7A5AF6CE"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private</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final</w:t>
      </w:r>
      <w:r w:rsidRPr="00F50398">
        <w:rPr>
          <w:rFonts w:ascii="Courier New" w:hAnsi="Courier New" w:cs="Courier New"/>
          <w:color w:val="4A4A4A"/>
          <w:kern w:val="0"/>
          <w:sz w:val="16"/>
        </w:rPr>
        <w:t> GetInformationManager.Stub manager = </w:t>
      </w:r>
      <w:r w:rsidRPr="00F50398">
        <w:rPr>
          <w:rFonts w:ascii="Courier New" w:hAnsi="Courier New" w:cs="Courier New"/>
          <w:b/>
          <w:bCs/>
          <w:color w:val="0A5287"/>
          <w:kern w:val="0"/>
          <w:sz w:val="16"/>
        </w:rPr>
        <w:t>new</w:t>
      </w:r>
      <w:r w:rsidRPr="00F50398">
        <w:rPr>
          <w:rFonts w:ascii="Courier New" w:hAnsi="Courier New" w:cs="Courier New"/>
          <w:color w:val="4A4A4A"/>
          <w:kern w:val="0"/>
          <w:sz w:val="16"/>
        </w:rPr>
        <w:t> GetInformationManager.Stub() {  </w:t>
      </w:r>
    </w:p>
    <w:p w14:paraId="0EBB2D9B"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3DD15505"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String getName(String packname) </w:t>
      </w:r>
      <w:r w:rsidRPr="00F50398">
        <w:rPr>
          <w:rFonts w:ascii="Courier New" w:hAnsi="Courier New" w:cs="Courier New"/>
          <w:b/>
          <w:bCs/>
          <w:color w:val="0A5287"/>
          <w:kern w:val="0"/>
          <w:sz w:val="16"/>
        </w:rPr>
        <w:t>throws</w:t>
      </w:r>
      <w:r w:rsidRPr="00F50398">
        <w:rPr>
          <w:rFonts w:ascii="Courier New" w:hAnsi="Courier New" w:cs="Courier New"/>
          <w:color w:val="4A4A4A"/>
          <w:kern w:val="0"/>
          <w:sz w:val="16"/>
        </w:rPr>
        <w:t> RemoteException {  </w:t>
      </w:r>
    </w:p>
    <w:p w14:paraId="22B7861F"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return</w:t>
      </w:r>
      <w:r w:rsidRPr="00F50398">
        <w:rPr>
          <w:rFonts w:ascii="Courier New" w:hAnsi="Courier New" w:cs="Courier New"/>
          <w:color w:val="4A4A4A"/>
          <w:kern w:val="0"/>
          <w:sz w:val="16"/>
        </w:rPr>
        <w:t> Tools.username;  </w:t>
      </w:r>
    </w:p>
    <w:p w14:paraId="75A11CEA"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40DF2C0D"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4CA9D00E"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299F810E"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lastRenderedPageBreak/>
        <w:t>        </w:t>
      </w: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String getPwd(String packname) </w:t>
      </w:r>
      <w:r w:rsidRPr="00F50398">
        <w:rPr>
          <w:rFonts w:ascii="Courier New" w:hAnsi="Courier New" w:cs="Courier New"/>
          <w:b/>
          <w:bCs/>
          <w:color w:val="0A5287"/>
          <w:kern w:val="0"/>
          <w:sz w:val="16"/>
        </w:rPr>
        <w:t>throws</w:t>
      </w:r>
      <w:r w:rsidRPr="00F50398">
        <w:rPr>
          <w:rFonts w:ascii="Courier New" w:hAnsi="Courier New" w:cs="Courier New"/>
          <w:color w:val="4A4A4A"/>
          <w:kern w:val="0"/>
          <w:sz w:val="16"/>
        </w:rPr>
        <w:t> RemoteException {  </w:t>
      </w:r>
    </w:p>
    <w:p w14:paraId="6726B300"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return</w:t>
      </w:r>
      <w:r w:rsidRPr="00F50398">
        <w:rPr>
          <w:rFonts w:ascii="Courier New" w:hAnsi="Courier New" w:cs="Courier New"/>
          <w:color w:val="4A4A4A"/>
          <w:kern w:val="0"/>
          <w:sz w:val="16"/>
        </w:rPr>
        <w:t> Tools.userpwd;  </w:t>
      </w:r>
    </w:p>
    <w:p w14:paraId="52ADFAB0"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77771D28"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2FA684F6"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2247ADE8"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@Nullable</w:t>
      </w:r>
      <w:r w:rsidRPr="00F50398">
        <w:rPr>
          <w:rFonts w:ascii="Courier New" w:hAnsi="Courier New" w:cs="Courier New"/>
          <w:color w:val="4A4A4A"/>
          <w:kern w:val="0"/>
          <w:sz w:val="16"/>
        </w:rPr>
        <w:t>  </w:t>
      </w:r>
    </w:p>
    <w:p w14:paraId="32E75D45"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70F1FE8C"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IBinder onBind(Intent intent) {  </w:t>
      </w:r>
    </w:p>
    <w:p w14:paraId="0EBF42F0"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5A77B140"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return</w:t>
      </w:r>
      <w:r w:rsidRPr="00F50398">
        <w:rPr>
          <w:rFonts w:ascii="Courier New" w:hAnsi="Courier New" w:cs="Courier New"/>
          <w:color w:val="4A4A4A"/>
          <w:kern w:val="0"/>
          <w:sz w:val="16"/>
        </w:rPr>
        <w:t> manager;  </w:t>
      </w:r>
    </w:p>
    <w:p w14:paraId="3CD7C9B4"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3D61D5FB"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6D5AE4FC"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由于测试，我就没在</w:t>
      </w:r>
      <w:r w:rsidRPr="00F50398">
        <w:rPr>
          <w:rFonts w:ascii="Times" w:hAnsi="Times" w:cs="Times"/>
          <w:color w:val="434343"/>
          <w:kern w:val="0"/>
          <w:sz w:val="21"/>
          <w:szCs w:val="36"/>
        </w:rPr>
        <w:t>get</w:t>
      </w:r>
      <w:r w:rsidRPr="00F50398">
        <w:rPr>
          <w:rFonts w:ascii="Times" w:hAnsi="Times" w:cs="Times"/>
          <w:color w:val="434343"/>
          <w:kern w:val="0"/>
          <w:sz w:val="21"/>
          <w:szCs w:val="36"/>
        </w:rPr>
        <w:t>的两个方法里面添加判定。</w:t>
      </w:r>
    </w:p>
    <w:p w14:paraId="530F797A"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13B426BF"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3.</w:t>
      </w:r>
      <w:r w:rsidRPr="00F50398">
        <w:rPr>
          <w:rFonts w:ascii="Times" w:hAnsi="Times" w:cs="Times"/>
          <w:color w:val="434343"/>
          <w:kern w:val="0"/>
          <w:sz w:val="21"/>
          <w:szCs w:val="36"/>
        </w:rPr>
        <w:t>在</w:t>
      </w:r>
      <w:r w:rsidRPr="00F50398">
        <w:rPr>
          <w:rFonts w:ascii="Times" w:hAnsi="Times" w:cs="Times"/>
          <w:color w:val="434343"/>
          <w:kern w:val="0"/>
          <w:sz w:val="21"/>
          <w:szCs w:val="36"/>
        </w:rPr>
        <w:t>AndroidManifest.xml</w:t>
      </w:r>
      <w:r w:rsidRPr="00F50398">
        <w:rPr>
          <w:rFonts w:ascii="Times" w:hAnsi="Times" w:cs="Times"/>
          <w:color w:val="434343"/>
          <w:kern w:val="0"/>
          <w:sz w:val="21"/>
          <w:szCs w:val="36"/>
        </w:rPr>
        <w:t>文件里面添加服务即可</w:t>
      </w:r>
    </w:p>
    <w:p w14:paraId="013F36AC"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代码：</w:t>
      </w:r>
    </w:p>
    <w:p w14:paraId="71210A52"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1B95E194"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b/>
          <w:bCs/>
          <w:color w:val="B3B3B3"/>
          <w:kern w:val="0"/>
          <w:sz w:val="10"/>
          <w:szCs w:val="18"/>
        </w:rPr>
        <w:t>[java]</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view plain</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copy</w:t>
      </w:r>
    </w:p>
    <w:p w14:paraId="5FFBBE75"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p>
    <w:p w14:paraId="57C68A96"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color w:val="1374C4"/>
          <w:kern w:val="0"/>
          <w:sz w:val="10"/>
          <w:szCs w:val="18"/>
        </w:rPr>
        <w:lastRenderedPageBreak/>
        <w:t>print?</w:t>
      </w:r>
    </w:p>
    <w:p w14:paraId="76BF6E89"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&lt;service  </w:t>
      </w:r>
    </w:p>
    <w:p w14:paraId="29007A01"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android:name=</w:t>
      </w:r>
      <w:r w:rsidRPr="00F50398">
        <w:rPr>
          <w:rFonts w:ascii="Courier New" w:hAnsi="Courier New" w:cs="Courier New"/>
          <w:color w:val="0000FF"/>
          <w:kern w:val="0"/>
          <w:sz w:val="16"/>
        </w:rPr>
        <w:t>"com.ffcs.aidl.GIMService"</w:t>
      </w:r>
      <w:r w:rsidRPr="00F50398">
        <w:rPr>
          <w:rFonts w:ascii="Courier New" w:hAnsi="Courier New" w:cs="Courier New"/>
          <w:color w:val="4A4A4A"/>
          <w:kern w:val="0"/>
          <w:sz w:val="16"/>
        </w:rPr>
        <w:t>  </w:t>
      </w:r>
    </w:p>
    <w:p w14:paraId="12553223"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android:enabled=</w:t>
      </w:r>
      <w:r w:rsidRPr="00F50398">
        <w:rPr>
          <w:rFonts w:ascii="Courier New" w:hAnsi="Courier New" w:cs="Courier New"/>
          <w:color w:val="0000FF"/>
          <w:kern w:val="0"/>
          <w:sz w:val="16"/>
        </w:rPr>
        <w:t>"true"</w:t>
      </w:r>
      <w:r w:rsidRPr="00F50398">
        <w:rPr>
          <w:rFonts w:ascii="Courier New" w:hAnsi="Courier New" w:cs="Courier New"/>
          <w:color w:val="4A4A4A"/>
          <w:kern w:val="0"/>
          <w:sz w:val="16"/>
        </w:rPr>
        <w:t>  </w:t>
      </w:r>
    </w:p>
    <w:p w14:paraId="69711DE9"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android:exported=</w:t>
      </w:r>
      <w:r w:rsidRPr="00F50398">
        <w:rPr>
          <w:rFonts w:ascii="Courier New" w:hAnsi="Courier New" w:cs="Courier New"/>
          <w:color w:val="0000FF"/>
          <w:kern w:val="0"/>
          <w:sz w:val="16"/>
        </w:rPr>
        <w:t>"true"</w:t>
      </w:r>
      <w:r w:rsidRPr="00F50398">
        <w:rPr>
          <w:rFonts w:ascii="Courier New" w:hAnsi="Courier New" w:cs="Courier New"/>
          <w:color w:val="4A4A4A"/>
          <w:kern w:val="0"/>
          <w:sz w:val="16"/>
        </w:rPr>
        <w:t>&gt;  </w:t>
      </w:r>
    </w:p>
    <w:p w14:paraId="33957280"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&lt;intent-filter&gt;  </w:t>
      </w:r>
    </w:p>
    <w:p w14:paraId="07565FD6"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&lt;action android:name=</w:t>
      </w:r>
      <w:r w:rsidRPr="00F50398">
        <w:rPr>
          <w:rFonts w:ascii="Courier New" w:hAnsi="Courier New" w:cs="Courier New"/>
          <w:color w:val="0000FF"/>
          <w:kern w:val="0"/>
          <w:sz w:val="16"/>
        </w:rPr>
        <w:t>"android.intent.action.GIMService"</w:t>
      </w:r>
      <w:r w:rsidRPr="00F50398">
        <w:rPr>
          <w:rFonts w:ascii="Courier New" w:hAnsi="Courier New" w:cs="Courier New"/>
          <w:color w:val="4A4A4A"/>
          <w:kern w:val="0"/>
          <w:sz w:val="16"/>
        </w:rPr>
        <w:t> /&gt;  </w:t>
      </w:r>
    </w:p>
    <w:p w14:paraId="17A74539"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&lt;/intent-filter&gt;  </w:t>
      </w:r>
    </w:p>
    <w:p w14:paraId="07176331"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&lt;/service&gt;  </w:t>
      </w:r>
    </w:p>
    <w:p w14:paraId="27450D38"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0"/>
          <w:szCs w:val="30"/>
        </w:rPr>
        <w:t>至此，自己的软件</w:t>
      </w:r>
      <w:r w:rsidRPr="00F50398">
        <w:rPr>
          <w:rFonts w:ascii="Times" w:hAnsi="Times" w:cs="Times"/>
          <w:color w:val="434343"/>
          <w:kern w:val="0"/>
          <w:sz w:val="20"/>
          <w:szCs w:val="30"/>
        </w:rPr>
        <w:t xml:space="preserve"> </w:t>
      </w:r>
      <w:r w:rsidRPr="00F50398">
        <w:rPr>
          <w:rFonts w:ascii="Times" w:hAnsi="Times" w:cs="Times"/>
          <w:color w:val="434343"/>
          <w:kern w:val="0"/>
          <w:sz w:val="20"/>
          <w:szCs w:val="30"/>
        </w:rPr>
        <w:t>设置算是完全完成了。</w:t>
      </w:r>
    </w:p>
    <w:p w14:paraId="1F18DC96"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17D325A9"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1A587C98"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在下面是</w:t>
      </w:r>
      <w:r w:rsidRPr="00F50398">
        <w:rPr>
          <w:rFonts w:ascii="Times" w:hAnsi="Times" w:cs="Times"/>
          <w:color w:val="434343"/>
          <w:kern w:val="0"/>
          <w:sz w:val="21"/>
          <w:szCs w:val="36"/>
        </w:rPr>
        <w:t xml:space="preserve"> </w:t>
      </w:r>
      <w:r w:rsidRPr="00F50398">
        <w:rPr>
          <w:rFonts w:ascii="Times" w:hAnsi="Times" w:cs="Times"/>
          <w:color w:val="434343"/>
          <w:kern w:val="0"/>
          <w:sz w:val="21"/>
          <w:szCs w:val="36"/>
        </w:rPr>
        <w:t>第三方软件需要加入的东西设置了。</w:t>
      </w:r>
    </w:p>
    <w:p w14:paraId="4FB08F89"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1.</w:t>
      </w:r>
      <w:r w:rsidRPr="00F50398">
        <w:rPr>
          <w:rFonts w:ascii="Times" w:hAnsi="Times" w:cs="Times"/>
          <w:color w:val="434343"/>
          <w:kern w:val="0"/>
          <w:sz w:val="21"/>
          <w:szCs w:val="36"/>
        </w:rPr>
        <w:t>将自己软件里面新建出来的</w:t>
      </w:r>
      <w:r w:rsidRPr="00F50398">
        <w:rPr>
          <w:rFonts w:ascii="Times" w:hAnsi="Times" w:cs="Times"/>
          <w:color w:val="434343"/>
          <w:kern w:val="0"/>
          <w:sz w:val="21"/>
          <w:szCs w:val="36"/>
        </w:rPr>
        <w:t>xxx.AIDL</w:t>
      </w:r>
      <w:r w:rsidRPr="00F50398">
        <w:rPr>
          <w:rFonts w:ascii="Times" w:hAnsi="Times" w:cs="Times"/>
          <w:color w:val="434343"/>
          <w:kern w:val="0"/>
          <w:sz w:val="21"/>
          <w:szCs w:val="36"/>
        </w:rPr>
        <w:t>文件拷贝出来，让第三方软件放进自己的软件。</w:t>
      </w:r>
    </w:p>
    <w:p w14:paraId="437F5D13"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拷贝的话建议是把整个</w:t>
      </w:r>
      <w:r w:rsidRPr="00F50398">
        <w:rPr>
          <w:rFonts w:ascii="Times" w:hAnsi="Times" w:cs="Times"/>
          <w:color w:val="434343"/>
          <w:kern w:val="0"/>
          <w:sz w:val="21"/>
          <w:szCs w:val="36"/>
        </w:rPr>
        <w:t>aidl</w:t>
      </w:r>
      <w:r w:rsidRPr="00F50398">
        <w:rPr>
          <w:rFonts w:ascii="Times" w:hAnsi="Times" w:cs="Times"/>
          <w:color w:val="434343"/>
          <w:kern w:val="0"/>
          <w:sz w:val="21"/>
          <w:szCs w:val="36"/>
        </w:rPr>
        <w:t>文件夹拷贝到第三方软件内。</w:t>
      </w:r>
    </w:p>
    <w:p w14:paraId="082287BC"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放的位置：</w:t>
      </w:r>
    </w:p>
    <w:p w14:paraId="2FBDE501" w14:textId="23D56135"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noProof/>
          <w:color w:val="434343"/>
          <w:kern w:val="0"/>
          <w:sz w:val="21"/>
          <w:szCs w:val="36"/>
        </w:rPr>
        <w:lastRenderedPageBreak/>
        <w:drawing>
          <wp:inline distT="0" distB="0" distL="0" distR="0" wp14:anchorId="3B663C6E" wp14:editId="1A49FF57">
            <wp:extent cx="3505200" cy="41402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505200" cy="4140200"/>
                    </a:xfrm>
                    <a:prstGeom prst="rect">
                      <a:avLst/>
                    </a:prstGeom>
                    <a:noFill/>
                    <a:ln>
                      <a:noFill/>
                    </a:ln>
                  </pic:spPr>
                </pic:pic>
              </a:graphicData>
            </a:graphic>
          </wp:inline>
        </w:drawing>
      </w:r>
      <w:r w:rsidRPr="00F50398">
        <w:rPr>
          <w:rFonts w:ascii="MS Mincho" w:eastAsia="MS Mincho" w:hAnsi="MS Mincho" w:cs="MS Mincho"/>
          <w:color w:val="434343"/>
          <w:kern w:val="0"/>
          <w:sz w:val="21"/>
          <w:szCs w:val="36"/>
        </w:rPr>
        <w:t> </w:t>
      </w:r>
      <w:r w:rsidRPr="00F50398">
        <w:rPr>
          <w:rFonts w:ascii="Times" w:hAnsi="Times" w:cs="Times"/>
          <w:color w:val="434343"/>
          <w:kern w:val="0"/>
          <w:sz w:val="21"/>
          <w:szCs w:val="36"/>
        </w:rPr>
        <w:t>拷贝完成后还是需要</w:t>
      </w:r>
      <w:r w:rsidRPr="00F50398">
        <w:rPr>
          <w:rFonts w:ascii="Times" w:hAnsi="Times" w:cs="Times"/>
          <w:color w:val="FB0007"/>
          <w:kern w:val="0"/>
          <w:sz w:val="21"/>
          <w:szCs w:val="36"/>
        </w:rPr>
        <w:t>clean</w:t>
      </w:r>
      <w:r w:rsidRPr="00F50398">
        <w:rPr>
          <w:rFonts w:ascii="Times" w:hAnsi="Times" w:cs="Times"/>
          <w:color w:val="FB0007"/>
          <w:kern w:val="0"/>
          <w:sz w:val="21"/>
          <w:szCs w:val="36"/>
        </w:rPr>
        <w:t>或者</w:t>
      </w:r>
      <w:r w:rsidRPr="00F50398">
        <w:rPr>
          <w:rFonts w:ascii="Times" w:hAnsi="Times" w:cs="Times"/>
          <w:color w:val="FB0007"/>
          <w:kern w:val="0"/>
          <w:sz w:val="21"/>
          <w:szCs w:val="36"/>
        </w:rPr>
        <w:t>rebuild</w:t>
      </w:r>
      <w:r w:rsidRPr="00F50398">
        <w:rPr>
          <w:rFonts w:ascii="Times" w:hAnsi="Times" w:cs="Times"/>
          <w:color w:val="FB0007"/>
          <w:kern w:val="0"/>
          <w:sz w:val="21"/>
          <w:szCs w:val="36"/>
        </w:rPr>
        <w:t>你的项目，为了让</w:t>
      </w:r>
      <w:r w:rsidRPr="00F50398">
        <w:rPr>
          <w:rFonts w:ascii="Times" w:hAnsi="Times" w:cs="Times"/>
          <w:color w:val="FB0007"/>
          <w:kern w:val="0"/>
          <w:sz w:val="21"/>
          <w:szCs w:val="36"/>
        </w:rPr>
        <w:t>AS</w:t>
      </w:r>
      <w:r w:rsidRPr="00F50398">
        <w:rPr>
          <w:rFonts w:ascii="Times" w:hAnsi="Times" w:cs="Times"/>
          <w:color w:val="FB0007"/>
          <w:kern w:val="0"/>
          <w:sz w:val="21"/>
          <w:szCs w:val="36"/>
        </w:rPr>
        <w:t>生成相对应的</w:t>
      </w:r>
      <w:r w:rsidRPr="00F50398">
        <w:rPr>
          <w:rFonts w:ascii="Times" w:hAnsi="Times" w:cs="Times"/>
          <w:color w:val="FB0007"/>
          <w:kern w:val="0"/>
          <w:sz w:val="21"/>
          <w:szCs w:val="36"/>
        </w:rPr>
        <w:t>JAVA</w:t>
      </w:r>
      <w:r w:rsidRPr="00F50398">
        <w:rPr>
          <w:rFonts w:ascii="Times" w:hAnsi="Times" w:cs="Times"/>
          <w:color w:val="FB0007"/>
          <w:kern w:val="0"/>
          <w:sz w:val="21"/>
          <w:szCs w:val="36"/>
        </w:rPr>
        <w:t>文件</w:t>
      </w:r>
    </w:p>
    <w:p w14:paraId="23072990"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没错后就可以进行下一步了。</w:t>
      </w:r>
      <w:r w:rsidRPr="00F50398">
        <w:rPr>
          <w:rFonts w:ascii="MS Mincho" w:eastAsia="MS Mincho" w:hAnsi="MS Mincho" w:cs="MS Mincho"/>
          <w:color w:val="434343"/>
          <w:kern w:val="0"/>
          <w:sz w:val="21"/>
          <w:szCs w:val="36"/>
        </w:rPr>
        <w:t> </w:t>
      </w:r>
      <w:r w:rsidRPr="00F50398">
        <w:rPr>
          <w:rFonts w:ascii="Times" w:hAnsi="Times" w:cs="Times"/>
          <w:color w:val="434343"/>
          <w:kern w:val="0"/>
          <w:sz w:val="21"/>
          <w:szCs w:val="36"/>
        </w:rPr>
        <w:t>2.</w:t>
      </w:r>
      <w:r w:rsidRPr="00F50398">
        <w:rPr>
          <w:rFonts w:ascii="Times" w:hAnsi="Times" w:cs="Times"/>
          <w:color w:val="434343"/>
          <w:kern w:val="0"/>
          <w:sz w:val="21"/>
          <w:szCs w:val="36"/>
        </w:rPr>
        <w:t>在需要调用的地方开启服务</w:t>
      </w:r>
    </w:p>
    <w:p w14:paraId="64D236C0"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设置了一个新的</w:t>
      </w:r>
      <w:r w:rsidRPr="00F50398">
        <w:rPr>
          <w:rFonts w:ascii="Times" w:hAnsi="Times" w:cs="Times"/>
          <w:color w:val="434343"/>
          <w:kern w:val="0"/>
          <w:sz w:val="21"/>
          <w:szCs w:val="36"/>
        </w:rPr>
        <w:t>test</w:t>
      </w:r>
      <w:r w:rsidRPr="00F50398">
        <w:rPr>
          <w:rFonts w:ascii="Times" w:hAnsi="Times" w:cs="Times"/>
          <w:color w:val="434343"/>
          <w:kern w:val="0"/>
          <w:sz w:val="21"/>
          <w:szCs w:val="36"/>
        </w:rPr>
        <w:t>项目在主界面加入了一个按钮</w:t>
      </w:r>
    </w:p>
    <w:p w14:paraId="6F8B61DA"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布局图如下</w:t>
      </w:r>
    </w:p>
    <w:p w14:paraId="5135DCEF" w14:textId="6B0EBCFA"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noProof/>
          <w:color w:val="434343"/>
          <w:kern w:val="0"/>
          <w:sz w:val="21"/>
          <w:szCs w:val="36"/>
        </w:rPr>
        <w:lastRenderedPageBreak/>
        <w:drawing>
          <wp:inline distT="0" distB="0" distL="0" distR="0" wp14:anchorId="5C29259F" wp14:editId="682192EF">
            <wp:extent cx="5664200" cy="62230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664200" cy="6223000"/>
                    </a:xfrm>
                    <a:prstGeom prst="rect">
                      <a:avLst/>
                    </a:prstGeom>
                    <a:noFill/>
                    <a:ln>
                      <a:noFill/>
                    </a:ln>
                  </pic:spPr>
                </pic:pic>
              </a:graphicData>
            </a:graphic>
          </wp:inline>
        </w:drawing>
      </w:r>
    </w:p>
    <w:p w14:paraId="1A6996AA"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lastRenderedPageBreak/>
        <w:t>代码如下</w:t>
      </w:r>
    </w:p>
    <w:p w14:paraId="5FC5C96E"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41CD5A5A"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b/>
          <w:bCs/>
          <w:color w:val="B3B3B3"/>
          <w:kern w:val="0"/>
          <w:sz w:val="10"/>
          <w:szCs w:val="18"/>
        </w:rPr>
        <w:t>[java]</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view plain</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copy</w:t>
      </w:r>
    </w:p>
    <w:p w14:paraId="7E0FFCEB"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p>
    <w:p w14:paraId="4666B57D"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color w:val="1374C4"/>
          <w:kern w:val="0"/>
          <w:sz w:val="10"/>
          <w:szCs w:val="18"/>
        </w:rPr>
        <w:t>print?</w:t>
      </w:r>
    </w:p>
    <w:p w14:paraId="6D4D4876"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class</w:t>
      </w:r>
      <w:r w:rsidRPr="00F50398">
        <w:rPr>
          <w:rFonts w:ascii="Courier New" w:hAnsi="Courier New" w:cs="Courier New"/>
          <w:color w:val="4A4A4A"/>
          <w:kern w:val="0"/>
          <w:sz w:val="16"/>
        </w:rPr>
        <w:t> MainActivity </w:t>
      </w:r>
      <w:r w:rsidRPr="00F50398">
        <w:rPr>
          <w:rFonts w:ascii="Courier New" w:hAnsi="Courier New" w:cs="Courier New"/>
          <w:b/>
          <w:bCs/>
          <w:color w:val="0A5287"/>
          <w:kern w:val="0"/>
          <w:sz w:val="16"/>
        </w:rPr>
        <w:t>extends</w:t>
      </w:r>
      <w:r w:rsidRPr="00F50398">
        <w:rPr>
          <w:rFonts w:ascii="Courier New" w:hAnsi="Courier New" w:cs="Courier New"/>
          <w:color w:val="4A4A4A"/>
          <w:kern w:val="0"/>
          <w:sz w:val="16"/>
        </w:rPr>
        <w:t> AppCompatActivity {  </w:t>
      </w:r>
    </w:p>
    <w:p w14:paraId="48E1BEB8"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175E6965"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1BFE054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protected</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void</w:t>
      </w:r>
      <w:r w:rsidRPr="00F50398">
        <w:rPr>
          <w:rFonts w:ascii="Courier New" w:hAnsi="Courier New" w:cs="Courier New"/>
          <w:color w:val="4A4A4A"/>
          <w:kern w:val="0"/>
          <w:sz w:val="16"/>
        </w:rPr>
        <w:t> onCreate(Bundle savedInstanceState) {  </w:t>
      </w:r>
    </w:p>
    <w:p w14:paraId="7B1D80D5"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super</w:t>
      </w:r>
      <w:r w:rsidRPr="00F50398">
        <w:rPr>
          <w:rFonts w:ascii="Courier New" w:hAnsi="Courier New" w:cs="Courier New"/>
          <w:color w:val="4A4A4A"/>
          <w:kern w:val="0"/>
          <w:sz w:val="16"/>
        </w:rPr>
        <w:t>.onCreate(savedInstanceState);  </w:t>
      </w:r>
    </w:p>
    <w:p w14:paraId="35E457E0"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setContentView(R.layout.activity_main);  </w:t>
      </w:r>
    </w:p>
    <w:p w14:paraId="140C06D1"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2C6E3C9F"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Button button = (Button) findViewById(R.id.button);  </w:t>
      </w:r>
    </w:p>
    <w:p w14:paraId="1C18582F"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button.setOnClickListener(</w:t>
      </w:r>
      <w:r w:rsidRPr="00F50398">
        <w:rPr>
          <w:rFonts w:ascii="Courier New" w:hAnsi="Courier New" w:cs="Courier New"/>
          <w:b/>
          <w:bCs/>
          <w:color w:val="0A5287"/>
          <w:kern w:val="0"/>
          <w:sz w:val="16"/>
        </w:rPr>
        <w:t>new</w:t>
      </w:r>
      <w:r w:rsidRPr="00F50398">
        <w:rPr>
          <w:rFonts w:ascii="Courier New" w:hAnsi="Courier New" w:cs="Courier New"/>
          <w:color w:val="4A4A4A"/>
          <w:kern w:val="0"/>
          <w:sz w:val="16"/>
        </w:rPr>
        <w:t> View.OnClickListener() {  </w:t>
      </w:r>
    </w:p>
    <w:p w14:paraId="6CFBD44B"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140C3D8E"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void</w:t>
      </w:r>
      <w:r w:rsidRPr="00F50398">
        <w:rPr>
          <w:rFonts w:ascii="Courier New" w:hAnsi="Courier New" w:cs="Courier New"/>
          <w:color w:val="4A4A4A"/>
          <w:kern w:val="0"/>
          <w:sz w:val="16"/>
        </w:rPr>
        <w:t> onClick(View v) {  </w:t>
      </w:r>
    </w:p>
    <w:p w14:paraId="34A23140"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if</w:t>
      </w:r>
      <w:r w:rsidRPr="00F50398">
        <w:rPr>
          <w:rFonts w:ascii="Courier New" w:hAnsi="Courier New" w:cs="Courier New"/>
          <w:color w:val="4A4A4A"/>
          <w:kern w:val="0"/>
          <w:sz w:val="16"/>
        </w:rPr>
        <w:t> (!mBound){  </w:t>
      </w:r>
    </w:p>
    <w:p w14:paraId="4D4834B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startService();  </w:t>
      </w:r>
    </w:p>
    <w:p w14:paraId="661B7A31"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Toast.makeText(MainActivity.</w:t>
      </w:r>
      <w:r w:rsidRPr="00F50398">
        <w:rPr>
          <w:rFonts w:ascii="Courier New" w:hAnsi="Courier New" w:cs="Courier New"/>
          <w:b/>
          <w:bCs/>
          <w:color w:val="0A5287"/>
          <w:kern w:val="0"/>
          <w:sz w:val="16"/>
        </w:rPr>
        <w:t>this</w:t>
      </w:r>
      <w:r w:rsidRPr="00F50398">
        <w:rPr>
          <w:rFonts w:ascii="Courier New" w:hAnsi="Courier New" w:cs="Courier New"/>
          <w:color w:val="4A4A4A"/>
          <w:kern w:val="0"/>
          <w:sz w:val="16"/>
        </w:rPr>
        <w:t>,</w:t>
      </w:r>
      <w:r w:rsidRPr="00F50398">
        <w:rPr>
          <w:rFonts w:ascii="Courier New" w:hAnsi="Courier New" w:cs="Courier New"/>
          <w:color w:val="0000FF"/>
          <w:kern w:val="0"/>
          <w:sz w:val="16"/>
        </w:rPr>
        <w:t>"</w:t>
      </w:r>
      <w:r w:rsidRPr="00F50398">
        <w:rPr>
          <w:rFonts w:ascii="Courier New" w:hAnsi="Courier New" w:cs="Courier New"/>
          <w:color w:val="0000FF"/>
          <w:kern w:val="0"/>
          <w:sz w:val="16"/>
        </w:rPr>
        <w:t>服务正在重连</w:t>
      </w:r>
      <w:r w:rsidRPr="00F50398">
        <w:rPr>
          <w:rFonts w:ascii="Courier New" w:hAnsi="Courier New" w:cs="Courier New"/>
          <w:color w:val="0000FF"/>
          <w:kern w:val="0"/>
          <w:sz w:val="16"/>
        </w:rPr>
        <w:t>"</w:t>
      </w:r>
      <w:r w:rsidRPr="00F50398">
        <w:rPr>
          <w:rFonts w:ascii="Courier New" w:hAnsi="Courier New" w:cs="Courier New"/>
          <w:color w:val="4A4A4A"/>
          <w:kern w:val="0"/>
          <w:sz w:val="16"/>
        </w:rPr>
        <w:t>,Toast.LENGTH_SHORT).show();  </w:t>
      </w:r>
    </w:p>
    <w:p w14:paraId="472B939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lastRenderedPageBreak/>
        <w:t>                    </w:t>
      </w:r>
      <w:r w:rsidRPr="00F50398">
        <w:rPr>
          <w:rFonts w:ascii="Courier New" w:hAnsi="Courier New" w:cs="Courier New"/>
          <w:b/>
          <w:bCs/>
          <w:color w:val="0A5287"/>
          <w:kern w:val="0"/>
          <w:sz w:val="16"/>
        </w:rPr>
        <w:t>return</w:t>
      </w:r>
      <w:r w:rsidRPr="00F50398">
        <w:rPr>
          <w:rFonts w:ascii="Courier New" w:hAnsi="Courier New" w:cs="Courier New"/>
          <w:color w:val="4A4A4A"/>
          <w:kern w:val="0"/>
          <w:sz w:val="16"/>
        </w:rPr>
        <w:t>;  </w:t>
      </w:r>
    </w:p>
    <w:p w14:paraId="6DCA40B3"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0321175B"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if</w:t>
      </w:r>
      <w:r w:rsidRPr="00F50398">
        <w:rPr>
          <w:rFonts w:ascii="Courier New" w:hAnsi="Courier New" w:cs="Courier New"/>
          <w:color w:val="4A4A4A"/>
          <w:kern w:val="0"/>
          <w:sz w:val="16"/>
        </w:rPr>
        <w:t> (manager == </w:t>
      </w:r>
      <w:r w:rsidRPr="00F50398">
        <w:rPr>
          <w:rFonts w:ascii="Courier New" w:hAnsi="Courier New" w:cs="Courier New"/>
          <w:b/>
          <w:bCs/>
          <w:color w:val="0A5287"/>
          <w:kern w:val="0"/>
          <w:sz w:val="16"/>
        </w:rPr>
        <w:t>null</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return</w:t>
      </w:r>
      <w:r w:rsidRPr="00F50398">
        <w:rPr>
          <w:rFonts w:ascii="Courier New" w:hAnsi="Courier New" w:cs="Courier New"/>
          <w:color w:val="4A4A4A"/>
          <w:kern w:val="0"/>
          <w:sz w:val="16"/>
        </w:rPr>
        <w:t>;  </w:t>
      </w:r>
    </w:p>
    <w:p w14:paraId="2789A925"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try</w:t>
      </w:r>
      <w:r w:rsidRPr="00F50398">
        <w:rPr>
          <w:rFonts w:ascii="Courier New" w:hAnsi="Courier New" w:cs="Courier New"/>
          <w:color w:val="4A4A4A"/>
          <w:kern w:val="0"/>
          <w:sz w:val="16"/>
        </w:rPr>
        <w:t> {  </w:t>
      </w:r>
    </w:p>
    <w:p w14:paraId="672AB4ED"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String name = manager.getName(</w:t>
      </w:r>
      <w:r w:rsidRPr="00F50398">
        <w:rPr>
          <w:rFonts w:ascii="Courier New" w:hAnsi="Courier New" w:cs="Courier New"/>
          <w:color w:val="0000FF"/>
          <w:kern w:val="0"/>
          <w:sz w:val="16"/>
        </w:rPr>
        <w:t>""</w:t>
      </w:r>
      <w:r w:rsidRPr="00F50398">
        <w:rPr>
          <w:rFonts w:ascii="Courier New" w:hAnsi="Courier New" w:cs="Courier New"/>
          <w:color w:val="4A4A4A"/>
          <w:kern w:val="0"/>
          <w:sz w:val="16"/>
        </w:rPr>
        <w:t>);  </w:t>
      </w:r>
    </w:p>
    <w:p w14:paraId="6C6BD9B0"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String pwd = manager.getPwd(</w:t>
      </w:r>
      <w:r w:rsidRPr="00F50398">
        <w:rPr>
          <w:rFonts w:ascii="Courier New" w:hAnsi="Courier New" w:cs="Courier New"/>
          <w:color w:val="0000FF"/>
          <w:kern w:val="0"/>
          <w:sz w:val="16"/>
        </w:rPr>
        <w:t>""</w:t>
      </w:r>
      <w:r w:rsidRPr="00F50398">
        <w:rPr>
          <w:rFonts w:ascii="Courier New" w:hAnsi="Courier New" w:cs="Courier New"/>
          <w:color w:val="4A4A4A"/>
          <w:kern w:val="0"/>
          <w:sz w:val="16"/>
        </w:rPr>
        <w:t>);  </w:t>
      </w:r>
    </w:p>
    <w:p w14:paraId="008B1CDE"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Log.e(</w:t>
      </w:r>
      <w:r w:rsidRPr="00F50398">
        <w:rPr>
          <w:rFonts w:ascii="Courier New" w:hAnsi="Courier New" w:cs="Courier New"/>
          <w:color w:val="0000FF"/>
          <w:kern w:val="0"/>
          <w:sz w:val="16"/>
        </w:rPr>
        <w:t>"</w:t>
      </w:r>
      <w:r w:rsidRPr="00F50398">
        <w:rPr>
          <w:rFonts w:ascii="Courier New" w:hAnsi="Courier New" w:cs="Courier New"/>
          <w:color w:val="0000FF"/>
          <w:kern w:val="0"/>
          <w:sz w:val="16"/>
        </w:rPr>
        <w:t>账号</w:t>
      </w:r>
      <w:r w:rsidRPr="00F50398">
        <w:rPr>
          <w:rFonts w:ascii="Courier New" w:hAnsi="Courier New" w:cs="Courier New"/>
          <w:color w:val="0000FF"/>
          <w:kern w:val="0"/>
          <w:sz w:val="16"/>
        </w:rPr>
        <w:t>"</w:t>
      </w:r>
      <w:r w:rsidRPr="00F50398">
        <w:rPr>
          <w:rFonts w:ascii="Courier New" w:hAnsi="Courier New" w:cs="Courier New"/>
          <w:color w:val="4A4A4A"/>
          <w:kern w:val="0"/>
          <w:sz w:val="16"/>
        </w:rPr>
        <w:t>,name);  </w:t>
      </w:r>
    </w:p>
    <w:p w14:paraId="73DF21B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Log.e(</w:t>
      </w:r>
      <w:r w:rsidRPr="00F50398">
        <w:rPr>
          <w:rFonts w:ascii="Courier New" w:hAnsi="Courier New" w:cs="Courier New"/>
          <w:color w:val="0000FF"/>
          <w:kern w:val="0"/>
          <w:sz w:val="16"/>
        </w:rPr>
        <w:t>"</w:t>
      </w:r>
      <w:r w:rsidRPr="00F50398">
        <w:rPr>
          <w:rFonts w:ascii="Courier New" w:hAnsi="Courier New" w:cs="Courier New"/>
          <w:color w:val="0000FF"/>
          <w:kern w:val="0"/>
          <w:sz w:val="16"/>
        </w:rPr>
        <w:t>密码</w:t>
      </w:r>
      <w:r w:rsidRPr="00F50398">
        <w:rPr>
          <w:rFonts w:ascii="Courier New" w:hAnsi="Courier New" w:cs="Courier New"/>
          <w:color w:val="0000FF"/>
          <w:kern w:val="0"/>
          <w:sz w:val="16"/>
        </w:rPr>
        <w:t>"</w:t>
      </w:r>
      <w:r w:rsidRPr="00F50398">
        <w:rPr>
          <w:rFonts w:ascii="Courier New" w:hAnsi="Courier New" w:cs="Courier New"/>
          <w:color w:val="4A4A4A"/>
          <w:kern w:val="0"/>
          <w:sz w:val="16"/>
        </w:rPr>
        <w:t>,pwd);  </w:t>
      </w:r>
    </w:p>
    <w:p w14:paraId="521DB570"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r w:rsidRPr="00F50398">
        <w:rPr>
          <w:rFonts w:ascii="Courier New" w:hAnsi="Courier New" w:cs="Courier New"/>
          <w:b/>
          <w:bCs/>
          <w:color w:val="0A5287"/>
          <w:kern w:val="0"/>
          <w:sz w:val="16"/>
        </w:rPr>
        <w:t>catch</w:t>
      </w:r>
      <w:r w:rsidRPr="00F50398">
        <w:rPr>
          <w:rFonts w:ascii="Courier New" w:hAnsi="Courier New" w:cs="Courier New"/>
          <w:color w:val="4A4A4A"/>
          <w:kern w:val="0"/>
          <w:sz w:val="16"/>
        </w:rPr>
        <w:t> (RemoteException e) {  </w:t>
      </w:r>
    </w:p>
    <w:p w14:paraId="58C6590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e.printStackTrace();  </w:t>
      </w:r>
    </w:p>
    <w:p w14:paraId="4C5295D2"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174A742E"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1E57C8DA"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28C11941"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12F2A616"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01DA5ACF"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private</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void</w:t>
      </w:r>
      <w:r w:rsidRPr="00F50398">
        <w:rPr>
          <w:rFonts w:ascii="Courier New" w:hAnsi="Courier New" w:cs="Courier New"/>
          <w:color w:val="4A4A4A"/>
          <w:kern w:val="0"/>
          <w:sz w:val="16"/>
        </w:rPr>
        <w:t> startService(){  </w:t>
      </w:r>
    </w:p>
    <w:p w14:paraId="30DA6F3F"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Intent intent = </w:t>
      </w:r>
      <w:r w:rsidRPr="00F50398">
        <w:rPr>
          <w:rFonts w:ascii="Courier New" w:hAnsi="Courier New" w:cs="Courier New"/>
          <w:b/>
          <w:bCs/>
          <w:color w:val="0A5287"/>
          <w:kern w:val="0"/>
          <w:sz w:val="16"/>
        </w:rPr>
        <w:t>new</w:t>
      </w:r>
      <w:r w:rsidRPr="00F50398">
        <w:rPr>
          <w:rFonts w:ascii="Courier New" w:hAnsi="Courier New" w:cs="Courier New"/>
          <w:color w:val="4A4A4A"/>
          <w:kern w:val="0"/>
          <w:sz w:val="16"/>
        </w:rPr>
        <w:t> Intent();  </w:t>
      </w:r>
    </w:p>
    <w:p w14:paraId="46EA98A2"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intent.setAction(</w:t>
      </w:r>
      <w:r w:rsidRPr="00F50398">
        <w:rPr>
          <w:rFonts w:ascii="Courier New" w:hAnsi="Courier New" w:cs="Courier New"/>
          <w:color w:val="0000FF"/>
          <w:kern w:val="0"/>
          <w:sz w:val="16"/>
        </w:rPr>
        <w:t>"android.intent.action.GIMService"</w:t>
      </w:r>
      <w:r w:rsidRPr="00F50398">
        <w:rPr>
          <w:rFonts w:ascii="Courier New" w:hAnsi="Courier New" w:cs="Courier New"/>
          <w:color w:val="4A4A4A"/>
          <w:kern w:val="0"/>
          <w:sz w:val="16"/>
        </w:rPr>
        <w:t>);  </w:t>
      </w:r>
    </w:p>
    <w:p w14:paraId="30EE5A0A"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intent.setPackage(</w:t>
      </w:r>
      <w:r w:rsidRPr="00F50398">
        <w:rPr>
          <w:rFonts w:ascii="Courier New" w:hAnsi="Courier New" w:cs="Courier New"/>
          <w:color w:val="0000FF"/>
          <w:kern w:val="0"/>
          <w:sz w:val="16"/>
        </w:rPr>
        <w:t>"com.ffcs.stb"</w:t>
      </w:r>
      <w:r w:rsidRPr="00F50398">
        <w:rPr>
          <w:rFonts w:ascii="Courier New" w:hAnsi="Courier New" w:cs="Courier New"/>
          <w:color w:val="4A4A4A"/>
          <w:kern w:val="0"/>
          <w:sz w:val="16"/>
        </w:rPr>
        <w:t>);  </w:t>
      </w:r>
    </w:p>
    <w:p w14:paraId="43010DA5"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lastRenderedPageBreak/>
        <w:t>        bindService(intent,mServiceConnection, Context.BIND_AUTO_CREATE);  </w:t>
      </w:r>
    </w:p>
    <w:p w14:paraId="1A754EE2"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215FE2B6"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768912D7"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03A4C130"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protected</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void</w:t>
      </w:r>
      <w:r w:rsidRPr="00F50398">
        <w:rPr>
          <w:rFonts w:ascii="Courier New" w:hAnsi="Courier New" w:cs="Courier New"/>
          <w:color w:val="4A4A4A"/>
          <w:kern w:val="0"/>
          <w:sz w:val="16"/>
        </w:rPr>
        <w:t> onStart() {  </w:t>
      </w:r>
    </w:p>
    <w:p w14:paraId="6294044F"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super</w:t>
      </w:r>
      <w:r w:rsidRPr="00F50398">
        <w:rPr>
          <w:rFonts w:ascii="Courier New" w:hAnsi="Courier New" w:cs="Courier New"/>
          <w:color w:val="4A4A4A"/>
          <w:kern w:val="0"/>
          <w:sz w:val="16"/>
        </w:rPr>
        <w:t>.onStart();  </w:t>
      </w:r>
    </w:p>
    <w:p w14:paraId="63763B8A"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if</w:t>
      </w:r>
      <w:r w:rsidRPr="00F50398">
        <w:rPr>
          <w:rFonts w:ascii="Courier New" w:hAnsi="Courier New" w:cs="Courier New"/>
          <w:color w:val="4A4A4A"/>
          <w:kern w:val="0"/>
          <w:sz w:val="16"/>
        </w:rPr>
        <w:t> (!mBound){  </w:t>
      </w:r>
    </w:p>
    <w:p w14:paraId="49D70C1A"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startService();  </w:t>
      </w:r>
    </w:p>
    <w:p w14:paraId="59F81BA8"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1E49F08C"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159DEFA5"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66FF5D0A"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6DA12923"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protected</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void</w:t>
      </w:r>
      <w:r w:rsidRPr="00F50398">
        <w:rPr>
          <w:rFonts w:ascii="Courier New" w:hAnsi="Courier New" w:cs="Courier New"/>
          <w:color w:val="4A4A4A"/>
          <w:kern w:val="0"/>
          <w:sz w:val="16"/>
        </w:rPr>
        <w:t> onStop() {  </w:t>
      </w:r>
    </w:p>
    <w:p w14:paraId="5AB4221E"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super</w:t>
      </w:r>
      <w:r w:rsidRPr="00F50398">
        <w:rPr>
          <w:rFonts w:ascii="Courier New" w:hAnsi="Courier New" w:cs="Courier New"/>
          <w:color w:val="4A4A4A"/>
          <w:kern w:val="0"/>
          <w:sz w:val="16"/>
        </w:rPr>
        <w:t>.onStop();  </w:t>
      </w:r>
    </w:p>
    <w:p w14:paraId="4B8DC33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if</w:t>
      </w:r>
      <w:r w:rsidRPr="00F50398">
        <w:rPr>
          <w:rFonts w:ascii="Courier New" w:hAnsi="Courier New" w:cs="Courier New"/>
          <w:color w:val="4A4A4A"/>
          <w:kern w:val="0"/>
          <w:sz w:val="16"/>
        </w:rPr>
        <w:t> (mBound){  </w:t>
      </w:r>
    </w:p>
    <w:p w14:paraId="188731E2"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unbindService(mServiceConnection);  </w:t>
      </w:r>
    </w:p>
    <w:p w14:paraId="15916C38"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mBound = </w:t>
      </w:r>
      <w:r w:rsidRPr="00F50398">
        <w:rPr>
          <w:rFonts w:ascii="Courier New" w:hAnsi="Courier New" w:cs="Courier New"/>
          <w:b/>
          <w:bCs/>
          <w:color w:val="0A5287"/>
          <w:kern w:val="0"/>
          <w:sz w:val="16"/>
        </w:rPr>
        <w:t>false</w:t>
      </w:r>
      <w:r w:rsidRPr="00F50398">
        <w:rPr>
          <w:rFonts w:ascii="Courier New" w:hAnsi="Courier New" w:cs="Courier New"/>
          <w:color w:val="4A4A4A"/>
          <w:kern w:val="0"/>
          <w:sz w:val="16"/>
        </w:rPr>
        <w:t>;  </w:t>
      </w:r>
    </w:p>
    <w:p w14:paraId="06F14DE7"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72465B2D"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1024B966"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lastRenderedPageBreak/>
        <w:t>  </w:t>
      </w:r>
    </w:p>
    <w:p w14:paraId="6BE92ED5"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private</w:t>
      </w:r>
      <w:r w:rsidRPr="00F50398">
        <w:rPr>
          <w:rFonts w:ascii="Courier New" w:hAnsi="Courier New" w:cs="Courier New"/>
          <w:color w:val="4A4A4A"/>
          <w:kern w:val="0"/>
          <w:sz w:val="16"/>
        </w:rPr>
        <w:t> GetInformationManager manager = </w:t>
      </w:r>
      <w:r w:rsidRPr="00F50398">
        <w:rPr>
          <w:rFonts w:ascii="Courier New" w:hAnsi="Courier New" w:cs="Courier New"/>
          <w:b/>
          <w:bCs/>
          <w:color w:val="0A5287"/>
          <w:kern w:val="0"/>
          <w:sz w:val="16"/>
        </w:rPr>
        <w:t>null</w:t>
      </w:r>
      <w:r w:rsidRPr="00F50398">
        <w:rPr>
          <w:rFonts w:ascii="Courier New" w:hAnsi="Courier New" w:cs="Courier New"/>
          <w:color w:val="4A4A4A"/>
          <w:kern w:val="0"/>
          <w:sz w:val="16"/>
        </w:rPr>
        <w:t>;  </w:t>
      </w:r>
    </w:p>
    <w:p w14:paraId="6BB684BB"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0F7201"/>
          <w:kern w:val="0"/>
          <w:sz w:val="16"/>
        </w:rPr>
        <w:t>//</w:t>
      </w:r>
      <w:r w:rsidRPr="00F50398">
        <w:rPr>
          <w:rFonts w:ascii="Courier New" w:hAnsi="Courier New" w:cs="Courier New"/>
          <w:color w:val="0F7201"/>
          <w:kern w:val="0"/>
          <w:sz w:val="16"/>
        </w:rPr>
        <w:t>默认未连接服务</w:t>
      </w:r>
      <w:r w:rsidRPr="00F50398">
        <w:rPr>
          <w:rFonts w:ascii="Courier New" w:hAnsi="Courier New" w:cs="Courier New"/>
          <w:color w:val="4A4A4A"/>
          <w:kern w:val="0"/>
          <w:sz w:val="16"/>
        </w:rPr>
        <w:t>  </w:t>
      </w:r>
    </w:p>
    <w:p w14:paraId="540EF4BD"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private</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boolean</w:t>
      </w:r>
      <w:r w:rsidRPr="00F50398">
        <w:rPr>
          <w:rFonts w:ascii="Courier New" w:hAnsi="Courier New" w:cs="Courier New"/>
          <w:color w:val="4A4A4A"/>
          <w:kern w:val="0"/>
          <w:sz w:val="16"/>
        </w:rPr>
        <w:t> mBound = </w:t>
      </w:r>
      <w:r w:rsidRPr="00F50398">
        <w:rPr>
          <w:rFonts w:ascii="Courier New" w:hAnsi="Courier New" w:cs="Courier New"/>
          <w:b/>
          <w:bCs/>
          <w:color w:val="0A5287"/>
          <w:kern w:val="0"/>
          <w:sz w:val="16"/>
        </w:rPr>
        <w:t>false</w:t>
      </w:r>
      <w:r w:rsidRPr="00F50398">
        <w:rPr>
          <w:rFonts w:ascii="Courier New" w:hAnsi="Courier New" w:cs="Courier New"/>
          <w:color w:val="4A4A4A"/>
          <w:kern w:val="0"/>
          <w:sz w:val="16"/>
        </w:rPr>
        <w:t>;  </w:t>
      </w:r>
    </w:p>
    <w:p w14:paraId="5CCFEBC6"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2F94E11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private</w:t>
      </w:r>
      <w:r w:rsidRPr="00F50398">
        <w:rPr>
          <w:rFonts w:ascii="Courier New" w:hAnsi="Courier New" w:cs="Courier New"/>
          <w:color w:val="4A4A4A"/>
          <w:kern w:val="0"/>
          <w:sz w:val="16"/>
        </w:rPr>
        <w:t> ServiceConnection mServiceConnection = </w:t>
      </w:r>
      <w:r w:rsidRPr="00F50398">
        <w:rPr>
          <w:rFonts w:ascii="Courier New" w:hAnsi="Courier New" w:cs="Courier New"/>
          <w:b/>
          <w:bCs/>
          <w:color w:val="0A5287"/>
          <w:kern w:val="0"/>
          <w:sz w:val="16"/>
        </w:rPr>
        <w:t>new</w:t>
      </w:r>
      <w:r w:rsidRPr="00F50398">
        <w:rPr>
          <w:rFonts w:ascii="Courier New" w:hAnsi="Courier New" w:cs="Courier New"/>
          <w:color w:val="4A4A4A"/>
          <w:kern w:val="0"/>
          <w:sz w:val="16"/>
        </w:rPr>
        <w:t> ServiceConnection() {  </w:t>
      </w:r>
    </w:p>
    <w:p w14:paraId="7D8C5192"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0B2257E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void</w:t>
      </w:r>
      <w:r w:rsidRPr="00F50398">
        <w:rPr>
          <w:rFonts w:ascii="Courier New" w:hAnsi="Courier New" w:cs="Courier New"/>
          <w:color w:val="4A4A4A"/>
          <w:kern w:val="0"/>
          <w:sz w:val="16"/>
        </w:rPr>
        <w:t> onServiceConnected(ComponentName name, IBinder service) {  </w:t>
      </w:r>
    </w:p>
    <w:p w14:paraId="3F934183"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manager = GetInformationManager.Stub.asInterface(service);  </w:t>
      </w:r>
    </w:p>
    <w:p w14:paraId="0F451D74"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mBound = </w:t>
      </w:r>
      <w:r w:rsidRPr="00F50398">
        <w:rPr>
          <w:rFonts w:ascii="Courier New" w:hAnsi="Courier New" w:cs="Courier New"/>
          <w:b/>
          <w:bCs/>
          <w:color w:val="0A5287"/>
          <w:kern w:val="0"/>
          <w:sz w:val="16"/>
        </w:rPr>
        <w:t>true</w:t>
      </w:r>
      <w:r w:rsidRPr="00F50398">
        <w:rPr>
          <w:rFonts w:ascii="Courier New" w:hAnsi="Courier New" w:cs="Courier New"/>
          <w:color w:val="4A4A4A"/>
          <w:kern w:val="0"/>
          <w:sz w:val="16"/>
        </w:rPr>
        <w:t>;  </w:t>
      </w:r>
    </w:p>
    <w:p w14:paraId="69879CF7"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129DA7EB"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453FA355"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3569E03A"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void</w:t>
      </w:r>
      <w:r w:rsidRPr="00F50398">
        <w:rPr>
          <w:rFonts w:ascii="Courier New" w:hAnsi="Courier New" w:cs="Courier New"/>
          <w:color w:val="4A4A4A"/>
          <w:kern w:val="0"/>
          <w:sz w:val="16"/>
        </w:rPr>
        <w:t> onServiceDisconnected(ComponentName name) {  </w:t>
      </w:r>
    </w:p>
    <w:p w14:paraId="39CBDD93"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mBound = </w:t>
      </w:r>
      <w:r w:rsidRPr="00F50398">
        <w:rPr>
          <w:rFonts w:ascii="Courier New" w:hAnsi="Courier New" w:cs="Courier New"/>
          <w:b/>
          <w:bCs/>
          <w:color w:val="0A5287"/>
          <w:kern w:val="0"/>
          <w:sz w:val="16"/>
        </w:rPr>
        <w:t>false</w:t>
      </w:r>
      <w:r w:rsidRPr="00F50398">
        <w:rPr>
          <w:rFonts w:ascii="Courier New" w:hAnsi="Courier New" w:cs="Courier New"/>
          <w:color w:val="4A4A4A"/>
          <w:kern w:val="0"/>
          <w:sz w:val="16"/>
        </w:rPr>
        <w:t>;  </w:t>
      </w:r>
    </w:p>
    <w:p w14:paraId="5D001556"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673F6246"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05AA1610"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691D163D"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至此第三方的项目就可以获取数据了。</w:t>
      </w:r>
    </w:p>
    <w:p w14:paraId="1BEB055E"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2239AD82"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运行结果如下：</w:t>
      </w:r>
    </w:p>
    <w:p w14:paraId="19C21D36" w14:textId="2E2AF66C"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noProof/>
          <w:color w:val="434343"/>
          <w:kern w:val="0"/>
          <w:sz w:val="21"/>
          <w:szCs w:val="36"/>
        </w:rPr>
        <w:drawing>
          <wp:inline distT="0" distB="0" distL="0" distR="0" wp14:anchorId="3195208D" wp14:editId="4BF9186D">
            <wp:extent cx="2684145" cy="787400"/>
            <wp:effectExtent l="0" t="0" r="825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684145" cy="787400"/>
                    </a:xfrm>
                    <a:prstGeom prst="rect">
                      <a:avLst/>
                    </a:prstGeom>
                    <a:noFill/>
                    <a:ln>
                      <a:noFill/>
                    </a:ln>
                  </pic:spPr>
                </pic:pic>
              </a:graphicData>
            </a:graphic>
          </wp:inline>
        </w:drawing>
      </w:r>
      <w:r w:rsidRPr="00F50398">
        <w:rPr>
          <w:rFonts w:ascii="MS Mincho" w:eastAsia="MS Mincho" w:hAnsi="MS Mincho" w:cs="MS Mincho"/>
          <w:color w:val="434343"/>
          <w:kern w:val="0"/>
          <w:sz w:val="21"/>
          <w:szCs w:val="36"/>
        </w:rPr>
        <w:t> </w:t>
      </w:r>
    </w:p>
    <w:p w14:paraId="46E750F2"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最后说下注意点吧。</w:t>
      </w:r>
    </w:p>
    <w:p w14:paraId="331933D3"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1.    5.0</w:t>
      </w:r>
      <w:r w:rsidRPr="00F50398">
        <w:rPr>
          <w:rFonts w:ascii="Times" w:hAnsi="Times" w:cs="Times"/>
          <w:color w:val="434343"/>
          <w:kern w:val="0"/>
          <w:sz w:val="21"/>
          <w:szCs w:val="36"/>
        </w:rPr>
        <w:t>之后隐式</w:t>
      </w:r>
      <w:r w:rsidRPr="00F50398">
        <w:rPr>
          <w:rFonts w:ascii="Times" w:hAnsi="Times" w:cs="Times"/>
          <w:color w:val="434343"/>
          <w:kern w:val="0"/>
          <w:sz w:val="21"/>
          <w:szCs w:val="36"/>
        </w:rPr>
        <w:t xml:space="preserve">Intent </w:t>
      </w:r>
      <w:r w:rsidRPr="00F50398">
        <w:rPr>
          <w:rFonts w:ascii="Times" w:hAnsi="Times" w:cs="Times"/>
          <w:color w:val="434343"/>
          <w:kern w:val="0"/>
          <w:sz w:val="21"/>
          <w:szCs w:val="36"/>
        </w:rPr>
        <w:t>需要设置活动和包名，不然会错误</w:t>
      </w:r>
    </w:p>
    <w:p w14:paraId="68E5EC4F"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2.    </w:t>
      </w:r>
      <w:r w:rsidRPr="00F50398">
        <w:rPr>
          <w:rFonts w:ascii="Times" w:hAnsi="Times" w:cs="Times"/>
          <w:color w:val="434343"/>
          <w:kern w:val="0"/>
          <w:sz w:val="21"/>
          <w:szCs w:val="36"/>
        </w:rPr>
        <w:t>创建和拷贝</w:t>
      </w:r>
      <w:r w:rsidRPr="00F50398">
        <w:rPr>
          <w:rFonts w:ascii="Times" w:hAnsi="Times" w:cs="Times"/>
          <w:color w:val="434343"/>
          <w:kern w:val="0"/>
          <w:sz w:val="21"/>
          <w:szCs w:val="36"/>
        </w:rPr>
        <w:t>.AIDL</w:t>
      </w:r>
      <w:r w:rsidRPr="00F50398">
        <w:rPr>
          <w:rFonts w:ascii="Times" w:hAnsi="Times" w:cs="Times"/>
          <w:color w:val="434343"/>
          <w:kern w:val="0"/>
          <w:sz w:val="21"/>
          <w:szCs w:val="36"/>
        </w:rPr>
        <w:t>文件之后需要重建下项目</w:t>
      </w:r>
      <w:r w:rsidRPr="00F50398">
        <w:rPr>
          <w:rFonts w:ascii="Times" w:hAnsi="Times" w:cs="Times"/>
          <w:color w:val="434343"/>
          <w:kern w:val="0"/>
          <w:sz w:val="21"/>
          <w:szCs w:val="36"/>
        </w:rPr>
        <w:t xml:space="preserve">  </w:t>
      </w:r>
      <w:r w:rsidRPr="00F50398">
        <w:rPr>
          <w:rFonts w:ascii="Times" w:hAnsi="Times" w:cs="Times"/>
          <w:color w:val="434343"/>
          <w:kern w:val="0"/>
          <w:sz w:val="21"/>
          <w:szCs w:val="36"/>
        </w:rPr>
        <w:t>不然不会生成相应的</w:t>
      </w:r>
      <w:r w:rsidRPr="00F50398">
        <w:rPr>
          <w:rFonts w:ascii="Times" w:hAnsi="Times" w:cs="Times"/>
          <w:color w:val="434343"/>
          <w:kern w:val="0"/>
          <w:sz w:val="21"/>
          <w:szCs w:val="36"/>
        </w:rPr>
        <w:t>JAVA</w:t>
      </w:r>
      <w:r w:rsidRPr="00F50398">
        <w:rPr>
          <w:rFonts w:ascii="Times" w:hAnsi="Times" w:cs="Times"/>
          <w:color w:val="434343"/>
          <w:kern w:val="0"/>
          <w:sz w:val="21"/>
          <w:szCs w:val="36"/>
        </w:rPr>
        <w:t>文件，导致写服务一直点不出来</w:t>
      </w:r>
    </w:p>
    <w:p w14:paraId="57A7778D"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3.    </w:t>
      </w:r>
      <w:r w:rsidRPr="00F50398">
        <w:rPr>
          <w:rFonts w:ascii="Times" w:hAnsi="Times" w:cs="Times"/>
          <w:color w:val="434343"/>
          <w:kern w:val="0"/>
          <w:sz w:val="21"/>
          <w:szCs w:val="36"/>
        </w:rPr>
        <w:t>还有就是</w:t>
      </w:r>
      <w:r w:rsidRPr="00F50398">
        <w:rPr>
          <w:rFonts w:ascii="Times" w:hAnsi="Times" w:cs="Times"/>
          <w:color w:val="434343"/>
          <w:kern w:val="0"/>
          <w:sz w:val="21"/>
          <w:szCs w:val="36"/>
        </w:rPr>
        <w:t xml:space="preserve">  </w:t>
      </w:r>
      <w:r w:rsidRPr="00F50398">
        <w:rPr>
          <w:rFonts w:ascii="Times" w:hAnsi="Times" w:cs="Times"/>
          <w:color w:val="434343"/>
          <w:kern w:val="0"/>
          <w:sz w:val="21"/>
          <w:szCs w:val="36"/>
        </w:rPr>
        <w:t>需要你软件开启之后，第三方软件才可以获取服务从而获取数据</w:t>
      </w:r>
    </w:p>
    <w:p w14:paraId="4EA248CB"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41BE69EB" w14:textId="355060D2" w:rsidR="00576902" w:rsidRPr="008124F1" w:rsidRDefault="00F50398" w:rsidP="00A82C14">
      <w:pPr>
        <w:rPr>
          <w:rFonts w:hint="eastAsia"/>
          <w:sz w:val="16"/>
        </w:rPr>
      </w:pPr>
      <w:r w:rsidRPr="00F50398">
        <w:rPr>
          <w:rFonts w:ascii="Times" w:hAnsi="Times" w:cs="Times"/>
          <w:color w:val="434343"/>
          <w:kern w:val="0"/>
          <w:sz w:val="21"/>
          <w:szCs w:val="36"/>
        </w:rPr>
        <w:t>最后是，我</w:t>
      </w:r>
      <w:bookmarkStart w:id="6" w:name="_GoBack"/>
      <w:bookmarkEnd w:id="6"/>
      <w:r w:rsidRPr="00F50398">
        <w:rPr>
          <w:rFonts w:ascii="Times" w:hAnsi="Times" w:cs="Times"/>
          <w:color w:val="434343"/>
          <w:kern w:val="0"/>
          <w:sz w:val="21"/>
          <w:szCs w:val="36"/>
        </w:rPr>
        <w:t>直接用项目写的，源码可能就没办法发了！</w:t>
      </w:r>
    </w:p>
    <w:sectPr w:rsidR="00576902" w:rsidRPr="008124F1" w:rsidSect="00937428">
      <w:pgSz w:w="16840" w:h="11900" w:orient="landscape"/>
      <w:pgMar w:top="1800" w:right="1440" w:bottom="1800" w:left="144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Microsoft YaHei">
    <w:panose1 w:val="020B0503020204020204"/>
    <w:charset w:val="86"/>
    <w:family w:val="auto"/>
    <w:pitch w:val="variable"/>
    <w:sig w:usb0="80000287" w:usb1="28CF3C52" w:usb2="00000016" w:usb3="00000000" w:csb0="0004001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微软雅黑">
    <w:charset w:val="86"/>
    <w:family w:val="auto"/>
    <w:pitch w:val="variable"/>
    <w:sig w:usb0="80000287" w:usb1="28CF3C52" w:usb2="00000016" w:usb3="00000000" w:csb0="0004001F" w:csb1="00000000"/>
  </w:font>
  <w:font w:name="Helvetica Neue">
    <w:panose1 w:val="02000503000000020004"/>
    <w:charset w:val="00"/>
    <w:family w:val="auto"/>
    <w:pitch w:val="variable"/>
    <w:sig w:usb0="E50002FF" w:usb1="500079DB" w:usb2="00000010" w:usb3="00000000" w:csb0="00000001" w:csb1="00000000"/>
  </w:font>
  <w:font w:name="Avenir">
    <w:charset w:val="00"/>
    <w:family w:val="auto"/>
    <w:pitch w:val="variable"/>
    <w:sig w:usb0="800000AF" w:usb1="5000204A" w:usb2="00000000" w:usb3="00000000" w:csb0="0000009B"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0"/>
    <w:multiLevelType w:val="hybridMultilevel"/>
    <w:tmpl w:val="00000010"/>
    <w:lvl w:ilvl="0" w:tplc="000005D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011"/>
    <w:multiLevelType w:val="hybridMultilevel"/>
    <w:tmpl w:val="00000011"/>
    <w:lvl w:ilvl="0" w:tplc="0000064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2"/>
    <w:multiLevelType w:val="hybridMultilevel"/>
    <w:tmpl w:val="00000012"/>
    <w:lvl w:ilvl="0" w:tplc="000006A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013"/>
    <w:multiLevelType w:val="hybridMultilevel"/>
    <w:tmpl w:val="00000013"/>
    <w:lvl w:ilvl="0" w:tplc="0000070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4"/>
    <w:multiLevelType w:val="hybridMultilevel"/>
    <w:tmpl w:val="00000014"/>
    <w:lvl w:ilvl="0" w:tplc="0000076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015"/>
    <w:multiLevelType w:val="hybridMultilevel"/>
    <w:tmpl w:val="00000015"/>
    <w:lvl w:ilvl="0" w:tplc="000007D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016"/>
    <w:multiLevelType w:val="hybridMultilevel"/>
    <w:tmpl w:val="00000016"/>
    <w:lvl w:ilvl="0" w:tplc="0000083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017"/>
    <w:multiLevelType w:val="hybridMultilevel"/>
    <w:tmpl w:val="00000017"/>
    <w:lvl w:ilvl="0" w:tplc="000008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018"/>
    <w:multiLevelType w:val="hybridMultilevel"/>
    <w:tmpl w:val="00000018"/>
    <w:lvl w:ilvl="0" w:tplc="000008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0019"/>
    <w:multiLevelType w:val="hybridMultilevel"/>
    <w:tmpl w:val="00000019"/>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001A"/>
    <w:multiLevelType w:val="hybridMultilevel"/>
    <w:tmpl w:val="0000001A"/>
    <w:lvl w:ilvl="0" w:tplc="000009C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001B"/>
    <w:multiLevelType w:val="hybridMultilevel"/>
    <w:tmpl w:val="0000001B"/>
    <w:lvl w:ilvl="0" w:tplc="00000A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001C"/>
    <w:multiLevelType w:val="hybridMultilevel"/>
    <w:tmpl w:val="0000001C"/>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001D"/>
    <w:multiLevelType w:val="hybridMultilevel"/>
    <w:tmpl w:val="0000001D"/>
    <w:lvl w:ilvl="0" w:tplc="00000A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001E"/>
    <w:multiLevelType w:val="hybridMultilevel"/>
    <w:tmpl w:val="0000001E"/>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001F"/>
    <w:multiLevelType w:val="hybridMultilevel"/>
    <w:tmpl w:val="0000001F"/>
    <w:lvl w:ilvl="0" w:tplc="00000B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0020"/>
    <w:multiLevelType w:val="hybridMultilevel"/>
    <w:tmpl w:val="00000020"/>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0021"/>
    <w:multiLevelType w:val="hybridMultilevel"/>
    <w:tmpl w:val="00000021"/>
    <w:lvl w:ilvl="0" w:tplc="00000C8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0022"/>
    <w:multiLevelType w:val="hybridMultilevel"/>
    <w:tmpl w:val="00000022"/>
    <w:lvl w:ilvl="0" w:tplc="00000CE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0023"/>
    <w:multiLevelType w:val="hybridMultilevel"/>
    <w:tmpl w:val="00000023"/>
    <w:lvl w:ilvl="0" w:tplc="00000D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0024"/>
    <w:multiLevelType w:val="hybridMultilevel"/>
    <w:tmpl w:val="00000024"/>
    <w:lvl w:ilvl="0" w:tplc="00000D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0025"/>
    <w:multiLevelType w:val="hybridMultilevel"/>
    <w:tmpl w:val="00000025"/>
    <w:lvl w:ilvl="0" w:tplc="00000E1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0026"/>
    <w:multiLevelType w:val="hybridMultilevel"/>
    <w:tmpl w:val="00000026"/>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0027"/>
    <w:multiLevelType w:val="hybridMultilevel"/>
    <w:tmpl w:val="00000027"/>
    <w:lvl w:ilvl="0" w:tplc="00000ED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0028"/>
    <w:multiLevelType w:val="hybridMultilevel"/>
    <w:tmpl w:val="00000028"/>
    <w:lvl w:ilvl="0" w:tplc="00000F3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0029"/>
    <w:multiLevelType w:val="hybridMultilevel"/>
    <w:tmpl w:val="00000029"/>
    <w:lvl w:ilvl="0" w:tplc="00000FA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002A"/>
    <w:multiLevelType w:val="hybridMultilevel"/>
    <w:tmpl w:val="0000002A"/>
    <w:lvl w:ilvl="0" w:tplc="0000100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002B"/>
    <w:multiLevelType w:val="hybridMultilevel"/>
    <w:tmpl w:val="0000002B"/>
    <w:lvl w:ilvl="0" w:tplc="0000106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002C"/>
    <w:multiLevelType w:val="hybridMultilevel"/>
    <w:tmpl w:val="0000002C"/>
    <w:lvl w:ilvl="0" w:tplc="000010C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002D"/>
    <w:multiLevelType w:val="hybridMultilevel"/>
    <w:tmpl w:val="0000002D"/>
    <w:lvl w:ilvl="0" w:tplc="0000113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002E"/>
    <w:multiLevelType w:val="hybridMultilevel"/>
    <w:tmpl w:val="0000002E"/>
    <w:lvl w:ilvl="0" w:tplc="0000119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002F"/>
    <w:multiLevelType w:val="hybridMultilevel"/>
    <w:tmpl w:val="0000002F"/>
    <w:lvl w:ilvl="0" w:tplc="000011F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0030"/>
    <w:multiLevelType w:val="hybridMultilevel"/>
    <w:tmpl w:val="00000030"/>
    <w:lvl w:ilvl="0" w:tplc="0000125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0031"/>
    <w:multiLevelType w:val="hybridMultilevel"/>
    <w:tmpl w:val="00000031"/>
    <w:lvl w:ilvl="0" w:tplc="000012C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0033"/>
    <w:multiLevelType w:val="hybridMultilevel"/>
    <w:tmpl w:val="00000033"/>
    <w:lvl w:ilvl="0" w:tplc="0000138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00000043"/>
    <w:multiLevelType w:val="hybridMultilevel"/>
    <w:tmpl w:val="00000043"/>
    <w:lvl w:ilvl="0" w:tplc="000019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2E24992"/>
    <w:multiLevelType w:val="multilevel"/>
    <w:tmpl w:val="311A3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03296F71"/>
    <w:multiLevelType w:val="multilevel"/>
    <w:tmpl w:val="462C5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038A6F49"/>
    <w:multiLevelType w:val="multilevel"/>
    <w:tmpl w:val="24B46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05665809"/>
    <w:multiLevelType w:val="multilevel"/>
    <w:tmpl w:val="3E604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060762BB"/>
    <w:multiLevelType w:val="multilevel"/>
    <w:tmpl w:val="C5A24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08606C85"/>
    <w:multiLevelType w:val="multilevel"/>
    <w:tmpl w:val="17BE4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098F5F26"/>
    <w:multiLevelType w:val="multilevel"/>
    <w:tmpl w:val="DAB87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0AE8053E"/>
    <w:multiLevelType w:val="multilevel"/>
    <w:tmpl w:val="9C0CF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0AEA5435"/>
    <w:multiLevelType w:val="multilevel"/>
    <w:tmpl w:val="539E5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0B986739"/>
    <w:multiLevelType w:val="multilevel"/>
    <w:tmpl w:val="A64AE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0C7D3EF1"/>
    <w:multiLevelType w:val="multilevel"/>
    <w:tmpl w:val="BE7C5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0E7B2FDC"/>
    <w:multiLevelType w:val="multilevel"/>
    <w:tmpl w:val="7C403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2A738EC"/>
    <w:multiLevelType w:val="multilevel"/>
    <w:tmpl w:val="EF46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2CE1D79"/>
    <w:multiLevelType w:val="multilevel"/>
    <w:tmpl w:val="DAF4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15076755"/>
    <w:multiLevelType w:val="multilevel"/>
    <w:tmpl w:val="084CA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15AE6A5F"/>
    <w:multiLevelType w:val="multilevel"/>
    <w:tmpl w:val="F7AE7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178F0F46"/>
    <w:multiLevelType w:val="multilevel"/>
    <w:tmpl w:val="4202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17D44C91"/>
    <w:multiLevelType w:val="multilevel"/>
    <w:tmpl w:val="15141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18687275"/>
    <w:multiLevelType w:val="multilevel"/>
    <w:tmpl w:val="62C6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1B083268"/>
    <w:multiLevelType w:val="multilevel"/>
    <w:tmpl w:val="17CC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1B302A39"/>
    <w:multiLevelType w:val="multilevel"/>
    <w:tmpl w:val="FC723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1BD90637"/>
    <w:multiLevelType w:val="multilevel"/>
    <w:tmpl w:val="157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1CD840EC"/>
    <w:multiLevelType w:val="multilevel"/>
    <w:tmpl w:val="CA4A3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1ED927D0"/>
    <w:multiLevelType w:val="multilevel"/>
    <w:tmpl w:val="12907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20483258"/>
    <w:multiLevelType w:val="multilevel"/>
    <w:tmpl w:val="352A1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213D5419"/>
    <w:multiLevelType w:val="multilevel"/>
    <w:tmpl w:val="200CE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2157387C"/>
    <w:multiLevelType w:val="multilevel"/>
    <w:tmpl w:val="64E08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217E0BA5"/>
    <w:multiLevelType w:val="multilevel"/>
    <w:tmpl w:val="D960E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2481137E"/>
    <w:multiLevelType w:val="multilevel"/>
    <w:tmpl w:val="DD40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5CE0C61"/>
    <w:multiLevelType w:val="multilevel"/>
    <w:tmpl w:val="15CEC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2A2B612D"/>
    <w:multiLevelType w:val="multilevel"/>
    <w:tmpl w:val="AE6E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2B6F7926"/>
    <w:multiLevelType w:val="multilevel"/>
    <w:tmpl w:val="04660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2D030F12"/>
    <w:multiLevelType w:val="multilevel"/>
    <w:tmpl w:val="D19CD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2E2450C7"/>
    <w:multiLevelType w:val="multilevel"/>
    <w:tmpl w:val="486E1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2E814EAE"/>
    <w:multiLevelType w:val="multilevel"/>
    <w:tmpl w:val="581E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7D93922"/>
    <w:multiLevelType w:val="multilevel"/>
    <w:tmpl w:val="323A6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39A10FCF"/>
    <w:multiLevelType w:val="multilevel"/>
    <w:tmpl w:val="50B0E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3B8E7C98"/>
    <w:multiLevelType w:val="multilevel"/>
    <w:tmpl w:val="62E20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3DC61BEF"/>
    <w:multiLevelType w:val="multilevel"/>
    <w:tmpl w:val="C7A21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3E5F7C1B"/>
    <w:multiLevelType w:val="multilevel"/>
    <w:tmpl w:val="EC9E1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3F932DEE"/>
    <w:multiLevelType w:val="multilevel"/>
    <w:tmpl w:val="7264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13E1A26"/>
    <w:multiLevelType w:val="multilevel"/>
    <w:tmpl w:val="C268C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4179795F"/>
    <w:multiLevelType w:val="multilevel"/>
    <w:tmpl w:val="1D00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423F1A3C"/>
    <w:multiLevelType w:val="multilevel"/>
    <w:tmpl w:val="50449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431C5AC3"/>
    <w:multiLevelType w:val="multilevel"/>
    <w:tmpl w:val="7D8E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432E7213"/>
    <w:multiLevelType w:val="multilevel"/>
    <w:tmpl w:val="16063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43902D92"/>
    <w:multiLevelType w:val="multilevel"/>
    <w:tmpl w:val="FBC0C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43EF797B"/>
    <w:multiLevelType w:val="multilevel"/>
    <w:tmpl w:val="5D2A6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45E81EA3"/>
    <w:multiLevelType w:val="multilevel"/>
    <w:tmpl w:val="1A326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47030B64"/>
    <w:multiLevelType w:val="multilevel"/>
    <w:tmpl w:val="50EC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498A756F"/>
    <w:multiLevelType w:val="multilevel"/>
    <w:tmpl w:val="D5F8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4AB132A9"/>
    <w:multiLevelType w:val="multilevel"/>
    <w:tmpl w:val="84B0E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4D655CFA"/>
    <w:multiLevelType w:val="multilevel"/>
    <w:tmpl w:val="3F36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4E39254D"/>
    <w:multiLevelType w:val="multilevel"/>
    <w:tmpl w:val="614E7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4FE96F87"/>
    <w:multiLevelType w:val="multilevel"/>
    <w:tmpl w:val="D6DE9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4FF362DD"/>
    <w:multiLevelType w:val="multilevel"/>
    <w:tmpl w:val="EF74E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52235A3C"/>
    <w:multiLevelType w:val="multilevel"/>
    <w:tmpl w:val="F3EC5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523A31CE"/>
    <w:multiLevelType w:val="multilevel"/>
    <w:tmpl w:val="B8867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52C46295"/>
    <w:multiLevelType w:val="multilevel"/>
    <w:tmpl w:val="92762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53FD5490"/>
    <w:multiLevelType w:val="multilevel"/>
    <w:tmpl w:val="E0444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54DA072D"/>
    <w:multiLevelType w:val="multilevel"/>
    <w:tmpl w:val="EF320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581159AA"/>
    <w:multiLevelType w:val="multilevel"/>
    <w:tmpl w:val="258CC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5C115031"/>
    <w:multiLevelType w:val="multilevel"/>
    <w:tmpl w:val="4380F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5CCF3D17"/>
    <w:multiLevelType w:val="multilevel"/>
    <w:tmpl w:val="D4C4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65287C07"/>
    <w:multiLevelType w:val="multilevel"/>
    <w:tmpl w:val="D09A3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00A10E0"/>
    <w:multiLevelType w:val="multilevel"/>
    <w:tmpl w:val="0464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700F309F"/>
    <w:multiLevelType w:val="multilevel"/>
    <w:tmpl w:val="F4D63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71837600"/>
    <w:multiLevelType w:val="multilevel"/>
    <w:tmpl w:val="6B681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74EF49F4"/>
    <w:multiLevelType w:val="multilevel"/>
    <w:tmpl w:val="CEB6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75F91562"/>
    <w:multiLevelType w:val="multilevel"/>
    <w:tmpl w:val="1DCE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76B84B86"/>
    <w:multiLevelType w:val="multilevel"/>
    <w:tmpl w:val="2332B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79917D0B"/>
    <w:multiLevelType w:val="multilevel"/>
    <w:tmpl w:val="D7C4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79CF5D5F"/>
    <w:multiLevelType w:val="multilevel"/>
    <w:tmpl w:val="8544E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7C337CD0"/>
    <w:multiLevelType w:val="multilevel"/>
    <w:tmpl w:val="F1C2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7D7B3778"/>
    <w:multiLevelType w:val="multilevel"/>
    <w:tmpl w:val="781A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7DF9095E"/>
    <w:multiLevelType w:val="multilevel"/>
    <w:tmpl w:val="F9003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117"/>
  </w:num>
  <w:num w:numId="24">
    <w:abstractNumId w:val="90"/>
  </w:num>
  <w:num w:numId="25">
    <w:abstractNumId w:val="115"/>
  </w:num>
  <w:num w:numId="26">
    <w:abstractNumId w:val="84"/>
  </w:num>
  <w:num w:numId="27">
    <w:abstractNumId w:val="77"/>
  </w:num>
  <w:num w:numId="28">
    <w:abstractNumId w:val="58"/>
  </w:num>
  <w:num w:numId="29">
    <w:abstractNumId w:val="119"/>
  </w:num>
  <w:num w:numId="30">
    <w:abstractNumId w:val="51"/>
  </w:num>
  <w:num w:numId="31">
    <w:abstractNumId w:val="94"/>
  </w:num>
  <w:num w:numId="32">
    <w:abstractNumId w:val="73"/>
  </w:num>
  <w:num w:numId="33">
    <w:abstractNumId w:val="96"/>
  </w:num>
  <w:num w:numId="34">
    <w:abstractNumId w:val="99"/>
  </w:num>
  <w:num w:numId="35">
    <w:abstractNumId w:val="78"/>
  </w:num>
  <w:num w:numId="36">
    <w:abstractNumId w:val="104"/>
  </w:num>
  <w:num w:numId="37">
    <w:abstractNumId w:val="55"/>
  </w:num>
  <w:num w:numId="38">
    <w:abstractNumId w:val="74"/>
  </w:num>
  <w:num w:numId="39">
    <w:abstractNumId w:val="121"/>
  </w:num>
  <w:num w:numId="40">
    <w:abstractNumId w:val="22"/>
  </w:num>
  <w:num w:numId="41">
    <w:abstractNumId w:val="23"/>
  </w:num>
  <w:num w:numId="42">
    <w:abstractNumId w:val="24"/>
  </w:num>
  <w:num w:numId="43">
    <w:abstractNumId w:val="25"/>
  </w:num>
  <w:num w:numId="44">
    <w:abstractNumId w:val="26"/>
  </w:num>
  <w:num w:numId="45">
    <w:abstractNumId w:val="27"/>
  </w:num>
  <w:num w:numId="46">
    <w:abstractNumId w:val="28"/>
  </w:num>
  <w:num w:numId="47">
    <w:abstractNumId w:val="29"/>
  </w:num>
  <w:num w:numId="48">
    <w:abstractNumId w:val="30"/>
  </w:num>
  <w:num w:numId="49">
    <w:abstractNumId w:val="31"/>
  </w:num>
  <w:num w:numId="50">
    <w:abstractNumId w:val="32"/>
  </w:num>
  <w:num w:numId="51">
    <w:abstractNumId w:val="33"/>
  </w:num>
  <w:num w:numId="52">
    <w:abstractNumId w:val="34"/>
  </w:num>
  <w:num w:numId="53">
    <w:abstractNumId w:val="35"/>
  </w:num>
  <w:num w:numId="54">
    <w:abstractNumId w:val="36"/>
  </w:num>
  <w:num w:numId="55">
    <w:abstractNumId w:val="37"/>
  </w:num>
  <w:num w:numId="56">
    <w:abstractNumId w:val="38"/>
  </w:num>
  <w:num w:numId="57">
    <w:abstractNumId w:val="39"/>
  </w:num>
  <w:num w:numId="58">
    <w:abstractNumId w:val="40"/>
  </w:num>
  <w:num w:numId="59">
    <w:abstractNumId w:val="41"/>
  </w:num>
  <w:num w:numId="60">
    <w:abstractNumId w:val="42"/>
  </w:num>
  <w:num w:numId="61">
    <w:abstractNumId w:val="43"/>
  </w:num>
  <w:num w:numId="62">
    <w:abstractNumId w:val="44"/>
  </w:num>
  <w:num w:numId="63">
    <w:abstractNumId w:val="45"/>
  </w:num>
  <w:num w:numId="64">
    <w:abstractNumId w:val="46"/>
  </w:num>
  <w:num w:numId="65">
    <w:abstractNumId w:val="47"/>
  </w:num>
  <w:num w:numId="66">
    <w:abstractNumId w:val="48"/>
  </w:num>
  <w:num w:numId="67">
    <w:abstractNumId w:val="49"/>
  </w:num>
  <w:num w:numId="68">
    <w:abstractNumId w:val="50"/>
  </w:num>
  <w:num w:numId="69">
    <w:abstractNumId w:val="113"/>
  </w:num>
  <w:num w:numId="70">
    <w:abstractNumId w:val="103"/>
  </w:num>
  <w:num w:numId="71">
    <w:abstractNumId w:val="122"/>
  </w:num>
  <w:num w:numId="72">
    <w:abstractNumId w:val="63"/>
  </w:num>
  <w:num w:numId="73">
    <w:abstractNumId w:val="83"/>
  </w:num>
  <w:num w:numId="74">
    <w:abstractNumId w:val="106"/>
  </w:num>
  <w:num w:numId="75">
    <w:abstractNumId w:val="108"/>
  </w:num>
  <w:num w:numId="76">
    <w:abstractNumId w:val="110"/>
  </w:num>
  <w:num w:numId="77">
    <w:abstractNumId w:val="67"/>
  </w:num>
  <w:num w:numId="78">
    <w:abstractNumId w:val="54"/>
  </w:num>
  <w:num w:numId="79">
    <w:abstractNumId w:val="69"/>
  </w:num>
  <w:num w:numId="80">
    <w:abstractNumId w:val="87"/>
  </w:num>
  <w:num w:numId="81">
    <w:abstractNumId w:val="76"/>
  </w:num>
  <w:num w:numId="82">
    <w:abstractNumId w:val="72"/>
  </w:num>
  <w:num w:numId="83">
    <w:abstractNumId w:val="126"/>
  </w:num>
  <w:num w:numId="84">
    <w:abstractNumId w:val="91"/>
  </w:num>
  <w:num w:numId="85">
    <w:abstractNumId w:val="118"/>
  </w:num>
  <w:num w:numId="86">
    <w:abstractNumId w:val="82"/>
  </w:num>
  <w:num w:numId="87">
    <w:abstractNumId w:val="62"/>
  </w:num>
  <w:num w:numId="88">
    <w:abstractNumId w:val="101"/>
  </w:num>
  <w:num w:numId="89">
    <w:abstractNumId w:val="57"/>
  </w:num>
  <w:num w:numId="90">
    <w:abstractNumId w:val="64"/>
  </w:num>
  <w:num w:numId="91">
    <w:abstractNumId w:val="98"/>
  </w:num>
  <w:num w:numId="92">
    <w:abstractNumId w:val="75"/>
  </w:num>
  <w:num w:numId="93">
    <w:abstractNumId w:val="92"/>
  </w:num>
  <w:num w:numId="94">
    <w:abstractNumId w:val="81"/>
  </w:num>
  <w:num w:numId="95">
    <w:abstractNumId w:val="125"/>
  </w:num>
  <w:num w:numId="96">
    <w:abstractNumId w:val="89"/>
  </w:num>
  <w:num w:numId="97">
    <w:abstractNumId w:val="86"/>
  </w:num>
  <w:num w:numId="98">
    <w:abstractNumId w:val="97"/>
  </w:num>
  <w:num w:numId="99">
    <w:abstractNumId w:val="112"/>
  </w:num>
  <w:num w:numId="100">
    <w:abstractNumId w:val="79"/>
  </w:num>
  <w:num w:numId="101">
    <w:abstractNumId w:val="93"/>
  </w:num>
  <w:num w:numId="102">
    <w:abstractNumId w:val="102"/>
  </w:num>
  <w:num w:numId="103">
    <w:abstractNumId w:val="109"/>
  </w:num>
  <w:num w:numId="104">
    <w:abstractNumId w:val="70"/>
  </w:num>
  <w:num w:numId="105">
    <w:abstractNumId w:val="65"/>
  </w:num>
  <w:num w:numId="106">
    <w:abstractNumId w:val="107"/>
  </w:num>
  <w:num w:numId="107">
    <w:abstractNumId w:val="59"/>
  </w:num>
  <w:num w:numId="108">
    <w:abstractNumId w:val="124"/>
  </w:num>
  <w:num w:numId="109">
    <w:abstractNumId w:val="116"/>
  </w:num>
  <w:num w:numId="110">
    <w:abstractNumId w:val="123"/>
  </w:num>
  <w:num w:numId="111">
    <w:abstractNumId w:val="100"/>
  </w:num>
  <w:num w:numId="112">
    <w:abstractNumId w:val="66"/>
  </w:num>
  <w:num w:numId="113">
    <w:abstractNumId w:val="111"/>
  </w:num>
  <w:num w:numId="114">
    <w:abstractNumId w:val="60"/>
  </w:num>
  <w:num w:numId="115">
    <w:abstractNumId w:val="61"/>
  </w:num>
  <w:num w:numId="116">
    <w:abstractNumId w:val="71"/>
  </w:num>
  <w:num w:numId="117">
    <w:abstractNumId w:val="114"/>
  </w:num>
  <w:num w:numId="118">
    <w:abstractNumId w:val="68"/>
  </w:num>
  <w:num w:numId="119">
    <w:abstractNumId w:val="105"/>
  </w:num>
  <w:num w:numId="120">
    <w:abstractNumId w:val="85"/>
  </w:num>
  <w:num w:numId="121">
    <w:abstractNumId w:val="120"/>
  </w:num>
  <w:num w:numId="122">
    <w:abstractNumId w:val="88"/>
  </w:num>
  <w:num w:numId="123">
    <w:abstractNumId w:val="53"/>
  </w:num>
  <w:num w:numId="124">
    <w:abstractNumId w:val="95"/>
  </w:num>
  <w:num w:numId="125">
    <w:abstractNumId w:val="80"/>
  </w:num>
  <w:num w:numId="126">
    <w:abstractNumId w:val="52"/>
  </w:num>
  <w:num w:numId="127">
    <w:abstractNumId w:val="56"/>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131078" w:nlCheck="1" w:checkStyle="0"/>
  <w:defaultTabStop w:val="420"/>
  <w:drawingGridHorizontalSpacing w:val="120"/>
  <w:drawingGridVerticalSpacing w:val="423"/>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085"/>
    <w:rsid w:val="000040B8"/>
    <w:rsid w:val="000117BD"/>
    <w:rsid w:val="00014921"/>
    <w:rsid w:val="000A4431"/>
    <w:rsid w:val="000B6F48"/>
    <w:rsid w:val="000C4633"/>
    <w:rsid w:val="00102FA2"/>
    <w:rsid w:val="00106316"/>
    <w:rsid w:val="001107A2"/>
    <w:rsid w:val="00115A37"/>
    <w:rsid w:val="00117735"/>
    <w:rsid w:val="00124192"/>
    <w:rsid w:val="00132E9F"/>
    <w:rsid w:val="00135EAF"/>
    <w:rsid w:val="001411E6"/>
    <w:rsid w:val="00141440"/>
    <w:rsid w:val="00145961"/>
    <w:rsid w:val="001521D9"/>
    <w:rsid w:val="001635D6"/>
    <w:rsid w:val="00193693"/>
    <w:rsid w:val="001A7E91"/>
    <w:rsid w:val="001C7E90"/>
    <w:rsid w:val="001F4EAC"/>
    <w:rsid w:val="001F7201"/>
    <w:rsid w:val="00200AA5"/>
    <w:rsid w:val="00230329"/>
    <w:rsid w:val="00243582"/>
    <w:rsid w:val="00262E02"/>
    <w:rsid w:val="00264134"/>
    <w:rsid w:val="00280308"/>
    <w:rsid w:val="002B4A15"/>
    <w:rsid w:val="002E304A"/>
    <w:rsid w:val="00321EDA"/>
    <w:rsid w:val="00343E3E"/>
    <w:rsid w:val="00351085"/>
    <w:rsid w:val="00364CAB"/>
    <w:rsid w:val="00370A50"/>
    <w:rsid w:val="003864C3"/>
    <w:rsid w:val="00390166"/>
    <w:rsid w:val="003A3826"/>
    <w:rsid w:val="003B373F"/>
    <w:rsid w:val="003B6E8A"/>
    <w:rsid w:val="003D1C28"/>
    <w:rsid w:val="0040269E"/>
    <w:rsid w:val="00404958"/>
    <w:rsid w:val="00406DDE"/>
    <w:rsid w:val="0042101B"/>
    <w:rsid w:val="004214DD"/>
    <w:rsid w:val="0043560F"/>
    <w:rsid w:val="004419D1"/>
    <w:rsid w:val="00463753"/>
    <w:rsid w:val="00484563"/>
    <w:rsid w:val="00493D59"/>
    <w:rsid w:val="004A162A"/>
    <w:rsid w:val="004B5666"/>
    <w:rsid w:val="004C1C86"/>
    <w:rsid w:val="004D09B2"/>
    <w:rsid w:val="0052032B"/>
    <w:rsid w:val="00531A39"/>
    <w:rsid w:val="005541F1"/>
    <w:rsid w:val="0056290A"/>
    <w:rsid w:val="0056344A"/>
    <w:rsid w:val="00576902"/>
    <w:rsid w:val="00583FC0"/>
    <w:rsid w:val="005C2BD2"/>
    <w:rsid w:val="00622D24"/>
    <w:rsid w:val="006264E9"/>
    <w:rsid w:val="006322CB"/>
    <w:rsid w:val="00641486"/>
    <w:rsid w:val="00647151"/>
    <w:rsid w:val="0067771C"/>
    <w:rsid w:val="006821C8"/>
    <w:rsid w:val="006847DB"/>
    <w:rsid w:val="006858B4"/>
    <w:rsid w:val="006A1A2E"/>
    <w:rsid w:val="006A2C8A"/>
    <w:rsid w:val="006D2C06"/>
    <w:rsid w:val="006D2D71"/>
    <w:rsid w:val="006D5D85"/>
    <w:rsid w:val="006F26FE"/>
    <w:rsid w:val="006F3323"/>
    <w:rsid w:val="00755737"/>
    <w:rsid w:val="00776DDB"/>
    <w:rsid w:val="007901AE"/>
    <w:rsid w:val="007901F6"/>
    <w:rsid w:val="007A4B4C"/>
    <w:rsid w:val="007B2CBD"/>
    <w:rsid w:val="007D592E"/>
    <w:rsid w:val="007E117A"/>
    <w:rsid w:val="008124F1"/>
    <w:rsid w:val="00826302"/>
    <w:rsid w:val="0083065A"/>
    <w:rsid w:val="008316FC"/>
    <w:rsid w:val="00834FFD"/>
    <w:rsid w:val="0084557F"/>
    <w:rsid w:val="00850AE9"/>
    <w:rsid w:val="00884D36"/>
    <w:rsid w:val="008B041E"/>
    <w:rsid w:val="008B146C"/>
    <w:rsid w:val="008B659B"/>
    <w:rsid w:val="008D5C46"/>
    <w:rsid w:val="008E6626"/>
    <w:rsid w:val="008E750F"/>
    <w:rsid w:val="00903C56"/>
    <w:rsid w:val="00920327"/>
    <w:rsid w:val="00934997"/>
    <w:rsid w:val="00937428"/>
    <w:rsid w:val="00937C5E"/>
    <w:rsid w:val="009460D7"/>
    <w:rsid w:val="00985525"/>
    <w:rsid w:val="009A5053"/>
    <w:rsid w:val="009E3E36"/>
    <w:rsid w:val="00A35E8D"/>
    <w:rsid w:val="00A7182F"/>
    <w:rsid w:val="00A82C14"/>
    <w:rsid w:val="00AB2DCD"/>
    <w:rsid w:val="00AB69D3"/>
    <w:rsid w:val="00AC7C04"/>
    <w:rsid w:val="00AF358A"/>
    <w:rsid w:val="00AF768C"/>
    <w:rsid w:val="00B10417"/>
    <w:rsid w:val="00B23161"/>
    <w:rsid w:val="00B25B1B"/>
    <w:rsid w:val="00B41ED0"/>
    <w:rsid w:val="00B4673B"/>
    <w:rsid w:val="00B5582B"/>
    <w:rsid w:val="00B717B4"/>
    <w:rsid w:val="00BA73F6"/>
    <w:rsid w:val="00BB7B01"/>
    <w:rsid w:val="00BC1399"/>
    <w:rsid w:val="00BC791A"/>
    <w:rsid w:val="00BE7D4A"/>
    <w:rsid w:val="00C01406"/>
    <w:rsid w:val="00C32BDA"/>
    <w:rsid w:val="00C82ACD"/>
    <w:rsid w:val="00CB637F"/>
    <w:rsid w:val="00CE03AE"/>
    <w:rsid w:val="00CF0423"/>
    <w:rsid w:val="00D11A16"/>
    <w:rsid w:val="00D32922"/>
    <w:rsid w:val="00D77AD0"/>
    <w:rsid w:val="00D87374"/>
    <w:rsid w:val="00D92CB6"/>
    <w:rsid w:val="00DB0C5C"/>
    <w:rsid w:val="00DD331D"/>
    <w:rsid w:val="00E00EC8"/>
    <w:rsid w:val="00E27E66"/>
    <w:rsid w:val="00E561A5"/>
    <w:rsid w:val="00E67D5C"/>
    <w:rsid w:val="00E8147E"/>
    <w:rsid w:val="00EA6F93"/>
    <w:rsid w:val="00EC4BAE"/>
    <w:rsid w:val="00ED3604"/>
    <w:rsid w:val="00F31EFF"/>
    <w:rsid w:val="00F32508"/>
    <w:rsid w:val="00F32A69"/>
    <w:rsid w:val="00F4221B"/>
    <w:rsid w:val="00F50398"/>
    <w:rsid w:val="00F6183F"/>
    <w:rsid w:val="00F9105B"/>
    <w:rsid w:val="00F94FB8"/>
    <w:rsid w:val="00FD763A"/>
    <w:rsid w:val="00FD7E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1CE1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105B"/>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1411E6"/>
    <w:pPr>
      <w:widowControl/>
      <w:spacing w:before="100" w:beforeAutospacing="1" w:after="100" w:afterAutospacing="1"/>
      <w:jc w:val="left"/>
      <w:outlineLvl w:val="1"/>
    </w:pPr>
    <w:rPr>
      <w:rFonts w:ascii="Times New Roman" w:hAnsi="Times New Roman" w:cs="Times New Roman"/>
      <w:b/>
      <w:bCs/>
      <w:kern w:val="0"/>
      <w:sz w:val="36"/>
      <w:szCs w:val="36"/>
    </w:rPr>
  </w:style>
  <w:style w:type="paragraph" w:styleId="3">
    <w:name w:val="heading 3"/>
    <w:basedOn w:val="a"/>
    <w:next w:val="a"/>
    <w:link w:val="30"/>
    <w:autoRedefine/>
    <w:uiPriority w:val="9"/>
    <w:unhideWhenUsed/>
    <w:qFormat/>
    <w:rsid w:val="009460D7"/>
    <w:pPr>
      <w:keepNext/>
      <w:keepLines/>
      <w:spacing w:before="260" w:after="260" w:line="416" w:lineRule="auto"/>
      <w:outlineLvl w:val="2"/>
    </w:pPr>
    <w:rPr>
      <w:b/>
      <w:bCs/>
      <w:color w:val="FF0000"/>
      <w:sz w:val="21"/>
      <w:szCs w:val="32"/>
    </w:rPr>
  </w:style>
  <w:style w:type="paragraph" w:styleId="4">
    <w:name w:val="heading 4"/>
    <w:basedOn w:val="a"/>
    <w:next w:val="a"/>
    <w:link w:val="40"/>
    <w:uiPriority w:val="9"/>
    <w:unhideWhenUsed/>
    <w:qFormat/>
    <w:rsid w:val="008B659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F94FB8"/>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F94FB8"/>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1411E6"/>
    <w:rPr>
      <w:rFonts w:ascii="Times New Roman" w:hAnsi="Times New Roman" w:cs="Times New Roman"/>
      <w:b/>
      <w:bCs/>
      <w:kern w:val="0"/>
      <w:sz w:val="36"/>
      <w:szCs w:val="36"/>
    </w:rPr>
  </w:style>
  <w:style w:type="paragraph" w:styleId="a3">
    <w:name w:val="List Paragraph"/>
    <w:basedOn w:val="a"/>
    <w:uiPriority w:val="34"/>
    <w:qFormat/>
    <w:rsid w:val="007B2CBD"/>
    <w:pPr>
      <w:ind w:firstLineChars="200" w:firstLine="420"/>
    </w:pPr>
  </w:style>
  <w:style w:type="paragraph" w:styleId="a4">
    <w:name w:val="Normal (Web)"/>
    <w:basedOn w:val="a"/>
    <w:uiPriority w:val="99"/>
    <w:unhideWhenUsed/>
    <w:rsid w:val="001411E6"/>
    <w:pPr>
      <w:widowControl/>
      <w:spacing w:before="100" w:beforeAutospacing="1" w:after="100" w:afterAutospacing="1"/>
      <w:jc w:val="left"/>
    </w:pPr>
    <w:rPr>
      <w:rFonts w:ascii="Times New Roman" w:hAnsi="Times New Roman" w:cs="Times New Roman"/>
      <w:kern w:val="0"/>
    </w:rPr>
  </w:style>
  <w:style w:type="character" w:styleId="a5">
    <w:name w:val="Hyperlink"/>
    <w:basedOn w:val="a0"/>
    <w:uiPriority w:val="99"/>
    <w:semiHidden/>
    <w:unhideWhenUsed/>
    <w:rsid w:val="001411E6"/>
    <w:rPr>
      <w:color w:val="0000FF"/>
      <w:u w:val="single"/>
    </w:rPr>
  </w:style>
  <w:style w:type="character" w:customStyle="1" w:styleId="apple-converted-space">
    <w:name w:val="apple-converted-space"/>
    <w:basedOn w:val="a0"/>
    <w:rsid w:val="001411E6"/>
  </w:style>
  <w:style w:type="character" w:customStyle="1" w:styleId="keyword">
    <w:name w:val="keyword"/>
    <w:basedOn w:val="a0"/>
    <w:rsid w:val="001411E6"/>
  </w:style>
  <w:style w:type="character" w:customStyle="1" w:styleId="annotation">
    <w:name w:val="annotation"/>
    <w:basedOn w:val="a0"/>
    <w:rsid w:val="001411E6"/>
  </w:style>
  <w:style w:type="character" w:customStyle="1" w:styleId="number">
    <w:name w:val="number"/>
    <w:basedOn w:val="a0"/>
    <w:rsid w:val="001411E6"/>
  </w:style>
  <w:style w:type="character" w:customStyle="1" w:styleId="string">
    <w:name w:val="string"/>
    <w:basedOn w:val="a0"/>
    <w:rsid w:val="001411E6"/>
  </w:style>
  <w:style w:type="character" w:customStyle="1" w:styleId="comment">
    <w:name w:val="comment"/>
    <w:basedOn w:val="a0"/>
    <w:rsid w:val="001411E6"/>
  </w:style>
  <w:style w:type="character" w:customStyle="1" w:styleId="10">
    <w:name w:val="标题 1字符"/>
    <w:basedOn w:val="a0"/>
    <w:link w:val="1"/>
    <w:uiPriority w:val="9"/>
    <w:rsid w:val="00F9105B"/>
    <w:rPr>
      <w:b/>
      <w:bCs/>
      <w:kern w:val="44"/>
      <w:sz w:val="44"/>
      <w:szCs w:val="44"/>
    </w:rPr>
  </w:style>
  <w:style w:type="character" w:customStyle="1" w:styleId="linktitle">
    <w:name w:val="link_title"/>
    <w:basedOn w:val="a0"/>
    <w:rsid w:val="00F9105B"/>
  </w:style>
  <w:style w:type="character" w:customStyle="1" w:styleId="30">
    <w:name w:val="标题 3字符"/>
    <w:basedOn w:val="a0"/>
    <w:link w:val="3"/>
    <w:uiPriority w:val="9"/>
    <w:rsid w:val="009460D7"/>
    <w:rPr>
      <w:b/>
      <w:bCs/>
      <w:color w:val="FF0000"/>
      <w:sz w:val="21"/>
      <w:szCs w:val="32"/>
    </w:rPr>
  </w:style>
  <w:style w:type="character" w:styleId="a6">
    <w:name w:val="Strong"/>
    <w:basedOn w:val="a0"/>
    <w:uiPriority w:val="22"/>
    <w:qFormat/>
    <w:rsid w:val="009A5053"/>
    <w:rPr>
      <w:b/>
      <w:bCs/>
    </w:rPr>
  </w:style>
  <w:style w:type="character" w:customStyle="1" w:styleId="40">
    <w:name w:val="标题 4字符"/>
    <w:basedOn w:val="a0"/>
    <w:link w:val="4"/>
    <w:uiPriority w:val="9"/>
    <w:rsid w:val="008B659B"/>
    <w:rPr>
      <w:rFonts w:asciiTheme="majorHAnsi" w:eastAsiaTheme="majorEastAsia" w:hAnsiTheme="majorHAnsi" w:cstheme="majorBidi"/>
      <w:b/>
      <w:bCs/>
      <w:sz w:val="28"/>
      <w:szCs w:val="28"/>
    </w:rPr>
  </w:style>
  <w:style w:type="character" w:styleId="HTML">
    <w:name w:val="HTML Code"/>
    <w:basedOn w:val="a0"/>
    <w:uiPriority w:val="99"/>
    <w:semiHidden/>
    <w:unhideWhenUsed/>
    <w:rsid w:val="008B659B"/>
    <w:rPr>
      <w:rFonts w:ascii="Courier New" w:eastAsiaTheme="minorEastAsia" w:hAnsi="Courier New" w:cs="Courier New"/>
      <w:sz w:val="20"/>
      <w:szCs w:val="20"/>
    </w:rPr>
  </w:style>
  <w:style w:type="paragraph" w:styleId="HTML0">
    <w:name w:val="HTML Preformatted"/>
    <w:basedOn w:val="a"/>
    <w:link w:val="HTML1"/>
    <w:uiPriority w:val="99"/>
    <w:semiHidden/>
    <w:unhideWhenUsed/>
    <w:rsid w:val="008B65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1">
    <w:name w:val="HTML 预设格式字符"/>
    <w:basedOn w:val="a0"/>
    <w:link w:val="HTML0"/>
    <w:uiPriority w:val="99"/>
    <w:semiHidden/>
    <w:rsid w:val="008B659B"/>
    <w:rPr>
      <w:rFonts w:ascii="Courier New" w:hAnsi="Courier New" w:cs="Courier New"/>
      <w:kern w:val="0"/>
      <w:sz w:val="20"/>
      <w:szCs w:val="20"/>
    </w:rPr>
  </w:style>
  <w:style w:type="character" w:customStyle="1" w:styleId="hljs-attribute">
    <w:name w:val="hljs-attribute"/>
    <w:basedOn w:val="a0"/>
    <w:rsid w:val="008B659B"/>
  </w:style>
  <w:style w:type="character" w:customStyle="1" w:styleId="hljs-comment">
    <w:name w:val="hljs-comment"/>
    <w:basedOn w:val="a0"/>
    <w:rsid w:val="008B659B"/>
  </w:style>
  <w:style w:type="character" w:customStyle="1" w:styleId="hljs-keyword">
    <w:name w:val="hljs-keyword"/>
    <w:basedOn w:val="a0"/>
    <w:rsid w:val="008B659B"/>
  </w:style>
  <w:style w:type="character" w:customStyle="1" w:styleId="hljs-number">
    <w:name w:val="hljs-number"/>
    <w:basedOn w:val="a0"/>
    <w:rsid w:val="008B659B"/>
  </w:style>
  <w:style w:type="character" w:customStyle="1" w:styleId="hljs-string">
    <w:name w:val="hljs-string"/>
    <w:basedOn w:val="a0"/>
    <w:rsid w:val="008B659B"/>
  </w:style>
  <w:style w:type="character" w:customStyle="1" w:styleId="hljs-type">
    <w:name w:val="hljs-type"/>
    <w:basedOn w:val="a0"/>
    <w:rsid w:val="008B659B"/>
  </w:style>
  <w:style w:type="character" w:customStyle="1" w:styleId="hljs-builtin">
    <w:name w:val="hljs-built_in"/>
    <w:basedOn w:val="a0"/>
    <w:rsid w:val="008B659B"/>
  </w:style>
  <w:style w:type="character" w:customStyle="1" w:styleId="hljs-function">
    <w:name w:val="hljs-function"/>
    <w:basedOn w:val="a0"/>
    <w:rsid w:val="008B659B"/>
  </w:style>
  <w:style w:type="character" w:customStyle="1" w:styleId="hljs-title">
    <w:name w:val="hljs-title"/>
    <w:basedOn w:val="a0"/>
    <w:rsid w:val="008B659B"/>
  </w:style>
  <w:style w:type="character" w:customStyle="1" w:styleId="hljs-params">
    <w:name w:val="hljs-params"/>
    <w:basedOn w:val="a0"/>
    <w:rsid w:val="008B659B"/>
  </w:style>
  <w:style w:type="character" w:customStyle="1" w:styleId="hljs-literal">
    <w:name w:val="hljs-literal"/>
    <w:basedOn w:val="a0"/>
    <w:rsid w:val="008B659B"/>
  </w:style>
  <w:style w:type="character" w:customStyle="1" w:styleId="hljs-selector-class">
    <w:name w:val="hljs-selector-class"/>
    <w:basedOn w:val="a0"/>
    <w:rsid w:val="008B659B"/>
  </w:style>
  <w:style w:type="character" w:customStyle="1" w:styleId="hljs-selector-tag">
    <w:name w:val="hljs-selector-tag"/>
    <w:basedOn w:val="a0"/>
    <w:rsid w:val="008B659B"/>
  </w:style>
  <w:style w:type="character" w:customStyle="1" w:styleId="50">
    <w:name w:val="标题 5字符"/>
    <w:basedOn w:val="a0"/>
    <w:link w:val="5"/>
    <w:uiPriority w:val="9"/>
    <w:semiHidden/>
    <w:rsid w:val="00F94FB8"/>
    <w:rPr>
      <w:b/>
      <w:bCs/>
      <w:sz w:val="28"/>
      <w:szCs w:val="28"/>
    </w:rPr>
  </w:style>
  <w:style w:type="character" w:customStyle="1" w:styleId="60">
    <w:name w:val="标题 6字符"/>
    <w:basedOn w:val="a0"/>
    <w:link w:val="6"/>
    <w:uiPriority w:val="9"/>
    <w:semiHidden/>
    <w:rsid w:val="00F94FB8"/>
    <w:rPr>
      <w:rFonts w:asciiTheme="majorHAnsi" w:eastAsiaTheme="majorEastAsia" w:hAnsiTheme="majorHAnsi" w:cstheme="majorBidi"/>
      <w:b/>
      <w:bCs/>
    </w:rPr>
  </w:style>
  <w:style w:type="character" w:customStyle="1" w:styleId="hljs-selector-pseudo">
    <w:name w:val="hljs-selector-pseudo"/>
    <w:basedOn w:val="a0"/>
    <w:rsid w:val="00F94FB8"/>
  </w:style>
  <w:style w:type="character" w:customStyle="1" w:styleId="hljs-symbol">
    <w:name w:val="hljs-symbol"/>
    <w:basedOn w:val="a0"/>
    <w:rsid w:val="00F94FB8"/>
  </w:style>
  <w:style w:type="character" w:styleId="a7">
    <w:name w:val="Emphasis"/>
    <w:basedOn w:val="a0"/>
    <w:uiPriority w:val="20"/>
    <w:qFormat/>
    <w:rsid w:val="00F94FB8"/>
    <w:rPr>
      <w:i/>
      <w:iCs/>
    </w:rPr>
  </w:style>
  <w:style w:type="character" w:customStyle="1" w:styleId="hljs-meta">
    <w:name w:val="hljs-meta"/>
    <w:basedOn w:val="a0"/>
    <w:rsid w:val="00F94FB8"/>
  </w:style>
  <w:style w:type="character" w:customStyle="1" w:styleId="hljs-class">
    <w:name w:val="hljs-class"/>
    <w:basedOn w:val="a0"/>
    <w:rsid w:val="006F26FE"/>
  </w:style>
  <w:style w:type="character" w:customStyle="1" w:styleId="hljs-annotation">
    <w:name w:val="hljs-annotation"/>
    <w:basedOn w:val="a0"/>
    <w:rsid w:val="006F26FE"/>
  </w:style>
  <w:style w:type="character" w:customStyle="1" w:styleId="hljs-preprocessor">
    <w:name w:val="hljs-preprocessor"/>
    <w:basedOn w:val="a0"/>
    <w:rsid w:val="006F26FE"/>
  </w:style>
  <w:style w:type="character" w:customStyle="1" w:styleId="hljs-javadoc">
    <w:name w:val="hljs-javadoc"/>
    <w:basedOn w:val="a0"/>
    <w:rsid w:val="00C32BDA"/>
  </w:style>
  <w:style w:type="character" w:customStyle="1" w:styleId="hljs-javadoctag">
    <w:name w:val="hljs-javadoctag"/>
    <w:basedOn w:val="a0"/>
    <w:rsid w:val="00C32BDA"/>
  </w:style>
  <w:style w:type="character" w:customStyle="1" w:styleId="wpkeywordlinkaffiliate">
    <w:name w:val="wp_keywordlink_affiliate"/>
    <w:basedOn w:val="a0"/>
    <w:rsid w:val="00576902"/>
  </w:style>
  <w:style w:type="character" w:customStyle="1" w:styleId="tag">
    <w:name w:val="tag"/>
    <w:basedOn w:val="a0"/>
    <w:rsid w:val="00A35E8D"/>
  </w:style>
  <w:style w:type="character" w:customStyle="1" w:styleId="tag-name">
    <w:name w:val="tag-name"/>
    <w:basedOn w:val="a0"/>
    <w:rsid w:val="00A35E8D"/>
  </w:style>
  <w:style w:type="character" w:customStyle="1" w:styleId="attribute">
    <w:name w:val="attribute"/>
    <w:basedOn w:val="a0"/>
    <w:rsid w:val="00A35E8D"/>
  </w:style>
  <w:style w:type="character" w:customStyle="1" w:styleId="attribute-value">
    <w:name w:val="attribute-value"/>
    <w:basedOn w:val="a0"/>
    <w:rsid w:val="00A35E8D"/>
  </w:style>
  <w:style w:type="character" w:styleId="a8">
    <w:name w:val="FollowedHyperlink"/>
    <w:basedOn w:val="a0"/>
    <w:uiPriority w:val="99"/>
    <w:semiHidden/>
    <w:unhideWhenUsed/>
    <w:rsid w:val="00141440"/>
    <w:rPr>
      <w:color w:val="800080"/>
      <w:u w:val="single"/>
    </w:rPr>
  </w:style>
  <w:style w:type="character" w:customStyle="1" w:styleId="hljs-pi">
    <w:name w:val="hljs-pi"/>
    <w:basedOn w:val="a0"/>
    <w:rsid w:val="00141440"/>
  </w:style>
  <w:style w:type="character" w:customStyle="1" w:styleId="hljs-tag">
    <w:name w:val="hljs-tag"/>
    <w:basedOn w:val="a0"/>
    <w:rsid w:val="00141440"/>
  </w:style>
  <w:style w:type="character" w:customStyle="1" w:styleId="hljs-value">
    <w:name w:val="hljs-value"/>
    <w:basedOn w:val="a0"/>
    <w:rsid w:val="00141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065101">
      <w:bodyDiv w:val="1"/>
      <w:marLeft w:val="0"/>
      <w:marRight w:val="0"/>
      <w:marTop w:val="0"/>
      <w:marBottom w:val="0"/>
      <w:divBdr>
        <w:top w:val="none" w:sz="0" w:space="0" w:color="auto"/>
        <w:left w:val="none" w:sz="0" w:space="0" w:color="auto"/>
        <w:bottom w:val="none" w:sz="0" w:space="0" w:color="auto"/>
        <w:right w:val="none" w:sz="0" w:space="0" w:color="auto"/>
      </w:divBdr>
    </w:div>
    <w:div w:id="189415926">
      <w:bodyDiv w:val="1"/>
      <w:marLeft w:val="0"/>
      <w:marRight w:val="0"/>
      <w:marTop w:val="0"/>
      <w:marBottom w:val="0"/>
      <w:divBdr>
        <w:top w:val="none" w:sz="0" w:space="0" w:color="auto"/>
        <w:left w:val="none" w:sz="0" w:space="0" w:color="auto"/>
        <w:bottom w:val="none" w:sz="0" w:space="0" w:color="auto"/>
        <w:right w:val="none" w:sz="0" w:space="0" w:color="auto"/>
      </w:divBdr>
      <w:divsChild>
        <w:div w:id="1799301490">
          <w:marLeft w:val="0"/>
          <w:marRight w:val="0"/>
          <w:marTop w:val="0"/>
          <w:marBottom w:val="0"/>
          <w:divBdr>
            <w:top w:val="none" w:sz="0" w:space="0" w:color="auto"/>
            <w:left w:val="none" w:sz="0" w:space="0" w:color="auto"/>
            <w:bottom w:val="none" w:sz="0" w:space="0" w:color="auto"/>
            <w:right w:val="none" w:sz="0" w:space="0" w:color="auto"/>
          </w:divBdr>
          <w:divsChild>
            <w:div w:id="765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6697">
      <w:bodyDiv w:val="1"/>
      <w:marLeft w:val="0"/>
      <w:marRight w:val="0"/>
      <w:marTop w:val="0"/>
      <w:marBottom w:val="0"/>
      <w:divBdr>
        <w:top w:val="none" w:sz="0" w:space="0" w:color="auto"/>
        <w:left w:val="none" w:sz="0" w:space="0" w:color="auto"/>
        <w:bottom w:val="none" w:sz="0" w:space="0" w:color="auto"/>
        <w:right w:val="none" w:sz="0" w:space="0" w:color="auto"/>
      </w:divBdr>
    </w:div>
    <w:div w:id="339041210">
      <w:bodyDiv w:val="1"/>
      <w:marLeft w:val="0"/>
      <w:marRight w:val="0"/>
      <w:marTop w:val="0"/>
      <w:marBottom w:val="0"/>
      <w:divBdr>
        <w:top w:val="none" w:sz="0" w:space="0" w:color="auto"/>
        <w:left w:val="none" w:sz="0" w:space="0" w:color="auto"/>
        <w:bottom w:val="none" w:sz="0" w:space="0" w:color="auto"/>
        <w:right w:val="none" w:sz="0" w:space="0" w:color="auto"/>
      </w:divBdr>
    </w:div>
    <w:div w:id="349456151">
      <w:bodyDiv w:val="1"/>
      <w:marLeft w:val="0"/>
      <w:marRight w:val="0"/>
      <w:marTop w:val="0"/>
      <w:marBottom w:val="0"/>
      <w:divBdr>
        <w:top w:val="none" w:sz="0" w:space="0" w:color="auto"/>
        <w:left w:val="none" w:sz="0" w:space="0" w:color="auto"/>
        <w:bottom w:val="none" w:sz="0" w:space="0" w:color="auto"/>
        <w:right w:val="none" w:sz="0" w:space="0" w:color="auto"/>
      </w:divBdr>
    </w:div>
    <w:div w:id="366830777">
      <w:bodyDiv w:val="1"/>
      <w:marLeft w:val="0"/>
      <w:marRight w:val="0"/>
      <w:marTop w:val="0"/>
      <w:marBottom w:val="0"/>
      <w:divBdr>
        <w:top w:val="none" w:sz="0" w:space="0" w:color="auto"/>
        <w:left w:val="none" w:sz="0" w:space="0" w:color="auto"/>
        <w:bottom w:val="none" w:sz="0" w:space="0" w:color="auto"/>
        <w:right w:val="none" w:sz="0" w:space="0" w:color="auto"/>
      </w:divBdr>
      <w:divsChild>
        <w:div w:id="1071924536">
          <w:marLeft w:val="0"/>
          <w:marRight w:val="0"/>
          <w:marTop w:val="0"/>
          <w:marBottom w:val="0"/>
          <w:divBdr>
            <w:top w:val="none" w:sz="0" w:space="0" w:color="auto"/>
            <w:left w:val="none" w:sz="0" w:space="0" w:color="auto"/>
            <w:bottom w:val="none" w:sz="0" w:space="0" w:color="auto"/>
            <w:right w:val="none" w:sz="0" w:space="0" w:color="auto"/>
          </w:divBdr>
          <w:divsChild>
            <w:div w:id="113211886">
              <w:marLeft w:val="0"/>
              <w:marRight w:val="0"/>
              <w:marTop w:val="0"/>
              <w:marBottom w:val="0"/>
              <w:divBdr>
                <w:top w:val="none" w:sz="0" w:space="0" w:color="auto"/>
                <w:left w:val="none" w:sz="0" w:space="0" w:color="auto"/>
                <w:bottom w:val="none" w:sz="0" w:space="0" w:color="auto"/>
                <w:right w:val="none" w:sz="0" w:space="0" w:color="auto"/>
              </w:divBdr>
              <w:divsChild>
                <w:div w:id="1939941177">
                  <w:blockQuote w:val="1"/>
                  <w:marLeft w:val="720"/>
                  <w:marRight w:val="720"/>
                  <w:marTop w:val="100"/>
                  <w:marBottom w:val="100"/>
                  <w:divBdr>
                    <w:top w:val="none" w:sz="0" w:space="0" w:color="auto"/>
                    <w:left w:val="none" w:sz="0" w:space="0" w:color="auto"/>
                    <w:bottom w:val="none" w:sz="0" w:space="0" w:color="auto"/>
                    <w:right w:val="none" w:sz="0" w:space="0" w:color="auto"/>
                  </w:divBdr>
                </w:div>
                <w:div w:id="1056972333">
                  <w:blockQuote w:val="1"/>
                  <w:marLeft w:val="720"/>
                  <w:marRight w:val="720"/>
                  <w:marTop w:val="100"/>
                  <w:marBottom w:val="100"/>
                  <w:divBdr>
                    <w:top w:val="none" w:sz="0" w:space="0" w:color="auto"/>
                    <w:left w:val="none" w:sz="0" w:space="0" w:color="auto"/>
                    <w:bottom w:val="none" w:sz="0" w:space="0" w:color="auto"/>
                    <w:right w:val="none" w:sz="0" w:space="0" w:color="auto"/>
                  </w:divBdr>
                </w:div>
                <w:div w:id="1872113118">
                  <w:marLeft w:val="0"/>
                  <w:marRight w:val="0"/>
                  <w:marTop w:val="0"/>
                  <w:marBottom w:val="0"/>
                  <w:divBdr>
                    <w:top w:val="none" w:sz="0" w:space="0" w:color="auto"/>
                    <w:left w:val="none" w:sz="0" w:space="0" w:color="auto"/>
                    <w:bottom w:val="none" w:sz="0" w:space="0" w:color="auto"/>
                    <w:right w:val="none" w:sz="0" w:space="0" w:color="auto"/>
                  </w:divBdr>
                  <w:divsChild>
                    <w:div w:id="749891321">
                      <w:marLeft w:val="0"/>
                      <w:marRight w:val="0"/>
                      <w:marTop w:val="0"/>
                      <w:marBottom w:val="0"/>
                      <w:divBdr>
                        <w:top w:val="none" w:sz="0" w:space="0" w:color="auto"/>
                        <w:left w:val="none" w:sz="0" w:space="0" w:color="auto"/>
                        <w:bottom w:val="none" w:sz="0" w:space="0" w:color="auto"/>
                        <w:right w:val="none" w:sz="0" w:space="0" w:color="auto"/>
                      </w:divBdr>
                    </w:div>
                  </w:divsChild>
                </w:div>
                <w:div w:id="1644699245">
                  <w:marLeft w:val="0"/>
                  <w:marRight w:val="0"/>
                  <w:marTop w:val="0"/>
                  <w:marBottom w:val="0"/>
                  <w:divBdr>
                    <w:top w:val="none" w:sz="0" w:space="0" w:color="auto"/>
                    <w:left w:val="none" w:sz="0" w:space="0" w:color="auto"/>
                    <w:bottom w:val="none" w:sz="0" w:space="0" w:color="auto"/>
                    <w:right w:val="none" w:sz="0" w:space="0" w:color="auto"/>
                  </w:divBdr>
                  <w:divsChild>
                    <w:div w:id="124280624">
                      <w:marLeft w:val="0"/>
                      <w:marRight w:val="0"/>
                      <w:marTop w:val="0"/>
                      <w:marBottom w:val="0"/>
                      <w:divBdr>
                        <w:top w:val="none" w:sz="0" w:space="0" w:color="auto"/>
                        <w:left w:val="none" w:sz="0" w:space="0" w:color="auto"/>
                        <w:bottom w:val="none" w:sz="0" w:space="0" w:color="auto"/>
                        <w:right w:val="none" w:sz="0" w:space="0" w:color="auto"/>
                      </w:divBdr>
                    </w:div>
                  </w:divsChild>
                </w:div>
                <w:div w:id="120429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37212551">
      <w:bodyDiv w:val="1"/>
      <w:marLeft w:val="0"/>
      <w:marRight w:val="0"/>
      <w:marTop w:val="0"/>
      <w:marBottom w:val="0"/>
      <w:divBdr>
        <w:top w:val="none" w:sz="0" w:space="0" w:color="auto"/>
        <w:left w:val="none" w:sz="0" w:space="0" w:color="auto"/>
        <w:bottom w:val="none" w:sz="0" w:space="0" w:color="auto"/>
        <w:right w:val="none" w:sz="0" w:space="0" w:color="auto"/>
      </w:divBdr>
    </w:div>
    <w:div w:id="523711948">
      <w:bodyDiv w:val="1"/>
      <w:marLeft w:val="0"/>
      <w:marRight w:val="0"/>
      <w:marTop w:val="0"/>
      <w:marBottom w:val="0"/>
      <w:divBdr>
        <w:top w:val="none" w:sz="0" w:space="0" w:color="auto"/>
        <w:left w:val="none" w:sz="0" w:space="0" w:color="auto"/>
        <w:bottom w:val="none" w:sz="0" w:space="0" w:color="auto"/>
        <w:right w:val="none" w:sz="0" w:space="0" w:color="auto"/>
      </w:divBdr>
    </w:div>
    <w:div w:id="588008565">
      <w:bodyDiv w:val="1"/>
      <w:marLeft w:val="0"/>
      <w:marRight w:val="0"/>
      <w:marTop w:val="0"/>
      <w:marBottom w:val="0"/>
      <w:divBdr>
        <w:top w:val="none" w:sz="0" w:space="0" w:color="auto"/>
        <w:left w:val="none" w:sz="0" w:space="0" w:color="auto"/>
        <w:bottom w:val="none" w:sz="0" w:space="0" w:color="auto"/>
        <w:right w:val="none" w:sz="0" w:space="0" w:color="auto"/>
      </w:divBdr>
    </w:div>
    <w:div w:id="640237112">
      <w:bodyDiv w:val="1"/>
      <w:marLeft w:val="0"/>
      <w:marRight w:val="0"/>
      <w:marTop w:val="0"/>
      <w:marBottom w:val="0"/>
      <w:divBdr>
        <w:top w:val="none" w:sz="0" w:space="0" w:color="auto"/>
        <w:left w:val="none" w:sz="0" w:space="0" w:color="auto"/>
        <w:bottom w:val="none" w:sz="0" w:space="0" w:color="auto"/>
        <w:right w:val="none" w:sz="0" w:space="0" w:color="auto"/>
      </w:divBdr>
      <w:divsChild>
        <w:div w:id="1836727912">
          <w:marLeft w:val="0"/>
          <w:marRight w:val="0"/>
          <w:marTop w:val="0"/>
          <w:marBottom w:val="0"/>
          <w:divBdr>
            <w:top w:val="none" w:sz="0" w:space="0" w:color="auto"/>
            <w:left w:val="none" w:sz="0" w:space="0" w:color="auto"/>
            <w:bottom w:val="none" w:sz="0" w:space="0" w:color="auto"/>
            <w:right w:val="none" w:sz="0" w:space="0" w:color="auto"/>
          </w:divBdr>
        </w:div>
        <w:div w:id="2131125270">
          <w:marLeft w:val="0"/>
          <w:marRight w:val="0"/>
          <w:marTop w:val="0"/>
          <w:marBottom w:val="0"/>
          <w:divBdr>
            <w:top w:val="none" w:sz="0" w:space="1" w:color="CCCCCC"/>
            <w:left w:val="none" w:sz="0" w:space="0" w:color="CCCCCC"/>
            <w:bottom w:val="none" w:sz="0" w:space="0" w:color="CCCCCC"/>
            <w:right w:val="none" w:sz="0" w:space="0" w:color="CCCCCC"/>
          </w:divBdr>
          <w:divsChild>
            <w:div w:id="208928924">
              <w:marLeft w:val="0"/>
              <w:marRight w:val="0"/>
              <w:marTop w:val="0"/>
              <w:marBottom w:val="0"/>
              <w:divBdr>
                <w:top w:val="none" w:sz="0" w:space="0" w:color="auto"/>
                <w:left w:val="none" w:sz="0" w:space="0" w:color="auto"/>
                <w:bottom w:val="none" w:sz="0" w:space="0" w:color="auto"/>
                <w:right w:val="none" w:sz="0" w:space="0" w:color="auto"/>
              </w:divBdr>
              <w:divsChild>
                <w:div w:id="67233599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00807193">
          <w:marLeft w:val="0"/>
          <w:marRight w:val="0"/>
          <w:marTop w:val="0"/>
          <w:marBottom w:val="0"/>
          <w:divBdr>
            <w:top w:val="none" w:sz="0" w:space="1" w:color="CCCCCC"/>
            <w:left w:val="none" w:sz="0" w:space="0" w:color="CCCCCC"/>
            <w:bottom w:val="none" w:sz="0" w:space="0" w:color="CCCCCC"/>
            <w:right w:val="none" w:sz="0" w:space="0" w:color="CCCCCC"/>
          </w:divBdr>
          <w:divsChild>
            <w:div w:id="503594120">
              <w:marLeft w:val="0"/>
              <w:marRight w:val="0"/>
              <w:marTop w:val="0"/>
              <w:marBottom w:val="0"/>
              <w:divBdr>
                <w:top w:val="none" w:sz="0" w:space="0" w:color="auto"/>
                <w:left w:val="none" w:sz="0" w:space="0" w:color="auto"/>
                <w:bottom w:val="none" w:sz="0" w:space="0" w:color="auto"/>
                <w:right w:val="none" w:sz="0" w:space="0" w:color="auto"/>
              </w:divBdr>
              <w:divsChild>
                <w:div w:id="98894811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35632744">
          <w:marLeft w:val="0"/>
          <w:marRight w:val="0"/>
          <w:marTop w:val="0"/>
          <w:marBottom w:val="0"/>
          <w:divBdr>
            <w:top w:val="none" w:sz="0" w:space="1" w:color="CCCCCC"/>
            <w:left w:val="none" w:sz="0" w:space="0" w:color="CCCCCC"/>
            <w:bottom w:val="none" w:sz="0" w:space="0" w:color="CCCCCC"/>
            <w:right w:val="none" w:sz="0" w:space="0" w:color="CCCCCC"/>
          </w:divBdr>
          <w:divsChild>
            <w:div w:id="2111046038">
              <w:marLeft w:val="0"/>
              <w:marRight w:val="0"/>
              <w:marTop w:val="0"/>
              <w:marBottom w:val="0"/>
              <w:divBdr>
                <w:top w:val="none" w:sz="0" w:space="0" w:color="auto"/>
                <w:left w:val="none" w:sz="0" w:space="0" w:color="auto"/>
                <w:bottom w:val="none" w:sz="0" w:space="0" w:color="auto"/>
                <w:right w:val="none" w:sz="0" w:space="0" w:color="auto"/>
              </w:divBdr>
              <w:divsChild>
                <w:div w:id="198754147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213152192">
          <w:marLeft w:val="0"/>
          <w:marRight w:val="0"/>
          <w:marTop w:val="0"/>
          <w:marBottom w:val="0"/>
          <w:divBdr>
            <w:top w:val="none" w:sz="0" w:space="0" w:color="auto"/>
            <w:left w:val="none" w:sz="0" w:space="0" w:color="auto"/>
            <w:bottom w:val="none" w:sz="0" w:space="0" w:color="auto"/>
            <w:right w:val="none" w:sz="0" w:space="0" w:color="auto"/>
          </w:divBdr>
        </w:div>
        <w:div w:id="218637987">
          <w:marLeft w:val="0"/>
          <w:marRight w:val="0"/>
          <w:marTop w:val="0"/>
          <w:marBottom w:val="0"/>
          <w:divBdr>
            <w:top w:val="none" w:sz="0" w:space="1" w:color="CCCCCC"/>
            <w:left w:val="none" w:sz="0" w:space="0" w:color="CCCCCC"/>
            <w:bottom w:val="none" w:sz="0" w:space="0" w:color="CCCCCC"/>
            <w:right w:val="none" w:sz="0" w:space="0" w:color="CCCCCC"/>
          </w:divBdr>
          <w:divsChild>
            <w:div w:id="1071000770">
              <w:marLeft w:val="0"/>
              <w:marRight w:val="0"/>
              <w:marTop w:val="0"/>
              <w:marBottom w:val="0"/>
              <w:divBdr>
                <w:top w:val="none" w:sz="0" w:space="0" w:color="auto"/>
                <w:left w:val="none" w:sz="0" w:space="0" w:color="auto"/>
                <w:bottom w:val="none" w:sz="0" w:space="0" w:color="auto"/>
                <w:right w:val="none" w:sz="0" w:space="0" w:color="auto"/>
              </w:divBdr>
              <w:divsChild>
                <w:div w:id="149422113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990326082">
          <w:marLeft w:val="0"/>
          <w:marRight w:val="0"/>
          <w:marTop w:val="0"/>
          <w:marBottom w:val="0"/>
          <w:divBdr>
            <w:top w:val="none" w:sz="0" w:space="1" w:color="CCCCCC"/>
            <w:left w:val="none" w:sz="0" w:space="0" w:color="CCCCCC"/>
            <w:bottom w:val="none" w:sz="0" w:space="0" w:color="CCCCCC"/>
            <w:right w:val="none" w:sz="0" w:space="0" w:color="CCCCCC"/>
          </w:divBdr>
          <w:divsChild>
            <w:div w:id="1392388146">
              <w:marLeft w:val="0"/>
              <w:marRight w:val="0"/>
              <w:marTop w:val="0"/>
              <w:marBottom w:val="0"/>
              <w:divBdr>
                <w:top w:val="none" w:sz="0" w:space="0" w:color="auto"/>
                <w:left w:val="none" w:sz="0" w:space="0" w:color="auto"/>
                <w:bottom w:val="none" w:sz="0" w:space="0" w:color="auto"/>
                <w:right w:val="none" w:sz="0" w:space="0" w:color="auto"/>
              </w:divBdr>
              <w:divsChild>
                <w:div w:id="132455093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7533475">
          <w:marLeft w:val="0"/>
          <w:marRight w:val="0"/>
          <w:marTop w:val="0"/>
          <w:marBottom w:val="0"/>
          <w:divBdr>
            <w:top w:val="none" w:sz="0" w:space="1" w:color="CCCCCC"/>
            <w:left w:val="none" w:sz="0" w:space="0" w:color="CCCCCC"/>
            <w:bottom w:val="none" w:sz="0" w:space="0" w:color="CCCCCC"/>
            <w:right w:val="none" w:sz="0" w:space="0" w:color="CCCCCC"/>
          </w:divBdr>
          <w:divsChild>
            <w:div w:id="588582783">
              <w:marLeft w:val="0"/>
              <w:marRight w:val="0"/>
              <w:marTop w:val="0"/>
              <w:marBottom w:val="0"/>
              <w:divBdr>
                <w:top w:val="none" w:sz="0" w:space="0" w:color="auto"/>
                <w:left w:val="none" w:sz="0" w:space="0" w:color="auto"/>
                <w:bottom w:val="none" w:sz="0" w:space="0" w:color="auto"/>
                <w:right w:val="none" w:sz="0" w:space="0" w:color="auto"/>
              </w:divBdr>
              <w:divsChild>
                <w:div w:id="157785791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42707017">
          <w:marLeft w:val="0"/>
          <w:marRight w:val="0"/>
          <w:marTop w:val="0"/>
          <w:marBottom w:val="0"/>
          <w:divBdr>
            <w:top w:val="none" w:sz="0" w:space="1" w:color="CCCCCC"/>
            <w:left w:val="none" w:sz="0" w:space="0" w:color="CCCCCC"/>
            <w:bottom w:val="none" w:sz="0" w:space="0" w:color="CCCCCC"/>
            <w:right w:val="none" w:sz="0" w:space="0" w:color="CCCCCC"/>
          </w:divBdr>
          <w:divsChild>
            <w:div w:id="1751384641">
              <w:marLeft w:val="0"/>
              <w:marRight w:val="0"/>
              <w:marTop w:val="0"/>
              <w:marBottom w:val="0"/>
              <w:divBdr>
                <w:top w:val="none" w:sz="0" w:space="0" w:color="auto"/>
                <w:left w:val="none" w:sz="0" w:space="0" w:color="auto"/>
                <w:bottom w:val="none" w:sz="0" w:space="0" w:color="auto"/>
                <w:right w:val="none" w:sz="0" w:space="0" w:color="auto"/>
              </w:divBdr>
              <w:divsChild>
                <w:div w:id="54325584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76131452">
          <w:marLeft w:val="0"/>
          <w:marRight w:val="0"/>
          <w:marTop w:val="0"/>
          <w:marBottom w:val="0"/>
          <w:divBdr>
            <w:top w:val="none" w:sz="0" w:space="1" w:color="CCCCCC"/>
            <w:left w:val="none" w:sz="0" w:space="0" w:color="CCCCCC"/>
            <w:bottom w:val="none" w:sz="0" w:space="0" w:color="CCCCCC"/>
            <w:right w:val="none" w:sz="0" w:space="0" w:color="CCCCCC"/>
          </w:divBdr>
          <w:divsChild>
            <w:div w:id="181938699">
              <w:marLeft w:val="0"/>
              <w:marRight w:val="0"/>
              <w:marTop w:val="0"/>
              <w:marBottom w:val="0"/>
              <w:divBdr>
                <w:top w:val="none" w:sz="0" w:space="0" w:color="auto"/>
                <w:left w:val="none" w:sz="0" w:space="0" w:color="auto"/>
                <w:bottom w:val="none" w:sz="0" w:space="0" w:color="auto"/>
                <w:right w:val="none" w:sz="0" w:space="0" w:color="auto"/>
              </w:divBdr>
              <w:divsChild>
                <w:div w:id="160792622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466825871">
          <w:marLeft w:val="0"/>
          <w:marRight w:val="0"/>
          <w:marTop w:val="0"/>
          <w:marBottom w:val="0"/>
          <w:divBdr>
            <w:top w:val="none" w:sz="0" w:space="1" w:color="CCCCCC"/>
            <w:left w:val="none" w:sz="0" w:space="0" w:color="CCCCCC"/>
            <w:bottom w:val="none" w:sz="0" w:space="0" w:color="CCCCCC"/>
            <w:right w:val="none" w:sz="0" w:space="0" w:color="CCCCCC"/>
          </w:divBdr>
          <w:divsChild>
            <w:div w:id="1590387033">
              <w:marLeft w:val="0"/>
              <w:marRight w:val="0"/>
              <w:marTop w:val="0"/>
              <w:marBottom w:val="0"/>
              <w:divBdr>
                <w:top w:val="none" w:sz="0" w:space="0" w:color="auto"/>
                <w:left w:val="none" w:sz="0" w:space="0" w:color="auto"/>
                <w:bottom w:val="none" w:sz="0" w:space="0" w:color="auto"/>
                <w:right w:val="none" w:sz="0" w:space="0" w:color="auto"/>
              </w:divBdr>
              <w:divsChild>
                <w:div w:id="102158847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49089277">
          <w:marLeft w:val="0"/>
          <w:marRight w:val="0"/>
          <w:marTop w:val="0"/>
          <w:marBottom w:val="0"/>
          <w:divBdr>
            <w:top w:val="none" w:sz="0" w:space="1" w:color="CCCCCC"/>
            <w:left w:val="none" w:sz="0" w:space="0" w:color="CCCCCC"/>
            <w:bottom w:val="none" w:sz="0" w:space="0" w:color="CCCCCC"/>
            <w:right w:val="none" w:sz="0" w:space="0" w:color="CCCCCC"/>
          </w:divBdr>
          <w:divsChild>
            <w:div w:id="1342009049">
              <w:marLeft w:val="0"/>
              <w:marRight w:val="0"/>
              <w:marTop w:val="0"/>
              <w:marBottom w:val="0"/>
              <w:divBdr>
                <w:top w:val="none" w:sz="0" w:space="0" w:color="auto"/>
                <w:left w:val="none" w:sz="0" w:space="0" w:color="auto"/>
                <w:bottom w:val="none" w:sz="0" w:space="0" w:color="auto"/>
                <w:right w:val="none" w:sz="0" w:space="0" w:color="auto"/>
              </w:divBdr>
              <w:divsChild>
                <w:div w:id="61047998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35655710">
          <w:marLeft w:val="0"/>
          <w:marRight w:val="0"/>
          <w:marTop w:val="0"/>
          <w:marBottom w:val="0"/>
          <w:divBdr>
            <w:top w:val="none" w:sz="0" w:space="1" w:color="CCCCCC"/>
            <w:left w:val="none" w:sz="0" w:space="0" w:color="CCCCCC"/>
            <w:bottom w:val="none" w:sz="0" w:space="0" w:color="CCCCCC"/>
            <w:right w:val="none" w:sz="0" w:space="0" w:color="CCCCCC"/>
          </w:divBdr>
          <w:divsChild>
            <w:div w:id="805270788">
              <w:marLeft w:val="0"/>
              <w:marRight w:val="0"/>
              <w:marTop w:val="0"/>
              <w:marBottom w:val="0"/>
              <w:divBdr>
                <w:top w:val="none" w:sz="0" w:space="0" w:color="auto"/>
                <w:left w:val="none" w:sz="0" w:space="0" w:color="auto"/>
                <w:bottom w:val="none" w:sz="0" w:space="0" w:color="auto"/>
                <w:right w:val="none" w:sz="0" w:space="0" w:color="auto"/>
              </w:divBdr>
              <w:divsChild>
                <w:div w:id="198535266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99129603">
          <w:marLeft w:val="0"/>
          <w:marRight w:val="0"/>
          <w:marTop w:val="0"/>
          <w:marBottom w:val="0"/>
          <w:divBdr>
            <w:top w:val="none" w:sz="0" w:space="1" w:color="CCCCCC"/>
            <w:left w:val="none" w:sz="0" w:space="0" w:color="CCCCCC"/>
            <w:bottom w:val="none" w:sz="0" w:space="0" w:color="CCCCCC"/>
            <w:right w:val="none" w:sz="0" w:space="0" w:color="CCCCCC"/>
          </w:divBdr>
          <w:divsChild>
            <w:div w:id="1021978038">
              <w:marLeft w:val="0"/>
              <w:marRight w:val="0"/>
              <w:marTop w:val="0"/>
              <w:marBottom w:val="0"/>
              <w:divBdr>
                <w:top w:val="none" w:sz="0" w:space="0" w:color="auto"/>
                <w:left w:val="none" w:sz="0" w:space="0" w:color="auto"/>
                <w:bottom w:val="none" w:sz="0" w:space="0" w:color="auto"/>
                <w:right w:val="none" w:sz="0" w:space="0" w:color="auto"/>
              </w:divBdr>
              <w:divsChild>
                <w:div w:id="144041869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65930484">
          <w:marLeft w:val="0"/>
          <w:marRight w:val="0"/>
          <w:marTop w:val="0"/>
          <w:marBottom w:val="0"/>
          <w:divBdr>
            <w:top w:val="none" w:sz="0" w:space="1" w:color="CCCCCC"/>
            <w:left w:val="none" w:sz="0" w:space="0" w:color="CCCCCC"/>
            <w:bottom w:val="none" w:sz="0" w:space="0" w:color="CCCCCC"/>
            <w:right w:val="none" w:sz="0" w:space="0" w:color="CCCCCC"/>
          </w:divBdr>
          <w:divsChild>
            <w:div w:id="995258770">
              <w:marLeft w:val="0"/>
              <w:marRight w:val="0"/>
              <w:marTop w:val="0"/>
              <w:marBottom w:val="0"/>
              <w:divBdr>
                <w:top w:val="none" w:sz="0" w:space="0" w:color="auto"/>
                <w:left w:val="none" w:sz="0" w:space="0" w:color="auto"/>
                <w:bottom w:val="none" w:sz="0" w:space="0" w:color="auto"/>
                <w:right w:val="none" w:sz="0" w:space="0" w:color="auto"/>
              </w:divBdr>
              <w:divsChild>
                <w:div w:id="82385787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54039743">
          <w:marLeft w:val="0"/>
          <w:marRight w:val="0"/>
          <w:marTop w:val="0"/>
          <w:marBottom w:val="0"/>
          <w:divBdr>
            <w:top w:val="none" w:sz="0" w:space="1" w:color="CCCCCC"/>
            <w:left w:val="none" w:sz="0" w:space="0" w:color="CCCCCC"/>
            <w:bottom w:val="none" w:sz="0" w:space="0" w:color="CCCCCC"/>
            <w:right w:val="none" w:sz="0" w:space="0" w:color="CCCCCC"/>
          </w:divBdr>
          <w:divsChild>
            <w:div w:id="1000545544">
              <w:marLeft w:val="0"/>
              <w:marRight w:val="0"/>
              <w:marTop w:val="0"/>
              <w:marBottom w:val="0"/>
              <w:divBdr>
                <w:top w:val="none" w:sz="0" w:space="0" w:color="auto"/>
                <w:left w:val="none" w:sz="0" w:space="0" w:color="auto"/>
                <w:bottom w:val="none" w:sz="0" w:space="0" w:color="auto"/>
                <w:right w:val="none" w:sz="0" w:space="0" w:color="auto"/>
              </w:divBdr>
              <w:divsChild>
                <w:div w:id="13418455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52430814">
          <w:marLeft w:val="0"/>
          <w:marRight w:val="0"/>
          <w:marTop w:val="0"/>
          <w:marBottom w:val="0"/>
          <w:divBdr>
            <w:top w:val="none" w:sz="0" w:space="0" w:color="auto"/>
            <w:left w:val="none" w:sz="0" w:space="0" w:color="auto"/>
            <w:bottom w:val="none" w:sz="0" w:space="0" w:color="auto"/>
            <w:right w:val="none" w:sz="0" w:space="0" w:color="auto"/>
          </w:divBdr>
        </w:div>
        <w:div w:id="1428572029">
          <w:marLeft w:val="0"/>
          <w:marRight w:val="0"/>
          <w:marTop w:val="0"/>
          <w:marBottom w:val="0"/>
          <w:divBdr>
            <w:top w:val="none" w:sz="0" w:space="1" w:color="CCCCCC"/>
            <w:left w:val="none" w:sz="0" w:space="0" w:color="CCCCCC"/>
            <w:bottom w:val="none" w:sz="0" w:space="0" w:color="CCCCCC"/>
            <w:right w:val="none" w:sz="0" w:space="0" w:color="CCCCCC"/>
          </w:divBdr>
          <w:divsChild>
            <w:div w:id="464736242">
              <w:marLeft w:val="0"/>
              <w:marRight w:val="0"/>
              <w:marTop w:val="0"/>
              <w:marBottom w:val="0"/>
              <w:divBdr>
                <w:top w:val="none" w:sz="0" w:space="0" w:color="auto"/>
                <w:left w:val="none" w:sz="0" w:space="0" w:color="auto"/>
                <w:bottom w:val="none" w:sz="0" w:space="0" w:color="auto"/>
                <w:right w:val="none" w:sz="0" w:space="0" w:color="auto"/>
              </w:divBdr>
              <w:divsChild>
                <w:div w:id="41867444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40616866">
          <w:marLeft w:val="0"/>
          <w:marRight w:val="0"/>
          <w:marTop w:val="0"/>
          <w:marBottom w:val="0"/>
          <w:divBdr>
            <w:top w:val="none" w:sz="0" w:space="1" w:color="CCCCCC"/>
            <w:left w:val="none" w:sz="0" w:space="0" w:color="CCCCCC"/>
            <w:bottom w:val="none" w:sz="0" w:space="0" w:color="CCCCCC"/>
            <w:right w:val="none" w:sz="0" w:space="0" w:color="CCCCCC"/>
          </w:divBdr>
          <w:divsChild>
            <w:div w:id="1138455758">
              <w:marLeft w:val="0"/>
              <w:marRight w:val="0"/>
              <w:marTop w:val="0"/>
              <w:marBottom w:val="0"/>
              <w:divBdr>
                <w:top w:val="none" w:sz="0" w:space="0" w:color="auto"/>
                <w:left w:val="none" w:sz="0" w:space="0" w:color="auto"/>
                <w:bottom w:val="none" w:sz="0" w:space="0" w:color="auto"/>
                <w:right w:val="none" w:sz="0" w:space="0" w:color="auto"/>
              </w:divBdr>
              <w:divsChild>
                <w:div w:id="37882721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24572266">
          <w:marLeft w:val="0"/>
          <w:marRight w:val="0"/>
          <w:marTop w:val="0"/>
          <w:marBottom w:val="0"/>
          <w:divBdr>
            <w:top w:val="none" w:sz="0" w:space="1" w:color="CCCCCC"/>
            <w:left w:val="none" w:sz="0" w:space="0" w:color="CCCCCC"/>
            <w:bottom w:val="none" w:sz="0" w:space="0" w:color="CCCCCC"/>
            <w:right w:val="none" w:sz="0" w:space="0" w:color="CCCCCC"/>
          </w:divBdr>
          <w:divsChild>
            <w:div w:id="1237395268">
              <w:marLeft w:val="0"/>
              <w:marRight w:val="0"/>
              <w:marTop w:val="0"/>
              <w:marBottom w:val="0"/>
              <w:divBdr>
                <w:top w:val="none" w:sz="0" w:space="0" w:color="auto"/>
                <w:left w:val="none" w:sz="0" w:space="0" w:color="auto"/>
                <w:bottom w:val="none" w:sz="0" w:space="0" w:color="auto"/>
                <w:right w:val="none" w:sz="0" w:space="0" w:color="auto"/>
              </w:divBdr>
              <w:divsChild>
                <w:div w:id="19844440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705255674">
      <w:bodyDiv w:val="1"/>
      <w:marLeft w:val="0"/>
      <w:marRight w:val="0"/>
      <w:marTop w:val="0"/>
      <w:marBottom w:val="0"/>
      <w:divBdr>
        <w:top w:val="none" w:sz="0" w:space="0" w:color="auto"/>
        <w:left w:val="none" w:sz="0" w:space="0" w:color="auto"/>
        <w:bottom w:val="none" w:sz="0" w:space="0" w:color="auto"/>
        <w:right w:val="none" w:sz="0" w:space="0" w:color="auto"/>
      </w:divBdr>
      <w:divsChild>
        <w:div w:id="2101413723">
          <w:marLeft w:val="0"/>
          <w:marRight w:val="0"/>
          <w:marTop w:val="0"/>
          <w:marBottom w:val="0"/>
          <w:divBdr>
            <w:top w:val="none" w:sz="0" w:space="0" w:color="auto"/>
            <w:left w:val="none" w:sz="0" w:space="0" w:color="auto"/>
            <w:bottom w:val="none" w:sz="0" w:space="0" w:color="auto"/>
            <w:right w:val="none" w:sz="0" w:space="0" w:color="auto"/>
          </w:divBdr>
          <w:divsChild>
            <w:div w:id="1733583118">
              <w:marLeft w:val="0"/>
              <w:marRight w:val="0"/>
              <w:marTop w:val="0"/>
              <w:marBottom w:val="0"/>
              <w:divBdr>
                <w:top w:val="none" w:sz="0" w:space="0" w:color="auto"/>
                <w:left w:val="none" w:sz="0" w:space="0" w:color="auto"/>
                <w:bottom w:val="none" w:sz="0" w:space="0" w:color="auto"/>
                <w:right w:val="none" w:sz="0" w:space="0" w:color="auto"/>
              </w:divBdr>
              <w:divsChild>
                <w:div w:id="1895891546">
                  <w:blockQuote w:val="1"/>
                  <w:marLeft w:val="720"/>
                  <w:marRight w:val="720"/>
                  <w:marTop w:val="100"/>
                  <w:marBottom w:val="100"/>
                  <w:divBdr>
                    <w:top w:val="none" w:sz="0" w:space="0" w:color="auto"/>
                    <w:left w:val="none" w:sz="0" w:space="0" w:color="auto"/>
                    <w:bottom w:val="none" w:sz="0" w:space="0" w:color="auto"/>
                    <w:right w:val="none" w:sz="0" w:space="0" w:color="auto"/>
                  </w:divBdr>
                </w:div>
                <w:div w:id="1258368867">
                  <w:blockQuote w:val="1"/>
                  <w:marLeft w:val="720"/>
                  <w:marRight w:val="720"/>
                  <w:marTop w:val="100"/>
                  <w:marBottom w:val="100"/>
                  <w:divBdr>
                    <w:top w:val="none" w:sz="0" w:space="0" w:color="auto"/>
                    <w:left w:val="none" w:sz="0" w:space="0" w:color="auto"/>
                    <w:bottom w:val="none" w:sz="0" w:space="0" w:color="auto"/>
                    <w:right w:val="none" w:sz="0" w:space="0" w:color="auto"/>
                  </w:divBdr>
                </w:div>
                <w:div w:id="838814917">
                  <w:marLeft w:val="0"/>
                  <w:marRight w:val="0"/>
                  <w:marTop w:val="0"/>
                  <w:marBottom w:val="0"/>
                  <w:divBdr>
                    <w:top w:val="none" w:sz="0" w:space="0" w:color="auto"/>
                    <w:left w:val="none" w:sz="0" w:space="0" w:color="auto"/>
                    <w:bottom w:val="none" w:sz="0" w:space="0" w:color="auto"/>
                    <w:right w:val="none" w:sz="0" w:space="0" w:color="auto"/>
                  </w:divBdr>
                  <w:divsChild>
                    <w:div w:id="84419261">
                      <w:marLeft w:val="0"/>
                      <w:marRight w:val="0"/>
                      <w:marTop w:val="0"/>
                      <w:marBottom w:val="0"/>
                      <w:divBdr>
                        <w:top w:val="none" w:sz="0" w:space="0" w:color="auto"/>
                        <w:left w:val="none" w:sz="0" w:space="0" w:color="auto"/>
                        <w:bottom w:val="none" w:sz="0" w:space="0" w:color="auto"/>
                        <w:right w:val="none" w:sz="0" w:space="0" w:color="auto"/>
                      </w:divBdr>
                    </w:div>
                  </w:divsChild>
                </w:div>
                <w:div w:id="13564675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76635331">
                  <w:blockQuote w:val="1"/>
                  <w:marLeft w:val="720"/>
                  <w:marRight w:val="720"/>
                  <w:marTop w:val="100"/>
                  <w:marBottom w:val="100"/>
                  <w:divBdr>
                    <w:top w:val="none" w:sz="0" w:space="0" w:color="auto"/>
                    <w:left w:val="none" w:sz="0" w:space="0" w:color="auto"/>
                    <w:bottom w:val="none" w:sz="0" w:space="0" w:color="auto"/>
                    <w:right w:val="none" w:sz="0" w:space="0" w:color="auto"/>
                  </w:divBdr>
                </w:div>
                <w:div w:id="9544819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38458378">
                      <w:marLeft w:val="0"/>
                      <w:marRight w:val="0"/>
                      <w:marTop w:val="0"/>
                      <w:marBottom w:val="0"/>
                      <w:divBdr>
                        <w:top w:val="none" w:sz="0" w:space="0" w:color="auto"/>
                        <w:left w:val="none" w:sz="0" w:space="0" w:color="auto"/>
                        <w:bottom w:val="none" w:sz="0" w:space="0" w:color="auto"/>
                        <w:right w:val="none" w:sz="0" w:space="0" w:color="auto"/>
                      </w:divBdr>
                      <w:divsChild>
                        <w:div w:id="42893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4111">
                  <w:marLeft w:val="0"/>
                  <w:marRight w:val="0"/>
                  <w:marTop w:val="0"/>
                  <w:marBottom w:val="0"/>
                  <w:divBdr>
                    <w:top w:val="none" w:sz="0" w:space="0" w:color="auto"/>
                    <w:left w:val="none" w:sz="0" w:space="0" w:color="auto"/>
                    <w:bottom w:val="none" w:sz="0" w:space="0" w:color="auto"/>
                    <w:right w:val="none" w:sz="0" w:space="0" w:color="auto"/>
                  </w:divBdr>
                  <w:divsChild>
                    <w:div w:id="1201164811">
                      <w:marLeft w:val="0"/>
                      <w:marRight w:val="0"/>
                      <w:marTop w:val="0"/>
                      <w:marBottom w:val="0"/>
                      <w:divBdr>
                        <w:top w:val="none" w:sz="0" w:space="0" w:color="auto"/>
                        <w:left w:val="none" w:sz="0" w:space="0" w:color="auto"/>
                        <w:bottom w:val="none" w:sz="0" w:space="0" w:color="auto"/>
                        <w:right w:val="none" w:sz="0" w:space="0" w:color="auto"/>
                      </w:divBdr>
                    </w:div>
                  </w:divsChild>
                </w:div>
                <w:div w:id="180141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0501">
      <w:bodyDiv w:val="1"/>
      <w:marLeft w:val="0"/>
      <w:marRight w:val="0"/>
      <w:marTop w:val="0"/>
      <w:marBottom w:val="0"/>
      <w:divBdr>
        <w:top w:val="none" w:sz="0" w:space="0" w:color="auto"/>
        <w:left w:val="none" w:sz="0" w:space="0" w:color="auto"/>
        <w:bottom w:val="none" w:sz="0" w:space="0" w:color="auto"/>
        <w:right w:val="none" w:sz="0" w:space="0" w:color="auto"/>
      </w:divBdr>
      <w:divsChild>
        <w:div w:id="752892179">
          <w:marLeft w:val="0"/>
          <w:marRight w:val="0"/>
          <w:marTop w:val="0"/>
          <w:marBottom w:val="0"/>
          <w:divBdr>
            <w:top w:val="none" w:sz="0" w:space="0" w:color="auto"/>
            <w:left w:val="none" w:sz="0" w:space="0" w:color="auto"/>
            <w:bottom w:val="none" w:sz="0" w:space="0" w:color="auto"/>
            <w:right w:val="none" w:sz="0" w:space="0" w:color="auto"/>
          </w:divBdr>
          <w:divsChild>
            <w:div w:id="1726024629">
              <w:marLeft w:val="0"/>
              <w:marRight w:val="0"/>
              <w:marTop w:val="0"/>
              <w:marBottom w:val="0"/>
              <w:divBdr>
                <w:top w:val="none" w:sz="0" w:space="0" w:color="auto"/>
                <w:left w:val="none" w:sz="0" w:space="0" w:color="auto"/>
                <w:bottom w:val="none" w:sz="0" w:space="0" w:color="auto"/>
                <w:right w:val="none" w:sz="0" w:space="0" w:color="auto"/>
              </w:divBdr>
              <w:divsChild>
                <w:div w:id="1360934077">
                  <w:marLeft w:val="0"/>
                  <w:marRight w:val="0"/>
                  <w:marTop w:val="0"/>
                  <w:marBottom w:val="0"/>
                  <w:divBdr>
                    <w:top w:val="none" w:sz="0" w:space="0" w:color="auto"/>
                    <w:left w:val="none" w:sz="0" w:space="0" w:color="auto"/>
                    <w:bottom w:val="none" w:sz="0" w:space="0" w:color="auto"/>
                    <w:right w:val="none" w:sz="0" w:space="0" w:color="auto"/>
                  </w:divBdr>
                </w:div>
                <w:div w:id="1058555167">
                  <w:marLeft w:val="0"/>
                  <w:marRight w:val="0"/>
                  <w:marTop w:val="0"/>
                  <w:marBottom w:val="0"/>
                  <w:divBdr>
                    <w:top w:val="none" w:sz="0" w:space="0" w:color="auto"/>
                    <w:left w:val="none" w:sz="0" w:space="0" w:color="auto"/>
                    <w:bottom w:val="none" w:sz="0" w:space="0" w:color="auto"/>
                    <w:right w:val="none" w:sz="0" w:space="0" w:color="auto"/>
                  </w:divBdr>
                </w:div>
                <w:div w:id="1120343700">
                  <w:marLeft w:val="0"/>
                  <w:marRight w:val="0"/>
                  <w:marTop w:val="0"/>
                  <w:marBottom w:val="0"/>
                  <w:divBdr>
                    <w:top w:val="none" w:sz="0" w:space="0" w:color="auto"/>
                    <w:left w:val="none" w:sz="0" w:space="0" w:color="auto"/>
                    <w:bottom w:val="none" w:sz="0" w:space="0" w:color="auto"/>
                    <w:right w:val="none" w:sz="0" w:space="0" w:color="auto"/>
                  </w:divBdr>
                </w:div>
                <w:div w:id="973366855">
                  <w:marLeft w:val="0"/>
                  <w:marRight w:val="0"/>
                  <w:marTop w:val="0"/>
                  <w:marBottom w:val="0"/>
                  <w:divBdr>
                    <w:top w:val="none" w:sz="0" w:space="0" w:color="auto"/>
                    <w:left w:val="none" w:sz="0" w:space="0" w:color="auto"/>
                    <w:bottom w:val="none" w:sz="0" w:space="0" w:color="auto"/>
                    <w:right w:val="none" w:sz="0" w:space="0" w:color="auto"/>
                  </w:divBdr>
                </w:div>
                <w:div w:id="1784687756">
                  <w:marLeft w:val="0"/>
                  <w:marRight w:val="0"/>
                  <w:marTop w:val="0"/>
                  <w:marBottom w:val="0"/>
                  <w:divBdr>
                    <w:top w:val="none" w:sz="0" w:space="0" w:color="auto"/>
                    <w:left w:val="none" w:sz="0" w:space="0" w:color="auto"/>
                    <w:bottom w:val="none" w:sz="0" w:space="0" w:color="auto"/>
                    <w:right w:val="none" w:sz="0" w:space="0" w:color="auto"/>
                  </w:divBdr>
                </w:div>
                <w:div w:id="513305022">
                  <w:marLeft w:val="0"/>
                  <w:marRight w:val="0"/>
                  <w:marTop w:val="0"/>
                  <w:marBottom w:val="0"/>
                  <w:divBdr>
                    <w:top w:val="none" w:sz="0" w:space="0" w:color="auto"/>
                    <w:left w:val="none" w:sz="0" w:space="0" w:color="auto"/>
                    <w:bottom w:val="none" w:sz="0" w:space="0" w:color="auto"/>
                    <w:right w:val="none" w:sz="0" w:space="0" w:color="auto"/>
                  </w:divBdr>
                </w:div>
                <w:div w:id="1472400821">
                  <w:marLeft w:val="0"/>
                  <w:marRight w:val="0"/>
                  <w:marTop w:val="0"/>
                  <w:marBottom w:val="0"/>
                  <w:divBdr>
                    <w:top w:val="none" w:sz="0" w:space="0" w:color="auto"/>
                    <w:left w:val="none" w:sz="0" w:space="0" w:color="auto"/>
                    <w:bottom w:val="none" w:sz="0" w:space="0" w:color="auto"/>
                    <w:right w:val="none" w:sz="0" w:space="0" w:color="auto"/>
                  </w:divBdr>
                </w:div>
                <w:div w:id="1657879481">
                  <w:marLeft w:val="0"/>
                  <w:marRight w:val="0"/>
                  <w:marTop w:val="0"/>
                  <w:marBottom w:val="0"/>
                  <w:divBdr>
                    <w:top w:val="none" w:sz="0" w:space="0" w:color="auto"/>
                    <w:left w:val="none" w:sz="0" w:space="0" w:color="auto"/>
                    <w:bottom w:val="none" w:sz="0" w:space="0" w:color="auto"/>
                    <w:right w:val="none" w:sz="0" w:space="0" w:color="auto"/>
                  </w:divBdr>
                </w:div>
                <w:div w:id="1188451040">
                  <w:marLeft w:val="0"/>
                  <w:marRight w:val="0"/>
                  <w:marTop w:val="0"/>
                  <w:marBottom w:val="0"/>
                  <w:divBdr>
                    <w:top w:val="none" w:sz="0" w:space="0" w:color="auto"/>
                    <w:left w:val="none" w:sz="0" w:space="0" w:color="auto"/>
                    <w:bottom w:val="none" w:sz="0" w:space="0" w:color="auto"/>
                    <w:right w:val="none" w:sz="0" w:space="0" w:color="auto"/>
                  </w:divBdr>
                </w:div>
                <w:div w:id="50427744">
                  <w:marLeft w:val="0"/>
                  <w:marRight w:val="0"/>
                  <w:marTop w:val="0"/>
                  <w:marBottom w:val="0"/>
                  <w:divBdr>
                    <w:top w:val="none" w:sz="0" w:space="0" w:color="auto"/>
                    <w:left w:val="none" w:sz="0" w:space="0" w:color="auto"/>
                    <w:bottom w:val="none" w:sz="0" w:space="0" w:color="auto"/>
                    <w:right w:val="none" w:sz="0" w:space="0" w:color="auto"/>
                  </w:divBdr>
                </w:div>
                <w:div w:id="1286426238">
                  <w:marLeft w:val="0"/>
                  <w:marRight w:val="0"/>
                  <w:marTop w:val="0"/>
                  <w:marBottom w:val="0"/>
                  <w:divBdr>
                    <w:top w:val="none" w:sz="0" w:space="0" w:color="auto"/>
                    <w:left w:val="none" w:sz="0" w:space="0" w:color="auto"/>
                    <w:bottom w:val="none" w:sz="0" w:space="0" w:color="auto"/>
                    <w:right w:val="none" w:sz="0" w:space="0" w:color="auto"/>
                  </w:divBdr>
                </w:div>
                <w:div w:id="1327787430">
                  <w:marLeft w:val="0"/>
                  <w:marRight w:val="0"/>
                  <w:marTop w:val="0"/>
                  <w:marBottom w:val="0"/>
                  <w:divBdr>
                    <w:top w:val="none" w:sz="0" w:space="0" w:color="auto"/>
                    <w:left w:val="none" w:sz="0" w:space="0" w:color="auto"/>
                    <w:bottom w:val="none" w:sz="0" w:space="0" w:color="auto"/>
                    <w:right w:val="none" w:sz="0" w:space="0" w:color="auto"/>
                  </w:divBdr>
                </w:div>
                <w:div w:id="482163280">
                  <w:marLeft w:val="0"/>
                  <w:marRight w:val="0"/>
                  <w:marTop w:val="0"/>
                  <w:marBottom w:val="0"/>
                  <w:divBdr>
                    <w:top w:val="none" w:sz="0" w:space="0" w:color="auto"/>
                    <w:left w:val="none" w:sz="0" w:space="0" w:color="auto"/>
                    <w:bottom w:val="none" w:sz="0" w:space="0" w:color="auto"/>
                    <w:right w:val="none" w:sz="0" w:space="0" w:color="auto"/>
                  </w:divBdr>
                </w:div>
                <w:div w:id="407386699">
                  <w:marLeft w:val="0"/>
                  <w:marRight w:val="0"/>
                  <w:marTop w:val="0"/>
                  <w:marBottom w:val="0"/>
                  <w:divBdr>
                    <w:top w:val="none" w:sz="0" w:space="0" w:color="auto"/>
                    <w:left w:val="none" w:sz="0" w:space="0" w:color="auto"/>
                    <w:bottom w:val="none" w:sz="0" w:space="0" w:color="auto"/>
                    <w:right w:val="none" w:sz="0" w:space="0" w:color="auto"/>
                  </w:divBdr>
                </w:div>
                <w:div w:id="64113044">
                  <w:marLeft w:val="0"/>
                  <w:marRight w:val="0"/>
                  <w:marTop w:val="0"/>
                  <w:marBottom w:val="0"/>
                  <w:divBdr>
                    <w:top w:val="none" w:sz="0" w:space="0" w:color="auto"/>
                    <w:left w:val="none" w:sz="0" w:space="0" w:color="auto"/>
                    <w:bottom w:val="none" w:sz="0" w:space="0" w:color="auto"/>
                    <w:right w:val="none" w:sz="0" w:space="0" w:color="auto"/>
                  </w:divBdr>
                  <w:divsChild>
                    <w:div w:id="1524586134">
                      <w:marLeft w:val="0"/>
                      <w:marRight w:val="0"/>
                      <w:marTop w:val="0"/>
                      <w:marBottom w:val="0"/>
                      <w:divBdr>
                        <w:top w:val="none" w:sz="0" w:space="0" w:color="auto"/>
                        <w:left w:val="none" w:sz="0" w:space="0" w:color="auto"/>
                        <w:bottom w:val="none" w:sz="0" w:space="0" w:color="auto"/>
                        <w:right w:val="none" w:sz="0" w:space="0" w:color="auto"/>
                      </w:divBdr>
                    </w:div>
                    <w:div w:id="1446659620">
                      <w:marLeft w:val="0"/>
                      <w:marRight w:val="0"/>
                      <w:marTop w:val="0"/>
                      <w:marBottom w:val="0"/>
                      <w:divBdr>
                        <w:top w:val="none" w:sz="0" w:space="0" w:color="auto"/>
                        <w:left w:val="none" w:sz="0" w:space="0" w:color="auto"/>
                        <w:bottom w:val="none" w:sz="0" w:space="0" w:color="auto"/>
                        <w:right w:val="none" w:sz="0" w:space="0" w:color="auto"/>
                      </w:divBdr>
                    </w:div>
                    <w:div w:id="1705279319">
                      <w:marLeft w:val="0"/>
                      <w:marRight w:val="0"/>
                      <w:marTop w:val="0"/>
                      <w:marBottom w:val="0"/>
                      <w:divBdr>
                        <w:top w:val="none" w:sz="0" w:space="0" w:color="auto"/>
                        <w:left w:val="none" w:sz="0" w:space="0" w:color="auto"/>
                        <w:bottom w:val="none" w:sz="0" w:space="0" w:color="auto"/>
                        <w:right w:val="none" w:sz="0" w:space="0" w:color="auto"/>
                      </w:divBdr>
                    </w:div>
                    <w:div w:id="1298028857">
                      <w:marLeft w:val="0"/>
                      <w:marRight w:val="0"/>
                      <w:marTop w:val="0"/>
                      <w:marBottom w:val="0"/>
                      <w:divBdr>
                        <w:top w:val="none" w:sz="0" w:space="0" w:color="auto"/>
                        <w:left w:val="none" w:sz="0" w:space="0" w:color="auto"/>
                        <w:bottom w:val="none" w:sz="0" w:space="0" w:color="auto"/>
                        <w:right w:val="none" w:sz="0" w:space="0" w:color="auto"/>
                      </w:divBdr>
                    </w:div>
                    <w:div w:id="52123885">
                      <w:marLeft w:val="0"/>
                      <w:marRight w:val="0"/>
                      <w:marTop w:val="0"/>
                      <w:marBottom w:val="0"/>
                      <w:divBdr>
                        <w:top w:val="none" w:sz="0" w:space="0" w:color="auto"/>
                        <w:left w:val="none" w:sz="0" w:space="0" w:color="auto"/>
                        <w:bottom w:val="none" w:sz="0" w:space="0" w:color="auto"/>
                        <w:right w:val="none" w:sz="0" w:space="0" w:color="auto"/>
                      </w:divBdr>
                    </w:div>
                    <w:div w:id="753939226">
                      <w:marLeft w:val="0"/>
                      <w:marRight w:val="0"/>
                      <w:marTop w:val="0"/>
                      <w:marBottom w:val="0"/>
                      <w:divBdr>
                        <w:top w:val="none" w:sz="0" w:space="0" w:color="auto"/>
                        <w:left w:val="none" w:sz="0" w:space="0" w:color="auto"/>
                        <w:bottom w:val="none" w:sz="0" w:space="0" w:color="auto"/>
                        <w:right w:val="none" w:sz="0" w:space="0" w:color="auto"/>
                      </w:divBdr>
                    </w:div>
                    <w:div w:id="8222336">
                      <w:marLeft w:val="0"/>
                      <w:marRight w:val="0"/>
                      <w:marTop w:val="0"/>
                      <w:marBottom w:val="0"/>
                      <w:divBdr>
                        <w:top w:val="none" w:sz="0" w:space="0" w:color="auto"/>
                        <w:left w:val="none" w:sz="0" w:space="0" w:color="auto"/>
                        <w:bottom w:val="none" w:sz="0" w:space="0" w:color="auto"/>
                        <w:right w:val="none" w:sz="0" w:space="0" w:color="auto"/>
                      </w:divBdr>
                    </w:div>
                    <w:div w:id="1214972276">
                      <w:marLeft w:val="0"/>
                      <w:marRight w:val="0"/>
                      <w:marTop w:val="0"/>
                      <w:marBottom w:val="0"/>
                      <w:divBdr>
                        <w:top w:val="none" w:sz="0" w:space="0" w:color="auto"/>
                        <w:left w:val="none" w:sz="0" w:space="0" w:color="auto"/>
                        <w:bottom w:val="none" w:sz="0" w:space="0" w:color="auto"/>
                        <w:right w:val="none" w:sz="0" w:space="0" w:color="auto"/>
                      </w:divBdr>
                    </w:div>
                    <w:div w:id="1336303646">
                      <w:marLeft w:val="0"/>
                      <w:marRight w:val="0"/>
                      <w:marTop w:val="0"/>
                      <w:marBottom w:val="0"/>
                      <w:divBdr>
                        <w:top w:val="none" w:sz="0" w:space="0" w:color="auto"/>
                        <w:left w:val="none" w:sz="0" w:space="0" w:color="auto"/>
                        <w:bottom w:val="none" w:sz="0" w:space="0" w:color="auto"/>
                        <w:right w:val="none" w:sz="0" w:space="0" w:color="auto"/>
                      </w:divBdr>
                    </w:div>
                    <w:div w:id="355622837">
                      <w:marLeft w:val="0"/>
                      <w:marRight w:val="0"/>
                      <w:marTop w:val="0"/>
                      <w:marBottom w:val="0"/>
                      <w:divBdr>
                        <w:top w:val="none" w:sz="0" w:space="0" w:color="auto"/>
                        <w:left w:val="none" w:sz="0" w:space="0" w:color="auto"/>
                        <w:bottom w:val="none" w:sz="0" w:space="0" w:color="auto"/>
                        <w:right w:val="none" w:sz="0" w:space="0" w:color="auto"/>
                      </w:divBdr>
                    </w:div>
                    <w:div w:id="1428581026">
                      <w:marLeft w:val="0"/>
                      <w:marRight w:val="0"/>
                      <w:marTop w:val="0"/>
                      <w:marBottom w:val="0"/>
                      <w:divBdr>
                        <w:top w:val="none" w:sz="0" w:space="0" w:color="auto"/>
                        <w:left w:val="none" w:sz="0" w:space="0" w:color="auto"/>
                        <w:bottom w:val="none" w:sz="0" w:space="0" w:color="auto"/>
                        <w:right w:val="none" w:sz="0" w:space="0" w:color="auto"/>
                      </w:divBdr>
                    </w:div>
                    <w:div w:id="2049528864">
                      <w:marLeft w:val="0"/>
                      <w:marRight w:val="0"/>
                      <w:marTop w:val="0"/>
                      <w:marBottom w:val="0"/>
                      <w:divBdr>
                        <w:top w:val="none" w:sz="0" w:space="0" w:color="auto"/>
                        <w:left w:val="none" w:sz="0" w:space="0" w:color="auto"/>
                        <w:bottom w:val="none" w:sz="0" w:space="0" w:color="auto"/>
                        <w:right w:val="none" w:sz="0" w:space="0" w:color="auto"/>
                      </w:divBdr>
                    </w:div>
                    <w:div w:id="17343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670120">
          <w:marLeft w:val="0"/>
          <w:marRight w:val="0"/>
          <w:marTop w:val="0"/>
          <w:marBottom w:val="0"/>
          <w:divBdr>
            <w:top w:val="none" w:sz="0" w:space="0" w:color="auto"/>
            <w:left w:val="none" w:sz="0" w:space="0" w:color="auto"/>
            <w:bottom w:val="none" w:sz="0" w:space="0" w:color="auto"/>
            <w:right w:val="none" w:sz="0" w:space="0" w:color="auto"/>
          </w:divBdr>
          <w:divsChild>
            <w:div w:id="1122728600">
              <w:marLeft w:val="0"/>
              <w:marRight w:val="0"/>
              <w:marTop w:val="0"/>
              <w:marBottom w:val="0"/>
              <w:divBdr>
                <w:top w:val="none" w:sz="0" w:space="0" w:color="auto"/>
                <w:left w:val="none" w:sz="0" w:space="0" w:color="auto"/>
                <w:bottom w:val="none" w:sz="0" w:space="0" w:color="auto"/>
                <w:right w:val="none" w:sz="0" w:space="0" w:color="auto"/>
              </w:divBdr>
              <w:divsChild>
                <w:div w:id="869411560">
                  <w:marLeft w:val="0"/>
                  <w:marRight w:val="0"/>
                  <w:marTop w:val="0"/>
                  <w:marBottom w:val="0"/>
                  <w:divBdr>
                    <w:top w:val="none" w:sz="0" w:space="0" w:color="auto"/>
                    <w:left w:val="none" w:sz="0" w:space="0" w:color="auto"/>
                    <w:bottom w:val="none" w:sz="0" w:space="0" w:color="auto"/>
                    <w:right w:val="none" w:sz="0" w:space="0" w:color="auto"/>
                  </w:divBdr>
                </w:div>
                <w:div w:id="735275458">
                  <w:marLeft w:val="0"/>
                  <w:marRight w:val="0"/>
                  <w:marTop w:val="0"/>
                  <w:marBottom w:val="0"/>
                  <w:divBdr>
                    <w:top w:val="none" w:sz="0" w:space="0" w:color="auto"/>
                    <w:left w:val="none" w:sz="0" w:space="0" w:color="auto"/>
                    <w:bottom w:val="none" w:sz="0" w:space="0" w:color="auto"/>
                    <w:right w:val="none" w:sz="0" w:space="0" w:color="auto"/>
                  </w:divBdr>
                </w:div>
                <w:div w:id="1833107496">
                  <w:marLeft w:val="0"/>
                  <w:marRight w:val="0"/>
                  <w:marTop w:val="0"/>
                  <w:marBottom w:val="0"/>
                  <w:divBdr>
                    <w:top w:val="none" w:sz="0" w:space="0" w:color="auto"/>
                    <w:left w:val="none" w:sz="0" w:space="0" w:color="auto"/>
                    <w:bottom w:val="none" w:sz="0" w:space="0" w:color="auto"/>
                    <w:right w:val="none" w:sz="0" w:space="0" w:color="auto"/>
                  </w:divBdr>
                </w:div>
                <w:div w:id="150602645">
                  <w:marLeft w:val="0"/>
                  <w:marRight w:val="0"/>
                  <w:marTop w:val="0"/>
                  <w:marBottom w:val="0"/>
                  <w:divBdr>
                    <w:top w:val="none" w:sz="0" w:space="0" w:color="auto"/>
                    <w:left w:val="none" w:sz="0" w:space="0" w:color="auto"/>
                    <w:bottom w:val="none" w:sz="0" w:space="0" w:color="auto"/>
                    <w:right w:val="none" w:sz="0" w:space="0" w:color="auto"/>
                  </w:divBdr>
                </w:div>
                <w:div w:id="2014334165">
                  <w:marLeft w:val="0"/>
                  <w:marRight w:val="0"/>
                  <w:marTop w:val="0"/>
                  <w:marBottom w:val="0"/>
                  <w:divBdr>
                    <w:top w:val="none" w:sz="0" w:space="0" w:color="auto"/>
                    <w:left w:val="none" w:sz="0" w:space="0" w:color="auto"/>
                    <w:bottom w:val="none" w:sz="0" w:space="0" w:color="auto"/>
                    <w:right w:val="none" w:sz="0" w:space="0" w:color="auto"/>
                  </w:divBdr>
                </w:div>
                <w:div w:id="360400840">
                  <w:marLeft w:val="0"/>
                  <w:marRight w:val="0"/>
                  <w:marTop w:val="0"/>
                  <w:marBottom w:val="0"/>
                  <w:divBdr>
                    <w:top w:val="none" w:sz="0" w:space="0" w:color="auto"/>
                    <w:left w:val="none" w:sz="0" w:space="0" w:color="auto"/>
                    <w:bottom w:val="none" w:sz="0" w:space="0" w:color="auto"/>
                    <w:right w:val="none" w:sz="0" w:space="0" w:color="auto"/>
                  </w:divBdr>
                </w:div>
                <w:div w:id="1415469494">
                  <w:marLeft w:val="0"/>
                  <w:marRight w:val="0"/>
                  <w:marTop w:val="0"/>
                  <w:marBottom w:val="0"/>
                  <w:divBdr>
                    <w:top w:val="none" w:sz="0" w:space="0" w:color="auto"/>
                    <w:left w:val="none" w:sz="0" w:space="0" w:color="auto"/>
                    <w:bottom w:val="none" w:sz="0" w:space="0" w:color="auto"/>
                    <w:right w:val="none" w:sz="0" w:space="0" w:color="auto"/>
                  </w:divBdr>
                </w:div>
                <w:div w:id="1024474865">
                  <w:marLeft w:val="0"/>
                  <w:marRight w:val="0"/>
                  <w:marTop w:val="0"/>
                  <w:marBottom w:val="0"/>
                  <w:divBdr>
                    <w:top w:val="none" w:sz="0" w:space="0" w:color="auto"/>
                    <w:left w:val="none" w:sz="0" w:space="0" w:color="auto"/>
                    <w:bottom w:val="none" w:sz="0" w:space="0" w:color="auto"/>
                    <w:right w:val="none" w:sz="0" w:space="0" w:color="auto"/>
                  </w:divBdr>
                </w:div>
                <w:div w:id="749619673">
                  <w:marLeft w:val="0"/>
                  <w:marRight w:val="0"/>
                  <w:marTop w:val="0"/>
                  <w:marBottom w:val="0"/>
                  <w:divBdr>
                    <w:top w:val="none" w:sz="0" w:space="0" w:color="auto"/>
                    <w:left w:val="none" w:sz="0" w:space="0" w:color="auto"/>
                    <w:bottom w:val="none" w:sz="0" w:space="0" w:color="auto"/>
                    <w:right w:val="none" w:sz="0" w:space="0" w:color="auto"/>
                  </w:divBdr>
                </w:div>
                <w:div w:id="656302414">
                  <w:marLeft w:val="0"/>
                  <w:marRight w:val="0"/>
                  <w:marTop w:val="0"/>
                  <w:marBottom w:val="0"/>
                  <w:divBdr>
                    <w:top w:val="none" w:sz="0" w:space="0" w:color="auto"/>
                    <w:left w:val="none" w:sz="0" w:space="0" w:color="auto"/>
                    <w:bottom w:val="none" w:sz="0" w:space="0" w:color="auto"/>
                    <w:right w:val="none" w:sz="0" w:space="0" w:color="auto"/>
                  </w:divBdr>
                </w:div>
                <w:div w:id="23481523">
                  <w:marLeft w:val="0"/>
                  <w:marRight w:val="0"/>
                  <w:marTop w:val="0"/>
                  <w:marBottom w:val="0"/>
                  <w:divBdr>
                    <w:top w:val="none" w:sz="0" w:space="0" w:color="auto"/>
                    <w:left w:val="none" w:sz="0" w:space="0" w:color="auto"/>
                    <w:bottom w:val="none" w:sz="0" w:space="0" w:color="auto"/>
                    <w:right w:val="none" w:sz="0" w:space="0" w:color="auto"/>
                  </w:divBdr>
                </w:div>
                <w:div w:id="424494461">
                  <w:marLeft w:val="0"/>
                  <w:marRight w:val="0"/>
                  <w:marTop w:val="0"/>
                  <w:marBottom w:val="0"/>
                  <w:divBdr>
                    <w:top w:val="none" w:sz="0" w:space="0" w:color="auto"/>
                    <w:left w:val="none" w:sz="0" w:space="0" w:color="auto"/>
                    <w:bottom w:val="none" w:sz="0" w:space="0" w:color="auto"/>
                    <w:right w:val="none" w:sz="0" w:space="0" w:color="auto"/>
                  </w:divBdr>
                </w:div>
                <w:div w:id="1661617840">
                  <w:marLeft w:val="0"/>
                  <w:marRight w:val="0"/>
                  <w:marTop w:val="0"/>
                  <w:marBottom w:val="0"/>
                  <w:divBdr>
                    <w:top w:val="none" w:sz="0" w:space="0" w:color="auto"/>
                    <w:left w:val="none" w:sz="0" w:space="0" w:color="auto"/>
                    <w:bottom w:val="none" w:sz="0" w:space="0" w:color="auto"/>
                    <w:right w:val="none" w:sz="0" w:space="0" w:color="auto"/>
                  </w:divBdr>
                  <w:divsChild>
                    <w:div w:id="1856767791">
                      <w:marLeft w:val="0"/>
                      <w:marRight w:val="0"/>
                      <w:marTop w:val="0"/>
                      <w:marBottom w:val="0"/>
                      <w:divBdr>
                        <w:top w:val="none" w:sz="0" w:space="0" w:color="auto"/>
                        <w:left w:val="none" w:sz="0" w:space="0" w:color="auto"/>
                        <w:bottom w:val="none" w:sz="0" w:space="0" w:color="auto"/>
                        <w:right w:val="none" w:sz="0" w:space="0" w:color="auto"/>
                      </w:divBdr>
                    </w:div>
                    <w:div w:id="603271162">
                      <w:marLeft w:val="0"/>
                      <w:marRight w:val="0"/>
                      <w:marTop w:val="0"/>
                      <w:marBottom w:val="0"/>
                      <w:divBdr>
                        <w:top w:val="none" w:sz="0" w:space="0" w:color="auto"/>
                        <w:left w:val="none" w:sz="0" w:space="0" w:color="auto"/>
                        <w:bottom w:val="none" w:sz="0" w:space="0" w:color="auto"/>
                        <w:right w:val="none" w:sz="0" w:space="0" w:color="auto"/>
                      </w:divBdr>
                    </w:div>
                    <w:div w:id="742070342">
                      <w:marLeft w:val="0"/>
                      <w:marRight w:val="0"/>
                      <w:marTop w:val="0"/>
                      <w:marBottom w:val="0"/>
                      <w:divBdr>
                        <w:top w:val="none" w:sz="0" w:space="0" w:color="auto"/>
                        <w:left w:val="none" w:sz="0" w:space="0" w:color="auto"/>
                        <w:bottom w:val="none" w:sz="0" w:space="0" w:color="auto"/>
                        <w:right w:val="none" w:sz="0" w:space="0" w:color="auto"/>
                      </w:divBdr>
                    </w:div>
                    <w:div w:id="1162040544">
                      <w:marLeft w:val="0"/>
                      <w:marRight w:val="0"/>
                      <w:marTop w:val="0"/>
                      <w:marBottom w:val="0"/>
                      <w:divBdr>
                        <w:top w:val="none" w:sz="0" w:space="0" w:color="auto"/>
                        <w:left w:val="none" w:sz="0" w:space="0" w:color="auto"/>
                        <w:bottom w:val="none" w:sz="0" w:space="0" w:color="auto"/>
                        <w:right w:val="none" w:sz="0" w:space="0" w:color="auto"/>
                      </w:divBdr>
                    </w:div>
                    <w:div w:id="683702463">
                      <w:marLeft w:val="0"/>
                      <w:marRight w:val="0"/>
                      <w:marTop w:val="0"/>
                      <w:marBottom w:val="0"/>
                      <w:divBdr>
                        <w:top w:val="none" w:sz="0" w:space="0" w:color="auto"/>
                        <w:left w:val="none" w:sz="0" w:space="0" w:color="auto"/>
                        <w:bottom w:val="none" w:sz="0" w:space="0" w:color="auto"/>
                        <w:right w:val="none" w:sz="0" w:space="0" w:color="auto"/>
                      </w:divBdr>
                    </w:div>
                    <w:div w:id="1850370555">
                      <w:marLeft w:val="0"/>
                      <w:marRight w:val="0"/>
                      <w:marTop w:val="0"/>
                      <w:marBottom w:val="0"/>
                      <w:divBdr>
                        <w:top w:val="none" w:sz="0" w:space="0" w:color="auto"/>
                        <w:left w:val="none" w:sz="0" w:space="0" w:color="auto"/>
                        <w:bottom w:val="none" w:sz="0" w:space="0" w:color="auto"/>
                        <w:right w:val="none" w:sz="0" w:space="0" w:color="auto"/>
                      </w:divBdr>
                    </w:div>
                    <w:div w:id="1754011265">
                      <w:marLeft w:val="0"/>
                      <w:marRight w:val="0"/>
                      <w:marTop w:val="0"/>
                      <w:marBottom w:val="0"/>
                      <w:divBdr>
                        <w:top w:val="none" w:sz="0" w:space="0" w:color="auto"/>
                        <w:left w:val="none" w:sz="0" w:space="0" w:color="auto"/>
                        <w:bottom w:val="none" w:sz="0" w:space="0" w:color="auto"/>
                        <w:right w:val="none" w:sz="0" w:space="0" w:color="auto"/>
                      </w:divBdr>
                    </w:div>
                    <w:div w:id="1576469501">
                      <w:marLeft w:val="0"/>
                      <w:marRight w:val="0"/>
                      <w:marTop w:val="0"/>
                      <w:marBottom w:val="0"/>
                      <w:divBdr>
                        <w:top w:val="none" w:sz="0" w:space="0" w:color="auto"/>
                        <w:left w:val="none" w:sz="0" w:space="0" w:color="auto"/>
                        <w:bottom w:val="none" w:sz="0" w:space="0" w:color="auto"/>
                        <w:right w:val="none" w:sz="0" w:space="0" w:color="auto"/>
                      </w:divBdr>
                    </w:div>
                    <w:div w:id="39674044">
                      <w:marLeft w:val="0"/>
                      <w:marRight w:val="0"/>
                      <w:marTop w:val="0"/>
                      <w:marBottom w:val="0"/>
                      <w:divBdr>
                        <w:top w:val="none" w:sz="0" w:space="0" w:color="auto"/>
                        <w:left w:val="none" w:sz="0" w:space="0" w:color="auto"/>
                        <w:bottom w:val="none" w:sz="0" w:space="0" w:color="auto"/>
                        <w:right w:val="none" w:sz="0" w:space="0" w:color="auto"/>
                      </w:divBdr>
                    </w:div>
                    <w:div w:id="856388679">
                      <w:marLeft w:val="0"/>
                      <w:marRight w:val="0"/>
                      <w:marTop w:val="0"/>
                      <w:marBottom w:val="0"/>
                      <w:divBdr>
                        <w:top w:val="none" w:sz="0" w:space="0" w:color="auto"/>
                        <w:left w:val="none" w:sz="0" w:space="0" w:color="auto"/>
                        <w:bottom w:val="none" w:sz="0" w:space="0" w:color="auto"/>
                        <w:right w:val="none" w:sz="0" w:space="0" w:color="auto"/>
                      </w:divBdr>
                    </w:div>
                    <w:div w:id="187245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640473">
          <w:marLeft w:val="0"/>
          <w:marRight w:val="0"/>
          <w:marTop w:val="0"/>
          <w:marBottom w:val="0"/>
          <w:divBdr>
            <w:top w:val="none" w:sz="0" w:space="0" w:color="auto"/>
            <w:left w:val="none" w:sz="0" w:space="0" w:color="auto"/>
            <w:bottom w:val="none" w:sz="0" w:space="0" w:color="auto"/>
            <w:right w:val="none" w:sz="0" w:space="0" w:color="auto"/>
          </w:divBdr>
          <w:divsChild>
            <w:div w:id="52774494">
              <w:marLeft w:val="0"/>
              <w:marRight w:val="0"/>
              <w:marTop w:val="0"/>
              <w:marBottom w:val="0"/>
              <w:divBdr>
                <w:top w:val="none" w:sz="0" w:space="0" w:color="auto"/>
                <w:left w:val="none" w:sz="0" w:space="0" w:color="auto"/>
                <w:bottom w:val="none" w:sz="0" w:space="0" w:color="auto"/>
                <w:right w:val="none" w:sz="0" w:space="0" w:color="auto"/>
              </w:divBdr>
              <w:divsChild>
                <w:div w:id="305476248">
                  <w:marLeft w:val="0"/>
                  <w:marRight w:val="0"/>
                  <w:marTop w:val="0"/>
                  <w:marBottom w:val="0"/>
                  <w:divBdr>
                    <w:top w:val="none" w:sz="0" w:space="0" w:color="auto"/>
                    <w:left w:val="none" w:sz="0" w:space="0" w:color="auto"/>
                    <w:bottom w:val="none" w:sz="0" w:space="0" w:color="auto"/>
                    <w:right w:val="none" w:sz="0" w:space="0" w:color="auto"/>
                  </w:divBdr>
                </w:div>
                <w:div w:id="2107384485">
                  <w:marLeft w:val="0"/>
                  <w:marRight w:val="0"/>
                  <w:marTop w:val="0"/>
                  <w:marBottom w:val="0"/>
                  <w:divBdr>
                    <w:top w:val="none" w:sz="0" w:space="0" w:color="auto"/>
                    <w:left w:val="none" w:sz="0" w:space="0" w:color="auto"/>
                    <w:bottom w:val="none" w:sz="0" w:space="0" w:color="auto"/>
                    <w:right w:val="none" w:sz="0" w:space="0" w:color="auto"/>
                  </w:divBdr>
                </w:div>
                <w:div w:id="860702349">
                  <w:marLeft w:val="0"/>
                  <w:marRight w:val="0"/>
                  <w:marTop w:val="0"/>
                  <w:marBottom w:val="0"/>
                  <w:divBdr>
                    <w:top w:val="none" w:sz="0" w:space="0" w:color="auto"/>
                    <w:left w:val="none" w:sz="0" w:space="0" w:color="auto"/>
                    <w:bottom w:val="none" w:sz="0" w:space="0" w:color="auto"/>
                    <w:right w:val="none" w:sz="0" w:space="0" w:color="auto"/>
                  </w:divBdr>
                </w:div>
                <w:div w:id="642656760">
                  <w:marLeft w:val="0"/>
                  <w:marRight w:val="0"/>
                  <w:marTop w:val="0"/>
                  <w:marBottom w:val="0"/>
                  <w:divBdr>
                    <w:top w:val="none" w:sz="0" w:space="0" w:color="auto"/>
                    <w:left w:val="none" w:sz="0" w:space="0" w:color="auto"/>
                    <w:bottom w:val="none" w:sz="0" w:space="0" w:color="auto"/>
                    <w:right w:val="none" w:sz="0" w:space="0" w:color="auto"/>
                  </w:divBdr>
                </w:div>
                <w:div w:id="371224509">
                  <w:marLeft w:val="0"/>
                  <w:marRight w:val="0"/>
                  <w:marTop w:val="0"/>
                  <w:marBottom w:val="0"/>
                  <w:divBdr>
                    <w:top w:val="none" w:sz="0" w:space="0" w:color="auto"/>
                    <w:left w:val="none" w:sz="0" w:space="0" w:color="auto"/>
                    <w:bottom w:val="none" w:sz="0" w:space="0" w:color="auto"/>
                    <w:right w:val="none" w:sz="0" w:space="0" w:color="auto"/>
                  </w:divBdr>
                </w:div>
                <w:div w:id="1466042895">
                  <w:marLeft w:val="0"/>
                  <w:marRight w:val="0"/>
                  <w:marTop w:val="0"/>
                  <w:marBottom w:val="0"/>
                  <w:divBdr>
                    <w:top w:val="none" w:sz="0" w:space="0" w:color="auto"/>
                    <w:left w:val="none" w:sz="0" w:space="0" w:color="auto"/>
                    <w:bottom w:val="none" w:sz="0" w:space="0" w:color="auto"/>
                    <w:right w:val="none" w:sz="0" w:space="0" w:color="auto"/>
                  </w:divBdr>
                </w:div>
                <w:div w:id="1958951043">
                  <w:marLeft w:val="0"/>
                  <w:marRight w:val="0"/>
                  <w:marTop w:val="0"/>
                  <w:marBottom w:val="0"/>
                  <w:divBdr>
                    <w:top w:val="none" w:sz="0" w:space="0" w:color="auto"/>
                    <w:left w:val="none" w:sz="0" w:space="0" w:color="auto"/>
                    <w:bottom w:val="none" w:sz="0" w:space="0" w:color="auto"/>
                    <w:right w:val="none" w:sz="0" w:space="0" w:color="auto"/>
                  </w:divBdr>
                </w:div>
                <w:div w:id="42095041">
                  <w:marLeft w:val="0"/>
                  <w:marRight w:val="0"/>
                  <w:marTop w:val="0"/>
                  <w:marBottom w:val="0"/>
                  <w:divBdr>
                    <w:top w:val="none" w:sz="0" w:space="0" w:color="auto"/>
                    <w:left w:val="none" w:sz="0" w:space="0" w:color="auto"/>
                    <w:bottom w:val="none" w:sz="0" w:space="0" w:color="auto"/>
                    <w:right w:val="none" w:sz="0" w:space="0" w:color="auto"/>
                  </w:divBdr>
                </w:div>
                <w:div w:id="1863085046">
                  <w:marLeft w:val="0"/>
                  <w:marRight w:val="0"/>
                  <w:marTop w:val="0"/>
                  <w:marBottom w:val="0"/>
                  <w:divBdr>
                    <w:top w:val="none" w:sz="0" w:space="0" w:color="auto"/>
                    <w:left w:val="none" w:sz="0" w:space="0" w:color="auto"/>
                    <w:bottom w:val="none" w:sz="0" w:space="0" w:color="auto"/>
                    <w:right w:val="none" w:sz="0" w:space="0" w:color="auto"/>
                  </w:divBdr>
                </w:div>
                <w:div w:id="1805854870">
                  <w:marLeft w:val="0"/>
                  <w:marRight w:val="0"/>
                  <w:marTop w:val="0"/>
                  <w:marBottom w:val="0"/>
                  <w:divBdr>
                    <w:top w:val="none" w:sz="0" w:space="0" w:color="auto"/>
                    <w:left w:val="none" w:sz="0" w:space="0" w:color="auto"/>
                    <w:bottom w:val="none" w:sz="0" w:space="0" w:color="auto"/>
                    <w:right w:val="none" w:sz="0" w:space="0" w:color="auto"/>
                  </w:divBdr>
                </w:div>
                <w:div w:id="587203240">
                  <w:marLeft w:val="0"/>
                  <w:marRight w:val="0"/>
                  <w:marTop w:val="0"/>
                  <w:marBottom w:val="0"/>
                  <w:divBdr>
                    <w:top w:val="none" w:sz="0" w:space="0" w:color="auto"/>
                    <w:left w:val="none" w:sz="0" w:space="0" w:color="auto"/>
                    <w:bottom w:val="none" w:sz="0" w:space="0" w:color="auto"/>
                    <w:right w:val="none" w:sz="0" w:space="0" w:color="auto"/>
                  </w:divBdr>
                  <w:divsChild>
                    <w:div w:id="284965742">
                      <w:marLeft w:val="0"/>
                      <w:marRight w:val="0"/>
                      <w:marTop w:val="0"/>
                      <w:marBottom w:val="0"/>
                      <w:divBdr>
                        <w:top w:val="none" w:sz="0" w:space="0" w:color="auto"/>
                        <w:left w:val="none" w:sz="0" w:space="0" w:color="auto"/>
                        <w:bottom w:val="none" w:sz="0" w:space="0" w:color="auto"/>
                        <w:right w:val="none" w:sz="0" w:space="0" w:color="auto"/>
                      </w:divBdr>
                    </w:div>
                    <w:div w:id="11107138">
                      <w:marLeft w:val="0"/>
                      <w:marRight w:val="0"/>
                      <w:marTop w:val="0"/>
                      <w:marBottom w:val="0"/>
                      <w:divBdr>
                        <w:top w:val="none" w:sz="0" w:space="0" w:color="auto"/>
                        <w:left w:val="none" w:sz="0" w:space="0" w:color="auto"/>
                        <w:bottom w:val="none" w:sz="0" w:space="0" w:color="auto"/>
                        <w:right w:val="none" w:sz="0" w:space="0" w:color="auto"/>
                      </w:divBdr>
                    </w:div>
                    <w:div w:id="868688622">
                      <w:marLeft w:val="0"/>
                      <w:marRight w:val="0"/>
                      <w:marTop w:val="0"/>
                      <w:marBottom w:val="0"/>
                      <w:divBdr>
                        <w:top w:val="none" w:sz="0" w:space="0" w:color="auto"/>
                        <w:left w:val="none" w:sz="0" w:space="0" w:color="auto"/>
                        <w:bottom w:val="none" w:sz="0" w:space="0" w:color="auto"/>
                        <w:right w:val="none" w:sz="0" w:space="0" w:color="auto"/>
                      </w:divBdr>
                    </w:div>
                    <w:div w:id="623387414">
                      <w:marLeft w:val="0"/>
                      <w:marRight w:val="0"/>
                      <w:marTop w:val="0"/>
                      <w:marBottom w:val="0"/>
                      <w:divBdr>
                        <w:top w:val="none" w:sz="0" w:space="0" w:color="auto"/>
                        <w:left w:val="none" w:sz="0" w:space="0" w:color="auto"/>
                        <w:bottom w:val="none" w:sz="0" w:space="0" w:color="auto"/>
                        <w:right w:val="none" w:sz="0" w:space="0" w:color="auto"/>
                      </w:divBdr>
                    </w:div>
                    <w:div w:id="228731775">
                      <w:marLeft w:val="0"/>
                      <w:marRight w:val="0"/>
                      <w:marTop w:val="0"/>
                      <w:marBottom w:val="0"/>
                      <w:divBdr>
                        <w:top w:val="none" w:sz="0" w:space="0" w:color="auto"/>
                        <w:left w:val="none" w:sz="0" w:space="0" w:color="auto"/>
                        <w:bottom w:val="none" w:sz="0" w:space="0" w:color="auto"/>
                        <w:right w:val="none" w:sz="0" w:space="0" w:color="auto"/>
                      </w:divBdr>
                    </w:div>
                    <w:div w:id="883641583">
                      <w:marLeft w:val="0"/>
                      <w:marRight w:val="0"/>
                      <w:marTop w:val="0"/>
                      <w:marBottom w:val="0"/>
                      <w:divBdr>
                        <w:top w:val="none" w:sz="0" w:space="0" w:color="auto"/>
                        <w:left w:val="none" w:sz="0" w:space="0" w:color="auto"/>
                        <w:bottom w:val="none" w:sz="0" w:space="0" w:color="auto"/>
                        <w:right w:val="none" w:sz="0" w:space="0" w:color="auto"/>
                      </w:divBdr>
                    </w:div>
                    <w:div w:id="34817161">
                      <w:marLeft w:val="0"/>
                      <w:marRight w:val="0"/>
                      <w:marTop w:val="0"/>
                      <w:marBottom w:val="0"/>
                      <w:divBdr>
                        <w:top w:val="none" w:sz="0" w:space="0" w:color="auto"/>
                        <w:left w:val="none" w:sz="0" w:space="0" w:color="auto"/>
                        <w:bottom w:val="none" w:sz="0" w:space="0" w:color="auto"/>
                        <w:right w:val="none" w:sz="0" w:space="0" w:color="auto"/>
                      </w:divBdr>
                    </w:div>
                    <w:div w:id="1504779493">
                      <w:marLeft w:val="0"/>
                      <w:marRight w:val="0"/>
                      <w:marTop w:val="0"/>
                      <w:marBottom w:val="0"/>
                      <w:divBdr>
                        <w:top w:val="none" w:sz="0" w:space="0" w:color="auto"/>
                        <w:left w:val="none" w:sz="0" w:space="0" w:color="auto"/>
                        <w:bottom w:val="none" w:sz="0" w:space="0" w:color="auto"/>
                        <w:right w:val="none" w:sz="0" w:space="0" w:color="auto"/>
                      </w:divBdr>
                    </w:div>
                    <w:div w:id="7664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123284">
          <w:marLeft w:val="0"/>
          <w:marRight w:val="0"/>
          <w:marTop w:val="0"/>
          <w:marBottom w:val="0"/>
          <w:divBdr>
            <w:top w:val="none" w:sz="0" w:space="0" w:color="auto"/>
            <w:left w:val="none" w:sz="0" w:space="0" w:color="auto"/>
            <w:bottom w:val="none" w:sz="0" w:space="0" w:color="auto"/>
            <w:right w:val="none" w:sz="0" w:space="0" w:color="auto"/>
          </w:divBdr>
          <w:divsChild>
            <w:div w:id="841622558">
              <w:marLeft w:val="0"/>
              <w:marRight w:val="0"/>
              <w:marTop w:val="0"/>
              <w:marBottom w:val="0"/>
              <w:divBdr>
                <w:top w:val="none" w:sz="0" w:space="0" w:color="auto"/>
                <w:left w:val="none" w:sz="0" w:space="0" w:color="auto"/>
                <w:bottom w:val="none" w:sz="0" w:space="0" w:color="auto"/>
                <w:right w:val="none" w:sz="0" w:space="0" w:color="auto"/>
              </w:divBdr>
              <w:divsChild>
                <w:div w:id="1900095936">
                  <w:marLeft w:val="0"/>
                  <w:marRight w:val="0"/>
                  <w:marTop w:val="0"/>
                  <w:marBottom w:val="0"/>
                  <w:divBdr>
                    <w:top w:val="none" w:sz="0" w:space="0" w:color="auto"/>
                    <w:left w:val="none" w:sz="0" w:space="0" w:color="auto"/>
                    <w:bottom w:val="none" w:sz="0" w:space="0" w:color="auto"/>
                    <w:right w:val="none" w:sz="0" w:space="0" w:color="auto"/>
                  </w:divBdr>
                </w:div>
                <w:div w:id="934359159">
                  <w:marLeft w:val="0"/>
                  <w:marRight w:val="0"/>
                  <w:marTop w:val="0"/>
                  <w:marBottom w:val="0"/>
                  <w:divBdr>
                    <w:top w:val="none" w:sz="0" w:space="0" w:color="auto"/>
                    <w:left w:val="none" w:sz="0" w:space="0" w:color="auto"/>
                    <w:bottom w:val="none" w:sz="0" w:space="0" w:color="auto"/>
                    <w:right w:val="none" w:sz="0" w:space="0" w:color="auto"/>
                  </w:divBdr>
                </w:div>
                <w:div w:id="1295452541">
                  <w:marLeft w:val="0"/>
                  <w:marRight w:val="0"/>
                  <w:marTop w:val="0"/>
                  <w:marBottom w:val="0"/>
                  <w:divBdr>
                    <w:top w:val="none" w:sz="0" w:space="0" w:color="auto"/>
                    <w:left w:val="none" w:sz="0" w:space="0" w:color="auto"/>
                    <w:bottom w:val="none" w:sz="0" w:space="0" w:color="auto"/>
                    <w:right w:val="none" w:sz="0" w:space="0" w:color="auto"/>
                  </w:divBdr>
                </w:div>
                <w:div w:id="429159804">
                  <w:marLeft w:val="0"/>
                  <w:marRight w:val="0"/>
                  <w:marTop w:val="0"/>
                  <w:marBottom w:val="0"/>
                  <w:divBdr>
                    <w:top w:val="none" w:sz="0" w:space="0" w:color="auto"/>
                    <w:left w:val="none" w:sz="0" w:space="0" w:color="auto"/>
                    <w:bottom w:val="none" w:sz="0" w:space="0" w:color="auto"/>
                    <w:right w:val="none" w:sz="0" w:space="0" w:color="auto"/>
                  </w:divBdr>
                </w:div>
                <w:div w:id="1131165850">
                  <w:marLeft w:val="0"/>
                  <w:marRight w:val="0"/>
                  <w:marTop w:val="0"/>
                  <w:marBottom w:val="0"/>
                  <w:divBdr>
                    <w:top w:val="none" w:sz="0" w:space="0" w:color="auto"/>
                    <w:left w:val="none" w:sz="0" w:space="0" w:color="auto"/>
                    <w:bottom w:val="none" w:sz="0" w:space="0" w:color="auto"/>
                    <w:right w:val="none" w:sz="0" w:space="0" w:color="auto"/>
                  </w:divBdr>
                </w:div>
                <w:div w:id="2052529080">
                  <w:marLeft w:val="0"/>
                  <w:marRight w:val="0"/>
                  <w:marTop w:val="0"/>
                  <w:marBottom w:val="0"/>
                  <w:divBdr>
                    <w:top w:val="none" w:sz="0" w:space="0" w:color="auto"/>
                    <w:left w:val="none" w:sz="0" w:space="0" w:color="auto"/>
                    <w:bottom w:val="none" w:sz="0" w:space="0" w:color="auto"/>
                    <w:right w:val="none" w:sz="0" w:space="0" w:color="auto"/>
                  </w:divBdr>
                </w:div>
                <w:div w:id="2124418234">
                  <w:marLeft w:val="0"/>
                  <w:marRight w:val="0"/>
                  <w:marTop w:val="0"/>
                  <w:marBottom w:val="0"/>
                  <w:divBdr>
                    <w:top w:val="none" w:sz="0" w:space="0" w:color="auto"/>
                    <w:left w:val="none" w:sz="0" w:space="0" w:color="auto"/>
                    <w:bottom w:val="none" w:sz="0" w:space="0" w:color="auto"/>
                    <w:right w:val="none" w:sz="0" w:space="0" w:color="auto"/>
                  </w:divBdr>
                </w:div>
                <w:div w:id="981927151">
                  <w:marLeft w:val="0"/>
                  <w:marRight w:val="0"/>
                  <w:marTop w:val="0"/>
                  <w:marBottom w:val="0"/>
                  <w:divBdr>
                    <w:top w:val="none" w:sz="0" w:space="0" w:color="auto"/>
                    <w:left w:val="none" w:sz="0" w:space="0" w:color="auto"/>
                    <w:bottom w:val="none" w:sz="0" w:space="0" w:color="auto"/>
                    <w:right w:val="none" w:sz="0" w:space="0" w:color="auto"/>
                  </w:divBdr>
                </w:div>
                <w:div w:id="1398473457">
                  <w:marLeft w:val="0"/>
                  <w:marRight w:val="0"/>
                  <w:marTop w:val="0"/>
                  <w:marBottom w:val="0"/>
                  <w:divBdr>
                    <w:top w:val="none" w:sz="0" w:space="0" w:color="auto"/>
                    <w:left w:val="none" w:sz="0" w:space="0" w:color="auto"/>
                    <w:bottom w:val="none" w:sz="0" w:space="0" w:color="auto"/>
                    <w:right w:val="none" w:sz="0" w:space="0" w:color="auto"/>
                  </w:divBdr>
                </w:div>
                <w:div w:id="529300741">
                  <w:marLeft w:val="0"/>
                  <w:marRight w:val="0"/>
                  <w:marTop w:val="0"/>
                  <w:marBottom w:val="0"/>
                  <w:divBdr>
                    <w:top w:val="none" w:sz="0" w:space="0" w:color="auto"/>
                    <w:left w:val="none" w:sz="0" w:space="0" w:color="auto"/>
                    <w:bottom w:val="none" w:sz="0" w:space="0" w:color="auto"/>
                    <w:right w:val="none" w:sz="0" w:space="0" w:color="auto"/>
                  </w:divBdr>
                  <w:divsChild>
                    <w:div w:id="1816877845">
                      <w:marLeft w:val="0"/>
                      <w:marRight w:val="0"/>
                      <w:marTop w:val="0"/>
                      <w:marBottom w:val="0"/>
                      <w:divBdr>
                        <w:top w:val="none" w:sz="0" w:space="0" w:color="auto"/>
                        <w:left w:val="none" w:sz="0" w:space="0" w:color="auto"/>
                        <w:bottom w:val="none" w:sz="0" w:space="0" w:color="auto"/>
                        <w:right w:val="none" w:sz="0" w:space="0" w:color="auto"/>
                      </w:divBdr>
                    </w:div>
                    <w:div w:id="1600989122">
                      <w:marLeft w:val="0"/>
                      <w:marRight w:val="0"/>
                      <w:marTop w:val="0"/>
                      <w:marBottom w:val="0"/>
                      <w:divBdr>
                        <w:top w:val="none" w:sz="0" w:space="0" w:color="auto"/>
                        <w:left w:val="none" w:sz="0" w:space="0" w:color="auto"/>
                        <w:bottom w:val="none" w:sz="0" w:space="0" w:color="auto"/>
                        <w:right w:val="none" w:sz="0" w:space="0" w:color="auto"/>
                      </w:divBdr>
                    </w:div>
                    <w:div w:id="1183591170">
                      <w:marLeft w:val="0"/>
                      <w:marRight w:val="0"/>
                      <w:marTop w:val="0"/>
                      <w:marBottom w:val="0"/>
                      <w:divBdr>
                        <w:top w:val="none" w:sz="0" w:space="0" w:color="auto"/>
                        <w:left w:val="none" w:sz="0" w:space="0" w:color="auto"/>
                        <w:bottom w:val="none" w:sz="0" w:space="0" w:color="auto"/>
                        <w:right w:val="none" w:sz="0" w:space="0" w:color="auto"/>
                      </w:divBdr>
                    </w:div>
                    <w:div w:id="184641816">
                      <w:marLeft w:val="0"/>
                      <w:marRight w:val="0"/>
                      <w:marTop w:val="0"/>
                      <w:marBottom w:val="0"/>
                      <w:divBdr>
                        <w:top w:val="none" w:sz="0" w:space="0" w:color="auto"/>
                        <w:left w:val="none" w:sz="0" w:space="0" w:color="auto"/>
                        <w:bottom w:val="none" w:sz="0" w:space="0" w:color="auto"/>
                        <w:right w:val="none" w:sz="0" w:space="0" w:color="auto"/>
                      </w:divBdr>
                    </w:div>
                    <w:div w:id="1814711425">
                      <w:marLeft w:val="0"/>
                      <w:marRight w:val="0"/>
                      <w:marTop w:val="0"/>
                      <w:marBottom w:val="0"/>
                      <w:divBdr>
                        <w:top w:val="none" w:sz="0" w:space="0" w:color="auto"/>
                        <w:left w:val="none" w:sz="0" w:space="0" w:color="auto"/>
                        <w:bottom w:val="none" w:sz="0" w:space="0" w:color="auto"/>
                        <w:right w:val="none" w:sz="0" w:space="0" w:color="auto"/>
                      </w:divBdr>
                    </w:div>
                    <w:div w:id="294917074">
                      <w:marLeft w:val="0"/>
                      <w:marRight w:val="0"/>
                      <w:marTop w:val="0"/>
                      <w:marBottom w:val="0"/>
                      <w:divBdr>
                        <w:top w:val="none" w:sz="0" w:space="0" w:color="auto"/>
                        <w:left w:val="none" w:sz="0" w:space="0" w:color="auto"/>
                        <w:bottom w:val="none" w:sz="0" w:space="0" w:color="auto"/>
                        <w:right w:val="none" w:sz="0" w:space="0" w:color="auto"/>
                      </w:divBdr>
                    </w:div>
                    <w:div w:id="2097358591">
                      <w:marLeft w:val="0"/>
                      <w:marRight w:val="0"/>
                      <w:marTop w:val="0"/>
                      <w:marBottom w:val="0"/>
                      <w:divBdr>
                        <w:top w:val="none" w:sz="0" w:space="0" w:color="auto"/>
                        <w:left w:val="none" w:sz="0" w:space="0" w:color="auto"/>
                        <w:bottom w:val="none" w:sz="0" w:space="0" w:color="auto"/>
                        <w:right w:val="none" w:sz="0" w:space="0" w:color="auto"/>
                      </w:divBdr>
                    </w:div>
                    <w:div w:id="61460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610994">
          <w:marLeft w:val="0"/>
          <w:marRight w:val="0"/>
          <w:marTop w:val="0"/>
          <w:marBottom w:val="0"/>
          <w:divBdr>
            <w:top w:val="none" w:sz="0" w:space="0" w:color="auto"/>
            <w:left w:val="none" w:sz="0" w:space="0" w:color="auto"/>
            <w:bottom w:val="none" w:sz="0" w:space="0" w:color="auto"/>
            <w:right w:val="none" w:sz="0" w:space="0" w:color="auto"/>
          </w:divBdr>
          <w:divsChild>
            <w:div w:id="498467783">
              <w:marLeft w:val="0"/>
              <w:marRight w:val="0"/>
              <w:marTop w:val="0"/>
              <w:marBottom w:val="0"/>
              <w:divBdr>
                <w:top w:val="none" w:sz="0" w:space="0" w:color="auto"/>
                <w:left w:val="none" w:sz="0" w:space="0" w:color="auto"/>
                <w:bottom w:val="none" w:sz="0" w:space="0" w:color="auto"/>
                <w:right w:val="none" w:sz="0" w:space="0" w:color="auto"/>
              </w:divBdr>
              <w:divsChild>
                <w:div w:id="726687918">
                  <w:marLeft w:val="0"/>
                  <w:marRight w:val="0"/>
                  <w:marTop w:val="0"/>
                  <w:marBottom w:val="0"/>
                  <w:divBdr>
                    <w:top w:val="none" w:sz="0" w:space="0" w:color="auto"/>
                    <w:left w:val="none" w:sz="0" w:space="0" w:color="auto"/>
                    <w:bottom w:val="none" w:sz="0" w:space="0" w:color="auto"/>
                    <w:right w:val="none" w:sz="0" w:space="0" w:color="auto"/>
                  </w:divBdr>
                </w:div>
                <w:div w:id="488908284">
                  <w:marLeft w:val="0"/>
                  <w:marRight w:val="0"/>
                  <w:marTop w:val="0"/>
                  <w:marBottom w:val="0"/>
                  <w:divBdr>
                    <w:top w:val="none" w:sz="0" w:space="0" w:color="auto"/>
                    <w:left w:val="none" w:sz="0" w:space="0" w:color="auto"/>
                    <w:bottom w:val="none" w:sz="0" w:space="0" w:color="auto"/>
                    <w:right w:val="none" w:sz="0" w:space="0" w:color="auto"/>
                  </w:divBdr>
                </w:div>
                <w:div w:id="1495295767">
                  <w:marLeft w:val="0"/>
                  <w:marRight w:val="0"/>
                  <w:marTop w:val="0"/>
                  <w:marBottom w:val="0"/>
                  <w:divBdr>
                    <w:top w:val="none" w:sz="0" w:space="0" w:color="auto"/>
                    <w:left w:val="none" w:sz="0" w:space="0" w:color="auto"/>
                    <w:bottom w:val="none" w:sz="0" w:space="0" w:color="auto"/>
                    <w:right w:val="none" w:sz="0" w:space="0" w:color="auto"/>
                  </w:divBdr>
                </w:div>
                <w:div w:id="1992368780">
                  <w:marLeft w:val="0"/>
                  <w:marRight w:val="0"/>
                  <w:marTop w:val="0"/>
                  <w:marBottom w:val="0"/>
                  <w:divBdr>
                    <w:top w:val="none" w:sz="0" w:space="0" w:color="auto"/>
                    <w:left w:val="none" w:sz="0" w:space="0" w:color="auto"/>
                    <w:bottom w:val="none" w:sz="0" w:space="0" w:color="auto"/>
                    <w:right w:val="none" w:sz="0" w:space="0" w:color="auto"/>
                  </w:divBdr>
                </w:div>
                <w:div w:id="1682660121">
                  <w:marLeft w:val="0"/>
                  <w:marRight w:val="0"/>
                  <w:marTop w:val="0"/>
                  <w:marBottom w:val="0"/>
                  <w:divBdr>
                    <w:top w:val="none" w:sz="0" w:space="0" w:color="auto"/>
                    <w:left w:val="none" w:sz="0" w:space="0" w:color="auto"/>
                    <w:bottom w:val="none" w:sz="0" w:space="0" w:color="auto"/>
                    <w:right w:val="none" w:sz="0" w:space="0" w:color="auto"/>
                  </w:divBdr>
                </w:div>
                <w:div w:id="1839270321">
                  <w:marLeft w:val="0"/>
                  <w:marRight w:val="0"/>
                  <w:marTop w:val="0"/>
                  <w:marBottom w:val="0"/>
                  <w:divBdr>
                    <w:top w:val="none" w:sz="0" w:space="0" w:color="auto"/>
                    <w:left w:val="none" w:sz="0" w:space="0" w:color="auto"/>
                    <w:bottom w:val="none" w:sz="0" w:space="0" w:color="auto"/>
                    <w:right w:val="none" w:sz="0" w:space="0" w:color="auto"/>
                  </w:divBdr>
                </w:div>
                <w:div w:id="1621182149">
                  <w:marLeft w:val="0"/>
                  <w:marRight w:val="0"/>
                  <w:marTop w:val="0"/>
                  <w:marBottom w:val="0"/>
                  <w:divBdr>
                    <w:top w:val="none" w:sz="0" w:space="0" w:color="auto"/>
                    <w:left w:val="none" w:sz="0" w:space="0" w:color="auto"/>
                    <w:bottom w:val="none" w:sz="0" w:space="0" w:color="auto"/>
                    <w:right w:val="none" w:sz="0" w:space="0" w:color="auto"/>
                  </w:divBdr>
                </w:div>
                <w:div w:id="329868510">
                  <w:marLeft w:val="0"/>
                  <w:marRight w:val="0"/>
                  <w:marTop w:val="0"/>
                  <w:marBottom w:val="0"/>
                  <w:divBdr>
                    <w:top w:val="none" w:sz="0" w:space="0" w:color="auto"/>
                    <w:left w:val="none" w:sz="0" w:space="0" w:color="auto"/>
                    <w:bottom w:val="none" w:sz="0" w:space="0" w:color="auto"/>
                    <w:right w:val="none" w:sz="0" w:space="0" w:color="auto"/>
                  </w:divBdr>
                  <w:divsChild>
                    <w:div w:id="406801450">
                      <w:marLeft w:val="0"/>
                      <w:marRight w:val="0"/>
                      <w:marTop w:val="0"/>
                      <w:marBottom w:val="0"/>
                      <w:divBdr>
                        <w:top w:val="none" w:sz="0" w:space="0" w:color="auto"/>
                        <w:left w:val="none" w:sz="0" w:space="0" w:color="auto"/>
                        <w:bottom w:val="none" w:sz="0" w:space="0" w:color="auto"/>
                        <w:right w:val="none" w:sz="0" w:space="0" w:color="auto"/>
                      </w:divBdr>
                    </w:div>
                    <w:div w:id="305354269">
                      <w:marLeft w:val="0"/>
                      <w:marRight w:val="0"/>
                      <w:marTop w:val="0"/>
                      <w:marBottom w:val="0"/>
                      <w:divBdr>
                        <w:top w:val="none" w:sz="0" w:space="0" w:color="auto"/>
                        <w:left w:val="none" w:sz="0" w:space="0" w:color="auto"/>
                        <w:bottom w:val="none" w:sz="0" w:space="0" w:color="auto"/>
                        <w:right w:val="none" w:sz="0" w:space="0" w:color="auto"/>
                      </w:divBdr>
                    </w:div>
                    <w:div w:id="960571268">
                      <w:marLeft w:val="0"/>
                      <w:marRight w:val="0"/>
                      <w:marTop w:val="0"/>
                      <w:marBottom w:val="0"/>
                      <w:divBdr>
                        <w:top w:val="none" w:sz="0" w:space="0" w:color="auto"/>
                        <w:left w:val="none" w:sz="0" w:space="0" w:color="auto"/>
                        <w:bottom w:val="none" w:sz="0" w:space="0" w:color="auto"/>
                        <w:right w:val="none" w:sz="0" w:space="0" w:color="auto"/>
                      </w:divBdr>
                    </w:div>
                    <w:div w:id="2106267032">
                      <w:marLeft w:val="0"/>
                      <w:marRight w:val="0"/>
                      <w:marTop w:val="0"/>
                      <w:marBottom w:val="0"/>
                      <w:divBdr>
                        <w:top w:val="none" w:sz="0" w:space="0" w:color="auto"/>
                        <w:left w:val="none" w:sz="0" w:space="0" w:color="auto"/>
                        <w:bottom w:val="none" w:sz="0" w:space="0" w:color="auto"/>
                        <w:right w:val="none" w:sz="0" w:space="0" w:color="auto"/>
                      </w:divBdr>
                    </w:div>
                    <w:div w:id="1694266771">
                      <w:marLeft w:val="0"/>
                      <w:marRight w:val="0"/>
                      <w:marTop w:val="0"/>
                      <w:marBottom w:val="0"/>
                      <w:divBdr>
                        <w:top w:val="none" w:sz="0" w:space="0" w:color="auto"/>
                        <w:left w:val="none" w:sz="0" w:space="0" w:color="auto"/>
                        <w:bottom w:val="none" w:sz="0" w:space="0" w:color="auto"/>
                        <w:right w:val="none" w:sz="0" w:space="0" w:color="auto"/>
                      </w:divBdr>
                    </w:div>
                    <w:div w:id="10718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15000">
          <w:marLeft w:val="0"/>
          <w:marRight w:val="0"/>
          <w:marTop w:val="0"/>
          <w:marBottom w:val="0"/>
          <w:divBdr>
            <w:top w:val="none" w:sz="0" w:space="0" w:color="auto"/>
            <w:left w:val="none" w:sz="0" w:space="0" w:color="auto"/>
            <w:bottom w:val="none" w:sz="0" w:space="0" w:color="auto"/>
            <w:right w:val="none" w:sz="0" w:space="0" w:color="auto"/>
          </w:divBdr>
          <w:divsChild>
            <w:div w:id="576742406">
              <w:marLeft w:val="0"/>
              <w:marRight w:val="0"/>
              <w:marTop w:val="0"/>
              <w:marBottom w:val="0"/>
              <w:divBdr>
                <w:top w:val="none" w:sz="0" w:space="0" w:color="auto"/>
                <w:left w:val="none" w:sz="0" w:space="0" w:color="auto"/>
                <w:bottom w:val="none" w:sz="0" w:space="0" w:color="auto"/>
                <w:right w:val="none" w:sz="0" w:space="0" w:color="auto"/>
              </w:divBdr>
              <w:divsChild>
                <w:div w:id="940643282">
                  <w:marLeft w:val="0"/>
                  <w:marRight w:val="0"/>
                  <w:marTop w:val="0"/>
                  <w:marBottom w:val="0"/>
                  <w:divBdr>
                    <w:top w:val="none" w:sz="0" w:space="0" w:color="auto"/>
                    <w:left w:val="none" w:sz="0" w:space="0" w:color="auto"/>
                    <w:bottom w:val="none" w:sz="0" w:space="0" w:color="auto"/>
                    <w:right w:val="none" w:sz="0" w:space="0" w:color="auto"/>
                  </w:divBdr>
                </w:div>
                <w:div w:id="1772817634">
                  <w:marLeft w:val="0"/>
                  <w:marRight w:val="0"/>
                  <w:marTop w:val="0"/>
                  <w:marBottom w:val="0"/>
                  <w:divBdr>
                    <w:top w:val="none" w:sz="0" w:space="0" w:color="auto"/>
                    <w:left w:val="none" w:sz="0" w:space="0" w:color="auto"/>
                    <w:bottom w:val="none" w:sz="0" w:space="0" w:color="auto"/>
                    <w:right w:val="none" w:sz="0" w:space="0" w:color="auto"/>
                  </w:divBdr>
                </w:div>
                <w:div w:id="1444224631">
                  <w:marLeft w:val="0"/>
                  <w:marRight w:val="0"/>
                  <w:marTop w:val="0"/>
                  <w:marBottom w:val="0"/>
                  <w:divBdr>
                    <w:top w:val="none" w:sz="0" w:space="0" w:color="auto"/>
                    <w:left w:val="none" w:sz="0" w:space="0" w:color="auto"/>
                    <w:bottom w:val="none" w:sz="0" w:space="0" w:color="auto"/>
                    <w:right w:val="none" w:sz="0" w:space="0" w:color="auto"/>
                  </w:divBdr>
                </w:div>
                <w:div w:id="1461026384">
                  <w:marLeft w:val="0"/>
                  <w:marRight w:val="0"/>
                  <w:marTop w:val="0"/>
                  <w:marBottom w:val="0"/>
                  <w:divBdr>
                    <w:top w:val="none" w:sz="0" w:space="0" w:color="auto"/>
                    <w:left w:val="none" w:sz="0" w:space="0" w:color="auto"/>
                    <w:bottom w:val="none" w:sz="0" w:space="0" w:color="auto"/>
                    <w:right w:val="none" w:sz="0" w:space="0" w:color="auto"/>
                  </w:divBdr>
                </w:div>
                <w:div w:id="1965425571">
                  <w:marLeft w:val="0"/>
                  <w:marRight w:val="0"/>
                  <w:marTop w:val="0"/>
                  <w:marBottom w:val="0"/>
                  <w:divBdr>
                    <w:top w:val="none" w:sz="0" w:space="0" w:color="auto"/>
                    <w:left w:val="none" w:sz="0" w:space="0" w:color="auto"/>
                    <w:bottom w:val="none" w:sz="0" w:space="0" w:color="auto"/>
                    <w:right w:val="none" w:sz="0" w:space="0" w:color="auto"/>
                  </w:divBdr>
                </w:div>
                <w:div w:id="2108501778">
                  <w:marLeft w:val="0"/>
                  <w:marRight w:val="0"/>
                  <w:marTop w:val="0"/>
                  <w:marBottom w:val="0"/>
                  <w:divBdr>
                    <w:top w:val="none" w:sz="0" w:space="0" w:color="auto"/>
                    <w:left w:val="none" w:sz="0" w:space="0" w:color="auto"/>
                    <w:bottom w:val="none" w:sz="0" w:space="0" w:color="auto"/>
                    <w:right w:val="none" w:sz="0" w:space="0" w:color="auto"/>
                  </w:divBdr>
                </w:div>
                <w:div w:id="1716586374">
                  <w:marLeft w:val="0"/>
                  <w:marRight w:val="0"/>
                  <w:marTop w:val="0"/>
                  <w:marBottom w:val="0"/>
                  <w:divBdr>
                    <w:top w:val="none" w:sz="0" w:space="0" w:color="auto"/>
                    <w:left w:val="none" w:sz="0" w:space="0" w:color="auto"/>
                    <w:bottom w:val="none" w:sz="0" w:space="0" w:color="auto"/>
                    <w:right w:val="none" w:sz="0" w:space="0" w:color="auto"/>
                  </w:divBdr>
                </w:div>
                <w:div w:id="758254881">
                  <w:marLeft w:val="0"/>
                  <w:marRight w:val="0"/>
                  <w:marTop w:val="0"/>
                  <w:marBottom w:val="0"/>
                  <w:divBdr>
                    <w:top w:val="none" w:sz="0" w:space="0" w:color="auto"/>
                    <w:left w:val="none" w:sz="0" w:space="0" w:color="auto"/>
                    <w:bottom w:val="none" w:sz="0" w:space="0" w:color="auto"/>
                    <w:right w:val="none" w:sz="0" w:space="0" w:color="auto"/>
                  </w:divBdr>
                </w:div>
                <w:div w:id="998508013">
                  <w:marLeft w:val="0"/>
                  <w:marRight w:val="0"/>
                  <w:marTop w:val="0"/>
                  <w:marBottom w:val="0"/>
                  <w:divBdr>
                    <w:top w:val="none" w:sz="0" w:space="0" w:color="auto"/>
                    <w:left w:val="none" w:sz="0" w:space="0" w:color="auto"/>
                    <w:bottom w:val="none" w:sz="0" w:space="0" w:color="auto"/>
                    <w:right w:val="none" w:sz="0" w:space="0" w:color="auto"/>
                  </w:divBdr>
                </w:div>
                <w:div w:id="835875546">
                  <w:marLeft w:val="0"/>
                  <w:marRight w:val="0"/>
                  <w:marTop w:val="0"/>
                  <w:marBottom w:val="0"/>
                  <w:divBdr>
                    <w:top w:val="none" w:sz="0" w:space="0" w:color="auto"/>
                    <w:left w:val="none" w:sz="0" w:space="0" w:color="auto"/>
                    <w:bottom w:val="none" w:sz="0" w:space="0" w:color="auto"/>
                    <w:right w:val="none" w:sz="0" w:space="0" w:color="auto"/>
                  </w:divBdr>
                  <w:divsChild>
                    <w:div w:id="1629360099">
                      <w:marLeft w:val="0"/>
                      <w:marRight w:val="0"/>
                      <w:marTop w:val="0"/>
                      <w:marBottom w:val="0"/>
                      <w:divBdr>
                        <w:top w:val="none" w:sz="0" w:space="0" w:color="auto"/>
                        <w:left w:val="none" w:sz="0" w:space="0" w:color="auto"/>
                        <w:bottom w:val="none" w:sz="0" w:space="0" w:color="auto"/>
                        <w:right w:val="none" w:sz="0" w:space="0" w:color="auto"/>
                      </w:divBdr>
                    </w:div>
                    <w:div w:id="266351249">
                      <w:marLeft w:val="0"/>
                      <w:marRight w:val="0"/>
                      <w:marTop w:val="0"/>
                      <w:marBottom w:val="0"/>
                      <w:divBdr>
                        <w:top w:val="none" w:sz="0" w:space="0" w:color="auto"/>
                        <w:left w:val="none" w:sz="0" w:space="0" w:color="auto"/>
                        <w:bottom w:val="none" w:sz="0" w:space="0" w:color="auto"/>
                        <w:right w:val="none" w:sz="0" w:space="0" w:color="auto"/>
                      </w:divBdr>
                    </w:div>
                    <w:div w:id="1836845465">
                      <w:marLeft w:val="0"/>
                      <w:marRight w:val="0"/>
                      <w:marTop w:val="0"/>
                      <w:marBottom w:val="0"/>
                      <w:divBdr>
                        <w:top w:val="none" w:sz="0" w:space="0" w:color="auto"/>
                        <w:left w:val="none" w:sz="0" w:space="0" w:color="auto"/>
                        <w:bottom w:val="none" w:sz="0" w:space="0" w:color="auto"/>
                        <w:right w:val="none" w:sz="0" w:space="0" w:color="auto"/>
                      </w:divBdr>
                    </w:div>
                    <w:div w:id="1211763456">
                      <w:marLeft w:val="0"/>
                      <w:marRight w:val="0"/>
                      <w:marTop w:val="0"/>
                      <w:marBottom w:val="0"/>
                      <w:divBdr>
                        <w:top w:val="none" w:sz="0" w:space="0" w:color="auto"/>
                        <w:left w:val="none" w:sz="0" w:space="0" w:color="auto"/>
                        <w:bottom w:val="none" w:sz="0" w:space="0" w:color="auto"/>
                        <w:right w:val="none" w:sz="0" w:space="0" w:color="auto"/>
                      </w:divBdr>
                    </w:div>
                    <w:div w:id="347607417">
                      <w:marLeft w:val="0"/>
                      <w:marRight w:val="0"/>
                      <w:marTop w:val="0"/>
                      <w:marBottom w:val="0"/>
                      <w:divBdr>
                        <w:top w:val="none" w:sz="0" w:space="0" w:color="auto"/>
                        <w:left w:val="none" w:sz="0" w:space="0" w:color="auto"/>
                        <w:bottom w:val="none" w:sz="0" w:space="0" w:color="auto"/>
                        <w:right w:val="none" w:sz="0" w:space="0" w:color="auto"/>
                      </w:divBdr>
                    </w:div>
                    <w:div w:id="1408922539">
                      <w:marLeft w:val="0"/>
                      <w:marRight w:val="0"/>
                      <w:marTop w:val="0"/>
                      <w:marBottom w:val="0"/>
                      <w:divBdr>
                        <w:top w:val="none" w:sz="0" w:space="0" w:color="auto"/>
                        <w:left w:val="none" w:sz="0" w:space="0" w:color="auto"/>
                        <w:bottom w:val="none" w:sz="0" w:space="0" w:color="auto"/>
                        <w:right w:val="none" w:sz="0" w:space="0" w:color="auto"/>
                      </w:divBdr>
                    </w:div>
                    <w:div w:id="410392359">
                      <w:marLeft w:val="0"/>
                      <w:marRight w:val="0"/>
                      <w:marTop w:val="0"/>
                      <w:marBottom w:val="0"/>
                      <w:divBdr>
                        <w:top w:val="none" w:sz="0" w:space="0" w:color="auto"/>
                        <w:left w:val="none" w:sz="0" w:space="0" w:color="auto"/>
                        <w:bottom w:val="none" w:sz="0" w:space="0" w:color="auto"/>
                        <w:right w:val="none" w:sz="0" w:space="0" w:color="auto"/>
                      </w:divBdr>
                    </w:div>
                    <w:div w:id="12340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818701">
          <w:marLeft w:val="0"/>
          <w:marRight w:val="0"/>
          <w:marTop w:val="0"/>
          <w:marBottom w:val="0"/>
          <w:divBdr>
            <w:top w:val="none" w:sz="0" w:space="0" w:color="auto"/>
            <w:left w:val="none" w:sz="0" w:space="0" w:color="auto"/>
            <w:bottom w:val="none" w:sz="0" w:space="0" w:color="auto"/>
            <w:right w:val="none" w:sz="0" w:space="0" w:color="auto"/>
          </w:divBdr>
          <w:divsChild>
            <w:div w:id="2143840428">
              <w:marLeft w:val="0"/>
              <w:marRight w:val="0"/>
              <w:marTop w:val="0"/>
              <w:marBottom w:val="0"/>
              <w:divBdr>
                <w:top w:val="none" w:sz="0" w:space="0" w:color="auto"/>
                <w:left w:val="none" w:sz="0" w:space="0" w:color="auto"/>
                <w:bottom w:val="none" w:sz="0" w:space="0" w:color="auto"/>
                <w:right w:val="none" w:sz="0" w:space="0" w:color="auto"/>
              </w:divBdr>
              <w:divsChild>
                <w:div w:id="1515922440">
                  <w:marLeft w:val="0"/>
                  <w:marRight w:val="0"/>
                  <w:marTop w:val="0"/>
                  <w:marBottom w:val="0"/>
                  <w:divBdr>
                    <w:top w:val="none" w:sz="0" w:space="0" w:color="auto"/>
                    <w:left w:val="none" w:sz="0" w:space="0" w:color="auto"/>
                    <w:bottom w:val="none" w:sz="0" w:space="0" w:color="auto"/>
                    <w:right w:val="none" w:sz="0" w:space="0" w:color="auto"/>
                  </w:divBdr>
                </w:div>
                <w:div w:id="1762793598">
                  <w:marLeft w:val="0"/>
                  <w:marRight w:val="0"/>
                  <w:marTop w:val="0"/>
                  <w:marBottom w:val="0"/>
                  <w:divBdr>
                    <w:top w:val="none" w:sz="0" w:space="0" w:color="auto"/>
                    <w:left w:val="none" w:sz="0" w:space="0" w:color="auto"/>
                    <w:bottom w:val="none" w:sz="0" w:space="0" w:color="auto"/>
                    <w:right w:val="none" w:sz="0" w:space="0" w:color="auto"/>
                  </w:divBdr>
                </w:div>
                <w:div w:id="641806999">
                  <w:marLeft w:val="0"/>
                  <w:marRight w:val="0"/>
                  <w:marTop w:val="0"/>
                  <w:marBottom w:val="0"/>
                  <w:divBdr>
                    <w:top w:val="none" w:sz="0" w:space="0" w:color="auto"/>
                    <w:left w:val="none" w:sz="0" w:space="0" w:color="auto"/>
                    <w:bottom w:val="none" w:sz="0" w:space="0" w:color="auto"/>
                    <w:right w:val="none" w:sz="0" w:space="0" w:color="auto"/>
                  </w:divBdr>
                </w:div>
                <w:div w:id="1412892181">
                  <w:marLeft w:val="0"/>
                  <w:marRight w:val="0"/>
                  <w:marTop w:val="0"/>
                  <w:marBottom w:val="0"/>
                  <w:divBdr>
                    <w:top w:val="none" w:sz="0" w:space="0" w:color="auto"/>
                    <w:left w:val="none" w:sz="0" w:space="0" w:color="auto"/>
                    <w:bottom w:val="none" w:sz="0" w:space="0" w:color="auto"/>
                    <w:right w:val="none" w:sz="0" w:space="0" w:color="auto"/>
                  </w:divBdr>
                </w:div>
                <w:div w:id="1244753301">
                  <w:marLeft w:val="0"/>
                  <w:marRight w:val="0"/>
                  <w:marTop w:val="0"/>
                  <w:marBottom w:val="0"/>
                  <w:divBdr>
                    <w:top w:val="none" w:sz="0" w:space="0" w:color="auto"/>
                    <w:left w:val="none" w:sz="0" w:space="0" w:color="auto"/>
                    <w:bottom w:val="none" w:sz="0" w:space="0" w:color="auto"/>
                    <w:right w:val="none" w:sz="0" w:space="0" w:color="auto"/>
                  </w:divBdr>
                </w:div>
                <w:div w:id="151651094">
                  <w:marLeft w:val="0"/>
                  <w:marRight w:val="0"/>
                  <w:marTop w:val="0"/>
                  <w:marBottom w:val="0"/>
                  <w:divBdr>
                    <w:top w:val="none" w:sz="0" w:space="0" w:color="auto"/>
                    <w:left w:val="none" w:sz="0" w:space="0" w:color="auto"/>
                    <w:bottom w:val="none" w:sz="0" w:space="0" w:color="auto"/>
                    <w:right w:val="none" w:sz="0" w:space="0" w:color="auto"/>
                  </w:divBdr>
                </w:div>
                <w:div w:id="1504197616">
                  <w:marLeft w:val="0"/>
                  <w:marRight w:val="0"/>
                  <w:marTop w:val="0"/>
                  <w:marBottom w:val="0"/>
                  <w:divBdr>
                    <w:top w:val="none" w:sz="0" w:space="0" w:color="auto"/>
                    <w:left w:val="none" w:sz="0" w:space="0" w:color="auto"/>
                    <w:bottom w:val="none" w:sz="0" w:space="0" w:color="auto"/>
                    <w:right w:val="none" w:sz="0" w:space="0" w:color="auto"/>
                  </w:divBdr>
                </w:div>
                <w:div w:id="2004775301">
                  <w:marLeft w:val="0"/>
                  <w:marRight w:val="0"/>
                  <w:marTop w:val="0"/>
                  <w:marBottom w:val="0"/>
                  <w:divBdr>
                    <w:top w:val="none" w:sz="0" w:space="0" w:color="auto"/>
                    <w:left w:val="none" w:sz="0" w:space="0" w:color="auto"/>
                    <w:bottom w:val="none" w:sz="0" w:space="0" w:color="auto"/>
                    <w:right w:val="none" w:sz="0" w:space="0" w:color="auto"/>
                  </w:divBdr>
                </w:div>
                <w:div w:id="777717164">
                  <w:marLeft w:val="0"/>
                  <w:marRight w:val="0"/>
                  <w:marTop w:val="0"/>
                  <w:marBottom w:val="0"/>
                  <w:divBdr>
                    <w:top w:val="none" w:sz="0" w:space="0" w:color="auto"/>
                    <w:left w:val="none" w:sz="0" w:space="0" w:color="auto"/>
                    <w:bottom w:val="none" w:sz="0" w:space="0" w:color="auto"/>
                    <w:right w:val="none" w:sz="0" w:space="0" w:color="auto"/>
                  </w:divBdr>
                </w:div>
                <w:div w:id="516893120">
                  <w:marLeft w:val="0"/>
                  <w:marRight w:val="0"/>
                  <w:marTop w:val="0"/>
                  <w:marBottom w:val="0"/>
                  <w:divBdr>
                    <w:top w:val="none" w:sz="0" w:space="0" w:color="auto"/>
                    <w:left w:val="none" w:sz="0" w:space="0" w:color="auto"/>
                    <w:bottom w:val="none" w:sz="0" w:space="0" w:color="auto"/>
                    <w:right w:val="none" w:sz="0" w:space="0" w:color="auto"/>
                  </w:divBdr>
                </w:div>
                <w:div w:id="795876864">
                  <w:marLeft w:val="0"/>
                  <w:marRight w:val="0"/>
                  <w:marTop w:val="0"/>
                  <w:marBottom w:val="0"/>
                  <w:divBdr>
                    <w:top w:val="none" w:sz="0" w:space="0" w:color="auto"/>
                    <w:left w:val="none" w:sz="0" w:space="0" w:color="auto"/>
                    <w:bottom w:val="none" w:sz="0" w:space="0" w:color="auto"/>
                    <w:right w:val="none" w:sz="0" w:space="0" w:color="auto"/>
                  </w:divBdr>
                </w:div>
                <w:div w:id="46342978">
                  <w:marLeft w:val="0"/>
                  <w:marRight w:val="0"/>
                  <w:marTop w:val="0"/>
                  <w:marBottom w:val="0"/>
                  <w:divBdr>
                    <w:top w:val="none" w:sz="0" w:space="0" w:color="auto"/>
                    <w:left w:val="none" w:sz="0" w:space="0" w:color="auto"/>
                    <w:bottom w:val="none" w:sz="0" w:space="0" w:color="auto"/>
                    <w:right w:val="none" w:sz="0" w:space="0" w:color="auto"/>
                  </w:divBdr>
                </w:div>
                <w:div w:id="449932810">
                  <w:marLeft w:val="0"/>
                  <w:marRight w:val="0"/>
                  <w:marTop w:val="0"/>
                  <w:marBottom w:val="0"/>
                  <w:divBdr>
                    <w:top w:val="none" w:sz="0" w:space="0" w:color="auto"/>
                    <w:left w:val="none" w:sz="0" w:space="0" w:color="auto"/>
                    <w:bottom w:val="none" w:sz="0" w:space="0" w:color="auto"/>
                    <w:right w:val="none" w:sz="0" w:space="0" w:color="auto"/>
                  </w:divBdr>
                </w:div>
                <w:div w:id="719673658">
                  <w:marLeft w:val="0"/>
                  <w:marRight w:val="0"/>
                  <w:marTop w:val="0"/>
                  <w:marBottom w:val="0"/>
                  <w:divBdr>
                    <w:top w:val="none" w:sz="0" w:space="0" w:color="auto"/>
                    <w:left w:val="none" w:sz="0" w:space="0" w:color="auto"/>
                    <w:bottom w:val="none" w:sz="0" w:space="0" w:color="auto"/>
                    <w:right w:val="none" w:sz="0" w:space="0" w:color="auto"/>
                  </w:divBdr>
                </w:div>
                <w:div w:id="877856768">
                  <w:marLeft w:val="0"/>
                  <w:marRight w:val="0"/>
                  <w:marTop w:val="0"/>
                  <w:marBottom w:val="0"/>
                  <w:divBdr>
                    <w:top w:val="none" w:sz="0" w:space="0" w:color="auto"/>
                    <w:left w:val="none" w:sz="0" w:space="0" w:color="auto"/>
                    <w:bottom w:val="none" w:sz="0" w:space="0" w:color="auto"/>
                    <w:right w:val="none" w:sz="0" w:space="0" w:color="auto"/>
                  </w:divBdr>
                </w:div>
                <w:div w:id="2120877284">
                  <w:marLeft w:val="0"/>
                  <w:marRight w:val="0"/>
                  <w:marTop w:val="0"/>
                  <w:marBottom w:val="0"/>
                  <w:divBdr>
                    <w:top w:val="none" w:sz="0" w:space="0" w:color="auto"/>
                    <w:left w:val="none" w:sz="0" w:space="0" w:color="auto"/>
                    <w:bottom w:val="none" w:sz="0" w:space="0" w:color="auto"/>
                    <w:right w:val="none" w:sz="0" w:space="0" w:color="auto"/>
                  </w:divBdr>
                </w:div>
                <w:div w:id="684668426">
                  <w:marLeft w:val="0"/>
                  <w:marRight w:val="0"/>
                  <w:marTop w:val="0"/>
                  <w:marBottom w:val="0"/>
                  <w:divBdr>
                    <w:top w:val="none" w:sz="0" w:space="0" w:color="auto"/>
                    <w:left w:val="none" w:sz="0" w:space="0" w:color="auto"/>
                    <w:bottom w:val="none" w:sz="0" w:space="0" w:color="auto"/>
                    <w:right w:val="none" w:sz="0" w:space="0" w:color="auto"/>
                  </w:divBdr>
                </w:div>
                <w:div w:id="1171094746">
                  <w:marLeft w:val="0"/>
                  <w:marRight w:val="0"/>
                  <w:marTop w:val="0"/>
                  <w:marBottom w:val="0"/>
                  <w:divBdr>
                    <w:top w:val="none" w:sz="0" w:space="0" w:color="auto"/>
                    <w:left w:val="none" w:sz="0" w:space="0" w:color="auto"/>
                    <w:bottom w:val="none" w:sz="0" w:space="0" w:color="auto"/>
                    <w:right w:val="none" w:sz="0" w:space="0" w:color="auto"/>
                  </w:divBdr>
                </w:div>
                <w:div w:id="1460952193">
                  <w:marLeft w:val="0"/>
                  <w:marRight w:val="0"/>
                  <w:marTop w:val="0"/>
                  <w:marBottom w:val="0"/>
                  <w:divBdr>
                    <w:top w:val="none" w:sz="0" w:space="0" w:color="auto"/>
                    <w:left w:val="none" w:sz="0" w:space="0" w:color="auto"/>
                    <w:bottom w:val="none" w:sz="0" w:space="0" w:color="auto"/>
                    <w:right w:val="none" w:sz="0" w:space="0" w:color="auto"/>
                  </w:divBdr>
                </w:div>
                <w:div w:id="1570264461">
                  <w:marLeft w:val="0"/>
                  <w:marRight w:val="0"/>
                  <w:marTop w:val="0"/>
                  <w:marBottom w:val="0"/>
                  <w:divBdr>
                    <w:top w:val="none" w:sz="0" w:space="0" w:color="auto"/>
                    <w:left w:val="none" w:sz="0" w:space="0" w:color="auto"/>
                    <w:bottom w:val="none" w:sz="0" w:space="0" w:color="auto"/>
                    <w:right w:val="none" w:sz="0" w:space="0" w:color="auto"/>
                  </w:divBdr>
                </w:div>
                <w:div w:id="431634888">
                  <w:marLeft w:val="0"/>
                  <w:marRight w:val="0"/>
                  <w:marTop w:val="0"/>
                  <w:marBottom w:val="0"/>
                  <w:divBdr>
                    <w:top w:val="none" w:sz="0" w:space="0" w:color="auto"/>
                    <w:left w:val="none" w:sz="0" w:space="0" w:color="auto"/>
                    <w:bottom w:val="none" w:sz="0" w:space="0" w:color="auto"/>
                    <w:right w:val="none" w:sz="0" w:space="0" w:color="auto"/>
                  </w:divBdr>
                </w:div>
                <w:div w:id="1248614190">
                  <w:marLeft w:val="0"/>
                  <w:marRight w:val="0"/>
                  <w:marTop w:val="0"/>
                  <w:marBottom w:val="0"/>
                  <w:divBdr>
                    <w:top w:val="none" w:sz="0" w:space="0" w:color="auto"/>
                    <w:left w:val="none" w:sz="0" w:space="0" w:color="auto"/>
                    <w:bottom w:val="none" w:sz="0" w:space="0" w:color="auto"/>
                    <w:right w:val="none" w:sz="0" w:space="0" w:color="auto"/>
                  </w:divBdr>
                </w:div>
                <w:div w:id="349916258">
                  <w:marLeft w:val="0"/>
                  <w:marRight w:val="0"/>
                  <w:marTop w:val="0"/>
                  <w:marBottom w:val="0"/>
                  <w:divBdr>
                    <w:top w:val="none" w:sz="0" w:space="0" w:color="auto"/>
                    <w:left w:val="none" w:sz="0" w:space="0" w:color="auto"/>
                    <w:bottom w:val="none" w:sz="0" w:space="0" w:color="auto"/>
                    <w:right w:val="none" w:sz="0" w:space="0" w:color="auto"/>
                  </w:divBdr>
                </w:div>
                <w:div w:id="1524782087">
                  <w:marLeft w:val="0"/>
                  <w:marRight w:val="0"/>
                  <w:marTop w:val="0"/>
                  <w:marBottom w:val="0"/>
                  <w:divBdr>
                    <w:top w:val="none" w:sz="0" w:space="0" w:color="auto"/>
                    <w:left w:val="none" w:sz="0" w:space="0" w:color="auto"/>
                    <w:bottom w:val="none" w:sz="0" w:space="0" w:color="auto"/>
                    <w:right w:val="none" w:sz="0" w:space="0" w:color="auto"/>
                  </w:divBdr>
                </w:div>
                <w:div w:id="1099913276">
                  <w:marLeft w:val="0"/>
                  <w:marRight w:val="0"/>
                  <w:marTop w:val="0"/>
                  <w:marBottom w:val="0"/>
                  <w:divBdr>
                    <w:top w:val="none" w:sz="0" w:space="0" w:color="auto"/>
                    <w:left w:val="none" w:sz="0" w:space="0" w:color="auto"/>
                    <w:bottom w:val="none" w:sz="0" w:space="0" w:color="auto"/>
                    <w:right w:val="none" w:sz="0" w:space="0" w:color="auto"/>
                  </w:divBdr>
                </w:div>
                <w:div w:id="415319839">
                  <w:marLeft w:val="0"/>
                  <w:marRight w:val="0"/>
                  <w:marTop w:val="0"/>
                  <w:marBottom w:val="0"/>
                  <w:divBdr>
                    <w:top w:val="none" w:sz="0" w:space="0" w:color="auto"/>
                    <w:left w:val="none" w:sz="0" w:space="0" w:color="auto"/>
                    <w:bottom w:val="none" w:sz="0" w:space="0" w:color="auto"/>
                    <w:right w:val="none" w:sz="0" w:space="0" w:color="auto"/>
                  </w:divBdr>
                </w:div>
                <w:div w:id="6637413">
                  <w:marLeft w:val="0"/>
                  <w:marRight w:val="0"/>
                  <w:marTop w:val="0"/>
                  <w:marBottom w:val="0"/>
                  <w:divBdr>
                    <w:top w:val="none" w:sz="0" w:space="0" w:color="auto"/>
                    <w:left w:val="none" w:sz="0" w:space="0" w:color="auto"/>
                    <w:bottom w:val="none" w:sz="0" w:space="0" w:color="auto"/>
                    <w:right w:val="none" w:sz="0" w:space="0" w:color="auto"/>
                  </w:divBdr>
                </w:div>
                <w:div w:id="121268780">
                  <w:marLeft w:val="0"/>
                  <w:marRight w:val="0"/>
                  <w:marTop w:val="0"/>
                  <w:marBottom w:val="0"/>
                  <w:divBdr>
                    <w:top w:val="none" w:sz="0" w:space="0" w:color="auto"/>
                    <w:left w:val="none" w:sz="0" w:space="0" w:color="auto"/>
                    <w:bottom w:val="none" w:sz="0" w:space="0" w:color="auto"/>
                    <w:right w:val="none" w:sz="0" w:space="0" w:color="auto"/>
                  </w:divBdr>
                </w:div>
                <w:div w:id="2023165240">
                  <w:marLeft w:val="0"/>
                  <w:marRight w:val="0"/>
                  <w:marTop w:val="0"/>
                  <w:marBottom w:val="0"/>
                  <w:divBdr>
                    <w:top w:val="none" w:sz="0" w:space="0" w:color="auto"/>
                    <w:left w:val="none" w:sz="0" w:space="0" w:color="auto"/>
                    <w:bottom w:val="none" w:sz="0" w:space="0" w:color="auto"/>
                    <w:right w:val="none" w:sz="0" w:space="0" w:color="auto"/>
                  </w:divBdr>
                  <w:divsChild>
                    <w:div w:id="808129974">
                      <w:marLeft w:val="0"/>
                      <w:marRight w:val="0"/>
                      <w:marTop w:val="0"/>
                      <w:marBottom w:val="0"/>
                      <w:divBdr>
                        <w:top w:val="none" w:sz="0" w:space="0" w:color="auto"/>
                        <w:left w:val="none" w:sz="0" w:space="0" w:color="auto"/>
                        <w:bottom w:val="none" w:sz="0" w:space="0" w:color="auto"/>
                        <w:right w:val="none" w:sz="0" w:space="0" w:color="auto"/>
                      </w:divBdr>
                    </w:div>
                    <w:div w:id="1669945246">
                      <w:marLeft w:val="0"/>
                      <w:marRight w:val="0"/>
                      <w:marTop w:val="0"/>
                      <w:marBottom w:val="0"/>
                      <w:divBdr>
                        <w:top w:val="none" w:sz="0" w:space="0" w:color="auto"/>
                        <w:left w:val="none" w:sz="0" w:space="0" w:color="auto"/>
                        <w:bottom w:val="none" w:sz="0" w:space="0" w:color="auto"/>
                        <w:right w:val="none" w:sz="0" w:space="0" w:color="auto"/>
                      </w:divBdr>
                    </w:div>
                    <w:div w:id="1644506053">
                      <w:marLeft w:val="0"/>
                      <w:marRight w:val="0"/>
                      <w:marTop w:val="0"/>
                      <w:marBottom w:val="0"/>
                      <w:divBdr>
                        <w:top w:val="none" w:sz="0" w:space="0" w:color="auto"/>
                        <w:left w:val="none" w:sz="0" w:space="0" w:color="auto"/>
                        <w:bottom w:val="none" w:sz="0" w:space="0" w:color="auto"/>
                        <w:right w:val="none" w:sz="0" w:space="0" w:color="auto"/>
                      </w:divBdr>
                    </w:div>
                    <w:div w:id="734007004">
                      <w:marLeft w:val="0"/>
                      <w:marRight w:val="0"/>
                      <w:marTop w:val="0"/>
                      <w:marBottom w:val="0"/>
                      <w:divBdr>
                        <w:top w:val="none" w:sz="0" w:space="0" w:color="auto"/>
                        <w:left w:val="none" w:sz="0" w:space="0" w:color="auto"/>
                        <w:bottom w:val="none" w:sz="0" w:space="0" w:color="auto"/>
                        <w:right w:val="none" w:sz="0" w:space="0" w:color="auto"/>
                      </w:divBdr>
                    </w:div>
                    <w:div w:id="508836177">
                      <w:marLeft w:val="0"/>
                      <w:marRight w:val="0"/>
                      <w:marTop w:val="0"/>
                      <w:marBottom w:val="0"/>
                      <w:divBdr>
                        <w:top w:val="none" w:sz="0" w:space="0" w:color="auto"/>
                        <w:left w:val="none" w:sz="0" w:space="0" w:color="auto"/>
                        <w:bottom w:val="none" w:sz="0" w:space="0" w:color="auto"/>
                        <w:right w:val="none" w:sz="0" w:space="0" w:color="auto"/>
                      </w:divBdr>
                    </w:div>
                    <w:div w:id="1652054041">
                      <w:marLeft w:val="0"/>
                      <w:marRight w:val="0"/>
                      <w:marTop w:val="0"/>
                      <w:marBottom w:val="0"/>
                      <w:divBdr>
                        <w:top w:val="none" w:sz="0" w:space="0" w:color="auto"/>
                        <w:left w:val="none" w:sz="0" w:space="0" w:color="auto"/>
                        <w:bottom w:val="none" w:sz="0" w:space="0" w:color="auto"/>
                        <w:right w:val="none" w:sz="0" w:space="0" w:color="auto"/>
                      </w:divBdr>
                    </w:div>
                    <w:div w:id="1182620381">
                      <w:marLeft w:val="0"/>
                      <w:marRight w:val="0"/>
                      <w:marTop w:val="0"/>
                      <w:marBottom w:val="0"/>
                      <w:divBdr>
                        <w:top w:val="none" w:sz="0" w:space="0" w:color="auto"/>
                        <w:left w:val="none" w:sz="0" w:space="0" w:color="auto"/>
                        <w:bottom w:val="none" w:sz="0" w:space="0" w:color="auto"/>
                        <w:right w:val="none" w:sz="0" w:space="0" w:color="auto"/>
                      </w:divBdr>
                    </w:div>
                    <w:div w:id="2072338612">
                      <w:marLeft w:val="0"/>
                      <w:marRight w:val="0"/>
                      <w:marTop w:val="0"/>
                      <w:marBottom w:val="0"/>
                      <w:divBdr>
                        <w:top w:val="none" w:sz="0" w:space="0" w:color="auto"/>
                        <w:left w:val="none" w:sz="0" w:space="0" w:color="auto"/>
                        <w:bottom w:val="none" w:sz="0" w:space="0" w:color="auto"/>
                        <w:right w:val="none" w:sz="0" w:space="0" w:color="auto"/>
                      </w:divBdr>
                    </w:div>
                    <w:div w:id="47076373">
                      <w:marLeft w:val="0"/>
                      <w:marRight w:val="0"/>
                      <w:marTop w:val="0"/>
                      <w:marBottom w:val="0"/>
                      <w:divBdr>
                        <w:top w:val="none" w:sz="0" w:space="0" w:color="auto"/>
                        <w:left w:val="none" w:sz="0" w:space="0" w:color="auto"/>
                        <w:bottom w:val="none" w:sz="0" w:space="0" w:color="auto"/>
                        <w:right w:val="none" w:sz="0" w:space="0" w:color="auto"/>
                      </w:divBdr>
                    </w:div>
                    <w:div w:id="946042022">
                      <w:marLeft w:val="0"/>
                      <w:marRight w:val="0"/>
                      <w:marTop w:val="0"/>
                      <w:marBottom w:val="0"/>
                      <w:divBdr>
                        <w:top w:val="none" w:sz="0" w:space="0" w:color="auto"/>
                        <w:left w:val="none" w:sz="0" w:space="0" w:color="auto"/>
                        <w:bottom w:val="none" w:sz="0" w:space="0" w:color="auto"/>
                        <w:right w:val="none" w:sz="0" w:space="0" w:color="auto"/>
                      </w:divBdr>
                    </w:div>
                    <w:div w:id="652759056">
                      <w:marLeft w:val="0"/>
                      <w:marRight w:val="0"/>
                      <w:marTop w:val="0"/>
                      <w:marBottom w:val="0"/>
                      <w:divBdr>
                        <w:top w:val="none" w:sz="0" w:space="0" w:color="auto"/>
                        <w:left w:val="none" w:sz="0" w:space="0" w:color="auto"/>
                        <w:bottom w:val="none" w:sz="0" w:space="0" w:color="auto"/>
                        <w:right w:val="none" w:sz="0" w:space="0" w:color="auto"/>
                      </w:divBdr>
                    </w:div>
                    <w:div w:id="493301569">
                      <w:marLeft w:val="0"/>
                      <w:marRight w:val="0"/>
                      <w:marTop w:val="0"/>
                      <w:marBottom w:val="0"/>
                      <w:divBdr>
                        <w:top w:val="none" w:sz="0" w:space="0" w:color="auto"/>
                        <w:left w:val="none" w:sz="0" w:space="0" w:color="auto"/>
                        <w:bottom w:val="none" w:sz="0" w:space="0" w:color="auto"/>
                        <w:right w:val="none" w:sz="0" w:space="0" w:color="auto"/>
                      </w:divBdr>
                    </w:div>
                    <w:div w:id="1833763450">
                      <w:marLeft w:val="0"/>
                      <w:marRight w:val="0"/>
                      <w:marTop w:val="0"/>
                      <w:marBottom w:val="0"/>
                      <w:divBdr>
                        <w:top w:val="none" w:sz="0" w:space="0" w:color="auto"/>
                        <w:left w:val="none" w:sz="0" w:space="0" w:color="auto"/>
                        <w:bottom w:val="none" w:sz="0" w:space="0" w:color="auto"/>
                        <w:right w:val="none" w:sz="0" w:space="0" w:color="auto"/>
                      </w:divBdr>
                    </w:div>
                    <w:div w:id="2135711734">
                      <w:marLeft w:val="0"/>
                      <w:marRight w:val="0"/>
                      <w:marTop w:val="0"/>
                      <w:marBottom w:val="0"/>
                      <w:divBdr>
                        <w:top w:val="none" w:sz="0" w:space="0" w:color="auto"/>
                        <w:left w:val="none" w:sz="0" w:space="0" w:color="auto"/>
                        <w:bottom w:val="none" w:sz="0" w:space="0" w:color="auto"/>
                        <w:right w:val="none" w:sz="0" w:space="0" w:color="auto"/>
                      </w:divBdr>
                    </w:div>
                    <w:div w:id="404377850">
                      <w:marLeft w:val="0"/>
                      <w:marRight w:val="0"/>
                      <w:marTop w:val="0"/>
                      <w:marBottom w:val="0"/>
                      <w:divBdr>
                        <w:top w:val="none" w:sz="0" w:space="0" w:color="auto"/>
                        <w:left w:val="none" w:sz="0" w:space="0" w:color="auto"/>
                        <w:bottom w:val="none" w:sz="0" w:space="0" w:color="auto"/>
                        <w:right w:val="none" w:sz="0" w:space="0" w:color="auto"/>
                      </w:divBdr>
                    </w:div>
                    <w:div w:id="747072712">
                      <w:marLeft w:val="0"/>
                      <w:marRight w:val="0"/>
                      <w:marTop w:val="0"/>
                      <w:marBottom w:val="0"/>
                      <w:divBdr>
                        <w:top w:val="none" w:sz="0" w:space="0" w:color="auto"/>
                        <w:left w:val="none" w:sz="0" w:space="0" w:color="auto"/>
                        <w:bottom w:val="none" w:sz="0" w:space="0" w:color="auto"/>
                        <w:right w:val="none" w:sz="0" w:space="0" w:color="auto"/>
                      </w:divBdr>
                    </w:div>
                    <w:div w:id="1592660967">
                      <w:marLeft w:val="0"/>
                      <w:marRight w:val="0"/>
                      <w:marTop w:val="0"/>
                      <w:marBottom w:val="0"/>
                      <w:divBdr>
                        <w:top w:val="none" w:sz="0" w:space="0" w:color="auto"/>
                        <w:left w:val="none" w:sz="0" w:space="0" w:color="auto"/>
                        <w:bottom w:val="none" w:sz="0" w:space="0" w:color="auto"/>
                        <w:right w:val="none" w:sz="0" w:space="0" w:color="auto"/>
                      </w:divBdr>
                    </w:div>
                    <w:div w:id="434790764">
                      <w:marLeft w:val="0"/>
                      <w:marRight w:val="0"/>
                      <w:marTop w:val="0"/>
                      <w:marBottom w:val="0"/>
                      <w:divBdr>
                        <w:top w:val="none" w:sz="0" w:space="0" w:color="auto"/>
                        <w:left w:val="none" w:sz="0" w:space="0" w:color="auto"/>
                        <w:bottom w:val="none" w:sz="0" w:space="0" w:color="auto"/>
                        <w:right w:val="none" w:sz="0" w:space="0" w:color="auto"/>
                      </w:divBdr>
                    </w:div>
                    <w:div w:id="9336709">
                      <w:marLeft w:val="0"/>
                      <w:marRight w:val="0"/>
                      <w:marTop w:val="0"/>
                      <w:marBottom w:val="0"/>
                      <w:divBdr>
                        <w:top w:val="none" w:sz="0" w:space="0" w:color="auto"/>
                        <w:left w:val="none" w:sz="0" w:space="0" w:color="auto"/>
                        <w:bottom w:val="none" w:sz="0" w:space="0" w:color="auto"/>
                        <w:right w:val="none" w:sz="0" w:space="0" w:color="auto"/>
                      </w:divBdr>
                    </w:div>
                    <w:div w:id="1589851032">
                      <w:marLeft w:val="0"/>
                      <w:marRight w:val="0"/>
                      <w:marTop w:val="0"/>
                      <w:marBottom w:val="0"/>
                      <w:divBdr>
                        <w:top w:val="none" w:sz="0" w:space="0" w:color="auto"/>
                        <w:left w:val="none" w:sz="0" w:space="0" w:color="auto"/>
                        <w:bottom w:val="none" w:sz="0" w:space="0" w:color="auto"/>
                        <w:right w:val="none" w:sz="0" w:space="0" w:color="auto"/>
                      </w:divBdr>
                    </w:div>
                    <w:div w:id="2014795523">
                      <w:marLeft w:val="0"/>
                      <w:marRight w:val="0"/>
                      <w:marTop w:val="0"/>
                      <w:marBottom w:val="0"/>
                      <w:divBdr>
                        <w:top w:val="none" w:sz="0" w:space="0" w:color="auto"/>
                        <w:left w:val="none" w:sz="0" w:space="0" w:color="auto"/>
                        <w:bottom w:val="none" w:sz="0" w:space="0" w:color="auto"/>
                        <w:right w:val="none" w:sz="0" w:space="0" w:color="auto"/>
                      </w:divBdr>
                    </w:div>
                    <w:div w:id="902450371">
                      <w:marLeft w:val="0"/>
                      <w:marRight w:val="0"/>
                      <w:marTop w:val="0"/>
                      <w:marBottom w:val="0"/>
                      <w:divBdr>
                        <w:top w:val="none" w:sz="0" w:space="0" w:color="auto"/>
                        <w:left w:val="none" w:sz="0" w:space="0" w:color="auto"/>
                        <w:bottom w:val="none" w:sz="0" w:space="0" w:color="auto"/>
                        <w:right w:val="none" w:sz="0" w:space="0" w:color="auto"/>
                      </w:divBdr>
                    </w:div>
                    <w:div w:id="1806778637">
                      <w:marLeft w:val="0"/>
                      <w:marRight w:val="0"/>
                      <w:marTop w:val="0"/>
                      <w:marBottom w:val="0"/>
                      <w:divBdr>
                        <w:top w:val="none" w:sz="0" w:space="0" w:color="auto"/>
                        <w:left w:val="none" w:sz="0" w:space="0" w:color="auto"/>
                        <w:bottom w:val="none" w:sz="0" w:space="0" w:color="auto"/>
                        <w:right w:val="none" w:sz="0" w:space="0" w:color="auto"/>
                      </w:divBdr>
                    </w:div>
                    <w:div w:id="651326649">
                      <w:marLeft w:val="0"/>
                      <w:marRight w:val="0"/>
                      <w:marTop w:val="0"/>
                      <w:marBottom w:val="0"/>
                      <w:divBdr>
                        <w:top w:val="none" w:sz="0" w:space="0" w:color="auto"/>
                        <w:left w:val="none" w:sz="0" w:space="0" w:color="auto"/>
                        <w:bottom w:val="none" w:sz="0" w:space="0" w:color="auto"/>
                        <w:right w:val="none" w:sz="0" w:space="0" w:color="auto"/>
                      </w:divBdr>
                    </w:div>
                    <w:div w:id="1984117397">
                      <w:marLeft w:val="0"/>
                      <w:marRight w:val="0"/>
                      <w:marTop w:val="0"/>
                      <w:marBottom w:val="0"/>
                      <w:divBdr>
                        <w:top w:val="none" w:sz="0" w:space="0" w:color="auto"/>
                        <w:left w:val="none" w:sz="0" w:space="0" w:color="auto"/>
                        <w:bottom w:val="none" w:sz="0" w:space="0" w:color="auto"/>
                        <w:right w:val="none" w:sz="0" w:space="0" w:color="auto"/>
                      </w:divBdr>
                    </w:div>
                    <w:div w:id="253822390">
                      <w:marLeft w:val="0"/>
                      <w:marRight w:val="0"/>
                      <w:marTop w:val="0"/>
                      <w:marBottom w:val="0"/>
                      <w:divBdr>
                        <w:top w:val="none" w:sz="0" w:space="0" w:color="auto"/>
                        <w:left w:val="none" w:sz="0" w:space="0" w:color="auto"/>
                        <w:bottom w:val="none" w:sz="0" w:space="0" w:color="auto"/>
                        <w:right w:val="none" w:sz="0" w:space="0" w:color="auto"/>
                      </w:divBdr>
                    </w:div>
                    <w:div w:id="24858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665629">
          <w:marLeft w:val="0"/>
          <w:marRight w:val="0"/>
          <w:marTop w:val="0"/>
          <w:marBottom w:val="0"/>
          <w:divBdr>
            <w:top w:val="none" w:sz="0" w:space="0" w:color="auto"/>
            <w:left w:val="none" w:sz="0" w:space="0" w:color="auto"/>
            <w:bottom w:val="none" w:sz="0" w:space="0" w:color="auto"/>
            <w:right w:val="none" w:sz="0" w:space="0" w:color="auto"/>
          </w:divBdr>
          <w:divsChild>
            <w:div w:id="457451863">
              <w:marLeft w:val="0"/>
              <w:marRight w:val="0"/>
              <w:marTop w:val="0"/>
              <w:marBottom w:val="0"/>
              <w:divBdr>
                <w:top w:val="none" w:sz="0" w:space="0" w:color="auto"/>
                <w:left w:val="none" w:sz="0" w:space="0" w:color="auto"/>
                <w:bottom w:val="none" w:sz="0" w:space="0" w:color="auto"/>
                <w:right w:val="none" w:sz="0" w:space="0" w:color="auto"/>
              </w:divBdr>
              <w:divsChild>
                <w:div w:id="833645245">
                  <w:marLeft w:val="0"/>
                  <w:marRight w:val="0"/>
                  <w:marTop w:val="0"/>
                  <w:marBottom w:val="0"/>
                  <w:divBdr>
                    <w:top w:val="none" w:sz="0" w:space="0" w:color="auto"/>
                    <w:left w:val="none" w:sz="0" w:space="0" w:color="auto"/>
                    <w:bottom w:val="none" w:sz="0" w:space="0" w:color="auto"/>
                    <w:right w:val="none" w:sz="0" w:space="0" w:color="auto"/>
                  </w:divBdr>
                </w:div>
                <w:div w:id="2101101082">
                  <w:marLeft w:val="0"/>
                  <w:marRight w:val="0"/>
                  <w:marTop w:val="0"/>
                  <w:marBottom w:val="0"/>
                  <w:divBdr>
                    <w:top w:val="none" w:sz="0" w:space="0" w:color="auto"/>
                    <w:left w:val="none" w:sz="0" w:space="0" w:color="auto"/>
                    <w:bottom w:val="none" w:sz="0" w:space="0" w:color="auto"/>
                    <w:right w:val="none" w:sz="0" w:space="0" w:color="auto"/>
                  </w:divBdr>
                </w:div>
                <w:div w:id="1782412271">
                  <w:marLeft w:val="0"/>
                  <w:marRight w:val="0"/>
                  <w:marTop w:val="0"/>
                  <w:marBottom w:val="0"/>
                  <w:divBdr>
                    <w:top w:val="none" w:sz="0" w:space="0" w:color="auto"/>
                    <w:left w:val="none" w:sz="0" w:space="0" w:color="auto"/>
                    <w:bottom w:val="none" w:sz="0" w:space="0" w:color="auto"/>
                    <w:right w:val="none" w:sz="0" w:space="0" w:color="auto"/>
                  </w:divBdr>
                </w:div>
                <w:div w:id="804129585">
                  <w:marLeft w:val="0"/>
                  <w:marRight w:val="0"/>
                  <w:marTop w:val="0"/>
                  <w:marBottom w:val="0"/>
                  <w:divBdr>
                    <w:top w:val="none" w:sz="0" w:space="0" w:color="auto"/>
                    <w:left w:val="none" w:sz="0" w:space="0" w:color="auto"/>
                    <w:bottom w:val="none" w:sz="0" w:space="0" w:color="auto"/>
                    <w:right w:val="none" w:sz="0" w:space="0" w:color="auto"/>
                  </w:divBdr>
                </w:div>
                <w:div w:id="1577671472">
                  <w:marLeft w:val="0"/>
                  <w:marRight w:val="0"/>
                  <w:marTop w:val="0"/>
                  <w:marBottom w:val="0"/>
                  <w:divBdr>
                    <w:top w:val="none" w:sz="0" w:space="0" w:color="auto"/>
                    <w:left w:val="none" w:sz="0" w:space="0" w:color="auto"/>
                    <w:bottom w:val="none" w:sz="0" w:space="0" w:color="auto"/>
                    <w:right w:val="none" w:sz="0" w:space="0" w:color="auto"/>
                  </w:divBdr>
                </w:div>
                <w:div w:id="1884713781">
                  <w:marLeft w:val="0"/>
                  <w:marRight w:val="0"/>
                  <w:marTop w:val="0"/>
                  <w:marBottom w:val="0"/>
                  <w:divBdr>
                    <w:top w:val="none" w:sz="0" w:space="0" w:color="auto"/>
                    <w:left w:val="none" w:sz="0" w:space="0" w:color="auto"/>
                    <w:bottom w:val="none" w:sz="0" w:space="0" w:color="auto"/>
                    <w:right w:val="none" w:sz="0" w:space="0" w:color="auto"/>
                  </w:divBdr>
                </w:div>
                <w:div w:id="1719550975">
                  <w:marLeft w:val="0"/>
                  <w:marRight w:val="0"/>
                  <w:marTop w:val="0"/>
                  <w:marBottom w:val="0"/>
                  <w:divBdr>
                    <w:top w:val="none" w:sz="0" w:space="0" w:color="auto"/>
                    <w:left w:val="none" w:sz="0" w:space="0" w:color="auto"/>
                    <w:bottom w:val="none" w:sz="0" w:space="0" w:color="auto"/>
                    <w:right w:val="none" w:sz="0" w:space="0" w:color="auto"/>
                  </w:divBdr>
                </w:div>
                <w:div w:id="812530351">
                  <w:marLeft w:val="0"/>
                  <w:marRight w:val="0"/>
                  <w:marTop w:val="0"/>
                  <w:marBottom w:val="0"/>
                  <w:divBdr>
                    <w:top w:val="none" w:sz="0" w:space="0" w:color="auto"/>
                    <w:left w:val="none" w:sz="0" w:space="0" w:color="auto"/>
                    <w:bottom w:val="none" w:sz="0" w:space="0" w:color="auto"/>
                    <w:right w:val="none" w:sz="0" w:space="0" w:color="auto"/>
                  </w:divBdr>
                </w:div>
                <w:div w:id="1554655951">
                  <w:marLeft w:val="0"/>
                  <w:marRight w:val="0"/>
                  <w:marTop w:val="0"/>
                  <w:marBottom w:val="0"/>
                  <w:divBdr>
                    <w:top w:val="none" w:sz="0" w:space="0" w:color="auto"/>
                    <w:left w:val="none" w:sz="0" w:space="0" w:color="auto"/>
                    <w:bottom w:val="none" w:sz="0" w:space="0" w:color="auto"/>
                    <w:right w:val="none" w:sz="0" w:space="0" w:color="auto"/>
                  </w:divBdr>
                </w:div>
                <w:div w:id="1736010297">
                  <w:marLeft w:val="0"/>
                  <w:marRight w:val="0"/>
                  <w:marTop w:val="0"/>
                  <w:marBottom w:val="0"/>
                  <w:divBdr>
                    <w:top w:val="none" w:sz="0" w:space="0" w:color="auto"/>
                    <w:left w:val="none" w:sz="0" w:space="0" w:color="auto"/>
                    <w:bottom w:val="none" w:sz="0" w:space="0" w:color="auto"/>
                    <w:right w:val="none" w:sz="0" w:space="0" w:color="auto"/>
                  </w:divBdr>
                </w:div>
                <w:div w:id="572468801">
                  <w:marLeft w:val="0"/>
                  <w:marRight w:val="0"/>
                  <w:marTop w:val="0"/>
                  <w:marBottom w:val="0"/>
                  <w:divBdr>
                    <w:top w:val="none" w:sz="0" w:space="0" w:color="auto"/>
                    <w:left w:val="none" w:sz="0" w:space="0" w:color="auto"/>
                    <w:bottom w:val="none" w:sz="0" w:space="0" w:color="auto"/>
                    <w:right w:val="none" w:sz="0" w:space="0" w:color="auto"/>
                  </w:divBdr>
                </w:div>
                <w:div w:id="215120009">
                  <w:marLeft w:val="0"/>
                  <w:marRight w:val="0"/>
                  <w:marTop w:val="0"/>
                  <w:marBottom w:val="0"/>
                  <w:divBdr>
                    <w:top w:val="none" w:sz="0" w:space="0" w:color="auto"/>
                    <w:left w:val="none" w:sz="0" w:space="0" w:color="auto"/>
                    <w:bottom w:val="none" w:sz="0" w:space="0" w:color="auto"/>
                    <w:right w:val="none" w:sz="0" w:space="0" w:color="auto"/>
                  </w:divBdr>
                </w:div>
                <w:div w:id="1143810102">
                  <w:marLeft w:val="0"/>
                  <w:marRight w:val="0"/>
                  <w:marTop w:val="0"/>
                  <w:marBottom w:val="0"/>
                  <w:divBdr>
                    <w:top w:val="none" w:sz="0" w:space="0" w:color="auto"/>
                    <w:left w:val="none" w:sz="0" w:space="0" w:color="auto"/>
                    <w:bottom w:val="none" w:sz="0" w:space="0" w:color="auto"/>
                    <w:right w:val="none" w:sz="0" w:space="0" w:color="auto"/>
                  </w:divBdr>
                </w:div>
                <w:div w:id="838424097">
                  <w:marLeft w:val="0"/>
                  <w:marRight w:val="0"/>
                  <w:marTop w:val="0"/>
                  <w:marBottom w:val="0"/>
                  <w:divBdr>
                    <w:top w:val="none" w:sz="0" w:space="0" w:color="auto"/>
                    <w:left w:val="none" w:sz="0" w:space="0" w:color="auto"/>
                    <w:bottom w:val="none" w:sz="0" w:space="0" w:color="auto"/>
                    <w:right w:val="none" w:sz="0" w:space="0" w:color="auto"/>
                  </w:divBdr>
                </w:div>
                <w:div w:id="1240096446">
                  <w:marLeft w:val="0"/>
                  <w:marRight w:val="0"/>
                  <w:marTop w:val="0"/>
                  <w:marBottom w:val="0"/>
                  <w:divBdr>
                    <w:top w:val="none" w:sz="0" w:space="0" w:color="auto"/>
                    <w:left w:val="none" w:sz="0" w:space="0" w:color="auto"/>
                    <w:bottom w:val="none" w:sz="0" w:space="0" w:color="auto"/>
                    <w:right w:val="none" w:sz="0" w:space="0" w:color="auto"/>
                  </w:divBdr>
                </w:div>
                <w:div w:id="986662888">
                  <w:marLeft w:val="0"/>
                  <w:marRight w:val="0"/>
                  <w:marTop w:val="0"/>
                  <w:marBottom w:val="0"/>
                  <w:divBdr>
                    <w:top w:val="none" w:sz="0" w:space="0" w:color="auto"/>
                    <w:left w:val="none" w:sz="0" w:space="0" w:color="auto"/>
                    <w:bottom w:val="none" w:sz="0" w:space="0" w:color="auto"/>
                    <w:right w:val="none" w:sz="0" w:space="0" w:color="auto"/>
                  </w:divBdr>
                </w:div>
                <w:div w:id="888103378">
                  <w:marLeft w:val="0"/>
                  <w:marRight w:val="0"/>
                  <w:marTop w:val="0"/>
                  <w:marBottom w:val="0"/>
                  <w:divBdr>
                    <w:top w:val="none" w:sz="0" w:space="0" w:color="auto"/>
                    <w:left w:val="none" w:sz="0" w:space="0" w:color="auto"/>
                    <w:bottom w:val="none" w:sz="0" w:space="0" w:color="auto"/>
                    <w:right w:val="none" w:sz="0" w:space="0" w:color="auto"/>
                  </w:divBdr>
                </w:div>
                <w:div w:id="1559702100">
                  <w:marLeft w:val="0"/>
                  <w:marRight w:val="0"/>
                  <w:marTop w:val="0"/>
                  <w:marBottom w:val="0"/>
                  <w:divBdr>
                    <w:top w:val="none" w:sz="0" w:space="0" w:color="auto"/>
                    <w:left w:val="none" w:sz="0" w:space="0" w:color="auto"/>
                    <w:bottom w:val="none" w:sz="0" w:space="0" w:color="auto"/>
                    <w:right w:val="none" w:sz="0" w:space="0" w:color="auto"/>
                  </w:divBdr>
                </w:div>
                <w:div w:id="1553808977">
                  <w:marLeft w:val="0"/>
                  <w:marRight w:val="0"/>
                  <w:marTop w:val="0"/>
                  <w:marBottom w:val="0"/>
                  <w:divBdr>
                    <w:top w:val="none" w:sz="0" w:space="0" w:color="auto"/>
                    <w:left w:val="none" w:sz="0" w:space="0" w:color="auto"/>
                    <w:bottom w:val="none" w:sz="0" w:space="0" w:color="auto"/>
                    <w:right w:val="none" w:sz="0" w:space="0" w:color="auto"/>
                  </w:divBdr>
                </w:div>
                <w:div w:id="998533890">
                  <w:marLeft w:val="0"/>
                  <w:marRight w:val="0"/>
                  <w:marTop w:val="0"/>
                  <w:marBottom w:val="0"/>
                  <w:divBdr>
                    <w:top w:val="none" w:sz="0" w:space="0" w:color="auto"/>
                    <w:left w:val="none" w:sz="0" w:space="0" w:color="auto"/>
                    <w:bottom w:val="none" w:sz="0" w:space="0" w:color="auto"/>
                    <w:right w:val="none" w:sz="0" w:space="0" w:color="auto"/>
                  </w:divBdr>
                </w:div>
                <w:div w:id="1217157189">
                  <w:marLeft w:val="0"/>
                  <w:marRight w:val="0"/>
                  <w:marTop w:val="0"/>
                  <w:marBottom w:val="0"/>
                  <w:divBdr>
                    <w:top w:val="none" w:sz="0" w:space="0" w:color="auto"/>
                    <w:left w:val="none" w:sz="0" w:space="0" w:color="auto"/>
                    <w:bottom w:val="none" w:sz="0" w:space="0" w:color="auto"/>
                    <w:right w:val="none" w:sz="0" w:space="0" w:color="auto"/>
                  </w:divBdr>
                </w:div>
                <w:div w:id="2054428312">
                  <w:marLeft w:val="0"/>
                  <w:marRight w:val="0"/>
                  <w:marTop w:val="0"/>
                  <w:marBottom w:val="0"/>
                  <w:divBdr>
                    <w:top w:val="none" w:sz="0" w:space="0" w:color="auto"/>
                    <w:left w:val="none" w:sz="0" w:space="0" w:color="auto"/>
                    <w:bottom w:val="none" w:sz="0" w:space="0" w:color="auto"/>
                    <w:right w:val="none" w:sz="0" w:space="0" w:color="auto"/>
                  </w:divBdr>
                </w:div>
                <w:div w:id="1559124377">
                  <w:marLeft w:val="0"/>
                  <w:marRight w:val="0"/>
                  <w:marTop w:val="0"/>
                  <w:marBottom w:val="0"/>
                  <w:divBdr>
                    <w:top w:val="none" w:sz="0" w:space="0" w:color="auto"/>
                    <w:left w:val="none" w:sz="0" w:space="0" w:color="auto"/>
                    <w:bottom w:val="none" w:sz="0" w:space="0" w:color="auto"/>
                    <w:right w:val="none" w:sz="0" w:space="0" w:color="auto"/>
                  </w:divBdr>
                </w:div>
                <w:div w:id="2120101169">
                  <w:marLeft w:val="0"/>
                  <w:marRight w:val="0"/>
                  <w:marTop w:val="0"/>
                  <w:marBottom w:val="0"/>
                  <w:divBdr>
                    <w:top w:val="none" w:sz="0" w:space="0" w:color="auto"/>
                    <w:left w:val="none" w:sz="0" w:space="0" w:color="auto"/>
                    <w:bottom w:val="none" w:sz="0" w:space="0" w:color="auto"/>
                    <w:right w:val="none" w:sz="0" w:space="0" w:color="auto"/>
                  </w:divBdr>
                  <w:divsChild>
                    <w:div w:id="1432772542">
                      <w:marLeft w:val="0"/>
                      <w:marRight w:val="0"/>
                      <w:marTop w:val="0"/>
                      <w:marBottom w:val="0"/>
                      <w:divBdr>
                        <w:top w:val="none" w:sz="0" w:space="0" w:color="auto"/>
                        <w:left w:val="none" w:sz="0" w:space="0" w:color="auto"/>
                        <w:bottom w:val="none" w:sz="0" w:space="0" w:color="auto"/>
                        <w:right w:val="none" w:sz="0" w:space="0" w:color="auto"/>
                      </w:divBdr>
                    </w:div>
                    <w:div w:id="266474109">
                      <w:marLeft w:val="0"/>
                      <w:marRight w:val="0"/>
                      <w:marTop w:val="0"/>
                      <w:marBottom w:val="0"/>
                      <w:divBdr>
                        <w:top w:val="none" w:sz="0" w:space="0" w:color="auto"/>
                        <w:left w:val="none" w:sz="0" w:space="0" w:color="auto"/>
                        <w:bottom w:val="none" w:sz="0" w:space="0" w:color="auto"/>
                        <w:right w:val="none" w:sz="0" w:space="0" w:color="auto"/>
                      </w:divBdr>
                    </w:div>
                    <w:div w:id="1100570002">
                      <w:marLeft w:val="0"/>
                      <w:marRight w:val="0"/>
                      <w:marTop w:val="0"/>
                      <w:marBottom w:val="0"/>
                      <w:divBdr>
                        <w:top w:val="none" w:sz="0" w:space="0" w:color="auto"/>
                        <w:left w:val="none" w:sz="0" w:space="0" w:color="auto"/>
                        <w:bottom w:val="none" w:sz="0" w:space="0" w:color="auto"/>
                        <w:right w:val="none" w:sz="0" w:space="0" w:color="auto"/>
                      </w:divBdr>
                    </w:div>
                    <w:div w:id="1600022059">
                      <w:marLeft w:val="0"/>
                      <w:marRight w:val="0"/>
                      <w:marTop w:val="0"/>
                      <w:marBottom w:val="0"/>
                      <w:divBdr>
                        <w:top w:val="none" w:sz="0" w:space="0" w:color="auto"/>
                        <w:left w:val="none" w:sz="0" w:space="0" w:color="auto"/>
                        <w:bottom w:val="none" w:sz="0" w:space="0" w:color="auto"/>
                        <w:right w:val="none" w:sz="0" w:space="0" w:color="auto"/>
                      </w:divBdr>
                    </w:div>
                    <w:div w:id="347220825">
                      <w:marLeft w:val="0"/>
                      <w:marRight w:val="0"/>
                      <w:marTop w:val="0"/>
                      <w:marBottom w:val="0"/>
                      <w:divBdr>
                        <w:top w:val="none" w:sz="0" w:space="0" w:color="auto"/>
                        <w:left w:val="none" w:sz="0" w:space="0" w:color="auto"/>
                        <w:bottom w:val="none" w:sz="0" w:space="0" w:color="auto"/>
                        <w:right w:val="none" w:sz="0" w:space="0" w:color="auto"/>
                      </w:divBdr>
                    </w:div>
                    <w:div w:id="250772569">
                      <w:marLeft w:val="0"/>
                      <w:marRight w:val="0"/>
                      <w:marTop w:val="0"/>
                      <w:marBottom w:val="0"/>
                      <w:divBdr>
                        <w:top w:val="none" w:sz="0" w:space="0" w:color="auto"/>
                        <w:left w:val="none" w:sz="0" w:space="0" w:color="auto"/>
                        <w:bottom w:val="none" w:sz="0" w:space="0" w:color="auto"/>
                        <w:right w:val="none" w:sz="0" w:space="0" w:color="auto"/>
                      </w:divBdr>
                    </w:div>
                    <w:div w:id="82844176">
                      <w:marLeft w:val="0"/>
                      <w:marRight w:val="0"/>
                      <w:marTop w:val="0"/>
                      <w:marBottom w:val="0"/>
                      <w:divBdr>
                        <w:top w:val="none" w:sz="0" w:space="0" w:color="auto"/>
                        <w:left w:val="none" w:sz="0" w:space="0" w:color="auto"/>
                        <w:bottom w:val="none" w:sz="0" w:space="0" w:color="auto"/>
                        <w:right w:val="none" w:sz="0" w:space="0" w:color="auto"/>
                      </w:divBdr>
                    </w:div>
                    <w:div w:id="2021161176">
                      <w:marLeft w:val="0"/>
                      <w:marRight w:val="0"/>
                      <w:marTop w:val="0"/>
                      <w:marBottom w:val="0"/>
                      <w:divBdr>
                        <w:top w:val="none" w:sz="0" w:space="0" w:color="auto"/>
                        <w:left w:val="none" w:sz="0" w:space="0" w:color="auto"/>
                        <w:bottom w:val="none" w:sz="0" w:space="0" w:color="auto"/>
                        <w:right w:val="none" w:sz="0" w:space="0" w:color="auto"/>
                      </w:divBdr>
                    </w:div>
                    <w:div w:id="355890894">
                      <w:marLeft w:val="0"/>
                      <w:marRight w:val="0"/>
                      <w:marTop w:val="0"/>
                      <w:marBottom w:val="0"/>
                      <w:divBdr>
                        <w:top w:val="none" w:sz="0" w:space="0" w:color="auto"/>
                        <w:left w:val="none" w:sz="0" w:space="0" w:color="auto"/>
                        <w:bottom w:val="none" w:sz="0" w:space="0" w:color="auto"/>
                        <w:right w:val="none" w:sz="0" w:space="0" w:color="auto"/>
                      </w:divBdr>
                    </w:div>
                    <w:div w:id="1613904111">
                      <w:marLeft w:val="0"/>
                      <w:marRight w:val="0"/>
                      <w:marTop w:val="0"/>
                      <w:marBottom w:val="0"/>
                      <w:divBdr>
                        <w:top w:val="none" w:sz="0" w:space="0" w:color="auto"/>
                        <w:left w:val="none" w:sz="0" w:space="0" w:color="auto"/>
                        <w:bottom w:val="none" w:sz="0" w:space="0" w:color="auto"/>
                        <w:right w:val="none" w:sz="0" w:space="0" w:color="auto"/>
                      </w:divBdr>
                    </w:div>
                    <w:div w:id="1093086950">
                      <w:marLeft w:val="0"/>
                      <w:marRight w:val="0"/>
                      <w:marTop w:val="0"/>
                      <w:marBottom w:val="0"/>
                      <w:divBdr>
                        <w:top w:val="none" w:sz="0" w:space="0" w:color="auto"/>
                        <w:left w:val="none" w:sz="0" w:space="0" w:color="auto"/>
                        <w:bottom w:val="none" w:sz="0" w:space="0" w:color="auto"/>
                        <w:right w:val="none" w:sz="0" w:space="0" w:color="auto"/>
                      </w:divBdr>
                    </w:div>
                    <w:div w:id="816726925">
                      <w:marLeft w:val="0"/>
                      <w:marRight w:val="0"/>
                      <w:marTop w:val="0"/>
                      <w:marBottom w:val="0"/>
                      <w:divBdr>
                        <w:top w:val="none" w:sz="0" w:space="0" w:color="auto"/>
                        <w:left w:val="none" w:sz="0" w:space="0" w:color="auto"/>
                        <w:bottom w:val="none" w:sz="0" w:space="0" w:color="auto"/>
                        <w:right w:val="none" w:sz="0" w:space="0" w:color="auto"/>
                      </w:divBdr>
                    </w:div>
                    <w:div w:id="21900051">
                      <w:marLeft w:val="0"/>
                      <w:marRight w:val="0"/>
                      <w:marTop w:val="0"/>
                      <w:marBottom w:val="0"/>
                      <w:divBdr>
                        <w:top w:val="none" w:sz="0" w:space="0" w:color="auto"/>
                        <w:left w:val="none" w:sz="0" w:space="0" w:color="auto"/>
                        <w:bottom w:val="none" w:sz="0" w:space="0" w:color="auto"/>
                        <w:right w:val="none" w:sz="0" w:space="0" w:color="auto"/>
                      </w:divBdr>
                    </w:div>
                    <w:div w:id="121965723">
                      <w:marLeft w:val="0"/>
                      <w:marRight w:val="0"/>
                      <w:marTop w:val="0"/>
                      <w:marBottom w:val="0"/>
                      <w:divBdr>
                        <w:top w:val="none" w:sz="0" w:space="0" w:color="auto"/>
                        <w:left w:val="none" w:sz="0" w:space="0" w:color="auto"/>
                        <w:bottom w:val="none" w:sz="0" w:space="0" w:color="auto"/>
                        <w:right w:val="none" w:sz="0" w:space="0" w:color="auto"/>
                      </w:divBdr>
                    </w:div>
                    <w:div w:id="691616142">
                      <w:marLeft w:val="0"/>
                      <w:marRight w:val="0"/>
                      <w:marTop w:val="0"/>
                      <w:marBottom w:val="0"/>
                      <w:divBdr>
                        <w:top w:val="none" w:sz="0" w:space="0" w:color="auto"/>
                        <w:left w:val="none" w:sz="0" w:space="0" w:color="auto"/>
                        <w:bottom w:val="none" w:sz="0" w:space="0" w:color="auto"/>
                        <w:right w:val="none" w:sz="0" w:space="0" w:color="auto"/>
                      </w:divBdr>
                    </w:div>
                    <w:div w:id="360010230">
                      <w:marLeft w:val="0"/>
                      <w:marRight w:val="0"/>
                      <w:marTop w:val="0"/>
                      <w:marBottom w:val="0"/>
                      <w:divBdr>
                        <w:top w:val="none" w:sz="0" w:space="0" w:color="auto"/>
                        <w:left w:val="none" w:sz="0" w:space="0" w:color="auto"/>
                        <w:bottom w:val="none" w:sz="0" w:space="0" w:color="auto"/>
                        <w:right w:val="none" w:sz="0" w:space="0" w:color="auto"/>
                      </w:divBdr>
                    </w:div>
                    <w:div w:id="2056931993">
                      <w:marLeft w:val="0"/>
                      <w:marRight w:val="0"/>
                      <w:marTop w:val="0"/>
                      <w:marBottom w:val="0"/>
                      <w:divBdr>
                        <w:top w:val="none" w:sz="0" w:space="0" w:color="auto"/>
                        <w:left w:val="none" w:sz="0" w:space="0" w:color="auto"/>
                        <w:bottom w:val="none" w:sz="0" w:space="0" w:color="auto"/>
                        <w:right w:val="none" w:sz="0" w:space="0" w:color="auto"/>
                      </w:divBdr>
                    </w:div>
                    <w:div w:id="1936209597">
                      <w:marLeft w:val="0"/>
                      <w:marRight w:val="0"/>
                      <w:marTop w:val="0"/>
                      <w:marBottom w:val="0"/>
                      <w:divBdr>
                        <w:top w:val="none" w:sz="0" w:space="0" w:color="auto"/>
                        <w:left w:val="none" w:sz="0" w:space="0" w:color="auto"/>
                        <w:bottom w:val="none" w:sz="0" w:space="0" w:color="auto"/>
                        <w:right w:val="none" w:sz="0" w:space="0" w:color="auto"/>
                      </w:divBdr>
                    </w:div>
                    <w:div w:id="1594292">
                      <w:marLeft w:val="0"/>
                      <w:marRight w:val="0"/>
                      <w:marTop w:val="0"/>
                      <w:marBottom w:val="0"/>
                      <w:divBdr>
                        <w:top w:val="none" w:sz="0" w:space="0" w:color="auto"/>
                        <w:left w:val="none" w:sz="0" w:space="0" w:color="auto"/>
                        <w:bottom w:val="none" w:sz="0" w:space="0" w:color="auto"/>
                        <w:right w:val="none" w:sz="0" w:space="0" w:color="auto"/>
                      </w:divBdr>
                    </w:div>
                    <w:div w:id="1181429251">
                      <w:marLeft w:val="0"/>
                      <w:marRight w:val="0"/>
                      <w:marTop w:val="0"/>
                      <w:marBottom w:val="0"/>
                      <w:divBdr>
                        <w:top w:val="none" w:sz="0" w:space="0" w:color="auto"/>
                        <w:left w:val="none" w:sz="0" w:space="0" w:color="auto"/>
                        <w:bottom w:val="none" w:sz="0" w:space="0" w:color="auto"/>
                        <w:right w:val="none" w:sz="0" w:space="0" w:color="auto"/>
                      </w:divBdr>
                    </w:div>
                    <w:div w:id="1211040956">
                      <w:marLeft w:val="0"/>
                      <w:marRight w:val="0"/>
                      <w:marTop w:val="0"/>
                      <w:marBottom w:val="0"/>
                      <w:divBdr>
                        <w:top w:val="none" w:sz="0" w:space="0" w:color="auto"/>
                        <w:left w:val="none" w:sz="0" w:space="0" w:color="auto"/>
                        <w:bottom w:val="none" w:sz="0" w:space="0" w:color="auto"/>
                        <w:right w:val="none" w:sz="0" w:space="0" w:color="auto"/>
                      </w:divBdr>
                    </w:div>
                    <w:div w:id="67445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81218">
          <w:marLeft w:val="0"/>
          <w:marRight w:val="0"/>
          <w:marTop w:val="0"/>
          <w:marBottom w:val="0"/>
          <w:divBdr>
            <w:top w:val="none" w:sz="0" w:space="0" w:color="auto"/>
            <w:left w:val="none" w:sz="0" w:space="0" w:color="auto"/>
            <w:bottom w:val="none" w:sz="0" w:space="0" w:color="auto"/>
            <w:right w:val="none" w:sz="0" w:space="0" w:color="auto"/>
          </w:divBdr>
          <w:divsChild>
            <w:div w:id="908661544">
              <w:marLeft w:val="0"/>
              <w:marRight w:val="0"/>
              <w:marTop w:val="0"/>
              <w:marBottom w:val="0"/>
              <w:divBdr>
                <w:top w:val="none" w:sz="0" w:space="0" w:color="auto"/>
                <w:left w:val="none" w:sz="0" w:space="0" w:color="auto"/>
                <w:bottom w:val="none" w:sz="0" w:space="0" w:color="auto"/>
                <w:right w:val="none" w:sz="0" w:space="0" w:color="auto"/>
              </w:divBdr>
              <w:divsChild>
                <w:div w:id="1472792332">
                  <w:marLeft w:val="0"/>
                  <w:marRight w:val="0"/>
                  <w:marTop w:val="0"/>
                  <w:marBottom w:val="0"/>
                  <w:divBdr>
                    <w:top w:val="none" w:sz="0" w:space="0" w:color="auto"/>
                    <w:left w:val="none" w:sz="0" w:space="0" w:color="auto"/>
                    <w:bottom w:val="none" w:sz="0" w:space="0" w:color="auto"/>
                    <w:right w:val="none" w:sz="0" w:space="0" w:color="auto"/>
                  </w:divBdr>
                </w:div>
                <w:div w:id="1807821408">
                  <w:marLeft w:val="0"/>
                  <w:marRight w:val="0"/>
                  <w:marTop w:val="0"/>
                  <w:marBottom w:val="0"/>
                  <w:divBdr>
                    <w:top w:val="none" w:sz="0" w:space="0" w:color="auto"/>
                    <w:left w:val="none" w:sz="0" w:space="0" w:color="auto"/>
                    <w:bottom w:val="none" w:sz="0" w:space="0" w:color="auto"/>
                    <w:right w:val="none" w:sz="0" w:space="0" w:color="auto"/>
                  </w:divBdr>
                </w:div>
                <w:div w:id="760375501">
                  <w:marLeft w:val="0"/>
                  <w:marRight w:val="0"/>
                  <w:marTop w:val="0"/>
                  <w:marBottom w:val="0"/>
                  <w:divBdr>
                    <w:top w:val="none" w:sz="0" w:space="0" w:color="auto"/>
                    <w:left w:val="none" w:sz="0" w:space="0" w:color="auto"/>
                    <w:bottom w:val="none" w:sz="0" w:space="0" w:color="auto"/>
                    <w:right w:val="none" w:sz="0" w:space="0" w:color="auto"/>
                  </w:divBdr>
                </w:div>
                <w:div w:id="523329315">
                  <w:marLeft w:val="0"/>
                  <w:marRight w:val="0"/>
                  <w:marTop w:val="0"/>
                  <w:marBottom w:val="0"/>
                  <w:divBdr>
                    <w:top w:val="none" w:sz="0" w:space="0" w:color="auto"/>
                    <w:left w:val="none" w:sz="0" w:space="0" w:color="auto"/>
                    <w:bottom w:val="none" w:sz="0" w:space="0" w:color="auto"/>
                    <w:right w:val="none" w:sz="0" w:space="0" w:color="auto"/>
                  </w:divBdr>
                </w:div>
                <w:div w:id="1746680067">
                  <w:marLeft w:val="0"/>
                  <w:marRight w:val="0"/>
                  <w:marTop w:val="0"/>
                  <w:marBottom w:val="0"/>
                  <w:divBdr>
                    <w:top w:val="none" w:sz="0" w:space="0" w:color="auto"/>
                    <w:left w:val="none" w:sz="0" w:space="0" w:color="auto"/>
                    <w:bottom w:val="none" w:sz="0" w:space="0" w:color="auto"/>
                    <w:right w:val="none" w:sz="0" w:space="0" w:color="auto"/>
                  </w:divBdr>
                </w:div>
                <w:div w:id="941229363">
                  <w:marLeft w:val="0"/>
                  <w:marRight w:val="0"/>
                  <w:marTop w:val="0"/>
                  <w:marBottom w:val="0"/>
                  <w:divBdr>
                    <w:top w:val="none" w:sz="0" w:space="0" w:color="auto"/>
                    <w:left w:val="none" w:sz="0" w:space="0" w:color="auto"/>
                    <w:bottom w:val="none" w:sz="0" w:space="0" w:color="auto"/>
                    <w:right w:val="none" w:sz="0" w:space="0" w:color="auto"/>
                  </w:divBdr>
                </w:div>
                <w:div w:id="287396823">
                  <w:marLeft w:val="0"/>
                  <w:marRight w:val="0"/>
                  <w:marTop w:val="0"/>
                  <w:marBottom w:val="0"/>
                  <w:divBdr>
                    <w:top w:val="none" w:sz="0" w:space="0" w:color="auto"/>
                    <w:left w:val="none" w:sz="0" w:space="0" w:color="auto"/>
                    <w:bottom w:val="none" w:sz="0" w:space="0" w:color="auto"/>
                    <w:right w:val="none" w:sz="0" w:space="0" w:color="auto"/>
                  </w:divBdr>
                </w:div>
                <w:div w:id="279532194">
                  <w:marLeft w:val="0"/>
                  <w:marRight w:val="0"/>
                  <w:marTop w:val="0"/>
                  <w:marBottom w:val="0"/>
                  <w:divBdr>
                    <w:top w:val="none" w:sz="0" w:space="0" w:color="auto"/>
                    <w:left w:val="none" w:sz="0" w:space="0" w:color="auto"/>
                    <w:bottom w:val="none" w:sz="0" w:space="0" w:color="auto"/>
                    <w:right w:val="none" w:sz="0" w:space="0" w:color="auto"/>
                  </w:divBdr>
                </w:div>
                <w:div w:id="1055467039">
                  <w:marLeft w:val="0"/>
                  <w:marRight w:val="0"/>
                  <w:marTop w:val="0"/>
                  <w:marBottom w:val="0"/>
                  <w:divBdr>
                    <w:top w:val="none" w:sz="0" w:space="0" w:color="auto"/>
                    <w:left w:val="none" w:sz="0" w:space="0" w:color="auto"/>
                    <w:bottom w:val="none" w:sz="0" w:space="0" w:color="auto"/>
                    <w:right w:val="none" w:sz="0" w:space="0" w:color="auto"/>
                  </w:divBdr>
                </w:div>
                <w:div w:id="66847438">
                  <w:marLeft w:val="0"/>
                  <w:marRight w:val="0"/>
                  <w:marTop w:val="0"/>
                  <w:marBottom w:val="0"/>
                  <w:divBdr>
                    <w:top w:val="none" w:sz="0" w:space="0" w:color="auto"/>
                    <w:left w:val="none" w:sz="0" w:space="0" w:color="auto"/>
                    <w:bottom w:val="none" w:sz="0" w:space="0" w:color="auto"/>
                    <w:right w:val="none" w:sz="0" w:space="0" w:color="auto"/>
                  </w:divBdr>
                </w:div>
                <w:div w:id="420221857">
                  <w:marLeft w:val="0"/>
                  <w:marRight w:val="0"/>
                  <w:marTop w:val="0"/>
                  <w:marBottom w:val="0"/>
                  <w:divBdr>
                    <w:top w:val="none" w:sz="0" w:space="0" w:color="auto"/>
                    <w:left w:val="none" w:sz="0" w:space="0" w:color="auto"/>
                    <w:bottom w:val="none" w:sz="0" w:space="0" w:color="auto"/>
                    <w:right w:val="none" w:sz="0" w:space="0" w:color="auto"/>
                  </w:divBdr>
                </w:div>
                <w:div w:id="181822711">
                  <w:marLeft w:val="0"/>
                  <w:marRight w:val="0"/>
                  <w:marTop w:val="0"/>
                  <w:marBottom w:val="0"/>
                  <w:divBdr>
                    <w:top w:val="none" w:sz="0" w:space="0" w:color="auto"/>
                    <w:left w:val="none" w:sz="0" w:space="0" w:color="auto"/>
                    <w:bottom w:val="none" w:sz="0" w:space="0" w:color="auto"/>
                    <w:right w:val="none" w:sz="0" w:space="0" w:color="auto"/>
                  </w:divBdr>
                </w:div>
                <w:div w:id="114957140">
                  <w:marLeft w:val="0"/>
                  <w:marRight w:val="0"/>
                  <w:marTop w:val="0"/>
                  <w:marBottom w:val="0"/>
                  <w:divBdr>
                    <w:top w:val="none" w:sz="0" w:space="0" w:color="auto"/>
                    <w:left w:val="none" w:sz="0" w:space="0" w:color="auto"/>
                    <w:bottom w:val="none" w:sz="0" w:space="0" w:color="auto"/>
                    <w:right w:val="none" w:sz="0" w:space="0" w:color="auto"/>
                  </w:divBdr>
                  <w:divsChild>
                    <w:div w:id="1816215820">
                      <w:marLeft w:val="0"/>
                      <w:marRight w:val="0"/>
                      <w:marTop w:val="0"/>
                      <w:marBottom w:val="0"/>
                      <w:divBdr>
                        <w:top w:val="none" w:sz="0" w:space="0" w:color="auto"/>
                        <w:left w:val="none" w:sz="0" w:space="0" w:color="auto"/>
                        <w:bottom w:val="none" w:sz="0" w:space="0" w:color="auto"/>
                        <w:right w:val="none" w:sz="0" w:space="0" w:color="auto"/>
                      </w:divBdr>
                    </w:div>
                    <w:div w:id="318003746">
                      <w:marLeft w:val="0"/>
                      <w:marRight w:val="0"/>
                      <w:marTop w:val="0"/>
                      <w:marBottom w:val="0"/>
                      <w:divBdr>
                        <w:top w:val="none" w:sz="0" w:space="0" w:color="auto"/>
                        <w:left w:val="none" w:sz="0" w:space="0" w:color="auto"/>
                        <w:bottom w:val="none" w:sz="0" w:space="0" w:color="auto"/>
                        <w:right w:val="none" w:sz="0" w:space="0" w:color="auto"/>
                      </w:divBdr>
                    </w:div>
                    <w:div w:id="1921788307">
                      <w:marLeft w:val="0"/>
                      <w:marRight w:val="0"/>
                      <w:marTop w:val="0"/>
                      <w:marBottom w:val="0"/>
                      <w:divBdr>
                        <w:top w:val="none" w:sz="0" w:space="0" w:color="auto"/>
                        <w:left w:val="none" w:sz="0" w:space="0" w:color="auto"/>
                        <w:bottom w:val="none" w:sz="0" w:space="0" w:color="auto"/>
                        <w:right w:val="none" w:sz="0" w:space="0" w:color="auto"/>
                      </w:divBdr>
                    </w:div>
                    <w:div w:id="2120711607">
                      <w:marLeft w:val="0"/>
                      <w:marRight w:val="0"/>
                      <w:marTop w:val="0"/>
                      <w:marBottom w:val="0"/>
                      <w:divBdr>
                        <w:top w:val="none" w:sz="0" w:space="0" w:color="auto"/>
                        <w:left w:val="none" w:sz="0" w:space="0" w:color="auto"/>
                        <w:bottom w:val="none" w:sz="0" w:space="0" w:color="auto"/>
                        <w:right w:val="none" w:sz="0" w:space="0" w:color="auto"/>
                      </w:divBdr>
                    </w:div>
                    <w:div w:id="2022002291">
                      <w:marLeft w:val="0"/>
                      <w:marRight w:val="0"/>
                      <w:marTop w:val="0"/>
                      <w:marBottom w:val="0"/>
                      <w:divBdr>
                        <w:top w:val="none" w:sz="0" w:space="0" w:color="auto"/>
                        <w:left w:val="none" w:sz="0" w:space="0" w:color="auto"/>
                        <w:bottom w:val="none" w:sz="0" w:space="0" w:color="auto"/>
                        <w:right w:val="none" w:sz="0" w:space="0" w:color="auto"/>
                      </w:divBdr>
                    </w:div>
                    <w:div w:id="703479527">
                      <w:marLeft w:val="0"/>
                      <w:marRight w:val="0"/>
                      <w:marTop w:val="0"/>
                      <w:marBottom w:val="0"/>
                      <w:divBdr>
                        <w:top w:val="none" w:sz="0" w:space="0" w:color="auto"/>
                        <w:left w:val="none" w:sz="0" w:space="0" w:color="auto"/>
                        <w:bottom w:val="none" w:sz="0" w:space="0" w:color="auto"/>
                        <w:right w:val="none" w:sz="0" w:space="0" w:color="auto"/>
                      </w:divBdr>
                    </w:div>
                    <w:div w:id="1303536246">
                      <w:marLeft w:val="0"/>
                      <w:marRight w:val="0"/>
                      <w:marTop w:val="0"/>
                      <w:marBottom w:val="0"/>
                      <w:divBdr>
                        <w:top w:val="none" w:sz="0" w:space="0" w:color="auto"/>
                        <w:left w:val="none" w:sz="0" w:space="0" w:color="auto"/>
                        <w:bottom w:val="none" w:sz="0" w:space="0" w:color="auto"/>
                        <w:right w:val="none" w:sz="0" w:space="0" w:color="auto"/>
                      </w:divBdr>
                    </w:div>
                    <w:div w:id="1574778759">
                      <w:marLeft w:val="0"/>
                      <w:marRight w:val="0"/>
                      <w:marTop w:val="0"/>
                      <w:marBottom w:val="0"/>
                      <w:divBdr>
                        <w:top w:val="none" w:sz="0" w:space="0" w:color="auto"/>
                        <w:left w:val="none" w:sz="0" w:space="0" w:color="auto"/>
                        <w:bottom w:val="none" w:sz="0" w:space="0" w:color="auto"/>
                        <w:right w:val="none" w:sz="0" w:space="0" w:color="auto"/>
                      </w:divBdr>
                    </w:div>
                    <w:div w:id="1368525118">
                      <w:marLeft w:val="0"/>
                      <w:marRight w:val="0"/>
                      <w:marTop w:val="0"/>
                      <w:marBottom w:val="0"/>
                      <w:divBdr>
                        <w:top w:val="none" w:sz="0" w:space="0" w:color="auto"/>
                        <w:left w:val="none" w:sz="0" w:space="0" w:color="auto"/>
                        <w:bottom w:val="none" w:sz="0" w:space="0" w:color="auto"/>
                        <w:right w:val="none" w:sz="0" w:space="0" w:color="auto"/>
                      </w:divBdr>
                    </w:div>
                    <w:div w:id="614411406">
                      <w:marLeft w:val="0"/>
                      <w:marRight w:val="0"/>
                      <w:marTop w:val="0"/>
                      <w:marBottom w:val="0"/>
                      <w:divBdr>
                        <w:top w:val="none" w:sz="0" w:space="0" w:color="auto"/>
                        <w:left w:val="none" w:sz="0" w:space="0" w:color="auto"/>
                        <w:bottom w:val="none" w:sz="0" w:space="0" w:color="auto"/>
                        <w:right w:val="none" w:sz="0" w:space="0" w:color="auto"/>
                      </w:divBdr>
                    </w:div>
                    <w:div w:id="168535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55300">
          <w:marLeft w:val="0"/>
          <w:marRight w:val="0"/>
          <w:marTop w:val="0"/>
          <w:marBottom w:val="0"/>
          <w:divBdr>
            <w:top w:val="none" w:sz="0" w:space="0" w:color="auto"/>
            <w:left w:val="none" w:sz="0" w:space="0" w:color="auto"/>
            <w:bottom w:val="none" w:sz="0" w:space="0" w:color="auto"/>
            <w:right w:val="none" w:sz="0" w:space="0" w:color="auto"/>
          </w:divBdr>
          <w:divsChild>
            <w:div w:id="346909906">
              <w:marLeft w:val="0"/>
              <w:marRight w:val="0"/>
              <w:marTop w:val="0"/>
              <w:marBottom w:val="0"/>
              <w:divBdr>
                <w:top w:val="none" w:sz="0" w:space="0" w:color="auto"/>
                <w:left w:val="none" w:sz="0" w:space="0" w:color="auto"/>
                <w:bottom w:val="none" w:sz="0" w:space="0" w:color="auto"/>
                <w:right w:val="none" w:sz="0" w:space="0" w:color="auto"/>
              </w:divBdr>
              <w:divsChild>
                <w:div w:id="1114248947">
                  <w:marLeft w:val="0"/>
                  <w:marRight w:val="0"/>
                  <w:marTop w:val="0"/>
                  <w:marBottom w:val="0"/>
                  <w:divBdr>
                    <w:top w:val="none" w:sz="0" w:space="0" w:color="auto"/>
                    <w:left w:val="none" w:sz="0" w:space="0" w:color="auto"/>
                    <w:bottom w:val="none" w:sz="0" w:space="0" w:color="auto"/>
                    <w:right w:val="none" w:sz="0" w:space="0" w:color="auto"/>
                  </w:divBdr>
                </w:div>
                <w:div w:id="1731033685">
                  <w:marLeft w:val="0"/>
                  <w:marRight w:val="0"/>
                  <w:marTop w:val="0"/>
                  <w:marBottom w:val="0"/>
                  <w:divBdr>
                    <w:top w:val="none" w:sz="0" w:space="0" w:color="auto"/>
                    <w:left w:val="none" w:sz="0" w:space="0" w:color="auto"/>
                    <w:bottom w:val="none" w:sz="0" w:space="0" w:color="auto"/>
                    <w:right w:val="none" w:sz="0" w:space="0" w:color="auto"/>
                  </w:divBdr>
                </w:div>
                <w:div w:id="822236534">
                  <w:marLeft w:val="0"/>
                  <w:marRight w:val="0"/>
                  <w:marTop w:val="0"/>
                  <w:marBottom w:val="0"/>
                  <w:divBdr>
                    <w:top w:val="none" w:sz="0" w:space="0" w:color="auto"/>
                    <w:left w:val="none" w:sz="0" w:space="0" w:color="auto"/>
                    <w:bottom w:val="none" w:sz="0" w:space="0" w:color="auto"/>
                    <w:right w:val="none" w:sz="0" w:space="0" w:color="auto"/>
                  </w:divBdr>
                </w:div>
                <w:div w:id="809594334">
                  <w:marLeft w:val="0"/>
                  <w:marRight w:val="0"/>
                  <w:marTop w:val="0"/>
                  <w:marBottom w:val="0"/>
                  <w:divBdr>
                    <w:top w:val="none" w:sz="0" w:space="0" w:color="auto"/>
                    <w:left w:val="none" w:sz="0" w:space="0" w:color="auto"/>
                    <w:bottom w:val="none" w:sz="0" w:space="0" w:color="auto"/>
                    <w:right w:val="none" w:sz="0" w:space="0" w:color="auto"/>
                  </w:divBdr>
                </w:div>
                <w:div w:id="427386248">
                  <w:marLeft w:val="0"/>
                  <w:marRight w:val="0"/>
                  <w:marTop w:val="0"/>
                  <w:marBottom w:val="0"/>
                  <w:divBdr>
                    <w:top w:val="none" w:sz="0" w:space="0" w:color="auto"/>
                    <w:left w:val="none" w:sz="0" w:space="0" w:color="auto"/>
                    <w:bottom w:val="none" w:sz="0" w:space="0" w:color="auto"/>
                    <w:right w:val="none" w:sz="0" w:space="0" w:color="auto"/>
                  </w:divBdr>
                </w:div>
                <w:div w:id="768308680">
                  <w:marLeft w:val="0"/>
                  <w:marRight w:val="0"/>
                  <w:marTop w:val="0"/>
                  <w:marBottom w:val="0"/>
                  <w:divBdr>
                    <w:top w:val="none" w:sz="0" w:space="0" w:color="auto"/>
                    <w:left w:val="none" w:sz="0" w:space="0" w:color="auto"/>
                    <w:bottom w:val="none" w:sz="0" w:space="0" w:color="auto"/>
                    <w:right w:val="none" w:sz="0" w:space="0" w:color="auto"/>
                  </w:divBdr>
                </w:div>
                <w:div w:id="548953609">
                  <w:marLeft w:val="0"/>
                  <w:marRight w:val="0"/>
                  <w:marTop w:val="0"/>
                  <w:marBottom w:val="0"/>
                  <w:divBdr>
                    <w:top w:val="none" w:sz="0" w:space="0" w:color="auto"/>
                    <w:left w:val="none" w:sz="0" w:space="0" w:color="auto"/>
                    <w:bottom w:val="none" w:sz="0" w:space="0" w:color="auto"/>
                    <w:right w:val="none" w:sz="0" w:space="0" w:color="auto"/>
                  </w:divBdr>
                </w:div>
                <w:div w:id="651376429">
                  <w:marLeft w:val="0"/>
                  <w:marRight w:val="0"/>
                  <w:marTop w:val="0"/>
                  <w:marBottom w:val="0"/>
                  <w:divBdr>
                    <w:top w:val="none" w:sz="0" w:space="0" w:color="auto"/>
                    <w:left w:val="none" w:sz="0" w:space="0" w:color="auto"/>
                    <w:bottom w:val="none" w:sz="0" w:space="0" w:color="auto"/>
                    <w:right w:val="none" w:sz="0" w:space="0" w:color="auto"/>
                  </w:divBdr>
                </w:div>
                <w:div w:id="1538853398">
                  <w:marLeft w:val="0"/>
                  <w:marRight w:val="0"/>
                  <w:marTop w:val="0"/>
                  <w:marBottom w:val="0"/>
                  <w:divBdr>
                    <w:top w:val="none" w:sz="0" w:space="0" w:color="auto"/>
                    <w:left w:val="none" w:sz="0" w:space="0" w:color="auto"/>
                    <w:bottom w:val="none" w:sz="0" w:space="0" w:color="auto"/>
                    <w:right w:val="none" w:sz="0" w:space="0" w:color="auto"/>
                  </w:divBdr>
                </w:div>
                <w:div w:id="151531155">
                  <w:marLeft w:val="0"/>
                  <w:marRight w:val="0"/>
                  <w:marTop w:val="0"/>
                  <w:marBottom w:val="0"/>
                  <w:divBdr>
                    <w:top w:val="none" w:sz="0" w:space="0" w:color="auto"/>
                    <w:left w:val="none" w:sz="0" w:space="0" w:color="auto"/>
                    <w:bottom w:val="none" w:sz="0" w:space="0" w:color="auto"/>
                    <w:right w:val="none" w:sz="0" w:space="0" w:color="auto"/>
                  </w:divBdr>
                </w:div>
                <w:div w:id="1185633770">
                  <w:marLeft w:val="0"/>
                  <w:marRight w:val="0"/>
                  <w:marTop w:val="0"/>
                  <w:marBottom w:val="0"/>
                  <w:divBdr>
                    <w:top w:val="none" w:sz="0" w:space="0" w:color="auto"/>
                    <w:left w:val="none" w:sz="0" w:space="0" w:color="auto"/>
                    <w:bottom w:val="none" w:sz="0" w:space="0" w:color="auto"/>
                    <w:right w:val="none" w:sz="0" w:space="0" w:color="auto"/>
                  </w:divBdr>
                  <w:divsChild>
                    <w:div w:id="1273778259">
                      <w:marLeft w:val="0"/>
                      <w:marRight w:val="0"/>
                      <w:marTop w:val="0"/>
                      <w:marBottom w:val="0"/>
                      <w:divBdr>
                        <w:top w:val="none" w:sz="0" w:space="0" w:color="auto"/>
                        <w:left w:val="none" w:sz="0" w:space="0" w:color="auto"/>
                        <w:bottom w:val="none" w:sz="0" w:space="0" w:color="auto"/>
                        <w:right w:val="none" w:sz="0" w:space="0" w:color="auto"/>
                      </w:divBdr>
                    </w:div>
                    <w:div w:id="698824463">
                      <w:marLeft w:val="0"/>
                      <w:marRight w:val="0"/>
                      <w:marTop w:val="0"/>
                      <w:marBottom w:val="0"/>
                      <w:divBdr>
                        <w:top w:val="none" w:sz="0" w:space="0" w:color="auto"/>
                        <w:left w:val="none" w:sz="0" w:space="0" w:color="auto"/>
                        <w:bottom w:val="none" w:sz="0" w:space="0" w:color="auto"/>
                        <w:right w:val="none" w:sz="0" w:space="0" w:color="auto"/>
                      </w:divBdr>
                    </w:div>
                    <w:div w:id="1181119160">
                      <w:marLeft w:val="0"/>
                      <w:marRight w:val="0"/>
                      <w:marTop w:val="0"/>
                      <w:marBottom w:val="0"/>
                      <w:divBdr>
                        <w:top w:val="none" w:sz="0" w:space="0" w:color="auto"/>
                        <w:left w:val="none" w:sz="0" w:space="0" w:color="auto"/>
                        <w:bottom w:val="none" w:sz="0" w:space="0" w:color="auto"/>
                        <w:right w:val="none" w:sz="0" w:space="0" w:color="auto"/>
                      </w:divBdr>
                    </w:div>
                    <w:div w:id="541476829">
                      <w:marLeft w:val="0"/>
                      <w:marRight w:val="0"/>
                      <w:marTop w:val="0"/>
                      <w:marBottom w:val="0"/>
                      <w:divBdr>
                        <w:top w:val="none" w:sz="0" w:space="0" w:color="auto"/>
                        <w:left w:val="none" w:sz="0" w:space="0" w:color="auto"/>
                        <w:bottom w:val="none" w:sz="0" w:space="0" w:color="auto"/>
                        <w:right w:val="none" w:sz="0" w:space="0" w:color="auto"/>
                      </w:divBdr>
                    </w:div>
                    <w:div w:id="2082747123">
                      <w:marLeft w:val="0"/>
                      <w:marRight w:val="0"/>
                      <w:marTop w:val="0"/>
                      <w:marBottom w:val="0"/>
                      <w:divBdr>
                        <w:top w:val="none" w:sz="0" w:space="0" w:color="auto"/>
                        <w:left w:val="none" w:sz="0" w:space="0" w:color="auto"/>
                        <w:bottom w:val="none" w:sz="0" w:space="0" w:color="auto"/>
                        <w:right w:val="none" w:sz="0" w:space="0" w:color="auto"/>
                      </w:divBdr>
                    </w:div>
                    <w:div w:id="555555147">
                      <w:marLeft w:val="0"/>
                      <w:marRight w:val="0"/>
                      <w:marTop w:val="0"/>
                      <w:marBottom w:val="0"/>
                      <w:divBdr>
                        <w:top w:val="none" w:sz="0" w:space="0" w:color="auto"/>
                        <w:left w:val="none" w:sz="0" w:space="0" w:color="auto"/>
                        <w:bottom w:val="none" w:sz="0" w:space="0" w:color="auto"/>
                        <w:right w:val="none" w:sz="0" w:space="0" w:color="auto"/>
                      </w:divBdr>
                    </w:div>
                    <w:div w:id="1787576018">
                      <w:marLeft w:val="0"/>
                      <w:marRight w:val="0"/>
                      <w:marTop w:val="0"/>
                      <w:marBottom w:val="0"/>
                      <w:divBdr>
                        <w:top w:val="none" w:sz="0" w:space="0" w:color="auto"/>
                        <w:left w:val="none" w:sz="0" w:space="0" w:color="auto"/>
                        <w:bottom w:val="none" w:sz="0" w:space="0" w:color="auto"/>
                        <w:right w:val="none" w:sz="0" w:space="0" w:color="auto"/>
                      </w:divBdr>
                    </w:div>
                    <w:div w:id="401295061">
                      <w:marLeft w:val="0"/>
                      <w:marRight w:val="0"/>
                      <w:marTop w:val="0"/>
                      <w:marBottom w:val="0"/>
                      <w:divBdr>
                        <w:top w:val="none" w:sz="0" w:space="0" w:color="auto"/>
                        <w:left w:val="none" w:sz="0" w:space="0" w:color="auto"/>
                        <w:bottom w:val="none" w:sz="0" w:space="0" w:color="auto"/>
                        <w:right w:val="none" w:sz="0" w:space="0" w:color="auto"/>
                      </w:divBdr>
                    </w:div>
                    <w:div w:id="11602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95224">
          <w:marLeft w:val="0"/>
          <w:marRight w:val="0"/>
          <w:marTop w:val="0"/>
          <w:marBottom w:val="0"/>
          <w:divBdr>
            <w:top w:val="none" w:sz="0" w:space="0" w:color="auto"/>
            <w:left w:val="none" w:sz="0" w:space="0" w:color="auto"/>
            <w:bottom w:val="none" w:sz="0" w:space="0" w:color="auto"/>
            <w:right w:val="none" w:sz="0" w:space="0" w:color="auto"/>
          </w:divBdr>
          <w:divsChild>
            <w:div w:id="1025447627">
              <w:marLeft w:val="0"/>
              <w:marRight w:val="0"/>
              <w:marTop w:val="0"/>
              <w:marBottom w:val="0"/>
              <w:divBdr>
                <w:top w:val="none" w:sz="0" w:space="0" w:color="auto"/>
                <w:left w:val="none" w:sz="0" w:space="0" w:color="auto"/>
                <w:bottom w:val="none" w:sz="0" w:space="0" w:color="auto"/>
                <w:right w:val="none" w:sz="0" w:space="0" w:color="auto"/>
              </w:divBdr>
              <w:divsChild>
                <w:div w:id="1860579894">
                  <w:marLeft w:val="0"/>
                  <w:marRight w:val="0"/>
                  <w:marTop w:val="0"/>
                  <w:marBottom w:val="0"/>
                  <w:divBdr>
                    <w:top w:val="none" w:sz="0" w:space="0" w:color="auto"/>
                    <w:left w:val="none" w:sz="0" w:space="0" w:color="auto"/>
                    <w:bottom w:val="none" w:sz="0" w:space="0" w:color="auto"/>
                    <w:right w:val="none" w:sz="0" w:space="0" w:color="auto"/>
                  </w:divBdr>
                </w:div>
                <w:div w:id="1718236594">
                  <w:marLeft w:val="0"/>
                  <w:marRight w:val="0"/>
                  <w:marTop w:val="0"/>
                  <w:marBottom w:val="0"/>
                  <w:divBdr>
                    <w:top w:val="none" w:sz="0" w:space="0" w:color="auto"/>
                    <w:left w:val="none" w:sz="0" w:space="0" w:color="auto"/>
                    <w:bottom w:val="none" w:sz="0" w:space="0" w:color="auto"/>
                    <w:right w:val="none" w:sz="0" w:space="0" w:color="auto"/>
                  </w:divBdr>
                </w:div>
                <w:div w:id="377122088">
                  <w:marLeft w:val="0"/>
                  <w:marRight w:val="0"/>
                  <w:marTop w:val="0"/>
                  <w:marBottom w:val="0"/>
                  <w:divBdr>
                    <w:top w:val="none" w:sz="0" w:space="0" w:color="auto"/>
                    <w:left w:val="none" w:sz="0" w:space="0" w:color="auto"/>
                    <w:bottom w:val="none" w:sz="0" w:space="0" w:color="auto"/>
                    <w:right w:val="none" w:sz="0" w:space="0" w:color="auto"/>
                  </w:divBdr>
                </w:div>
                <w:div w:id="945818522">
                  <w:marLeft w:val="0"/>
                  <w:marRight w:val="0"/>
                  <w:marTop w:val="0"/>
                  <w:marBottom w:val="0"/>
                  <w:divBdr>
                    <w:top w:val="none" w:sz="0" w:space="0" w:color="auto"/>
                    <w:left w:val="none" w:sz="0" w:space="0" w:color="auto"/>
                    <w:bottom w:val="none" w:sz="0" w:space="0" w:color="auto"/>
                    <w:right w:val="none" w:sz="0" w:space="0" w:color="auto"/>
                  </w:divBdr>
                </w:div>
                <w:div w:id="802039052">
                  <w:marLeft w:val="0"/>
                  <w:marRight w:val="0"/>
                  <w:marTop w:val="0"/>
                  <w:marBottom w:val="0"/>
                  <w:divBdr>
                    <w:top w:val="none" w:sz="0" w:space="0" w:color="auto"/>
                    <w:left w:val="none" w:sz="0" w:space="0" w:color="auto"/>
                    <w:bottom w:val="none" w:sz="0" w:space="0" w:color="auto"/>
                    <w:right w:val="none" w:sz="0" w:space="0" w:color="auto"/>
                  </w:divBdr>
                </w:div>
                <w:div w:id="1492942618">
                  <w:marLeft w:val="0"/>
                  <w:marRight w:val="0"/>
                  <w:marTop w:val="0"/>
                  <w:marBottom w:val="0"/>
                  <w:divBdr>
                    <w:top w:val="none" w:sz="0" w:space="0" w:color="auto"/>
                    <w:left w:val="none" w:sz="0" w:space="0" w:color="auto"/>
                    <w:bottom w:val="none" w:sz="0" w:space="0" w:color="auto"/>
                    <w:right w:val="none" w:sz="0" w:space="0" w:color="auto"/>
                  </w:divBdr>
                </w:div>
                <w:div w:id="881400328">
                  <w:marLeft w:val="0"/>
                  <w:marRight w:val="0"/>
                  <w:marTop w:val="0"/>
                  <w:marBottom w:val="0"/>
                  <w:divBdr>
                    <w:top w:val="none" w:sz="0" w:space="0" w:color="auto"/>
                    <w:left w:val="none" w:sz="0" w:space="0" w:color="auto"/>
                    <w:bottom w:val="none" w:sz="0" w:space="0" w:color="auto"/>
                    <w:right w:val="none" w:sz="0" w:space="0" w:color="auto"/>
                  </w:divBdr>
                </w:div>
                <w:div w:id="1126121126">
                  <w:marLeft w:val="0"/>
                  <w:marRight w:val="0"/>
                  <w:marTop w:val="0"/>
                  <w:marBottom w:val="0"/>
                  <w:divBdr>
                    <w:top w:val="none" w:sz="0" w:space="0" w:color="auto"/>
                    <w:left w:val="none" w:sz="0" w:space="0" w:color="auto"/>
                    <w:bottom w:val="none" w:sz="0" w:space="0" w:color="auto"/>
                    <w:right w:val="none" w:sz="0" w:space="0" w:color="auto"/>
                  </w:divBdr>
                </w:div>
                <w:div w:id="287785459">
                  <w:marLeft w:val="0"/>
                  <w:marRight w:val="0"/>
                  <w:marTop w:val="0"/>
                  <w:marBottom w:val="0"/>
                  <w:divBdr>
                    <w:top w:val="none" w:sz="0" w:space="0" w:color="auto"/>
                    <w:left w:val="none" w:sz="0" w:space="0" w:color="auto"/>
                    <w:bottom w:val="none" w:sz="0" w:space="0" w:color="auto"/>
                    <w:right w:val="none" w:sz="0" w:space="0" w:color="auto"/>
                  </w:divBdr>
                </w:div>
                <w:div w:id="283274433">
                  <w:marLeft w:val="0"/>
                  <w:marRight w:val="0"/>
                  <w:marTop w:val="0"/>
                  <w:marBottom w:val="0"/>
                  <w:divBdr>
                    <w:top w:val="none" w:sz="0" w:space="0" w:color="auto"/>
                    <w:left w:val="none" w:sz="0" w:space="0" w:color="auto"/>
                    <w:bottom w:val="none" w:sz="0" w:space="0" w:color="auto"/>
                    <w:right w:val="none" w:sz="0" w:space="0" w:color="auto"/>
                  </w:divBdr>
                </w:div>
                <w:div w:id="1404258992">
                  <w:marLeft w:val="0"/>
                  <w:marRight w:val="0"/>
                  <w:marTop w:val="0"/>
                  <w:marBottom w:val="0"/>
                  <w:divBdr>
                    <w:top w:val="none" w:sz="0" w:space="0" w:color="auto"/>
                    <w:left w:val="none" w:sz="0" w:space="0" w:color="auto"/>
                    <w:bottom w:val="none" w:sz="0" w:space="0" w:color="auto"/>
                    <w:right w:val="none" w:sz="0" w:space="0" w:color="auto"/>
                  </w:divBdr>
                </w:div>
                <w:div w:id="1520002855">
                  <w:marLeft w:val="0"/>
                  <w:marRight w:val="0"/>
                  <w:marTop w:val="0"/>
                  <w:marBottom w:val="0"/>
                  <w:divBdr>
                    <w:top w:val="none" w:sz="0" w:space="0" w:color="auto"/>
                    <w:left w:val="none" w:sz="0" w:space="0" w:color="auto"/>
                    <w:bottom w:val="none" w:sz="0" w:space="0" w:color="auto"/>
                    <w:right w:val="none" w:sz="0" w:space="0" w:color="auto"/>
                  </w:divBdr>
                </w:div>
                <w:div w:id="1930770391">
                  <w:marLeft w:val="0"/>
                  <w:marRight w:val="0"/>
                  <w:marTop w:val="0"/>
                  <w:marBottom w:val="0"/>
                  <w:divBdr>
                    <w:top w:val="none" w:sz="0" w:space="0" w:color="auto"/>
                    <w:left w:val="none" w:sz="0" w:space="0" w:color="auto"/>
                    <w:bottom w:val="none" w:sz="0" w:space="0" w:color="auto"/>
                    <w:right w:val="none" w:sz="0" w:space="0" w:color="auto"/>
                  </w:divBdr>
                </w:div>
                <w:div w:id="1491479189">
                  <w:marLeft w:val="0"/>
                  <w:marRight w:val="0"/>
                  <w:marTop w:val="0"/>
                  <w:marBottom w:val="0"/>
                  <w:divBdr>
                    <w:top w:val="none" w:sz="0" w:space="0" w:color="auto"/>
                    <w:left w:val="none" w:sz="0" w:space="0" w:color="auto"/>
                    <w:bottom w:val="none" w:sz="0" w:space="0" w:color="auto"/>
                    <w:right w:val="none" w:sz="0" w:space="0" w:color="auto"/>
                  </w:divBdr>
                </w:div>
                <w:div w:id="623732820">
                  <w:marLeft w:val="0"/>
                  <w:marRight w:val="0"/>
                  <w:marTop w:val="0"/>
                  <w:marBottom w:val="0"/>
                  <w:divBdr>
                    <w:top w:val="none" w:sz="0" w:space="0" w:color="auto"/>
                    <w:left w:val="none" w:sz="0" w:space="0" w:color="auto"/>
                    <w:bottom w:val="none" w:sz="0" w:space="0" w:color="auto"/>
                    <w:right w:val="none" w:sz="0" w:space="0" w:color="auto"/>
                  </w:divBdr>
                </w:div>
                <w:div w:id="2039428138">
                  <w:marLeft w:val="0"/>
                  <w:marRight w:val="0"/>
                  <w:marTop w:val="0"/>
                  <w:marBottom w:val="0"/>
                  <w:divBdr>
                    <w:top w:val="none" w:sz="0" w:space="0" w:color="auto"/>
                    <w:left w:val="none" w:sz="0" w:space="0" w:color="auto"/>
                    <w:bottom w:val="none" w:sz="0" w:space="0" w:color="auto"/>
                    <w:right w:val="none" w:sz="0" w:space="0" w:color="auto"/>
                  </w:divBdr>
                </w:div>
                <w:div w:id="1329016134">
                  <w:marLeft w:val="0"/>
                  <w:marRight w:val="0"/>
                  <w:marTop w:val="0"/>
                  <w:marBottom w:val="0"/>
                  <w:divBdr>
                    <w:top w:val="none" w:sz="0" w:space="0" w:color="auto"/>
                    <w:left w:val="none" w:sz="0" w:space="0" w:color="auto"/>
                    <w:bottom w:val="none" w:sz="0" w:space="0" w:color="auto"/>
                    <w:right w:val="none" w:sz="0" w:space="0" w:color="auto"/>
                  </w:divBdr>
                </w:div>
                <w:div w:id="2075737850">
                  <w:marLeft w:val="0"/>
                  <w:marRight w:val="0"/>
                  <w:marTop w:val="0"/>
                  <w:marBottom w:val="0"/>
                  <w:divBdr>
                    <w:top w:val="none" w:sz="0" w:space="0" w:color="auto"/>
                    <w:left w:val="none" w:sz="0" w:space="0" w:color="auto"/>
                    <w:bottom w:val="none" w:sz="0" w:space="0" w:color="auto"/>
                    <w:right w:val="none" w:sz="0" w:space="0" w:color="auto"/>
                  </w:divBdr>
                </w:div>
                <w:div w:id="475341183">
                  <w:marLeft w:val="0"/>
                  <w:marRight w:val="0"/>
                  <w:marTop w:val="0"/>
                  <w:marBottom w:val="0"/>
                  <w:divBdr>
                    <w:top w:val="none" w:sz="0" w:space="0" w:color="auto"/>
                    <w:left w:val="none" w:sz="0" w:space="0" w:color="auto"/>
                    <w:bottom w:val="none" w:sz="0" w:space="0" w:color="auto"/>
                    <w:right w:val="none" w:sz="0" w:space="0" w:color="auto"/>
                  </w:divBdr>
                </w:div>
                <w:div w:id="344400363">
                  <w:marLeft w:val="0"/>
                  <w:marRight w:val="0"/>
                  <w:marTop w:val="0"/>
                  <w:marBottom w:val="0"/>
                  <w:divBdr>
                    <w:top w:val="none" w:sz="0" w:space="0" w:color="auto"/>
                    <w:left w:val="none" w:sz="0" w:space="0" w:color="auto"/>
                    <w:bottom w:val="none" w:sz="0" w:space="0" w:color="auto"/>
                    <w:right w:val="none" w:sz="0" w:space="0" w:color="auto"/>
                  </w:divBdr>
                </w:div>
                <w:div w:id="1079446254">
                  <w:marLeft w:val="0"/>
                  <w:marRight w:val="0"/>
                  <w:marTop w:val="0"/>
                  <w:marBottom w:val="0"/>
                  <w:divBdr>
                    <w:top w:val="none" w:sz="0" w:space="0" w:color="auto"/>
                    <w:left w:val="none" w:sz="0" w:space="0" w:color="auto"/>
                    <w:bottom w:val="none" w:sz="0" w:space="0" w:color="auto"/>
                    <w:right w:val="none" w:sz="0" w:space="0" w:color="auto"/>
                  </w:divBdr>
                </w:div>
                <w:div w:id="1710103843">
                  <w:marLeft w:val="0"/>
                  <w:marRight w:val="0"/>
                  <w:marTop w:val="0"/>
                  <w:marBottom w:val="0"/>
                  <w:divBdr>
                    <w:top w:val="none" w:sz="0" w:space="0" w:color="auto"/>
                    <w:left w:val="none" w:sz="0" w:space="0" w:color="auto"/>
                    <w:bottom w:val="none" w:sz="0" w:space="0" w:color="auto"/>
                    <w:right w:val="none" w:sz="0" w:space="0" w:color="auto"/>
                  </w:divBdr>
                </w:div>
                <w:div w:id="1433816872">
                  <w:marLeft w:val="0"/>
                  <w:marRight w:val="0"/>
                  <w:marTop w:val="0"/>
                  <w:marBottom w:val="0"/>
                  <w:divBdr>
                    <w:top w:val="none" w:sz="0" w:space="0" w:color="auto"/>
                    <w:left w:val="none" w:sz="0" w:space="0" w:color="auto"/>
                    <w:bottom w:val="none" w:sz="0" w:space="0" w:color="auto"/>
                    <w:right w:val="none" w:sz="0" w:space="0" w:color="auto"/>
                  </w:divBdr>
                </w:div>
                <w:div w:id="1427965512">
                  <w:marLeft w:val="0"/>
                  <w:marRight w:val="0"/>
                  <w:marTop w:val="0"/>
                  <w:marBottom w:val="0"/>
                  <w:divBdr>
                    <w:top w:val="none" w:sz="0" w:space="0" w:color="auto"/>
                    <w:left w:val="none" w:sz="0" w:space="0" w:color="auto"/>
                    <w:bottom w:val="none" w:sz="0" w:space="0" w:color="auto"/>
                    <w:right w:val="none" w:sz="0" w:space="0" w:color="auto"/>
                  </w:divBdr>
                </w:div>
                <w:div w:id="1860461208">
                  <w:marLeft w:val="0"/>
                  <w:marRight w:val="0"/>
                  <w:marTop w:val="0"/>
                  <w:marBottom w:val="0"/>
                  <w:divBdr>
                    <w:top w:val="none" w:sz="0" w:space="0" w:color="auto"/>
                    <w:left w:val="none" w:sz="0" w:space="0" w:color="auto"/>
                    <w:bottom w:val="none" w:sz="0" w:space="0" w:color="auto"/>
                    <w:right w:val="none" w:sz="0" w:space="0" w:color="auto"/>
                  </w:divBdr>
                </w:div>
                <w:div w:id="226720349">
                  <w:marLeft w:val="0"/>
                  <w:marRight w:val="0"/>
                  <w:marTop w:val="0"/>
                  <w:marBottom w:val="0"/>
                  <w:divBdr>
                    <w:top w:val="none" w:sz="0" w:space="0" w:color="auto"/>
                    <w:left w:val="none" w:sz="0" w:space="0" w:color="auto"/>
                    <w:bottom w:val="none" w:sz="0" w:space="0" w:color="auto"/>
                    <w:right w:val="none" w:sz="0" w:space="0" w:color="auto"/>
                  </w:divBdr>
                </w:div>
                <w:div w:id="1787235724">
                  <w:marLeft w:val="0"/>
                  <w:marRight w:val="0"/>
                  <w:marTop w:val="0"/>
                  <w:marBottom w:val="0"/>
                  <w:divBdr>
                    <w:top w:val="none" w:sz="0" w:space="0" w:color="auto"/>
                    <w:left w:val="none" w:sz="0" w:space="0" w:color="auto"/>
                    <w:bottom w:val="none" w:sz="0" w:space="0" w:color="auto"/>
                    <w:right w:val="none" w:sz="0" w:space="0" w:color="auto"/>
                  </w:divBdr>
                </w:div>
                <w:div w:id="1223907315">
                  <w:marLeft w:val="0"/>
                  <w:marRight w:val="0"/>
                  <w:marTop w:val="0"/>
                  <w:marBottom w:val="0"/>
                  <w:divBdr>
                    <w:top w:val="none" w:sz="0" w:space="0" w:color="auto"/>
                    <w:left w:val="none" w:sz="0" w:space="0" w:color="auto"/>
                    <w:bottom w:val="none" w:sz="0" w:space="0" w:color="auto"/>
                    <w:right w:val="none" w:sz="0" w:space="0" w:color="auto"/>
                  </w:divBdr>
                </w:div>
                <w:div w:id="503207474">
                  <w:marLeft w:val="0"/>
                  <w:marRight w:val="0"/>
                  <w:marTop w:val="0"/>
                  <w:marBottom w:val="0"/>
                  <w:divBdr>
                    <w:top w:val="none" w:sz="0" w:space="0" w:color="auto"/>
                    <w:left w:val="none" w:sz="0" w:space="0" w:color="auto"/>
                    <w:bottom w:val="none" w:sz="0" w:space="0" w:color="auto"/>
                    <w:right w:val="none" w:sz="0" w:space="0" w:color="auto"/>
                  </w:divBdr>
                </w:div>
                <w:div w:id="1694303387">
                  <w:marLeft w:val="0"/>
                  <w:marRight w:val="0"/>
                  <w:marTop w:val="0"/>
                  <w:marBottom w:val="0"/>
                  <w:divBdr>
                    <w:top w:val="none" w:sz="0" w:space="0" w:color="auto"/>
                    <w:left w:val="none" w:sz="0" w:space="0" w:color="auto"/>
                    <w:bottom w:val="none" w:sz="0" w:space="0" w:color="auto"/>
                    <w:right w:val="none" w:sz="0" w:space="0" w:color="auto"/>
                  </w:divBdr>
                </w:div>
                <w:div w:id="1015033426">
                  <w:marLeft w:val="0"/>
                  <w:marRight w:val="0"/>
                  <w:marTop w:val="0"/>
                  <w:marBottom w:val="0"/>
                  <w:divBdr>
                    <w:top w:val="none" w:sz="0" w:space="0" w:color="auto"/>
                    <w:left w:val="none" w:sz="0" w:space="0" w:color="auto"/>
                    <w:bottom w:val="none" w:sz="0" w:space="0" w:color="auto"/>
                    <w:right w:val="none" w:sz="0" w:space="0" w:color="auto"/>
                  </w:divBdr>
                </w:div>
                <w:div w:id="514655996">
                  <w:marLeft w:val="0"/>
                  <w:marRight w:val="0"/>
                  <w:marTop w:val="0"/>
                  <w:marBottom w:val="0"/>
                  <w:divBdr>
                    <w:top w:val="none" w:sz="0" w:space="0" w:color="auto"/>
                    <w:left w:val="none" w:sz="0" w:space="0" w:color="auto"/>
                    <w:bottom w:val="none" w:sz="0" w:space="0" w:color="auto"/>
                    <w:right w:val="none" w:sz="0" w:space="0" w:color="auto"/>
                  </w:divBdr>
                </w:div>
                <w:div w:id="438765425">
                  <w:marLeft w:val="0"/>
                  <w:marRight w:val="0"/>
                  <w:marTop w:val="0"/>
                  <w:marBottom w:val="0"/>
                  <w:divBdr>
                    <w:top w:val="none" w:sz="0" w:space="0" w:color="auto"/>
                    <w:left w:val="none" w:sz="0" w:space="0" w:color="auto"/>
                    <w:bottom w:val="none" w:sz="0" w:space="0" w:color="auto"/>
                    <w:right w:val="none" w:sz="0" w:space="0" w:color="auto"/>
                  </w:divBdr>
                  <w:divsChild>
                    <w:div w:id="167452499">
                      <w:marLeft w:val="0"/>
                      <w:marRight w:val="0"/>
                      <w:marTop w:val="0"/>
                      <w:marBottom w:val="0"/>
                      <w:divBdr>
                        <w:top w:val="none" w:sz="0" w:space="0" w:color="auto"/>
                        <w:left w:val="none" w:sz="0" w:space="0" w:color="auto"/>
                        <w:bottom w:val="none" w:sz="0" w:space="0" w:color="auto"/>
                        <w:right w:val="none" w:sz="0" w:space="0" w:color="auto"/>
                      </w:divBdr>
                    </w:div>
                    <w:div w:id="1068111054">
                      <w:marLeft w:val="0"/>
                      <w:marRight w:val="0"/>
                      <w:marTop w:val="0"/>
                      <w:marBottom w:val="0"/>
                      <w:divBdr>
                        <w:top w:val="none" w:sz="0" w:space="0" w:color="auto"/>
                        <w:left w:val="none" w:sz="0" w:space="0" w:color="auto"/>
                        <w:bottom w:val="none" w:sz="0" w:space="0" w:color="auto"/>
                        <w:right w:val="none" w:sz="0" w:space="0" w:color="auto"/>
                      </w:divBdr>
                    </w:div>
                    <w:div w:id="612173061">
                      <w:marLeft w:val="0"/>
                      <w:marRight w:val="0"/>
                      <w:marTop w:val="0"/>
                      <w:marBottom w:val="0"/>
                      <w:divBdr>
                        <w:top w:val="none" w:sz="0" w:space="0" w:color="auto"/>
                        <w:left w:val="none" w:sz="0" w:space="0" w:color="auto"/>
                        <w:bottom w:val="none" w:sz="0" w:space="0" w:color="auto"/>
                        <w:right w:val="none" w:sz="0" w:space="0" w:color="auto"/>
                      </w:divBdr>
                    </w:div>
                    <w:div w:id="391386613">
                      <w:marLeft w:val="0"/>
                      <w:marRight w:val="0"/>
                      <w:marTop w:val="0"/>
                      <w:marBottom w:val="0"/>
                      <w:divBdr>
                        <w:top w:val="none" w:sz="0" w:space="0" w:color="auto"/>
                        <w:left w:val="none" w:sz="0" w:space="0" w:color="auto"/>
                        <w:bottom w:val="none" w:sz="0" w:space="0" w:color="auto"/>
                        <w:right w:val="none" w:sz="0" w:space="0" w:color="auto"/>
                      </w:divBdr>
                    </w:div>
                    <w:div w:id="1832940742">
                      <w:marLeft w:val="0"/>
                      <w:marRight w:val="0"/>
                      <w:marTop w:val="0"/>
                      <w:marBottom w:val="0"/>
                      <w:divBdr>
                        <w:top w:val="none" w:sz="0" w:space="0" w:color="auto"/>
                        <w:left w:val="none" w:sz="0" w:space="0" w:color="auto"/>
                        <w:bottom w:val="none" w:sz="0" w:space="0" w:color="auto"/>
                        <w:right w:val="none" w:sz="0" w:space="0" w:color="auto"/>
                      </w:divBdr>
                    </w:div>
                    <w:div w:id="98455014">
                      <w:marLeft w:val="0"/>
                      <w:marRight w:val="0"/>
                      <w:marTop w:val="0"/>
                      <w:marBottom w:val="0"/>
                      <w:divBdr>
                        <w:top w:val="none" w:sz="0" w:space="0" w:color="auto"/>
                        <w:left w:val="none" w:sz="0" w:space="0" w:color="auto"/>
                        <w:bottom w:val="none" w:sz="0" w:space="0" w:color="auto"/>
                        <w:right w:val="none" w:sz="0" w:space="0" w:color="auto"/>
                      </w:divBdr>
                    </w:div>
                    <w:div w:id="209928005">
                      <w:marLeft w:val="0"/>
                      <w:marRight w:val="0"/>
                      <w:marTop w:val="0"/>
                      <w:marBottom w:val="0"/>
                      <w:divBdr>
                        <w:top w:val="none" w:sz="0" w:space="0" w:color="auto"/>
                        <w:left w:val="none" w:sz="0" w:space="0" w:color="auto"/>
                        <w:bottom w:val="none" w:sz="0" w:space="0" w:color="auto"/>
                        <w:right w:val="none" w:sz="0" w:space="0" w:color="auto"/>
                      </w:divBdr>
                    </w:div>
                    <w:div w:id="1633251173">
                      <w:marLeft w:val="0"/>
                      <w:marRight w:val="0"/>
                      <w:marTop w:val="0"/>
                      <w:marBottom w:val="0"/>
                      <w:divBdr>
                        <w:top w:val="none" w:sz="0" w:space="0" w:color="auto"/>
                        <w:left w:val="none" w:sz="0" w:space="0" w:color="auto"/>
                        <w:bottom w:val="none" w:sz="0" w:space="0" w:color="auto"/>
                        <w:right w:val="none" w:sz="0" w:space="0" w:color="auto"/>
                      </w:divBdr>
                    </w:div>
                    <w:div w:id="423494604">
                      <w:marLeft w:val="0"/>
                      <w:marRight w:val="0"/>
                      <w:marTop w:val="0"/>
                      <w:marBottom w:val="0"/>
                      <w:divBdr>
                        <w:top w:val="none" w:sz="0" w:space="0" w:color="auto"/>
                        <w:left w:val="none" w:sz="0" w:space="0" w:color="auto"/>
                        <w:bottom w:val="none" w:sz="0" w:space="0" w:color="auto"/>
                        <w:right w:val="none" w:sz="0" w:space="0" w:color="auto"/>
                      </w:divBdr>
                    </w:div>
                    <w:div w:id="1019358749">
                      <w:marLeft w:val="0"/>
                      <w:marRight w:val="0"/>
                      <w:marTop w:val="0"/>
                      <w:marBottom w:val="0"/>
                      <w:divBdr>
                        <w:top w:val="none" w:sz="0" w:space="0" w:color="auto"/>
                        <w:left w:val="none" w:sz="0" w:space="0" w:color="auto"/>
                        <w:bottom w:val="none" w:sz="0" w:space="0" w:color="auto"/>
                        <w:right w:val="none" w:sz="0" w:space="0" w:color="auto"/>
                      </w:divBdr>
                    </w:div>
                    <w:div w:id="783311425">
                      <w:marLeft w:val="0"/>
                      <w:marRight w:val="0"/>
                      <w:marTop w:val="0"/>
                      <w:marBottom w:val="0"/>
                      <w:divBdr>
                        <w:top w:val="none" w:sz="0" w:space="0" w:color="auto"/>
                        <w:left w:val="none" w:sz="0" w:space="0" w:color="auto"/>
                        <w:bottom w:val="none" w:sz="0" w:space="0" w:color="auto"/>
                        <w:right w:val="none" w:sz="0" w:space="0" w:color="auto"/>
                      </w:divBdr>
                    </w:div>
                    <w:div w:id="2001882104">
                      <w:marLeft w:val="0"/>
                      <w:marRight w:val="0"/>
                      <w:marTop w:val="0"/>
                      <w:marBottom w:val="0"/>
                      <w:divBdr>
                        <w:top w:val="none" w:sz="0" w:space="0" w:color="auto"/>
                        <w:left w:val="none" w:sz="0" w:space="0" w:color="auto"/>
                        <w:bottom w:val="none" w:sz="0" w:space="0" w:color="auto"/>
                        <w:right w:val="none" w:sz="0" w:space="0" w:color="auto"/>
                      </w:divBdr>
                    </w:div>
                    <w:div w:id="2130774975">
                      <w:marLeft w:val="0"/>
                      <w:marRight w:val="0"/>
                      <w:marTop w:val="0"/>
                      <w:marBottom w:val="0"/>
                      <w:divBdr>
                        <w:top w:val="none" w:sz="0" w:space="0" w:color="auto"/>
                        <w:left w:val="none" w:sz="0" w:space="0" w:color="auto"/>
                        <w:bottom w:val="none" w:sz="0" w:space="0" w:color="auto"/>
                        <w:right w:val="none" w:sz="0" w:space="0" w:color="auto"/>
                      </w:divBdr>
                    </w:div>
                    <w:div w:id="643857853">
                      <w:marLeft w:val="0"/>
                      <w:marRight w:val="0"/>
                      <w:marTop w:val="0"/>
                      <w:marBottom w:val="0"/>
                      <w:divBdr>
                        <w:top w:val="none" w:sz="0" w:space="0" w:color="auto"/>
                        <w:left w:val="none" w:sz="0" w:space="0" w:color="auto"/>
                        <w:bottom w:val="none" w:sz="0" w:space="0" w:color="auto"/>
                        <w:right w:val="none" w:sz="0" w:space="0" w:color="auto"/>
                      </w:divBdr>
                    </w:div>
                    <w:div w:id="1602059757">
                      <w:marLeft w:val="0"/>
                      <w:marRight w:val="0"/>
                      <w:marTop w:val="0"/>
                      <w:marBottom w:val="0"/>
                      <w:divBdr>
                        <w:top w:val="none" w:sz="0" w:space="0" w:color="auto"/>
                        <w:left w:val="none" w:sz="0" w:space="0" w:color="auto"/>
                        <w:bottom w:val="none" w:sz="0" w:space="0" w:color="auto"/>
                        <w:right w:val="none" w:sz="0" w:space="0" w:color="auto"/>
                      </w:divBdr>
                    </w:div>
                    <w:div w:id="401222894">
                      <w:marLeft w:val="0"/>
                      <w:marRight w:val="0"/>
                      <w:marTop w:val="0"/>
                      <w:marBottom w:val="0"/>
                      <w:divBdr>
                        <w:top w:val="none" w:sz="0" w:space="0" w:color="auto"/>
                        <w:left w:val="none" w:sz="0" w:space="0" w:color="auto"/>
                        <w:bottom w:val="none" w:sz="0" w:space="0" w:color="auto"/>
                        <w:right w:val="none" w:sz="0" w:space="0" w:color="auto"/>
                      </w:divBdr>
                    </w:div>
                    <w:div w:id="884753609">
                      <w:marLeft w:val="0"/>
                      <w:marRight w:val="0"/>
                      <w:marTop w:val="0"/>
                      <w:marBottom w:val="0"/>
                      <w:divBdr>
                        <w:top w:val="none" w:sz="0" w:space="0" w:color="auto"/>
                        <w:left w:val="none" w:sz="0" w:space="0" w:color="auto"/>
                        <w:bottom w:val="none" w:sz="0" w:space="0" w:color="auto"/>
                        <w:right w:val="none" w:sz="0" w:space="0" w:color="auto"/>
                      </w:divBdr>
                    </w:div>
                    <w:div w:id="1733457311">
                      <w:marLeft w:val="0"/>
                      <w:marRight w:val="0"/>
                      <w:marTop w:val="0"/>
                      <w:marBottom w:val="0"/>
                      <w:divBdr>
                        <w:top w:val="none" w:sz="0" w:space="0" w:color="auto"/>
                        <w:left w:val="none" w:sz="0" w:space="0" w:color="auto"/>
                        <w:bottom w:val="none" w:sz="0" w:space="0" w:color="auto"/>
                        <w:right w:val="none" w:sz="0" w:space="0" w:color="auto"/>
                      </w:divBdr>
                    </w:div>
                    <w:div w:id="248318909">
                      <w:marLeft w:val="0"/>
                      <w:marRight w:val="0"/>
                      <w:marTop w:val="0"/>
                      <w:marBottom w:val="0"/>
                      <w:divBdr>
                        <w:top w:val="none" w:sz="0" w:space="0" w:color="auto"/>
                        <w:left w:val="none" w:sz="0" w:space="0" w:color="auto"/>
                        <w:bottom w:val="none" w:sz="0" w:space="0" w:color="auto"/>
                        <w:right w:val="none" w:sz="0" w:space="0" w:color="auto"/>
                      </w:divBdr>
                    </w:div>
                    <w:div w:id="1745486471">
                      <w:marLeft w:val="0"/>
                      <w:marRight w:val="0"/>
                      <w:marTop w:val="0"/>
                      <w:marBottom w:val="0"/>
                      <w:divBdr>
                        <w:top w:val="none" w:sz="0" w:space="0" w:color="auto"/>
                        <w:left w:val="none" w:sz="0" w:space="0" w:color="auto"/>
                        <w:bottom w:val="none" w:sz="0" w:space="0" w:color="auto"/>
                        <w:right w:val="none" w:sz="0" w:space="0" w:color="auto"/>
                      </w:divBdr>
                    </w:div>
                    <w:div w:id="1835416285">
                      <w:marLeft w:val="0"/>
                      <w:marRight w:val="0"/>
                      <w:marTop w:val="0"/>
                      <w:marBottom w:val="0"/>
                      <w:divBdr>
                        <w:top w:val="none" w:sz="0" w:space="0" w:color="auto"/>
                        <w:left w:val="none" w:sz="0" w:space="0" w:color="auto"/>
                        <w:bottom w:val="none" w:sz="0" w:space="0" w:color="auto"/>
                        <w:right w:val="none" w:sz="0" w:space="0" w:color="auto"/>
                      </w:divBdr>
                    </w:div>
                    <w:div w:id="941959150">
                      <w:marLeft w:val="0"/>
                      <w:marRight w:val="0"/>
                      <w:marTop w:val="0"/>
                      <w:marBottom w:val="0"/>
                      <w:divBdr>
                        <w:top w:val="none" w:sz="0" w:space="0" w:color="auto"/>
                        <w:left w:val="none" w:sz="0" w:space="0" w:color="auto"/>
                        <w:bottom w:val="none" w:sz="0" w:space="0" w:color="auto"/>
                        <w:right w:val="none" w:sz="0" w:space="0" w:color="auto"/>
                      </w:divBdr>
                    </w:div>
                    <w:div w:id="1445879038">
                      <w:marLeft w:val="0"/>
                      <w:marRight w:val="0"/>
                      <w:marTop w:val="0"/>
                      <w:marBottom w:val="0"/>
                      <w:divBdr>
                        <w:top w:val="none" w:sz="0" w:space="0" w:color="auto"/>
                        <w:left w:val="none" w:sz="0" w:space="0" w:color="auto"/>
                        <w:bottom w:val="none" w:sz="0" w:space="0" w:color="auto"/>
                        <w:right w:val="none" w:sz="0" w:space="0" w:color="auto"/>
                      </w:divBdr>
                    </w:div>
                    <w:div w:id="804548723">
                      <w:marLeft w:val="0"/>
                      <w:marRight w:val="0"/>
                      <w:marTop w:val="0"/>
                      <w:marBottom w:val="0"/>
                      <w:divBdr>
                        <w:top w:val="none" w:sz="0" w:space="0" w:color="auto"/>
                        <w:left w:val="none" w:sz="0" w:space="0" w:color="auto"/>
                        <w:bottom w:val="none" w:sz="0" w:space="0" w:color="auto"/>
                        <w:right w:val="none" w:sz="0" w:space="0" w:color="auto"/>
                      </w:divBdr>
                    </w:div>
                    <w:div w:id="258562181">
                      <w:marLeft w:val="0"/>
                      <w:marRight w:val="0"/>
                      <w:marTop w:val="0"/>
                      <w:marBottom w:val="0"/>
                      <w:divBdr>
                        <w:top w:val="none" w:sz="0" w:space="0" w:color="auto"/>
                        <w:left w:val="none" w:sz="0" w:space="0" w:color="auto"/>
                        <w:bottom w:val="none" w:sz="0" w:space="0" w:color="auto"/>
                        <w:right w:val="none" w:sz="0" w:space="0" w:color="auto"/>
                      </w:divBdr>
                    </w:div>
                    <w:div w:id="2142654322">
                      <w:marLeft w:val="0"/>
                      <w:marRight w:val="0"/>
                      <w:marTop w:val="0"/>
                      <w:marBottom w:val="0"/>
                      <w:divBdr>
                        <w:top w:val="none" w:sz="0" w:space="0" w:color="auto"/>
                        <w:left w:val="none" w:sz="0" w:space="0" w:color="auto"/>
                        <w:bottom w:val="none" w:sz="0" w:space="0" w:color="auto"/>
                        <w:right w:val="none" w:sz="0" w:space="0" w:color="auto"/>
                      </w:divBdr>
                    </w:div>
                    <w:div w:id="1780098396">
                      <w:marLeft w:val="0"/>
                      <w:marRight w:val="0"/>
                      <w:marTop w:val="0"/>
                      <w:marBottom w:val="0"/>
                      <w:divBdr>
                        <w:top w:val="none" w:sz="0" w:space="0" w:color="auto"/>
                        <w:left w:val="none" w:sz="0" w:space="0" w:color="auto"/>
                        <w:bottom w:val="none" w:sz="0" w:space="0" w:color="auto"/>
                        <w:right w:val="none" w:sz="0" w:space="0" w:color="auto"/>
                      </w:divBdr>
                    </w:div>
                    <w:div w:id="1001734736">
                      <w:marLeft w:val="0"/>
                      <w:marRight w:val="0"/>
                      <w:marTop w:val="0"/>
                      <w:marBottom w:val="0"/>
                      <w:divBdr>
                        <w:top w:val="none" w:sz="0" w:space="0" w:color="auto"/>
                        <w:left w:val="none" w:sz="0" w:space="0" w:color="auto"/>
                        <w:bottom w:val="none" w:sz="0" w:space="0" w:color="auto"/>
                        <w:right w:val="none" w:sz="0" w:space="0" w:color="auto"/>
                      </w:divBdr>
                    </w:div>
                    <w:div w:id="94981869">
                      <w:marLeft w:val="0"/>
                      <w:marRight w:val="0"/>
                      <w:marTop w:val="0"/>
                      <w:marBottom w:val="0"/>
                      <w:divBdr>
                        <w:top w:val="none" w:sz="0" w:space="0" w:color="auto"/>
                        <w:left w:val="none" w:sz="0" w:space="0" w:color="auto"/>
                        <w:bottom w:val="none" w:sz="0" w:space="0" w:color="auto"/>
                        <w:right w:val="none" w:sz="0" w:space="0" w:color="auto"/>
                      </w:divBdr>
                    </w:div>
                    <w:div w:id="1733382011">
                      <w:marLeft w:val="0"/>
                      <w:marRight w:val="0"/>
                      <w:marTop w:val="0"/>
                      <w:marBottom w:val="0"/>
                      <w:divBdr>
                        <w:top w:val="none" w:sz="0" w:space="0" w:color="auto"/>
                        <w:left w:val="none" w:sz="0" w:space="0" w:color="auto"/>
                        <w:bottom w:val="none" w:sz="0" w:space="0" w:color="auto"/>
                        <w:right w:val="none" w:sz="0" w:space="0" w:color="auto"/>
                      </w:divBdr>
                    </w:div>
                    <w:div w:id="79529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48108">
          <w:marLeft w:val="0"/>
          <w:marRight w:val="0"/>
          <w:marTop w:val="0"/>
          <w:marBottom w:val="0"/>
          <w:divBdr>
            <w:top w:val="none" w:sz="0" w:space="0" w:color="auto"/>
            <w:left w:val="none" w:sz="0" w:space="0" w:color="auto"/>
            <w:bottom w:val="none" w:sz="0" w:space="0" w:color="auto"/>
            <w:right w:val="none" w:sz="0" w:space="0" w:color="auto"/>
          </w:divBdr>
          <w:divsChild>
            <w:div w:id="1337417265">
              <w:marLeft w:val="0"/>
              <w:marRight w:val="0"/>
              <w:marTop w:val="0"/>
              <w:marBottom w:val="0"/>
              <w:divBdr>
                <w:top w:val="none" w:sz="0" w:space="0" w:color="auto"/>
                <w:left w:val="none" w:sz="0" w:space="0" w:color="auto"/>
                <w:bottom w:val="none" w:sz="0" w:space="0" w:color="auto"/>
                <w:right w:val="none" w:sz="0" w:space="0" w:color="auto"/>
              </w:divBdr>
              <w:divsChild>
                <w:div w:id="997803826">
                  <w:marLeft w:val="0"/>
                  <w:marRight w:val="0"/>
                  <w:marTop w:val="0"/>
                  <w:marBottom w:val="0"/>
                  <w:divBdr>
                    <w:top w:val="none" w:sz="0" w:space="0" w:color="auto"/>
                    <w:left w:val="none" w:sz="0" w:space="0" w:color="auto"/>
                    <w:bottom w:val="none" w:sz="0" w:space="0" w:color="auto"/>
                    <w:right w:val="none" w:sz="0" w:space="0" w:color="auto"/>
                  </w:divBdr>
                </w:div>
                <w:div w:id="2008482584">
                  <w:marLeft w:val="0"/>
                  <w:marRight w:val="0"/>
                  <w:marTop w:val="0"/>
                  <w:marBottom w:val="0"/>
                  <w:divBdr>
                    <w:top w:val="none" w:sz="0" w:space="0" w:color="auto"/>
                    <w:left w:val="none" w:sz="0" w:space="0" w:color="auto"/>
                    <w:bottom w:val="none" w:sz="0" w:space="0" w:color="auto"/>
                    <w:right w:val="none" w:sz="0" w:space="0" w:color="auto"/>
                  </w:divBdr>
                </w:div>
                <w:div w:id="958101984">
                  <w:marLeft w:val="0"/>
                  <w:marRight w:val="0"/>
                  <w:marTop w:val="0"/>
                  <w:marBottom w:val="0"/>
                  <w:divBdr>
                    <w:top w:val="none" w:sz="0" w:space="0" w:color="auto"/>
                    <w:left w:val="none" w:sz="0" w:space="0" w:color="auto"/>
                    <w:bottom w:val="none" w:sz="0" w:space="0" w:color="auto"/>
                    <w:right w:val="none" w:sz="0" w:space="0" w:color="auto"/>
                  </w:divBdr>
                </w:div>
                <w:div w:id="1019742194">
                  <w:marLeft w:val="0"/>
                  <w:marRight w:val="0"/>
                  <w:marTop w:val="0"/>
                  <w:marBottom w:val="0"/>
                  <w:divBdr>
                    <w:top w:val="none" w:sz="0" w:space="0" w:color="auto"/>
                    <w:left w:val="none" w:sz="0" w:space="0" w:color="auto"/>
                    <w:bottom w:val="none" w:sz="0" w:space="0" w:color="auto"/>
                    <w:right w:val="none" w:sz="0" w:space="0" w:color="auto"/>
                  </w:divBdr>
                </w:div>
                <w:div w:id="1476795744">
                  <w:marLeft w:val="0"/>
                  <w:marRight w:val="0"/>
                  <w:marTop w:val="0"/>
                  <w:marBottom w:val="0"/>
                  <w:divBdr>
                    <w:top w:val="none" w:sz="0" w:space="0" w:color="auto"/>
                    <w:left w:val="none" w:sz="0" w:space="0" w:color="auto"/>
                    <w:bottom w:val="none" w:sz="0" w:space="0" w:color="auto"/>
                    <w:right w:val="none" w:sz="0" w:space="0" w:color="auto"/>
                  </w:divBdr>
                </w:div>
                <w:div w:id="185796538">
                  <w:marLeft w:val="0"/>
                  <w:marRight w:val="0"/>
                  <w:marTop w:val="0"/>
                  <w:marBottom w:val="0"/>
                  <w:divBdr>
                    <w:top w:val="none" w:sz="0" w:space="0" w:color="auto"/>
                    <w:left w:val="none" w:sz="0" w:space="0" w:color="auto"/>
                    <w:bottom w:val="none" w:sz="0" w:space="0" w:color="auto"/>
                    <w:right w:val="none" w:sz="0" w:space="0" w:color="auto"/>
                  </w:divBdr>
                </w:div>
                <w:div w:id="124080136">
                  <w:marLeft w:val="0"/>
                  <w:marRight w:val="0"/>
                  <w:marTop w:val="0"/>
                  <w:marBottom w:val="0"/>
                  <w:divBdr>
                    <w:top w:val="none" w:sz="0" w:space="0" w:color="auto"/>
                    <w:left w:val="none" w:sz="0" w:space="0" w:color="auto"/>
                    <w:bottom w:val="none" w:sz="0" w:space="0" w:color="auto"/>
                    <w:right w:val="none" w:sz="0" w:space="0" w:color="auto"/>
                  </w:divBdr>
                </w:div>
                <w:div w:id="1452749554">
                  <w:marLeft w:val="0"/>
                  <w:marRight w:val="0"/>
                  <w:marTop w:val="0"/>
                  <w:marBottom w:val="0"/>
                  <w:divBdr>
                    <w:top w:val="none" w:sz="0" w:space="0" w:color="auto"/>
                    <w:left w:val="none" w:sz="0" w:space="0" w:color="auto"/>
                    <w:bottom w:val="none" w:sz="0" w:space="0" w:color="auto"/>
                    <w:right w:val="none" w:sz="0" w:space="0" w:color="auto"/>
                  </w:divBdr>
                </w:div>
                <w:div w:id="246154707">
                  <w:marLeft w:val="0"/>
                  <w:marRight w:val="0"/>
                  <w:marTop w:val="0"/>
                  <w:marBottom w:val="0"/>
                  <w:divBdr>
                    <w:top w:val="none" w:sz="0" w:space="0" w:color="auto"/>
                    <w:left w:val="none" w:sz="0" w:space="0" w:color="auto"/>
                    <w:bottom w:val="none" w:sz="0" w:space="0" w:color="auto"/>
                    <w:right w:val="none" w:sz="0" w:space="0" w:color="auto"/>
                  </w:divBdr>
                </w:div>
                <w:div w:id="125396828">
                  <w:marLeft w:val="0"/>
                  <w:marRight w:val="0"/>
                  <w:marTop w:val="0"/>
                  <w:marBottom w:val="0"/>
                  <w:divBdr>
                    <w:top w:val="none" w:sz="0" w:space="0" w:color="auto"/>
                    <w:left w:val="none" w:sz="0" w:space="0" w:color="auto"/>
                    <w:bottom w:val="none" w:sz="0" w:space="0" w:color="auto"/>
                    <w:right w:val="none" w:sz="0" w:space="0" w:color="auto"/>
                  </w:divBdr>
                </w:div>
                <w:div w:id="1317494428">
                  <w:marLeft w:val="0"/>
                  <w:marRight w:val="0"/>
                  <w:marTop w:val="0"/>
                  <w:marBottom w:val="0"/>
                  <w:divBdr>
                    <w:top w:val="none" w:sz="0" w:space="0" w:color="auto"/>
                    <w:left w:val="none" w:sz="0" w:space="0" w:color="auto"/>
                    <w:bottom w:val="none" w:sz="0" w:space="0" w:color="auto"/>
                    <w:right w:val="none" w:sz="0" w:space="0" w:color="auto"/>
                  </w:divBdr>
                </w:div>
                <w:div w:id="666134184">
                  <w:marLeft w:val="0"/>
                  <w:marRight w:val="0"/>
                  <w:marTop w:val="0"/>
                  <w:marBottom w:val="0"/>
                  <w:divBdr>
                    <w:top w:val="none" w:sz="0" w:space="0" w:color="auto"/>
                    <w:left w:val="none" w:sz="0" w:space="0" w:color="auto"/>
                    <w:bottom w:val="none" w:sz="0" w:space="0" w:color="auto"/>
                    <w:right w:val="none" w:sz="0" w:space="0" w:color="auto"/>
                  </w:divBdr>
                </w:div>
                <w:div w:id="1588803797">
                  <w:marLeft w:val="0"/>
                  <w:marRight w:val="0"/>
                  <w:marTop w:val="0"/>
                  <w:marBottom w:val="0"/>
                  <w:divBdr>
                    <w:top w:val="none" w:sz="0" w:space="0" w:color="auto"/>
                    <w:left w:val="none" w:sz="0" w:space="0" w:color="auto"/>
                    <w:bottom w:val="none" w:sz="0" w:space="0" w:color="auto"/>
                    <w:right w:val="none" w:sz="0" w:space="0" w:color="auto"/>
                  </w:divBdr>
                </w:div>
                <w:div w:id="1609046088">
                  <w:marLeft w:val="0"/>
                  <w:marRight w:val="0"/>
                  <w:marTop w:val="0"/>
                  <w:marBottom w:val="0"/>
                  <w:divBdr>
                    <w:top w:val="none" w:sz="0" w:space="0" w:color="auto"/>
                    <w:left w:val="none" w:sz="0" w:space="0" w:color="auto"/>
                    <w:bottom w:val="none" w:sz="0" w:space="0" w:color="auto"/>
                    <w:right w:val="none" w:sz="0" w:space="0" w:color="auto"/>
                  </w:divBdr>
                </w:div>
                <w:div w:id="576482037">
                  <w:marLeft w:val="0"/>
                  <w:marRight w:val="0"/>
                  <w:marTop w:val="0"/>
                  <w:marBottom w:val="0"/>
                  <w:divBdr>
                    <w:top w:val="none" w:sz="0" w:space="0" w:color="auto"/>
                    <w:left w:val="none" w:sz="0" w:space="0" w:color="auto"/>
                    <w:bottom w:val="none" w:sz="0" w:space="0" w:color="auto"/>
                    <w:right w:val="none" w:sz="0" w:space="0" w:color="auto"/>
                  </w:divBdr>
                </w:div>
                <w:div w:id="1505821041">
                  <w:marLeft w:val="0"/>
                  <w:marRight w:val="0"/>
                  <w:marTop w:val="0"/>
                  <w:marBottom w:val="0"/>
                  <w:divBdr>
                    <w:top w:val="none" w:sz="0" w:space="0" w:color="auto"/>
                    <w:left w:val="none" w:sz="0" w:space="0" w:color="auto"/>
                    <w:bottom w:val="none" w:sz="0" w:space="0" w:color="auto"/>
                    <w:right w:val="none" w:sz="0" w:space="0" w:color="auto"/>
                  </w:divBdr>
                </w:div>
                <w:div w:id="1461726748">
                  <w:marLeft w:val="0"/>
                  <w:marRight w:val="0"/>
                  <w:marTop w:val="0"/>
                  <w:marBottom w:val="0"/>
                  <w:divBdr>
                    <w:top w:val="none" w:sz="0" w:space="0" w:color="auto"/>
                    <w:left w:val="none" w:sz="0" w:space="0" w:color="auto"/>
                    <w:bottom w:val="none" w:sz="0" w:space="0" w:color="auto"/>
                    <w:right w:val="none" w:sz="0" w:space="0" w:color="auto"/>
                  </w:divBdr>
                </w:div>
                <w:div w:id="1918124240">
                  <w:marLeft w:val="0"/>
                  <w:marRight w:val="0"/>
                  <w:marTop w:val="0"/>
                  <w:marBottom w:val="0"/>
                  <w:divBdr>
                    <w:top w:val="none" w:sz="0" w:space="0" w:color="auto"/>
                    <w:left w:val="none" w:sz="0" w:space="0" w:color="auto"/>
                    <w:bottom w:val="none" w:sz="0" w:space="0" w:color="auto"/>
                    <w:right w:val="none" w:sz="0" w:space="0" w:color="auto"/>
                  </w:divBdr>
                </w:div>
                <w:div w:id="186144280">
                  <w:marLeft w:val="0"/>
                  <w:marRight w:val="0"/>
                  <w:marTop w:val="0"/>
                  <w:marBottom w:val="0"/>
                  <w:divBdr>
                    <w:top w:val="none" w:sz="0" w:space="0" w:color="auto"/>
                    <w:left w:val="none" w:sz="0" w:space="0" w:color="auto"/>
                    <w:bottom w:val="none" w:sz="0" w:space="0" w:color="auto"/>
                    <w:right w:val="none" w:sz="0" w:space="0" w:color="auto"/>
                  </w:divBdr>
                </w:div>
                <w:div w:id="2106223865">
                  <w:marLeft w:val="0"/>
                  <w:marRight w:val="0"/>
                  <w:marTop w:val="0"/>
                  <w:marBottom w:val="0"/>
                  <w:divBdr>
                    <w:top w:val="none" w:sz="0" w:space="0" w:color="auto"/>
                    <w:left w:val="none" w:sz="0" w:space="0" w:color="auto"/>
                    <w:bottom w:val="none" w:sz="0" w:space="0" w:color="auto"/>
                    <w:right w:val="none" w:sz="0" w:space="0" w:color="auto"/>
                  </w:divBdr>
                </w:div>
                <w:div w:id="851996082">
                  <w:marLeft w:val="0"/>
                  <w:marRight w:val="0"/>
                  <w:marTop w:val="0"/>
                  <w:marBottom w:val="0"/>
                  <w:divBdr>
                    <w:top w:val="none" w:sz="0" w:space="0" w:color="auto"/>
                    <w:left w:val="none" w:sz="0" w:space="0" w:color="auto"/>
                    <w:bottom w:val="none" w:sz="0" w:space="0" w:color="auto"/>
                    <w:right w:val="none" w:sz="0" w:space="0" w:color="auto"/>
                  </w:divBdr>
                </w:div>
                <w:div w:id="2093354097">
                  <w:marLeft w:val="0"/>
                  <w:marRight w:val="0"/>
                  <w:marTop w:val="0"/>
                  <w:marBottom w:val="0"/>
                  <w:divBdr>
                    <w:top w:val="none" w:sz="0" w:space="0" w:color="auto"/>
                    <w:left w:val="none" w:sz="0" w:space="0" w:color="auto"/>
                    <w:bottom w:val="none" w:sz="0" w:space="0" w:color="auto"/>
                    <w:right w:val="none" w:sz="0" w:space="0" w:color="auto"/>
                  </w:divBdr>
                </w:div>
                <w:div w:id="1602833625">
                  <w:marLeft w:val="0"/>
                  <w:marRight w:val="0"/>
                  <w:marTop w:val="0"/>
                  <w:marBottom w:val="0"/>
                  <w:divBdr>
                    <w:top w:val="none" w:sz="0" w:space="0" w:color="auto"/>
                    <w:left w:val="none" w:sz="0" w:space="0" w:color="auto"/>
                    <w:bottom w:val="none" w:sz="0" w:space="0" w:color="auto"/>
                    <w:right w:val="none" w:sz="0" w:space="0" w:color="auto"/>
                  </w:divBdr>
                </w:div>
                <w:div w:id="1168792240">
                  <w:marLeft w:val="0"/>
                  <w:marRight w:val="0"/>
                  <w:marTop w:val="0"/>
                  <w:marBottom w:val="0"/>
                  <w:divBdr>
                    <w:top w:val="none" w:sz="0" w:space="0" w:color="auto"/>
                    <w:left w:val="none" w:sz="0" w:space="0" w:color="auto"/>
                    <w:bottom w:val="none" w:sz="0" w:space="0" w:color="auto"/>
                    <w:right w:val="none" w:sz="0" w:space="0" w:color="auto"/>
                  </w:divBdr>
                </w:div>
                <w:div w:id="813644480">
                  <w:marLeft w:val="0"/>
                  <w:marRight w:val="0"/>
                  <w:marTop w:val="0"/>
                  <w:marBottom w:val="0"/>
                  <w:divBdr>
                    <w:top w:val="none" w:sz="0" w:space="0" w:color="auto"/>
                    <w:left w:val="none" w:sz="0" w:space="0" w:color="auto"/>
                    <w:bottom w:val="none" w:sz="0" w:space="0" w:color="auto"/>
                    <w:right w:val="none" w:sz="0" w:space="0" w:color="auto"/>
                  </w:divBdr>
                </w:div>
                <w:div w:id="28991167">
                  <w:marLeft w:val="0"/>
                  <w:marRight w:val="0"/>
                  <w:marTop w:val="0"/>
                  <w:marBottom w:val="0"/>
                  <w:divBdr>
                    <w:top w:val="none" w:sz="0" w:space="0" w:color="auto"/>
                    <w:left w:val="none" w:sz="0" w:space="0" w:color="auto"/>
                    <w:bottom w:val="none" w:sz="0" w:space="0" w:color="auto"/>
                    <w:right w:val="none" w:sz="0" w:space="0" w:color="auto"/>
                  </w:divBdr>
                </w:div>
                <w:div w:id="1948807863">
                  <w:marLeft w:val="0"/>
                  <w:marRight w:val="0"/>
                  <w:marTop w:val="0"/>
                  <w:marBottom w:val="0"/>
                  <w:divBdr>
                    <w:top w:val="none" w:sz="0" w:space="0" w:color="auto"/>
                    <w:left w:val="none" w:sz="0" w:space="0" w:color="auto"/>
                    <w:bottom w:val="none" w:sz="0" w:space="0" w:color="auto"/>
                    <w:right w:val="none" w:sz="0" w:space="0" w:color="auto"/>
                  </w:divBdr>
                </w:div>
                <w:div w:id="71172404">
                  <w:marLeft w:val="0"/>
                  <w:marRight w:val="0"/>
                  <w:marTop w:val="0"/>
                  <w:marBottom w:val="0"/>
                  <w:divBdr>
                    <w:top w:val="none" w:sz="0" w:space="0" w:color="auto"/>
                    <w:left w:val="none" w:sz="0" w:space="0" w:color="auto"/>
                    <w:bottom w:val="none" w:sz="0" w:space="0" w:color="auto"/>
                    <w:right w:val="none" w:sz="0" w:space="0" w:color="auto"/>
                  </w:divBdr>
                </w:div>
                <w:div w:id="519927003">
                  <w:marLeft w:val="0"/>
                  <w:marRight w:val="0"/>
                  <w:marTop w:val="0"/>
                  <w:marBottom w:val="0"/>
                  <w:divBdr>
                    <w:top w:val="none" w:sz="0" w:space="0" w:color="auto"/>
                    <w:left w:val="none" w:sz="0" w:space="0" w:color="auto"/>
                    <w:bottom w:val="none" w:sz="0" w:space="0" w:color="auto"/>
                    <w:right w:val="none" w:sz="0" w:space="0" w:color="auto"/>
                  </w:divBdr>
                </w:div>
                <w:div w:id="345327519">
                  <w:marLeft w:val="0"/>
                  <w:marRight w:val="0"/>
                  <w:marTop w:val="0"/>
                  <w:marBottom w:val="0"/>
                  <w:divBdr>
                    <w:top w:val="none" w:sz="0" w:space="0" w:color="auto"/>
                    <w:left w:val="none" w:sz="0" w:space="0" w:color="auto"/>
                    <w:bottom w:val="none" w:sz="0" w:space="0" w:color="auto"/>
                    <w:right w:val="none" w:sz="0" w:space="0" w:color="auto"/>
                  </w:divBdr>
                </w:div>
                <w:div w:id="1158811007">
                  <w:marLeft w:val="0"/>
                  <w:marRight w:val="0"/>
                  <w:marTop w:val="0"/>
                  <w:marBottom w:val="0"/>
                  <w:divBdr>
                    <w:top w:val="none" w:sz="0" w:space="0" w:color="auto"/>
                    <w:left w:val="none" w:sz="0" w:space="0" w:color="auto"/>
                    <w:bottom w:val="none" w:sz="0" w:space="0" w:color="auto"/>
                    <w:right w:val="none" w:sz="0" w:space="0" w:color="auto"/>
                  </w:divBdr>
                </w:div>
                <w:div w:id="1584601589">
                  <w:marLeft w:val="0"/>
                  <w:marRight w:val="0"/>
                  <w:marTop w:val="0"/>
                  <w:marBottom w:val="0"/>
                  <w:divBdr>
                    <w:top w:val="none" w:sz="0" w:space="0" w:color="auto"/>
                    <w:left w:val="none" w:sz="0" w:space="0" w:color="auto"/>
                    <w:bottom w:val="none" w:sz="0" w:space="0" w:color="auto"/>
                    <w:right w:val="none" w:sz="0" w:space="0" w:color="auto"/>
                  </w:divBdr>
                </w:div>
                <w:div w:id="1456099872">
                  <w:marLeft w:val="0"/>
                  <w:marRight w:val="0"/>
                  <w:marTop w:val="0"/>
                  <w:marBottom w:val="0"/>
                  <w:divBdr>
                    <w:top w:val="none" w:sz="0" w:space="0" w:color="auto"/>
                    <w:left w:val="none" w:sz="0" w:space="0" w:color="auto"/>
                    <w:bottom w:val="none" w:sz="0" w:space="0" w:color="auto"/>
                    <w:right w:val="none" w:sz="0" w:space="0" w:color="auto"/>
                  </w:divBdr>
                </w:div>
                <w:div w:id="627930549">
                  <w:marLeft w:val="0"/>
                  <w:marRight w:val="0"/>
                  <w:marTop w:val="0"/>
                  <w:marBottom w:val="0"/>
                  <w:divBdr>
                    <w:top w:val="none" w:sz="0" w:space="0" w:color="auto"/>
                    <w:left w:val="none" w:sz="0" w:space="0" w:color="auto"/>
                    <w:bottom w:val="none" w:sz="0" w:space="0" w:color="auto"/>
                    <w:right w:val="none" w:sz="0" w:space="0" w:color="auto"/>
                  </w:divBdr>
                </w:div>
                <w:div w:id="1454985768">
                  <w:marLeft w:val="0"/>
                  <w:marRight w:val="0"/>
                  <w:marTop w:val="0"/>
                  <w:marBottom w:val="0"/>
                  <w:divBdr>
                    <w:top w:val="none" w:sz="0" w:space="0" w:color="auto"/>
                    <w:left w:val="none" w:sz="0" w:space="0" w:color="auto"/>
                    <w:bottom w:val="none" w:sz="0" w:space="0" w:color="auto"/>
                    <w:right w:val="none" w:sz="0" w:space="0" w:color="auto"/>
                  </w:divBdr>
                </w:div>
                <w:div w:id="550506643">
                  <w:marLeft w:val="0"/>
                  <w:marRight w:val="0"/>
                  <w:marTop w:val="0"/>
                  <w:marBottom w:val="0"/>
                  <w:divBdr>
                    <w:top w:val="none" w:sz="0" w:space="0" w:color="auto"/>
                    <w:left w:val="none" w:sz="0" w:space="0" w:color="auto"/>
                    <w:bottom w:val="none" w:sz="0" w:space="0" w:color="auto"/>
                    <w:right w:val="none" w:sz="0" w:space="0" w:color="auto"/>
                  </w:divBdr>
                  <w:divsChild>
                    <w:div w:id="1528639277">
                      <w:marLeft w:val="0"/>
                      <w:marRight w:val="0"/>
                      <w:marTop w:val="0"/>
                      <w:marBottom w:val="0"/>
                      <w:divBdr>
                        <w:top w:val="none" w:sz="0" w:space="0" w:color="auto"/>
                        <w:left w:val="none" w:sz="0" w:space="0" w:color="auto"/>
                        <w:bottom w:val="none" w:sz="0" w:space="0" w:color="auto"/>
                        <w:right w:val="none" w:sz="0" w:space="0" w:color="auto"/>
                      </w:divBdr>
                    </w:div>
                    <w:div w:id="1940529365">
                      <w:marLeft w:val="0"/>
                      <w:marRight w:val="0"/>
                      <w:marTop w:val="0"/>
                      <w:marBottom w:val="0"/>
                      <w:divBdr>
                        <w:top w:val="none" w:sz="0" w:space="0" w:color="auto"/>
                        <w:left w:val="none" w:sz="0" w:space="0" w:color="auto"/>
                        <w:bottom w:val="none" w:sz="0" w:space="0" w:color="auto"/>
                        <w:right w:val="none" w:sz="0" w:space="0" w:color="auto"/>
                      </w:divBdr>
                    </w:div>
                    <w:div w:id="343018217">
                      <w:marLeft w:val="0"/>
                      <w:marRight w:val="0"/>
                      <w:marTop w:val="0"/>
                      <w:marBottom w:val="0"/>
                      <w:divBdr>
                        <w:top w:val="none" w:sz="0" w:space="0" w:color="auto"/>
                        <w:left w:val="none" w:sz="0" w:space="0" w:color="auto"/>
                        <w:bottom w:val="none" w:sz="0" w:space="0" w:color="auto"/>
                        <w:right w:val="none" w:sz="0" w:space="0" w:color="auto"/>
                      </w:divBdr>
                    </w:div>
                    <w:div w:id="77481452">
                      <w:marLeft w:val="0"/>
                      <w:marRight w:val="0"/>
                      <w:marTop w:val="0"/>
                      <w:marBottom w:val="0"/>
                      <w:divBdr>
                        <w:top w:val="none" w:sz="0" w:space="0" w:color="auto"/>
                        <w:left w:val="none" w:sz="0" w:space="0" w:color="auto"/>
                        <w:bottom w:val="none" w:sz="0" w:space="0" w:color="auto"/>
                        <w:right w:val="none" w:sz="0" w:space="0" w:color="auto"/>
                      </w:divBdr>
                    </w:div>
                    <w:div w:id="405228035">
                      <w:marLeft w:val="0"/>
                      <w:marRight w:val="0"/>
                      <w:marTop w:val="0"/>
                      <w:marBottom w:val="0"/>
                      <w:divBdr>
                        <w:top w:val="none" w:sz="0" w:space="0" w:color="auto"/>
                        <w:left w:val="none" w:sz="0" w:space="0" w:color="auto"/>
                        <w:bottom w:val="none" w:sz="0" w:space="0" w:color="auto"/>
                        <w:right w:val="none" w:sz="0" w:space="0" w:color="auto"/>
                      </w:divBdr>
                    </w:div>
                    <w:div w:id="66390198">
                      <w:marLeft w:val="0"/>
                      <w:marRight w:val="0"/>
                      <w:marTop w:val="0"/>
                      <w:marBottom w:val="0"/>
                      <w:divBdr>
                        <w:top w:val="none" w:sz="0" w:space="0" w:color="auto"/>
                        <w:left w:val="none" w:sz="0" w:space="0" w:color="auto"/>
                        <w:bottom w:val="none" w:sz="0" w:space="0" w:color="auto"/>
                        <w:right w:val="none" w:sz="0" w:space="0" w:color="auto"/>
                      </w:divBdr>
                    </w:div>
                    <w:div w:id="882865947">
                      <w:marLeft w:val="0"/>
                      <w:marRight w:val="0"/>
                      <w:marTop w:val="0"/>
                      <w:marBottom w:val="0"/>
                      <w:divBdr>
                        <w:top w:val="none" w:sz="0" w:space="0" w:color="auto"/>
                        <w:left w:val="none" w:sz="0" w:space="0" w:color="auto"/>
                        <w:bottom w:val="none" w:sz="0" w:space="0" w:color="auto"/>
                        <w:right w:val="none" w:sz="0" w:space="0" w:color="auto"/>
                      </w:divBdr>
                    </w:div>
                    <w:div w:id="2102068638">
                      <w:marLeft w:val="0"/>
                      <w:marRight w:val="0"/>
                      <w:marTop w:val="0"/>
                      <w:marBottom w:val="0"/>
                      <w:divBdr>
                        <w:top w:val="none" w:sz="0" w:space="0" w:color="auto"/>
                        <w:left w:val="none" w:sz="0" w:space="0" w:color="auto"/>
                        <w:bottom w:val="none" w:sz="0" w:space="0" w:color="auto"/>
                        <w:right w:val="none" w:sz="0" w:space="0" w:color="auto"/>
                      </w:divBdr>
                    </w:div>
                    <w:div w:id="185144336">
                      <w:marLeft w:val="0"/>
                      <w:marRight w:val="0"/>
                      <w:marTop w:val="0"/>
                      <w:marBottom w:val="0"/>
                      <w:divBdr>
                        <w:top w:val="none" w:sz="0" w:space="0" w:color="auto"/>
                        <w:left w:val="none" w:sz="0" w:space="0" w:color="auto"/>
                        <w:bottom w:val="none" w:sz="0" w:space="0" w:color="auto"/>
                        <w:right w:val="none" w:sz="0" w:space="0" w:color="auto"/>
                      </w:divBdr>
                    </w:div>
                    <w:div w:id="1034619713">
                      <w:marLeft w:val="0"/>
                      <w:marRight w:val="0"/>
                      <w:marTop w:val="0"/>
                      <w:marBottom w:val="0"/>
                      <w:divBdr>
                        <w:top w:val="none" w:sz="0" w:space="0" w:color="auto"/>
                        <w:left w:val="none" w:sz="0" w:space="0" w:color="auto"/>
                        <w:bottom w:val="none" w:sz="0" w:space="0" w:color="auto"/>
                        <w:right w:val="none" w:sz="0" w:space="0" w:color="auto"/>
                      </w:divBdr>
                    </w:div>
                    <w:div w:id="1237740003">
                      <w:marLeft w:val="0"/>
                      <w:marRight w:val="0"/>
                      <w:marTop w:val="0"/>
                      <w:marBottom w:val="0"/>
                      <w:divBdr>
                        <w:top w:val="none" w:sz="0" w:space="0" w:color="auto"/>
                        <w:left w:val="none" w:sz="0" w:space="0" w:color="auto"/>
                        <w:bottom w:val="none" w:sz="0" w:space="0" w:color="auto"/>
                        <w:right w:val="none" w:sz="0" w:space="0" w:color="auto"/>
                      </w:divBdr>
                    </w:div>
                    <w:div w:id="1250310141">
                      <w:marLeft w:val="0"/>
                      <w:marRight w:val="0"/>
                      <w:marTop w:val="0"/>
                      <w:marBottom w:val="0"/>
                      <w:divBdr>
                        <w:top w:val="none" w:sz="0" w:space="0" w:color="auto"/>
                        <w:left w:val="none" w:sz="0" w:space="0" w:color="auto"/>
                        <w:bottom w:val="none" w:sz="0" w:space="0" w:color="auto"/>
                        <w:right w:val="none" w:sz="0" w:space="0" w:color="auto"/>
                      </w:divBdr>
                    </w:div>
                    <w:div w:id="199361483">
                      <w:marLeft w:val="0"/>
                      <w:marRight w:val="0"/>
                      <w:marTop w:val="0"/>
                      <w:marBottom w:val="0"/>
                      <w:divBdr>
                        <w:top w:val="none" w:sz="0" w:space="0" w:color="auto"/>
                        <w:left w:val="none" w:sz="0" w:space="0" w:color="auto"/>
                        <w:bottom w:val="none" w:sz="0" w:space="0" w:color="auto"/>
                        <w:right w:val="none" w:sz="0" w:space="0" w:color="auto"/>
                      </w:divBdr>
                    </w:div>
                    <w:div w:id="2069105078">
                      <w:marLeft w:val="0"/>
                      <w:marRight w:val="0"/>
                      <w:marTop w:val="0"/>
                      <w:marBottom w:val="0"/>
                      <w:divBdr>
                        <w:top w:val="none" w:sz="0" w:space="0" w:color="auto"/>
                        <w:left w:val="none" w:sz="0" w:space="0" w:color="auto"/>
                        <w:bottom w:val="none" w:sz="0" w:space="0" w:color="auto"/>
                        <w:right w:val="none" w:sz="0" w:space="0" w:color="auto"/>
                      </w:divBdr>
                    </w:div>
                    <w:div w:id="282811100">
                      <w:marLeft w:val="0"/>
                      <w:marRight w:val="0"/>
                      <w:marTop w:val="0"/>
                      <w:marBottom w:val="0"/>
                      <w:divBdr>
                        <w:top w:val="none" w:sz="0" w:space="0" w:color="auto"/>
                        <w:left w:val="none" w:sz="0" w:space="0" w:color="auto"/>
                        <w:bottom w:val="none" w:sz="0" w:space="0" w:color="auto"/>
                        <w:right w:val="none" w:sz="0" w:space="0" w:color="auto"/>
                      </w:divBdr>
                    </w:div>
                    <w:div w:id="1338842928">
                      <w:marLeft w:val="0"/>
                      <w:marRight w:val="0"/>
                      <w:marTop w:val="0"/>
                      <w:marBottom w:val="0"/>
                      <w:divBdr>
                        <w:top w:val="none" w:sz="0" w:space="0" w:color="auto"/>
                        <w:left w:val="none" w:sz="0" w:space="0" w:color="auto"/>
                        <w:bottom w:val="none" w:sz="0" w:space="0" w:color="auto"/>
                        <w:right w:val="none" w:sz="0" w:space="0" w:color="auto"/>
                      </w:divBdr>
                    </w:div>
                    <w:div w:id="127433969">
                      <w:marLeft w:val="0"/>
                      <w:marRight w:val="0"/>
                      <w:marTop w:val="0"/>
                      <w:marBottom w:val="0"/>
                      <w:divBdr>
                        <w:top w:val="none" w:sz="0" w:space="0" w:color="auto"/>
                        <w:left w:val="none" w:sz="0" w:space="0" w:color="auto"/>
                        <w:bottom w:val="none" w:sz="0" w:space="0" w:color="auto"/>
                        <w:right w:val="none" w:sz="0" w:space="0" w:color="auto"/>
                      </w:divBdr>
                    </w:div>
                    <w:div w:id="1565525222">
                      <w:marLeft w:val="0"/>
                      <w:marRight w:val="0"/>
                      <w:marTop w:val="0"/>
                      <w:marBottom w:val="0"/>
                      <w:divBdr>
                        <w:top w:val="none" w:sz="0" w:space="0" w:color="auto"/>
                        <w:left w:val="none" w:sz="0" w:space="0" w:color="auto"/>
                        <w:bottom w:val="none" w:sz="0" w:space="0" w:color="auto"/>
                        <w:right w:val="none" w:sz="0" w:space="0" w:color="auto"/>
                      </w:divBdr>
                    </w:div>
                    <w:div w:id="2005234262">
                      <w:marLeft w:val="0"/>
                      <w:marRight w:val="0"/>
                      <w:marTop w:val="0"/>
                      <w:marBottom w:val="0"/>
                      <w:divBdr>
                        <w:top w:val="none" w:sz="0" w:space="0" w:color="auto"/>
                        <w:left w:val="none" w:sz="0" w:space="0" w:color="auto"/>
                        <w:bottom w:val="none" w:sz="0" w:space="0" w:color="auto"/>
                        <w:right w:val="none" w:sz="0" w:space="0" w:color="auto"/>
                      </w:divBdr>
                    </w:div>
                    <w:div w:id="61487605">
                      <w:marLeft w:val="0"/>
                      <w:marRight w:val="0"/>
                      <w:marTop w:val="0"/>
                      <w:marBottom w:val="0"/>
                      <w:divBdr>
                        <w:top w:val="none" w:sz="0" w:space="0" w:color="auto"/>
                        <w:left w:val="none" w:sz="0" w:space="0" w:color="auto"/>
                        <w:bottom w:val="none" w:sz="0" w:space="0" w:color="auto"/>
                        <w:right w:val="none" w:sz="0" w:space="0" w:color="auto"/>
                      </w:divBdr>
                    </w:div>
                    <w:div w:id="71630931">
                      <w:marLeft w:val="0"/>
                      <w:marRight w:val="0"/>
                      <w:marTop w:val="0"/>
                      <w:marBottom w:val="0"/>
                      <w:divBdr>
                        <w:top w:val="none" w:sz="0" w:space="0" w:color="auto"/>
                        <w:left w:val="none" w:sz="0" w:space="0" w:color="auto"/>
                        <w:bottom w:val="none" w:sz="0" w:space="0" w:color="auto"/>
                        <w:right w:val="none" w:sz="0" w:space="0" w:color="auto"/>
                      </w:divBdr>
                    </w:div>
                    <w:div w:id="1816337648">
                      <w:marLeft w:val="0"/>
                      <w:marRight w:val="0"/>
                      <w:marTop w:val="0"/>
                      <w:marBottom w:val="0"/>
                      <w:divBdr>
                        <w:top w:val="none" w:sz="0" w:space="0" w:color="auto"/>
                        <w:left w:val="none" w:sz="0" w:space="0" w:color="auto"/>
                        <w:bottom w:val="none" w:sz="0" w:space="0" w:color="auto"/>
                        <w:right w:val="none" w:sz="0" w:space="0" w:color="auto"/>
                      </w:divBdr>
                    </w:div>
                    <w:div w:id="669481740">
                      <w:marLeft w:val="0"/>
                      <w:marRight w:val="0"/>
                      <w:marTop w:val="0"/>
                      <w:marBottom w:val="0"/>
                      <w:divBdr>
                        <w:top w:val="none" w:sz="0" w:space="0" w:color="auto"/>
                        <w:left w:val="none" w:sz="0" w:space="0" w:color="auto"/>
                        <w:bottom w:val="none" w:sz="0" w:space="0" w:color="auto"/>
                        <w:right w:val="none" w:sz="0" w:space="0" w:color="auto"/>
                      </w:divBdr>
                    </w:div>
                    <w:div w:id="579144247">
                      <w:marLeft w:val="0"/>
                      <w:marRight w:val="0"/>
                      <w:marTop w:val="0"/>
                      <w:marBottom w:val="0"/>
                      <w:divBdr>
                        <w:top w:val="none" w:sz="0" w:space="0" w:color="auto"/>
                        <w:left w:val="none" w:sz="0" w:space="0" w:color="auto"/>
                        <w:bottom w:val="none" w:sz="0" w:space="0" w:color="auto"/>
                        <w:right w:val="none" w:sz="0" w:space="0" w:color="auto"/>
                      </w:divBdr>
                    </w:div>
                    <w:div w:id="1761560021">
                      <w:marLeft w:val="0"/>
                      <w:marRight w:val="0"/>
                      <w:marTop w:val="0"/>
                      <w:marBottom w:val="0"/>
                      <w:divBdr>
                        <w:top w:val="none" w:sz="0" w:space="0" w:color="auto"/>
                        <w:left w:val="none" w:sz="0" w:space="0" w:color="auto"/>
                        <w:bottom w:val="none" w:sz="0" w:space="0" w:color="auto"/>
                        <w:right w:val="none" w:sz="0" w:space="0" w:color="auto"/>
                      </w:divBdr>
                    </w:div>
                    <w:div w:id="342977484">
                      <w:marLeft w:val="0"/>
                      <w:marRight w:val="0"/>
                      <w:marTop w:val="0"/>
                      <w:marBottom w:val="0"/>
                      <w:divBdr>
                        <w:top w:val="none" w:sz="0" w:space="0" w:color="auto"/>
                        <w:left w:val="none" w:sz="0" w:space="0" w:color="auto"/>
                        <w:bottom w:val="none" w:sz="0" w:space="0" w:color="auto"/>
                        <w:right w:val="none" w:sz="0" w:space="0" w:color="auto"/>
                      </w:divBdr>
                    </w:div>
                    <w:div w:id="711266917">
                      <w:marLeft w:val="0"/>
                      <w:marRight w:val="0"/>
                      <w:marTop w:val="0"/>
                      <w:marBottom w:val="0"/>
                      <w:divBdr>
                        <w:top w:val="none" w:sz="0" w:space="0" w:color="auto"/>
                        <w:left w:val="none" w:sz="0" w:space="0" w:color="auto"/>
                        <w:bottom w:val="none" w:sz="0" w:space="0" w:color="auto"/>
                        <w:right w:val="none" w:sz="0" w:space="0" w:color="auto"/>
                      </w:divBdr>
                    </w:div>
                    <w:div w:id="846406914">
                      <w:marLeft w:val="0"/>
                      <w:marRight w:val="0"/>
                      <w:marTop w:val="0"/>
                      <w:marBottom w:val="0"/>
                      <w:divBdr>
                        <w:top w:val="none" w:sz="0" w:space="0" w:color="auto"/>
                        <w:left w:val="none" w:sz="0" w:space="0" w:color="auto"/>
                        <w:bottom w:val="none" w:sz="0" w:space="0" w:color="auto"/>
                        <w:right w:val="none" w:sz="0" w:space="0" w:color="auto"/>
                      </w:divBdr>
                    </w:div>
                    <w:div w:id="1496187361">
                      <w:marLeft w:val="0"/>
                      <w:marRight w:val="0"/>
                      <w:marTop w:val="0"/>
                      <w:marBottom w:val="0"/>
                      <w:divBdr>
                        <w:top w:val="none" w:sz="0" w:space="0" w:color="auto"/>
                        <w:left w:val="none" w:sz="0" w:space="0" w:color="auto"/>
                        <w:bottom w:val="none" w:sz="0" w:space="0" w:color="auto"/>
                        <w:right w:val="none" w:sz="0" w:space="0" w:color="auto"/>
                      </w:divBdr>
                    </w:div>
                    <w:div w:id="274405606">
                      <w:marLeft w:val="0"/>
                      <w:marRight w:val="0"/>
                      <w:marTop w:val="0"/>
                      <w:marBottom w:val="0"/>
                      <w:divBdr>
                        <w:top w:val="none" w:sz="0" w:space="0" w:color="auto"/>
                        <w:left w:val="none" w:sz="0" w:space="0" w:color="auto"/>
                        <w:bottom w:val="none" w:sz="0" w:space="0" w:color="auto"/>
                        <w:right w:val="none" w:sz="0" w:space="0" w:color="auto"/>
                      </w:divBdr>
                    </w:div>
                    <w:div w:id="824858052">
                      <w:marLeft w:val="0"/>
                      <w:marRight w:val="0"/>
                      <w:marTop w:val="0"/>
                      <w:marBottom w:val="0"/>
                      <w:divBdr>
                        <w:top w:val="none" w:sz="0" w:space="0" w:color="auto"/>
                        <w:left w:val="none" w:sz="0" w:space="0" w:color="auto"/>
                        <w:bottom w:val="none" w:sz="0" w:space="0" w:color="auto"/>
                        <w:right w:val="none" w:sz="0" w:space="0" w:color="auto"/>
                      </w:divBdr>
                    </w:div>
                    <w:div w:id="1511749367">
                      <w:marLeft w:val="0"/>
                      <w:marRight w:val="0"/>
                      <w:marTop w:val="0"/>
                      <w:marBottom w:val="0"/>
                      <w:divBdr>
                        <w:top w:val="none" w:sz="0" w:space="0" w:color="auto"/>
                        <w:left w:val="none" w:sz="0" w:space="0" w:color="auto"/>
                        <w:bottom w:val="none" w:sz="0" w:space="0" w:color="auto"/>
                        <w:right w:val="none" w:sz="0" w:space="0" w:color="auto"/>
                      </w:divBdr>
                    </w:div>
                    <w:div w:id="2061899647">
                      <w:marLeft w:val="0"/>
                      <w:marRight w:val="0"/>
                      <w:marTop w:val="0"/>
                      <w:marBottom w:val="0"/>
                      <w:divBdr>
                        <w:top w:val="none" w:sz="0" w:space="0" w:color="auto"/>
                        <w:left w:val="none" w:sz="0" w:space="0" w:color="auto"/>
                        <w:bottom w:val="none" w:sz="0" w:space="0" w:color="auto"/>
                        <w:right w:val="none" w:sz="0" w:space="0" w:color="auto"/>
                      </w:divBdr>
                    </w:div>
                    <w:div w:id="16365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86051">
          <w:marLeft w:val="0"/>
          <w:marRight w:val="0"/>
          <w:marTop w:val="0"/>
          <w:marBottom w:val="0"/>
          <w:divBdr>
            <w:top w:val="none" w:sz="0" w:space="0" w:color="auto"/>
            <w:left w:val="none" w:sz="0" w:space="0" w:color="auto"/>
            <w:bottom w:val="none" w:sz="0" w:space="0" w:color="auto"/>
            <w:right w:val="none" w:sz="0" w:space="0" w:color="auto"/>
          </w:divBdr>
          <w:divsChild>
            <w:div w:id="1989624467">
              <w:marLeft w:val="0"/>
              <w:marRight w:val="0"/>
              <w:marTop w:val="0"/>
              <w:marBottom w:val="0"/>
              <w:divBdr>
                <w:top w:val="none" w:sz="0" w:space="0" w:color="auto"/>
                <w:left w:val="none" w:sz="0" w:space="0" w:color="auto"/>
                <w:bottom w:val="none" w:sz="0" w:space="0" w:color="auto"/>
                <w:right w:val="none" w:sz="0" w:space="0" w:color="auto"/>
              </w:divBdr>
              <w:divsChild>
                <w:div w:id="1064645483">
                  <w:marLeft w:val="0"/>
                  <w:marRight w:val="0"/>
                  <w:marTop w:val="0"/>
                  <w:marBottom w:val="0"/>
                  <w:divBdr>
                    <w:top w:val="none" w:sz="0" w:space="0" w:color="auto"/>
                    <w:left w:val="none" w:sz="0" w:space="0" w:color="auto"/>
                    <w:bottom w:val="none" w:sz="0" w:space="0" w:color="auto"/>
                    <w:right w:val="none" w:sz="0" w:space="0" w:color="auto"/>
                  </w:divBdr>
                </w:div>
                <w:div w:id="868836325">
                  <w:marLeft w:val="0"/>
                  <w:marRight w:val="0"/>
                  <w:marTop w:val="0"/>
                  <w:marBottom w:val="0"/>
                  <w:divBdr>
                    <w:top w:val="none" w:sz="0" w:space="0" w:color="auto"/>
                    <w:left w:val="none" w:sz="0" w:space="0" w:color="auto"/>
                    <w:bottom w:val="none" w:sz="0" w:space="0" w:color="auto"/>
                    <w:right w:val="none" w:sz="0" w:space="0" w:color="auto"/>
                  </w:divBdr>
                </w:div>
                <w:div w:id="1753550792">
                  <w:marLeft w:val="0"/>
                  <w:marRight w:val="0"/>
                  <w:marTop w:val="0"/>
                  <w:marBottom w:val="0"/>
                  <w:divBdr>
                    <w:top w:val="none" w:sz="0" w:space="0" w:color="auto"/>
                    <w:left w:val="none" w:sz="0" w:space="0" w:color="auto"/>
                    <w:bottom w:val="none" w:sz="0" w:space="0" w:color="auto"/>
                    <w:right w:val="none" w:sz="0" w:space="0" w:color="auto"/>
                  </w:divBdr>
                </w:div>
                <w:div w:id="183370527">
                  <w:marLeft w:val="0"/>
                  <w:marRight w:val="0"/>
                  <w:marTop w:val="0"/>
                  <w:marBottom w:val="0"/>
                  <w:divBdr>
                    <w:top w:val="none" w:sz="0" w:space="0" w:color="auto"/>
                    <w:left w:val="none" w:sz="0" w:space="0" w:color="auto"/>
                    <w:bottom w:val="none" w:sz="0" w:space="0" w:color="auto"/>
                    <w:right w:val="none" w:sz="0" w:space="0" w:color="auto"/>
                  </w:divBdr>
                </w:div>
                <w:div w:id="1107507088">
                  <w:marLeft w:val="0"/>
                  <w:marRight w:val="0"/>
                  <w:marTop w:val="0"/>
                  <w:marBottom w:val="0"/>
                  <w:divBdr>
                    <w:top w:val="none" w:sz="0" w:space="0" w:color="auto"/>
                    <w:left w:val="none" w:sz="0" w:space="0" w:color="auto"/>
                    <w:bottom w:val="none" w:sz="0" w:space="0" w:color="auto"/>
                    <w:right w:val="none" w:sz="0" w:space="0" w:color="auto"/>
                  </w:divBdr>
                </w:div>
                <w:div w:id="682901674">
                  <w:marLeft w:val="0"/>
                  <w:marRight w:val="0"/>
                  <w:marTop w:val="0"/>
                  <w:marBottom w:val="0"/>
                  <w:divBdr>
                    <w:top w:val="none" w:sz="0" w:space="0" w:color="auto"/>
                    <w:left w:val="none" w:sz="0" w:space="0" w:color="auto"/>
                    <w:bottom w:val="none" w:sz="0" w:space="0" w:color="auto"/>
                    <w:right w:val="none" w:sz="0" w:space="0" w:color="auto"/>
                  </w:divBdr>
                </w:div>
                <w:div w:id="1121146351">
                  <w:marLeft w:val="0"/>
                  <w:marRight w:val="0"/>
                  <w:marTop w:val="0"/>
                  <w:marBottom w:val="0"/>
                  <w:divBdr>
                    <w:top w:val="none" w:sz="0" w:space="0" w:color="auto"/>
                    <w:left w:val="none" w:sz="0" w:space="0" w:color="auto"/>
                    <w:bottom w:val="none" w:sz="0" w:space="0" w:color="auto"/>
                    <w:right w:val="none" w:sz="0" w:space="0" w:color="auto"/>
                  </w:divBdr>
                </w:div>
                <w:div w:id="1486126290">
                  <w:marLeft w:val="0"/>
                  <w:marRight w:val="0"/>
                  <w:marTop w:val="0"/>
                  <w:marBottom w:val="0"/>
                  <w:divBdr>
                    <w:top w:val="none" w:sz="0" w:space="0" w:color="auto"/>
                    <w:left w:val="none" w:sz="0" w:space="0" w:color="auto"/>
                    <w:bottom w:val="none" w:sz="0" w:space="0" w:color="auto"/>
                    <w:right w:val="none" w:sz="0" w:space="0" w:color="auto"/>
                  </w:divBdr>
                </w:div>
                <w:div w:id="738945343">
                  <w:marLeft w:val="0"/>
                  <w:marRight w:val="0"/>
                  <w:marTop w:val="0"/>
                  <w:marBottom w:val="0"/>
                  <w:divBdr>
                    <w:top w:val="none" w:sz="0" w:space="0" w:color="auto"/>
                    <w:left w:val="none" w:sz="0" w:space="0" w:color="auto"/>
                    <w:bottom w:val="none" w:sz="0" w:space="0" w:color="auto"/>
                    <w:right w:val="none" w:sz="0" w:space="0" w:color="auto"/>
                  </w:divBdr>
                </w:div>
                <w:div w:id="780997180">
                  <w:marLeft w:val="0"/>
                  <w:marRight w:val="0"/>
                  <w:marTop w:val="0"/>
                  <w:marBottom w:val="0"/>
                  <w:divBdr>
                    <w:top w:val="none" w:sz="0" w:space="0" w:color="auto"/>
                    <w:left w:val="none" w:sz="0" w:space="0" w:color="auto"/>
                    <w:bottom w:val="none" w:sz="0" w:space="0" w:color="auto"/>
                    <w:right w:val="none" w:sz="0" w:space="0" w:color="auto"/>
                  </w:divBdr>
                </w:div>
                <w:div w:id="670256798">
                  <w:marLeft w:val="0"/>
                  <w:marRight w:val="0"/>
                  <w:marTop w:val="0"/>
                  <w:marBottom w:val="0"/>
                  <w:divBdr>
                    <w:top w:val="none" w:sz="0" w:space="0" w:color="auto"/>
                    <w:left w:val="none" w:sz="0" w:space="0" w:color="auto"/>
                    <w:bottom w:val="none" w:sz="0" w:space="0" w:color="auto"/>
                    <w:right w:val="none" w:sz="0" w:space="0" w:color="auto"/>
                  </w:divBdr>
                </w:div>
                <w:div w:id="655768701">
                  <w:marLeft w:val="0"/>
                  <w:marRight w:val="0"/>
                  <w:marTop w:val="0"/>
                  <w:marBottom w:val="0"/>
                  <w:divBdr>
                    <w:top w:val="none" w:sz="0" w:space="0" w:color="auto"/>
                    <w:left w:val="none" w:sz="0" w:space="0" w:color="auto"/>
                    <w:bottom w:val="none" w:sz="0" w:space="0" w:color="auto"/>
                    <w:right w:val="none" w:sz="0" w:space="0" w:color="auto"/>
                  </w:divBdr>
                </w:div>
                <w:div w:id="837160877">
                  <w:marLeft w:val="0"/>
                  <w:marRight w:val="0"/>
                  <w:marTop w:val="0"/>
                  <w:marBottom w:val="0"/>
                  <w:divBdr>
                    <w:top w:val="none" w:sz="0" w:space="0" w:color="auto"/>
                    <w:left w:val="none" w:sz="0" w:space="0" w:color="auto"/>
                    <w:bottom w:val="none" w:sz="0" w:space="0" w:color="auto"/>
                    <w:right w:val="none" w:sz="0" w:space="0" w:color="auto"/>
                  </w:divBdr>
                </w:div>
                <w:div w:id="2024281205">
                  <w:marLeft w:val="0"/>
                  <w:marRight w:val="0"/>
                  <w:marTop w:val="0"/>
                  <w:marBottom w:val="0"/>
                  <w:divBdr>
                    <w:top w:val="none" w:sz="0" w:space="0" w:color="auto"/>
                    <w:left w:val="none" w:sz="0" w:space="0" w:color="auto"/>
                    <w:bottom w:val="none" w:sz="0" w:space="0" w:color="auto"/>
                    <w:right w:val="none" w:sz="0" w:space="0" w:color="auto"/>
                  </w:divBdr>
                </w:div>
                <w:div w:id="1320843837">
                  <w:marLeft w:val="0"/>
                  <w:marRight w:val="0"/>
                  <w:marTop w:val="0"/>
                  <w:marBottom w:val="0"/>
                  <w:divBdr>
                    <w:top w:val="none" w:sz="0" w:space="0" w:color="auto"/>
                    <w:left w:val="none" w:sz="0" w:space="0" w:color="auto"/>
                    <w:bottom w:val="none" w:sz="0" w:space="0" w:color="auto"/>
                    <w:right w:val="none" w:sz="0" w:space="0" w:color="auto"/>
                  </w:divBdr>
                </w:div>
                <w:div w:id="396048354">
                  <w:marLeft w:val="0"/>
                  <w:marRight w:val="0"/>
                  <w:marTop w:val="0"/>
                  <w:marBottom w:val="0"/>
                  <w:divBdr>
                    <w:top w:val="none" w:sz="0" w:space="0" w:color="auto"/>
                    <w:left w:val="none" w:sz="0" w:space="0" w:color="auto"/>
                    <w:bottom w:val="none" w:sz="0" w:space="0" w:color="auto"/>
                    <w:right w:val="none" w:sz="0" w:space="0" w:color="auto"/>
                  </w:divBdr>
                </w:div>
                <w:div w:id="1672177018">
                  <w:marLeft w:val="0"/>
                  <w:marRight w:val="0"/>
                  <w:marTop w:val="0"/>
                  <w:marBottom w:val="0"/>
                  <w:divBdr>
                    <w:top w:val="none" w:sz="0" w:space="0" w:color="auto"/>
                    <w:left w:val="none" w:sz="0" w:space="0" w:color="auto"/>
                    <w:bottom w:val="none" w:sz="0" w:space="0" w:color="auto"/>
                    <w:right w:val="none" w:sz="0" w:space="0" w:color="auto"/>
                  </w:divBdr>
                </w:div>
                <w:div w:id="264461778">
                  <w:marLeft w:val="0"/>
                  <w:marRight w:val="0"/>
                  <w:marTop w:val="0"/>
                  <w:marBottom w:val="0"/>
                  <w:divBdr>
                    <w:top w:val="none" w:sz="0" w:space="0" w:color="auto"/>
                    <w:left w:val="none" w:sz="0" w:space="0" w:color="auto"/>
                    <w:bottom w:val="none" w:sz="0" w:space="0" w:color="auto"/>
                    <w:right w:val="none" w:sz="0" w:space="0" w:color="auto"/>
                  </w:divBdr>
                </w:div>
                <w:div w:id="1472402520">
                  <w:marLeft w:val="0"/>
                  <w:marRight w:val="0"/>
                  <w:marTop w:val="0"/>
                  <w:marBottom w:val="0"/>
                  <w:divBdr>
                    <w:top w:val="none" w:sz="0" w:space="0" w:color="auto"/>
                    <w:left w:val="none" w:sz="0" w:space="0" w:color="auto"/>
                    <w:bottom w:val="none" w:sz="0" w:space="0" w:color="auto"/>
                    <w:right w:val="none" w:sz="0" w:space="0" w:color="auto"/>
                  </w:divBdr>
                </w:div>
                <w:div w:id="1864828816">
                  <w:marLeft w:val="0"/>
                  <w:marRight w:val="0"/>
                  <w:marTop w:val="0"/>
                  <w:marBottom w:val="0"/>
                  <w:divBdr>
                    <w:top w:val="none" w:sz="0" w:space="0" w:color="auto"/>
                    <w:left w:val="none" w:sz="0" w:space="0" w:color="auto"/>
                    <w:bottom w:val="none" w:sz="0" w:space="0" w:color="auto"/>
                    <w:right w:val="none" w:sz="0" w:space="0" w:color="auto"/>
                  </w:divBdr>
                </w:div>
                <w:div w:id="636683024">
                  <w:marLeft w:val="0"/>
                  <w:marRight w:val="0"/>
                  <w:marTop w:val="0"/>
                  <w:marBottom w:val="0"/>
                  <w:divBdr>
                    <w:top w:val="none" w:sz="0" w:space="0" w:color="auto"/>
                    <w:left w:val="none" w:sz="0" w:space="0" w:color="auto"/>
                    <w:bottom w:val="none" w:sz="0" w:space="0" w:color="auto"/>
                    <w:right w:val="none" w:sz="0" w:space="0" w:color="auto"/>
                  </w:divBdr>
                </w:div>
                <w:div w:id="298341511">
                  <w:marLeft w:val="0"/>
                  <w:marRight w:val="0"/>
                  <w:marTop w:val="0"/>
                  <w:marBottom w:val="0"/>
                  <w:divBdr>
                    <w:top w:val="none" w:sz="0" w:space="0" w:color="auto"/>
                    <w:left w:val="none" w:sz="0" w:space="0" w:color="auto"/>
                    <w:bottom w:val="none" w:sz="0" w:space="0" w:color="auto"/>
                    <w:right w:val="none" w:sz="0" w:space="0" w:color="auto"/>
                  </w:divBdr>
                </w:div>
                <w:div w:id="1894922531">
                  <w:marLeft w:val="0"/>
                  <w:marRight w:val="0"/>
                  <w:marTop w:val="0"/>
                  <w:marBottom w:val="0"/>
                  <w:divBdr>
                    <w:top w:val="none" w:sz="0" w:space="0" w:color="auto"/>
                    <w:left w:val="none" w:sz="0" w:space="0" w:color="auto"/>
                    <w:bottom w:val="none" w:sz="0" w:space="0" w:color="auto"/>
                    <w:right w:val="none" w:sz="0" w:space="0" w:color="auto"/>
                  </w:divBdr>
                </w:div>
                <w:div w:id="2084911996">
                  <w:marLeft w:val="0"/>
                  <w:marRight w:val="0"/>
                  <w:marTop w:val="0"/>
                  <w:marBottom w:val="0"/>
                  <w:divBdr>
                    <w:top w:val="none" w:sz="0" w:space="0" w:color="auto"/>
                    <w:left w:val="none" w:sz="0" w:space="0" w:color="auto"/>
                    <w:bottom w:val="none" w:sz="0" w:space="0" w:color="auto"/>
                    <w:right w:val="none" w:sz="0" w:space="0" w:color="auto"/>
                  </w:divBdr>
                </w:div>
                <w:div w:id="482965392">
                  <w:marLeft w:val="0"/>
                  <w:marRight w:val="0"/>
                  <w:marTop w:val="0"/>
                  <w:marBottom w:val="0"/>
                  <w:divBdr>
                    <w:top w:val="none" w:sz="0" w:space="0" w:color="auto"/>
                    <w:left w:val="none" w:sz="0" w:space="0" w:color="auto"/>
                    <w:bottom w:val="none" w:sz="0" w:space="0" w:color="auto"/>
                    <w:right w:val="none" w:sz="0" w:space="0" w:color="auto"/>
                  </w:divBdr>
                </w:div>
                <w:div w:id="32847245">
                  <w:marLeft w:val="0"/>
                  <w:marRight w:val="0"/>
                  <w:marTop w:val="0"/>
                  <w:marBottom w:val="0"/>
                  <w:divBdr>
                    <w:top w:val="none" w:sz="0" w:space="0" w:color="auto"/>
                    <w:left w:val="none" w:sz="0" w:space="0" w:color="auto"/>
                    <w:bottom w:val="none" w:sz="0" w:space="0" w:color="auto"/>
                    <w:right w:val="none" w:sz="0" w:space="0" w:color="auto"/>
                  </w:divBdr>
                </w:div>
                <w:div w:id="2139759376">
                  <w:marLeft w:val="0"/>
                  <w:marRight w:val="0"/>
                  <w:marTop w:val="0"/>
                  <w:marBottom w:val="0"/>
                  <w:divBdr>
                    <w:top w:val="none" w:sz="0" w:space="0" w:color="auto"/>
                    <w:left w:val="none" w:sz="0" w:space="0" w:color="auto"/>
                    <w:bottom w:val="none" w:sz="0" w:space="0" w:color="auto"/>
                    <w:right w:val="none" w:sz="0" w:space="0" w:color="auto"/>
                  </w:divBdr>
                </w:div>
                <w:div w:id="957445673">
                  <w:marLeft w:val="0"/>
                  <w:marRight w:val="0"/>
                  <w:marTop w:val="0"/>
                  <w:marBottom w:val="0"/>
                  <w:divBdr>
                    <w:top w:val="none" w:sz="0" w:space="0" w:color="auto"/>
                    <w:left w:val="none" w:sz="0" w:space="0" w:color="auto"/>
                    <w:bottom w:val="none" w:sz="0" w:space="0" w:color="auto"/>
                    <w:right w:val="none" w:sz="0" w:space="0" w:color="auto"/>
                  </w:divBdr>
                </w:div>
                <w:div w:id="720834935">
                  <w:marLeft w:val="0"/>
                  <w:marRight w:val="0"/>
                  <w:marTop w:val="0"/>
                  <w:marBottom w:val="0"/>
                  <w:divBdr>
                    <w:top w:val="none" w:sz="0" w:space="0" w:color="auto"/>
                    <w:left w:val="none" w:sz="0" w:space="0" w:color="auto"/>
                    <w:bottom w:val="none" w:sz="0" w:space="0" w:color="auto"/>
                    <w:right w:val="none" w:sz="0" w:space="0" w:color="auto"/>
                  </w:divBdr>
                </w:div>
                <w:div w:id="446505870">
                  <w:marLeft w:val="0"/>
                  <w:marRight w:val="0"/>
                  <w:marTop w:val="0"/>
                  <w:marBottom w:val="0"/>
                  <w:divBdr>
                    <w:top w:val="none" w:sz="0" w:space="0" w:color="auto"/>
                    <w:left w:val="none" w:sz="0" w:space="0" w:color="auto"/>
                    <w:bottom w:val="none" w:sz="0" w:space="0" w:color="auto"/>
                    <w:right w:val="none" w:sz="0" w:space="0" w:color="auto"/>
                  </w:divBdr>
                </w:div>
                <w:div w:id="524487582">
                  <w:marLeft w:val="0"/>
                  <w:marRight w:val="0"/>
                  <w:marTop w:val="0"/>
                  <w:marBottom w:val="0"/>
                  <w:divBdr>
                    <w:top w:val="none" w:sz="0" w:space="0" w:color="auto"/>
                    <w:left w:val="none" w:sz="0" w:space="0" w:color="auto"/>
                    <w:bottom w:val="none" w:sz="0" w:space="0" w:color="auto"/>
                    <w:right w:val="none" w:sz="0" w:space="0" w:color="auto"/>
                  </w:divBdr>
                </w:div>
                <w:div w:id="1018316386">
                  <w:marLeft w:val="0"/>
                  <w:marRight w:val="0"/>
                  <w:marTop w:val="0"/>
                  <w:marBottom w:val="0"/>
                  <w:divBdr>
                    <w:top w:val="none" w:sz="0" w:space="0" w:color="auto"/>
                    <w:left w:val="none" w:sz="0" w:space="0" w:color="auto"/>
                    <w:bottom w:val="none" w:sz="0" w:space="0" w:color="auto"/>
                    <w:right w:val="none" w:sz="0" w:space="0" w:color="auto"/>
                  </w:divBdr>
                </w:div>
                <w:div w:id="868954648">
                  <w:marLeft w:val="0"/>
                  <w:marRight w:val="0"/>
                  <w:marTop w:val="0"/>
                  <w:marBottom w:val="0"/>
                  <w:divBdr>
                    <w:top w:val="none" w:sz="0" w:space="0" w:color="auto"/>
                    <w:left w:val="none" w:sz="0" w:space="0" w:color="auto"/>
                    <w:bottom w:val="none" w:sz="0" w:space="0" w:color="auto"/>
                    <w:right w:val="none" w:sz="0" w:space="0" w:color="auto"/>
                  </w:divBdr>
                </w:div>
                <w:div w:id="1407798683">
                  <w:marLeft w:val="0"/>
                  <w:marRight w:val="0"/>
                  <w:marTop w:val="0"/>
                  <w:marBottom w:val="0"/>
                  <w:divBdr>
                    <w:top w:val="none" w:sz="0" w:space="0" w:color="auto"/>
                    <w:left w:val="none" w:sz="0" w:space="0" w:color="auto"/>
                    <w:bottom w:val="none" w:sz="0" w:space="0" w:color="auto"/>
                    <w:right w:val="none" w:sz="0" w:space="0" w:color="auto"/>
                  </w:divBdr>
                </w:div>
                <w:div w:id="1262757683">
                  <w:marLeft w:val="0"/>
                  <w:marRight w:val="0"/>
                  <w:marTop w:val="0"/>
                  <w:marBottom w:val="0"/>
                  <w:divBdr>
                    <w:top w:val="none" w:sz="0" w:space="0" w:color="auto"/>
                    <w:left w:val="none" w:sz="0" w:space="0" w:color="auto"/>
                    <w:bottom w:val="none" w:sz="0" w:space="0" w:color="auto"/>
                    <w:right w:val="none" w:sz="0" w:space="0" w:color="auto"/>
                  </w:divBdr>
                </w:div>
                <w:div w:id="1431777443">
                  <w:marLeft w:val="0"/>
                  <w:marRight w:val="0"/>
                  <w:marTop w:val="0"/>
                  <w:marBottom w:val="0"/>
                  <w:divBdr>
                    <w:top w:val="none" w:sz="0" w:space="0" w:color="auto"/>
                    <w:left w:val="none" w:sz="0" w:space="0" w:color="auto"/>
                    <w:bottom w:val="none" w:sz="0" w:space="0" w:color="auto"/>
                    <w:right w:val="none" w:sz="0" w:space="0" w:color="auto"/>
                  </w:divBdr>
                </w:div>
                <w:div w:id="1882941789">
                  <w:marLeft w:val="0"/>
                  <w:marRight w:val="0"/>
                  <w:marTop w:val="0"/>
                  <w:marBottom w:val="0"/>
                  <w:divBdr>
                    <w:top w:val="none" w:sz="0" w:space="0" w:color="auto"/>
                    <w:left w:val="none" w:sz="0" w:space="0" w:color="auto"/>
                    <w:bottom w:val="none" w:sz="0" w:space="0" w:color="auto"/>
                    <w:right w:val="none" w:sz="0" w:space="0" w:color="auto"/>
                  </w:divBdr>
                </w:div>
                <w:div w:id="1073628670">
                  <w:marLeft w:val="0"/>
                  <w:marRight w:val="0"/>
                  <w:marTop w:val="0"/>
                  <w:marBottom w:val="0"/>
                  <w:divBdr>
                    <w:top w:val="none" w:sz="0" w:space="0" w:color="auto"/>
                    <w:left w:val="none" w:sz="0" w:space="0" w:color="auto"/>
                    <w:bottom w:val="none" w:sz="0" w:space="0" w:color="auto"/>
                    <w:right w:val="none" w:sz="0" w:space="0" w:color="auto"/>
                  </w:divBdr>
                </w:div>
                <w:div w:id="781460261">
                  <w:marLeft w:val="0"/>
                  <w:marRight w:val="0"/>
                  <w:marTop w:val="0"/>
                  <w:marBottom w:val="0"/>
                  <w:divBdr>
                    <w:top w:val="none" w:sz="0" w:space="0" w:color="auto"/>
                    <w:left w:val="none" w:sz="0" w:space="0" w:color="auto"/>
                    <w:bottom w:val="none" w:sz="0" w:space="0" w:color="auto"/>
                    <w:right w:val="none" w:sz="0" w:space="0" w:color="auto"/>
                  </w:divBdr>
                </w:div>
                <w:div w:id="1411462058">
                  <w:marLeft w:val="0"/>
                  <w:marRight w:val="0"/>
                  <w:marTop w:val="0"/>
                  <w:marBottom w:val="0"/>
                  <w:divBdr>
                    <w:top w:val="none" w:sz="0" w:space="0" w:color="auto"/>
                    <w:left w:val="none" w:sz="0" w:space="0" w:color="auto"/>
                    <w:bottom w:val="none" w:sz="0" w:space="0" w:color="auto"/>
                    <w:right w:val="none" w:sz="0" w:space="0" w:color="auto"/>
                  </w:divBdr>
                </w:div>
                <w:div w:id="476726751">
                  <w:marLeft w:val="0"/>
                  <w:marRight w:val="0"/>
                  <w:marTop w:val="0"/>
                  <w:marBottom w:val="0"/>
                  <w:divBdr>
                    <w:top w:val="none" w:sz="0" w:space="0" w:color="auto"/>
                    <w:left w:val="none" w:sz="0" w:space="0" w:color="auto"/>
                    <w:bottom w:val="none" w:sz="0" w:space="0" w:color="auto"/>
                    <w:right w:val="none" w:sz="0" w:space="0" w:color="auto"/>
                  </w:divBdr>
                </w:div>
                <w:div w:id="586235961">
                  <w:marLeft w:val="0"/>
                  <w:marRight w:val="0"/>
                  <w:marTop w:val="0"/>
                  <w:marBottom w:val="0"/>
                  <w:divBdr>
                    <w:top w:val="none" w:sz="0" w:space="0" w:color="auto"/>
                    <w:left w:val="none" w:sz="0" w:space="0" w:color="auto"/>
                    <w:bottom w:val="none" w:sz="0" w:space="0" w:color="auto"/>
                    <w:right w:val="none" w:sz="0" w:space="0" w:color="auto"/>
                  </w:divBdr>
                </w:div>
                <w:div w:id="1744837662">
                  <w:marLeft w:val="0"/>
                  <w:marRight w:val="0"/>
                  <w:marTop w:val="0"/>
                  <w:marBottom w:val="0"/>
                  <w:divBdr>
                    <w:top w:val="none" w:sz="0" w:space="0" w:color="auto"/>
                    <w:left w:val="none" w:sz="0" w:space="0" w:color="auto"/>
                    <w:bottom w:val="none" w:sz="0" w:space="0" w:color="auto"/>
                    <w:right w:val="none" w:sz="0" w:space="0" w:color="auto"/>
                  </w:divBdr>
                </w:div>
                <w:div w:id="738527802">
                  <w:marLeft w:val="0"/>
                  <w:marRight w:val="0"/>
                  <w:marTop w:val="0"/>
                  <w:marBottom w:val="0"/>
                  <w:divBdr>
                    <w:top w:val="none" w:sz="0" w:space="0" w:color="auto"/>
                    <w:left w:val="none" w:sz="0" w:space="0" w:color="auto"/>
                    <w:bottom w:val="none" w:sz="0" w:space="0" w:color="auto"/>
                    <w:right w:val="none" w:sz="0" w:space="0" w:color="auto"/>
                  </w:divBdr>
                </w:div>
                <w:div w:id="1338534855">
                  <w:marLeft w:val="0"/>
                  <w:marRight w:val="0"/>
                  <w:marTop w:val="0"/>
                  <w:marBottom w:val="0"/>
                  <w:divBdr>
                    <w:top w:val="none" w:sz="0" w:space="0" w:color="auto"/>
                    <w:left w:val="none" w:sz="0" w:space="0" w:color="auto"/>
                    <w:bottom w:val="none" w:sz="0" w:space="0" w:color="auto"/>
                    <w:right w:val="none" w:sz="0" w:space="0" w:color="auto"/>
                  </w:divBdr>
                </w:div>
                <w:div w:id="1442073202">
                  <w:marLeft w:val="0"/>
                  <w:marRight w:val="0"/>
                  <w:marTop w:val="0"/>
                  <w:marBottom w:val="0"/>
                  <w:divBdr>
                    <w:top w:val="none" w:sz="0" w:space="0" w:color="auto"/>
                    <w:left w:val="none" w:sz="0" w:space="0" w:color="auto"/>
                    <w:bottom w:val="none" w:sz="0" w:space="0" w:color="auto"/>
                    <w:right w:val="none" w:sz="0" w:space="0" w:color="auto"/>
                  </w:divBdr>
                </w:div>
                <w:div w:id="397483427">
                  <w:marLeft w:val="0"/>
                  <w:marRight w:val="0"/>
                  <w:marTop w:val="0"/>
                  <w:marBottom w:val="0"/>
                  <w:divBdr>
                    <w:top w:val="none" w:sz="0" w:space="0" w:color="auto"/>
                    <w:left w:val="none" w:sz="0" w:space="0" w:color="auto"/>
                    <w:bottom w:val="none" w:sz="0" w:space="0" w:color="auto"/>
                    <w:right w:val="none" w:sz="0" w:space="0" w:color="auto"/>
                  </w:divBdr>
                </w:div>
                <w:div w:id="359551899">
                  <w:marLeft w:val="0"/>
                  <w:marRight w:val="0"/>
                  <w:marTop w:val="0"/>
                  <w:marBottom w:val="0"/>
                  <w:divBdr>
                    <w:top w:val="none" w:sz="0" w:space="0" w:color="auto"/>
                    <w:left w:val="none" w:sz="0" w:space="0" w:color="auto"/>
                    <w:bottom w:val="none" w:sz="0" w:space="0" w:color="auto"/>
                    <w:right w:val="none" w:sz="0" w:space="0" w:color="auto"/>
                  </w:divBdr>
                </w:div>
                <w:div w:id="315646154">
                  <w:marLeft w:val="0"/>
                  <w:marRight w:val="0"/>
                  <w:marTop w:val="0"/>
                  <w:marBottom w:val="0"/>
                  <w:divBdr>
                    <w:top w:val="none" w:sz="0" w:space="0" w:color="auto"/>
                    <w:left w:val="none" w:sz="0" w:space="0" w:color="auto"/>
                    <w:bottom w:val="none" w:sz="0" w:space="0" w:color="auto"/>
                    <w:right w:val="none" w:sz="0" w:space="0" w:color="auto"/>
                  </w:divBdr>
                </w:div>
                <w:div w:id="1556578139">
                  <w:marLeft w:val="0"/>
                  <w:marRight w:val="0"/>
                  <w:marTop w:val="0"/>
                  <w:marBottom w:val="0"/>
                  <w:divBdr>
                    <w:top w:val="none" w:sz="0" w:space="0" w:color="auto"/>
                    <w:left w:val="none" w:sz="0" w:space="0" w:color="auto"/>
                    <w:bottom w:val="none" w:sz="0" w:space="0" w:color="auto"/>
                    <w:right w:val="none" w:sz="0" w:space="0" w:color="auto"/>
                  </w:divBdr>
                </w:div>
                <w:div w:id="2083289085">
                  <w:marLeft w:val="0"/>
                  <w:marRight w:val="0"/>
                  <w:marTop w:val="0"/>
                  <w:marBottom w:val="0"/>
                  <w:divBdr>
                    <w:top w:val="none" w:sz="0" w:space="0" w:color="auto"/>
                    <w:left w:val="none" w:sz="0" w:space="0" w:color="auto"/>
                    <w:bottom w:val="none" w:sz="0" w:space="0" w:color="auto"/>
                    <w:right w:val="none" w:sz="0" w:space="0" w:color="auto"/>
                  </w:divBdr>
                </w:div>
                <w:div w:id="1542783321">
                  <w:marLeft w:val="0"/>
                  <w:marRight w:val="0"/>
                  <w:marTop w:val="0"/>
                  <w:marBottom w:val="0"/>
                  <w:divBdr>
                    <w:top w:val="none" w:sz="0" w:space="0" w:color="auto"/>
                    <w:left w:val="none" w:sz="0" w:space="0" w:color="auto"/>
                    <w:bottom w:val="none" w:sz="0" w:space="0" w:color="auto"/>
                    <w:right w:val="none" w:sz="0" w:space="0" w:color="auto"/>
                  </w:divBdr>
                </w:div>
                <w:div w:id="1284001250">
                  <w:marLeft w:val="0"/>
                  <w:marRight w:val="0"/>
                  <w:marTop w:val="0"/>
                  <w:marBottom w:val="0"/>
                  <w:divBdr>
                    <w:top w:val="none" w:sz="0" w:space="0" w:color="auto"/>
                    <w:left w:val="none" w:sz="0" w:space="0" w:color="auto"/>
                    <w:bottom w:val="none" w:sz="0" w:space="0" w:color="auto"/>
                    <w:right w:val="none" w:sz="0" w:space="0" w:color="auto"/>
                  </w:divBdr>
                </w:div>
                <w:div w:id="61104083">
                  <w:marLeft w:val="0"/>
                  <w:marRight w:val="0"/>
                  <w:marTop w:val="0"/>
                  <w:marBottom w:val="0"/>
                  <w:divBdr>
                    <w:top w:val="none" w:sz="0" w:space="0" w:color="auto"/>
                    <w:left w:val="none" w:sz="0" w:space="0" w:color="auto"/>
                    <w:bottom w:val="none" w:sz="0" w:space="0" w:color="auto"/>
                    <w:right w:val="none" w:sz="0" w:space="0" w:color="auto"/>
                  </w:divBdr>
                </w:div>
                <w:div w:id="956177280">
                  <w:marLeft w:val="0"/>
                  <w:marRight w:val="0"/>
                  <w:marTop w:val="0"/>
                  <w:marBottom w:val="0"/>
                  <w:divBdr>
                    <w:top w:val="none" w:sz="0" w:space="0" w:color="auto"/>
                    <w:left w:val="none" w:sz="0" w:space="0" w:color="auto"/>
                    <w:bottom w:val="none" w:sz="0" w:space="0" w:color="auto"/>
                    <w:right w:val="none" w:sz="0" w:space="0" w:color="auto"/>
                  </w:divBdr>
                </w:div>
                <w:div w:id="232131966">
                  <w:marLeft w:val="0"/>
                  <w:marRight w:val="0"/>
                  <w:marTop w:val="0"/>
                  <w:marBottom w:val="0"/>
                  <w:divBdr>
                    <w:top w:val="none" w:sz="0" w:space="0" w:color="auto"/>
                    <w:left w:val="none" w:sz="0" w:space="0" w:color="auto"/>
                    <w:bottom w:val="none" w:sz="0" w:space="0" w:color="auto"/>
                    <w:right w:val="none" w:sz="0" w:space="0" w:color="auto"/>
                  </w:divBdr>
                </w:div>
                <w:div w:id="569584692">
                  <w:marLeft w:val="0"/>
                  <w:marRight w:val="0"/>
                  <w:marTop w:val="0"/>
                  <w:marBottom w:val="0"/>
                  <w:divBdr>
                    <w:top w:val="none" w:sz="0" w:space="0" w:color="auto"/>
                    <w:left w:val="none" w:sz="0" w:space="0" w:color="auto"/>
                    <w:bottom w:val="none" w:sz="0" w:space="0" w:color="auto"/>
                    <w:right w:val="none" w:sz="0" w:space="0" w:color="auto"/>
                  </w:divBdr>
                </w:div>
                <w:div w:id="1381248077">
                  <w:marLeft w:val="0"/>
                  <w:marRight w:val="0"/>
                  <w:marTop w:val="0"/>
                  <w:marBottom w:val="0"/>
                  <w:divBdr>
                    <w:top w:val="none" w:sz="0" w:space="0" w:color="auto"/>
                    <w:left w:val="none" w:sz="0" w:space="0" w:color="auto"/>
                    <w:bottom w:val="none" w:sz="0" w:space="0" w:color="auto"/>
                    <w:right w:val="none" w:sz="0" w:space="0" w:color="auto"/>
                  </w:divBdr>
                </w:div>
                <w:div w:id="537009042">
                  <w:marLeft w:val="0"/>
                  <w:marRight w:val="0"/>
                  <w:marTop w:val="0"/>
                  <w:marBottom w:val="0"/>
                  <w:divBdr>
                    <w:top w:val="none" w:sz="0" w:space="0" w:color="auto"/>
                    <w:left w:val="none" w:sz="0" w:space="0" w:color="auto"/>
                    <w:bottom w:val="none" w:sz="0" w:space="0" w:color="auto"/>
                    <w:right w:val="none" w:sz="0" w:space="0" w:color="auto"/>
                  </w:divBdr>
                </w:div>
                <w:div w:id="1247615241">
                  <w:marLeft w:val="0"/>
                  <w:marRight w:val="0"/>
                  <w:marTop w:val="0"/>
                  <w:marBottom w:val="0"/>
                  <w:divBdr>
                    <w:top w:val="none" w:sz="0" w:space="0" w:color="auto"/>
                    <w:left w:val="none" w:sz="0" w:space="0" w:color="auto"/>
                    <w:bottom w:val="none" w:sz="0" w:space="0" w:color="auto"/>
                    <w:right w:val="none" w:sz="0" w:space="0" w:color="auto"/>
                  </w:divBdr>
                </w:div>
                <w:div w:id="98070824">
                  <w:marLeft w:val="0"/>
                  <w:marRight w:val="0"/>
                  <w:marTop w:val="0"/>
                  <w:marBottom w:val="0"/>
                  <w:divBdr>
                    <w:top w:val="none" w:sz="0" w:space="0" w:color="auto"/>
                    <w:left w:val="none" w:sz="0" w:space="0" w:color="auto"/>
                    <w:bottom w:val="none" w:sz="0" w:space="0" w:color="auto"/>
                    <w:right w:val="none" w:sz="0" w:space="0" w:color="auto"/>
                  </w:divBdr>
                </w:div>
                <w:div w:id="653989271">
                  <w:marLeft w:val="0"/>
                  <w:marRight w:val="0"/>
                  <w:marTop w:val="0"/>
                  <w:marBottom w:val="0"/>
                  <w:divBdr>
                    <w:top w:val="none" w:sz="0" w:space="0" w:color="auto"/>
                    <w:left w:val="none" w:sz="0" w:space="0" w:color="auto"/>
                    <w:bottom w:val="none" w:sz="0" w:space="0" w:color="auto"/>
                    <w:right w:val="none" w:sz="0" w:space="0" w:color="auto"/>
                  </w:divBdr>
                </w:div>
                <w:div w:id="1314673313">
                  <w:marLeft w:val="0"/>
                  <w:marRight w:val="0"/>
                  <w:marTop w:val="0"/>
                  <w:marBottom w:val="0"/>
                  <w:divBdr>
                    <w:top w:val="none" w:sz="0" w:space="0" w:color="auto"/>
                    <w:left w:val="none" w:sz="0" w:space="0" w:color="auto"/>
                    <w:bottom w:val="none" w:sz="0" w:space="0" w:color="auto"/>
                    <w:right w:val="none" w:sz="0" w:space="0" w:color="auto"/>
                  </w:divBdr>
                </w:div>
                <w:div w:id="97802533">
                  <w:marLeft w:val="0"/>
                  <w:marRight w:val="0"/>
                  <w:marTop w:val="0"/>
                  <w:marBottom w:val="0"/>
                  <w:divBdr>
                    <w:top w:val="none" w:sz="0" w:space="0" w:color="auto"/>
                    <w:left w:val="none" w:sz="0" w:space="0" w:color="auto"/>
                    <w:bottom w:val="none" w:sz="0" w:space="0" w:color="auto"/>
                    <w:right w:val="none" w:sz="0" w:space="0" w:color="auto"/>
                  </w:divBdr>
                </w:div>
                <w:div w:id="1885867247">
                  <w:marLeft w:val="0"/>
                  <w:marRight w:val="0"/>
                  <w:marTop w:val="0"/>
                  <w:marBottom w:val="0"/>
                  <w:divBdr>
                    <w:top w:val="none" w:sz="0" w:space="0" w:color="auto"/>
                    <w:left w:val="none" w:sz="0" w:space="0" w:color="auto"/>
                    <w:bottom w:val="none" w:sz="0" w:space="0" w:color="auto"/>
                    <w:right w:val="none" w:sz="0" w:space="0" w:color="auto"/>
                  </w:divBdr>
                </w:div>
                <w:div w:id="805853379">
                  <w:marLeft w:val="0"/>
                  <w:marRight w:val="0"/>
                  <w:marTop w:val="0"/>
                  <w:marBottom w:val="0"/>
                  <w:divBdr>
                    <w:top w:val="none" w:sz="0" w:space="0" w:color="auto"/>
                    <w:left w:val="none" w:sz="0" w:space="0" w:color="auto"/>
                    <w:bottom w:val="none" w:sz="0" w:space="0" w:color="auto"/>
                    <w:right w:val="none" w:sz="0" w:space="0" w:color="auto"/>
                  </w:divBdr>
                </w:div>
                <w:div w:id="1197498953">
                  <w:marLeft w:val="0"/>
                  <w:marRight w:val="0"/>
                  <w:marTop w:val="0"/>
                  <w:marBottom w:val="0"/>
                  <w:divBdr>
                    <w:top w:val="none" w:sz="0" w:space="0" w:color="auto"/>
                    <w:left w:val="none" w:sz="0" w:space="0" w:color="auto"/>
                    <w:bottom w:val="none" w:sz="0" w:space="0" w:color="auto"/>
                    <w:right w:val="none" w:sz="0" w:space="0" w:color="auto"/>
                  </w:divBdr>
                </w:div>
                <w:div w:id="934363937">
                  <w:marLeft w:val="0"/>
                  <w:marRight w:val="0"/>
                  <w:marTop w:val="0"/>
                  <w:marBottom w:val="0"/>
                  <w:divBdr>
                    <w:top w:val="none" w:sz="0" w:space="0" w:color="auto"/>
                    <w:left w:val="none" w:sz="0" w:space="0" w:color="auto"/>
                    <w:bottom w:val="none" w:sz="0" w:space="0" w:color="auto"/>
                    <w:right w:val="none" w:sz="0" w:space="0" w:color="auto"/>
                  </w:divBdr>
                </w:div>
                <w:div w:id="1984650025">
                  <w:marLeft w:val="0"/>
                  <w:marRight w:val="0"/>
                  <w:marTop w:val="0"/>
                  <w:marBottom w:val="0"/>
                  <w:divBdr>
                    <w:top w:val="none" w:sz="0" w:space="0" w:color="auto"/>
                    <w:left w:val="none" w:sz="0" w:space="0" w:color="auto"/>
                    <w:bottom w:val="none" w:sz="0" w:space="0" w:color="auto"/>
                    <w:right w:val="none" w:sz="0" w:space="0" w:color="auto"/>
                  </w:divBdr>
                </w:div>
                <w:div w:id="1728721710">
                  <w:marLeft w:val="0"/>
                  <w:marRight w:val="0"/>
                  <w:marTop w:val="0"/>
                  <w:marBottom w:val="0"/>
                  <w:divBdr>
                    <w:top w:val="none" w:sz="0" w:space="0" w:color="auto"/>
                    <w:left w:val="none" w:sz="0" w:space="0" w:color="auto"/>
                    <w:bottom w:val="none" w:sz="0" w:space="0" w:color="auto"/>
                    <w:right w:val="none" w:sz="0" w:space="0" w:color="auto"/>
                  </w:divBdr>
                </w:div>
                <w:div w:id="2020767501">
                  <w:marLeft w:val="0"/>
                  <w:marRight w:val="0"/>
                  <w:marTop w:val="0"/>
                  <w:marBottom w:val="0"/>
                  <w:divBdr>
                    <w:top w:val="none" w:sz="0" w:space="0" w:color="auto"/>
                    <w:left w:val="none" w:sz="0" w:space="0" w:color="auto"/>
                    <w:bottom w:val="none" w:sz="0" w:space="0" w:color="auto"/>
                    <w:right w:val="none" w:sz="0" w:space="0" w:color="auto"/>
                  </w:divBdr>
                </w:div>
                <w:div w:id="1246526330">
                  <w:marLeft w:val="0"/>
                  <w:marRight w:val="0"/>
                  <w:marTop w:val="0"/>
                  <w:marBottom w:val="0"/>
                  <w:divBdr>
                    <w:top w:val="none" w:sz="0" w:space="0" w:color="auto"/>
                    <w:left w:val="none" w:sz="0" w:space="0" w:color="auto"/>
                    <w:bottom w:val="none" w:sz="0" w:space="0" w:color="auto"/>
                    <w:right w:val="none" w:sz="0" w:space="0" w:color="auto"/>
                  </w:divBdr>
                </w:div>
                <w:div w:id="802701183">
                  <w:marLeft w:val="0"/>
                  <w:marRight w:val="0"/>
                  <w:marTop w:val="0"/>
                  <w:marBottom w:val="0"/>
                  <w:divBdr>
                    <w:top w:val="none" w:sz="0" w:space="0" w:color="auto"/>
                    <w:left w:val="none" w:sz="0" w:space="0" w:color="auto"/>
                    <w:bottom w:val="none" w:sz="0" w:space="0" w:color="auto"/>
                    <w:right w:val="none" w:sz="0" w:space="0" w:color="auto"/>
                  </w:divBdr>
                </w:div>
                <w:div w:id="303506532">
                  <w:marLeft w:val="0"/>
                  <w:marRight w:val="0"/>
                  <w:marTop w:val="0"/>
                  <w:marBottom w:val="0"/>
                  <w:divBdr>
                    <w:top w:val="none" w:sz="0" w:space="0" w:color="auto"/>
                    <w:left w:val="none" w:sz="0" w:space="0" w:color="auto"/>
                    <w:bottom w:val="none" w:sz="0" w:space="0" w:color="auto"/>
                    <w:right w:val="none" w:sz="0" w:space="0" w:color="auto"/>
                  </w:divBdr>
                </w:div>
                <w:div w:id="757362481">
                  <w:marLeft w:val="0"/>
                  <w:marRight w:val="0"/>
                  <w:marTop w:val="0"/>
                  <w:marBottom w:val="0"/>
                  <w:divBdr>
                    <w:top w:val="none" w:sz="0" w:space="0" w:color="auto"/>
                    <w:left w:val="none" w:sz="0" w:space="0" w:color="auto"/>
                    <w:bottom w:val="none" w:sz="0" w:space="0" w:color="auto"/>
                    <w:right w:val="none" w:sz="0" w:space="0" w:color="auto"/>
                  </w:divBdr>
                </w:div>
                <w:div w:id="1217816197">
                  <w:marLeft w:val="0"/>
                  <w:marRight w:val="0"/>
                  <w:marTop w:val="0"/>
                  <w:marBottom w:val="0"/>
                  <w:divBdr>
                    <w:top w:val="none" w:sz="0" w:space="0" w:color="auto"/>
                    <w:left w:val="none" w:sz="0" w:space="0" w:color="auto"/>
                    <w:bottom w:val="none" w:sz="0" w:space="0" w:color="auto"/>
                    <w:right w:val="none" w:sz="0" w:space="0" w:color="auto"/>
                  </w:divBdr>
                </w:div>
                <w:div w:id="519515703">
                  <w:marLeft w:val="0"/>
                  <w:marRight w:val="0"/>
                  <w:marTop w:val="0"/>
                  <w:marBottom w:val="0"/>
                  <w:divBdr>
                    <w:top w:val="none" w:sz="0" w:space="0" w:color="auto"/>
                    <w:left w:val="none" w:sz="0" w:space="0" w:color="auto"/>
                    <w:bottom w:val="none" w:sz="0" w:space="0" w:color="auto"/>
                    <w:right w:val="none" w:sz="0" w:space="0" w:color="auto"/>
                  </w:divBdr>
                </w:div>
                <w:div w:id="131753595">
                  <w:marLeft w:val="0"/>
                  <w:marRight w:val="0"/>
                  <w:marTop w:val="0"/>
                  <w:marBottom w:val="0"/>
                  <w:divBdr>
                    <w:top w:val="none" w:sz="0" w:space="0" w:color="auto"/>
                    <w:left w:val="none" w:sz="0" w:space="0" w:color="auto"/>
                    <w:bottom w:val="none" w:sz="0" w:space="0" w:color="auto"/>
                    <w:right w:val="none" w:sz="0" w:space="0" w:color="auto"/>
                  </w:divBdr>
                </w:div>
                <w:div w:id="341511134">
                  <w:marLeft w:val="0"/>
                  <w:marRight w:val="0"/>
                  <w:marTop w:val="0"/>
                  <w:marBottom w:val="0"/>
                  <w:divBdr>
                    <w:top w:val="none" w:sz="0" w:space="0" w:color="auto"/>
                    <w:left w:val="none" w:sz="0" w:space="0" w:color="auto"/>
                    <w:bottom w:val="none" w:sz="0" w:space="0" w:color="auto"/>
                    <w:right w:val="none" w:sz="0" w:space="0" w:color="auto"/>
                  </w:divBdr>
                </w:div>
                <w:div w:id="1450276366">
                  <w:marLeft w:val="0"/>
                  <w:marRight w:val="0"/>
                  <w:marTop w:val="0"/>
                  <w:marBottom w:val="0"/>
                  <w:divBdr>
                    <w:top w:val="none" w:sz="0" w:space="0" w:color="auto"/>
                    <w:left w:val="none" w:sz="0" w:space="0" w:color="auto"/>
                    <w:bottom w:val="none" w:sz="0" w:space="0" w:color="auto"/>
                    <w:right w:val="none" w:sz="0" w:space="0" w:color="auto"/>
                  </w:divBdr>
                </w:div>
                <w:div w:id="738291922">
                  <w:marLeft w:val="0"/>
                  <w:marRight w:val="0"/>
                  <w:marTop w:val="0"/>
                  <w:marBottom w:val="0"/>
                  <w:divBdr>
                    <w:top w:val="none" w:sz="0" w:space="0" w:color="auto"/>
                    <w:left w:val="none" w:sz="0" w:space="0" w:color="auto"/>
                    <w:bottom w:val="none" w:sz="0" w:space="0" w:color="auto"/>
                    <w:right w:val="none" w:sz="0" w:space="0" w:color="auto"/>
                  </w:divBdr>
                </w:div>
                <w:div w:id="1055542638">
                  <w:marLeft w:val="0"/>
                  <w:marRight w:val="0"/>
                  <w:marTop w:val="0"/>
                  <w:marBottom w:val="0"/>
                  <w:divBdr>
                    <w:top w:val="none" w:sz="0" w:space="0" w:color="auto"/>
                    <w:left w:val="none" w:sz="0" w:space="0" w:color="auto"/>
                    <w:bottom w:val="none" w:sz="0" w:space="0" w:color="auto"/>
                    <w:right w:val="none" w:sz="0" w:space="0" w:color="auto"/>
                  </w:divBdr>
                </w:div>
                <w:div w:id="628784764">
                  <w:marLeft w:val="0"/>
                  <w:marRight w:val="0"/>
                  <w:marTop w:val="0"/>
                  <w:marBottom w:val="0"/>
                  <w:divBdr>
                    <w:top w:val="none" w:sz="0" w:space="0" w:color="auto"/>
                    <w:left w:val="none" w:sz="0" w:space="0" w:color="auto"/>
                    <w:bottom w:val="none" w:sz="0" w:space="0" w:color="auto"/>
                    <w:right w:val="none" w:sz="0" w:space="0" w:color="auto"/>
                  </w:divBdr>
                </w:div>
                <w:div w:id="154886049">
                  <w:marLeft w:val="0"/>
                  <w:marRight w:val="0"/>
                  <w:marTop w:val="0"/>
                  <w:marBottom w:val="0"/>
                  <w:divBdr>
                    <w:top w:val="none" w:sz="0" w:space="0" w:color="auto"/>
                    <w:left w:val="none" w:sz="0" w:space="0" w:color="auto"/>
                    <w:bottom w:val="none" w:sz="0" w:space="0" w:color="auto"/>
                    <w:right w:val="none" w:sz="0" w:space="0" w:color="auto"/>
                  </w:divBdr>
                </w:div>
                <w:div w:id="892619903">
                  <w:marLeft w:val="0"/>
                  <w:marRight w:val="0"/>
                  <w:marTop w:val="0"/>
                  <w:marBottom w:val="0"/>
                  <w:divBdr>
                    <w:top w:val="none" w:sz="0" w:space="0" w:color="auto"/>
                    <w:left w:val="none" w:sz="0" w:space="0" w:color="auto"/>
                    <w:bottom w:val="none" w:sz="0" w:space="0" w:color="auto"/>
                    <w:right w:val="none" w:sz="0" w:space="0" w:color="auto"/>
                  </w:divBdr>
                </w:div>
                <w:div w:id="852231486">
                  <w:marLeft w:val="0"/>
                  <w:marRight w:val="0"/>
                  <w:marTop w:val="0"/>
                  <w:marBottom w:val="0"/>
                  <w:divBdr>
                    <w:top w:val="none" w:sz="0" w:space="0" w:color="auto"/>
                    <w:left w:val="none" w:sz="0" w:space="0" w:color="auto"/>
                    <w:bottom w:val="none" w:sz="0" w:space="0" w:color="auto"/>
                    <w:right w:val="none" w:sz="0" w:space="0" w:color="auto"/>
                  </w:divBdr>
                </w:div>
                <w:div w:id="768698889">
                  <w:marLeft w:val="0"/>
                  <w:marRight w:val="0"/>
                  <w:marTop w:val="0"/>
                  <w:marBottom w:val="0"/>
                  <w:divBdr>
                    <w:top w:val="none" w:sz="0" w:space="0" w:color="auto"/>
                    <w:left w:val="none" w:sz="0" w:space="0" w:color="auto"/>
                    <w:bottom w:val="none" w:sz="0" w:space="0" w:color="auto"/>
                    <w:right w:val="none" w:sz="0" w:space="0" w:color="auto"/>
                  </w:divBdr>
                </w:div>
                <w:div w:id="350497156">
                  <w:marLeft w:val="0"/>
                  <w:marRight w:val="0"/>
                  <w:marTop w:val="0"/>
                  <w:marBottom w:val="0"/>
                  <w:divBdr>
                    <w:top w:val="none" w:sz="0" w:space="0" w:color="auto"/>
                    <w:left w:val="none" w:sz="0" w:space="0" w:color="auto"/>
                    <w:bottom w:val="none" w:sz="0" w:space="0" w:color="auto"/>
                    <w:right w:val="none" w:sz="0" w:space="0" w:color="auto"/>
                  </w:divBdr>
                </w:div>
                <w:div w:id="838080047">
                  <w:marLeft w:val="0"/>
                  <w:marRight w:val="0"/>
                  <w:marTop w:val="0"/>
                  <w:marBottom w:val="0"/>
                  <w:divBdr>
                    <w:top w:val="none" w:sz="0" w:space="0" w:color="auto"/>
                    <w:left w:val="none" w:sz="0" w:space="0" w:color="auto"/>
                    <w:bottom w:val="none" w:sz="0" w:space="0" w:color="auto"/>
                    <w:right w:val="none" w:sz="0" w:space="0" w:color="auto"/>
                  </w:divBdr>
                </w:div>
                <w:div w:id="705523628">
                  <w:marLeft w:val="0"/>
                  <w:marRight w:val="0"/>
                  <w:marTop w:val="0"/>
                  <w:marBottom w:val="0"/>
                  <w:divBdr>
                    <w:top w:val="none" w:sz="0" w:space="0" w:color="auto"/>
                    <w:left w:val="none" w:sz="0" w:space="0" w:color="auto"/>
                    <w:bottom w:val="none" w:sz="0" w:space="0" w:color="auto"/>
                    <w:right w:val="none" w:sz="0" w:space="0" w:color="auto"/>
                  </w:divBdr>
                </w:div>
                <w:div w:id="1021516755">
                  <w:marLeft w:val="0"/>
                  <w:marRight w:val="0"/>
                  <w:marTop w:val="0"/>
                  <w:marBottom w:val="0"/>
                  <w:divBdr>
                    <w:top w:val="none" w:sz="0" w:space="0" w:color="auto"/>
                    <w:left w:val="none" w:sz="0" w:space="0" w:color="auto"/>
                    <w:bottom w:val="none" w:sz="0" w:space="0" w:color="auto"/>
                    <w:right w:val="none" w:sz="0" w:space="0" w:color="auto"/>
                  </w:divBdr>
                </w:div>
                <w:div w:id="1898973913">
                  <w:marLeft w:val="0"/>
                  <w:marRight w:val="0"/>
                  <w:marTop w:val="0"/>
                  <w:marBottom w:val="0"/>
                  <w:divBdr>
                    <w:top w:val="none" w:sz="0" w:space="0" w:color="auto"/>
                    <w:left w:val="none" w:sz="0" w:space="0" w:color="auto"/>
                    <w:bottom w:val="none" w:sz="0" w:space="0" w:color="auto"/>
                    <w:right w:val="none" w:sz="0" w:space="0" w:color="auto"/>
                  </w:divBdr>
                </w:div>
                <w:div w:id="789319395">
                  <w:marLeft w:val="0"/>
                  <w:marRight w:val="0"/>
                  <w:marTop w:val="0"/>
                  <w:marBottom w:val="0"/>
                  <w:divBdr>
                    <w:top w:val="none" w:sz="0" w:space="0" w:color="auto"/>
                    <w:left w:val="none" w:sz="0" w:space="0" w:color="auto"/>
                    <w:bottom w:val="none" w:sz="0" w:space="0" w:color="auto"/>
                    <w:right w:val="none" w:sz="0" w:space="0" w:color="auto"/>
                  </w:divBdr>
                </w:div>
                <w:div w:id="699008864">
                  <w:marLeft w:val="0"/>
                  <w:marRight w:val="0"/>
                  <w:marTop w:val="0"/>
                  <w:marBottom w:val="0"/>
                  <w:divBdr>
                    <w:top w:val="none" w:sz="0" w:space="0" w:color="auto"/>
                    <w:left w:val="none" w:sz="0" w:space="0" w:color="auto"/>
                    <w:bottom w:val="none" w:sz="0" w:space="0" w:color="auto"/>
                    <w:right w:val="none" w:sz="0" w:space="0" w:color="auto"/>
                  </w:divBdr>
                </w:div>
                <w:div w:id="2086296137">
                  <w:marLeft w:val="0"/>
                  <w:marRight w:val="0"/>
                  <w:marTop w:val="0"/>
                  <w:marBottom w:val="0"/>
                  <w:divBdr>
                    <w:top w:val="none" w:sz="0" w:space="0" w:color="auto"/>
                    <w:left w:val="none" w:sz="0" w:space="0" w:color="auto"/>
                    <w:bottom w:val="none" w:sz="0" w:space="0" w:color="auto"/>
                    <w:right w:val="none" w:sz="0" w:space="0" w:color="auto"/>
                  </w:divBdr>
                </w:div>
                <w:div w:id="960916862">
                  <w:marLeft w:val="0"/>
                  <w:marRight w:val="0"/>
                  <w:marTop w:val="0"/>
                  <w:marBottom w:val="0"/>
                  <w:divBdr>
                    <w:top w:val="none" w:sz="0" w:space="0" w:color="auto"/>
                    <w:left w:val="none" w:sz="0" w:space="0" w:color="auto"/>
                    <w:bottom w:val="none" w:sz="0" w:space="0" w:color="auto"/>
                    <w:right w:val="none" w:sz="0" w:space="0" w:color="auto"/>
                  </w:divBdr>
                </w:div>
                <w:div w:id="538279231">
                  <w:marLeft w:val="0"/>
                  <w:marRight w:val="0"/>
                  <w:marTop w:val="0"/>
                  <w:marBottom w:val="0"/>
                  <w:divBdr>
                    <w:top w:val="none" w:sz="0" w:space="0" w:color="auto"/>
                    <w:left w:val="none" w:sz="0" w:space="0" w:color="auto"/>
                    <w:bottom w:val="none" w:sz="0" w:space="0" w:color="auto"/>
                    <w:right w:val="none" w:sz="0" w:space="0" w:color="auto"/>
                  </w:divBdr>
                </w:div>
                <w:div w:id="2035374177">
                  <w:marLeft w:val="0"/>
                  <w:marRight w:val="0"/>
                  <w:marTop w:val="0"/>
                  <w:marBottom w:val="0"/>
                  <w:divBdr>
                    <w:top w:val="none" w:sz="0" w:space="0" w:color="auto"/>
                    <w:left w:val="none" w:sz="0" w:space="0" w:color="auto"/>
                    <w:bottom w:val="none" w:sz="0" w:space="0" w:color="auto"/>
                    <w:right w:val="none" w:sz="0" w:space="0" w:color="auto"/>
                  </w:divBdr>
                </w:div>
                <w:div w:id="787893485">
                  <w:marLeft w:val="0"/>
                  <w:marRight w:val="0"/>
                  <w:marTop w:val="0"/>
                  <w:marBottom w:val="0"/>
                  <w:divBdr>
                    <w:top w:val="none" w:sz="0" w:space="0" w:color="auto"/>
                    <w:left w:val="none" w:sz="0" w:space="0" w:color="auto"/>
                    <w:bottom w:val="none" w:sz="0" w:space="0" w:color="auto"/>
                    <w:right w:val="none" w:sz="0" w:space="0" w:color="auto"/>
                  </w:divBdr>
                </w:div>
                <w:div w:id="981158776">
                  <w:marLeft w:val="0"/>
                  <w:marRight w:val="0"/>
                  <w:marTop w:val="0"/>
                  <w:marBottom w:val="0"/>
                  <w:divBdr>
                    <w:top w:val="none" w:sz="0" w:space="0" w:color="auto"/>
                    <w:left w:val="none" w:sz="0" w:space="0" w:color="auto"/>
                    <w:bottom w:val="none" w:sz="0" w:space="0" w:color="auto"/>
                    <w:right w:val="none" w:sz="0" w:space="0" w:color="auto"/>
                  </w:divBdr>
                </w:div>
                <w:div w:id="1668753566">
                  <w:marLeft w:val="0"/>
                  <w:marRight w:val="0"/>
                  <w:marTop w:val="0"/>
                  <w:marBottom w:val="0"/>
                  <w:divBdr>
                    <w:top w:val="none" w:sz="0" w:space="0" w:color="auto"/>
                    <w:left w:val="none" w:sz="0" w:space="0" w:color="auto"/>
                    <w:bottom w:val="none" w:sz="0" w:space="0" w:color="auto"/>
                    <w:right w:val="none" w:sz="0" w:space="0" w:color="auto"/>
                  </w:divBdr>
                </w:div>
                <w:div w:id="1093479718">
                  <w:marLeft w:val="0"/>
                  <w:marRight w:val="0"/>
                  <w:marTop w:val="0"/>
                  <w:marBottom w:val="0"/>
                  <w:divBdr>
                    <w:top w:val="none" w:sz="0" w:space="0" w:color="auto"/>
                    <w:left w:val="none" w:sz="0" w:space="0" w:color="auto"/>
                    <w:bottom w:val="none" w:sz="0" w:space="0" w:color="auto"/>
                    <w:right w:val="none" w:sz="0" w:space="0" w:color="auto"/>
                  </w:divBdr>
                </w:div>
                <w:div w:id="661663736">
                  <w:marLeft w:val="0"/>
                  <w:marRight w:val="0"/>
                  <w:marTop w:val="0"/>
                  <w:marBottom w:val="0"/>
                  <w:divBdr>
                    <w:top w:val="none" w:sz="0" w:space="0" w:color="auto"/>
                    <w:left w:val="none" w:sz="0" w:space="0" w:color="auto"/>
                    <w:bottom w:val="none" w:sz="0" w:space="0" w:color="auto"/>
                    <w:right w:val="none" w:sz="0" w:space="0" w:color="auto"/>
                  </w:divBdr>
                </w:div>
                <w:div w:id="1536501277">
                  <w:marLeft w:val="0"/>
                  <w:marRight w:val="0"/>
                  <w:marTop w:val="0"/>
                  <w:marBottom w:val="0"/>
                  <w:divBdr>
                    <w:top w:val="none" w:sz="0" w:space="0" w:color="auto"/>
                    <w:left w:val="none" w:sz="0" w:space="0" w:color="auto"/>
                    <w:bottom w:val="none" w:sz="0" w:space="0" w:color="auto"/>
                    <w:right w:val="none" w:sz="0" w:space="0" w:color="auto"/>
                  </w:divBdr>
                </w:div>
                <w:div w:id="901059991">
                  <w:marLeft w:val="0"/>
                  <w:marRight w:val="0"/>
                  <w:marTop w:val="0"/>
                  <w:marBottom w:val="0"/>
                  <w:divBdr>
                    <w:top w:val="none" w:sz="0" w:space="0" w:color="auto"/>
                    <w:left w:val="none" w:sz="0" w:space="0" w:color="auto"/>
                    <w:bottom w:val="none" w:sz="0" w:space="0" w:color="auto"/>
                    <w:right w:val="none" w:sz="0" w:space="0" w:color="auto"/>
                  </w:divBdr>
                </w:div>
                <w:div w:id="1368526243">
                  <w:marLeft w:val="0"/>
                  <w:marRight w:val="0"/>
                  <w:marTop w:val="0"/>
                  <w:marBottom w:val="0"/>
                  <w:divBdr>
                    <w:top w:val="none" w:sz="0" w:space="0" w:color="auto"/>
                    <w:left w:val="none" w:sz="0" w:space="0" w:color="auto"/>
                    <w:bottom w:val="none" w:sz="0" w:space="0" w:color="auto"/>
                    <w:right w:val="none" w:sz="0" w:space="0" w:color="auto"/>
                  </w:divBdr>
                </w:div>
                <w:div w:id="1131631442">
                  <w:marLeft w:val="0"/>
                  <w:marRight w:val="0"/>
                  <w:marTop w:val="0"/>
                  <w:marBottom w:val="0"/>
                  <w:divBdr>
                    <w:top w:val="none" w:sz="0" w:space="0" w:color="auto"/>
                    <w:left w:val="none" w:sz="0" w:space="0" w:color="auto"/>
                    <w:bottom w:val="none" w:sz="0" w:space="0" w:color="auto"/>
                    <w:right w:val="none" w:sz="0" w:space="0" w:color="auto"/>
                  </w:divBdr>
                </w:div>
                <w:div w:id="259534569">
                  <w:marLeft w:val="0"/>
                  <w:marRight w:val="0"/>
                  <w:marTop w:val="0"/>
                  <w:marBottom w:val="0"/>
                  <w:divBdr>
                    <w:top w:val="none" w:sz="0" w:space="0" w:color="auto"/>
                    <w:left w:val="none" w:sz="0" w:space="0" w:color="auto"/>
                    <w:bottom w:val="none" w:sz="0" w:space="0" w:color="auto"/>
                    <w:right w:val="none" w:sz="0" w:space="0" w:color="auto"/>
                  </w:divBdr>
                </w:div>
                <w:div w:id="1153788679">
                  <w:marLeft w:val="0"/>
                  <w:marRight w:val="0"/>
                  <w:marTop w:val="0"/>
                  <w:marBottom w:val="0"/>
                  <w:divBdr>
                    <w:top w:val="none" w:sz="0" w:space="0" w:color="auto"/>
                    <w:left w:val="none" w:sz="0" w:space="0" w:color="auto"/>
                    <w:bottom w:val="none" w:sz="0" w:space="0" w:color="auto"/>
                    <w:right w:val="none" w:sz="0" w:space="0" w:color="auto"/>
                  </w:divBdr>
                </w:div>
                <w:div w:id="507985225">
                  <w:marLeft w:val="0"/>
                  <w:marRight w:val="0"/>
                  <w:marTop w:val="0"/>
                  <w:marBottom w:val="0"/>
                  <w:divBdr>
                    <w:top w:val="none" w:sz="0" w:space="0" w:color="auto"/>
                    <w:left w:val="none" w:sz="0" w:space="0" w:color="auto"/>
                    <w:bottom w:val="none" w:sz="0" w:space="0" w:color="auto"/>
                    <w:right w:val="none" w:sz="0" w:space="0" w:color="auto"/>
                  </w:divBdr>
                </w:div>
                <w:div w:id="916668871">
                  <w:marLeft w:val="0"/>
                  <w:marRight w:val="0"/>
                  <w:marTop w:val="0"/>
                  <w:marBottom w:val="0"/>
                  <w:divBdr>
                    <w:top w:val="none" w:sz="0" w:space="0" w:color="auto"/>
                    <w:left w:val="none" w:sz="0" w:space="0" w:color="auto"/>
                    <w:bottom w:val="none" w:sz="0" w:space="0" w:color="auto"/>
                    <w:right w:val="none" w:sz="0" w:space="0" w:color="auto"/>
                  </w:divBdr>
                </w:div>
                <w:div w:id="2126998245">
                  <w:marLeft w:val="0"/>
                  <w:marRight w:val="0"/>
                  <w:marTop w:val="0"/>
                  <w:marBottom w:val="0"/>
                  <w:divBdr>
                    <w:top w:val="none" w:sz="0" w:space="0" w:color="auto"/>
                    <w:left w:val="none" w:sz="0" w:space="0" w:color="auto"/>
                    <w:bottom w:val="none" w:sz="0" w:space="0" w:color="auto"/>
                    <w:right w:val="none" w:sz="0" w:space="0" w:color="auto"/>
                  </w:divBdr>
                </w:div>
                <w:div w:id="1792018290">
                  <w:marLeft w:val="0"/>
                  <w:marRight w:val="0"/>
                  <w:marTop w:val="0"/>
                  <w:marBottom w:val="0"/>
                  <w:divBdr>
                    <w:top w:val="none" w:sz="0" w:space="0" w:color="auto"/>
                    <w:left w:val="none" w:sz="0" w:space="0" w:color="auto"/>
                    <w:bottom w:val="none" w:sz="0" w:space="0" w:color="auto"/>
                    <w:right w:val="none" w:sz="0" w:space="0" w:color="auto"/>
                  </w:divBdr>
                </w:div>
                <w:div w:id="971985572">
                  <w:marLeft w:val="0"/>
                  <w:marRight w:val="0"/>
                  <w:marTop w:val="0"/>
                  <w:marBottom w:val="0"/>
                  <w:divBdr>
                    <w:top w:val="none" w:sz="0" w:space="0" w:color="auto"/>
                    <w:left w:val="none" w:sz="0" w:space="0" w:color="auto"/>
                    <w:bottom w:val="none" w:sz="0" w:space="0" w:color="auto"/>
                    <w:right w:val="none" w:sz="0" w:space="0" w:color="auto"/>
                  </w:divBdr>
                </w:div>
                <w:div w:id="1839731455">
                  <w:marLeft w:val="0"/>
                  <w:marRight w:val="0"/>
                  <w:marTop w:val="0"/>
                  <w:marBottom w:val="0"/>
                  <w:divBdr>
                    <w:top w:val="none" w:sz="0" w:space="0" w:color="auto"/>
                    <w:left w:val="none" w:sz="0" w:space="0" w:color="auto"/>
                    <w:bottom w:val="none" w:sz="0" w:space="0" w:color="auto"/>
                    <w:right w:val="none" w:sz="0" w:space="0" w:color="auto"/>
                  </w:divBdr>
                </w:div>
                <w:div w:id="1015695820">
                  <w:marLeft w:val="0"/>
                  <w:marRight w:val="0"/>
                  <w:marTop w:val="0"/>
                  <w:marBottom w:val="0"/>
                  <w:divBdr>
                    <w:top w:val="none" w:sz="0" w:space="0" w:color="auto"/>
                    <w:left w:val="none" w:sz="0" w:space="0" w:color="auto"/>
                    <w:bottom w:val="none" w:sz="0" w:space="0" w:color="auto"/>
                    <w:right w:val="none" w:sz="0" w:space="0" w:color="auto"/>
                  </w:divBdr>
                </w:div>
                <w:div w:id="1055397030">
                  <w:marLeft w:val="0"/>
                  <w:marRight w:val="0"/>
                  <w:marTop w:val="0"/>
                  <w:marBottom w:val="0"/>
                  <w:divBdr>
                    <w:top w:val="none" w:sz="0" w:space="0" w:color="auto"/>
                    <w:left w:val="none" w:sz="0" w:space="0" w:color="auto"/>
                    <w:bottom w:val="none" w:sz="0" w:space="0" w:color="auto"/>
                    <w:right w:val="none" w:sz="0" w:space="0" w:color="auto"/>
                  </w:divBdr>
                </w:div>
                <w:div w:id="619729941">
                  <w:marLeft w:val="0"/>
                  <w:marRight w:val="0"/>
                  <w:marTop w:val="0"/>
                  <w:marBottom w:val="0"/>
                  <w:divBdr>
                    <w:top w:val="none" w:sz="0" w:space="0" w:color="auto"/>
                    <w:left w:val="none" w:sz="0" w:space="0" w:color="auto"/>
                    <w:bottom w:val="none" w:sz="0" w:space="0" w:color="auto"/>
                    <w:right w:val="none" w:sz="0" w:space="0" w:color="auto"/>
                  </w:divBdr>
                </w:div>
                <w:div w:id="1124343782">
                  <w:marLeft w:val="0"/>
                  <w:marRight w:val="0"/>
                  <w:marTop w:val="0"/>
                  <w:marBottom w:val="0"/>
                  <w:divBdr>
                    <w:top w:val="none" w:sz="0" w:space="0" w:color="auto"/>
                    <w:left w:val="none" w:sz="0" w:space="0" w:color="auto"/>
                    <w:bottom w:val="none" w:sz="0" w:space="0" w:color="auto"/>
                    <w:right w:val="none" w:sz="0" w:space="0" w:color="auto"/>
                  </w:divBdr>
                </w:div>
                <w:div w:id="1577284836">
                  <w:marLeft w:val="0"/>
                  <w:marRight w:val="0"/>
                  <w:marTop w:val="0"/>
                  <w:marBottom w:val="0"/>
                  <w:divBdr>
                    <w:top w:val="none" w:sz="0" w:space="0" w:color="auto"/>
                    <w:left w:val="none" w:sz="0" w:space="0" w:color="auto"/>
                    <w:bottom w:val="none" w:sz="0" w:space="0" w:color="auto"/>
                    <w:right w:val="none" w:sz="0" w:space="0" w:color="auto"/>
                  </w:divBdr>
                </w:div>
                <w:div w:id="2006547974">
                  <w:marLeft w:val="0"/>
                  <w:marRight w:val="0"/>
                  <w:marTop w:val="0"/>
                  <w:marBottom w:val="0"/>
                  <w:divBdr>
                    <w:top w:val="none" w:sz="0" w:space="0" w:color="auto"/>
                    <w:left w:val="none" w:sz="0" w:space="0" w:color="auto"/>
                    <w:bottom w:val="none" w:sz="0" w:space="0" w:color="auto"/>
                    <w:right w:val="none" w:sz="0" w:space="0" w:color="auto"/>
                  </w:divBdr>
                </w:div>
                <w:div w:id="1221163435">
                  <w:marLeft w:val="0"/>
                  <w:marRight w:val="0"/>
                  <w:marTop w:val="0"/>
                  <w:marBottom w:val="0"/>
                  <w:divBdr>
                    <w:top w:val="none" w:sz="0" w:space="0" w:color="auto"/>
                    <w:left w:val="none" w:sz="0" w:space="0" w:color="auto"/>
                    <w:bottom w:val="none" w:sz="0" w:space="0" w:color="auto"/>
                    <w:right w:val="none" w:sz="0" w:space="0" w:color="auto"/>
                  </w:divBdr>
                </w:div>
                <w:div w:id="1036849194">
                  <w:marLeft w:val="0"/>
                  <w:marRight w:val="0"/>
                  <w:marTop w:val="0"/>
                  <w:marBottom w:val="0"/>
                  <w:divBdr>
                    <w:top w:val="none" w:sz="0" w:space="0" w:color="auto"/>
                    <w:left w:val="none" w:sz="0" w:space="0" w:color="auto"/>
                    <w:bottom w:val="none" w:sz="0" w:space="0" w:color="auto"/>
                    <w:right w:val="none" w:sz="0" w:space="0" w:color="auto"/>
                  </w:divBdr>
                </w:div>
                <w:div w:id="657926633">
                  <w:marLeft w:val="0"/>
                  <w:marRight w:val="0"/>
                  <w:marTop w:val="0"/>
                  <w:marBottom w:val="0"/>
                  <w:divBdr>
                    <w:top w:val="none" w:sz="0" w:space="0" w:color="auto"/>
                    <w:left w:val="none" w:sz="0" w:space="0" w:color="auto"/>
                    <w:bottom w:val="none" w:sz="0" w:space="0" w:color="auto"/>
                    <w:right w:val="none" w:sz="0" w:space="0" w:color="auto"/>
                  </w:divBdr>
                </w:div>
                <w:div w:id="1648129695">
                  <w:marLeft w:val="0"/>
                  <w:marRight w:val="0"/>
                  <w:marTop w:val="0"/>
                  <w:marBottom w:val="0"/>
                  <w:divBdr>
                    <w:top w:val="none" w:sz="0" w:space="0" w:color="auto"/>
                    <w:left w:val="none" w:sz="0" w:space="0" w:color="auto"/>
                    <w:bottom w:val="none" w:sz="0" w:space="0" w:color="auto"/>
                    <w:right w:val="none" w:sz="0" w:space="0" w:color="auto"/>
                  </w:divBdr>
                </w:div>
                <w:div w:id="1574702818">
                  <w:marLeft w:val="0"/>
                  <w:marRight w:val="0"/>
                  <w:marTop w:val="0"/>
                  <w:marBottom w:val="0"/>
                  <w:divBdr>
                    <w:top w:val="none" w:sz="0" w:space="0" w:color="auto"/>
                    <w:left w:val="none" w:sz="0" w:space="0" w:color="auto"/>
                    <w:bottom w:val="none" w:sz="0" w:space="0" w:color="auto"/>
                    <w:right w:val="none" w:sz="0" w:space="0" w:color="auto"/>
                  </w:divBdr>
                </w:div>
                <w:div w:id="1889680301">
                  <w:marLeft w:val="0"/>
                  <w:marRight w:val="0"/>
                  <w:marTop w:val="0"/>
                  <w:marBottom w:val="0"/>
                  <w:divBdr>
                    <w:top w:val="none" w:sz="0" w:space="0" w:color="auto"/>
                    <w:left w:val="none" w:sz="0" w:space="0" w:color="auto"/>
                    <w:bottom w:val="none" w:sz="0" w:space="0" w:color="auto"/>
                    <w:right w:val="none" w:sz="0" w:space="0" w:color="auto"/>
                  </w:divBdr>
                </w:div>
                <w:div w:id="1711492894">
                  <w:marLeft w:val="0"/>
                  <w:marRight w:val="0"/>
                  <w:marTop w:val="0"/>
                  <w:marBottom w:val="0"/>
                  <w:divBdr>
                    <w:top w:val="none" w:sz="0" w:space="0" w:color="auto"/>
                    <w:left w:val="none" w:sz="0" w:space="0" w:color="auto"/>
                    <w:bottom w:val="none" w:sz="0" w:space="0" w:color="auto"/>
                    <w:right w:val="none" w:sz="0" w:space="0" w:color="auto"/>
                  </w:divBdr>
                </w:div>
                <w:div w:id="1321273846">
                  <w:marLeft w:val="0"/>
                  <w:marRight w:val="0"/>
                  <w:marTop w:val="0"/>
                  <w:marBottom w:val="0"/>
                  <w:divBdr>
                    <w:top w:val="none" w:sz="0" w:space="0" w:color="auto"/>
                    <w:left w:val="none" w:sz="0" w:space="0" w:color="auto"/>
                    <w:bottom w:val="none" w:sz="0" w:space="0" w:color="auto"/>
                    <w:right w:val="none" w:sz="0" w:space="0" w:color="auto"/>
                  </w:divBdr>
                </w:div>
                <w:div w:id="507601451">
                  <w:marLeft w:val="0"/>
                  <w:marRight w:val="0"/>
                  <w:marTop w:val="0"/>
                  <w:marBottom w:val="0"/>
                  <w:divBdr>
                    <w:top w:val="none" w:sz="0" w:space="0" w:color="auto"/>
                    <w:left w:val="none" w:sz="0" w:space="0" w:color="auto"/>
                    <w:bottom w:val="none" w:sz="0" w:space="0" w:color="auto"/>
                    <w:right w:val="none" w:sz="0" w:space="0" w:color="auto"/>
                  </w:divBdr>
                </w:div>
                <w:div w:id="1135371053">
                  <w:marLeft w:val="0"/>
                  <w:marRight w:val="0"/>
                  <w:marTop w:val="0"/>
                  <w:marBottom w:val="0"/>
                  <w:divBdr>
                    <w:top w:val="none" w:sz="0" w:space="0" w:color="auto"/>
                    <w:left w:val="none" w:sz="0" w:space="0" w:color="auto"/>
                    <w:bottom w:val="none" w:sz="0" w:space="0" w:color="auto"/>
                    <w:right w:val="none" w:sz="0" w:space="0" w:color="auto"/>
                  </w:divBdr>
                </w:div>
                <w:div w:id="1609580142">
                  <w:marLeft w:val="0"/>
                  <w:marRight w:val="0"/>
                  <w:marTop w:val="0"/>
                  <w:marBottom w:val="0"/>
                  <w:divBdr>
                    <w:top w:val="none" w:sz="0" w:space="0" w:color="auto"/>
                    <w:left w:val="none" w:sz="0" w:space="0" w:color="auto"/>
                    <w:bottom w:val="none" w:sz="0" w:space="0" w:color="auto"/>
                    <w:right w:val="none" w:sz="0" w:space="0" w:color="auto"/>
                  </w:divBdr>
                </w:div>
                <w:div w:id="486868255">
                  <w:marLeft w:val="0"/>
                  <w:marRight w:val="0"/>
                  <w:marTop w:val="0"/>
                  <w:marBottom w:val="0"/>
                  <w:divBdr>
                    <w:top w:val="none" w:sz="0" w:space="0" w:color="auto"/>
                    <w:left w:val="none" w:sz="0" w:space="0" w:color="auto"/>
                    <w:bottom w:val="none" w:sz="0" w:space="0" w:color="auto"/>
                    <w:right w:val="none" w:sz="0" w:space="0" w:color="auto"/>
                  </w:divBdr>
                </w:div>
                <w:div w:id="74711357">
                  <w:marLeft w:val="0"/>
                  <w:marRight w:val="0"/>
                  <w:marTop w:val="0"/>
                  <w:marBottom w:val="0"/>
                  <w:divBdr>
                    <w:top w:val="none" w:sz="0" w:space="0" w:color="auto"/>
                    <w:left w:val="none" w:sz="0" w:space="0" w:color="auto"/>
                    <w:bottom w:val="none" w:sz="0" w:space="0" w:color="auto"/>
                    <w:right w:val="none" w:sz="0" w:space="0" w:color="auto"/>
                  </w:divBdr>
                </w:div>
                <w:div w:id="227150881">
                  <w:marLeft w:val="0"/>
                  <w:marRight w:val="0"/>
                  <w:marTop w:val="0"/>
                  <w:marBottom w:val="0"/>
                  <w:divBdr>
                    <w:top w:val="none" w:sz="0" w:space="0" w:color="auto"/>
                    <w:left w:val="none" w:sz="0" w:space="0" w:color="auto"/>
                    <w:bottom w:val="none" w:sz="0" w:space="0" w:color="auto"/>
                    <w:right w:val="none" w:sz="0" w:space="0" w:color="auto"/>
                  </w:divBdr>
                </w:div>
                <w:div w:id="1442918287">
                  <w:marLeft w:val="0"/>
                  <w:marRight w:val="0"/>
                  <w:marTop w:val="0"/>
                  <w:marBottom w:val="0"/>
                  <w:divBdr>
                    <w:top w:val="none" w:sz="0" w:space="0" w:color="auto"/>
                    <w:left w:val="none" w:sz="0" w:space="0" w:color="auto"/>
                    <w:bottom w:val="none" w:sz="0" w:space="0" w:color="auto"/>
                    <w:right w:val="none" w:sz="0" w:space="0" w:color="auto"/>
                  </w:divBdr>
                </w:div>
                <w:div w:id="331034494">
                  <w:marLeft w:val="0"/>
                  <w:marRight w:val="0"/>
                  <w:marTop w:val="0"/>
                  <w:marBottom w:val="0"/>
                  <w:divBdr>
                    <w:top w:val="none" w:sz="0" w:space="0" w:color="auto"/>
                    <w:left w:val="none" w:sz="0" w:space="0" w:color="auto"/>
                    <w:bottom w:val="none" w:sz="0" w:space="0" w:color="auto"/>
                    <w:right w:val="none" w:sz="0" w:space="0" w:color="auto"/>
                  </w:divBdr>
                </w:div>
                <w:div w:id="357128372">
                  <w:marLeft w:val="0"/>
                  <w:marRight w:val="0"/>
                  <w:marTop w:val="0"/>
                  <w:marBottom w:val="0"/>
                  <w:divBdr>
                    <w:top w:val="none" w:sz="0" w:space="0" w:color="auto"/>
                    <w:left w:val="none" w:sz="0" w:space="0" w:color="auto"/>
                    <w:bottom w:val="none" w:sz="0" w:space="0" w:color="auto"/>
                    <w:right w:val="none" w:sz="0" w:space="0" w:color="auto"/>
                  </w:divBdr>
                </w:div>
                <w:div w:id="86972782">
                  <w:marLeft w:val="0"/>
                  <w:marRight w:val="0"/>
                  <w:marTop w:val="0"/>
                  <w:marBottom w:val="0"/>
                  <w:divBdr>
                    <w:top w:val="none" w:sz="0" w:space="0" w:color="auto"/>
                    <w:left w:val="none" w:sz="0" w:space="0" w:color="auto"/>
                    <w:bottom w:val="none" w:sz="0" w:space="0" w:color="auto"/>
                    <w:right w:val="none" w:sz="0" w:space="0" w:color="auto"/>
                  </w:divBdr>
                </w:div>
                <w:div w:id="637808696">
                  <w:marLeft w:val="0"/>
                  <w:marRight w:val="0"/>
                  <w:marTop w:val="0"/>
                  <w:marBottom w:val="0"/>
                  <w:divBdr>
                    <w:top w:val="none" w:sz="0" w:space="0" w:color="auto"/>
                    <w:left w:val="none" w:sz="0" w:space="0" w:color="auto"/>
                    <w:bottom w:val="none" w:sz="0" w:space="0" w:color="auto"/>
                    <w:right w:val="none" w:sz="0" w:space="0" w:color="auto"/>
                  </w:divBdr>
                </w:div>
                <w:div w:id="1601133937">
                  <w:marLeft w:val="0"/>
                  <w:marRight w:val="0"/>
                  <w:marTop w:val="0"/>
                  <w:marBottom w:val="0"/>
                  <w:divBdr>
                    <w:top w:val="none" w:sz="0" w:space="0" w:color="auto"/>
                    <w:left w:val="none" w:sz="0" w:space="0" w:color="auto"/>
                    <w:bottom w:val="none" w:sz="0" w:space="0" w:color="auto"/>
                    <w:right w:val="none" w:sz="0" w:space="0" w:color="auto"/>
                  </w:divBdr>
                </w:div>
                <w:div w:id="1456631956">
                  <w:marLeft w:val="0"/>
                  <w:marRight w:val="0"/>
                  <w:marTop w:val="0"/>
                  <w:marBottom w:val="0"/>
                  <w:divBdr>
                    <w:top w:val="none" w:sz="0" w:space="0" w:color="auto"/>
                    <w:left w:val="none" w:sz="0" w:space="0" w:color="auto"/>
                    <w:bottom w:val="none" w:sz="0" w:space="0" w:color="auto"/>
                    <w:right w:val="none" w:sz="0" w:space="0" w:color="auto"/>
                  </w:divBdr>
                </w:div>
                <w:div w:id="2145853302">
                  <w:marLeft w:val="0"/>
                  <w:marRight w:val="0"/>
                  <w:marTop w:val="0"/>
                  <w:marBottom w:val="0"/>
                  <w:divBdr>
                    <w:top w:val="none" w:sz="0" w:space="0" w:color="auto"/>
                    <w:left w:val="none" w:sz="0" w:space="0" w:color="auto"/>
                    <w:bottom w:val="none" w:sz="0" w:space="0" w:color="auto"/>
                    <w:right w:val="none" w:sz="0" w:space="0" w:color="auto"/>
                  </w:divBdr>
                </w:div>
                <w:div w:id="2039699982">
                  <w:marLeft w:val="0"/>
                  <w:marRight w:val="0"/>
                  <w:marTop w:val="0"/>
                  <w:marBottom w:val="0"/>
                  <w:divBdr>
                    <w:top w:val="none" w:sz="0" w:space="0" w:color="auto"/>
                    <w:left w:val="none" w:sz="0" w:space="0" w:color="auto"/>
                    <w:bottom w:val="none" w:sz="0" w:space="0" w:color="auto"/>
                    <w:right w:val="none" w:sz="0" w:space="0" w:color="auto"/>
                  </w:divBdr>
                </w:div>
                <w:div w:id="1871332914">
                  <w:marLeft w:val="0"/>
                  <w:marRight w:val="0"/>
                  <w:marTop w:val="0"/>
                  <w:marBottom w:val="0"/>
                  <w:divBdr>
                    <w:top w:val="none" w:sz="0" w:space="0" w:color="auto"/>
                    <w:left w:val="none" w:sz="0" w:space="0" w:color="auto"/>
                    <w:bottom w:val="none" w:sz="0" w:space="0" w:color="auto"/>
                    <w:right w:val="none" w:sz="0" w:space="0" w:color="auto"/>
                  </w:divBdr>
                </w:div>
                <w:div w:id="283197072">
                  <w:marLeft w:val="0"/>
                  <w:marRight w:val="0"/>
                  <w:marTop w:val="0"/>
                  <w:marBottom w:val="0"/>
                  <w:divBdr>
                    <w:top w:val="none" w:sz="0" w:space="0" w:color="auto"/>
                    <w:left w:val="none" w:sz="0" w:space="0" w:color="auto"/>
                    <w:bottom w:val="none" w:sz="0" w:space="0" w:color="auto"/>
                    <w:right w:val="none" w:sz="0" w:space="0" w:color="auto"/>
                  </w:divBdr>
                </w:div>
                <w:div w:id="734940245">
                  <w:marLeft w:val="0"/>
                  <w:marRight w:val="0"/>
                  <w:marTop w:val="0"/>
                  <w:marBottom w:val="0"/>
                  <w:divBdr>
                    <w:top w:val="none" w:sz="0" w:space="0" w:color="auto"/>
                    <w:left w:val="none" w:sz="0" w:space="0" w:color="auto"/>
                    <w:bottom w:val="none" w:sz="0" w:space="0" w:color="auto"/>
                    <w:right w:val="none" w:sz="0" w:space="0" w:color="auto"/>
                  </w:divBdr>
                </w:div>
                <w:div w:id="1982802832">
                  <w:marLeft w:val="0"/>
                  <w:marRight w:val="0"/>
                  <w:marTop w:val="0"/>
                  <w:marBottom w:val="0"/>
                  <w:divBdr>
                    <w:top w:val="none" w:sz="0" w:space="0" w:color="auto"/>
                    <w:left w:val="none" w:sz="0" w:space="0" w:color="auto"/>
                    <w:bottom w:val="none" w:sz="0" w:space="0" w:color="auto"/>
                    <w:right w:val="none" w:sz="0" w:space="0" w:color="auto"/>
                  </w:divBdr>
                </w:div>
                <w:div w:id="1275593883">
                  <w:marLeft w:val="0"/>
                  <w:marRight w:val="0"/>
                  <w:marTop w:val="0"/>
                  <w:marBottom w:val="0"/>
                  <w:divBdr>
                    <w:top w:val="none" w:sz="0" w:space="0" w:color="auto"/>
                    <w:left w:val="none" w:sz="0" w:space="0" w:color="auto"/>
                    <w:bottom w:val="none" w:sz="0" w:space="0" w:color="auto"/>
                    <w:right w:val="none" w:sz="0" w:space="0" w:color="auto"/>
                  </w:divBdr>
                </w:div>
                <w:div w:id="801582185">
                  <w:marLeft w:val="0"/>
                  <w:marRight w:val="0"/>
                  <w:marTop w:val="0"/>
                  <w:marBottom w:val="0"/>
                  <w:divBdr>
                    <w:top w:val="none" w:sz="0" w:space="0" w:color="auto"/>
                    <w:left w:val="none" w:sz="0" w:space="0" w:color="auto"/>
                    <w:bottom w:val="none" w:sz="0" w:space="0" w:color="auto"/>
                    <w:right w:val="none" w:sz="0" w:space="0" w:color="auto"/>
                  </w:divBdr>
                </w:div>
                <w:div w:id="1024861274">
                  <w:marLeft w:val="0"/>
                  <w:marRight w:val="0"/>
                  <w:marTop w:val="0"/>
                  <w:marBottom w:val="0"/>
                  <w:divBdr>
                    <w:top w:val="none" w:sz="0" w:space="0" w:color="auto"/>
                    <w:left w:val="none" w:sz="0" w:space="0" w:color="auto"/>
                    <w:bottom w:val="none" w:sz="0" w:space="0" w:color="auto"/>
                    <w:right w:val="none" w:sz="0" w:space="0" w:color="auto"/>
                  </w:divBdr>
                </w:div>
                <w:div w:id="626206085">
                  <w:marLeft w:val="0"/>
                  <w:marRight w:val="0"/>
                  <w:marTop w:val="0"/>
                  <w:marBottom w:val="0"/>
                  <w:divBdr>
                    <w:top w:val="none" w:sz="0" w:space="0" w:color="auto"/>
                    <w:left w:val="none" w:sz="0" w:space="0" w:color="auto"/>
                    <w:bottom w:val="none" w:sz="0" w:space="0" w:color="auto"/>
                    <w:right w:val="none" w:sz="0" w:space="0" w:color="auto"/>
                  </w:divBdr>
                </w:div>
                <w:div w:id="2078891413">
                  <w:marLeft w:val="0"/>
                  <w:marRight w:val="0"/>
                  <w:marTop w:val="0"/>
                  <w:marBottom w:val="0"/>
                  <w:divBdr>
                    <w:top w:val="none" w:sz="0" w:space="0" w:color="auto"/>
                    <w:left w:val="none" w:sz="0" w:space="0" w:color="auto"/>
                    <w:bottom w:val="none" w:sz="0" w:space="0" w:color="auto"/>
                    <w:right w:val="none" w:sz="0" w:space="0" w:color="auto"/>
                  </w:divBdr>
                </w:div>
                <w:div w:id="1267614503">
                  <w:marLeft w:val="0"/>
                  <w:marRight w:val="0"/>
                  <w:marTop w:val="0"/>
                  <w:marBottom w:val="0"/>
                  <w:divBdr>
                    <w:top w:val="none" w:sz="0" w:space="0" w:color="auto"/>
                    <w:left w:val="none" w:sz="0" w:space="0" w:color="auto"/>
                    <w:bottom w:val="none" w:sz="0" w:space="0" w:color="auto"/>
                    <w:right w:val="none" w:sz="0" w:space="0" w:color="auto"/>
                  </w:divBdr>
                </w:div>
                <w:div w:id="1353412095">
                  <w:marLeft w:val="0"/>
                  <w:marRight w:val="0"/>
                  <w:marTop w:val="0"/>
                  <w:marBottom w:val="0"/>
                  <w:divBdr>
                    <w:top w:val="none" w:sz="0" w:space="0" w:color="auto"/>
                    <w:left w:val="none" w:sz="0" w:space="0" w:color="auto"/>
                    <w:bottom w:val="none" w:sz="0" w:space="0" w:color="auto"/>
                    <w:right w:val="none" w:sz="0" w:space="0" w:color="auto"/>
                  </w:divBdr>
                </w:div>
                <w:div w:id="1904292833">
                  <w:marLeft w:val="0"/>
                  <w:marRight w:val="0"/>
                  <w:marTop w:val="0"/>
                  <w:marBottom w:val="0"/>
                  <w:divBdr>
                    <w:top w:val="none" w:sz="0" w:space="0" w:color="auto"/>
                    <w:left w:val="none" w:sz="0" w:space="0" w:color="auto"/>
                    <w:bottom w:val="none" w:sz="0" w:space="0" w:color="auto"/>
                    <w:right w:val="none" w:sz="0" w:space="0" w:color="auto"/>
                  </w:divBdr>
                </w:div>
                <w:div w:id="1363751605">
                  <w:marLeft w:val="0"/>
                  <w:marRight w:val="0"/>
                  <w:marTop w:val="0"/>
                  <w:marBottom w:val="0"/>
                  <w:divBdr>
                    <w:top w:val="none" w:sz="0" w:space="0" w:color="auto"/>
                    <w:left w:val="none" w:sz="0" w:space="0" w:color="auto"/>
                    <w:bottom w:val="none" w:sz="0" w:space="0" w:color="auto"/>
                    <w:right w:val="none" w:sz="0" w:space="0" w:color="auto"/>
                  </w:divBdr>
                </w:div>
                <w:div w:id="1684093986">
                  <w:marLeft w:val="0"/>
                  <w:marRight w:val="0"/>
                  <w:marTop w:val="0"/>
                  <w:marBottom w:val="0"/>
                  <w:divBdr>
                    <w:top w:val="none" w:sz="0" w:space="0" w:color="auto"/>
                    <w:left w:val="none" w:sz="0" w:space="0" w:color="auto"/>
                    <w:bottom w:val="none" w:sz="0" w:space="0" w:color="auto"/>
                    <w:right w:val="none" w:sz="0" w:space="0" w:color="auto"/>
                  </w:divBdr>
                </w:div>
                <w:div w:id="2101368003">
                  <w:marLeft w:val="0"/>
                  <w:marRight w:val="0"/>
                  <w:marTop w:val="0"/>
                  <w:marBottom w:val="0"/>
                  <w:divBdr>
                    <w:top w:val="none" w:sz="0" w:space="0" w:color="auto"/>
                    <w:left w:val="none" w:sz="0" w:space="0" w:color="auto"/>
                    <w:bottom w:val="none" w:sz="0" w:space="0" w:color="auto"/>
                    <w:right w:val="none" w:sz="0" w:space="0" w:color="auto"/>
                  </w:divBdr>
                </w:div>
                <w:div w:id="1507398146">
                  <w:marLeft w:val="0"/>
                  <w:marRight w:val="0"/>
                  <w:marTop w:val="0"/>
                  <w:marBottom w:val="0"/>
                  <w:divBdr>
                    <w:top w:val="none" w:sz="0" w:space="0" w:color="auto"/>
                    <w:left w:val="none" w:sz="0" w:space="0" w:color="auto"/>
                    <w:bottom w:val="none" w:sz="0" w:space="0" w:color="auto"/>
                    <w:right w:val="none" w:sz="0" w:space="0" w:color="auto"/>
                  </w:divBdr>
                </w:div>
                <w:div w:id="1959529933">
                  <w:marLeft w:val="0"/>
                  <w:marRight w:val="0"/>
                  <w:marTop w:val="0"/>
                  <w:marBottom w:val="0"/>
                  <w:divBdr>
                    <w:top w:val="none" w:sz="0" w:space="0" w:color="auto"/>
                    <w:left w:val="none" w:sz="0" w:space="0" w:color="auto"/>
                    <w:bottom w:val="none" w:sz="0" w:space="0" w:color="auto"/>
                    <w:right w:val="none" w:sz="0" w:space="0" w:color="auto"/>
                  </w:divBdr>
                </w:div>
                <w:div w:id="171646383">
                  <w:marLeft w:val="0"/>
                  <w:marRight w:val="0"/>
                  <w:marTop w:val="0"/>
                  <w:marBottom w:val="0"/>
                  <w:divBdr>
                    <w:top w:val="none" w:sz="0" w:space="0" w:color="auto"/>
                    <w:left w:val="none" w:sz="0" w:space="0" w:color="auto"/>
                    <w:bottom w:val="none" w:sz="0" w:space="0" w:color="auto"/>
                    <w:right w:val="none" w:sz="0" w:space="0" w:color="auto"/>
                  </w:divBdr>
                </w:div>
                <w:div w:id="1157763279">
                  <w:marLeft w:val="0"/>
                  <w:marRight w:val="0"/>
                  <w:marTop w:val="0"/>
                  <w:marBottom w:val="0"/>
                  <w:divBdr>
                    <w:top w:val="none" w:sz="0" w:space="0" w:color="auto"/>
                    <w:left w:val="none" w:sz="0" w:space="0" w:color="auto"/>
                    <w:bottom w:val="none" w:sz="0" w:space="0" w:color="auto"/>
                    <w:right w:val="none" w:sz="0" w:space="0" w:color="auto"/>
                  </w:divBdr>
                </w:div>
                <w:div w:id="1564102514">
                  <w:marLeft w:val="0"/>
                  <w:marRight w:val="0"/>
                  <w:marTop w:val="0"/>
                  <w:marBottom w:val="0"/>
                  <w:divBdr>
                    <w:top w:val="none" w:sz="0" w:space="0" w:color="auto"/>
                    <w:left w:val="none" w:sz="0" w:space="0" w:color="auto"/>
                    <w:bottom w:val="none" w:sz="0" w:space="0" w:color="auto"/>
                    <w:right w:val="none" w:sz="0" w:space="0" w:color="auto"/>
                  </w:divBdr>
                </w:div>
                <w:div w:id="1724022474">
                  <w:marLeft w:val="0"/>
                  <w:marRight w:val="0"/>
                  <w:marTop w:val="0"/>
                  <w:marBottom w:val="0"/>
                  <w:divBdr>
                    <w:top w:val="none" w:sz="0" w:space="0" w:color="auto"/>
                    <w:left w:val="none" w:sz="0" w:space="0" w:color="auto"/>
                    <w:bottom w:val="none" w:sz="0" w:space="0" w:color="auto"/>
                    <w:right w:val="none" w:sz="0" w:space="0" w:color="auto"/>
                  </w:divBdr>
                </w:div>
                <w:div w:id="1174150119">
                  <w:marLeft w:val="0"/>
                  <w:marRight w:val="0"/>
                  <w:marTop w:val="0"/>
                  <w:marBottom w:val="0"/>
                  <w:divBdr>
                    <w:top w:val="none" w:sz="0" w:space="0" w:color="auto"/>
                    <w:left w:val="none" w:sz="0" w:space="0" w:color="auto"/>
                    <w:bottom w:val="none" w:sz="0" w:space="0" w:color="auto"/>
                    <w:right w:val="none" w:sz="0" w:space="0" w:color="auto"/>
                  </w:divBdr>
                </w:div>
                <w:div w:id="2123913721">
                  <w:marLeft w:val="0"/>
                  <w:marRight w:val="0"/>
                  <w:marTop w:val="0"/>
                  <w:marBottom w:val="0"/>
                  <w:divBdr>
                    <w:top w:val="none" w:sz="0" w:space="0" w:color="auto"/>
                    <w:left w:val="none" w:sz="0" w:space="0" w:color="auto"/>
                    <w:bottom w:val="none" w:sz="0" w:space="0" w:color="auto"/>
                    <w:right w:val="none" w:sz="0" w:space="0" w:color="auto"/>
                  </w:divBdr>
                </w:div>
                <w:div w:id="1011755546">
                  <w:marLeft w:val="0"/>
                  <w:marRight w:val="0"/>
                  <w:marTop w:val="0"/>
                  <w:marBottom w:val="0"/>
                  <w:divBdr>
                    <w:top w:val="none" w:sz="0" w:space="0" w:color="auto"/>
                    <w:left w:val="none" w:sz="0" w:space="0" w:color="auto"/>
                    <w:bottom w:val="none" w:sz="0" w:space="0" w:color="auto"/>
                    <w:right w:val="none" w:sz="0" w:space="0" w:color="auto"/>
                  </w:divBdr>
                </w:div>
                <w:div w:id="917254270">
                  <w:marLeft w:val="0"/>
                  <w:marRight w:val="0"/>
                  <w:marTop w:val="0"/>
                  <w:marBottom w:val="0"/>
                  <w:divBdr>
                    <w:top w:val="none" w:sz="0" w:space="0" w:color="auto"/>
                    <w:left w:val="none" w:sz="0" w:space="0" w:color="auto"/>
                    <w:bottom w:val="none" w:sz="0" w:space="0" w:color="auto"/>
                    <w:right w:val="none" w:sz="0" w:space="0" w:color="auto"/>
                  </w:divBdr>
                </w:div>
                <w:div w:id="1502768160">
                  <w:marLeft w:val="0"/>
                  <w:marRight w:val="0"/>
                  <w:marTop w:val="0"/>
                  <w:marBottom w:val="0"/>
                  <w:divBdr>
                    <w:top w:val="none" w:sz="0" w:space="0" w:color="auto"/>
                    <w:left w:val="none" w:sz="0" w:space="0" w:color="auto"/>
                    <w:bottom w:val="none" w:sz="0" w:space="0" w:color="auto"/>
                    <w:right w:val="none" w:sz="0" w:space="0" w:color="auto"/>
                  </w:divBdr>
                </w:div>
                <w:div w:id="631595623">
                  <w:marLeft w:val="0"/>
                  <w:marRight w:val="0"/>
                  <w:marTop w:val="0"/>
                  <w:marBottom w:val="0"/>
                  <w:divBdr>
                    <w:top w:val="none" w:sz="0" w:space="0" w:color="auto"/>
                    <w:left w:val="none" w:sz="0" w:space="0" w:color="auto"/>
                    <w:bottom w:val="none" w:sz="0" w:space="0" w:color="auto"/>
                    <w:right w:val="none" w:sz="0" w:space="0" w:color="auto"/>
                  </w:divBdr>
                </w:div>
                <w:div w:id="984120972">
                  <w:marLeft w:val="0"/>
                  <w:marRight w:val="0"/>
                  <w:marTop w:val="0"/>
                  <w:marBottom w:val="0"/>
                  <w:divBdr>
                    <w:top w:val="none" w:sz="0" w:space="0" w:color="auto"/>
                    <w:left w:val="none" w:sz="0" w:space="0" w:color="auto"/>
                    <w:bottom w:val="none" w:sz="0" w:space="0" w:color="auto"/>
                    <w:right w:val="none" w:sz="0" w:space="0" w:color="auto"/>
                  </w:divBdr>
                </w:div>
                <w:div w:id="1827621779">
                  <w:marLeft w:val="0"/>
                  <w:marRight w:val="0"/>
                  <w:marTop w:val="0"/>
                  <w:marBottom w:val="0"/>
                  <w:divBdr>
                    <w:top w:val="none" w:sz="0" w:space="0" w:color="auto"/>
                    <w:left w:val="none" w:sz="0" w:space="0" w:color="auto"/>
                    <w:bottom w:val="none" w:sz="0" w:space="0" w:color="auto"/>
                    <w:right w:val="none" w:sz="0" w:space="0" w:color="auto"/>
                  </w:divBdr>
                </w:div>
                <w:div w:id="1631135225">
                  <w:marLeft w:val="0"/>
                  <w:marRight w:val="0"/>
                  <w:marTop w:val="0"/>
                  <w:marBottom w:val="0"/>
                  <w:divBdr>
                    <w:top w:val="none" w:sz="0" w:space="0" w:color="auto"/>
                    <w:left w:val="none" w:sz="0" w:space="0" w:color="auto"/>
                    <w:bottom w:val="none" w:sz="0" w:space="0" w:color="auto"/>
                    <w:right w:val="none" w:sz="0" w:space="0" w:color="auto"/>
                  </w:divBdr>
                </w:div>
                <w:div w:id="1502089608">
                  <w:marLeft w:val="0"/>
                  <w:marRight w:val="0"/>
                  <w:marTop w:val="0"/>
                  <w:marBottom w:val="0"/>
                  <w:divBdr>
                    <w:top w:val="none" w:sz="0" w:space="0" w:color="auto"/>
                    <w:left w:val="none" w:sz="0" w:space="0" w:color="auto"/>
                    <w:bottom w:val="none" w:sz="0" w:space="0" w:color="auto"/>
                    <w:right w:val="none" w:sz="0" w:space="0" w:color="auto"/>
                  </w:divBdr>
                </w:div>
                <w:div w:id="173344967">
                  <w:marLeft w:val="0"/>
                  <w:marRight w:val="0"/>
                  <w:marTop w:val="0"/>
                  <w:marBottom w:val="0"/>
                  <w:divBdr>
                    <w:top w:val="none" w:sz="0" w:space="0" w:color="auto"/>
                    <w:left w:val="none" w:sz="0" w:space="0" w:color="auto"/>
                    <w:bottom w:val="none" w:sz="0" w:space="0" w:color="auto"/>
                    <w:right w:val="none" w:sz="0" w:space="0" w:color="auto"/>
                  </w:divBdr>
                </w:div>
                <w:div w:id="1222985143">
                  <w:marLeft w:val="0"/>
                  <w:marRight w:val="0"/>
                  <w:marTop w:val="0"/>
                  <w:marBottom w:val="0"/>
                  <w:divBdr>
                    <w:top w:val="none" w:sz="0" w:space="0" w:color="auto"/>
                    <w:left w:val="none" w:sz="0" w:space="0" w:color="auto"/>
                    <w:bottom w:val="none" w:sz="0" w:space="0" w:color="auto"/>
                    <w:right w:val="none" w:sz="0" w:space="0" w:color="auto"/>
                  </w:divBdr>
                </w:div>
                <w:div w:id="337001621">
                  <w:marLeft w:val="0"/>
                  <w:marRight w:val="0"/>
                  <w:marTop w:val="0"/>
                  <w:marBottom w:val="0"/>
                  <w:divBdr>
                    <w:top w:val="none" w:sz="0" w:space="0" w:color="auto"/>
                    <w:left w:val="none" w:sz="0" w:space="0" w:color="auto"/>
                    <w:bottom w:val="none" w:sz="0" w:space="0" w:color="auto"/>
                    <w:right w:val="none" w:sz="0" w:space="0" w:color="auto"/>
                  </w:divBdr>
                </w:div>
                <w:div w:id="675231062">
                  <w:marLeft w:val="0"/>
                  <w:marRight w:val="0"/>
                  <w:marTop w:val="0"/>
                  <w:marBottom w:val="0"/>
                  <w:divBdr>
                    <w:top w:val="none" w:sz="0" w:space="0" w:color="auto"/>
                    <w:left w:val="none" w:sz="0" w:space="0" w:color="auto"/>
                    <w:bottom w:val="none" w:sz="0" w:space="0" w:color="auto"/>
                    <w:right w:val="none" w:sz="0" w:space="0" w:color="auto"/>
                  </w:divBdr>
                </w:div>
                <w:div w:id="1228877533">
                  <w:marLeft w:val="0"/>
                  <w:marRight w:val="0"/>
                  <w:marTop w:val="0"/>
                  <w:marBottom w:val="0"/>
                  <w:divBdr>
                    <w:top w:val="none" w:sz="0" w:space="0" w:color="auto"/>
                    <w:left w:val="none" w:sz="0" w:space="0" w:color="auto"/>
                    <w:bottom w:val="none" w:sz="0" w:space="0" w:color="auto"/>
                    <w:right w:val="none" w:sz="0" w:space="0" w:color="auto"/>
                  </w:divBdr>
                </w:div>
                <w:div w:id="1501313454">
                  <w:marLeft w:val="0"/>
                  <w:marRight w:val="0"/>
                  <w:marTop w:val="0"/>
                  <w:marBottom w:val="0"/>
                  <w:divBdr>
                    <w:top w:val="none" w:sz="0" w:space="0" w:color="auto"/>
                    <w:left w:val="none" w:sz="0" w:space="0" w:color="auto"/>
                    <w:bottom w:val="none" w:sz="0" w:space="0" w:color="auto"/>
                    <w:right w:val="none" w:sz="0" w:space="0" w:color="auto"/>
                  </w:divBdr>
                </w:div>
                <w:div w:id="1803646219">
                  <w:marLeft w:val="0"/>
                  <w:marRight w:val="0"/>
                  <w:marTop w:val="0"/>
                  <w:marBottom w:val="0"/>
                  <w:divBdr>
                    <w:top w:val="none" w:sz="0" w:space="0" w:color="auto"/>
                    <w:left w:val="none" w:sz="0" w:space="0" w:color="auto"/>
                    <w:bottom w:val="none" w:sz="0" w:space="0" w:color="auto"/>
                    <w:right w:val="none" w:sz="0" w:space="0" w:color="auto"/>
                  </w:divBdr>
                </w:div>
                <w:div w:id="1460224832">
                  <w:marLeft w:val="0"/>
                  <w:marRight w:val="0"/>
                  <w:marTop w:val="0"/>
                  <w:marBottom w:val="0"/>
                  <w:divBdr>
                    <w:top w:val="none" w:sz="0" w:space="0" w:color="auto"/>
                    <w:left w:val="none" w:sz="0" w:space="0" w:color="auto"/>
                    <w:bottom w:val="none" w:sz="0" w:space="0" w:color="auto"/>
                    <w:right w:val="none" w:sz="0" w:space="0" w:color="auto"/>
                  </w:divBdr>
                </w:div>
                <w:div w:id="480315542">
                  <w:marLeft w:val="0"/>
                  <w:marRight w:val="0"/>
                  <w:marTop w:val="0"/>
                  <w:marBottom w:val="0"/>
                  <w:divBdr>
                    <w:top w:val="none" w:sz="0" w:space="0" w:color="auto"/>
                    <w:left w:val="none" w:sz="0" w:space="0" w:color="auto"/>
                    <w:bottom w:val="none" w:sz="0" w:space="0" w:color="auto"/>
                    <w:right w:val="none" w:sz="0" w:space="0" w:color="auto"/>
                  </w:divBdr>
                </w:div>
                <w:div w:id="2123071060">
                  <w:marLeft w:val="0"/>
                  <w:marRight w:val="0"/>
                  <w:marTop w:val="0"/>
                  <w:marBottom w:val="0"/>
                  <w:divBdr>
                    <w:top w:val="none" w:sz="0" w:space="0" w:color="auto"/>
                    <w:left w:val="none" w:sz="0" w:space="0" w:color="auto"/>
                    <w:bottom w:val="none" w:sz="0" w:space="0" w:color="auto"/>
                    <w:right w:val="none" w:sz="0" w:space="0" w:color="auto"/>
                  </w:divBdr>
                </w:div>
                <w:div w:id="89276266">
                  <w:marLeft w:val="0"/>
                  <w:marRight w:val="0"/>
                  <w:marTop w:val="0"/>
                  <w:marBottom w:val="0"/>
                  <w:divBdr>
                    <w:top w:val="none" w:sz="0" w:space="0" w:color="auto"/>
                    <w:left w:val="none" w:sz="0" w:space="0" w:color="auto"/>
                    <w:bottom w:val="none" w:sz="0" w:space="0" w:color="auto"/>
                    <w:right w:val="none" w:sz="0" w:space="0" w:color="auto"/>
                  </w:divBdr>
                </w:div>
                <w:div w:id="1911382656">
                  <w:marLeft w:val="0"/>
                  <w:marRight w:val="0"/>
                  <w:marTop w:val="0"/>
                  <w:marBottom w:val="0"/>
                  <w:divBdr>
                    <w:top w:val="none" w:sz="0" w:space="0" w:color="auto"/>
                    <w:left w:val="none" w:sz="0" w:space="0" w:color="auto"/>
                    <w:bottom w:val="none" w:sz="0" w:space="0" w:color="auto"/>
                    <w:right w:val="none" w:sz="0" w:space="0" w:color="auto"/>
                  </w:divBdr>
                </w:div>
                <w:div w:id="1681345802">
                  <w:marLeft w:val="0"/>
                  <w:marRight w:val="0"/>
                  <w:marTop w:val="0"/>
                  <w:marBottom w:val="0"/>
                  <w:divBdr>
                    <w:top w:val="none" w:sz="0" w:space="0" w:color="auto"/>
                    <w:left w:val="none" w:sz="0" w:space="0" w:color="auto"/>
                    <w:bottom w:val="none" w:sz="0" w:space="0" w:color="auto"/>
                    <w:right w:val="none" w:sz="0" w:space="0" w:color="auto"/>
                  </w:divBdr>
                </w:div>
                <w:div w:id="332534854">
                  <w:marLeft w:val="0"/>
                  <w:marRight w:val="0"/>
                  <w:marTop w:val="0"/>
                  <w:marBottom w:val="0"/>
                  <w:divBdr>
                    <w:top w:val="none" w:sz="0" w:space="0" w:color="auto"/>
                    <w:left w:val="none" w:sz="0" w:space="0" w:color="auto"/>
                    <w:bottom w:val="none" w:sz="0" w:space="0" w:color="auto"/>
                    <w:right w:val="none" w:sz="0" w:space="0" w:color="auto"/>
                  </w:divBdr>
                </w:div>
                <w:div w:id="1574853191">
                  <w:marLeft w:val="0"/>
                  <w:marRight w:val="0"/>
                  <w:marTop w:val="0"/>
                  <w:marBottom w:val="0"/>
                  <w:divBdr>
                    <w:top w:val="none" w:sz="0" w:space="0" w:color="auto"/>
                    <w:left w:val="none" w:sz="0" w:space="0" w:color="auto"/>
                    <w:bottom w:val="none" w:sz="0" w:space="0" w:color="auto"/>
                    <w:right w:val="none" w:sz="0" w:space="0" w:color="auto"/>
                  </w:divBdr>
                </w:div>
                <w:div w:id="5645069">
                  <w:marLeft w:val="0"/>
                  <w:marRight w:val="0"/>
                  <w:marTop w:val="0"/>
                  <w:marBottom w:val="0"/>
                  <w:divBdr>
                    <w:top w:val="none" w:sz="0" w:space="0" w:color="auto"/>
                    <w:left w:val="none" w:sz="0" w:space="0" w:color="auto"/>
                    <w:bottom w:val="none" w:sz="0" w:space="0" w:color="auto"/>
                    <w:right w:val="none" w:sz="0" w:space="0" w:color="auto"/>
                  </w:divBdr>
                </w:div>
                <w:div w:id="1257860568">
                  <w:marLeft w:val="0"/>
                  <w:marRight w:val="0"/>
                  <w:marTop w:val="0"/>
                  <w:marBottom w:val="0"/>
                  <w:divBdr>
                    <w:top w:val="none" w:sz="0" w:space="0" w:color="auto"/>
                    <w:left w:val="none" w:sz="0" w:space="0" w:color="auto"/>
                    <w:bottom w:val="none" w:sz="0" w:space="0" w:color="auto"/>
                    <w:right w:val="none" w:sz="0" w:space="0" w:color="auto"/>
                  </w:divBdr>
                </w:div>
                <w:div w:id="509956199">
                  <w:marLeft w:val="0"/>
                  <w:marRight w:val="0"/>
                  <w:marTop w:val="0"/>
                  <w:marBottom w:val="0"/>
                  <w:divBdr>
                    <w:top w:val="none" w:sz="0" w:space="0" w:color="auto"/>
                    <w:left w:val="none" w:sz="0" w:space="0" w:color="auto"/>
                    <w:bottom w:val="none" w:sz="0" w:space="0" w:color="auto"/>
                    <w:right w:val="none" w:sz="0" w:space="0" w:color="auto"/>
                  </w:divBdr>
                </w:div>
                <w:div w:id="816070076">
                  <w:marLeft w:val="0"/>
                  <w:marRight w:val="0"/>
                  <w:marTop w:val="0"/>
                  <w:marBottom w:val="0"/>
                  <w:divBdr>
                    <w:top w:val="none" w:sz="0" w:space="0" w:color="auto"/>
                    <w:left w:val="none" w:sz="0" w:space="0" w:color="auto"/>
                    <w:bottom w:val="none" w:sz="0" w:space="0" w:color="auto"/>
                    <w:right w:val="none" w:sz="0" w:space="0" w:color="auto"/>
                  </w:divBdr>
                </w:div>
                <w:div w:id="1620336964">
                  <w:marLeft w:val="0"/>
                  <w:marRight w:val="0"/>
                  <w:marTop w:val="0"/>
                  <w:marBottom w:val="0"/>
                  <w:divBdr>
                    <w:top w:val="none" w:sz="0" w:space="0" w:color="auto"/>
                    <w:left w:val="none" w:sz="0" w:space="0" w:color="auto"/>
                    <w:bottom w:val="none" w:sz="0" w:space="0" w:color="auto"/>
                    <w:right w:val="none" w:sz="0" w:space="0" w:color="auto"/>
                  </w:divBdr>
                </w:div>
                <w:div w:id="12538373">
                  <w:marLeft w:val="0"/>
                  <w:marRight w:val="0"/>
                  <w:marTop w:val="0"/>
                  <w:marBottom w:val="0"/>
                  <w:divBdr>
                    <w:top w:val="none" w:sz="0" w:space="0" w:color="auto"/>
                    <w:left w:val="none" w:sz="0" w:space="0" w:color="auto"/>
                    <w:bottom w:val="none" w:sz="0" w:space="0" w:color="auto"/>
                    <w:right w:val="none" w:sz="0" w:space="0" w:color="auto"/>
                  </w:divBdr>
                </w:div>
                <w:div w:id="919214633">
                  <w:marLeft w:val="0"/>
                  <w:marRight w:val="0"/>
                  <w:marTop w:val="0"/>
                  <w:marBottom w:val="0"/>
                  <w:divBdr>
                    <w:top w:val="none" w:sz="0" w:space="0" w:color="auto"/>
                    <w:left w:val="none" w:sz="0" w:space="0" w:color="auto"/>
                    <w:bottom w:val="none" w:sz="0" w:space="0" w:color="auto"/>
                    <w:right w:val="none" w:sz="0" w:space="0" w:color="auto"/>
                  </w:divBdr>
                </w:div>
                <w:div w:id="785585813">
                  <w:marLeft w:val="0"/>
                  <w:marRight w:val="0"/>
                  <w:marTop w:val="0"/>
                  <w:marBottom w:val="0"/>
                  <w:divBdr>
                    <w:top w:val="none" w:sz="0" w:space="0" w:color="auto"/>
                    <w:left w:val="none" w:sz="0" w:space="0" w:color="auto"/>
                    <w:bottom w:val="none" w:sz="0" w:space="0" w:color="auto"/>
                    <w:right w:val="none" w:sz="0" w:space="0" w:color="auto"/>
                  </w:divBdr>
                </w:div>
                <w:div w:id="1467428139">
                  <w:marLeft w:val="0"/>
                  <w:marRight w:val="0"/>
                  <w:marTop w:val="0"/>
                  <w:marBottom w:val="0"/>
                  <w:divBdr>
                    <w:top w:val="none" w:sz="0" w:space="0" w:color="auto"/>
                    <w:left w:val="none" w:sz="0" w:space="0" w:color="auto"/>
                    <w:bottom w:val="none" w:sz="0" w:space="0" w:color="auto"/>
                    <w:right w:val="none" w:sz="0" w:space="0" w:color="auto"/>
                  </w:divBdr>
                </w:div>
                <w:div w:id="1799834850">
                  <w:marLeft w:val="0"/>
                  <w:marRight w:val="0"/>
                  <w:marTop w:val="0"/>
                  <w:marBottom w:val="0"/>
                  <w:divBdr>
                    <w:top w:val="none" w:sz="0" w:space="0" w:color="auto"/>
                    <w:left w:val="none" w:sz="0" w:space="0" w:color="auto"/>
                    <w:bottom w:val="none" w:sz="0" w:space="0" w:color="auto"/>
                    <w:right w:val="none" w:sz="0" w:space="0" w:color="auto"/>
                  </w:divBdr>
                </w:div>
                <w:div w:id="157500098">
                  <w:marLeft w:val="0"/>
                  <w:marRight w:val="0"/>
                  <w:marTop w:val="0"/>
                  <w:marBottom w:val="0"/>
                  <w:divBdr>
                    <w:top w:val="none" w:sz="0" w:space="0" w:color="auto"/>
                    <w:left w:val="none" w:sz="0" w:space="0" w:color="auto"/>
                    <w:bottom w:val="none" w:sz="0" w:space="0" w:color="auto"/>
                    <w:right w:val="none" w:sz="0" w:space="0" w:color="auto"/>
                  </w:divBdr>
                </w:div>
                <w:div w:id="815955277">
                  <w:marLeft w:val="0"/>
                  <w:marRight w:val="0"/>
                  <w:marTop w:val="0"/>
                  <w:marBottom w:val="0"/>
                  <w:divBdr>
                    <w:top w:val="none" w:sz="0" w:space="0" w:color="auto"/>
                    <w:left w:val="none" w:sz="0" w:space="0" w:color="auto"/>
                    <w:bottom w:val="none" w:sz="0" w:space="0" w:color="auto"/>
                    <w:right w:val="none" w:sz="0" w:space="0" w:color="auto"/>
                  </w:divBdr>
                </w:div>
                <w:div w:id="631207814">
                  <w:marLeft w:val="0"/>
                  <w:marRight w:val="0"/>
                  <w:marTop w:val="0"/>
                  <w:marBottom w:val="0"/>
                  <w:divBdr>
                    <w:top w:val="none" w:sz="0" w:space="0" w:color="auto"/>
                    <w:left w:val="none" w:sz="0" w:space="0" w:color="auto"/>
                    <w:bottom w:val="none" w:sz="0" w:space="0" w:color="auto"/>
                    <w:right w:val="none" w:sz="0" w:space="0" w:color="auto"/>
                  </w:divBdr>
                </w:div>
                <w:div w:id="163521268">
                  <w:marLeft w:val="0"/>
                  <w:marRight w:val="0"/>
                  <w:marTop w:val="0"/>
                  <w:marBottom w:val="0"/>
                  <w:divBdr>
                    <w:top w:val="none" w:sz="0" w:space="0" w:color="auto"/>
                    <w:left w:val="none" w:sz="0" w:space="0" w:color="auto"/>
                    <w:bottom w:val="none" w:sz="0" w:space="0" w:color="auto"/>
                    <w:right w:val="none" w:sz="0" w:space="0" w:color="auto"/>
                  </w:divBdr>
                </w:div>
                <w:div w:id="2074156294">
                  <w:marLeft w:val="0"/>
                  <w:marRight w:val="0"/>
                  <w:marTop w:val="0"/>
                  <w:marBottom w:val="0"/>
                  <w:divBdr>
                    <w:top w:val="none" w:sz="0" w:space="0" w:color="auto"/>
                    <w:left w:val="none" w:sz="0" w:space="0" w:color="auto"/>
                    <w:bottom w:val="none" w:sz="0" w:space="0" w:color="auto"/>
                    <w:right w:val="none" w:sz="0" w:space="0" w:color="auto"/>
                  </w:divBdr>
                </w:div>
                <w:div w:id="255597112">
                  <w:marLeft w:val="0"/>
                  <w:marRight w:val="0"/>
                  <w:marTop w:val="0"/>
                  <w:marBottom w:val="0"/>
                  <w:divBdr>
                    <w:top w:val="none" w:sz="0" w:space="0" w:color="auto"/>
                    <w:left w:val="none" w:sz="0" w:space="0" w:color="auto"/>
                    <w:bottom w:val="none" w:sz="0" w:space="0" w:color="auto"/>
                    <w:right w:val="none" w:sz="0" w:space="0" w:color="auto"/>
                  </w:divBdr>
                </w:div>
                <w:div w:id="1398088088">
                  <w:marLeft w:val="0"/>
                  <w:marRight w:val="0"/>
                  <w:marTop w:val="0"/>
                  <w:marBottom w:val="0"/>
                  <w:divBdr>
                    <w:top w:val="none" w:sz="0" w:space="0" w:color="auto"/>
                    <w:left w:val="none" w:sz="0" w:space="0" w:color="auto"/>
                    <w:bottom w:val="none" w:sz="0" w:space="0" w:color="auto"/>
                    <w:right w:val="none" w:sz="0" w:space="0" w:color="auto"/>
                  </w:divBdr>
                </w:div>
                <w:div w:id="1156413242">
                  <w:marLeft w:val="0"/>
                  <w:marRight w:val="0"/>
                  <w:marTop w:val="0"/>
                  <w:marBottom w:val="0"/>
                  <w:divBdr>
                    <w:top w:val="none" w:sz="0" w:space="0" w:color="auto"/>
                    <w:left w:val="none" w:sz="0" w:space="0" w:color="auto"/>
                    <w:bottom w:val="none" w:sz="0" w:space="0" w:color="auto"/>
                    <w:right w:val="none" w:sz="0" w:space="0" w:color="auto"/>
                  </w:divBdr>
                </w:div>
                <w:div w:id="667757953">
                  <w:marLeft w:val="0"/>
                  <w:marRight w:val="0"/>
                  <w:marTop w:val="0"/>
                  <w:marBottom w:val="0"/>
                  <w:divBdr>
                    <w:top w:val="none" w:sz="0" w:space="0" w:color="auto"/>
                    <w:left w:val="none" w:sz="0" w:space="0" w:color="auto"/>
                    <w:bottom w:val="none" w:sz="0" w:space="0" w:color="auto"/>
                    <w:right w:val="none" w:sz="0" w:space="0" w:color="auto"/>
                  </w:divBdr>
                </w:div>
                <w:div w:id="1430857348">
                  <w:marLeft w:val="0"/>
                  <w:marRight w:val="0"/>
                  <w:marTop w:val="0"/>
                  <w:marBottom w:val="0"/>
                  <w:divBdr>
                    <w:top w:val="none" w:sz="0" w:space="0" w:color="auto"/>
                    <w:left w:val="none" w:sz="0" w:space="0" w:color="auto"/>
                    <w:bottom w:val="none" w:sz="0" w:space="0" w:color="auto"/>
                    <w:right w:val="none" w:sz="0" w:space="0" w:color="auto"/>
                  </w:divBdr>
                </w:div>
                <w:div w:id="438379657">
                  <w:marLeft w:val="0"/>
                  <w:marRight w:val="0"/>
                  <w:marTop w:val="0"/>
                  <w:marBottom w:val="0"/>
                  <w:divBdr>
                    <w:top w:val="none" w:sz="0" w:space="0" w:color="auto"/>
                    <w:left w:val="none" w:sz="0" w:space="0" w:color="auto"/>
                    <w:bottom w:val="none" w:sz="0" w:space="0" w:color="auto"/>
                    <w:right w:val="none" w:sz="0" w:space="0" w:color="auto"/>
                  </w:divBdr>
                </w:div>
                <w:div w:id="745612007">
                  <w:marLeft w:val="0"/>
                  <w:marRight w:val="0"/>
                  <w:marTop w:val="0"/>
                  <w:marBottom w:val="0"/>
                  <w:divBdr>
                    <w:top w:val="none" w:sz="0" w:space="0" w:color="auto"/>
                    <w:left w:val="none" w:sz="0" w:space="0" w:color="auto"/>
                    <w:bottom w:val="none" w:sz="0" w:space="0" w:color="auto"/>
                    <w:right w:val="none" w:sz="0" w:space="0" w:color="auto"/>
                  </w:divBdr>
                </w:div>
                <w:div w:id="2087066335">
                  <w:marLeft w:val="0"/>
                  <w:marRight w:val="0"/>
                  <w:marTop w:val="0"/>
                  <w:marBottom w:val="0"/>
                  <w:divBdr>
                    <w:top w:val="none" w:sz="0" w:space="0" w:color="auto"/>
                    <w:left w:val="none" w:sz="0" w:space="0" w:color="auto"/>
                    <w:bottom w:val="none" w:sz="0" w:space="0" w:color="auto"/>
                    <w:right w:val="none" w:sz="0" w:space="0" w:color="auto"/>
                  </w:divBdr>
                </w:div>
                <w:div w:id="1605459554">
                  <w:marLeft w:val="0"/>
                  <w:marRight w:val="0"/>
                  <w:marTop w:val="0"/>
                  <w:marBottom w:val="0"/>
                  <w:divBdr>
                    <w:top w:val="none" w:sz="0" w:space="0" w:color="auto"/>
                    <w:left w:val="none" w:sz="0" w:space="0" w:color="auto"/>
                    <w:bottom w:val="none" w:sz="0" w:space="0" w:color="auto"/>
                    <w:right w:val="none" w:sz="0" w:space="0" w:color="auto"/>
                  </w:divBdr>
                </w:div>
                <w:div w:id="1881433305">
                  <w:marLeft w:val="0"/>
                  <w:marRight w:val="0"/>
                  <w:marTop w:val="0"/>
                  <w:marBottom w:val="0"/>
                  <w:divBdr>
                    <w:top w:val="none" w:sz="0" w:space="0" w:color="auto"/>
                    <w:left w:val="none" w:sz="0" w:space="0" w:color="auto"/>
                    <w:bottom w:val="none" w:sz="0" w:space="0" w:color="auto"/>
                    <w:right w:val="none" w:sz="0" w:space="0" w:color="auto"/>
                  </w:divBdr>
                </w:div>
                <w:div w:id="180510685">
                  <w:marLeft w:val="0"/>
                  <w:marRight w:val="0"/>
                  <w:marTop w:val="0"/>
                  <w:marBottom w:val="0"/>
                  <w:divBdr>
                    <w:top w:val="none" w:sz="0" w:space="0" w:color="auto"/>
                    <w:left w:val="none" w:sz="0" w:space="0" w:color="auto"/>
                    <w:bottom w:val="none" w:sz="0" w:space="0" w:color="auto"/>
                    <w:right w:val="none" w:sz="0" w:space="0" w:color="auto"/>
                  </w:divBdr>
                </w:div>
                <w:div w:id="1301348997">
                  <w:marLeft w:val="0"/>
                  <w:marRight w:val="0"/>
                  <w:marTop w:val="0"/>
                  <w:marBottom w:val="0"/>
                  <w:divBdr>
                    <w:top w:val="none" w:sz="0" w:space="0" w:color="auto"/>
                    <w:left w:val="none" w:sz="0" w:space="0" w:color="auto"/>
                    <w:bottom w:val="none" w:sz="0" w:space="0" w:color="auto"/>
                    <w:right w:val="none" w:sz="0" w:space="0" w:color="auto"/>
                  </w:divBdr>
                </w:div>
                <w:div w:id="916130303">
                  <w:marLeft w:val="0"/>
                  <w:marRight w:val="0"/>
                  <w:marTop w:val="0"/>
                  <w:marBottom w:val="0"/>
                  <w:divBdr>
                    <w:top w:val="none" w:sz="0" w:space="0" w:color="auto"/>
                    <w:left w:val="none" w:sz="0" w:space="0" w:color="auto"/>
                    <w:bottom w:val="none" w:sz="0" w:space="0" w:color="auto"/>
                    <w:right w:val="none" w:sz="0" w:space="0" w:color="auto"/>
                  </w:divBdr>
                </w:div>
                <w:div w:id="329872624">
                  <w:marLeft w:val="0"/>
                  <w:marRight w:val="0"/>
                  <w:marTop w:val="0"/>
                  <w:marBottom w:val="0"/>
                  <w:divBdr>
                    <w:top w:val="none" w:sz="0" w:space="0" w:color="auto"/>
                    <w:left w:val="none" w:sz="0" w:space="0" w:color="auto"/>
                    <w:bottom w:val="none" w:sz="0" w:space="0" w:color="auto"/>
                    <w:right w:val="none" w:sz="0" w:space="0" w:color="auto"/>
                  </w:divBdr>
                </w:div>
                <w:div w:id="1371538313">
                  <w:marLeft w:val="0"/>
                  <w:marRight w:val="0"/>
                  <w:marTop w:val="0"/>
                  <w:marBottom w:val="0"/>
                  <w:divBdr>
                    <w:top w:val="none" w:sz="0" w:space="0" w:color="auto"/>
                    <w:left w:val="none" w:sz="0" w:space="0" w:color="auto"/>
                    <w:bottom w:val="none" w:sz="0" w:space="0" w:color="auto"/>
                    <w:right w:val="none" w:sz="0" w:space="0" w:color="auto"/>
                  </w:divBdr>
                </w:div>
                <w:div w:id="735709614">
                  <w:marLeft w:val="0"/>
                  <w:marRight w:val="0"/>
                  <w:marTop w:val="0"/>
                  <w:marBottom w:val="0"/>
                  <w:divBdr>
                    <w:top w:val="none" w:sz="0" w:space="0" w:color="auto"/>
                    <w:left w:val="none" w:sz="0" w:space="0" w:color="auto"/>
                    <w:bottom w:val="none" w:sz="0" w:space="0" w:color="auto"/>
                    <w:right w:val="none" w:sz="0" w:space="0" w:color="auto"/>
                  </w:divBdr>
                </w:div>
                <w:div w:id="1456212296">
                  <w:marLeft w:val="0"/>
                  <w:marRight w:val="0"/>
                  <w:marTop w:val="0"/>
                  <w:marBottom w:val="0"/>
                  <w:divBdr>
                    <w:top w:val="none" w:sz="0" w:space="0" w:color="auto"/>
                    <w:left w:val="none" w:sz="0" w:space="0" w:color="auto"/>
                    <w:bottom w:val="none" w:sz="0" w:space="0" w:color="auto"/>
                    <w:right w:val="none" w:sz="0" w:space="0" w:color="auto"/>
                  </w:divBdr>
                </w:div>
                <w:div w:id="360977182">
                  <w:marLeft w:val="0"/>
                  <w:marRight w:val="0"/>
                  <w:marTop w:val="0"/>
                  <w:marBottom w:val="0"/>
                  <w:divBdr>
                    <w:top w:val="none" w:sz="0" w:space="0" w:color="auto"/>
                    <w:left w:val="none" w:sz="0" w:space="0" w:color="auto"/>
                    <w:bottom w:val="none" w:sz="0" w:space="0" w:color="auto"/>
                    <w:right w:val="none" w:sz="0" w:space="0" w:color="auto"/>
                  </w:divBdr>
                </w:div>
                <w:div w:id="1619676528">
                  <w:marLeft w:val="0"/>
                  <w:marRight w:val="0"/>
                  <w:marTop w:val="0"/>
                  <w:marBottom w:val="0"/>
                  <w:divBdr>
                    <w:top w:val="none" w:sz="0" w:space="0" w:color="auto"/>
                    <w:left w:val="none" w:sz="0" w:space="0" w:color="auto"/>
                    <w:bottom w:val="none" w:sz="0" w:space="0" w:color="auto"/>
                    <w:right w:val="none" w:sz="0" w:space="0" w:color="auto"/>
                  </w:divBdr>
                </w:div>
                <w:div w:id="1517189406">
                  <w:marLeft w:val="0"/>
                  <w:marRight w:val="0"/>
                  <w:marTop w:val="0"/>
                  <w:marBottom w:val="0"/>
                  <w:divBdr>
                    <w:top w:val="none" w:sz="0" w:space="0" w:color="auto"/>
                    <w:left w:val="none" w:sz="0" w:space="0" w:color="auto"/>
                    <w:bottom w:val="none" w:sz="0" w:space="0" w:color="auto"/>
                    <w:right w:val="none" w:sz="0" w:space="0" w:color="auto"/>
                  </w:divBdr>
                </w:div>
                <w:div w:id="660549114">
                  <w:marLeft w:val="0"/>
                  <w:marRight w:val="0"/>
                  <w:marTop w:val="0"/>
                  <w:marBottom w:val="0"/>
                  <w:divBdr>
                    <w:top w:val="none" w:sz="0" w:space="0" w:color="auto"/>
                    <w:left w:val="none" w:sz="0" w:space="0" w:color="auto"/>
                    <w:bottom w:val="none" w:sz="0" w:space="0" w:color="auto"/>
                    <w:right w:val="none" w:sz="0" w:space="0" w:color="auto"/>
                  </w:divBdr>
                </w:div>
                <w:div w:id="1543177085">
                  <w:marLeft w:val="0"/>
                  <w:marRight w:val="0"/>
                  <w:marTop w:val="0"/>
                  <w:marBottom w:val="0"/>
                  <w:divBdr>
                    <w:top w:val="none" w:sz="0" w:space="0" w:color="auto"/>
                    <w:left w:val="none" w:sz="0" w:space="0" w:color="auto"/>
                    <w:bottom w:val="none" w:sz="0" w:space="0" w:color="auto"/>
                    <w:right w:val="none" w:sz="0" w:space="0" w:color="auto"/>
                  </w:divBdr>
                </w:div>
                <w:div w:id="1849952429">
                  <w:marLeft w:val="0"/>
                  <w:marRight w:val="0"/>
                  <w:marTop w:val="0"/>
                  <w:marBottom w:val="0"/>
                  <w:divBdr>
                    <w:top w:val="none" w:sz="0" w:space="0" w:color="auto"/>
                    <w:left w:val="none" w:sz="0" w:space="0" w:color="auto"/>
                    <w:bottom w:val="none" w:sz="0" w:space="0" w:color="auto"/>
                    <w:right w:val="none" w:sz="0" w:space="0" w:color="auto"/>
                  </w:divBdr>
                </w:div>
                <w:div w:id="1389497678">
                  <w:marLeft w:val="0"/>
                  <w:marRight w:val="0"/>
                  <w:marTop w:val="0"/>
                  <w:marBottom w:val="0"/>
                  <w:divBdr>
                    <w:top w:val="none" w:sz="0" w:space="0" w:color="auto"/>
                    <w:left w:val="none" w:sz="0" w:space="0" w:color="auto"/>
                    <w:bottom w:val="none" w:sz="0" w:space="0" w:color="auto"/>
                    <w:right w:val="none" w:sz="0" w:space="0" w:color="auto"/>
                  </w:divBdr>
                </w:div>
                <w:div w:id="2069181182">
                  <w:marLeft w:val="0"/>
                  <w:marRight w:val="0"/>
                  <w:marTop w:val="0"/>
                  <w:marBottom w:val="0"/>
                  <w:divBdr>
                    <w:top w:val="none" w:sz="0" w:space="0" w:color="auto"/>
                    <w:left w:val="none" w:sz="0" w:space="0" w:color="auto"/>
                    <w:bottom w:val="none" w:sz="0" w:space="0" w:color="auto"/>
                    <w:right w:val="none" w:sz="0" w:space="0" w:color="auto"/>
                  </w:divBdr>
                </w:div>
                <w:div w:id="1584338737">
                  <w:marLeft w:val="0"/>
                  <w:marRight w:val="0"/>
                  <w:marTop w:val="0"/>
                  <w:marBottom w:val="0"/>
                  <w:divBdr>
                    <w:top w:val="none" w:sz="0" w:space="0" w:color="auto"/>
                    <w:left w:val="none" w:sz="0" w:space="0" w:color="auto"/>
                    <w:bottom w:val="none" w:sz="0" w:space="0" w:color="auto"/>
                    <w:right w:val="none" w:sz="0" w:space="0" w:color="auto"/>
                  </w:divBdr>
                </w:div>
                <w:div w:id="1152018532">
                  <w:marLeft w:val="0"/>
                  <w:marRight w:val="0"/>
                  <w:marTop w:val="0"/>
                  <w:marBottom w:val="0"/>
                  <w:divBdr>
                    <w:top w:val="none" w:sz="0" w:space="0" w:color="auto"/>
                    <w:left w:val="none" w:sz="0" w:space="0" w:color="auto"/>
                    <w:bottom w:val="none" w:sz="0" w:space="0" w:color="auto"/>
                    <w:right w:val="none" w:sz="0" w:space="0" w:color="auto"/>
                  </w:divBdr>
                </w:div>
                <w:div w:id="1589189294">
                  <w:marLeft w:val="0"/>
                  <w:marRight w:val="0"/>
                  <w:marTop w:val="0"/>
                  <w:marBottom w:val="0"/>
                  <w:divBdr>
                    <w:top w:val="none" w:sz="0" w:space="0" w:color="auto"/>
                    <w:left w:val="none" w:sz="0" w:space="0" w:color="auto"/>
                    <w:bottom w:val="none" w:sz="0" w:space="0" w:color="auto"/>
                    <w:right w:val="none" w:sz="0" w:space="0" w:color="auto"/>
                  </w:divBdr>
                </w:div>
                <w:div w:id="619344044">
                  <w:marLeft w:val="0"/>
                  <w:marRight w:val="0"/>
                  <w:marTop w:val="0"/>
                  <w:marBottom w:val="0"/>
                  <w:divBdr>
                    <w:top w:val="none" w:sz="0" w:space="0" w:color="auto"/>
                    <w:left w:val="none" w:sz="0" w:space="0" w:color="auto"/>
                    <w:bottom w:val="none" w:sz="0" w:space="0" w:color="auto"/>
                    <w:right w:val="none" w:sz="0" w:space="0" w:color="auto"/>
                  </w:divBdr>
                </w:div>
                <w:div w:id="625744220">
                  <w:marLeft w:val="0"/>
                  <w:marRight w:val="0"/>
                  <w:marTop w:val="0"/>
                  <w:marBottom w:val="0"/>
                  <w:divBdr>
                    <w:top w:val="none" w:sz="0" w:space="0" w:color="auto"/>
                    <w:left w:val="none" w:sz="0" w:space="0" w:color="auto"/>
                    <w:bottom w:val="none" w:sz="0" w:space="0" w:color="auto"/>
                    <w:right w:val="none" w:sz="0" w:space="0" w:color="auto"/>
                  </w:divBdr>
                </w:div>
                <w:div w:id="1669021234">
                  <w:marLeft w:val="0"/>
                  <w:marRight w:val="0"/>
                  <w:marTop w:val="0"/>
                  <w:marBottom w:val="0"/>
                  <w:divBdr>
                    <w:top w:val="none" w:sz="0" w:space="0" w:color="auto"/>
                    <w:left w:val="none" w:sz="0" w:space="0" w:color="auto"/>
                    <w:bottom w:val="none" w:sz="0" w:space="0" w:color="auto"/>
                    <w:right w:val="none" w:sz="0" w:space="0" w:color="auto"/>
                  </w:divBdr>
                </w:div>
                <w:div w:id="411899128">
                  <w:marLeft w:val="0"/>
                  <w:marRight w:val="0"/>
                  <w:marTop w:val="0"/>
                  <w:marBottom w:val="0"/>
                  <w:divBdr>
                    <w:top w:val="none" w:sz="0" w:space="0" w:color="auto"/>
                    <w:left w:val="none" w:sz="0" w:space="0" w:color="auto"/>
                    <w:bottom w:val="none" w:sz="0" w:space="0" w:color="auto"/>
                    <w:right w:val="none" w:sz="0" w:space="0" w:color="auto"/>
                  </w:divBdr>
                </w:div>
                <w:div w:id="195195140">
                  <w:marLeft w:val="0"/>
                  <w:marRight w:val="0"/>
                  <w:marTop w:val="0"/>
                  <w:marBottom w:val="0"/>
                  <w:divBdr>
                    <w:top w:val="none" w:sz="0" w:space="0" w:color="auto"/>
                    <w:left w:val="none" w:sz="0" w:space="0" w:color="auto"/>
                    <w:bottom w:val="none" w:sz="0" w:space="0" w:color="auto"/>
                    <w:right w:val="none" w:sz="0" w:space="0" w:color="auto"/>
                  </w:divBdr>
                </w:div>
                <w:div w:id="1455367569">
                  <w:marLeft w:val="0"/>
                  <w:marRight w:val="0"/>
                  <w:marTop w:val="0"/>
                  <w:marBottom w:val="0"/>
                  <w:divBdr>
                    <w:top w:val="none" w:sz="0" w:space="0" w:color="auto"/>
                    <w:left w:val="none" w:sz="0" w:space="0" w:color="auto"/>
                    <w:bottom w:val="none" w:sz="0" w:space="0" w:color="auto"/>
                    <w:right w:val="none" w:sz="0" w:space="0" w:color="auto"/>
                  </w:divBdr>
                </w:div>
                <w:div w:id="861554542">
                  <w:marLeft w:val="0"/>
                  <w:marRight w:val="0"/>
                  <w:marTop w:val="0"/>
                  <w:marBottom w:val="0"/>
                  <w:divBdr>
                    <w:top w:val="none" w:sz="0" w:space="0" w:color="auto"/>
                    <w:left w:val="none" w:sz="0" w:space="0" w:color="auto"/>
                    <w:bottom w:val="none" w:sz="0" w:space="0" w:color="auto"/>
                    <w:right w:val="none" w:sz="0" w:space="0" w:color="auto"/>
                  </w:divBdr>
                </w:div>
                <w:div w:id="1865826373">
                  <w:marLeft w:val="0"/>
                  <w:marRight w:val="0"/>
                  <w:marTop w:val="0"/>
                  <w:marBottom w:val="0"/>
                  <w:divBdr>
                    <w:top w:val="none" w:sz="0" w:space="0" w:color="auto"/>
                    <w:left w:val="none" w:sz="0" w:space="0" w:color="auto"/>
                    <w:bottom w:val="none" w:sz="0" w:space="0" w:color="auto"/>
                    <w:right w:val="none" w:sz="0" w:space="0" w:color="auto"/>
                  </w:divBdr>
                </w:div>
                <w:div w:id="977958974">
                  <w:marLeft w:val="0"/>
                  <w:marRight w:val="0"/>
                  <w:marTop w:val="0"/>
                  <w:marBottom w:val="0"/>
                  <w:divBdr>
                    <w:top w:val="none" w:sz="0" w:space="0" w:color="auto"/>
                    <w:left w:val="none" w:sz="0" w:space="0" w:color="auto"/>
                    <w:bottom w:val="none" w:sz="0" w:space="0" w:color="auto"/>
                    <w:right w:val="none" w:sz="0" w:space="0" w:color="auto"/>
                  </w:divBdr>
                </w:div>
                <w:div w:id="266427706">
                  <w:marLeft w:val="0"/>
                  <w:marRight w:val="0"/>
                  <w:marTop w:val="0"/>
                  <w:marBottom w:val="0"/>
                  <w:divBdr>
                    <w:top w:val="none" w:sz="0" w:space="0" w:color="auto"/>
                    <w:left w:val="none" w:sz="0" w:space="0" w:color="auto"/>
                    <w:bottom w:val="none" w:sz="0" w:space="0" w:color="auto"/>
                    <w:right w:val="none" w:sz="0" w:space="0" w:color="auto"/>
                  </w:divBdr>
                </w:div>
                <w:div w:id="543979765">
                  <w:marLeft w:val="0"/>
                  <w:marRight w:val="0"/>
                  <w:marTop w:val="0"/>
                  <w:marBottom w:val="0"/>
                  <w:divBdr>
                    <w:top w:val="none" w:sz="0" w:space="0" w:color="auto"/>
                    <w:left w:val="none" w:sz="0" w:space="0" w:color="auto"/>
                    <w:bottom w:val="none" w:sz="0" w:space="0" w:color="auto"/>
                    <w:right w:val="none" w:sz="0" w:space="0" w:color="auto"/>
                  </w:divBdr>
                </w:div>
                <w:div w:id="2115980826">
                  <w:marLeft w:val="0"/>
                  <w:marRight w:val="0"/>
                  <w:marTop w:val="0"/>
                  <w:marBottom w:val="0"/>
                  <w:divBdr>
                    <w:top w:val="none" w:sz="0" w:space="0" w:color="auto"/>
                    <w:left w:val="none" w:sz="0" w:space="0" w:color="auto"/>
                    <w:bottom w:val="none" w:sz="0" w:space="0" w:color="auto"/>
                    <w:right w:val="none" w:sz="0" w:space="0" w:color="auto"/>
                  </w:divBdr>
                </w:div>
                <w:div w:id="1818305747">
                  <w:marLeft w:val="0"/>
                  <w:marRight w:val="0"/>
                  <w:marTop w:val="0"/>
                  <w:marBottom w:val="0"/>
                  <w:divBdr>
                    <w:top w:val="none" w:sz="0" w:space="0" w:color="auto"/>
                    <w:left w:val="none" w:sz="0" w:space="0" w:color="auto"/>
                    <w:bottom w:val="none" w:sz="0" w:space="0" w:color="auto"/>
                    <w:right w:val="none" w:sz="0" w:space="0" w:color="auto"/>
                  </w:divBdr>
                </w:div>
                <w:div w:id="984234564">
                  <w:marLeft w:val="0"/>
                  <w:marRight w:val="0"/>
                  <w:marTop w:val="0"/>
                  <w:marBottom w:val="0"/>
                  <w:divBdr>
                    <w:top w:val="none" w:sz="0" w:space="0" w:color="auto"/>
                    <w:left w:val="none" w:sz="0" w:space="0" w:color="auto"/>
                    <w:bottom w:val="none" w:sz="0" w:space="0" w:color="auto"/>
                    <w:right w:val="none" w:sz="0" w:space="0" w:color="auto"/>
                  </w:divBdr>
                </w:div>
                <w:div w:id="1404717113">
                  <w:marLeft w:val="0"/>
                  <w:marRight w:val="0"/>
                  <w:marTop w:val="0"/>
                  <w:marBottom w:val="0"/>
                  <w:divBdr>
                    <w:top w:val="none" w:sz="0" w:space="0" w:color="auto"/>
                    <w:left w:val="none" w:sz="0" w:space="0" w:color="auto"/>
                    <w:bottom w:val="none" w:sz="0" w:space="0" w:color="auto"/>
                    <w:right w:val="none" w:sz="0" w:space="0" w:color="auto"/>
                  </w:divBdr>
                </w:div>
                <w:div w:id="1147623006">
                  <w:marLeft w:val="0"/>
                  <w:marRight w:val="0"/>
                  <w:marTop w:val="0"/>
                  <w:marBottom w:val="0"/>
                  <w:divBdr>
                    <w:top w:val="none" w:sz="0" w:space="0" w:color="auto"/>
                    <w:left w:val="none" w:sz="0" w:space="0" w:color="auto"/>
                    <w:bottom w:val="none" w:sz="0" w:space="0" w:color="auto"/>
                    <w:right w:val="none" w:sz="0" w:space="0" w:color="auto"/>
                  </w:divBdr>
                </w:div>
                <w:div w:id="2056343917">
                  <w:marLeft w:val="0"/>
                  <w:marRight w:val="0"/>
                  <w:marTop w:val="0"/>
                  <w:marBottom w:val="0"/>
                  <w:divBdr>
                    <w:top w:val="none" w:sz="0" w:space="0" w:color="auto"/>
                    <w:left w:val="none" w:sz="0" w:space="0" w:color="auto"/>
                    <w:bottom w:val="none" w:sz="0" w:space="0" w:color="auto"/>
                    <w:right w:val="none" w:sz="0" w:space="0" w:color="auto"/>
                  </w:divBdr>
                </w:div>
                <w:div w:id="1468431153">
                  <w:marLeft w:val="0"/>
                  <w:marRight w:val="0"/>
                  <w:marTop w:val="0"/>
                  <w:marBottom w:val="0"/>
                  <w:divBdr>
                    <w:top w:val="none" w:sz="0" w:space="0" w:color="auto"/>
                    <w:left w:val="none" w:sz="0" w:space="0" w:color="auto"/>
                    <w:bottom w:val="none" w:sz="0" w:space="0" w:color="auto"/>
                    <w:right w:val="none" w:sz="0" w:space="0" w:color="auto"/>
                  </w:divBdr>
                </w:div>
                <w:div w:id="756631454">
                  <w:marLeft w:val="0"/>
                  <w:marRight w:val="0"/>
                  <w:marTop w:val="0"/>
                  <w:marBottom w:val="0"/>
                  <w:divBdr>
                    <w:top w:val="none" w:sz="0" w:space="0" w:color="auto"/>
                    <w:left w:val="none" w:sz="0" w:space="0" w:color="auto"/>
                    <w:bottom w:val="none" w:sz="0" w:space="0" w:color="auto"/>
                    <w:right w:val="none" w:sz="0" w:space="0" w:color="auto"/>
                  </w:divBdr>
                </w:div>
                <w:div w:id="198247037">
                  <w:marLeft w:val="0"/>
                  <w:marRight w:val="0"/>
                  <w:marTop w:val="0"/>
                  <w:marBottom w:val="0"/>
                  <w:divBdr>
                    <w:top w:val="none" w:sz="0" w:space="0" w:color="auto"/>
                    <w:left w:val="none" w:sz="0" w:space="0" w:color="auto"/>
                    <w:bottom w:val="none" w:sz="0" w:space="0" w:color="auto"/>
                    <w:right w:val="none" w:sz="0" w:space="0" w:color="auto"/>
                  </w:divBdr>
                </w:div>
                <w:div w:id="2146779043">
                  <w:marLeft w:val="0"/>
                  <w:marRight w:val="0"/>
                  <w:marTop w:val="0"/>
                  <w:marBottom w:val="0"/>
                  <w:divBdr>
                    <w:top w:val="none" w:sz="0" w:space="0" w:color="auto"/>
                    <w:left w:val="none" w:sz="0" w:space="0" w:color="auto"/>
                    <w:bottom w:val="none" w:sz="0" w:space="0" w:color="auto"/>
                    <w:right w:val="none" w:sz="0" w:space="0" w:color="auto"/>
                  </w:divBdr>
                </w:div>
                <w:div w:id="1614628441">
                  <w:marLeft w:val="0"/>
                  <w:marRight w:val="0"/>
                  <w:marTop w:val="0"/>
                  <w:marBottom w:val="0"/>
                  <w:divBdr>
                    <w:top w:val="none" w:sz="0" w:space="0" w:color="auto"/>
                    <w:left w:val="none" w:sz="0" w:space="0" w:color="auto"/>
                    <w:bottom w:val="none" w:sz="0" w:space="0" w:color="auto"/>
                    <w:right w:val="none" w:sz="0" w:space="0" w:color="auto"/>
                  </w:divBdr>
                </w:div>
                <w:div w:id="1495221791">
                  <w:marLeft w:val="0"/>
                  <w:marRight w:val="0"/>
                  <w:marTop w:val="0"/>
                  <w:marBottom w:val="0"/>
                  <w:divBdr>
                    <w:top w:val="none" w:sz="0" w:space="0" w:color="auto"/>
                    <w:left w:val="none" w:sz="0" w:space="0" w:color="auto"/>
                    <w:bottom w:val="none" w:sz="0" w:space="0" w:color="auto"/>
                    <w:right w:val="none" w:sz="0" w:space="0" w:color="auto"/>
                  </w:divBdr>
                </w:div>
                <w:div w:id="1058406548">
                  <w:marLeft w:val="0"/>
                  <w:marRight w:val="0"/>
                  <w:marTop w:val="0"/>
                  <w:marBottom w:val="0"/>
                  <w:divBdr>
                    <w:top w:val="none" w:sz="0" w:space="0" w:color="auto"/>
                    <w:left w:val="none" w:sz="0" w:space="0" w:color="auto"/>
                    <w:bottom w:val="none" w:sz="0" w:space="0" w:color="auto"/>
                    <w:right w:val="none" w:sz="0" w:space="0" w:color="auto"/>
                  </w:divBdr>
                </w:div>
                <w:div w:id="1051345921">
                  <w:marLeft w:val="0"/>
                  <w:marRight w:val="0"/>
                  <w:marTop w:val="0"/>
                  <w:marBottom w:val="0"/>
                  <w:divBdr>
                    <w:top w:val="none" w:sz="0" w:space="0" w:color="auto"/>
                    <w:left w:val="none" w:sz="0" w:space="0" w:color="auto"/>
                    <w:bottom w:val="none" w:sz="0" w:space="0" w:color="auto"/>
                    <w:right w:val="none" w:sz="0" w:space="0" w:color="auto"/>
                  </w:divBdr>
                </w:div>
                <w:div w:id="61366482">
                  <w:marLeft w:val="0"/>
                  <w:marRight w:val="0"/>
                  <w:marTop w:val="0"/>
                  <w:marBottom w:val="0"/>
                  <w:divBdr>
                    <w:top w:val="none" w:sz="0" w:space="0" w:color="auto"/>
                    <w:left w:val="none" w:sz="0" w:space="0" w:color="auto"/>
                    <w:bottom w:val="none" w:sz="0" w:space="0" w:color="auto"/>
                    <w:right w:val="none" w:sz="0" w:space="0" w:color="auto"/>
                  </w:divBdr>
                </w:div>
                <w:div w:id="1890454256">
                  <w:marLeft w:val="0"/>
                  <w:marRight w:val="0"/>
                  <w:marTop w:val="0"/>
                  <w:marBottom w:val="0"/>
                  <w:divBdr>
                    <w:top w:val="none" w:sz="0" w:space="0" w:color="auto"/>
                    <w:left w:val="none" w:sz="0" w:space="0" w:color="auto"/>
                    <w:bottom w:val="none" w:sz="0" w:space="0" w:color="auto"/>
                    <w:right w:val="none" w:sz="0" w:space="0" w:color="auto"/>
                  </w:divBdr>
                </w:div>
                <w:div w:id="317029423">
                  <w:marLeft w:val="0"/>
                  <w:marRight w:val="0"/>
                  <w:marTop w:val="0"/>
                  <w:marBottom w:val="0"/>
                  <w:divBdr>
                    <w:top w:val="none" w:sz="0" w:space="0" w:color="auto"/>
                    <w:left w:val="none" w:sz="0" w:space="0" w:color="auto"/>
                    <w:bottom w:val="none" w:sz="0" w:space="0" w:color="auto"/>
                    <w:right w:val="none" w:sz="0" w:space="0" w:color="auto"/>
                  </w:divBdr>
                </w:div>
                <w:div w:id="964166159">
                  <w:marLeft w:val="0"/>
                  <w:marRight w:val="0"/>
                  <w:marTop w:val="0"/>
                  <w:marBottom w:val="0"/>
                  <w:divBdr>
                    <w:top w:val="none" w:sz="0" w:space="0" w:color="auto"/>
                    <w:left w:val="none" w:sz="0" w:space="0" w:color="auto"/>
                    <w:bottom w:val="none" w:sz="0" w:space="0" w:color="auto"/>
                    <w:right w:val="none" w:sz="0" w:space="0" w:color="auto"/>
                  </w:divBdr>
                </w:div>
                <w:div w:id="211237034">
                  <w:marLeft w:val="0"/>
                  <w:marRight w:val="0"/>
                  <w:marTop w:val="0"/>
                  <w:marBottom w:val="0"/>
                  <w:divBdr>
                    <w:top w:val="none" w:sz="0" w:space="0" w:color="auto"/>
                    <w:left w:val="none" w:sz="0" w:space="0" w:color="auto"/>
                    <w:bottom w:val="none" w:sz="0" w:space="0" w:color="auto"/>
                    <w:right w:val="none" w:sz="0" w:space="0" w:color="auto"/>
                  </w:divBdr>
                </w:div>
                <w:div w:id="1764033022">
                  <w:marLeft w:val="0"/>
                  <w:marRight w:val="0"/>
                  <w:marTop w:val="0"/>
                  <w:marBottom w:val="0"/>
                  <w:divBdr>
                    <w:top w:val="none" w:sz="0" w:space="0" w:color="auto"/>
                    <w:left w:val="none" w:sz="0" w:space="0" w:color="auto"/>
                    <w:bottom w:val="none" w:sz="0" w:space="0" w:color="auto"/>
                    <w:right w:val="none" w:sz="0" w:space="0" w:color="auto"/>
                  </w:divBdr>
                </w:div>
                <w:div w:id="1317676">
                  <w:marLeft w:val="0"/>
                  <w:marRight w:val="0"/>
                  <w:marTop w:val="0"/>
                  <w:marBottom w:val="0"/>
                  <w:divBdr>
                    <w:top w:val="none" w:sz="0" w:space="0" w:color="auto"/>
                    <w:left w:val="none" w:sz="0" w:space="0" w:color="auto"/>
                    <w:bottom w:val="none" w:sz="0" w:space="0" w:color="auto"/>
                    <w:right w:val="none" w:sz="0" w:space="0" w:color="auto"/>
                  </w:divBdr>
                </w:div>
                <w:div w:id="1795756401">
                  <w:marLeft w:val="0"/>
                  <w:marRight w:val="0"/>
                  <w:marTop w:val="0"/>
                  <w:marBottom w:val="0"/>
                  <w:divBdr>
                    <w:top w:val="none" w:sz="0" w:space="0" w:color="auto"/>
                    <w:left w:val="none" w:sz="0" w:space="0" w:color="auto"/>
                    <w:bottom w:val="none" w:sz="0" w:space="0" w:color="auto"/>
                    <w:right w:val="none" w:sz="0" w:space="0" w:color="auto"/>
                  </w:divBdr>
                </w:div>
                <w:div w:id="851841597">
                  <w:marLeft w:val="0"/>
                  <w:marRight w:val="0"/>
                  <w:marTop w:val="0"/>
                  <w:marBottom w:val="0"/>
                  <w:divBdr>
                    <w:top w:val="none" w:sz="0" w:space="0" w:color="auto"/>
                    <w:left w:val="none" w:sz="0" w:space="0" w:color="auto"/>
                    <w:bottom w:val="none" w:sz="0" w:space="0" w:color="auto"/>
                    <w:right w:val="none" w:sz="0" w:space="0" w:color="auto"/>
                  </w:divBdr>
                </w:div>
                <w:div w:id="1079863310">
                  <w:marLeft w:val="0"/>
                  <w:marRight w:val="0"/>
                  <w:marTop w:val="0"/>
                  <w:marBottom w:val="0"/>
                  <w:divBdr>
                    <w:top w:val="none" w:sz="0" w:space="0" w:color="auto"/>
                    <w:left w:val="none" w:sz="0" w:space="0" w:color="auto"/>
                    <w:bottom w:val="none" w:sz="0" w:space="0" w:color="auto"/>
                    <w:right w:val="none" w:sz="0" w:space="0" w:color="auto"/>
                  </w:divBdr>
                </w:div>
                <w:div w:id="371270389">
                  <w:marLeft w:val="0"/>
                  <w:marRight w:val="0"/>
                  <w:marTop w:val="0"/>
                  <w:marBottom w:val="0"/>
                  <w:divBdr>
                    <w:top w:val="none" w:sz="0" w:space="0" w:color="auto"/>
                    <w:left w:val="none" w:sz="0" w:space="0" w:color="auto"/>
                    <w:bottom w:val="none" w:sz="0" w:space="0" w:color="auto"/>
                    <w:right w:val="none" w:sz="0" w:space="0" w:color="auto"/>
                  </w:divBdr>
                </w:div>
                <w:div w:id="426312084">
                  <w:marLeft w:val="0"/>
                  <w:marRight w:val="0"/>
                  <w:marTop w:val="0"/>
                  <w:marBottom w:val="0"/>
                  <w:divBdr>
                    <w:top w:val="none" w:sz="0" w:space="0" w:color="auto"/>
                    <w:left w:val="none" w:sz="0" w:space="0" w:color="auto"/>
                    <w:bottom w:val="none" w:sz="0" w:space="0" w:color="auto"/>
                    <w:right w:val="none" w:sz="0" w:space="0" w:color="auto"/>
                  </w:divBdr>
                </w:div>
                <w:div w:id="201020926">
                  <w:marLeft w:val="0"/>
                  <w:marRight w:val="0"/>
                  <w:marTop w:val="0"/>
                  <w:marBottom w:val="0"/>
                  <w:divBdr>
                    <w:top w:val="none" w:sz="0" w:space="0" w:color="auto"/>
                    <w:left w:val="none" w:sz="0" w:space="0" w:color="auto"/>
                    <w:bottom w:val="none" w:sz="0" w:space="0" w:color="auto"/>
                    <w:right w:val="none" w:sz="0" w:space="0" w:color="auto"/>
                  </w:divBdr>
                </w:div>
                <w:div w:id="343212450">
                  <w:marLeft w:val="0"/>
                  <w:marRight w:val="0"/>
                  <w:marTop w:val="0"/>
                  <w:marBottom w:val="0"/>
                  <w:divBdr>
                    <w:top w:val="none" w:sz="0" w:space="0" w:color="auto"/>
                    <w:left w:val="none" w:sz="0" w:space="0" w:color="auto"/>
                    <w:bottom w:val="none" w:sz="0" w:space="0" w:color="auto"/>
                    <w:right w:val="none" w:sz="0" w:space="0" w:color="auto"/>
                  </w:divBdr>
                </w:div>
                <w:div w:id="559823501">
                  <w:marLeft w:val="0"/>
                  <w:marRight w:val="0"/>
                  <w:marTop w:val="0"/>
                  <w:marBottom w:val="0"/>
                  <w:divBdr>
                    <w:top w:val="none" w:sz="0" w:space="0" w:color="auto"/>
                    <w:left w:val="none" w:sz="0" w:space="0" w:color="auto"/>
                    <w:bottom w:val="none" w:sz="0" w:space="0" w:color="auto"/>
                    <w:right w:val="none" w:sz="0" w:space="0" w:color="auto"/>
                  </w:divBdr>
                </w:div>
                <w:div w:id="1028601231">
                  <w:marLeft w:val="0"/>
                  <w:marRight w:val="0"/>
                  <w:marTop w:val="0"/>
                  <w:marBottom w:val="0"/>
                  <w:divBdr>
                    <w:top w:val="none" w:sz="0" w:space="0" w:color="auto"/>
                    <w:left w:val="none" w:sz="0" w:space="0" w:color="auto"/>
                    <w:bottom w:val="none" w:sz="0" w:space="0" w:color="auto"/>
                    <w:right w:val="none" w:sz="0" w:space="0" w:color="auto"/>
                  </w:divBdr>
                </w:div>
                <w:div w:id="1059398944">
                  <w:marLeft w:val="0"/>
                  <w:marRight w:val="0"/>
                  <w:marTop w:val="0"/>
                  <w:marBottom w:val="0"/>
                  <w:divBdr>
                    <w:top w:val="none" w:sz="0" w:space="0" w:color="auto"/>
                    <w:left w:val="none" w:sz="0" w:space="0" w:color="auto"/>
                    <w:bottom w:val="none" w:sz="0" w:space="0" w:color="auto"/>
                    <w:right w:val="none" w:sz="0" w:space="0" w:color="auto"/>
                  </w:divBdr>
                </w:div>
                <w:div w:id="1574242748">
                  <w:marLeft w:val="0"/>
                  <w:marRight w:val="0"/>
                  <w:marTop w:val="0"/>
                  <w:marBottom w:val="0"/>
                  <w:divBdr>
                    <w:top w:val="none" w:sz="0" w:space="0" w:color="auto"/>
                    <w:left w:val="none" w:sz="0" w:space="0" w:color="auto"/>
                    <w:bottom w:val="none" w:sz="0" w:space="0" w:color="auto"/>
                    <w:right w:val="none" w:sz="0" w:space="0" w:color="auto"/>
                  </w:divBdr>
                </w:div>
                <w:div w:id="92016170">
                  <w:marLeft w:val="0"/>
                  <w:marRight w:val="0"/>
                  <w:marTop w:val="0"/>
                  <w:marBottom w:val="0"/>
                  <w:divBdr>
                    <w:top w:val="none" w:sz="0" w:space="0" w:color="auto"/>
                    <w:left w:val="none" w:sz="0" w:space="0" w:color="auto"/>
                    <w:bottom w:val="none" w:sz="0" w:space="0" w:color="auto"/>
                    <w:right w:val="none" w:sz="0" w:space="0" w:color="auto"/>
                  </w:divBdr>
                </w:div>
                <w:div w:id="1666400713">
                  <w:marLeft w:val="0"/>
                  <w:marRight w:val="0"/>
                  <w:marTop w:val="0"/>
                  <w:marBottom w:val="0"/>
                  <w:divBdr>
                    <w:top w:val="none" w:sz="0" w:space="0" w:color="auto"/>
                    <w:left w:val="none" w:sz="0" w:space="0" w:color="auto"/>
                    <w:bottom w:val="none" w:sz="0" w:space="0" w:color="auto"/>
                    <w:right w:val="none" w:sz="0" w:space="0" w:color="auto"/>
                  </w:divBdr>
                </w:div>
                <w:div w:id="1279487835">
                  <w:marLeft w:val="0"/>
                  <w:marRight w:val="0"/>
                  <w:marTop w:val="0"/>
                  <w:marBottom w:val="0"/>
                  <w:divBdr>
                    <w:top w:val="none" w:sz="0" w:space="0" w:color="auto"/>
                    <w:left w:val="none" w:sz="0" w:space="0" w:color="auto"/>
                    <w:bottom w:val="none" w:sz="0" w:space="0" w:color="auto"/>
                    <w:right w:val="none" w:sz="0" w:space="0" w:color="auto"/>
                  </w:divBdr>
                </w:div>
                <w:div w:id="688527266">
                  <w:marLeft w:val="0"/>
                  <w:marRight w:val="0"/>
                  <w:marTop w:val="0"/>
                  <w:marBottom w:val="0"/>
                  <w:divBdr>
                    <w:top w:val="none" w:sz="0" w:space="0" w:color="auto"/>
                    <w:left w:val="none" w:sz="0" w:space="0" w:color="auto"/>
                    <w:bottom w:val="none" w:sz="0" w:space="0" w:color="auto"/>
                    <w:right w:val="none" w:sz="0" w:space="0" w:color="auto"/>
                  </w:divBdr>
                </w:div>
                <w:div w:id="1078596560">
                  <w:marLeft w:val="0"/>
                  <w:marRight w:val="0"/>
                  <w:marTop w:val="0"/>
                  <w:marBottom w:val="0"/>
                  <w:divBdr>
                    <w:top w:val="none" w:sz="0" w:space="0" w:color="auto"/>
                    <w:left w:val="none" w:sz="0" w:space="0" w:color="auto"/>
                    <w:bottom w:val="none" w:sz="0" w:space="0" w:color="auto"/>
                    <w:right w:val="none" w:sz="0" w:space="0" w:color="auto"/>
                  </w:divBdr>
                </w:div>
                <w:div w:id="620917592">
                  <w:marLeft w:val="0"/>
                  <w:marRight w:val="0"/>
                  <w:marTop w:val="0"/>
                  <w:marBottom w:val="0"/>
                  <w:divBdr>
                    <w:top w:val="none" w:sz="0" w:space="0" w:color="auto"/>
                    <w:left w:val="none" w:sz="0" w:space="0" w:color="auto"/>
                    <w:bottom w:val="none" w:sz="0" w:space="0" w:color="auto"/>
                    <w:right w:val="none" w:sz="0" w:space="0" w:color="auto"/>
                  </w:divBdr>
                </w:div>
                <w:div w:id="998965871">
                  <w:marLeft w:val="0"/>
                  <w:marRight w:val="0"/>
                  <w:marTop w:val="0"/>
                  <w:marBottom w:val="0"/>
                  <w:divBdr>
                    <w:top w:val="none" w:sz="0" w:space="0" w:color="auto"/>
                    <w:left w:val="none" w:sz="0" w:space="0" w:color="auto"/>
                    <w:bottom w:val="none" w:sz="0" w:space="0" w:color="auto"/>
                    <w:right w:val="none" w:sz="0" w:space="0" w:color="auto"/>
                  </w:divBdr>
                  <w:divsChild>
                    <w:div w:id="727191446">
                      <w:marLeft w:val="0"/>
                      <w:marRight w:val="0"/>
                      <w:marTop w:val="0"/>
                      <w:marBottom w:val="0"/>
                      <w:divBdr>
                        <w:top w:val="none" w:sz="0" w:space="0" w:color="auto"/>
                        <w:left w:val="none" w:sz="0" w:space="0" w:color="auto"/>
                        <w:bottom w:val="none" w:sz="0" w:space="0" w:color="auto"/>
                        <w:right w:val="none" w:sz="0" w:space="0" w:color="auto"/>
                      </w:divBdr>
                    </w:div>
                    <w:div w:id="92284950">
                      <w:marLeft w:val="0"/>
                      <w:marRight w:val="0"/>
                      <w:marTop w:val="0"/>
                      <w:marBottom w:val="0"/>
                      <w:divBdr>
                        <w:top w:val="none" w:sz="0" w:space="0" w:color="auto"/>
                        <w:left w:val="none" w:sz="0" w:space="0" w:color="auto"/>
                        <w:bottom w:val="none" w:sz="0" w:space="0" w:color="auto"/>
                        <w:right w:val="none" w:sz="0" w:space="0" w:color="auto"/>
                      </w:divBdr>
                    </w:div>
                    <w:div w:id="1656563721">
                      <w:marLeft w:val="0"/>
                      <w:marRight w:val="0"/>
                      <w:marTop w:val="0"/>
                      <w:marBottom w:val="0"/>
                      <w:divBdr>
                        <w:top w:val="none" w:sz="0" w:space="0" w:color="auto"/>
                        <w:left w:val="none" w:sz="0" w:space="0" w:color="auto"/>
                        <w:bottom w:val="none" w:sz="0" w:space="0" w:color="auto"/>
                        <w:right w:val="none" w:sz="0" w:space="0" w:color="auto"/>
                      </w:divBdr>
                    </w:div>
                    <w:div w:id="2033452734">
                      <w:marLeft w:val="0"/>
                      <w:marRight w:val="0"/>
                      <w:marTop w:val="0"/>
                      <w:marBottom w:val="0"/>
                      <w:divBdr>
                        <w:top w:val="none" w:sz="0" w:space="0" w:color="auto"/>
                        <w:left w:val="none" w:sz="0" w:space="0" w:color="auto"/>
                        <w:bottom w:val="none" w:sz="0" w:space="0" w:color="auto"/>
                        <w:right w:val="none" w:sz="0" w:space="0" w:color="auto"/>
                      </w:divBdr>
                    </w:div>
                    <w:div w:id="858540858">
                      <w:marLeft w:val="0"/>
                      <w:marRight w:val="0"/>
                      <w:marTop w:val="0"/>
                      <w:marBottom w:val="0"/>
                      <w:divBdr>
                        <w:top w:val="none" w:sz="0" w:space="0" w:color="auto"/>
                        <w:left w:val="none" w:sz="0" w:space="0" w:color="auto"/>
                        <w:bottom w:val="none" w:sz="0" w:space="0" w:color="auto"/>
                        <w:right w:val="none" w:sz="0" w:space="0" w:color="auto"/>
                      </w:divBdr>
                    </w:div>
                    <w:div w:id="33122039">
                      <w:marLeft w:val="0"/>
                      <w:marRight w:val="0"/>
                      <w:marTop w:val="0"/>
                      <w:marBottom w:val="0"/>
                      <w:divBdr>
                        <w:top w:val="none" w:sz="0" w:space="0" w:color="auto"/>
                        <w:left w:val="none" w:sz="0" w:space="0" w:color="auto"/>
                        <w:bottom w:val="none" w:sz="0" w:space="0" w:color="auto"/>
                        <w:right w:val="none" w:sz="0" w:space="0" w:color="auto"/>
                      </w:divBdr>
                    </w:div>
                    <w:div w:id="1088230928">
                      <w:marLeft w:val="0"/>
                      <w:marRight w:val="0"/>
                      <w:marTop w:val="0"/>
                      <w:marBottom w:val="0"/>
                      <w:divBdr>
                        <w:top w:val="none" w:sz="0" w:space="0" w:color="auto"/>
                        <w:left w:val="none" w:sz="0" w:space="0" w:color="auto"/>
                        <w:bottom w:val="none" w:sz="0" w:space="0" w:color="auto"/>
                        <w:right w:val="none" w:sz="0" w:space="0" w:color="auto"/>
                      </w:divBdr>
                    </w:div>
                    <w:div w:id="2011515890">
                      <w:marLeft w:val="0"/>
                      <w:marRight w:val="0"/>
                      <w:marTop w:val="0"/>
                      <w:marBottom w:val="0"/>
                      <w:divBdr>
                        <w:top w:val="none" w:sz="0" w:space="0" w:color="auto"/>
                        <w:left w:val="none" w:sz="0" w:space="0" w:color="auto"/>
                        <w:bottom w:val="none" w:sz="0" w:space="0" w:color="auto"/>
                        <w:right w:val="none" w:sz="0" w:space="0" w:color="auto"/>
                      </w:divBdr>
                    </w:div>
                    <w:div w:id="349719002">
                      <w:marLeft w:val="0"/>
                      <w:marRight w:val="0"/>
                      <w:marTop w:val="0"/>
                      <w:marBottom w:val="0"/>
                      <w:divBdr>
                        <w:top w:val="none" w:sz="0" w:space="0" w:color="auto"/>
                        <w:left w:val="none" w:sz="0" w:space="0" w:color="auto"/>
                        <w:bottom w:val="none" w:sz="0" w:space="0" w:color="auto"/>
                        <w:right w:val="none" w:sz="0" w:space="0" w:color="auto"/>
                      </w:divBdr>
                    </w:div>
                    <w:div w:id="1588659835">
                      <w:marLeft w:val="0"/>
                      <w:marRight w:val="0"/>
                      <w:marTop w:val="0"/>
                      <w:marBottom w:val="0"/>
                      <w:divBdr>
                        <w:top w:val="none" w:sz="0" w:space="0" w:color="auto"/>
                        <w:left w:val="none" w:sz="0" w:space="0" w:color="auto"/>
                        <w:bottom w:val="none" w:sz="0" w:space="0" w:color="auto"/>
                        <w:right w:val="none" w:sz="0" w:space="0" w:color="auto"/>
                      </w:divBdr>
                    </w:div>
                    <w:div w:id="785734705">
                      <w:marLeft w:val="0"/>
                      <w:marRight w:val="0"/>
                      <w:marTop w:val="0"/>
                      <w:marBottom w:val="0"/>
                      <w:divBdr>
                        <w:top w:val="none" w:sz="0" w:space="0" w:color="auto"/>
                        <w:left w:val="none" w:sz="0" w:space="0" w:color="auto"/>
                        <w:bottom w:val="none" w:sz="0" w:space="0" w:color="auto"/>
                        <w:right w:val="none" w:sz="0" w:space="0" w:color="auto"/>
                      </w:divBdr>
                    </w:div>
                    <w:div w:id="1898392136">
                      <w:marLeft w:val="0"/>
                      <w:marRight w:val="0"/>
                      <w:marTop w:val="0"/>
                      <w:marBottom w:val="0"/>
                      <w:divBdr>
                        <w:top w:val="none" w:sz="0" w:space="0" w:color="auto"/>
                        <w:left w:val="none" w:sz="0" w:space="0" w:color="auto"/>
                        <w:bottom w:val="none" w:sz="0" w:space="0" w:color="auto"/>
                        <w:right w:val="none" w:sz="0" w:space="0" w:color="auto"/>
                      </w:divBdr>
                    </w:div>
                    <w:div w:id="614286089">
                      <w:marLeft w:val="0"/>
                      <w:marRight w:val="0"/>
                      <w:marTop w:val="0"/>
                      <w:marBottom w:val="0"/>
                      <w:divBdr>
                        <w:top w:val="none" w:sz="0" w:space="0" w:color="auto"/>
                        <w:left w:val="none" w:sz="0" w:space="0" w:color="auto"/>
                        <w:bottom w:val="none" w:sz="0" w:space="0" w:color="auto"/>
                        <w:right w:val="none" w:sz="0" w:space="0" w:color="auto"/>
                      </w:divBdr>
                    </w:div>
                    <w:div w:id="1322275470">
                      <w:marLeft w:val="0"/>
                      <w:marRight w:val="0"/>
                      <w:marTop w:val="0"/>
                      <w:marBottom w:val="0"/>
                      <w:divBdr>
                        <w:top w:val="none" w:sz="0" w:space="0" w:color="auto"/>
                        <w:left w:val="none" w:sz="0" w:space="0" w:color="auto"/>
                        <w:bottom w:val="none" w:sz="0" w:space="0" w:color="auto"/>
                        <w:right w:val="none" w:sz="0" w:space="0" w:color="auto"/>
                      </w:divBdr>
                    </w:div>
                    <w:div w:id="682052648">
                      <w:marLeft w:val="0"/>
                      <w:marRight w:val="0"/>
                      <w:marTop w:val="0"/>
                      <w:marBottom w:val="0"/>
                      <w:divBdr>
                        <w:top w:val="none" w:sz="0" w:space="0" w:color="auto"/>
                        <w:left w:val="none" w:sz="0" w:space="0" w:color="auto"/>
                        <w:bottom w:val="none" w:sz="0" w:space="0" w:color="auto"/>
                        <w:right w:val="none" w:sz="0" w:space="0" w:color="auto"/>
                      </w:divBdr>
                    </w:div>
                    <w:div w:id="949555128">
                      <w:marLeft w:val="0"/>
                      <w:marRight w:val="0"/>
                      <w:marTop w:val="0"/>
                      <w:marBottom w:val="0"/>
                      <w:divBdr>
                        <w:top w:val="none" w:sz="0" w:space="0" w:color="auto"/>
                        <w:left w:val="none" w:sz="0" w:space="0" w:color="auto"/>
                        <w:bottom w:val="none" w:sz="0" w:space="0" w:color="auto"/>
                        <w:right w:val="none" w:sz="0" w:space="0" w:color="auto"/>
                      </w:divBdr>
                    </w:div>
                    <w:div w:id="86003276">
                      <w:marLeft w:val="0"/>
                      <w:marRight w:val="0"/>
                      <w:marTop w:val="0"/>
                      <w:marBottom w:val="0"/>
                      <w:divBdr>
                        <w:top w:val="none" w:sz="0" w:space="0" w:color="auto"/>
                        <w:left w:val="none" w:sz="0" w:space="0" w:color="auto"/>
                        <w:bottom w:val="none" w:sz="0" w:space="0" w:color="auto"/>
                        <w:right w:val="none" w:sz="0" w:space="0" w:color="auto"/>
                      </w:divBdr>
                    </w:div>
                    <w:div w:id="1224566636">
                      <w:marLeft w:val="0"/>
                      <w:marRight w:val="0"/>
                      <w:marTop w:val="0"/>
                      <w:marBottom w:val="0"/>
                      <w:divBdr>
                        <w:top w:val="none" w:sz="0" w:space="0" w:color="auto"/>
                        <w:left w:val="none" w:sz="0" w:space="0" w:color="auto"/>
                        <w:bottom w:val="none" w:sz="0" w:space="0" w:color="auto"/>
                        <w:right w:val="none" w:sz="0" w:space="0" w:color="auto"/>
                      </w:divBdr>
                    </w:div>
                    <w:div w:id="898246197">
                      <w:marLeft w:val="0"/>
                      <w:marRight w:val="0"/>
                      <w:marTop w:val="0"/>
                      <w:marBottom w:val="0"/>
                      <w:divBdr>
                        <w:top w:val="none" w:sz="0" w:space="0" w:color="auto"/>
                        <w:left w:val="none" w:sz="0" w:space="0" w:color="auto"/>
                        <w:bottom w:val="none" w:sz="0" w:space="0" w:color="auto"/>
                        <w:right w:val="none" w:sz="0" w:space="0" w:color="auto"/>
                      </w:divBdr>
                    </w:div>
                    <w:div w:id="1297758276">
                      <w:marLeft w:val="0"/>
                      <w:marRight w:val="0"/>
                      <w:marTop w:val="0"/>
                      <w:marBottom w:val="0"/>
                      <w:divBdr>
                        <w:top w:val="none" w:sz="0" w:space="0" w:color="auto"/>
                        <w:left w:val="none" w:sz="0" w:space="0" w:color="auto"/>
                        <w:bottom w:val="none" w:sz="0" w:space="0" w:color="auto"/>
                        <w:right w:val="none" w:sz="0" w:space="0" w:color="auto"/>
                      </w:divBdr>
                    </w:div>
                    <w:div w:id="268660892">
                      <w:marLeft w:val="0"/>
                      <w:marRight w:val="0"/>
                      <w:marTop w:val="0"/>
                      <w:marBottom w:val="0"/>
                      <w:divBdr>
                        <w:top w:val="none" w:sz="0" w:space="0" w:color="auto"/>
                        <w:left w:val="none" w:sz="0" w:space="0" w:color="auto"/>
                        <w:bottom w:val="none" w:sz="0" w:space="0" w:color="auto"/>
                        <w:right w:val="none" w:sz="0" w:space="0" w:color="auto"/>
                      </w:divBdr>
                    </w:div>
                    <w:div w:id="709261583">
                      <w:marLeft w:val="0"/>
                      <w:marRight w:val="0"/>
                      <w:marTop w:val="0"/>
                      <w:marBottom w:val="0"/>
                      <w:divBdr>
                        <w:top w:val="none" w:sz="0" w:space="0" w:color="auto"/>
                        <w:left w:val="none" w:sz="0" w:space="0" w:color="auto"/>
                        <w:bottom w:val="none" w:sz="0" w:space="0" w:color="auto"/>
                        <w:right w:val="none" w:sz="0" w:space="0" w:color="auto"/>
                      </w:divBdr>
                    </w:div>
                    <w:div w:id="1547180390">
                      <w:marLeft w:val="0"/>
                      <w:marRight w:val="0"/>
                      <w:marTop w:val="0"/>
                      <w:marBottom w:val="0"/>
                      <w:divBdr>
                        <w:top w:val="none" w:sz="0" w:space="0" w:color="auto"/>
                        <w:left w:val="none" w:sz="0" w:space="0" w:color="auto"/>
                        <w:bottom w:val="none" w:sz="0" w:space="0" w:color="auto"/>
                        <w:right w:val="none" w:sz="0" w:space="0" w:color="auto"/>
                      </w:divBdr>
                    </w:div>
                    <w:div w:id="1759788947">
                      <w:marLeft w:val="0"/>
                      <w:marRight w:val="0"/>
                      <w:marTop w:val="0"/>
                      <w:marBottom w:val="0"/>
                      <w:divBdr>
                        <w:top w:val="none" w:sz="0" w:space="0" w:color="auto"/>
                        <w:left w:val="none" w:sz="0" w:space="0" w:color="auto"/>
                        <w:bottom w:val="none" w:sz="0" w:space="0" w:color="auto"/>
                        <w:right w:val="none" w:sz="0" w:space="0" w:color="auto"/>
                      </w:divBdr>
                    </w:div>
                    <w:div w:id="1987077442">
                      <w:marLeft w:val="0"/>
                      <w:marRight w:val="0"/>
                      <w:marTop w:val="0"/>
                      <w:marBottom w:val="0"/>
                      <w:divBdr>
                        <w:top w:val="none" w:sz="0" w:space="0" w:color="auto"/>
                        <w:left w:val="none" w:sz="0" w:space="0" w:color="auto"/>
                        <w:bottom w:val="none" w:sz="0" w:space="0" w:color="auto"/>
                        <w:right w:val="none" w:sz="0" w:space="0" w:color="auto"/>
                      </w:divBdr>
                    </w:div>
                    <w:div w:id="880282482">
                      <w:marLeft w:val="0"/>
                      <w:marRight w:val="0"/>
                      <w:marTop w:val="0"/>
                      <w:marBottom w:val="0"/>
                      <w:divBdr>
                        <w:top w:val="none" w:sz="0" w:space="0" w:color="auto"/>
                        <w:left w:val="none" w:sz="0" w:space="0" w:color="auto"/>
                        <w:bottom w:val="none" w:sz="0" w:space="0" w:color="auto"/>
                        <w:right w:val="none" w:sz="0" w:space="0" w:color="auto"/>
                      </w:divBdr>
                    </w:div>
                    <w:div w:id="410394455">
                      <w:marLeft w:val="0"/>
                      <w:marRight w:val="0"/>
                      <w:marTop w:val="0"/>
                      <w:marBottom w:val="0"/>
                      <w:divBdr>
                        <w:top w:val="none" w:sz="0" w:space="0" w:color="auto"/>
                        <w:left w:val="none" w:sz="0" w:space="0" w:color="auto"/>
                        <w:bottom w:val="none" w:sz="0" w:space="0" w:color="auto"/>
                        <w:right w:val="none" w:sz="0" w:space="0" w:color="auto"/>
                      </w:divBdr>
                    </w:div>
                    <w:div w:id="1369405908">
                      <w:marLeft w:val="0"/>
                      <w:marRight w:val="0"/>
                      <w:marTop w:val="0"/>
                      <w:marBottom w:val="0"/>
                      <w:divBdr>
                        <w:top w:val="none" w:sz="0" w:space="0" w:color="auto"/>
                        <w:left w:val="none" w:sz="0" w:space="0" w:color="auto"/>
                        <w:bottom w:val="none" w:sz="0" w:space="0" w:color="auto"/>
                        <w:right w:val="none" w:sz="0" w:space="0" w:color="auto"/>
                      </w:divBdr>
                    </w:div>
                    <w:div w:id="1492791492">
                      <w:marLeft w:val="0"/>
                      <w:marRight w:val="0"/>
                      <w:marTop w:val="0"/>
                      <w:marBottom w:val="0"/>
                      <w:divBdr>
                        <w:top w:val="none" w:sz="0" w:space="0" w:color="auto"/>
                        <w:left w:val="none" w:sz="0" w:space="0" w:color="auto"/>
                        <w:bottom w:val="none" w:sz="0" w:space="0" w:color="auto"/>
                        <w:right w:val="none" w:sz="0" w:space="0" w:color="auto"/>
                      </w:divBdr>
                    </w:div>
                    <w:div w:id="1391339898">
                      <w:marLeft w:val="0"/>
                      <w:marRight w:val="0"/>
                      <w:marTop w:val="0"/>
                      <w:marBottom w:val="0"/>
                      <w:divBdr>
                        <w:top w:val="none" w:sz="0" w:space="0" w:color="auto"/>
                        <w:left w:val="none" w:sz="0" w:space="0" w:color="auto"/>
                        <w:bottom w:val="none" w:sz="0" w:space="0" w:color="auto"/>
                        <w:right w:val="none" w:sz="0" w:space="0" w:color="auto"/>
                      </w:divBdr>
                    </w:div>
                    <w:div w:id="1045371214">
                      <w:marLeft w:val="0"/>
                      <w:marRight w:val="0"/>
                      <w:marTop w:val="0"/>
                      <w:marBottom w:val="0"/>
                      <w:divBdr>
                        <w:top w:val="none" w:sz="0" w:space="0" w:color="auto"/>
                        <w:left w:val="none" w:sz="0" w:space="0" w:color="auto"/>
                        <w:bottom w:val="none" w:sz="0" w:space="0" w:color="auto"/>
                        <w:right w:val="none" w:sz="0" w:space="0" w:color="auto"/>
                      </w:divBdr>
                    </w:div>
                    <w:div w:id="1225943570">
                      <w:marLeft w:val="0"/>
                      <w:marRight w:val="0"/>
                      <w:marTop w:val="0"/>
                      <w:marBottom w:val="0"/>
                      <w:divBdr>
                        <w:top w:val="none" w:sz="0" w:space="0" w:color="auto"/>
                        <w:left w:val="none" w:sz="0" w:space="0" w:color="auto"/>
                        <w:bottom w:val="none" w:sz="0" w:space="0" w:color="auto"/>
                        <w:right w:val="none" w:sz="0" w:space="0" w:color="auto"/>
                      </w:divBdr>
                    </w:div>
                    <w:div w:id="1269311231">
                      <w:marLeft w:val="0"/>
                      <w:marRight w:val="0"/>
                      <w:marTop w:val="0"/>
                      <w:marBottom w:val="0"/>
                      <w:divBdr>
                        <w:top w:val="none" w:sz="0" w:space="0" w:color="auto"/>
                        <w:left w:val="none" w:sz="0" w:space="0" w:color="auto"/>
                        <w:bottom w:val="none" w:sz="0" w:space="0" w:color="auto"/>
                        <w:right w:val="none" w:sz="0" w:space="0" w:color="auto"/>
                      </w:divBdr>
                    </w:div>
                    <w:div w:id="453914820">
                      <w:marLeft w:val="0"/>
                      <w:marRight w:val="0"/>
                      <w:marTop w:val="0"/>
                      <w:marBottom w:val="0"/>
                      <w:divBdr>
                        <w:top w:val="none" w:sz="0" w:space="0" w:color="auto"/>
                        <w:left w:val="none" w:sz="0" w:space="0" w:color="auto"/>
                        <w:bottom w:val="none" w:sz="0" w:space="0" w:color="auto"/>
                        <w:right w:val="none" w:sz="0" w:space="0" w:color="auto"/>
                      </w:divBdr>
                    </w:div>
                    <w:div w:id="1760364200">
                      <w:marLeft w:val="0"/>
                      <w:marRight w:val="0"/>
                      <w:marTop w:val="0"/>
                      <w:marBottom w:val="0"/>
                      <w:divBdr>
                        <w:top w:val="none" w:sz="0" w:space="0" w:color="auto"/>
                        <w:left w:val="none" w:sz="0" w:space="0" w:color="auto"/>
                        <w:bottom w:val="none" w:sz="0" w:space="0" w:color="auto"/>
                        <w:right w:val="none" w:sz="0" w:space="0" w:color="auto"/>
                      </w:divBdr>
                    </w:div>
                    <w:div w:id="1439643739">
                      <w:marLeft w:val="0"/>
                      <w:marRight w:val="0"/>
                      <w:marTop w:val="0"/>
                      <w:marBottom w:val="0"/>
                      <w:divBdr>
                        <w:top w:val="none" w:sz="0" w:space="0" w:color="auto"/>
                        <w:left w:val="none" w:sz="0" w:space="0" w:color="auto"/>
                        <w:bottom w:val="none" w:sz="0" w:space="0" w:color="auto"/>
                        <w:right w:val="none" w:sz="0" w:space="0" w:color="auto"/>
                      </w:divBdr>
                    </w:div>
                    <w:div w:id="487983679">
                      <w:marLeft w:val="0"/>
                      <w:marRight w:val="0"/>
                      <w:marTop w:val="0"/>
                      <w:marBottom w:val="0"/>
                      <w:divBdr>
                        <w:top w:val="none" w:sz="0" w:space="0" w:color="auto"/>
                        <w:left w:val="none" w:sz="0" w:space="0" w:color="auto"/>
                        <w:bottom w:val="none" w:sz="0" w:space="0" w:color="auto"/>
                        <w:right w:val="none" w:sz="0" w:space="0" w:color="auto"/>
                      </w:divBdr>
                    </w:div>
                    <w:div w:id="404761799">
                      <w:marLeft w:val="0"/>
                      <w:marRight w:val="0"/>
                      <w:marTop w:val="0"/>
                      <w:marBottom w:val="0"/>
                      <w:divBdr>
                        <w:top w:val="none" w:sz="0" w:space="0" w:color="auto"/>
                        <w:left w:val="none" w:sz="0" w:space="0" w:color="auto"/>
                        <w:bottom w:val="none" w:sz="0" w:space="0" w:color="auto"/>
                        <w:right w:val="none" w:sz="0" w:space="0" w:color="auto"/>
                      </w:divBdr>
                    </w:div>
                    <w:div w:id="1967587920">
                      <w:marLeft w:val="0"/>
                      <w:marRight w:val="0"/>
                      <w:marTop w:val="0"/>
                      <w:marBottom w:val="0"/>
                      <w:divBdr>
                        <w:top w:val="none" w:sz="0" w:space="0" w:color="auto"/>
                        <w:left w:val="none" w:sz="0" w:space="0" w:color="auto"/>
                        <w:bottom w:val="none" w:sz="0" w:space="0" w:color="auto"/>
                        <w:right w:val="none" w:sz="0" w:space="0" w:color="auto"/>
                      </w:divBdr>
                    </w:div>
                    <w:div w:id="1269309124">
                      <w:marLeft w:val="0"/>
                      <w:marRight w:val="0"/>
                      <w:marTop w:val="0"/>
                      <w:marBottom w:val="0"/>
                      <w:divBdr>
                        <w:top w:val="none" w:sz="0" w:space="0" w:color="auto"/>
                        <w:left w:val="none" w:sz="0" w:space="0" w:color="auto"/>
                        <w:bottom w:val="none" w:sz="0" w:space="0" w:color="auto"/>
                        <w:right w:val="none" w:sz="0" w:space="0" w:color="auto"/>
                      </w:divBdr>
                    </w:div>
                    <w:div w:id="1207840337">
                      <w:marLeft w:val="0"/>
                      <w:marRight w:val="0"/>
                      <w:marTop w:val="0"/>
                      <w:marBottom w:val="0"/>
                      <w:divBdr>
                        <w:top w:val="none" w:sz="0" w:space="0" w:color="auto"/>
                        <w:left w:val="none" w:sz="0" w:space="0" w:color="auto"/>
                        <w:bottom w:val="none" w:sz="0" w:space="0" w:color="auto"/>
                        <w:right w:val="none" w:sz="0" w:space="0" w:color="auto"/>
                      </w:divBdr>
                    </w:div>
                    <w:div w:id="1552307756">
                      <w:marLeft w:val="0"/>
                      <w:marRight w:val="0"/>
                      <w:marTop w:val="0"/>
                      <w:marBottom w:val="0"/>
                      <w:divBdr>
                        <w:top w:val="none" w:sz="0" w:space="0" w:color="auto"/>
                        <w:left w:val="none" w:sz="0" w:space="0" w:color="auto"/>
                        <w:bottom w:val="none" w:sz="0" w:space="0" w:color="auto"/>
                        <w:right w:val="none" w:sz="0" w:space="0" w:color="auto"/>
                      </w:divBdr>
                    </w:div>
                    <w:div w:id="174810807">
                      <w:marLeft w:val="0"/>
                      <w:marRight w:val="0"/>
                      <w:marTop w:val="0"/>
                      <w:marBottom w:val="0"/>
                      <w:divBdr>
                        <w:top w:val="none" w:sz="0" w:space="0" w:color="auto"/>
                        <w:left w:val="none" w:sz="0" w:space="0" w:color="auto"/>
                        <w:bottom w:val="none" w:sz="0" w:space="0" w:color="auto"/>
                        <w:right w:val="none" w:sz="0" w:space="0" w:color="auto"/>
                      </w:divBdr>
                    </w:div>
                    <w:div w:id="518786352">
                      <w:marLeft w:val="0"/>
                      <w:marRight w:val="0"/>
                      <w:marTop w:val="0"/>
                      <w:marBottom w:val="0"/>
                      <w:divBdr>
                        <w:top w:val="none" w:sz="0" w:space="0" w:color="auto"/>
                        <w:left w:val="none" w:sz="0" w:space="0" w:color="auto"/>
                        <w:bottom w:val="none" w:sz="0" w:space="0" w:color="auto"/>
                        <w:right w:val="none" w:sz="0" w:space="0" w:color="auto"/>
                      </w:divBdr>
                    </w:div>
                    <w:div w:id="1986858895">
                      <w:marLeft w:val="0"/>
                      <w:marRight w:val="0"/>
                      <w:marTop w:val="0"/>
                      <w:marBottom w:val="0"/>
                      <w:divBdr>
                        <w:top w:val="none" w:sz="0" w:space="0" w:color="auto"/>
                        <w:left w:val="none" w:sz="0" w:space="0" w:color="auto"/>
                        <w:bottom w:val="none" w:sz="0" w:space="0" w:color="auto"/>
                        <w:right w:val="none" w:sz="0" w:space="0" w:color="auto"/>
                      </w:divBdr>
                    </w:div>
                    <w:div w:id="1601181694">
                      <w:marLeft w:val="0"/>
                      <w:marRight w:val="0"/>
                      <w:marTop w:val="0"/>
                      <w:marBottom w:val="0"/>
                      <w:divBdr>
                        <w:top w:val="none" w:sz="0" w:space="0" w:color="auto"/>
                        <w:left w:val="none" w:sz="0" w:space="0" w:color="auto"/>
                        <w:bottom w:val="none" w:sz="0" w:space="0" w:color="auto"/>
                        <w:right w:val="none" w:sz="0" w:space="0" w:color="auto"/>
                      </w:divBdr>
                    </w:div>
                    <w:div w:id="2011983784">
                      <w:marLeft w:val="0"/>
                      <w:marRight w:val="0"/>
                      <w:marTop w:val="0"/>
                      <w:marBottom w:val="0"/>
                      <w:divBdr>
                        <w:top w:val="none" w:sz="0" w:space="0" w:color="auto"/>
                        <w:left w:val="none" w:sz="0" w:space="0" w:color="auto"/>
                        <w:bottom w:val="none" w:sz="0" w:space="0" w:color="auto"/>
                        <w:right w:val="none" w:sz="0" w:space="0" w:color="auto"/>
                      </w:divBdr>
                    </w:div>
                    <w:div w:id="559831390">
                      <w:marLeft w:val="0"/>
                      <w:marRight w:val="0"/>
                      <w:marTop w:val="0"/>
                      <w:marBottom w:val="0"/>
                      <w:divBdr>
                        <w:top w:val="none" w:sz="0" w:space="0" w:color="auto"/>
                        <w:left w:val="none" w:sz="0" w:space="0" w:color="auto"/>
                        <w:bottom w:val="none" w:sz="0" w:space="0" w:color="auto"/>
                        <w:right w:val="none" w:sz="0" w:space="0" w:color="auto"/>
                      </w:divBdr>
                    </w:div>
                    <w:div w:id="454376877">
                      <w:marLeft w:val="0"/>
                      <w:marRight w:val="0"/>
                      <w:marTop w:val="0"/>
                      <w:marBottom w:val="0"/>
                      <w:divBdr>
                        <w:top w:val="none" w:sz="0" w:space="0" w:color="auto"/>
                        <w:left w:val="none" w:sz="0" w:space="0" w:color="auto"/>
                        <w:bottom w:val="none" w:sz="0" w:space="0" w:color="auto"/>
                        <w:right w:val="none" w:sz="0" w:space="0" w:color="auto"/>
                      </w:divBdr>
                    </w:div>
                    <w:div w:id="496968541">
                      <w:marLeft w:val="0"/>
                      <w:marRight w:val="0"/>
                      <w:marTop w:val="0"/>
                      <w:marBottom w:val="0"/>
                      <w:divBdr>
                        <w:top w:val="none" w:sz="0" w:space="0" w:color="auto"/>
                        <w:left w:val="none" w:sz="0" w:space="0" w:color="auto"/>
                        <w:bottom w:val="none" w:sz="0" w:space="0" w:color="auto"/>
                        <w:right w:val="none" w:sz="0" w:space="0" w:color="auto"/>
                      </w:divBdr>
                    </w:div>
                    <w:div w:id="663971649">
                      <w:marLeft w:val="0"/>
                      <w:marRight w:val="0"/>
                      <w:marTop w:val="0"/>
                      <w:marBottom w:val="0"/>
                      <w:divBdr>
                        <w:top w:val="none" w:sz="0" w:space="0" w:color="auto"/>
                        <w:left w:val="none" w:sz="0" w:space="0" w:color="auto"/>
                        <w:bottom w:val="none" w:sz="0" w:space="0" w:color="auto"/>
                        <w:right w:val="none" w:sz="0" w:space="0" w:color="auto"/>
                      </w:divBdr>
                    </w:div>
                    <w:div w:id="1098870929">
                      <w:marLeft w:val="0"/>
                      <w:marRight w:val="0"/>
                      <w:marTop w:val="0"/>
                      <w:marBottom w:val="0"/>
                      <w:divBdr>
                        <w:top w:val="none" w:sz="0" w:space="0" w:color="auto"/>
                        <w:left w:val="none" w:sz="0" w:space="0" w:color="auto"/>
                        <w:bottom w:val="none" w:sz="0" w:space="0" w:color="auto"/>
                        <w:right w:val="none" w:sz="0" w:space="0" w:color="auto"/>
                      </w:divBdr>
                    </w:div>
                    <w:div w:id="571425616">
                      <w:marLeft w:val="0"/>
                      <w:marRight w:val="0"/>
                      <w:marTop w:val="0"/>
                      <w:marBottom w:val="0"/>
                      <w:divBdr>
                        <w:top w:val="none" w:sz="0" w:space="0" w:color="auto"/>
                        <w:left w:val="none" w:sz="0" w:space="0" w:color="auto"/>
                        <w:bottom w:val="none" w:sz="0" w:space="0" w:color="auto"/>
                        <w:right w:val="none" w:sz="0" w:space="0" w:color="auto"/>
                      </w:divBdr>
                    </w:div>
                    <w:div w:id="2139495327">
                      <w:marLeft w:val="0"/>
                      <w:marRight w:val="0"/>
                      <w:marTop w:val="0"/>
                      <w:marBottom w:val="0"/>
                      <w:divBdr>
                        <w:top w:val="none" w:sz="0" w:space="0" w:color="auto"/>
                        <w:left w:val="none" w:sz="0" w:space="0" w:color="auto"/>
                        <w:bottom w:val="none" w:sz="0" w:space="0" w:color="auto"/>
                        <w:right w:val="none" w:sz="0" w:space="0" w:color="auto"/>
                      </w:divBdr>
                    </w:div>
                    <w:div w:id="1070543183">
                      <w:marLeft w:val="0"/>
                      <w:marRight w:val="0"/>
                      <w:marTop w:val="0"/>
                      <w:marBottom w:val="0"/>
                      <w:divBdr>
                        <w:top w:val="none" w:sz="0" w:space="0" w:color="auto"/>
                        <w:left w:val="none" w:sz="0" w:space="0" w:color="auto"/>
                        <w:bottom w:val="none" w:sz="0" w:space="0" w:color="auto"/>
                        <w:right w:val="none" w:sz="0" w:space="0" w:color="auto"/>
                      </w:divBdr>
                    </w:div>
                    <w:div w:id="928580554">
                      <w:marLeft w:val="0"/>
                      <w:marRight w:val="0"/>
                      <w:marTop w:val="0"/>
                      <w:marBottom w:val="0"/>
                      <w:divBdr>
                        <w:top w:val="none" w:sz="0" w:space="0" w:color="auto"/>
                        <w:left w:val="none" w:sz="0" w:space="0" w:color="auto"/>
                        <w:bottom w:val="none" w:sz="0" w:space="0" w:color="auto"/>
                        <w:right w:val="none" w:sz="0" w:space="0" w:color="auto"/>
                      </w:divBdr>
                    </w:div>
                    <w:div w:id="1566720882">
                      <w:marLeft w:val="0"/>
                      <w:marRight w:val="0"/>
                      <w:marTop w:val="0"/>
                      <w:marBottom w:val="0"/>
                      <w:divBdr>
                        <w:top w:val="none" w:sz="0" w:space="0" w:color="auto"/>
                        <w:left w:val="none" w:sz="0" w:space="0" w:color="auto"/>
                        <w:bottom w:val="none" w:sz="0" w:space="0" w:color="auto"/>
                        <w:right w:val="none" w:sz="0" w:space="0" w:color="auto"/>
                      </w:divBdr>
                    </w:div>
                    <w:div w:id="45033362">
                      <w:marLeft w:val="0"/>
                      <w:marRight w:val="0"/>
                      <w:marTop w:val="0"/>
                      <w:marBottom w:val="0"/>
                      <w:divBdr>
                        <w:top w:val="none" w:sz="0" w:space="0" w:color="auto"/>
                        <w:left w:val="none" w:sz="0" w:space="0" w:color="auto"/>
                        <w:bottom w:val="none" w:sz="0" w:space="0" w:color="auto"/>
                        <w:right w:val="none" w:sz="0" w:space="0" w:color="auto"/>
                      </w:divBdr>
                    </w:div>
                    <w:div w:id="404104954">
                      <w:marLeft w:val="0"/>
                      <w:marRight w:val="0"/>
                      <w:marTop w:val="0"/>
                      <w:marBottom w:val="0"/>
                      <w:divBdr>
                        <w:top w:val="none" w:sz="0" w:space="0" w:color="auto"/>
                        <w:left w:val="none" w:sz="0" w:space="0" w:color="auto"/>
                        <w:bottom w:val="none" w:sz="0" w:space="0" w:color="auto"/>
                        <w:right w:val="none" w:sz="0" w:space="0" w:color="auto"/>
                      </w:divBdr>
                    </w:div>
                    <w:div w:id="1700933668">
                      <w:marLeft w:val="0"/>
                      <w:marRight w:val="0"/>
                      <w:marTop w:val="0"/>
                      <w:marBottom w:val="0"/>
                      <w:divBdr>
                        <w:top w:val="none" w:sz="0" w:space="0" w:color="auto"/>
                        <w:left w:val="none" w:sz="0" w:space="0" w:color="auto"/>
                        <w:bottom w:val="none" w:sz="0" w:space="0" w:color="auto"/>
                        <w:right w:val="none" w:sz="0" w:space="0" w:color="auto"/>
                      </w:divBdr>
                    </w:div>
                    <w:div w:id="1879201742">
                      <w:marLeft w:val="0"/>
                      <w:marRight w:val="0"/>
                      <w:marTop w:val="0"/>
                      <w:marBottom w:val="0"/>
                      <w:divBdr>
                        <w:top w:val="none" w:sz="0" w:space="0" w:color="auto"/>
                        <w:left w:val="none" w:sz="0" w:space="0" w:color="auto"/>
                        <w:bottom w:val="none" w:sz="0" w:space="0" w:color="auto"/>
                        <w:right w:val="none" w:sz="0" w:space="0" w:color="auto"/>
                      </w:divBdr>
                    </w:div>
                    <w:div w:id="423187169">
                      <w:marLeft w:val="0"/>
                      <w:marRight w:val="0"/>
                      <w:marTop w:val="0"/>
                      <w:marBottom w:val="0"/>
                      <w:divBdr>
                        <w:top w:val="none" w:sz="0" w:space="0" w:color="auto"/>
                        <w:left w:val="none" w:sz="0" w:space="0" w:color="auto"/>
                        <w:bottom w:val="none" w:sz="0" w:space="0" w:color="auto"/>
                        <w:right w:val="none" w:sz="0" w:space="0" w:color="auto"/>
                      </w:divBdr>
                    </w:div>
                    <w:div w:id="594242298">
                      <w:marLeft w:val="0"/>
                      <w:marRight w:val="0"/>
                      <w:marTop w:val="0"/>
                      <w:marBottom w:val="0"/>
                      <w:divBdr>
                        <w:top w:val="none" w:sz="0" w:space="0" w:color="auto"/>
                        <w:left w:val="none" w:sz="0" w:space="0" w:color="auto"/>
                        <w:bottom w:val="none" w:sz="0" w:space="0" w:color="auto"/>
                        <w:right w:val="none" w:sz="0" w:space="0" w:color="auto"/>
                      </w:divBdr>
                    </w:div>
                    <w:div w:id="414784693">
                      <w:marLeft w:val="0"/>
                      <w:marRight w:val="0"/>
                      <w:marTop w:val="0"/>
                      <w:marBottom w:val="0"/>
                      <w:divBdr>
                        <w:top w:val="none" w:sz="0" w:space="0" w:color="auto"/>
                        <w:left w:val="none" w:sz="0" w:space="0" w:color="auto"/>
                        <w:bottom w:val="none" w:sz="0" w:space="0" w:color="auto"/>
                        <w:right w:val="none" w:sz="0" w:space="0" w:color="auto"/>
                      </w:divBdr>
                    </w:div>
                    <w:div w:id="1844976755">
                      <w:marLeft w:val="0"/>
                      <w:marRight w:val="0"/>
                      <w:marTop w:val="0"/>
                      <w:marBottom w:val="0"/>
                      <w:divBdr>
                        <w:top w:val="none" w:sz="0" w:space="0" w:color="auto"/>
                        <w:left w:val="none" w:sz="0" w:space="0" w:color="auto"/>
                        <w:bottom w:val="none" w:sz="0" w:space="0" w:color="auto"/>
                        <w:right w:val="none" w:sz="0" w:space="0" w:color="auto"/>
                      </w:divBdr>
                    </w:div>
                    <w:div w:id="1846938103">
                      <w:marLeft w:val="0"/>
                      <w:marRight w:val="0"/>
                      <w:marTop w:val="0"/>
                      <w:marBottom w:val="0"/>
                      <w:divBdr>
                        <w:top w:val="none" w:sz="0" w:space="0" w:color="auto"/>
                        <w:left w:val="none" w:sz="0" w:space="0" w:color="auto"/>
                        <w:bottom w:val="none" w:sz="0" w:space="0" w:color="auto"/>
                        <w:right w:val="none" w:sz="0" w:space="0" w:color="auto"/>
                      </w:divBdr>
                    </w:div>
                    <w:div w:id="1273052324">
                      <w:marLeft w:val="0"/>
                      <w:marRight w:val="0"/>
                      <w:marTop w:val="0"/>
                      <w:marBottom w:val="0"/>
                      <w:divBdr>
                        <w:top w:val="none" w:sz="0" w:space="0" w:color="auto"/>
                        <w:left w:val="none" w:sz="0" w:space="0" w:color="auto"/>
                        <w:bottom w:val="none" w:sz="0" w:space="0" w:color="auto"/>
                        <w:right w:val="none" w:sz="0" w:space="0" w:color="auto"/>
                      </w:divBdr>
                    </w:div>
                    <w:div w:id="1767921289">
                      <w:marLeft w:val="0"/>
                      <w:marRight w:val="0"/>
                      <w:marTop w:val="0"/>
                      <w:marBottom w:val="0"/>
                      <w:divBdr>
                        <w:top w:val="none" w:sz="0" w:space="0" w:color="auto"/>
                        <w:left w:val="none" w:sz="0" w:space="0" w:color="auto"/>
                        <w:bottom w:val="none" w:sz="0" w:space="0" w:color="auto"/>
                        <w:right w:val="none" w:sz="0" w:space="0" w:color="auto"/>
                      </w:divBdr>
                    </w:div>
                    <w:div w:id="1793088485">
                      <w:marLeft w:val="0"/>
                      <w:marRight w:val="0"/>
                      <w:marTop w:val="0"/>
                      <w:marBottom w:val="0"/>
                      <w:divBdr>
                        <w:top w:val="none" w:sz="0" w:space="0" w:color="auto"/>
                        <w:left w:val="none" w:sz="0" w:space="0" w:color="auto"/>
                        <w:bottom w:val="none" w:sz="0" w:space="0" w:color="auto"/>
                        <w:right w:val="none" w:sz="0" w:space="0" w:color="auto"/>
                      </w:divBdr>
                    </w:div>
                    <w:div w:id="1974410911">
                      <w:marLeft w:val="0"/>
                      <w:marRight w:val="0"/>
                      <w:marTop w:val="0"/>
                      <w:marBottom w:val="0"/>
                      <w:divBdr>
                        <w:top w:val="none" w:sz="0" w:space="0" w:color="auto"/>
                        <w:left w:val="none" w:sz="0" w:space="0" w:color="auto"/>
                        <w:bottom w:val="none" w:sz="0" w:space="0" w:color="auto"/>
                        <w:right w:val="none" w:sz="0" w:space="0" w:color="auto"/>
                      </w:divBdr>
                    </w:div>
                    <w:div w:id="1371418415">
                      <w:marLeft w:val="0"/>
                      <w:marRight w:val="0"/>
                      <w:marTop w:val="0"/>
                      <w:marBottom w:val="0"/>
                      <w:divBdr>
                        <w:top w:val="none" w:sz="0" w:space="0" w:color="auto"/>
                        <w:left w:val="none" w:sz="0" w:space="0" w:color="auto"/>
                        <w:bottom w:val="none" w:sz="0" w:space="0" w:color="auto"/>
                        <w:right w:val="none" w:sz="0" w:space="0" w:color="auto"/>
                      </w:divBdr>
                    </w:div>
                    <w:div w:id="1068191702">
                      <w:marLeft w:val="0"/>
                      <w:marRight w:val="0"/>
                      <w:marTop w:val="0"/>
                      <w:marBottom w:val="0"/>
                      <w:divBdr>
                        <w:top w:val="none" w:sz="0" w:space="0" w:color="auto"/>
                        <w:left w:val="none" w:sz="0" w:space="0" w:color="auto"/>
                        <w:bottom w:val="none" w:sz="0" w:space="0" w:color="auto"/>
                        <w:right w:val="none" w:sz="0" w:space="0" w:color="auto"/>
                      </w:divBdr>
                    </w:div>
                    <w:div w:id="1662585857">
                      <w:marLeft w:val="0"/>
                      <w:marRight w:val="0"/>
                      <w:marTop w:val="0"/>
                      <w:marBottom w:val="0"/>
                      <w:divBdr>
                        <w:top w:val="none" w:sz="0" w:space="0" w:color="auto"/>
                        <w:left w:val="none" w:sz="0" w:space="0" w:color="auto"/>
                        <w:bottom w:val="none" w:sz="0" w:space="0" w:color="auto"/>
                        <w:right w:val="none" w:sz="0" w:space="0" w:color="auto"/>
                      </w:divBdr>
                    </w:div>
                    <w:div w:id="25105428">
                      <w:marLeft w:val="0"/>
                      <w:marRight w:val="0"/>
                      <w:marTop w:val="0"/>
                      <w:marBottom w:val="0"/>
                      <w:divBdr>
                        <w:top w:val="none" w:sz="0" w:space="0" w:color="auto"/>
                        <w:left w:val="none" w:sz="0" w:space="0" w:color="auto"/>
                        <w:bottom w:val="none" w:sz="0" w:space="0" w:color="auto"/>
                        <w:right w:val="none" w:sz="0" w:space="0" w:color="auto"/>
                      </w:divBdr>
                    </w:div>
                    <w:div w:id="1361279261">
                      <w:marLeft w:val="0"/>
                      <w:marRight w:val="0"/>
                      <w:marTop w:val="0"/>
                      <w:marBottom w:val="0"/>
                      <w:divBdr>
                        <w:top w:val="none" w:sz="0" w:space="0" w:color="auto"/>
                        <w:left w:val="none" w:sz="0" w:space="0" w:color="auto"/>
                        <w:bottom w:val="none" w:sz="0" w:space="0" w:color="auto"/>
                        <w:right w:val="none" w:sz="0" w:space="0" w:color="auto"/>
                      </w:divBdr>
                    </w:div>
                    <w:div w:id="186872165">
                      <w:marLeft w:val="0"/>
                      <w:marRight w:val="0"/>
                      <w:marTop w:val="0"/>
                      <w:marBottom w:val="0"/>
                      <w:divBdr>
                        <w:top w:val="none" w:sz="0" w:space="0" w:color="auto"/>
                        <w:left w:val="none" w:sz="0" w:space="0" w:color="auto"/>
                        <w:bottom w:val="none" w:sz="0" w:space="0" w:color="auto"/>
                        <w:right w:val="none" w:sz="0" w:space="0" w:color="auto"/>
                      </w:divBdr>
                    </w:div>
                    <w:div w:id="1544320827">
                      <w:marLeft w:val="0"/>
                      <w:marRight w:val="0"/>
                      <w:marTop w:val="0"/>
                      <w:marBottom w:val="0"/>
                      <w:divBdr>
                        <w:top w:val="none" w:sz="0" w:space="0" w:color="auto"/>
                        <w:left w:val="none" w:sz="0" w:space="0" w:color="auto"/>
                        <w:bottom w:val="none" w:sz="0" w:space="0" w:color="auto"/>
                        <w:right w:val="none" w:sz="0" w:space="0" w:color="auto"/>
                      </w:divBdr>
                    </w:div>
                    <w:div w:id="742223043">
                      <w:marLeft w:val="0"/>
                      <w:marRight w:val="0"/>
                      <w:marTop w:val="0"/>
                      <w:marBottom w:val="0"/>
                      <w:divBdr>
                        <w:top w:val="none" w:sz="0" w:space="0" w:color="auto"/>
                        <w:left w:val="none" w:sz="0" w:space="0" w:color="auto"/>
                        <w:bottom w:val="none" w:sz="0" w:space="0" w:color="auto"/>
                        <w:right w:val="none" w:sz="0" w:space="0" w:color="auto"/>
                      </w:divBdr>
                    </w:div>
                    <w:div w:id="653724773">
                      <w:marLeft w:val="0"/>
                      <w:marRight w:val="0"/>
                      <w:marTop w:val="0"/>
                      <w:marBottom w:val="0"/>
                      <w:divBdr>
                        <w:top w:val="none" w:sz="0" w:space="0" w:color="auto"/>
                        <w:left w:val="none" w:sz="0" w:space="0" w:color="auto"/>
                        <w:bottom w:val="none" w:sz="0" w:space="0" w:color="auto"/>
                        <w:right w:val="none" w:sz="0" w:space="0" w:color="auto"/>
                      </w:divBdr>
                    </w:div>
                    <w:div w:id="342973528">
                      <w:marLeft w:val="0"/>
                      <w:marRight w:val="0"/>
                      <w:marTop w:val="0"/>
                      <w:marBottom w:val="0"/>
                      <w:divBdr>
                        <w:top w:val="none" w:sz="0" w:space="0" w:color="auto"/>
                        <w:left w:val="none" w:sz="0" w:space="0" w:color="auto"/>
                        <w:bottom w:val="none" w:sz="0" w:space="0" w:color="auto"/>
                        <w:right w:val="none" w:sz="0" w:space="0" w:color="auto"/>
                      </w:divBdr>
                    </w:div>
                    <w:div w:id="776829132">
                      <w:marLeft w:val="0"/>
                      <w:marRight w:val="0"/>
                      <w:marTop w:val="0"/>
                      <w:marBottom w:val="0"/>
                      <w:divBdr>
                        <w:top w:val="none" w:sz="0" w:space="0" w:color="auto"/>
                        <w:left w:val="none" w:sz="0" w:space="0" w:color="auto"/>
                        <w:bottom w:val="none" w:sz="0" w:space="0" w:color="auto"/>
                        <w:right w:val="none" w:sz="0" w:space="0" w:color="auto"/>
                      </w:divBdr>
                    </w:div>
                    <w:div w:id="1205219238">
                      <w:marLeft w:val="0"/>
                      <w:marRight w:val="0"/>
                      <w:marTop w:val="0"/>
                      <w:marBottom w:val="0"/>
                      <w:divBdr>
                        <w:top w:val="none" w:sz="0" w:space="0" w:color="auto"/>
                        <w:left w:val="none" w:sz="0" w:space="0" w:color="auto"/>
                        <w:bottom w:val="none" w:sz="0" w:space="0" w:color="auto"/>
                        <w:right w:val="none" w:sz="0" w:space="0" w:color="auto"/>
                      </w:divBdr>
                    </w:div>
                    <w:div w:id="188494969">
                      <w:marLeft w:val="0"/>
                      <w:marRight w:val="0"/>
                      <w:marTop w:val="0"/>
                      <w:marBottom w:val="0"/>
                      <w:divBdr>
                        <w:top w:val="none" w:sz="0" w:space="0" w:color="auto"/>
                        <w:left w:val="none" w:sz="0" w:space="0" w:color="auto"/>
                        <w:bottom w:val="none" w:sz="0" w:space="0" w:color="auto"/>
                        <w:right w:val="none" w:sz="0" w:space="0" w:color="auto"/>
                      </w:divBdr>
                    </w:div>
                    <w:div w:id="566771726">
                      <w:marLeft w:val="0"/>
                      <w:marRight w:val="0"/>
                      <w:marTop w:val="0"/>
                      <w:marBottom w:val="0"/>
                      <w:divBdr>
                        <w:top w:val="none" w:sz="0" w:space="0" w:color="auto"/>
                        <w:left w:val="none" w:sz="0" w:space="0" w:color="auto"/>
                        <w:bottom w:val="none" w:sz="0" w:space="0" w:color="auto"/>
                        <w:right w:val="none" w:sz="0" w:space="0" w:color="auto"/>
                      </w:divBdr>
                    </w:div>
                    <w:div w:id="2019574114">
                      <w:marLeft w:val="0"/>
                      <w:marRight w:val="0"/>
                      <w:marTop w:val="0"/>
                      <w:marBottom w:val="0"/>
                      <w:divBdr>
                        <w:top w:val="none" w:sz="0" w:space="0" w:color="auto"/>
                        <w:left w:val="none" w:sz="0" w:space="0" w:color="auto"/>
                        <w:bottom w:val="none" w:sz="0" w:space="0" w:color="auto"/>
                        <w:right w:val="none" w:sz="0" w:space="0" w:color="auto"/>
                      </w:divBdr>
                    </w:div>
                    <w:div w:id="1789004661">
                      <w:marLeft w:val="0"/>
                      <w:marRight w:val="0"/>
                      <w:marTop w:val="0"/>
                      <w:marBottom w:val="0"/>
                      <w:divBdr>
                        <w:top w:val="none" w:sz="0" w:space="0" w:color="auto"/>
                        <w:left w:val="none" w:sz="0" w:space="0" w:color="auto"/>
                        <w:bottom w:val="none" w:sz="0" w:space="0" w:color="auto"/>
                        <w:right w:val="none" w:sz="0" w:space="0" w:color="auto"/>
                      </w:divBdr>
                    </w:div>
                    <w:div w:id="353767010">
                      <w:marLeft w:val="0"/>
                      <w:marRight w:val="0"/>
                      <w:marTop w:val="0"/>
                      <w:marBottom w:val="0"/>
                      <w:divBdr>
                        <w:top w:val="none" w:sz="0" w:space="0" w:color="auto"/>
                        <w:left w:val="none" w:sz="0" w:space="0" w:color="auto"/>
                        <w:bottom w:val="none" w:sz="0" w:space="0" w:color="auto"/>
                        <w:right w:val="none" w:sz="0" w:space="0" w:color="auto"/>
                      </w:divBdr>
                    </w:div>
                    <w:div w:id="1659769627">
                      <w:marLeft w:val="0"/>
                      <w:marRight w:val="0"/>
                      <w:marTop w:val="0"/>
                      <w:marBottom w:val="0"/>
                      <w:divBdr>
                        <w:top w:val="none" w:sz="0" w:space="0" w:color="auto"/>
                        <w:left w:val="none" w:sz="0" w:space="0" w:color="auto"/>
                        <w:bottom w:val="none" w:sz="0" w:space="0" w:color="auto"/>
                        <w:right w:val="none" w:sz="0" w:space="0" w:color="auto"/>
                      </w:divBdr>
                    </w:div>
                    <w:div w:id="1920677827">
                      <w:marLeft w:val="0"/>
                      <w:marRight w:val="0"/>
                      <w:marTop w:val="0"/>
                      <w:marBottom w:val="0"/>
                      <w:divBdr>
                        <w:top w:val="none" w:sz="0" w:space="0" w:color="auto"/>
                        <w:left w:val="none" w:sz="0" w:space="0" w:color="auto"/>
                        <w:bottom w:val="none" w:sz="0" w:space="0" w:color="auto"/>
                        <w:right w:val="none" w:sz="0" w:space="0" w:color="auto"/>
                      </w:divBdr>
                    </w:div>
                    <w:div w:id="1357923895">
                      <w:marLeft w:val="0"/>
                      <w:marRight w:val="0"/>
                      <w:marTop w:val="0"/>
                      <w:marBottom w:val="0"/>
                      <w:divBdr>
                        <w:top w:val="none" w:sz="0" w:space="0" w:color="auto"/>
                        <w:left w:val="none" w:sz="0" w:space="0" w:color="auto"/>
                        <w:bottom w:val="none" w:sz="0" w:space="0" w:color="auto"/>
                        <w:right w:val="none" w:sz="0" w:space="0" w:color="auto"/>
                      </w:divBdr>
                    </w:div>
                    <w:div w:id="1238441943">
                      <w:marLeft w:val="0"/>
                      <w:marRight w:val="0"/>
                      <w:marTop w:val="0"/>
                      <w:marBottom w:val="0"/>
                      <w:divBdr>
                        <w:top w:val="none" w:sz="0" w:space="0" w:color="auto"/>
                        <w:left w:val="none" w:sz="0" w:space="0" w:color="auto"/>
                        <w:bottom w:val="none" w:sz="0" w:space="0" w:color="auto"/>
                        <w:right w:val="none" w:sz="0" w:space="0" w:color="auto"/>
                      </w:divBdr>
                    </w:div>
                    <w:div w:id="477764248">
                      <w:marLeft w:val="0"/>
                      <w:marRight w:val="0"/>
                      <w:marTop w:val="0"/>
                      <w:marBottom w:val="0"/>
                      <w:divBdr>
                        <w:top w:val="none" w:sz="0" w:space="0" w:color="auto"/>
                        <w:left w:val="none" w:sz="0" w:space="0" w:color="auto"/>
                        <w:bottom w:val="none" w:sz="0" w:space="0" w:color="auto"/>
                        <w:right w:val="none" w:sz="0" w:space="0" w:color="auto"/>
                      </w:divBdr>
                    </w:div>
                    <w:div w:id="1058213100">
                      <w:marLeft w:val="0"/>
                      <w:marRight w:val="0"/>
                      <w:marTop w:val="0"/>
                      <w:marBottom w:val="0"/>
                      <w:divBdr>
                        <w:top w:val="none" w:sz="0" w:space="0" w:color="auto"/>
                        <w:left w:val="none" w:sz="0" w:space="0" w:color="auto"/>
                        <w:bottom w:val="none" w:sz="0" w:space="0" w:color="auto"/>
                        <w:right w:val="none" w:sz="0" w:space="0" w:color="auto"/>
                      </w:divBdr>
                    </w:div>
                    <w:div w:id="898173904">
                      <w:marLeft w:val="0"/>
                      <w:marRight w:val="0"/>
                      <w:marTop w:val="0"/>
                      <w:marBottom w:val="0"/>
                      <w:divBdr>
                        <w:top w:val="none" w:sz="0" w:space="0" w:color="auto"/>
                        <w:left w:val="none" w:sz="0" w:space="0" w:color="auto"/>
                        <w:bottom w:val="none" w:sz="0" w:space="0" w:color="auto"/>
                        <w:right w:val="none" w:sz="0" w:space="0" w:color="auto"/>
                      </w:divBdr>
                    </w:div>
                    <w:div w:id="702025308">
                      <w:marLeft w:val="0"/>
                      <w:marRight w:val="0"/>
                      <w:marTop w:val="0"/>
                      <w:marBottom w:val="0"/>
                      <w:divBdr>
                        <w:top w:val="none" w:sz="0" w:space="0" w:color="auto"/>
                        <w:left w:val="none" w:sz="0" w:space="0" w:color="auto"/>
                        <w:bottom w:val="none" w:sz="0" w:space="0" w:color="auto"/>
                        <w:right w:val="none" w:sz="0" w:space="0" w:color="auto"/>
                      </w:divBdr>
                    </w:div>
                    <w:div w:id="1933201036">
                      <w:marLeft w:val="0"/>
                      <w:marRight w:val="0"/>
                      <w:marTop w:val="0"/>
                      <w:marBottom w:val="0"/>
                      <w:divBdr>
                        <w:top w:val="none" w:sz="0" w:space="0" w:color="auto"/>
                        <w:left w:val="none" w:sz="0" w:space="0" w:color="auto"/>
                        <w:bottom w:val="none" w:sz="0" w:space="0" w:color="auto"/>
                        <w:right w:val="none" w:sz="0" w:space="0" w:color="auto"/>
                      </w:divBdr>
                    </w:div>
                    <w:div w:id="1591965121">
                      <w:marLeft w:val="0"/>
                      <w:marRight w:val="0"/>
                      <w:marTop w:val="0"/>
                      <w:marBottom w:val="0"/>
                      <w:divBdr>
                        <w:top w:val="none" w:sz="0" w:space="0" w:color="auto"/>
                        <w:left w:val="none" w:sz="0" w:space="0" w:color="auto"/>
                        <w:bottom w:val="none" w:sz="0" w:space="0" w:color="auto"/>
                        <w:right w:val="none" w:sz="0" w:space="0" w:color="auto"/>
                      </w:divBdr>
                    </w:div>
                    <w:div w:id="401413500">
                      <w:marLeft w:val="0"/>
                      <w:marRight w:val="0"/>
                      <w:marTop w:val="0"/>
                      <w:marBottom w:val="0"/>
                      <w:divBdr>
                        <w:top w:val="none" w:sz="0" w:space="0" w:color="auto"/>
                        <w:left w:val="none" w:sz="0" w:space="0" w:color="auto"/>
                        <w:bottom w:val="none" w:sz="0" w:space="0" w:color="auto"/>
                        <w:right w:val="none" w:sz="0" w:space="0" w:color="auto"/>
                      </w:divBdr>
                    </w:div>
                    <w:div w:id="872888299">
                      <w:marLeft w:val="0"/>
                      <w:marRight w:val="0"/>
                      <w:marTop w:val="0"/>
                      <w:marBottom w:val="0"/>
                      <w:divBdr>
                        <w:top w:val="none" w:sz="0" w:space="0" w:color="auto"/>
                        <w:left w:val="none" w:sz="0" w:space="0" w:color="auto"/>
                        <w:bottom w:val="none" w:sz="0" w:space="0" w:color="auto"/>
                        <w:right w:val="none" w:sz="0" w:space="0" w:color="auto"/>
                      </w:divBdr>
                    </w:div>
                    <w:div w:id="1202867280">
                      <w:marLeft w:val="0"/>
                      <w:marRight w:val="0"/>
                      <w:marTop w:val="0"/>
                      <w:marBottom w:val="0"/>
                      <w:divBdr>
                        <w:top w:val="none" w:sz="0" w:space="0" w:color="auto"/>
                        <w:left w:val="none" w:sz="0" w:space="0" w:color="auto"/>
                        <w:bottom w:val="none" w:sz="0" w:space="0" w:color="auto"/>
                        <w:right w:val="none" w:sz="0" w:space="0" w:color="auto"/>
                      </w:divBdr>
                    </w:div>
                    <w:div w:id="1167480699">
                      <w:marLeft w:val="0"/>
                      <w:marRight w:val="0"/>
                      <w:marTop w:val="0"/>
                      <w:marBottom w:val="0"/>
                      <w:divBdr>
                        <w:top w:val="none" w:sz="0" w:space="0" w:color="auto"/>
                        <w:left w:val="none" w:sz="0" w:space="0" w:color="auto"/>
                        <w:bottom w:val="none" w:sz="0" w:space="0" w:color="auto"/>
                        <w:right w:val="none" w:sz="0" w:space="0" w:color="auto"/>
                      </w:divBdr>
                    </w:div>
                    <w:div w:id="557784099">
                      <w:marLeft w:val="0"/>
                      <w:marRight w:val="0"/>
                      <w:marTop w:val="0"/>
                      <w:marBottom w:val="0"/>
                      <w:divBdr>
                        <w:top w:val="none" w:sz="0" w:space="0" w:color="auto"/>
                        <w:left w:val="none" w:sz="0" w:space="0" w:color="auto"/>
                        <w:bottom w:val="none" w:sz="0" w:space="0" w:color="auto"/>
                        <w:right w:val="none" w:sz="0" w:space="0" w:color="auto"/>
                      </w:divBdr>
                    </w:div>
                    <w:div w:id="2043286563">
                      <w:marLeft w:val="0"/>
                      <w:marRight w:val="0"/>
                      <w:marTop w:val="0"/>
                      <w:marBottom w:val="0"/>
                      <w:divBdr>
                        <w:top w:val="none" w:sz="0" w:space="0" w:color="auto"/>
                        <w:left w:val="none" w:sz="0" w:space="0" w:color="auto"/>
                        <w:bottom w:val="none" w:sz="0" w:space="0" w:color="auto"/>
                        <w:right w:val="none" w:sz="0" w:space="0" w:color="auto"/>
                      </w:divBdr>
                    </w:div>
                    <w:div w:id="543441814">
                      <w:marLeft w:val="0"/>
                      <w:marRight w:val="0"/>
                      <w:marTop w:val="0"/>
                      <w:marBottom w:val="0"/>
                      <w:divBdr>
                        <w:top w:val="none" w:sz="0" w:space="0" w:color="auto"/>
                        <w:left w:val="none" w:sz="0" w:space="0" w:color="auto"/>
                        <w:bottom w:val="none" w:sz="0" w:space="0" w:color="auto"/>
                        <w:right w:val="none" w:sz="0" w:space="0" w:color="auto"/>
                      </w:divBdr>
                    </w:div>
                    <w:div w:id="1946377954">
                      <w:marLeft w:val="0"/>
                      <w:marRight w:val="0"/>
                      <w:marTop w:val="0"/>
                      <w:marBottom w:val="0"/>
                      <w:divBdr>
                        <w:top w:val="none" w:sz="0" w:space="0" w:color="auto"/>
                        <w:left w:val="none" w:sz="0" w:space="0" w:color="auto"/>
                        <w:bottom w:val="none" w:sz="0" w:space="0" w:color="auto"/>
                        <w:right w:val="none" w:sz="0" w:space="0" w:color="auto"/>
                      </w:divBdr>
                    </w:div>
                    <w:div w:id="681473857">
                      <w:marLeft w:val="0"/>
                      <w:marRight w:val="0"/>
                      <w:marTop w:val="0"/>
                      <w:marBottom w:val="0"/>
                      <w:divBdr>
                        <w:top w:val="none" w:sz="0" w:space="0" w:color="auto"/>
                        <w:left w:val="none" w:sz="0" w:space="0" w:color="auto"/>
                        <w:bottom w:val="none" w:sz="0" w:space="0" w:color="auto"/>
                        <w:right w:val="none" w:sz="0" w:space="0" w:color="auto"/>
                      </w:divBdr>
                    </w:div>
                    <w:div w:id="510267963">
                      <w:marLeft w:val="0"/>
                      <w:marRight w:val="0"/>
                      <w:marTop w:val="0"/>
                      <w:marBottom w:val="0"/>
                      <w:divBdr>
                        <w:top w:val="none" w:sz="0" w:space="0" w:color="auto"/>
                        <w:left w:val="none" w:sz="0" w:space="0" w:color="auto"/>
                        <w:bottom w:val="none" w:sz="0" w:space="0" w:color="auto"/>
                        <w:right w:val="none" w:sz="0" w:space="0" w:color="auto"/>
                      </w:divBdr>
                    </w:div>
                    <w:div w:id="1975330627">
                      <w:marLeft w:val="0"/>
                      <w:marRight w:val="0"/>
                      <w:marTop w:val="0"/>
                      <w:marBottom w:val="0"/>
                      <w:divBdr>
                        <w:top w:val="none" w:sz="0" w:space="0" w:color="auto"/>
                        <w:left w:val="none" w:sz="0" w:space="0" w:color="auto"/>
                        <w:bottom w:val="none" w:sz="0" w:space="0" w:color="auto"/>
                        <w:right w:val="none" w:sz="0" w:space="0" w:color="auto"/>
                      </w:divBdr>
                    </w:div>
                    <w:div w:id="1501507724">
                      <w:marLeft w:val="0"/>
                      <w:marRight w:val="0"/>
                      <w:marTop w:val="0"/>
                      <w:marBottom w:val="0"/>
                      <w:divBdr>
                        <w:top w:val="none" w:sz="0" w:space="0" w:color="auto"/>
                        <w:left w:val="none" w:sz="0" w:space="0" w:color="auto"/>
                        <w:bottom w:val="none" w:sz="0" w:space="0" w:color="auto"/>
                        <w:right w:val="none" w:sz="0" w:space="0" w:color="auto"/>
                      </w:divBdr>
                    </w:div>
                    <w:div w:id="2106345945">
                      <w:marLeft w:val="0"/>
                      <w:marRight w:val="0"/>
                      <w:marTop w:val="0"/>
                      <w:marBottom w:val="0"/>
                      <w:divBdr>
                        <w:top w:val="none" w:sz="0" w:space="0" w:color="auto"/>
                        <w:left w:val="none" w:sz="0" w:space="0" w:color="auto"/>
                        <w:bottom w:val="none" w:sz="0" w:space="0" w:color="auto"/>
                        <w:right w:val="none" w:sz="0" w:space="0" w:color="auto"/>
                      </w:divBdr>
                    </w:div>
                    <w:div w:id="842281536">
                      <w:marLeft w:val="0"/>
                      <w:marRight w:val="0"/>
                      <w:marTop w:val="0"/>
                      <w:marBottom w:val="0"/>
                      <w:divBdr>
                        <w:top w:val="none" w:sz="0" w:space="0" w:color="auto"/>
                        <w:left w:val="none" w:sz="0" w:space="0" w:color="auto"/>
                        <w:bottom w:val="none" w:sz="0" w:space="0" w:color="auto"/>
                        <w:right w:val="none" w:sz="0" w:space="0" w:color="auto"/>
                      </w:divBdr>
                    </w:div>
                    <w:div w:id="1500390307">
                      <w:marLeft w:val="0"/>
                      <w:marRight w:val="0"/>
                      <w:marTop w:val="0"/>
                      <w:marBottom w:val="0"/>
                      <w:divBdr>
                        <w:top w:val="none" w:sz="0" w:space="0" w:color="auto"/>
                        <w:left w:val="none" w:sz="0" w:space="0" w:color="auto"/>
                        <w:bottom w:val="none" w:sz="0" w:space="0" w:color="auto"/>
                        <w:right w:val="none" w:sz="0" w:space="0" w:color="auto"/>
                      </w:divBdr>
                    </w:div>
                    <w:div w:id="1040016022">
                      <w:marLeft w:val="0"/>
                      <w:marRight w:val="0"/>
                      <w:marTop w:val="0"/>
                      <w:marBottom w:val="0"/>
                      <w:divBdr>
                        <w:top w:val="none" w:sz="0" w:space="0" w:color="auto"/>
                        <w:left w:val="none" w:sz="0" w:space="0" w:color="auto"/>
                        <w:bottom w:val="none" w:sz="0" w:space="0" w:color="auto"/>
                        <w:right w:val="none" w:sz="0" w:space="0" w:color="auto"/>
                      </w:divBdr>
                    </w:div>
                    <w:div w:id="1213083007">
                      <w:marLeft w:val="0"/>
                      <w:marRight w:val="0"/>
                      <w:marTop w:val="0"/>
                      <w:marBottom w:val="0"/>
                      <w:divBdr>
                        <w:top w:val="none" w:sz="0" w:space="0" w:color="auto"/>
                        <w:left w:val="none" w:sz="0" w:space="0" w:color="auto"/>
                        <w:bottom w:val="none" w:sz="0" w:space="0" w:color="auto"/>
                        <w:right w:val="none" w:sz="0" w:space="0" w:color="auto"/>
                      </w:divBdr>
                    </w:div>
                    <w:div w:id="1867331519">
                      <w:marLeft w:val="0"/>
                      <w:marRight w:val="0"/>
                      <w:marTop w:val="0"/>
                      <w:marBottom w:val="0"/>
                      <w:divBdr>
                        <w:top w:val="none" w:sz="0" w:space="0" w:color="auto"/>
                        <w:left w:val="none" w:sz="0" w:space="0" w:color="auto"/>
                        <w:bottom w:val="none" w:sz="0" w:space="0" w:color="auto"/>
                        <w:right w:val="none" w:sz="0" w:space="0" w:color="auto"/>
                      </w:divBdr>
                    </w:div>
                    <w:div w:id="1092434156">
                      <w:marLeft w:val="0"/>
                      <w:marRight w:val="0"/>
                      <w:marTop w:val="0"/>
                      <w:marBottom w:val="0"/>
                      <w:divBdr>
                        <w:top w:val="none" w:sz="0" w:space="0" w:color="auto"/>
                        <w:left w:val="none" w:sz="0" w:space="0" w:color="auto"/>
                        <w:bottom w:val="none" w:sz="0" w:space="0" w:color="auto"/>
                        <w:right w:val="none" w:sz="0" w:space="0" w:color="auto"/>
                      </w:divBdr>
                    </w:div>
                    <w:div w:id="1225409653">
                      <w:marLeft w:val="0"/>
                      <w:marRight w:val="0"/>
                      <w:marTop w:val="0"/>
                      <w:marBottom w:val="0"/>
                      <w:divBdr>
                        <w:top w:val="none" w:sz="0" w:space="0" w:color="auto"/>
                        <w:left w:val="none" w:sz="0" w:space="0" w:color="auto"/>
                        <w:bottom w:val="none" w:sz="0" w:space="0" w:color="auto"/>
                        <w:right w:val="none" w:sz="0" w:space="0" w:color="auto"/>
                      </w:divBdr>
                    </w:div>
                    <w:div w:id="1698694138">
                      <w:marLeft w:val="0"/>
                      <w:marRight w:val="0"/>
                      <w:marTop w:val="0"/>
                      <w:marBottom w:val="0"/>
                      <w:divBdr>
                        <w:top w:val="none" w:sz="0" w:space="0" w:color="auto"/>
                        <w:left w:val="none" w:sz="0" w:space="0" w:color="auto"/>
                        <w:bottom w:val="none" w:sz="0" w:space="0" w:color="auto"/>
                        <w:right w:val="none" w:sz="0" w:space="0" w:color="auto"/>
                      </w:divBdr>
                    </w:div>
                    <w:div w:id="237255703">
                      <w:marLeft w:val="0"/>
                      <w:marRight w:val="0"/>
                      <w:marTop w:val="0"/>
                      <w:marBottom w:val="0"/>
                      <w:divBdr>
                        <w:top w:val="none" w:sz="0" w:space="0" w:color="auto"/>
                        <w:left w:val="none" w:sz="0" w:space="0" w:color="auto"/>
                        <w:bottom w:val="none" w:sz="0" w:space="0" w:color="auto"/>
                        <w:right w:val="none" w:sz="0" w:space="0" w:color="auto"/>
                      </w:divBdr>
                    </w:div>
                    <w:div w:id="1590652278">
                      <w:marLeft w:val="0"/>
                      <w:marRight w:val="0"/>
                      <w:marTop w:val="0"/>
                      <w:marBottom w:val="0"/>
                      <w:divBdr>
                        <w:top w:val="none" w:sz="0" w:space="0" w:color="auto"/>
                        <w:left w:val="none" w:sz="0" w:space="0" w:color="auto"/>
                        <w:bottom w:val="none" w:sz="0" w:space="0" w:color="auto"/>
                        <w:right w:val="none" w:sz="0" w:space="0" w:color="auto"/>
                      </w:divBdr>
                    </w:div>
                    <w:div w:id="25103490">
                      <w:marLeft w:val="0"/>
                      <w:marRight w:val="0"/>
                      <w:marTop w:val="0"/>
                      <w:marBottom w:val="0"/>
                      <w:divBdr>
                        <w:top w:val="none" w:sz="0" w:space="0" w:color="auto"/>
                        <w:left w:val="none" w:sz="0" w:space="0" w:color="auto"/>
                        <w:bottom w:val="none" w:sz="0" w:space="0" w:color="auto"/>
                        <w:right w:val="none" w:sz="0" w:space="0" w:color="auto"/>
                      </w:divBdr>
                    </w:div>
                    <w:div w:id="1735396001">
                      <w:marLeft w:val="0"/>
                      <w:marRight w:val="0"/>
                      <w:marTop w:val="0"/>
                      <w:marBottom w:val="0"/>
                      <w:divBdr>
                        <w:top w:val="none" w:sz="0" w:space="0" w:color="auto"/>
                        <w:left w:val="none" w:sz="0" w:space="0" w:color="auto"/>
                        <w:bottom w:val="none" w:sz="0" w:space="0" w:color="auto"/>
                        <w:right w:val="none" w:sz="0" w:space="0" w:color="auto"/>
                      </w:divBdr>
                    </w:div>
                    <w:div w:id="1231650202">
                      <w:marLeft w:val="0"/>
                      <w:marRight w:val="0"/>
                      <w:marTop w:val="0"/>
                      <w:marBottom w:val="0"/>
                      <w:divBdr>
                        <w:top w:val="none" w:sz="0" w:space="0" w:color="auto"/>
                        <w:left w:val="none" w:sz="0" w:space="0" w:color="auto"/>
                        <w:bottom w:val="none" w:sz="0" w:space="0" w:color="auto"/>
                        <w:right w:val="none" w:sz="0" w:space="0" w:color="auto"/>
                      </w:divBdr>
                    </w:div>
                    <w:div w:id="588389792">
                      <w:marLeft w:val="0"/>
                      <w:marRight w:val="0"/>
                      <w:marTop w:val="0"/>
                      <w:marBottom w:val="0"/>
                      <w:divBdr>
                        <w:top w:val="none" w:sz="0" w:space="0" w:color="auto"/>
                        <w:left w:val="none" w:sz="0" w:space="0" w:color="auto"/>
                        <w:bottom w:val="none" w:sz="0" w:space="0" w:color="auto"/>
                        <w:right w:val="none" w:sz="0" w:space="0" w:color="auto"/>
                      </w:divBdr>
                    </w:div>
                    <w:div w:id="612321145">
                      <w:marLeft w:val="0"/>
                      <w:marRight w:val="0"/>
                      <w:marTop w:val="0"/>
                      <w:marBottom w:val="0"/>
                      <w:divBdr>
                        <w:top w:val="none" w:sz="0" w:space="0" w:color="auto"/>
                        <w:left w:val="none" w:sz="0" w:space="0" w:color="auto"/>
                        <w:bottom w:val="none" w:sz="0" w:space="0" w:color="auto"/>
                        <w:right w:val="none" w:sz="0" w:space="0" w:color="auto"/>
                      </w:divBdr>
                    </w:div>
                    <w:div w:id="34434165">
                      <w:marLeft w:val="0"/>
                      <w:marRight w:val="0"/>
                      <w:marTop w:val="0"/>
                      <w:marBottom w:val="0"/>
                      <w:divBdr>
                        <w:top w:val="none" w:sz="0" w:space="0" w:color="auto"/>
                        <w:left w:val="none" w:sz="0" w:space="0" w:color="auto"/>
                        <w:bottom w:val="none" w:sz="0" w:space="0" w:color="auto"/>
                        <w:right w:val="none" w:sz="0" w:space="0" w:color="auto"/>
                      </w:divBdr>
                    </w:div>
                    <w:div w:id="1912156312">
                      <w:marLeft w:val="0"/>
                      <w:marRight w:val="0"/>
                      <w:marTop w:val="0"/>
                      <w:marBottom w:val="0"/>
                      <w:divBdr>
                        <w:top w:val="none" w:sz="0" w:space="0" w:color="auto"/>
                        <w:left w:val="none" w:sz="0" w:space="0" w:color="auto"/>
                        <w:bottom w:val="none" w:sz="0" w:space="0" w:color="auto"/>
                        <w:right w:val="none" w:sz="0" w:space="0" w:color="auto"/>
                      </w:divBdr>
                    </w:div>
                    <w:div w:id="1532570397">
                      <w:marLeft w:val="0"/>
                      <w:marRight w:val="0"/>
                      <w:marTop w:val="0"/>
                      <w:marBottom w:val="0"/>
                      <w:divBdr>
                        <w:top w:val="none" w:sz="0" w:space="0" w:color="auto"/>
                        <w:left w:val="none" w:sz="0" w:space="0" w:color="auto"/>
                        <w:bottom w:val="none" w:sz="0" w:space="0" w:color="auto"/>
                        <w:right w:val="none" w:sz="0" w:space="0" w:color="auto"/>
                      </w:divBdr>
                    </w:div>
                    <w:div w:id="136337925">
                      <w:marLeft w:val="0"/>
                      <w:marRight w:val="0"/>
                      <w:marTop w:val="0"/>
                      <w:marBottom w:val="0"/>
                      <w:divBdr>
                        <w:top w:val="none" w:sz="0" w:space="0" w:color="auto"/>
                        <w:left w:val="none" w:sz="0" w:space="0" w:color="auto"/>
                        <w:bottom w:val="none" w:sz="0" w:space="0" w:color="auto"/>
                        <w:right w:val="none" w:sz="0" w:space="0" w:color="auto"/>
                      </w:divBdr>
                    </w:div>
                    <w:div w:id="420488489">
                      <w:marLeft w:val="0"/>
                      <w:marRight w:val="0"/>
                      <w:marTop w:val="0"/>
                      <w:marBottom w:val="0"/>
                      <w:divBdr>
                        <w:top w:val="none" w:sz="0" w:space="0" w:color="auto"/>
                        <w:left w:val="none" w:sz="0" w:space="0" w:color="auto"/>
                        <w:bottom w:val="none" w:sz="0" w:space="0" w:color="auto"/>
                        <w:right w:val="none" w:sz="0" w:space="0" w:color="auto"/>
                      </w:divBdr>
                    </w:div>
                    <w:div w:id="896624979">
                      <w:marLeft w:val="0"/>
                      <w:marRight w:val="0"/>
                      <w:marTop w:val="0"/>
                      <w:marBottom w:val="0"/>
                      <w:divBdr>
                        <w:top w:val="none" w:sz="0" w:space="0" w:color="auto"/>
                        <w:left w:val="none" w:sz="0" w:space="0" w:color="auto"/>
                        <w:bottom w:val="none" w:sz="0" w:space="0" w:color="auto"/>
                        <w:right w:val="none" w:sz="0" w:space="0" w:color="auto"/>
                      </w:divBdr>
                    </w:div>
                    <w:div w:id="894000925">
                      <w:marLeft w:val="0"/>
                      <w:marRight w:val="0"/>
                      <w:marTop w:val="0"/>
                      <w:marBottom w:val="0"/>
                      <w:divBdr>
                        <w:top w:val="none" w:sz="0" w:space="0" w:color="auto"/>
                        <w:left w:val="none" w:sz="0" w:space="0" w:color="auto"/>
                        <w:bottom w:val="none" w:sz="0" w:space="0" w:color="auto"/>
                        <w:right w:val="none" w:sz="0" w:space="0" w:color="auto"/>
                      </w:divBdr>
                    </w:div>
                    <w:div w:id="169412617">
                      <w:marLeft w:val="0"/>
                      <w:marRight w:val="0"/>
                      <w:marTop w:val="0"/>
                      <w:marBottom w:val="0"/>
                      <w:divBdr>
                        <w:top w:val="none" w:sz="0" w:space="0" w:color="auto"/>
                        <w:left w:val="none" w:sz="0" w:space="0" w:color="auto"/>
                        <w:bottom w:val="none" w:sz="0" w:space="0" w:color="auto"/>
                        <w:right w:val="none" w:sz="0" w:space="0" w:color="auto"/>
                      </w:divBdr>
                    </w:div>
                    <w:div w:id="1375547172">
                      <w:marLeft w:val="0"/>
                      <w:marRight w:val="0"/>
                      <w:marTop w:val="0"/>
                      <w:marBottom w:val="0"/>
                      <w:divBdr>
                        <w:top w:val="none" w:sz="0" w:space="0" w:color="auto"/>
                        <w:left w:val="none" w:sz="0" w:space="0" w:color="auto"/>
                        <w:bottom w:val="none" w:sz="0" w:space="0" w:color="auto"/>
                        <w:right w:val="none" w:sz="0" w:space="0" w:color="auto"/>
                      </w:divBdr>
                    </w:div>
                    <w:div w:id="235942103">
                      <w:marLeft w:val="0"/>
                      <w:marRight w:val="0"/>
                      <w:marTop w:val="0"/>
                      <w:marBottom w:val="0"/>
                      <w:divBdr>
                        <w:top w:val="none" w:sz="0" w:space="0" w:color="auto"/>
                        <w:left w:val="none" w:sz="0" w:space="0" w:color="auto"/>
                        <w:bottom w:val="none" w:sz="0" w:space="0" w:color="auto"/>
                        <w:right w:val="none" w:sz="0" w:space="0" w:color="auto"/>
                      </w:divBdr>
                    </w:div>
                    <w:div w:id="843589454">
                      <w:marLeft w:val="0"/>
                      <w:marRight w:val="0"/>
                      <w:marTop w:val="0"/>
                      <w:marBottom w:val="0"/>
                      <w:divBdr>
                        <w:top w:val="none" w:sz="0" w:space="0" w:color="auto"/>
                        <w:left w:val="none" w:sz="0" w:space="0" w:color="auto"/>
                        <w:bottom w:val="none" w:sz="0" w:space="0" w:color="auto"/>
                        <w:right w:val="none" w:sz="0" w:space="0" w:color="auto"/>
                      </w:divBdr>
                    </w:div>
                    <w:div w:id="2036616476">
                      <w:marLeft w:val="0"/>
                      <w:marRight w:val="0"/>
                      <w:marTop w:val="0"/>
                      <w:marBottom w:val="0"/>
                      <w:divBdr>
                        <w:top w:val="none" w:sz="0" w:space="0" w:color="auto"/>
                        <w:left w:val="none" w:sz="0" w:space="0" w:color="auto"/>
                        <w:bottom w:val="none" w:sz="0" w:space="0" w:color="auto"/>
                        <w:right w:val="none" w:sz="0" w:space="0" w:color="auto"/>
                      </w:divBdr>
                    </w:div>
                    <w:div w:id="1442067825">
                      <w:marLeft w:val="0"/>
                      <w:marRight w:val="0"/>
                      <w:marTop w:val="0"/>
                      <w:marBottom w:val="0"/>
                      <w:divBdr>
                        <w:top w:val="none" w:sz="0" w:space="0" w:color="auto"/>
                        <w:left w:val="none" w:sz="0" w:space="0" w:color="auto"/>
                        <w:bottom w:val="none" w:sz="0" w:space="0" w:color="auto"/>
                        <w:right w:val="none" w:sz="0" w:space="0" w:color="auto"/>
                      </w:divBdr>
                    </w:div>
                    <w:div w:id="1064598074">
                      <w:marLeft w:val="0"/>
                      <w:marRight w:val="0"/>
                      <w:marTop w:val="0"/>
                      <w:marBottom w:val="0"/>
                      <w:divBdr>
                        <w:top w:val="none" w:sz="0" w:space="0" w:color="auto"/>
                        <w:left w:val="none" w:sz="0" w:space="0" w:color="auto"/>
                        <w:bottom w:val="none" w:sz="0" w:space="0" w:color="auto"/>
                        <w:right w:val="none" w:sz="0" w:space="0" w:color="auto"/>
                      </w:divBdr>
                    </w:div>
                    <w:div w:id="897590408">
                      <w:marLeft w:val="0"/>
                      <w:marRight w:val="0"/>
                      <w:marTop w:val="0"/>
                      <w:marBottom w:val="0"/>
                      <w:divBdr>
                        <w:top w:val="none" w:sz="0" w:space="0" w:color="auto"/>
                        <w:left w:val="none" w:sz="0" w:space="0" w:color="auto"/>
                        <w:bottom w:val="none" w:sz="0" w:space="0" w:color="auto"/>
                        <w:right w:val="none" w:sz="0" w:space="0" w:color="auto"/>
                      </w:divBdr>
                    </w:div>
                    <w:div w:id="2013144170">
                      <w:marLeft w:val="0"/>
                      <w:marRight w:val="0"/>
                      <w:marTop w:val="0"/>
                      <w:marBottom w:val="0"/>
                      <w:divBdr>
                        <w:top w:val="none" w:sz="0" w:space="0" w:color="auto"/>
                        <w:left w:val="none" w:sz="0" w:space="0" w:color="auto"/>
                        <w:bottom w:val="none" w:sz="0" w:space="0" w:color="auto"/>
                        <w:right w:val="none" w:sz="0" w:space="0" w:color="auto"/>
                      </w:divBdr>
                    </w:div>
                    <w:div w:id="200017906">
                      <w:marLeft w:val="0"/>
                      <w:marRight w:val="0"/>
                      <w:marTop w:val="0"/>
                      <w:marBottom w:val="0"/>
                      <w:divBdr>
                        <w:top w:val="none" w:sz="0" w:space="0" w:color="auto"/>
                        <w:left w:val="none" w:sz="0" w:space="0" w:color="auto"/>
                        <w:bottom w:val="none" w:sz="0" w:space="0" w:color="auto"/>
                        <w:right w:val="none" w:sz="0" w:space="0" w:color="auto"/>
                      </w:divBdr>
                    </w:div>
                    <w:div w:id="1293244948">
                      <w:marLeft w:val="0"/>
                      <w:marRight w:val="0"/>
                      <w:marTop w:val="0"/>
                      <w:marBottom w:val="0"/>
                      <w:divBdr>
                        <w:top w:val="none" w:sz="0" w:space="0" w:color="auto"/>
                        <w:left w:val="none" w:sz="0" w:space="0" w:color="auto"/>
                        <w:bottom w:val="none" w:sz="0" w:space="0" w:color="auto"/>
                        <w:right w:val="none" w:sz="0" w:space="0" w:color="auto"/>
                      </w:divBdr>
                    </w:div>
                    <w:div w:id="1708021857">
                      <w:marLeft w:val="0"/>
                      <w:marRight w:val="0"/>
                      <w:marTop w:val="0"/>
                      <w:marBottom w:val="0"/>
                      <w:divBdr>
                        <w:top w:val="none" w:sz="0" w:space="0" w:color="auto"/>
                        <w:left w:val="none" w:sz="0" w:space="0" w:color="auto"/>
                        <w:bottom w:val="none" w:sz="0" w:space="0" w:color="auto"/>
                        <w:right w:val="none" w:sz="0" w:space="0" w:color="auto"/>
                      </w:divBdr>
                    </w:div>
                    <w:div w:id="279386819">
                      <w:marLeft w:val="0"/>
                      <w:marRight w:val="0"/>
                      <w:marTop w:val="0"/>
                      <w:marBottom w:val="0"/>
                      <w:divBdr>
                        <w:top w:val="none" w:sz="0" w:space="0" w:color="auto"/>
                        <w:left w:val="none" w:sz="0" w:space="0" w:color="auto"/>
                        <w:bottom w:val="none" w:sz="0" w:space="0" w:color="auto"/>
                        <w:right w:val="none" w:sz="0" w:space="0" w:color="auto"/>
                      </w:divBdr>
                    </w:div>
                    <w:div w:id="854883901">
                      <w:marLeft w:val="0"/>
                      <w:marRight w:val="0"/>
                      <w:marTop w:val="0"/>
                      <w:marBottom w:val="0"/>
                      <w:divBdr>
                        <w:top w:val="none" w:sz="0" w:space="0" w:color="auto"/>
                        <w:left w:val="none" w:sz="0" w:space="0" w:color="auto"/>
                        <w:bottom w:val="none" w:sz="0" w:space="0" w:color="auto"/>
                        <w:right w:val="none" w:sz="0" w:space="0" w:color="auto"/>
                      </w:divBdr>
                    </w:div>
                    <w:div w:id="192889779">
                      <w:marLeft w:val="0"/>
                      <w:marRight w:val="0"/>
                      <w:marTop w:val="0"/>
                      <w:marBottom w:val="0"/>
                      <w:divBdr>
                        <w:top w:val="none" w:sz="0" w:space="0" w:color="auto"/>
                        <w:left w:val="none" w:sz="0" w:space="0" w:color="auto"/>
                        <w:bottom w:val="none" w:sz="0" w:space="0" w:color="auto"/>
                        <w:right w:val="none" w:sz="0" w:space="0" w:color="auto"/>
                      </w:divBdr>
                    </w:div>
                    <w:div w:id="1467089909">
                      <w:marLeft w:val="0"/>
                      <w:marRight w:val="0"/>
                      <w:marTop w:val="0"/>
                      <w:marBottom w:val="0"/>
                      <w:divBdr>
                        <w:top w:val="none" w:sz="0" w:space="0" w:color="auto"/>
                        <w:left w:val="none" w:sz="0" w:space="0" w:color="auto"/>
                        <w:bottom w:val="none" w:sz="0" w:space="0" w:color="auto"/>
                        <w:right w:val="none" w:sz="0" w:space="0" w:color="auto"/>
                      </w:divBdr>
                    </w:div>
                    <w:div w:id="1161652320">
                      <w:marLeft w:val="0"/>
                      <w:marRight w:val="0"/>
                      <w:marTop w:val="0"/>
                      <w:marBottom w:val="0"/>
                      <w:divBdr>
                        <w:top w:val="none" w:sz="0" w:space="0" w:color="auto"/>
                        <w:left w:val="none" w:sz="0" w:space="0" w:color="auto"/>
                        <w:bottom w:val="none" w:sz="0" w:space="0" w:color="auto"/>
                        <w:right w:val="none" w:sz="0" w:space="0" w:color="auto"/>
                      </w:divBdr>
                    </w:div>
                    <w:div w:id="1528177229">
                      <w:marLeft w:val="0"/>
                      <w:marRight w:val="0"/>
                      <w:marTop w:val="0"/>
                      <w:marBottom w:val="0"/>
                      <w:divBdr>
                        <w:top w:val="none" w:sz="0" w:space="0" w:color="auto"/>
                        <w:left w:val="none" w:sz="0" w:space="0" w:color="auto"/>
                        <w:bottom w:val="none" w:sz="0" w:space="0" w:color="auto"/>
                        <w:right w:val="none" w:sz="0" w:space="0" w:color="auto"/>
                      </w:divBdr>
                    </w:div>
                    <w:div w:id="2974796">
                      <w:marLeft w:val="0"/>
                      <w:marRight w:val="0"/>
                      <w:marTop w:val="0"/>
                      <w:marBottom w:val="0"/>
                      <w:divBdr>
                        <w:top w:val="none" w:sz="0" w:space="0" w:color="auto"/>
                        <w:left w:val="none" w:sz="0" w:space="0" w:color="auto"/>
                        <w:bottom w:val="none" w:sz="0" w:space="0" w:color="auto"/>
                        <w:right w:val="none" w:sz="0" w:space="0" w:color="auto"/>
                      </w:divBdr>
                    </w:div>
                    <w:div w:id="1276642498">
                      <w:marLeft w:val="0"/>
                      <w:marRight w:val="0"/>
                      <w:marTop w:val="0"/>
                      <w:marBottom w:val="0"/>
                      <w:divBdr>
                        <w:top w:val="none" w:sz="0" w:space="0" w:color="auto"/>
                        <w:left w:val="none" w:sz="0" w:space="0" w:color="auto"/>
                        <w:bottom w:val="none" w:sz="0" w:space="0" w:color="auto"/>
                        <w:right w:val="none" w:sz="0" w:space="0" w:color="auto"/>
                      </w:divBdr>
                    </w:div>
                    <w:div w:id="117336532">
                      <w:marLeft w:val="0"/>
                      <w:marRight w:val="0"/>
                      <w:marTop w:val="0"/>
                      <w:marBottom w:val="0"/>
                      <w:divBdr>
                        <w:top w:val="none" w:sz="0" w:space="0" w:color="auto"/>
                        <w:left w:val="none" w:sz="0" w:space="0" w:color="auto"/>
                        <w:bottom w:val="none" w:sz="0" w:space="0" w:color="auto"/>
                        <w:right w:val="none" w:sz="0" w:space="0" w:color="auto"/>
                      </w:divBdr>
                    </w:div>
                    <w:div w:id="40910924">
                      <w:marLeft w:val="0"/>
                      <w:marRight w:val="0"/>
                      <w:marTop w:val="0"/>
                      <w:marBottom w:val="0"/>
                      <w:divBdr>
                        <w:top w:val="none" w:sz="0" w:space="0" w:color="auto"/>
                        <w:left w:val="none" w:sz="0" w:space="0" w:color="auto"/>
                        <w:bottom w:val="none" w:sz="0" w:space="0" w:color="auto"/>
                        <w:right w:val="none" w:sz="0" w:space="0" w:color="auto"/>
                      </w:divBdr>
                    </w:div>
                    <w:div w:id="908274727">
                      <w:marLeft w:val="0"/>
                      <w:marRight w:val="0"/>
                      <w:marTop w:val="0"/>
                      <w:marBottom w:val="0"/>
                      <w:divBdr>
                        <w:top w:val="none" w:sz="0" w:space="0" w:color="auto"/>
                        <w:left w:val="none" w:sz="0" w:space="0" w:color="auto"/>
                        <w:bottom w:val="none" w:sz="0" w:space="0" w:color="auto"/>
                        <w:right w:val="none" w:sz="0" w:space="0" w:color="auto"/>
                      </w:divBdr>
                    </w:div>
                    <w:div w:id="2086370529">
                      <w:marLeft w:val="0"/>
                      <w:marRight w:val="0"/>
                      <w:marTop w:val="0"/>
                      <w:marBottom w:val="0"/>
                      <w:divBdr>
                        <w:top w:val="none" w:sz="0" w:space="0" w:color="auto"/>
                        <w:left w:val="none" w:sz="0" w:space="0" w:color="auto"/>
                        <w:bottom w:val="none" w:sz="0" w:space="0" w:color="auto"/>
                        <w:right w:val="none" w:sz="0" w:space="0" w:color="auto"/>
                      </w:divBdr>
                    </w:div>
                    <w:div w:id="1948344736">
                      <w:marLeft w:val="0"/>
                      <w:marRight w:val="0"/>
                      <w:marTop w:val="0"/>
                      <w:marBottom w:val="0"/>
                      <w:divBdr>
                        <w:top w:val="none" w:sz="0" w:space="0" w:color="auto"/>
                        <w:left w:val="none" w:sz="0" w:space="0" w:color="auto"/>
                        <w:bottom w:val="none" w:sz="0" w:space="0" w:color="auto"/>
                        <w:right w:val="none" w:sz="0" w:space="0" w:color="auto"/>
                      </w:divBdr>
                    </w:div>
                    <w:div w:id="1259483921">
                      <w:marLeft w:val="0"/>
                      <w:marRight w:val="0"/>
                      <w:marTop w:val="0"/>
                      <w:marBottom w:val="0"/>
                      <w:divBdr>
                        <w:top w:val="none" w:sz="0" w:space="0" w:color="auto"/>
                        <w:left w:val="none" w:sz="0" w:space="0" w:color="auto"/>
                        <w:bottom w:val="none" w:sz="0" w:space="0" w:color="auto"/>
                        <w:right w:val="none" w:sz="0" w:space="0" w:color="auto"/>
                      </w:divBdr>
                    </w:div>
                    <w:div w:id="754474381">
                      <w:marLeft w:val="0"/>
                      <w:marRight w:val="0"/>
                      <w:marTop w:val="0"/>
                      <w:marBottom w:val="0"/>
                      <w:divBdr>
                        <w:top w:val="none" w:sz="0" w:space="0" w:color="auto"/>
                        <w:left w:val="none" w:sz="0" w:space="0" w:color="auto"/>
                        <w:bottom w:val="none" w:sz="0" w:space="0" w:color="auto"/>
                        <w:right w:val="none" w:sz="0" w:space="0" w:color="auto"/>
                      </w:divBdr>
                    </w:div>
                    <w:div w:id="317150137">
                      <w:marLeft w:val="0"/>
                      <w:marRight w:val="0"/>
                      <w:marTop w:val="0"/>
                      <w:marBottom w:val="0"/>
                      <w:divBdr>
                        <w:top w:val="none" w:sz="0" w:space="0" w:color="auto"/>
                        <w:left w:val="none" w:sz="0" w:space="0" w:color="auto"/>
                        <w:bottom w:val="none" w:sz="0" w:space="0" w:color="auto"/>
                        <w:right w:val="none" w:sz="0" w:space="0" w:color="auto"/>
                      </w:divBdr>
                    </w:div>
                    <w:div w:id="1978684366">
                      <w:marLeft w:val="0"/>
                      <w:marRight w:val="0"/>
                      <w:marTop w:val="0"/>
                      <w:marBottom w:val="0"/>
                      <w:divBdr>
                        <w:top w:val="none" w:sz="0" w:space="0" w:color="auto"/>
                        <w:left w:val="none" w:sz="0" w:space="0" w:color="auto"/>
                        <w:bottom w:val="none" w:sz="0" w:space="0" w:color="auto"/>
                        <w:right w:val="none" w:sz="0" w:space="0" w:color="auto"/>
                      </w:divBdr>
                    </w:div>
                    <w:div w:id="721365256">
                      <w:marLeft w:val="0"/>
                      <w:marRight w:val="0"/>
                      <w:marTop w:val="0"/>
                      <w:marBottom w:val="0"/>
                      <w:divBdr>
                        <w:top w:val="none" w:sz="0" w:space="0" w:color="auto"/>
                        <w:left w:val="none" w:sz="0" w:space="0" w:color="auto"/>
                        <w:bottom w:val="none" w:sz="0" w:space="0" w:color="auto"/>
                        <w:right w:val="none" w:sz="0" w:space="0" w:color="auto"/>
                      </w:divBdr>
                    </w:div>
                    <w:div w:id="1032926535">
                      <w:marLeft w:val="0"/>
                      <w:marRight w:val="0"/>
                      <w:marTop w:val="0"/>
                      <w:marBottom w:val="0"/>
                      <w:divBdr>
                        <w:top w:val="none" w:sz="0" w:space="0" w:color="auto"/>
                        <w:left w:val="none" w:sz="0" w:space="0" w:color="auto"/>
                        <w:bottom w:val="none" w:sz="0" w:space="0" w:color="auto"/>
                        <w:right w:val="none" w:sz="0" w:space="0" w:color="auto"/>
                      </w:divBdr>
                    </w:div>
                    <w:div w:id="1890802985">
                      <w:marLeft w:val="0"/>
                      <w:marRight w:val="0"/>
                      <w:marTop w:val="0"/>
                      <w:marBottom w:val="0"/>
                      <w:divBdr>
                        <w:top w:val="none" w:sz="0" w:space="0" w:color="auto"/>
                        <w:left w:val="none" w:sz="0" w:space="0" w:color="auto"/>
                        <w:bottom w:val="none" w:sz="0" w:space="0" w:color="auto"/>
                        <w:right w:val="none" w:sz="0" w:space="0" w:color="auto"/>
                      </w:divBdr>
                    </w:div>
                    <w:div w:id="445194803">
                      <w:marLeft w:val="0"/>
                      <w:marRight w:val="0"/>
                      <w:marTop w:val="0"/>
                      <w:marBottom w:val="0"/>
                      <w:divBdr>
                        <w:top w:val="none" w:sz="0" w:space="0" w:color="auto"/>
                        <w:left w:val="none" w:sz="0" w:space="0" w:color="auto"/>
                        <w:bottom w:val="none" w:sz="0" w:space="0" w:color="auto"/>
                        <w:right w:val="none" w:sz="0" w:space="0" w:color="auto"/>
                      </w:divBdr>
                    </w:div>
                    <w:div w:id="13459391">
                      <w:marLeft w:val="0"/>
                      <w:marRight w:val="0"/>
                      <w:marTop w:val="0"/>
                      <w:marBottom w:val="0"/>
                      <w:divBdr>
                        <w:top w:val="none" w:sz="0" w:space="0" w:color="auto"/>
                        <w:left w:val="none" w:sz="0" w:space="0" w:color="auto"/>
                        <w:bottom w:val="none" w:sz="0" w:space="0" w:color="auto"/>
                        <w:right w:val="none" w:sz="0" w:space="0" w:color="auto"/>
                      </w:divBdr>
                    </w:div>
                    <w:div w:id="1224564718">
                      <w:marLeft w:val="0"/>
                      <w:marRight w:val="0"/>
                      <w:marTop w:val="0"/>
                      <w:marBottom w:val="0"/>
                      <w:divBdr>
                        <w:top w:val="none" w:sz="0" w:space="0" w:color="auto"/>
                        <w:left w:val="none" w:sz="0" w:space="0" w:color="auto"/>
                        <w:bottom w:val="none" w:sz="0" w:space="0" w:color="auto"/>
                        <w:right w:val="none" w:sz="0" w:space="0" w:color="auto"/>
                      </w:divBdr>
                    </w:div>
                    <w:div w:id="1600290662">
                      <w:marLeft w:val="0"/>
                      <w:marRight w:val="0"/>
                      <w:marTop w:val="0"/>
                      <w:marBottom w:val="0"/>
                      <w:divBdr>
                        <w:top w:val="none" w:sz="0" w:space="0" w:color="auto"/>
                        <w:left w:val="none" w:sz="0" w:space="0" w:color="auto"/>
                        <w:bottom w:val="none" w:sz="0" w:space="0" w:color="auto"/>
                        <w:right w:val="none" w:sz="0" w:space="0" w:color="auto"/>
                      </w:divBdr>
                    </w:div>
                    <w:div w:id="632177459">
                      <w:marLeft w:val="0"/>
                      <w:marRight w:val="0"/>
                      <w:marTop w:val="0"/>
                      <w:marBottom w:val="0"/>
                      <w:divBdr>
                        <w:top w:val="none" w:sz="0" w:space="0" w:color="auto"/>
                        <w:left w:val="none" w:sz="0" w:space="0" w:color="auto"/>
                        <w:bottom w:val="none" w:sz="0" w:space="0" w:color="auto"/>
                        <w:right w:val="none" w:sz="0" w:space="0" w:color="auto"/>
                      </w:divBdr>
                    </w:div>
                    <w:div w:id="704210658">
                      <w:marLeft w:val="0"/>
                      <w:marRight w:val="0"/>
                      <w:marTop w:val="0"/>
                      <w:marBottom w:val="0"/>
                      <w:divBdr>
                        <w:top w:val="none" w:sz="0" w:space="0" w:color="auto"/>
                        <w:left w:val="none" w:sz="0" w:space="0" w:color="auto"/>
                        <w:bottom w:val="none" w:sz="0" w:space="0" w:color="auto"/>
                        <w:right w:val="none" w:sz="0" w:space="0" w:color="auto"/>
                      </w:divBdr>
                    </w:div>
                    <w:div w:id="547570610">
                      <w:marLeft w:val="0"/>
                      <w:marRight w:val="0"/>
                      <w:marTop w:val="0"/>
                      <w:marBottom w:val="0"/>
                      <w:divBdr>
                        <w:top w:val="none" w:sz="0" w:space="0" w:color="auto"/>
                        <w:left w:val="none" w:sz="0" w:space="0" w:color="auto"/>
                        <w:bottom w:val="none" w:sz="0" w:space="0" w:color="auto"/>
                        <w:right w:val="none" w:sz="0" w:space="0" w:color="auto"/>
                      </w:divBdr>
                    </w:div>
                    <w:div w:id="747189246">
                      <w:marLeft w:val="0"/>
                      <w:marRight w:val="0"/>
                      <w:marTop w:val="0"/>
                      <w:marBottom w:val="0"/>
                      <w:divBdr>
                        <w:top w:val="none" w:sz="0" w:space="0" w:color="auto"/>
                        <w:left w:val="none" w:sz="0" w:space="0" w:color="auto"/>
                        <w:bottom w:val="none" w:sz="0" w:space="0" w:color="auto"/>
                        <w:right w:val="none" w:sz="0" w:space="0" w:color="auto"/>
                      </w:divBdr>
                    </w:div>
                    <w:div w:id="981958419">
                      <w:marLeft w:val="0"/>
                      <w:marRight w:val="0"/>
                      <w:marTop w:val="0"/>
                      <w:marBottom w:val="0"/>
                      <w:divBdr>
                        <w:top w:val="none" w:sz="0" w:space="0" w:color="auto"/>
                        <w:left w:val="none" w:sz="0" w:space="0" w:color="auto"/>
                        <w:bottom w:val="none" w:sz="0" w:space="0" w:color="auto"/>
                        <w:right w:val="none" w:sz="0" w:space="0" w:color="auto"/>
                      </w:divBdr>
                    </w:div>
                    <w:div w:id="940917392">
                      <w:marLeft w:val="0"/>
                      <w:marRight w:val="0"/>
                      <w:marTop w:val="0"/>
                      <w:marBottom w:val="0"/>
                      <w:divBdr>
                        <w:top w:val="none" w:sz="0" w:space="0" w:color="auto"/>
                        <w:left w:val="none" w:sz="0" w:space="0" w:color="auto"/>
                        <w:bottom w:val="none" w:sz="0" w:space="0" w:color="auto"/>
                        <w:right w:val="none" w:sz="0" w:space="0" w:color="auto"/>
                      </w:divBdr>
                    </w:div>
                    <w:div w:id="814833488">
                      <w:marLeft w:val="0"/>
                      <w:marRight w:val="0"/>
                      <w:marTop w:val="0"/>
                      <w:marBottom w:val="0"/>
                      <w:divBdr>
                        <w:top w:val="none" w:sz="0" w:space="0" w:color="auto"/>
                        <w:left w:val="none" w:sz="0" w:space="0" w:color="auto"/>
                        <w:bottom w:val="none" w:sz="0" w:space="0" w:color="auto"/>
                        <w:right w:val="none" w:sz="0" w:space="0" w:color="auto"/>
                      </w:divBdr>
                    </w:div>
                    <w:div w:id="359209166">
                      <w:marLeft w:val="0"/>
                      <w:marRight w:val="0"/>
                      <w:marTop w:val="0"/>
                      <w:marBottom w:val="0"/>
                      <w:divBdr>
                        <w:top w:val="none" w:sz="0" w:space="0" w:color="auto"/>
                        <w:left w:val="none" w:sz="0" w:space="0" w:color="auto"/>
                        <w:bottom w:val="none" w:sz="0" w:space="0" w:color="auto"/>
                        <w:right w:val="none" w:sz="0" w:space="0" w:color="auto"/>
                      </w:divBdr>
                    </w:div>
                    <w:div w:id="820121957">
                      <w:marLeft w:val="0"/>
                      <w:marRight w:val="0"/>
                      <w:marTop w:val="0"/>
                      <w:marBottom w:val="0"/>
                      <w:divBdr>
                        <w:top w:val="none" w:sz="0" w:space="0" w:color="auto"/>
                        <w:left w:val="none" w:sz="0" w:space="0" w:color="auto"/>
                        <w:bottom w:val="none" w:sz="0" w:space="0" w:color="auto"/>
                        <w:right w:val="none" w:sz="0" w:space="0" w:color="auto"/>
                      </w:divBdr>
                    </w:div>
                    <w:div w:id="1796020404">
                      <w:marLeft w:val="0"/>
                      <w:marRight w:val="0"/>
                      <w:marTop w:val="0"/>
                      <w:marBottom w:val="0"/>
                      <w:divBdr>
                        <w:top w:val="none" w:sz="0" w:space="0" w:color="auto"/>
                        <w:left w:val="none" w:sz="0" w:space="0" w:color="auto"/>
                        <w:bottom w:val="none" w:sz="0" w:space="0" w:color="auto"/>
                        <w:right w:val="none" w:sz="0" w:space="0" w:color="auto"/>
                      </w:divBdr>
                    </w:div>
                    <w:div w:id="1062217633">
                      <w:marLeft w:val="0"/>
                      <w:marRight w:val="0"/>
                      <w:marTop w:val="0"/>
                      <w:marBottom w:val="0"/>
                      <w:divBdr>
                        <w:top w:val="none" w:sz="0" w:space="0" w:color="auto"/>
                        <w:left w:val="none" w:sz="0" w:space="0" w:color="auto"/>
                        <w:bottom w:val="none" w:sz="0" w:space="0" w:color="auto"/>
                        <w:right w:val="none" w:sz="0" w:space="0" w:color="auto"/>
                      </w:divBdr>
                    </w:div>
                    <w:div w:id="1514569254">
                      <w:marLeft w:val="0"/>
                      <w:marRight w:val="0"/>
                      <w:marTop w:val="0"/>
                      <w:marBottom w:val="0"/>
                      <w:divBdr>
                        <w:top w:val="none" w:sz="0" w:space="0" w:color="auto"/>
                        <w:left w:val="none" w:sz="0" w:space="0" w:color="auto"/>
                        <w:bottom w:val="none" w:sz="0" w:space="0" w:color="auto"/>
                        <w:right w:val="none" w:sz="0" w:space="0" w:color="auto"/>
                      </w:divBdr>
                    </w:div>
                    <w:div w:id="743338416">
                      <w:marLeft w:val="0"/>
                      <w:marRight w:val="0"/>
                      <w:marTop w:val="0"/>
                      <w:marBottom w:val="0"/>
                      <w:divBdr>
                        <w:top w:val="none" w:sz="0" w:space="0" w:color="auto"/>
                        <w:left w:val="none" w:sz="0" w:space="0" w:color="auto"/>
                        <w:bottom w:val="none" w:sz="0" w:space="0" w:color="auto"/>
                        <w:right w:val="none" w:sz="0" w:space="0" w:color="auto"/>
                      </w:divBdr>
                    </w:div>
                    <w:div w:id="359622202">
                      <w:marLeft w:val="0"/>
                      <w:marRight w:val="0"/>
                      <w:marTop w:val="0"/>
                      <w:marBottom w:val="0"/>
                      <w:divBdr>
                        <w:top w:val="none" w:sz="0" w:space="0" w:color="auto"/>
                        <w:left w:val="none" w:sz="0" w:space="0" w:color="auto"/>
                        <w:bottom w:val="none" w:sz="0" w:space="0" w:color="auto"/>
                        <w:right w:val="none" w:sz="0" w:space="0" w:color="auto"/>
                      </w:divBdr>
                    </w:div>
                    <w:div w:id="1517958613">
                      <w:marLeft w:val="0"/>
                      <w:marRight w:val="0"/>
                      <w:marTop w:val="0"/>
                      <w:marBottom w:val="0"/>
                      <w:divBdr>
                        <w:top w:val="none" w:sz="0" w:space="0" w:color="auto"/>
                        <w:left w:val="none" w:sz="0" w:space="0" w:color="auto"/>
                        <w:bottom w:val="none" w:sz="0" w:space="0" w:color="auto"/>
                        <w:right w:val="none" w:sz="0" w:space="0" w:color="auto"/>
                      </w:divBdr>
                    </w:div>
                    <w:div w:id="1334650856">
                      <w:marLeft w:val="0"/>
                      <w:marRight w:val="0"/>
                      <w:marTop w:val="0"/>
                      <w:marBottom w:val="0"/>
                      <w:divBdr>
                        <w:top w:val="none" w:sz="0" w:space="0" w:color="auto"/>
                        <w:left w:val="none" w:sz="0" w:space="0" w:color="auto"/>
                        <w:bottom w:val="none" w:sz="0" w:space="0" w:color="auto"/>
                        <w:right w:val="none" w:sz="0" w:space="0" w:color="auto"/>
                      </w:divBdr>
                    </w:div>
                    <w:div w:id="2060518708">
                      <w:marLeft w:val="0"/>
                      <w:marRight w:val="0"/>
                      <w:marTop w:val="0"/>
                      <w:marBottom w:val="0"/>
                      <w:divBdr>
                        <w:top w:val="none" w:sz="0" w:space="0" w:color="auto"/>
                        <w:left w:val="none" w:sz="0" w:space="0" w:color="auto"/>
                        <w:bottom w:val="none" w:sz="0" w:space="0" w:color="auto"/>
                        <w:right w:val="none" w:sz="0" w:space="0" w:color="auto"/>
                      </w:divBdr>
                    </w:div>
                    <w:div w:id="749082933">
                      <w:marLeft w:val="0"/>
                      <w:marRight w:val="0"/>
                      <w:marTop w:val="0"/>
                      <w:marBottom w:val="0"/>
                      <w:divBdr>
                        <w:top w:val="none" w:sz="0" w:space="0" w:color="auto"/>
                        <w:left w:val="none" w:sz="0" w:space="0" w:color="auto"/>
                        <w:bottom w:val="none" w:sz="0" w:space="0" w:color="auto"/>
                        <w:right w:val="none" w:sz="0" w:space="0" w:color="auto"/>
                      </w:divBdr>
                    </w:div>
                    <w:div w:id="132480310">
                      <w:marLeft w:val="0"/>
                      <w:marRight w:val="0"/>
                      <w:marTop w:val="0"/>
                      <w:marBottom w:val="0"/>
                      <w:divBdr>
                        <w:top w:val="none" w:sz="0" w:space="0" w:color="auto"/>
                        <w:left w:val="none" w:sz="0" w:space="0" w:color="auto"/>
                        <w:bottom w:val="none" w:sz="0" w:space="0" w:color="auto"/>
                        <w:right w:val="none" w:sz="0" w:space="0" w:color="auto"/>
                      </w:divBdr>
                    </w:div>
                    <w:div w:id="1071543326">
                      <w:marLeft w:val="0"/>
                      <w:marRight w:val="0"/>
                      <w:marTop w:val="0"/>
                      <w:marBottom w:val="0"/>
                      <w:divBdr>
                        <w:top w:val="none" w:sz="0" w:space="0" w:color="auto"/>
                        <w:left w:val="none" w:sz="0" w:space="0" w:color="auto"/>
                        <w:bottom w:val="none" w:sz="0" w:space="0" w:color="auto"/>
                        <w:right w:val="none" w:sz="0" w:space="0" w:color="auto"/>
                      </w:divBdr>
                    </w:div>
                    <w:div w:id="1258901108">
                      <w:marLeft w:val="0"/>
                      <w:marRight w:val="0"/>
                      <w:marTop w:val="0"/>
                      <w:marBottom w:val="0"/>
                      <w:divBdr>
                        <w:top w:val="none" w:sz="0" w:space="0" w:color="auto"/>
                        <w:left w:val="none" w:sz="0" w:space="0" w:color="auto"/>
                        <w:bottom w:val="none" w:sz="0" w:space="0" w:color="auto"/>
                        <w:right w:val="none" w:sz="0" w:space="0" w:color="auto"/>
                      </w:divBdr>
                    </w:div>
                    <w:div w:id="1513303148">
                      <w:marLeft w:val="0"/>
                      <w:marRight w:val="0"/>
                      <w:marTop w:val="0"/>
                      <w:marBottom w:val="0"/>
                      <w:divBdr>
                        <w:top w:val="none" w:sz="0" w:space="0" w:color="auto"/>
                        <w:left w:val="none" w:sz="0" w:space="0" w:color="auto"/>
                        <w:bottom w:val="none" w:sz="0" w:space="0" w:color="auto"/>
                        <w:right w:val="none" w:sz="0" w:space="0" w:color="auto"/>
                      </w:divBdr>
                    </w:div>
                    <w:div w:id="1278827698">
                      <w:marLeft w:val="0"/>
                      <w:marRight w:val="0"/>
                      <w:marTop w:val="0"/>
                      <w:marBottom w:val="0"/>
                      <w:divBdr>
                        <w:top w:val="none" w:sz="0" w:space="0" w:color="auto"/>
                        <w:left w:val="none" w:sz="0" w:space="0" w:color="auto"/>
                        <w:bottom w:val="none" w:sz="0" w:space="0" w:color="auto"/>
                        <w:right w:val="none" w:sz="0" w:space="0" w:color="auto"/>
                      </w:divBdr>
                    </w:div>
                    <w:div w:id="1036855904">
                      <w:marLeft w:val="0"/>
                      <w:marRight w:val="0"/>
                      <w:marTop w:val="0"/>
                      <w:marBottom w:val="0"/>
                      <w:divBdr>
                        <w:top w:val="none" w:sz="0" w:space="0" w:color="auto"/>
                        <w:left w:val="none" w:sz="0" w:space="0" w:color="auto"/>
                        <w:bottom w:val="none" w:sz="0" w:space="0" w:color="auto"/>
                        <w:right w:val="none" w:sz="0" w:space="0" w:color="auto"/>
                      </w:divBdr>
                    </w:div>
                    <w:div w:id="1172256804">
                      <w:marLeft w:val="0"/>
                      <w:marRight w:val="0"/>
                      <w:marTop w:val="0"/>
                      <w:marBottom w:val="0"/>
                      <w:divBdr>
                        <w:top w:val="none" w:sz="0" w:space="0" w:color="auto"/>
                        <w:left w:val="none" w:sz="0" w:space="0" w:color="auto"/>
                        <w:bottom w:val="none" w:sz="0" w:space="0" w:color="auto"/>
                        <w:right w:val="none" w:sz="0" w:space="0" w:color="auto"/>
                      </w:divBdr>
                    </w:div>
                    <w:div w:id="1500921484">
                      <w:marLeft w:val="0"/>
                      <w:marRight w:val="0"/>
                      <w:marTop w:val="0"/>
                      <w:marBottom w:val="0"/>
                      <w:divBdr>
                        <w:top w:val="none" w:sz="0" w:space="0" w:color="auto"/>
                        <w:left w:val="none" w:sz="0" w:space="0" w:color="auto"/>
                        <w:bottom w:val="none" w:sz="0" w:space="0" w:color="auto"/>
                        <w:right w:val="none" w:sz="0" w:space="0" w:color="auto"/>
                      </w:divBdr>
                    </w:div>
                    <w:div w:id="629434617">
                      <w:marLeft w:val="0"/>
                      <w:marRight w:val="0"/>
                      <w:marTop w:val="0"/>
                      <w:marBottom w:val="0"/>
                      <w:divBdr>
                        <w:top w:val="none" w:sz="0" w:space="0" w:color="auto"/>
                        <w:left w:val="none" w:sz="0" w:space="0" w:color="auto"/>
                        <w:bottom w:val="none" w:sz="0" w:space="0" w:color="auto"/>
                        <w:right w:val="none" w:sz="0" w:space="0" w:color="auto"/>
                      </w:divBdr>
                    </w:div>
                    <w:div w:id="749548773">
                      <w:marLeft w:val="0"/>
                      <w:marRight w:val="0"/>
                      <w:marTop w:val="0"/>
                      <w:marBottom w:val="0"/>
                      <w:divBdr>
                        <w:top w:val="none" w:sz="0" w:space="0" w:color="auto"/>
                        <w:left w:val="none" w:sz="0" w:space="0" w:color="auto"/>
                        <w:bottom w:val="none" w:sz="0" w:space="0" w:color="auto"/>
                        <w:right w:val="none" w:sz="0" w:space="0" w:color="auto"/>
                      </w:divBdr>
                    </w:div>
                    <w:div w:id="1538812527">
                      <w:marLeft w:val="0"/>
                      <w:marRight w:val="0"/>
                      <w:marTop w:val="0"/>
                      <w:marBottom w:val="0"/>
                      <w:divBdr>
                        <w:top w:val="none" w:sz="0" w:space="0" w:color="auto"/>
                        <w:left w:val="none" w:sz="0" w:space="0" w:color="auto"/>
                        <w:bottom w:val="none" w:sz="0" w:space="0" w:color="auto"/>
                        <w:right w:val="none" w:sz="0" w:space="0" w:color="auto"/>
                      </w:divBdr>
                    </w:div>
                    <w:div w:id="1362319610">
                      <w:marLeft w:val="0"/>
                      <w:marRight w:val="0"/>
                      <w:marTop w:val="0"/>
                      <w:marBottom w:val="0"/>
                      <w:divBdr>
                        <w:top w:val="none" w:sz="0" w:space="0" w:color="auto"/>
                        <w:left w:val="none" w:sz="0" w:space="0" w:color="auto"/>
                        <w:bottom w:val="none" w:sz="0" w:space="0" w:color="auto"/>
                        <w:right w:val="none" w:sz="0" w:space="0" w:color="auto"/>
                      </w:divBdr>
                    </w:div>
                    <w:div w:id="502626714">
                      <w:marLeft w:val="0"/>
                      <w:marRight w:val="0"/>
                      <w:marTop w:val="0"/>
                      <w:marBottom w:val="0"/>
                      <w:divBdr>
                        <w:top w:val="none" w:sz="0" w:space="0" w:color="auto"/>
                        <w:left w:val="none" w:sz="0" w:space="0" w:color="auto"/>
                        <w:bottom w:val="none" w:sz="0" w:space="0" w:color="auto"/>
                        <w:right w:val="none" w:sz="0" w:space="0" w:color="auto"/>
                      </w:divBdr>
                    </w:div>
                    <w:div w:id="955019993">
                      <w:marLeft w:val="0"/>
                      <w:marRight w:val="0"/>
                      <w:marTop w:val="0"/>
                      <w:marBottom w:val="0"/>
                      <w:divBdr>
                        <w:top w:val="none" w:sz="0" w:space="0" w:color="auto"/>
                        <w:left w:val="none" w:sz="0" w:space="0" w:color="auto"/>
                        <w:bottom w:val="none" w:sz="0" w:space="0" w:color="auto"/>
                        <w:right w:val="none" w:sz="0" w:space="0" w:color="auto"/>
                      </w:divBdr>
                    </w:div>
                    <w:div w:id="197358454">
                      <w:marLeft w:val="0"/>
                      <w:marRight w:val="0"/>
                      <w:marTop w:val="0"/>
                      <w:marBottom w:val="0"/>
                      <w:divBdr>
                        <w:top w:val="none" w:sz="0" w:space="0" w:color="auto"/>
                        <w:left w:val="none" w:sz="0" w:space="0" w:color="auto"/>
                        <w:bottom w:val="none" w:sz="0" w:space="0" w:color="auto"/>
                        <w:right w:val="none" w:sz="0" w:space="0" w:color="auto"/>
                      </w:divBdr>
                    </w:div>
                    <w:div w:id="650212132">
                      <w:marLeft w:val="0"/>
                      <w:marRight w:val="0"/>
                      <w:marTop w:val="0"/>
                      <w:marBottom w:val="0"/>
                      <w:divBdr>
                        <w:top w:val="none" w:sz="0" w:space="0" w:color="auto"/>
                        <w:left w:val="none" w:sz="0" w:space="0" w:color="auto"/>
                        <w:bottom w:val="none" w:sz="0" w:space="0" w:color="auto"/>
                        <w:right w:val="none" w:sz="0" w:space="0" w:color="auto"/>
                      </w:divBdr>
                    </w:div>
                    <w:div w:id="1242180218">
                      <w:marLeft w:val="0"/>
                      <w:marRight w:val="0"/>
                      <w:marTop w:val="0"/>
                      <w:marBottom w:val="0"/>
                      <w:divBdr>
                        <w:top w:val="none" w:sz="0" w:space="0" w:color="auto"/>
                        <w:left w:val="none" w:sz="0" w:space="0" w:color="auto"/>
                        <w:bottom w:val="none" w:sz="0" w:space="0" w:color="auto"/>
                        <w:right w:val="none" w:sz="0" w:space="0" w:color="auto"/>
                      </w:divBdr>
                    </w:div>
                    <w:div w:id="827552840">
                      <w:marLeft w:val="0"/>
                      <w:marRight w:val="0"/>
                      <w:marTop w:val="0"/>
                      <w:marBottom w:val="0"/>
                      <w:divBdr>
                        <w:top w:val="none" w:sz="0" w:space="0" w:color="auto"/>
                        <w:left w:val="none" w:sz="0" w:space="0" w:color="auto"/>
                        <w:bottom w:val="none" w:sz="0" w:space="0" w:color="auto"/>
                        <w:right w:val="none" w:sz="0" w:space="0" w:color="auto"/>
                      </w:divBdr>
                    </w:div>
                    <w:div w:id="108743708">
                      <w:marLeft w:val="0"/>
                      <w:marRight w:val="0"/>
                      <w:marTop w:val="0"/>
                      <w:marBottom w:val="0"/>
                      <w:divBdr>
                        <w:top w:val="none" w:sz="0" w:space="0" w:color="auto"/>
                        <w:left w:val="none" w:sz="0" w:space="0" w:color="auto"/>
                        <w:bottom w:val="none" w:sz="0" w:space="0" w:color="auto"/>
                        <w:right w:val="none" w:sz="0" w:space="0" w:color="auto"/>
                      </w:divBdr>
                    </w:div>
                    <w:div w:id="1968582720">
                      <w:marLeft w:val="0"/>
                      <w:marRight w:val="0"/>
                      <w:marTop w:val="0"/>
                      <w:marBottom w:val="0"/>
                      <w:divBdr>
                        <w:top w:val="none" w:sz="0" w:space="0" w:color="auto"/>
                        <w:left w:val="none" w:sz="0" w:space="0" w:color="auto"/>
                        <w:bottom w:val="none" w:sz="0" w:space="0" w:color="auto"/>
                        <w:right w:val="none" w:sz="0" w:space="0" w:color="auto"/>
                      </w:divBdr>
                    </w:div>
                    <w:div w:id="397677446">
                      <w:marLeft w:val="0"/>
                      <w:marRight w:val="0"/>
                      <w:marTop w:val="0"/>
                      <w:marBottom w:val="0"/>
                      <w:divBdr>
                        <w:top w:val="none" w:sz="0" w:space="0" w:color="auto"/>
                        <w:left w:val="none" w:sz="0" w:space="0" w:color="auto"/>
                        <w:bottom w:val="none" w:sz="0" w:space="0" w:color="auto"/>
                        <w:right w:val="none" w:sz="0" w:space="0" w:color="auto"/>
                      </w:divBdr>
                    </w:div>
                    <w:div w:id="294336383">
                      <w:marLeft w:val="0"/>
                      <w:marRight w:val="0"/>
                      <w:marTop w:val="0"/>
                      <w:marBottom w:val="0"/>
                      <w:divBdr>
                        <w:top w:val="none" w:sz="0" w:space="0" w:color="auto"/>
                        <w:left w:val="none" w:sz="0" w:space="0" w:color="auto"/>
                        <w:bottom w:val="none" w:sz="0" w:space="0" w:color="auto"/>
                        <w:right w:val="none" w:sz="0" w:space="0" w:color="auto"/>
                      </w:divBdr>
                    </w:div>
                    <w:div w:id="198976029">
                      <w:marLeft w:val="0"/>
                      <w:marRight w:val="0"/>
                      <w:marTop w:val="0"/>
                      <w:marBottom w:val="0"/>
                      <w:divBdr>
                        <w:top w:val="none" w:sz="0" w:space="0" w:color="auto"/>
                        <w:left w:val="none" w:sz="0" w:space="0" w:color="auto"/>
                        <w:bottom w:val="none" w:sz="0" w:space="0" w:color="auto"/>
                        <w:right w:val="none" w:sz="0" w:space="0" w:color="auto"/>
                      </w:divBdr>
                    </w:div>
                    <w:div w:id="1305966795">
                      <w:marLeft w:val="0"/>
                      <w:marRight w:val="0"/>
                      <w:marTop w:val="0"/>
                      <w:marBottom w:val="0"/>
                      <w:divBdr>
                        <w:top w:val="none" w:sz="0" w:space="0" w:color="auto"/>
                        <w:left w:val="none" w:sz="0" w:space="0" w:color="auto"/>
                        <w:bottom w:val="none" w:sz="0" w:space="0" w:color="auto"/>
                        <w:right w:val="none" w:sz="0" w:space="0" w:color="auto"/>
                      </w:divBdr>
                    </w:div>
                    <w:div w:id="1105423092">
                      <w:marLeft w:val="0"/>
                      <w:marRight w:val="0"/>
                      <w:marTop w:val="0"/>
                      <w:marBottom w:val="0"/>
                      <w:divBdr>
                        <w:top w:val="none" w:sz="0" w:space="0" w:color="auto"/>
                        <w:left w:val="none" w:sz="0" w:space="0" w:color="auto"/>
                        <w:bottom w:val="none" w:sz="0" w:space="0" w:color="auto"/>
                        <w:right w:val="none" w:sz="0" w:space="0" w:color="auto"/>
                      </w:divBdr>
                    </w:div>
                    <w:div w:id="868251998">
                      <w:marLeft w:val="0"/>
                      <w:marRight w:val="0"/>
                      <w:marTop w:val="0"/>
                      <w:marBottom w:val="0"/>
                      <w:divBdr>
                        <w:top w:val="none" w:sz="0" w:space="0" w:color="auto"/>
                        <w:left w:val="none" w:sz="0" w:space="0" w:color="auto"/>
                        <w:bottom w:val="none" w:sz="0" w:space="0" w:color="auto"/>
                        <w:right w:val="none" w:sz="0" w:space="0" w:color="auto"/>
                      </w:divBdr>
                    </w:div>
                    <w:div w:id="755905441">
                      <w:marLeft w:val="0"/>
                      <w:marRight w:val="0"/>
                      <w:marTop w:val="0"/>
                      <w:marBottom w:val="0"/>
                      <w:divBdr>
                        <w:top w:val="none" w:sz="0" w:space="0" w:color="auto"/>
                        <w:left w:val="none" w:sz="0" w:space="0" w:color="auto"/>
                        <w:bottom w:val="none" w:sz="0" w:space="0" w:color="auto"/>
                        <w:right w:val="none" w:sz="0" w:space="0" w:color="auto"/>
                      </w:divBdr>
                    </w:div>
                    <w:div w:id="1042245392">
                      <w:marLeft w:val="0"/>
                      <w:marRight w:val="0"/>
                      <w:marTop w:val="0"/>
                      <w:marBottom w:val="0"/>
                      <w:divBdr>
                        <w:top w:val="none" w:sz="0" w:space="0" w:color="auto"/>
                        <w:left w:val="none" w:sz="0" w:space="0" w:color="auto"/>
                        <w:bottom w:val="none" w:sz="0" w:space="0" w:color="auto"/>
                        <w:right w:val="none" w:sz="0" w:space="0" w:color="auto"/>
                      </w:divBdr>
                    </w:div>
                    <w:div w:id="1722821026">
                      <w:marLeft w:val="0"/>
                      <w:marRight w:val="0"/>
                      <w:marTop w:val="0"/>
                      <w:marBottom w:val="0"/>
                      <w:divBdr>
                        <w:top w:val="none" w:sz="0" w:space="0" w:color="auto"/>
                        <w:left w:val="none" w:sz="0" w:space="0" w:color="auto"/>
                        <w:bottom w:val="none" w:sz="0" w:space="0" w:color="auto"/>
                        <w:right w:val="none" w:sz="0" w:space="0" w:color="auto"/>
                      </w:divBdr>
                    </w:div>
                    <w:div w:id="843936109">
                      <w:marLeft w:val="0"/>
                      <w:marRight w:val="0"/>
                      <w:marTop w:val="0"/>
                      <w:marBottom w:val="0"/>
                      <w:divBdr>
                        <w:top w:val="none" w:sz="0" w:space="0" w:color="auto"/>
                        <w:left w:val="none" w:sz="0" w:space="0" w:color="auto"/>
                        <w:bottom w:val="none" w:sz="0" w:space="0" w:color="auto"/>
                        <w:right w:val="none" w:sz="0" w:space="0" w:color="auto"/>
                      </w:divBdr>
                    </w:div>
                    <w:div w:id="18051647">
                      <w:marLeft w:val="0"/>
                      <w:marRight w:val="0"/>
                      <w:marTop w:val="0"/>
                      <w:marBottom w:val="0"/>
                      <w:divBdr>
                        <w:top w:val="none" w:sz="0" w:space="0" w:color="auto"/>
                        <w:left w:val="none" w:sz="0" w:space="0" w:color="auto"/>
                        <w:bottom w:val="none" w:sz="0" w:space="0" w:color="auto"/>
                        <w:right w:val="none" w:sz="0" w:space="0" w:color="auto"/>
                      </w:divBdr>
                    </w:div>
                    <w:div w:id="19164779">
                      <w:marLeft w:val="0"/>
                      <w:marRight w:val="0"/>
                      <w:marTop w:val="0"/>
                      <w:marBottom w:val="0"/>
                      <w:divBdr>
                        <w:top w:val="none" w:sz="0" w:space="0" w:color="auto"/>
                        <w:left w:val="none" w:sz="0" w:space="0" w:color="auto"/>
                        <w:bottom w:val="none" w:sz="0" w:space="0" w:color="auto"/>
                        <w:right w:val="none" w:sz="0" w:space="0" w:color="auto"/>
                      </w:divBdr>
                    </w:div>
                    <w:div w:id="660432356">
                      <w:marLeft w:val="0"/>
                      <w:marRight w:val="0"/>
                      <w:marTop w:val="0"/>
                      <w:marBottom w:val="0"/>
                      <w:divBdr>
                        <w:top w:val="none" w:sz="0" w:space="0" w:color="auto"/>
                        <w:left w:val="none" w:sz="0" w:space="0" w:color="auto"/>
                        <w:bottom w:val="none" w:sz="0" w:space="0" w:color="auto"/>
                        <w:right w:val="none" w:sz="0" w:space="0" w:color="auto"/>
                      </w:divBdr>
                    </w:div>
                    <w:div w:id="150101554">
                      <w:marLeft w:val="0"/>
                      <w:marRight w:val="0"/>
                      <w:marTop w:val="0"/>
                      <w:marBottom w:val="0"/>
                      <w:divBdr>
                        <w:top w:val="none" w:sz="0" w:space="0" w:color="auto"/>
                        <w:left w:val="none" w:sz="0" w:space="0" w:color="auto"/>
                        <w:bottom w:val="none" w:sz="0" w:space="0" w:color="auto"/>
                        <w:right w:val="none" w:sz="0" w:space="0" w:color="auto"/>
                      </w:divBdr>
                    </w:div>
                    <w:div w:id="1359353646">
                      <w:marLeft w:val="0"/>
                      <w:marRight w:val="0"/>
                      <w:marTop w:val="0"/>
                      <w:marBottom w:val="0"/>
                      <w:divBdr>
                        <w:top w:val="none" w:sz="0" w:space="0" w:color="auto"/>
                        <w:left w:val="none" w:sz="0" w:space="0" w:color="auto"/>
                        <w:bottom w:val="none" w:sz="0" w:space="0" w:color="auto"/>
                        <w:right w:val="none" w:sz="0" w:space="0" w:color="auto"/>
                      </w:divBdr>
                    </w:div>
                    <w:div w:id="1093429547">
                      <w:marLeft w:val="0"/>
                      <w:marRight w:val="0"/>
                      <w:marTop w:val="0"/>
                      <w:marBottom w:val="0"/>
                      <w:divBdr>
                        <w:top w:val="none" w:sz="0" w:space="0" w:color="auto"/>
                        <w:left w:val="none" w:sz="0" w:space="0" w:color="auto"/>
                        <w:bottom w:val="none" w:sz="0" w:space="0" w:color="auto"/>
                        <w:right w:val="none" w:sz="0" w:space="0" w:color="auto"/>
                      </w:divBdr>
                    </w:div>
                    <w:div w:id="1221014236">
                      <w:marLeft w:val="0"/>
                      <w:marRight w:val="0"/>
                      <w:marTop w:val="0"/>
                      <w:marBottom w:val="0"/>
                      <w:divBdr>
                        <w:top w:val="none" w:sz="0" w:space="0" w:color="auto"/>
                        <w:left w:val="none" w:sz="0" w:space="0" w:color="auto"/>
                        <w:bottom w:val="none" w:sz="0" w:space="0" w:color="auto"/>
                        <w:right w:val="none" w:sz="0" w:space="0" w:color="auto"/>
                      </w:divBdr>
                    </w:div>
                    <w:div w:id="957031140">
                      <w:marLeft w:val="0"/>
                      <w:marRight w:val="0"/>
                      <w:marTop w:val="0"/>
                      <w:marBottom w:val="0"/>
                      <w:divBdr>
                        <w:top w:val="none" w:sz="0" w:space="0" w:color="auto"/>
                        <w:left w:val="none" w:sz="0" w:space="0" w:color="auto"/>
                        <w:bottom w:val="none" w:sz="0" w:space="0" w:color="auto"/>
                        <w:right w:val="none" w:sz="0" w:space="0" w:color="auto"/>
                      </w:divBdr>
                    </w:div>
                    <w:div w:id="259145061">
                      <w:marLeft w:val="0"/>
                      <w:marRight w:val="0"/>
                      <w:marTop w:val="0"/>
                      <w:marBottom w:val="0"/>
                      <w:divBdr>
                        <w:top w:val="none" w:sz="0" w:space="0" w:color="auto"/>
                        <w:left w:val="none" w:sz="0" w:space="0" w:color="auto"/>
                        <w:bottom w:val="none" w:sz="0" w:space="0" w:color="auto"/>
                        <w:right w:val="none" w:sz="0" w:space="0" w:color="auto"/>
                      </w:divBdr>
                    </w:div>
                    <w:div w:id="1777410843">
                      <w:marLeft w:val="0"/>
                      <w:marRight w:val="0"/>
                      <w:marTop w:val="0"/>
                      <w:marBottom w:val="0"/>
                      <w:divBdr>
                        <w:top w:val="none" w:sz="0" w:space="0" w:color="auto"/>
                        <w:left w:val="none" w:sz="0" w:space="0" w:color="auto"/>
                        <w:bottom w:val="none" w:sz="0" w:space="0" w:color="auto"/>
                        <w:right w:val="none" w:sz="0" w:space="0" w:color="auto"/>
                      </w:divBdr>
                    </w:div>
                    <w:div w:id="1587957531">
                      <w:marLeft w:val="0"/>
                      <w:marRight w:val="0"/>
                      <w:marTop w:val="0"/>
                      <w:marBottom w:val="0"/>
                      <w:divBdr>
                        <w:top w:val="none" w:sz="0" w:space="0" w:color="auto"/>
                        <w:left w:val="none" w:sz="0" w:space="0" w:color="auto"/>
                        <w:bottom w:val="none" w:sz="0" w:space="0" w:color="auto"/>
                        <w:right w:val="none" w:sz="0" w:space="0" w:color="auto"/>
                      </w:divBdr>
                    </w:div>
                    <w:div w:id="1365015841">
                      <w:marLeft w:val="0"/>
                      <w:marRight w:val="0"/>
                      <w:marTop w:val="0"/>
                      <w:marBottom w:val="0"/>
                      <w:divBdr>
                        <w:top w:val="none" w:sz="0" w:space="0" w:color="auto"/>
                        <w:left w:val="none" w:sz="0" w:space="0" w:color="auto"/>
                        <w:bottom w:val="none" w:sz="0" w:space="0" w:color="auto"/>
                        <w:right w:val="none" w:sz="0" w:space="0" w:color="auto"/>
                      </w:divBdr>
                    </w:div>
                    <w:div w:id="2005742474">
                      <w:marLeft w:val="0"/>
                      <w:marRight w:val="0"/>
                      <w:marTop w:val="0"/>
                      <w:marBottom w:val="0"/>
                      <w:divBdr>
                        <w:top w:val="none" w:sz="0" w:space="0" w:color="auto"/>
                        <w:left w:val="none" w:sz="0" w:space="0" w:color="auto"/>
                        <w:bottom w:val="none" w:sz="0" w:space="0" w:color="auto"/>
                        <w:right w:val="none" w:sz="0" w:space="0" w:color="auto"/>
                      </w:divBdr>
                    </w:div>
                    <w:div w:id="1548756758">
                      <w:marLeft w:val="0"/>
                      <w:marRight w:val="0"/>
                      <w:marTop w:val="0"/>
                      <w:marBottom w:val="0"/>
                      <w:divBdr>
                        <w:top w:val="none" w:sz="0" w:space="0" w:color="auto"/>
                        <w:left w:val="none" w:sz="0" w:space="0" w:color="auto"/>
                        <w:bottom w:val="none" w:sz="0" w:space="0" w:color="auto"/>
                        <w:right w:val="none" w:sz="0" w:space="0" w:color="auto"/>
                      </w:divBdr>
                    </w:div>
                    <w:div w:id="189418496">
                      <w:marLeft w:val="0"/>
                      <w:marRight w:val="0"/>
                      <w:marTop w:val="0"/>
                      <w:marBottom w:val="0"/>
                      <w:divBdr>
                        <w:top w:val="none" w:sz="0" w:space="0" w:color="auto"/>
                        <w:left w:val="none" w:sz="0" w:space="0" w:color="auto"/>
                        <w:bottom w:val="none" w:sz="0" w:space="0" w:color="auto"/>
                        <w:right w:val="none" w:sz="0" w:space="0" w:color="auto"/>
                      </w:divBdr>
                    </w:div>
                    <w:div w:id="1175222172">
                      <w:marLeft w:val="0"/>
                      <w:marRight w:val="0"/>
                      <w:marTop w:val="0"/>
                      <w:marBottom w:val="0"/>
                      <w:divBdr>
                        <w:top w:val="none" w:sz="0" w:space="0" w:color="auto"/>
                        <w:left w:val="none" w:sz="0" w:space="0" w:color="auto"/>
                        <w:bottom w:val="none" w:sz="0" w:space="0" w:color="auto"/>
                        <w:right w:val="none" w:sz="0" w:space="0" w:color="auto"/>
                      </w:divBdr>
                    </w:div>
                    <w:div w:id="1225794934">
                      <w:marLeft w:val="0"/>
                      <w:marRight w:val="0"/>
                      <w:marTop w:val="0"/>
                      <w:marBottom w:val="0"/>
                      <w:divBdr>
                        <w:top w:val="none" w:sz="0" w:space="0" w:color="auto"/>
                        <w:left w:val="none" w:sz="0" w:space="0" w:color="auto"/>
                        <w:bottom w:val="none" w:sz="0" w:space="0" w:color="auto"/>
                        <w:right w:val="none" w:sz="0" w:space="0" w:color="auto"/>
                      </w:divBdr>
                    </w:div>
                    <w:div w:id="919947689">
                      <w:marLeft w:val="0"/>
                      <w:marRight w:val="0"/>
                      <w:marTop w:val="0"/>
                      <w:marBottom w:val="0"/>
                      <w:divBdr>
                        <w:top w:val="none" w:sz="0" w:space="0" w:color="auto"/>
                        <w:left w:val="none" w:sz="0" w:space="0" w:color="auto"/>
                        <w:bottom w:val="none" w:sz="0" w:space="0" w:color="auto"/>
                        <w:right w:val="none" w:sz="0" w:space="0" w:color="auto"/>
                      </w:divBdr>
                    </w:div>
                    <w:div w:id="1746295715">
                      <w:marLeft w:val="0"/>
                      <w:marRight w:val="0"/>
                      <w:marTop w:val="0"/>
                      <w:marBottom w:val="0"/>
                      <w:divBdr>
                        <w:top w:val="none" w:sz="0" w:space="0" w:color="auto"/>
                        <w:left w:val="none" w:sz="0" w:space="0" w:color="auto"/>
                        <w:bottom w:val="none" w:sz="0" w:space="0" w:color="auto"/>
                        <w:right w:val="none" w:sz="0" w:space="0" w:color="auto"/>
                      </w:divBdr>
                    </w:div>
                    <w:div w:id="342635962">
                      <w:marLeft w:val="0"/>
                      <w:marRight w:val="0"/>
                      <w:marTop w:val="0"/>
                      <w:marBottom w:val="0"/>
                      <w:divBdr>
                        <w:top w:val="none" w:sz="0" w:space="0" w:color="auto"/>
                        <w:left w:val="none" w:sz="0" w:space="0" w:color="auto"/>
                        <w:bottom w:val="none" w:sz="0" w:space="0" w:color="auto"/>
                        <w:right w:val="none" w:sz="0" w:space="0" w:color="auto"/>
                      </w:divBdr>
                    </w:div>
                    <w:div w:id="1153371695">
                      <w:marLeft w:val="0"/>
                      <w:marRight w:val="0"/>
                      <w:marTop w:val="0"/>
                      <w:marBottom w:val="0"/>
                      <w:divBdr>
                        <w:top w:val="none" w:sz="0" w:space="0" w:color="auto"/>
                        <w:left w:val="none" w:sz="0" w:space="0" w:color="auto"/>
                        <w:bottom w:val="none" w:sz="0" w:space="0" w:color="auto"/>
                        <w:right w:val="none" w:sz="0" w:space="0" w:color="auto"/>
                      </w:divBdr>
                    </w:div>
                    <w:div w:id="934367741">
                      <w:marLeft w:val="0"/>
                      <w:marRight w:val="0"/>
                      <w:marTop w:val="0"/>
                      <w:marBottom w:val="0"/>
                      <w:divBdr>
                        <w:top w:val="none" w:sz="0" w:space="0" w:color="auto"/>
                        <w:left w:val="none" w:sz="0" w:space="0" w:color="auto"/>
                        <w:bottom w:val="none" w:sz="0" w:space="0" w:color="auto"/>
                        <w:right w:val="none" w:sz="0" w:space="0" w:color="auto"/>
                      </w:divBdr>
                    </w:div>
                    <w:div w:id="137306165">
                      <w:marLeft w:val="0"/>
                      <w:marRight w:val="0"/>
                      <w:marTop w:val="0"/>
                      <w:marBottom w:val="0"/>
                      <w:divBdr>
                        <w:top w:val="none" w:sz="0" w:space="0" w:color="auto"/>
                        <w:left w:val="none" w:sz="0" w:space="0" w:color="auto"/>
                        <w:bottom w:val="none" w:sz="0" w:space="0" w:color="auto"/>
                        <w:right w:val="none" w:sz="0" w:space="0" w:color="auto"/>
                      </w:divBdr>
                    </w:div>
                    <w:div w:id="574049609">
                      <w:marLeft w:val="0"/>
                      <w:marRight w:val="0"/>
                      <w:marTop w:val="0"/>
                      <w:marBottom w:val="0"/>
                      <w:divBdr>
                        <w:top w:val="none" w:sz="0" w:space="0" w:color="auto"/>
                        <w:left w:val="none" w:sz="0" w:space="0" w:color="auto"/>
                        <w:bottom w:val="none" w:sz="0" w:space="0" w:color="auto"/>
                        <w:right w:val="none" w:sz="0" w:space="0" w:color="auto"/>
                      </w:divBdr>
                    </w:div>
                    <w:div w:id="432281765">
                      <w:marLeft w:val="0"/>
                      <w:marRight w:val="0"/>
                      <w:marTop w:val="0"/>
                      <w:marBottom w:val="0"/>
                      <w:divBdr>
                        <w:top w:val="none" w:sz="0" w:space="0" w:color="auto"/>
                        <w:left w:val="none" w:sz="0" w:space="0" w:color="auto"/>
                        <w:bottom w:val="none" w:sz="0" w:space="0" w:color="auto"/>
                        <w:right w:val="none" w:sz="0" w:space="0" w:color="auto"/>
                      </w:divBdr>
                    </w:div>
                    <w:div w:id="2085300778">
                      <w:marLeft w:val="0"/>
                      <w:marRight w:val="0"/>
                      <w:marTop w:val="0"/>
                      <w:marBottom w:val="0"/>
                      <w:divBdr>
                        <w:top w:val="none" w:sz="0" w:space="0" w:color="auto"/>
                        <w:left w:val="none" w:sz="0" w:space="0" w:color="auto"/>
                        <w:bottom w:val="none" w:sz="0" w:space="0" w:color="auto"/>
                        <w:right w:val="none" w:sz="0" w:space="0" w:color="auto"/>
                      </w:divBdr>
                    </w:div>
                    <w:div w:id="338047526">
                      <w:marLeft w:val="0"/>
                      <w:marRight w:val="0"/>
                      <w:marTop w:val="0"/>
                      <w:marBottom w:val="0"/>
                      <w:divBdr>
                        <w:top w:val="none" w:sz="0" w:space="0" w:color="auto"/>
                        <w:left w:val="none" w:sz="0" w:space="0" w:color="auto"/>
                        <w:bottom w:val="none" w:sz="0" w:space="0" w:color="auto"/>
                        <w:right w:val="none" w:sz="0" w:space="0" w:color="auto"/>
                      </w:divBdr>
                    </w:div>
                    <w:div w:id="1979070351">
                      <w:marLeft w:val="0"/>
                      <w:marRight w:val="0"/>
                      <w:marTop w:val="0"/>
                      <w:marBottom w:val="0"/>
                      <w:divBdr>
                        <w:top w:val="none" w:sz="0" w:space="0" w:color="auto"/>
                        <w:left w:val="none" w:sz="0" w:space="0" w:color="auto"/>
                        <w:bottom w:val="none" w:sz="0" w:space="0" w:color="auto"/>
                        <w:right w:val="none" w:sz="0" w:space="0" w:color="auto"/>
                      </w:divBdr>
                    </w:div>
                    <w:div w:id="2098743670">
                      <w:marLeft w:val="0"/>
                      <w:marRight w:val="0"/>
                      <w:marTop w:val="0"/>
                      <w:marBottom w:val="0"/>
                      <w:divBdr>
                        <w:top w:val="none" w:sz="0" w:space="0" w:color="auto"/>
                        <w:left w:val="none" w:sz="0" w:space="0" w:color="auto"/>
                        <w:bottom w:val="none" w:sz="0" w:space="0" w:color="auto"/>
                        <w:right w:val="none" w:sz="0" w:space="0" w:color="auto"/>
                      </w:divBdr>
                    </w:div>
                    <w:div w:id="1106389598">
                      <w:marLeft w:val="0"/>
                      <w:marRight w:val="0"/>
                      <w:marTop w:val="0"/>
                      <w:marBottom w:val="0"/>
                      <w:divBdr>
                        <w:top w:val="none" w:sz="0" w:space="0" w:color="auto"/>
                        <w:left w:val="none" w:sz="0" w:space="0" w:color="auto"/>
                        <w:bottom w:val="none" w:sz="0" w:space="0" w:color="auto"/>
                        <w:right w:val="none" w:sz="0" w:space="0" w:color="auto"/>
                      </w:divBdr>
                    </w:div>
                    <w:div w:id="1646735357">
                      <w:marLeft w:val="0"/>
                      <w:marRight w:val="0"/>
                      <w:marTop w:val="0"/>
                      <w:marBottom w:val="0"/>
                      <w:divBdr>
                        <w:top w:val="none" w:sz="0" w:space="0" w:color="auto"/>
                        <w:left w:val="none" w:sz="0" w:space="0" w:color="auto"/>
                        <w:bottom w:val="none" w:sz="0" w:space="0" w:color="auto"/>
                        <w:right w:val="none" w:sz="0" w:space="0" w:color="auto"/>
                      </w:divBdr>
                    </w:div>
                    <w:div w:id="429086548">
                      <w:marLeft w:val="0"/>
                      <w:marRight w:val="0"/>
                      <w:marTop w:val="0"/>
                      <w:marBottom w:val="0"/>
                      <w:divBdr>
                        <w:top w:val="none" w:sz="0" w:space="0" w:color="auto"/>
                        <w:left w:val="none" w:sz="0" w:space="0" w:color="auto"/>
                        <w:bottom w:val="none" w:sz="0" w:space="0" w:color="auto"/>
                        <w:right w:val="none" w:sz="0" w:space="0" w:color="auto"/>
                      </w:divBdr>
                    </w:div>
                    <w:div w:id="1183321217">
                      <w:marLeft w:val="0"/>
                      <w:marRight w:val="0"/>
                      <w:marTop w:val="0"/>
                      <w:marBottom w:val="0"/>
                      <w:divBdr>
                        <w:top w:val="none" w:sz="0" w:space="0" w:color="auto"/>
                        <w:left w:val="none" w:sz="0" w:space="0" w:color="auto"/>
                        <w:bottom w:val="none" w:sz="0" w:space="0" w:color="auto"/>
                        <w:right w:val="none" w:sz="0" w:space="0" w:color="auto"/>
                      </w:divBdr>
                    </w:div>
                    <w:div w:id="1269654181">
                      <w:marLeft w:val="0"/>
                      <w:marRight w:val="0"/>
                      <w:marTop w:val="0"/>
                      <w:marBottom w:val="0"/>
                      <w:divBdr>
                        <w:top w:val="none" w:sz="0" w:space="0" w:color="auto"/>
                        <w:left w:val="none" w:sz="0" w:space="0" w:color="auto"/>
                        <w:bottom w:val="none" w:sz="0" w:space="0" w:color="auto"/>
                        <w:right w:val="none" w:sz="0" w:space="0" w:color="auto"/>
                      </w:divBdr>
                    </w:div>
                    <w:div w:id="133104924">
                      <w:marLeft w:val="0"/>
                      <w:marRight w:val="0"/>
                      <w:marTop w:val="0"/>
                      <w:marBottom w:val="0"/>
                      <w:divBdr>
                        <w:top w:val="none" w:sz="0" w:space="0" w:color="auto"/>
                        <w:left w:val="none" w:sz="0" w:space="0" w:color="auto"/>
                        <w:bottom w:val="none" w:sz="0" w:space="0" w:color="auto"/>
                        <w:right w:val="none" w:sz="0" w:space="0" w:color="auto"/>
                      </w:divBdr>
                    </w:div>
                    <w:div w:id="19479148">
                      <w:marLeft w:val="0"/>
                      <w:marRight w:val="0"/>
                      <w:marTop w:val="0"/>
                      <w:marBottom w:val="0"/>
                      <w:divBdr>
                        <w:top w:val="none" w:sz="0" w:space="0" w:color="auto"/>
                        <w:left w:val="none" w:sz="0" w:space="0" w:color="auto"/>
                        <w:bottom w:val="none" w:sz="0" w:space="0" w:color="auto"/>
                        <w:right w:val="none" w:sz="0" w:space="0" w:color="auto"/>
                      </w:divBdr>
                    </w:div>
                    <w:div w:id="1671712195">
                      <w:marLeft w:val="0"/>
                      <w:marRight w:val="0"/>
                      <w:marTop w:val="0"/>
                      <w:marBottom w:val="0"/>
                      <w:divBdr>
                        <w:top w:val="none" w:sz="0" w:space="0" w:color="auto"/>
                        <w:left w:val="none" w:sz="0" w:space="0" w:color="auto"/>
                        <w:bottom w:val="none" w:sz="0" w:space="0" w:color="auto"/>
                        <w:right w:val="none" w:sz="0" w:space="0" w:color="auto"/>
                      </w:divBdr>
                    </w:div>
                    <w:div w:id="1323972507">
                      <w:marLeft w:val="0"/>
                      <w:marRight w:val="0"/>
                      <w:marTop w:val="0"/>
                      <w:marBottom w:val="0"/>
                      <w:divBdr>
                        <w:top w:val="none" w:sz="0" w:space="0" w:color="auto"/>
                        <w:left w:val="none" w:sz="0" w:space="0" w:color="auto"/>
                        <w:bottom w:val="none" w:sz="0" w:space="0" w:color="auto"/>
                        <w:right w:val="none" w:sz="0" w:space="0" w:color="auto"/>
                      </w:divBdr>
                    </w:div>
                    <w:div w:id="1034888279">
                      <w:marLeft w:val="0"/>
                      <w:marRight w:val="0"/>
                      <w:marTop w:val="0"/>
                      <w:marBottom w:val="0"/>
                      <w:divBdr>
                        <w:top w:val="none" w:sz="0" w:space="0" w:color="auto"/>
                        <w:left w:val="none" w:sz="0" w:space="0" w:color="auto"/>
                        <w:bottom w:val="none" w:sz="0" w:space="0" w:color="auto"/>
                        <w:right w:val="none" w:sz="0" w:space="0" w:color="auto"/>
                      </w:divBdr>
                    </w:div>
                    <w:div w:id="937442521">
                      <w:marLeft w:val="0"/>
                      <w:marRight w:val="0"/>
                      <w:marTop w:val="0"/>
                      <w:marBottom w:val="0"/>
                      <w:divBdr>
                        <w:top w:val="none" w:sz="0" w:space="0" w:color="auto"/>
                        <w:left w:val="none" w:sz="0" w:space="0" w:color="auto"/>
                        <w:bottom w:val="none" w:sz="0" w:space="0" w:color="auto"/>
                        <w:right w:val="none" w:sz="0" w:space="0" w:color="auto"/>
                      </w:divBdr>
                    </w:div>
                    <w:div w:id="1631747707">
                      <w:marLeft w:val="0"/>
                      <w:marRight w:val="0"/>
                      <w:marTop w:val="0"/>
                      <w:marBottom w:val="0"/>
                      <w:divBdr>
                        <w:top w:val="none" w:sz="0" w:space="0" w:color="auto"/>
                        <w:left w:val="none" w:sz="0" w:space="0" w:color="auto"/>
                        <w:bottom w:val="none" w:sz="0" w:space="0" w:color="auto"/>
                        <w:right w:val="none" w:sz="0" w:space="0" w:color="auto"/>
                      </w:divBdr>
                    </w:div>
                    <w:div w:id="1952467822">
                      <w:marLeft w:val="0"/>
                      <w:marRight w:val="0"/>
                      <w:marTop w:val="0"/>
                      <w:marBottom w:val="0"/>
                      <w:divBdr>
                        <w:top w:val="none" w:sz="0" w:space="0" w:color="auto"/>
                        <w:left w:val="none" w:sz="0" w:space="0" w:color="auto"/>
                        <w:bottom w:val="none" w:sz="0" w:space="0" w:color="auto"/>
                        <w:right w:val="none" w:sz="0" w:space="0" w:color="auto"/>
                      </w:divBdr>
                    </w:div>
                    <w:div w:id="1626111015">
                      <w:marLeft w:val="0"/>
                      <w:marRight w:val="0"/>
                      <w:marTop w:val="0"/>
                      <w:marBottom w:val="0"/>
                      <w:divBdr>
                        <w:top w:val="none" w:sz="0" w:space="0" w:color="auto"/>
                        <w:left w:val="none" w:sz="0" w:space="0" w:color="auto"/>
                        <w:bottom w:val="none" w:sz="0" w:space="0" w:color="auto"/>
                        <w:right w:val="none" w:sz="0" w:space="0" w:color="auto"/>
                      </w:divBdr>
                    </w:div>
                    <w:div w:id="190727301">
                      <w:marLeft w:val="0"/>
                      <w:marRight w:val="0"/>
                      <w:marTop w:val="0"/>
                      <w:marBottom w:val="0"/>
                      <w:divBdr>
                        <w:top w:val="none" w:sz="0" w:space="0" w:color="auto"/>
                        <w:left w:val="none" w:sz="0" w:space="0" w:color="auto"/>
                        <w:bottom w:val="none" w:sz="0" w:space="0" w:color="auto"/>
                        <w:right w:val="none" w:sz="0" w:space="0" w:color="auto"/>
                      </w:divBdr>
                    </w:div>
                    <w:div w:id="774402779">
                      <w:marLeft w:val="0"/>
                      <w:marRight w:val="0"/>
                      <w:marTop w:val="0"/>
                      <w:marBottom w:val="0"/>
                      <w:divBdr>
                        <w:top w:val="none" w:sz="0" w:space="0" w:color="auto"/>
                        <w:left w:val="none" w:sz="0" w:space="0" w:color="auto"/>
                        <w:bottom w:val="none" w:sz="0" w:space="0" w:color="auto"/>
                        <w:right w:val="none" w:sz="0" w:space="0" w:color="auto"/>
                      </w:divBdr>
                    </w:div>
                    <w:div w:id="1405834298">
                      <w:marLeft w:val="0"/>
                      <w:marRight w:val="0"/>
                      <w:marTop w:val="0"/>
                      <w:marBottom w:val="0"/>
                      <w:divBdr>
                        <w:top w:val="none" w:sz="0" w:space="0" w:color="auto"/>
                        <w:left w:val="none" w:sz="0" w:space="0" w:color="auto"/>
                        <w:bottom w:val="none" w:sz="0" w:space="0" w:color="auto"/>
                        <w:right w:val="none" w:sz="0" w:space="0" w:color="auto"/>
                      </w:divBdr>
                    </w:div>
                    <w:div w:id="1313364980">
                      <w:marLeft w:val="0"/>
                      <w:marRight w:val="0"/>
                      <w:marTop w:val="0"/>
                      <w:marBottom w:val="0"/>
                      <w:divBdr>
                        <w:top w:val="none" w:sz="0" w:space="0" w:color="auto"/>
                        <w:left w:val="none" w:sz="0" w:space="0" w:color="auto"/>
                        <w:bottom w:val="none" w:sz="0" w:space="0" w:color="auto"/>
                        <w:right w:val="none" w:sz="0" w:space="0" w:color="auto"/>
                      </w:divBdr>
                    </w:div>
                    <w:div w:id="1118724406">
                      <w:marLeft w:val="0"/>
                      <w:marRight w:val="0"/>
                      <w:marTop w:val="0"/>
                      <w:marBottom w:val="0"/>
                      <w:divBdr>
                        <w:top w:val="none" w:sz="0" w:space="0" w:color="auto"/>
                        <w:left w:val="none" w:sz="0" w:space="0" w:color="auto"/>
                        <w:bottom w:val="none" w:sz="0" w:space="0" w:color="auto"/>
                        <w:right w:val="none" w:sz="0" w:space="0" w:color="auto"/>
                      </w:divBdr>
                    </w:div>
                    <w:div w:id="2044094850">
                      <w:marLeft w:val="0"/>
                      <w:marRight w:val="0"/>
                      <w:marTop w:val="0"/>
                      <w:marBottom w:val="0"/>
                      <w:divBdr>
                        <w:top w:val="none" w:sz="0" w:space="0" w:color="auto"/>
                        <w:left w:val="none" w:sz="0" w:space="0" w:color="auto"/>
                        <w:bottom w:val="none" w:sz="0" w:space="0" w:color="auto"/>
                        <w:right w:val="none" w:sz="0" w:space="0" w:color="auto"/>
                      </w:divBdr>
                    </w:div>
                    <w:div w:id="1152453307">
                      <w:marLeft w:val="0"/>
                      <w:marRight w:val="0"/>
                      <w:marTop w:val="0"/>
                      <w:marBottom w:val="0"/>
                      <w:divBdr>
                        <w:top w:val="none" w:sz="0" w:space="0" w:color="auto"/>
                        <w:left w:val="none" w:sz="0" w:space="0" w:color="auto"/>
                        <w:bottom w:val="none" w:sz="0" w:space="0" w:color="auto"/>
                        <w:right w:val="none" w:sz="0" w:space="0" w:color="auto"/>
                      </w:divBdr>
                    </w:div>
                    <w:div w:id="1003167599">
                      <w:marLeft w:val="0"/>
                      <w:marRight w:val="0"/>
                      <w:marTop w:val="0"/>
                      <w:marBottom w:val="0"/>
                      <w:divBdr>
                        <w:top w:val="none" w:sz="0" w:space="0" w:color="auto"/>
                        <w:left w:val="none" w:sz="0" w:space="0" w:color="auto"/>
                        <w:bottom w:val="none" w:sz="0" w:space="0" w:color="auto"/>
                        <w:right w:val="none" w:sz="0" w:space="0" w:color="auto"/>
                      </w:divBdr>
                    </w:div>
                    <w:div w:id="1701317316">
                      <w:marLeft w:val="0"/>
                      <w:marRight w:val="0"/>
                      <w:marTop w:val="0"/>
                      <w:marBottom w:val="0"/>
                      <w:divBdr>
                        <w:top w:val="none" w:sz="0" w:space="0" w:color="auto"/>
                        <w:left w:val="none" w:sz="0" w:space="0" w:color="auto"/>
                        <w:bottom w:val="none" w:sz="0" w:space="0" w:color="auto"/>
                        <w:right w:val="none" w:sz="0" w:space="0" w:color="auto"/>
                      </w:divBdr>
                    </w:div>
                    <w:div w:id="340741713">
                      <w:marLeft w:val="0"/>
                      <w:marRight w:val="0"/>
                      <w:marTop w:val="0"/>
                      <w:marBottom w:val="0"/>
                      <w:divBdr>
                        <w:top w:val="none" w:sz="0" w:space="0" w:color="auto"/>
                        <w:left w:val="none" w:sz="0" w:space="0" w:color="auto"/>
                        <w:bottom w:val="none" w:sz="0" w:space="0" w:color="auto"/>
                        <w:right w:val="none" w:sz="0" w:space="0" w:color="auto"/>
                      </w:divBdr>
                    </w:div>
                    <w:div w:id="138961014">
                      <w:marLeft w:val="0"/>
                      <w:marRight w:val="0"/>
                      <w:marTop w:val="0"/>
                      <w:marBottom w:val="0"/>
                      <w:divBdr>
                        <w:top w:val="none" w:sz="0" w:space="0" w:color="auto"/>
                        <w:left w:val="none" w:sz="0" w:space="0" w:color="auto"/>
                        <w:bottom w:val="none" w:sz="0" w:space="0" w:color="auto"/>
                        <w:right w:val="none" w:sz="0" w:space="0" w:color="auto"/>
                      </w:divBdr>
                    </w:div>
                    <w:div w:id="1059746699">
                      <w:marLeft w:val="0"/>
                      <w:marRight w:val="0"/>
                      <w:marTop w:val="0"/>
                      <w:marBottom w:val="0"/>
                      <w:divBdr>
                        <w:top w:val="none" w:sz="0" w:space="0" w:color="auto"/>
                        <w:left w:val="none" w:sz="0" w:space="0" w:color="auto"/>
                        <w:bottom w:val="none" w:sz="0" w:space="0" w:color="auto"/>
                        <w:right w:val="none" w:sz="0" w:space="0" w:color="auto"/>
                      </w:divBdr>
                    </w:div>
                    <w:div w:id="930698290">
                      <w:marLeft w:val="0"/>
                      <w:marRight w:val="0"/>
                      <w:marTop w:val="0"/>
                      <w:marBottom w:val="0"/>
                      <w:divBdr>
                        <w:top w:val="none" w:sz="0" w:space="0" w:color="auto"/>
                        <w:left w:val="none" w:sz="0" w:space="0" w:color="auto"/>
                        <w:bottom w:val="none" w:sz="0" w:space="0" w:color="auto"/>
                        <w:right w:val="none" w:sz="0" w:space="0" w:color="auto"/>
                      </w:divBdr>
                    </w:div>
                    <w:div w:id="512038546">
                      <w:marLeft w:val="0"/>
                      <w:marRight w:val="0"/>
                      <w:marTop w:val="0"/>
                      <w:marBottom w:val="0"/>
                      <w:divBdr>
                        <w:top w:val="none" w:sz="0" w:space="0" w:color="auto"/>
                        <w:left w:val="none" w:sz="0" w:space="0" w:color="auto"/>
                        <w:bottom w:val="none" w:sz="0" w:space="0" w:color="auto"/>
                        <w:right w:val="none" w:sz="0" w:space="0" w:color="auto"/>
                      </w:divBdr>
                    </w:div>
                    <w:div w:id="1560282110">
                      <w:marLeft w:val="0"/>
                      <w:marRight w:val="0"/>
                      <w:marTop w:val="0"/>
                      <w:marBottom w:val="0"/>
                      <w:divBdr>
                        <w:top w:val="none" w:sz="0" w:space="0" w:color="auto"/>
                        <w:left w:val="none" w:sz="0" w:space="0" w:color="auto"/>
                        <w:bottom w:val="none" w:sz="0" w:space="0" w:color="auto"/>
                        <w:right w:val="none" w:sz="0" w:space="0" w:color="auto"/>
                      </w:divBdr>
                    </w:div>
                    <w:div w:id="654458381">
                      <w:marLeft w:val="0"/>
                      <w:marRight w:val="0"/>
                      <w:marTop w:val="0"/>
                      <w:marBottom w:val="0"/>
                      <w:divBdr>
                        <w:top w:val="none" w:sz="0" w:space="0" w:color="auto"/>
                        <w:left w:val="none" w:sz="0" w:space="0" w:color="auto"/>
                        <w:bottom w:val="none" w:sz="0" w:space="0" w:color="auto"/>
                        <w:right w:val="none" w:sz="0" w:space="0" w:color="auto"/>
                      </w:divBdr>
                    </w:div>
                    <w:div w:id="284238356">
                      <w:marLeft w:val="0"/>
                      <w:marRight w:val="0"/>
                      <w:marTop w:val="0"/>
                      <w:marBottom w:val="0"/>
                      <w:divBdr>
                        <w:top w:val="none" w:sz="0" w:space="0" w:color="auto"/>
                        <w:left w:val="none" w:sz="0" w:space="0" w:color="auto"/>
                        <w:bottom w:val="none" w:sz="0" w:space="0" w:color="auto"/>
                        <w:right w:val="none" w:sz="0" w:space="0" w:color="auto"/>
                      </w:divBdr>
                    </w:div>
                    <w:div w:id="1911690087">
                      <w:marLeft w:val="0"/>
                      <w:marRight w:val="0"/>
                      <w:marTop w:val="0"/>
                      <w:marBottom w:val="0"/>
                      <w:divBdr>
                        <w:top w:val="none" w:sz="0" w:space="0" w:color="auto"/>
                        <w:left w:val="none" w:sz="0" w:space="0" w:color="auto"/>
                        <w:bottom w:val="none" w:sz="0" w:space="0" w:color="auto"/>
                        <w:right w:val="none" w:sz="0" w:space="0" w:color="auto"/>
                      </w:divBdr>
                    </w:div>
                    <w:div w:id="1512836065">
                      <w:marLeft w:val="0"/>
                      <w:marRight w:val="0"/>
                      <w:marTop w:val="0"/>
                      <w:marBottom w:val="0"/>
                      <w:divBdr>
                        <w:top w:val="none" w:sz="0" w:space="0" w:color="auto"/>
                        <w:left w:val="none" w:sz="0" w:space="0" w:color="auto"/>
                        <w:bottom w:val="none" w:sz="0" w:space="0" w:color="auto"/>
                        <w:right w:val="none" w:sz="0" w:space="0" w:color="auto"/>
                      </w:divBdr>
                    </w:div>
                    <w:div w:id="858200481">
                      <w:marLeft w:val="0"/>
                      <w:marRight w:val="0"/>
                      <w:marTop w:val="0"/>
                      <w:marBottom w:val="0"/>
                      <w:divBdr>
                        <w:top w:val="none" w:sz="0" w:space="0" w:color="auto"/>
                        <w:left w:val="none" w:sz="0" w:space="0" w:color="auto"/>
                        <w:bottom w:val="none" w:sz="0" w:space="0" w:color="auto"/>
                        <w:right w:val="none" w:sz="0" w:space="0" w:color="auto"/>
                      </w:divBdr>
                    </w:div>
                    <w:div w:id="985010078">
                      <w:marLeft w:val="0"/>
                      <w:marRight w:val="0"/>
                      <w:marTop w:val="0"/>
                      <w:marBottom w:val="0"/>
                      <w:divBdr>
                        <w:top w:val="none" w:sz="0" w:space="0" w:color="auto"/>
                        <w:left w:val="none" w:sz="0" w:space="0" w:color="auto"/>
                        <w:bottom w:val="none" w:sz="0" w:space="0" w:color="auto"/>
                        <w:right w:val="none" w:sz="0" w:space="0" w:color="auto"/>
                      </w:divBdr>
                    </w:div>
                    <w:div w:id="479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66405">
          <w:marLeft w:val="0"/>
          <w:marRight w:val="0"/>
          <w:marTop w:val="0"/>
          <w:marBottom w:val="0"/>
          <w:divBdr>
            <w:top w:val="none" w:sz="0" w:space="0" w:color="auto"/>
            <w:left w:val="none" w:sz="0" w:space="0" w:color="auto"/>
            <w:bottom w:val="none" w:sz="0" w:space="0" w:color="auto"/>
            <w:right w:val="none" w:sz="0" w:space="0" w:color="auto"/>
          </w:divBdr>
          <w:divsChild>
            <w:div w:id="89200859">
              <w:marLeft w:val="0"/>
              <w:marRight w:val="0"/>
              <w:marTop w:val="0"/>
              <w:marBottom w:val="0"/>
              <w:divBdr>
                <w:top w:val="none" w:sz="0" w:space="0" w:color="auto"/>
                <w:left w:val="none" w:sz="0" w:space="0" w:color="auto"/>
                <w:bottom w:val="none" w:sz="0" w:space="0" w:color="auto"/>
                <w:right w:val="none" w:sz="0" w:space="0" w:color="auto"/>
              </w:divBdr>
              <w:divsChild>
                <w:div w:id="967704888">
                  <w:marLeft w:val="0"/>
                  <w:marRight w:val="0"/>
                  <w:marTop w:val="0"/>
                  <w:marBottom w:val="0"/>
                  <w:divBdr>
                    <w:top w:val="none" w:sz="0" w:space="0" w:color="auto"/>
                    <w:left w:val="none" w:sz="0" w:space="0" w:color="auto"/>
                    <w:bottom w:val="none" w:sz="0" w:space="0" w:color="auto"/>
                    <w:right w:val="none" w:sz="0" w:space="0" w:color="auto"/>
                  </w:divBdr>
                </w:div>
                <w:div w:id="1137066481">
                  <w:marLeft w:val="0"/>
                  <w:marRight w:val="0"/>
                  <w:marTop w:val="0"/>
                  <w:marBottom w:val="0"/>
                  <w:divBdr>
                    <w:top w:val="none" w:sz="0" w:space="0" w:color="auto"/>
                    <w:left w:val="none" w:sz="0" w:space="0" w:color="auto"/>
                    <w:bottom w:val="none" w:sz="0" w:space="0" w:color="auto"/>
                    <w:right w:val="none" w:sz="0" w:space="0" w:color="auto"/>
                  </w:divBdr>
                </w:div>
                <w:div w:id="1399742281">
                  <w:marLeft w:val="0"/>
                  <w:marRight w:val="0"/>
                  <w:marTop w:val="0"/>
                  <w:marBottom w:val="0"/>
                  <w:divBdr>
                    <w:top w:val="none" w:sz="0" w:space="0" w:color="auto"/>
                    <w:left w:val="none" w:sz="0" w:space="0" w:color="auto"/>
                    <w:bottom w:val="none" w:sz="0" w:space="0" w:color="auto"/>
                    <w:right w:val="none" w:sz="0" w:space="0" w:color="auto"/>
                  </w:divBdr>
                </w:div>
                <w:div w:id="498156405">
                  <w:marLeft w:val="0"/>
                  <w:marRight w:val="0"/>
                  <w:marTop w:val="0"/>
                  <w:marBottom w:val="0"/>
                  <w:divBdr>
                    <w:top w:val="none" w:sz="0" w:space="0" w:color="auto"/>
                    <w:left w:val="none" w:sz="0" w:space="0" w:color="auto"/>
                    <w:bottom w:val="none" w:sz="0" w:space="0" w:color="auto"/>
                    <w:right w:val="none" w:sz="0" w:space="0" w:color="auto"/>
                  </w:divBdr>
                </w:div>
                <w:div w:id="1753963529">
                  <w:marLeft w:val="0"/>
                  <w:marRight w:val="0"/>
                  <w:marTop w:val="0"/>
                  <w:marBottom w:val="0"/>
                  <w:divBdr>
                    <w:top w:val="none" w:sz="0" w:space="0" w:color="auto"/>
                    <w:left w:val="none" w:sz="0" w:space="0" w:color="auto"/>
                    <w:bottom w:val="none" w:sz="0" w:space="0" w:color="auto"/>
                    <w:right w:val="none" w:sz="0" w:space="0" w:color="auto"/>
                  </w:divBdr>
                </w:div>
                <w:div w:id="2041080611">
                  <w:marLeft w:val="0"/>
                  <w:marRight w:val="0"/>
                  <w:marTop w:val="0"/>
                  <w:marBottom w:val="0"/>
                  <w:divBdr>
                    <w:top w:val="none" w:sz="0" w:space="0" w:color="auto"/>
                    <w:left w:val="none" w:sz="0" w:space="0" w:color="auto"/>
                    <w:bottom w:val="none" w:sz="0" w:space="0" w:color="auto"/>
                    <w:right w:val="none" w:sz="0" w:space="0" w:color="auto"/>
                  </w:divBdr>
                </w:div>
                <w:div w:id="1345013229">
                  <w:marLeft w:val="0"/>
                  <w:marRight w:val="0"/>
                  <w:marTop w:val="0"/>
                  <w:marBottom w:val="0"/>
                  <w:divBdr>
                    <w:top w:val="none" w:sz="0" w:space="0" w:color="auto"/>
                    <w:left w:val="none" w:sz="0" w:space="0" w:color="auto"/>
                    <w:bottom w:val="none" w:sz="0" w:space="0" w:color="auto"/>
                    <w:right w:val="none" w:sz="0" w:space="0" w:color="auto"/>
                  </w:divBdr>
                </w:div>
                <w:div w:id="691417620">
                  <w:marLeft w:val="0"/>
                  <w:marRight w:val="0"/>
                  <w:marTop w:val="0"/>
                  <w:marBottom w:val="0"/>
                  <w:divBdr>
                    <w:top w:val="none" w:sz="0" w:space="0" w:color="auto"/>
                    <w:left w:val="none" w:sz="0" w:space="0" w:color="auto"/>
                    <w:bottom w:val="none" w:sz="0" w:space="0" w:color="auto"/>
                    <w:right w:val="none" w:sz="0" w:space="0" w:color="auto"/>
                  </w:divBdr>
                </w:div>
                <w:div w:id="771168985">
                  <w:marLeft w:val="0"/>
                  <w:marRight w:val="0"/>
                  <w:marTop w:val="0"/>
                  <w:marBottom w:val="0"/>
                  <w:divBdr>
                    <w:top w:val="none" w:sz="0" w:space="0" w:color="auto"/>
                    <w:left w:val="none" w:sz="0" w:space="0" w:color="auto"/>
                    <w:bottom w:val="none" w:sz="0" w:space="0" w:color="auto"/>
                    <w:right w:val="none" w:sz="0" w:space="0" w:color="auto"/>
                  </w:divBdr>
                </w:div>
                <w:div w:id="13924315">
                  <w:marLeft w:val="0"/>
                  <w:marRight w:val="0"/>
                  <w:marTop w:val="0"/>
                  <w:marBottom w:val="0"/>
                  <w:divBdr>
                    <w:top w:val="none" w:sz="0" w:space="0" w:color="auto"/>
                    <w:left w:val="none" w:sz="0" w:space="0" w:color="auto"/>
                    <w:bottom w:val="none" w:sz="0" w:space="0" w:color="auto"/>
                    <w:right w:val="none" w:sz="0" w:space="0" w:color="auto"/>
                  </w:divBdr>
                </w:div>
                <w:div w:id="898172748">
                  <w:marLeft w:val="0"/>
                  <w:marRight w:val="0"/>
                  <w:marTop w:val="0"/>
                  <w:marBottom w:val="0"/>
                  <w:divBdr>
                    <w:top w:val="none" w:sz="0" w:space="0" w:color="auto"/>
                    <w:left w:val="none" w:sz="0" w:space="0" w:color="auto"/>
                    <w:bottom w:val="none" w:sz="0" w:space="0" w:color="auto"/>
                    <w:right w:val="none" w:sz="0" w:space="0" w:color="auto"/>
                  </w:divBdr>
                </w:div>
                <w:div w:id="9914036">
                  <w:marLeft w:val="0"/>
                  <w:marRight w:val="0"/>
                  <w:marTop w:val="0"/>
                  <w:marBottom w:val="0"/>
                  <w:divBdr>
                    <w:top w:val="none" w:sz="0" w:space="0" w:color="auto"/>
                    <w:left w:val="none" w:sz="0" w:space="0" w:color="auto"/>
                    <w:bottom w:val="none" w:sz="0" w:space="0" w:color="auto"/>
                    <w:right w:val="none" w:sz="0" w:space="0" w:color="auto"/>
                  </w:divBdr>
                </w:div>
                <w:div w:id="210314617">
                  <w:marLeft w:val="0"/>
                  <w:marRight w:val="0"/>
                  <w:marTop w:val="0"/>
                  <w:marBottom w:val="0"/>
                  <w:divBdr>
                    <w:top w:val="none" w:sz="0" w:space="0" w:color="auto"/>
                    <w:left w:val="none" w:sz="0" w:space="0" w:color="auto"/>
                    <w:bottom w:val="none" w:sz="0" w:space="0" w:color="auto"/>
                    <w:right w:val="none" w:sz="0" w:space="0" w:color="auto"/>
                  </w:divBdr>
                </w:div>
                <w:div w:id="818036655">
                  <w:marLeft w:val="0"/>
                  <w:marRight w:val="0"/>
                  <w:marTop w:val="0"/>
                  <w:marBottom w:val="0"/>
                  <w:divBdr>
                    <w:top w:val="none" w:sz="0" w:space="0" w:color="auto"/>
                    <w:left w:val="none" w:sz="0" w:space="0" w:color="auto"/>
                    <w:bottom w:val="none" w:sz="0" w:space="0" w:color="auto"/>
                    <w:right w:val="none" w:sz="0" w:space="0" w:color="auto"/>
                  </w:divBdr>
                </w:div>
                <w:div w:id="1078286417">
                  <w:marLeft w:val="0"/>
                  <w:marRight w:val="0"/>
                  <w:marTop w:val="0"/>
                  <w:marBottom w:val="0"/>
                  <w:divBdr>
                    <w:top w:val="none" w:sz="0" w:space="0" w:color="auto"/>
                    <w:left w:val="none" w:sz="0" w:space="0" w:color="auto"/>
                    <w:bottom w:val="none" w:sz="0" w:space="0" w:color="auto"/>
                    <w:right w:val="none" w:sz="0" w:space="0" w:color="auto"/>
                  </w:divBdr>
                </w:div>
                <w:div w:id="1085497032">
                  <w:marLeft w:val="0"/>
                  <w:marRight w:val="0"/>
                  <w:marTop w:val="0"/>
                  <w:marBottom w:val="0"/>
                  <w:divBdr>
                    <w:top w:val="none" w:sz="0" w:space="0" w:color="auto"/>
                    <w:left w:val="none" w:sz="0" w:space="0" w:color="auto"/>
                    <w:bottom w:val="none" w:sz="0" w:space="0" w:color="auto"/>
                    <w:right w:val="none" w:sz="0" w:space="0" w:color="auto"/>
                  </w:divBdr>
                </w:div>
                <w:div w:id="1123842462">
                  <w:marLeft w:val="0"/>
                  <w:marRight w:val="0"/>
                  <w:marTop w:val="0"/>
                  <w:marBottom w:val="0"/>
                  <w:divBdr>
                    <w:top w:val="none" w:sz="0" w:space="0" w:color="auto"/>
                    <w:left w:val="none" w:sz="0" w:space="0" w:color="auto"/>
                    <w:bottom w:val="none" w:sz="0" w:space="0" w:color="auto"/>
                    <w:right w:val="none" w:sz="0" w:space="0" w:color="auto"/>
                  </w:divBdr>
                </w:div>
                <w:div w:id="1280841261">
                  <w:marLeft w:val="0"/>
                  <w:marRight w:val="0"/>
                  <w:marTop w:val="0"/>
                  <w:marBottom w:val="0"/>
                  <w:divBdr>
                    <w:top w:val="none" w:sz="0" w:space="0" w:color="auto"/>
                    <w:left w:val="none" w:sz="0" w:space="0" w:color="auto"/>
                    <w:bottom w:val="none" w:sz="0" w:space="0" w:color="auto"/>
                    <w:right w:val="none" w:sz="0" w:space="0" w:color="auto"/>
                  </w:divBdr>
                </w:div>
                <w:div w:id="1158304005">
                  <w:marLeft w:val="0"/>
                  <w:marRight w:val="0"/>
                  <w:marTop w:val="0"/>
                  <w:marBottom w:val="0"/>
                  <w:divBdr>
                    <w:top w:val="none" w:sz="0" w:space="0" w:color="auto"/>
                    <w:left w:val="none" w:sz="0" w:space="0" w:color="auto"/>
                    <w:bottom w:val="none" w:sz="0" w:space="0" w:color="auto"/>
                    <w:right w:val="none" w:sz="0" w:space="0" w:color="auto"/>
                  </w:divBdr>
                </w:div>
                <w:div w:id="1518499514">
                  <w:marLeft w:val="0"/>
                  <w:marRight w:val="0"/>
                  <w:marTop w:val="0"/>
                  <w:marBottom w:val="0"/>
                  <w:divBdr>
                    <w:top w:val="none" w:sz="0" w:space="0" w:color="auto"/>
                    <w:left w:val="none" w:sz="0" w:space="0" w:color="auto"/>
                    <w:bottom w:val="none" w:sz="0" w:space="0" w:color="auto"/>
                    <w:right w:val="none" w:sz="0" w:space="0" w:color="auto"/>
                  </w:divBdr>
                </w:div>
                <w:div w:id="1614441914">
                  <w:marLeft w:val="0"/>
                  <w:marRight w:val="0"/>
                  <w:marTop w:val="0"/>
                  <w:marBottom w:val="0"/>
                  <w:divBdr>
                    <w:top w:val="none" w:sz="0" w:space="0" w:color="auto"/>
                    <w:left w:val="none" w:sz="0" w:space="0" w:color="auto"/>
                    <w:bottom w:val="none" w:sz="0" w:space="0" w:color="auto"/>
                    <w:right w:val="none" w:sz="0" w:space="0" w:color="auto"/>
                  </w:divBdr>
                </w:div>
                <w:div w:id="344209783">
                  <w:marLeft w:val="0"/>
                  <w:marRight w:val="0"/>
                  <w:marTop w:val="0"/>
                  <w:marBottom w:val="0"/>
                  <w:divBdr>
                    <w:top w:val="none" w:sz="0" w:space="0" w:color="auto"/>
                    <w:left w:val="none" w:sz="0" w:space="0" w:color="auto"/>
                    <w:bottom w:val="none" w:sz="0" w:space="0" w:color="auto"/>
                    <w:right w:val="none" w:sz="0" w:space="0" w:color="auto"/>
                  </w:divBdr>
                </w:div>
                <w:div w:id="725181216">
                  <w:marLeft w:val="0"/>
                  <w:marRight w:val="0"/>
                  <w:marTop w:val="0"/>
                  <w:marBottom w:val="0"/>
                  <w:divBdr>
                    <w:top w:val="none" w:sz="0" w:space="0" w:color="auto"/>
                    <w:left w:val="none" w:sz="0" w:space="0" w:color="auto"/>
                    <w:bottom w:val="none" w:sz="0" w:space="0" w:color="auto"/>
                    <w:right w:val="none" w:sz="0" w:space="0" w:color="auto"/>
                  </w:divBdr>
                </w:div>
                <w:div w:id="1656959201">
                  <w:marLeft w:val="0"/>
                  <w:marRight w:val="0"/>
                  <w:marTop w:val="0"/>
                  <w:marBottom w:val="0"/>
                  <w:divBdr>
                    <w:top w:val="none" w:sz="0" w:space="0" w:color="auto"/>
                    <w:left w:val="none" w:sz="0" w:space="0" w:color="auto"/>
                    <w:bottom w:val="none" w:sz="0" w:space="0" w:color="auto"/>
                    <w:right w:val="none" w:sz="0" w:space="0" w:color="auto"/>
                  </w:divBdr>
                </w:div>
                <w:div w:id="1267272960">
                  <w:marLeft w:val="0"/>
                  <w:marRight w:val="0"/>
                  <w:marTop w:val="0"/>
                  <w:marBottom w:val="0"/>
                  <w:divBdr>
                    <w:top w:val="none" w:sz="0" w:space="0" w:color="auto"/>
                    <w:left w:val="none" w:sz="0" w:space="0" w:color="auto"/>
                    <w:bottom w:val="none" w:sz="0" w:space="0" w:color="auto"/>
                    <w:right w:val="none" w:sz="0" w:space="0" w:color="auto"/>
                  </w:divBdr>
                </w:div>
                <w:div w:id="1275989088">
                  <w:marLeft w:val="0"/>
                  <w:marRight w:val="0"/>
                  <w:marTop w:val="0"/>
                  <w:marBottom w:val="0"/>
                  <w:divBdr>
                    <w:top w:val="none" w:sz="0" w:space="0" w:color="auto"/>
                    <w:left w:val="none" w:sz="0" w:space="0" w:color="auto"/>
                    <w:bottom w:val="none" w:sz="0" w:space="0" w:color="auto"/>
                    <w:right w:val="none" w:sz="0" w:space="0" w:color="auto"/>
                  </w:divBdr>
                </w:div>
                <w:div w:id="1116212519">
                  <w:marLeft w:val="0"/>
                  <w:marRight w:val="0"/>
                  <w:marTop w:val="0"/>
                  <w:marBottom w:val="0"/>
                  <w:divBdr>
                    <w:top w:val="none" w:sz="0" w:space="0" w:color="auto"/>
                    <w:left w:val="none" w:sz="0" w:space="0" w:color="auto"/>
                    <w:bottom w:val="none" w:sz="0" w:space="0" w:color="auto"/>
                    <w:right w:val="none" w:sz="0" w:space="0" w:color="auto"/>
                  </w:divBdr>
                </w:div>
                <w:div w:id="550574627">
                  <w:marLeft w:val="0"/>
                  <w:marRight w:val="0"/>
                  <w:marTop w:val="0"/>
                  <w:marBottom w:val="0"/>
                  <w:divBdr>
                    <w:top w:val="none" w:sz="0" w:space="0" w:color="auto"/>
                    <w:left w:val="none" w:sz="0" w:space="0" w:color="auto"/>
                    <w:bottom w:val="none" w:sz="0" w:space="0" w:color="auto"/>
                    <w:right w:val="none" w:sz="0" w:space="0" w:color="auto"/>
                  </w:divBdr>
                </w:div>
                <w:div w:id="1320042949">
                  <w:marLeft w:val="0"/>
                  <w:marRight w:val="0"/>
                  <w:marTop w:val="0"/>
                  <w:marBottom w:val="0"/>
                  <w:divBdr>
                    <w:top w:val="none" w:sz="0" w:space="0" w:color="auto"/>
                    <w:left w:val="none" w:sz="0" w:space="0" w:color="auto"/>
                    <w:bottom w:val="none" w:sz="0" w:space="0" w:color="auto"/>
                    <w:right w:val="none" w:sz="0" w:space="0" w:color="auto"/>
                  </w:divBdr>
                </w:div>
                <w:div w:id="955257487">
                  <w:marLeft w:val="0"/>
                  <w:marRight w:val="0"/>
                  <w:marTop w:val="0"/>
                  <w:marBottom w:val="0"/>
                  <w:divBdr>
                    <w:top w:val="none" w:sz="0" w:space="0" w:color="auto"/>
                    <w:left w:val="none" w:sz="0" w:space="0" w:color="auto"/>
                    <w:bottom w:val="none" w:sz="0" w:space="0" w:color="auto"/>
                    <w:right w:val="none" w:sz="0" w:space="0" w:color="auto"/>
                  </w:divBdr>
                </w:div>
                <w:div w:id="264847756">
                  <w:marLeft w:val="0"/>
                  <w:marRight w:val="0"/>
                  <w:marTop w:val="0"/>
                  <w:marBottom w:val="0"/>
                  <w:divBdr>
                    <w:top w:val="none" w:sz="0" w:space="0" w:color="auto"/>
                    <w:left w:val="none" w:sz="0" w:space="0" w:color="auto"/>
                    <w:bottom w:val="none" w:sz="0" w:space="0" w:color="auto"/>
                    <w:right w:val="none" w:sz="0" w:space="0" w:color="auto"/>
                  </w:divBdr>
                </w:div>
                <w:div w:id="1054113626">
                  <w:marLeft w:val="0"/>
                  <w:marRight w:val="0"/>
                  <w:marTop w:val="0"/>
                  <w:marBottom w:val="0"/>
                  <w:divBdr>
                    <w:top w:val="none" w:sz="0" w:space="0" w:color="auto"/>
                    <w:left w:val="none" w:sz="0" w:space="0" w:color="auto"/>
                    <w:bottom w:val="none" w:sz="0" w:space="0" w:color="auto"/>
                    <w:right w:val="none" w:sz="0" w:space="0" w:color="auto"/>
                  </w:divBdr>
                </w:div>
                <w:div w:id="1203438935">
                  <w:marLeft w:val="0"/>
                  <w:marRight w:val="0"/>
                  <w:marTop w:val="0"/>
                  <w:marBottom w:val="0"/>
                  <w:divBdr>
                    <w:top w:val="none" w:sz="0" w:space="0" w:color="auto"/>
                    <w:left w:val="none" w:sz="0" w:space="0" w:color="auto"/>
                    <w:bottom w:val="none" w:sz="0" w:space="0" w:color="auto"/>
                    <w:right w:val="none" w:sz="0" w:space="0" w:color="auto"/>
                  </w:divBdr>
                </w:div>
                <w:div w:id="1902599973">
                  <w:marLeft w:val="0"/>
                  <w:marRight w:val="0"/>
                  <w:marTop w:val="0"/>
                  <w:marBottom w:val="0"/>
                  <w:divBdr>
                    <w:top w:val="none" w:sz="0" w:space="0" w:color="auto"/>
                    <w:left w:val="none" w:sz="0" w:space="0" w:color="auto"/>
                    <w:bottom w:val="none" w:sz="0" w:space="0" w:color="auto"/>
                    <w:right w:val="none" w:sz="0" w:space="0" w:color="auto"/>
                  </w:divBdr>
                </w:div>
                <w:div w:id="774665989">
                  <w:marLeft w:val="0"/>
                  <w:marRight w:val="0"/>
                  <w:marTop w:val="0"/>
                  <w:marBottom w:val="0"/>
                  <w:divBdr>
                    <w:top w:val="none" w:sz="0" w:space="0" w:color="auto"/>
                    <w:left w:val="none" w:sz="0" w:space="0" w:color="auto"/>
                    <w:bottom w:val="none" w:sz="0" w:space="0" w:color="auto"/>
                    <w:right w:val="none" w:sz="0" w:space="0" w:color="auto"/>
                  </w:divBdr>
                </w:div>
                <w:div w:id="361251201">
                  <w:marLeft w:val="0"/>
                  <w:marRight w:val="0"/>
                  <w:marTop w:val="0"/>
                  <w:marBottom w:val="0"/>
                  <w:divBdr>
                    <w:top w:val="none" w:sz="0" w:space="0" w:color="auto"/>
                    <w:left w:val="none" w:sz="0" w:space="0" w:color="auto"/>
                    <w:bottom w:val="none" w:sz="0" w:space="0" w:color="auto"/>
                    <w:right w:val="none" w:sz="0" w:space="0" w:color="auto"/>
                  </w:divBdr>
                </w:div>
                <w:div w:id="169680726">
                  <w:marLeft w:val="0"/>
                  <w:marRight w:val="0"/>
                  <w:marTop w:val="0"/>
                  <w:marBottom w:val="0"/>
                  <w:divBdr>
                    <w:top w:val="none" w:sz="0" w:space="0" w:color="auto"/>
                    <w:left w:val="none" w:sz="0" w:space="0" w:color="auto"/>
                    <w:bottom w:val="none" w:sz="0" w:space="0" w:color="auto"/>
                    <w:right w:val="none" w:sz="0" w:space="0" w:color="auto"/>
                  </w:divBdr>
                </w:div>
                <w:div w:id="669329255">
                  <w:marLeft w:val="0"/>
                  <w:marRight w:val="0"/>
                  <w:marTop w:val="0"/>
                  <w:marBottom w:val="0"/>
                  <w:divBdr>
                    <w:top w:val="none" w:sz="0" w:space="0" w:color="auto"/>
                    <w:left w:val="none" w:sz="0" w:space="0" w:color="auto"/>
                    <w:bottom w:val="none" w:sz="0" w:space="0" w:color="auto"/>
                    <w:right w:val="none" w:sz="0" w:space="0" w:color="auto"/>
                  </w:divBdr>
                </w:div>
                <w:div w:id="692615410">
                  <w:marLeft w:val="0"/>
                  <w:marRight w:val="0"/>
                  <w:marTop w:val="0"/>
                  <w:marBottom w:val="0"/>
                  <w:divBdr>
                    <w:top w:val="none" w:sz="0" w:space="0" w:color="auto"/>
                    <w:left w:val="none" w:sz="0" w:space="0" w:color="auto"/>
                    <w:bottom w:val="none" w:sz="0" w:space="0" w:color="auto"/>
                    <w:right w:val="none" w:sz="0" w:space="0" w:color="auto"/>
                  </w:divBdr>
                </w:div>
                <w:div w:id="324868649">
                  <w:marLeft w:val="0"/>
                  <w:marRight w:val="0"/>
                  <w:marTop w:val="0"/>
                  <w:marBottom w:val="0"/>
                  <w:divBdr>
                    <w:top w:val="none" w:sz="0" w:space="0" w:color="auto"/>
                    <w:left w:val="none" w:sz="0" w:space="0" w:color="auto"/>
                    <w:bottom w:val="none" w:sz="0" w:space="0" w:color="auto"/>
                    <w:right w:val="none" w:sz="0" w:space="0" w:color="auto"/>
                  </w:divBdr>
                </w:div>
                <w:div w:id="636955320">
                  <w:marLeft w:val="0"/>
                  <w:marRight w:val="0"/>
                  <w:marTop w:val="0"/>
                  <w:marBottom w:val="0"/>
                  <w:divBdr>
                    <w:top w:val="none" w:sz="0" w:space="0" w:color="auto"/>
                    <w:left w:val="none" w:sz="0" w:space="0" w:color="auto"/>
                    <w:bottom w:val="none" w:sz="0" w:space="0" w:color="auto"/>
                    <w:right w:val="none" w:sz="0" w:space="0" w:color="auto"/>
                  </w:divBdr>
                </w:div>
                <w:div w:id="1654260333">
                  <w:marLeft w:val="0"/>
                  <w:marRight w:val="0"/>
                  <w:marTop w:val="0"/>
                  <w:marBottom w:val="0"/>
                  <w:divBdr>
                    <w:top w:val="none" w:sz="0" w:space="0" w:color="auto"/>
                    <w:left w:val="none" w:sz="0" w:space="0" w:color="auto"/>
                    <w:bottom w:val="none" w:sz="0" w:space="0" w:color="auto"/>
                    <w:right w:val="none" w:sz="0" w:space="0" w:color="auto"/>
                  </w:divBdr>
                </w:div>
                <w:div w:id="693726450">
                  <w:marLeft w:val="0"/>
                  <w:marRight w:val="0"/>
                  <w:marTop w:val="0"/>
                  <w:marBottom w:val="0"/>
                  <w:divBdr>
                    <w:top w:val="none" w:sz="0" w:space="0" w:color="auto"/>
                    <w:left w:val="none" w:sz="0" w:space="0" w:color="auto"/>
                    <w:bottom w:val="none" w:sz="0" w:space="0" w:color="auto"/>
                    <w:right w:val="none" w:sz="0" w:space="0" w:color="auto"/>
                  </w:divBdr>
                </w:div>
                <w:div w:id="760758738">
                  <w:marLeft w:val="0"/>
                  <w:marRight w:val="0"/>
                  <w:marTop w:val="0"/>
                  <w:marBottom w:val="0"/>
                  <w:divBdr>
                    <w:top w:val="none" w:sz="0" w:space="0" w:color="auto"/>
                    <w:left w:val="none" w:sz="0" w:space="0" w:color="auto"/>
                    <w:bottom w:val="none" w:sz="0" w:space="0" w:color="auto"/>
                    <w:right w:val="none" w:sz="0" w:space="0" w:color="auto"/>
                  </w:divBdr>
                </w:div>
                <w:div w:id="788089348">
                  <w:marLeft w:val="0"/>
                  <w:marRight w:val="0"/>
                  <w:marTop w:val="0"/>
                  <w:marBottom w:val="0"/>
                  <w:divBdr>
                    <w:top w:val="none" w:sz="0" w:space="0" w:color="auto"/>
                    <w:left w:val="none" w:sz="0" w:space="0" w:color="auto"/>
                    <w:bottom w:val="none" w:sz="0" w:space="0" w:color="auto"/>
                    <w:right w:val="none" w:sz="0" w:space="0" w:color="auto"/>
                  </w:divBdr>
                </w:div>
                <w:div w:id="708145412">
                  <w:marLeft w:val="0"/>
                  <w:marRight w:val="0"/>
                  <w:marTop w:val="0"/>
                  <w:marBottom w:val="0"/>
                  <w:divBdr>
                    <w:top w:val="none" w:sz="0" w:space="0" w:color="auto"/>
                    <w:left w:val="none" w:sz="0" w:space="0" w:color="auto"/>
                    <w:bottom w:val="none" w:sz="0" w:space="0" w:color="auto"/>
                    <w:right w:val="none" w:sz="0" w:space="0" w:color="auto"/>
                  </w:divBdr>
                </w:div>
                <w:div w:id="1424450836">
                  <w:marLeft w:val="0"/>
                  <w:marRight w:val="0"/>
                  <w:marTop w:val="0"/>
                  <w:marBottom w:val="0"/>
                  <w:divBdr>
                    <w:top w:val="none" w:sz="0" w:space="0" w:color="auto"/>
                    <w:left w:val="none" w:sz="0" w:space="0" w:color="auto"/>
                    <w:bottom w:val="none" w:sz="0" w:space="0" w:color="auto"/>
                    <w:right w:val="none" w:sz="0" w:space="0" w:color="auto"/>
                  </w:divBdr>
                </w:div>
                <w:div w:id="1676180525">
                  <w:marLeft w:val="0"/>
                  <w:marRight w:val="0"/>
                  <w:marTop w:val="0"/>
                  <w:marBottom w:val="0"/>
                  <w:divBdr>
                    <w:top w:val="none" w:sz="0" w:space="0" w:color="auto"/>
                    <w:left w:val="none" w:sz="0" w:space="0" w:color="auto"/>
                    <w:bottom w:val="none" w:sz="0" w:space="0" w:color="auto"/>
                    <w:right w:val="none" w:sz="0" w:space="0" w:color="auto"/>
                  </w:divBdr>
                </w:div>
                <w:div w:id="1955165786">
                  <w:marLeft w:val="0"/>
                  <w:marRight w:val="0"/>
                  <w:marTop w:val="0"/>
                  <w:marBottom w:val="0"/>
                  <w:divBdr>
                    <w:top w:val="none" w:sz="0" w:space="0" w:color="auto"/>
                    <w:left w:val="none" w:sz="0" w:space="0" w:color="auto"/>
                    <w:bottom w:val="none" w:sz="0" w:space="0" w:color="auto"/>
                    <w:right w:val="none" w:sz="0" w:space="0" w:color="auto"/>
                  </w:divBdr>
                </w:div>
                <w:div w:id="225409947">
                  <w:marLeft w:val="0"/>
                  <w:marRight w:val="0"/>
                  <w:marTop w:val="0"/>
                  <w:marBottom w:val="0"/>
                  <w:divBdr>
                    <w:top w:val="none" w:sz="0" w:space="0" w:color="auto"/>
                    <w:left w:val="none" w:sz="0" w:space="0" w:color="auto"/>
                    <w:bottom w:val="none" w:sz="0" w:space="0" w:color="auto"/>
                    <w:right w:val="none" w:sz="0" w:space="0" w:color="auto"/>
                  </w:divBdr>
                </w:div>
                <w:div w:id="679501848">
                  <w:marLeft w:val="0"/>
                  <w:marRight w:val="0"/>
                  <w:marTop w:val="0"/>
                  <w:marBottom w:val="0"/>
                  <w:divBdr>
                    <w:top w:val="none" w:sz="0" w:space="0" w:color="auto"/>
                    <w:left w:val="none" w:sz="0" w:space="0" w:color="auto"/>
                    <w:bottom w:val="none" w:sz="0" w:space="0" w:color="auto"/>
                    <w:right w:val="none" w:sz="0" w:space="0" w:color="auto"/>
                  </w:divBdr>
                </w:div>
                <w:div w:id="444615687">
                  <w:marLeft w:val="0"/>
                  <w:marRight w:val="0"/>
                  <w:marTop w:val="0"/>
                  <w:marBottom w:val="0"/>
                  <w:divBdr>
                    <w:top w:val="none" w:sz="0" w:space="0" w:color="auto"/>
                    <w:left w:val="none" w:sz="0" w:space="0" w:color="auto"/>
                    <w:bottom w:val="none" w:sz="0" w:space="0" w:color="auto"/>
                    <w:right w:val="none" w:sz="0" w:space="0" w:color="auto"/>
                  </w:divBdr>
                </w:div>
                <w:div w:id="880898650">
                  <w:marLeft w:val="0"/>
                  <w:marRight w:val="0"/>
                  <w:marTop w:val="0"/>
                  <w:marBottom w:val="0"/>
                  <w:divBdr>
                    <w:top w:val="none" w:sz="0" w:space="0" w:color="auto"/>
                    <w:left w:val="none" w:sz="0" w:space="0" w:color="auto"/>
                    <w:bottom w:val="none" w:sz="0" w:space="0" w:color="auto"/>
                    <w:right w:val="none" w:sz="0" w:space="0" w:color="auto"/>
                  </w:divBdr>
                </w:div>
                <w:div w:id="118307843">
                  <w:marLeft w:val="0"/>
                  <w:marRight w:val="0"/>
                  <w:marTop w:val="0"/>
                  <w:marBottom w:val="0"/>
                  <w:divBdr>
                    <w:top w:val="none" w:sz="0" w:space="0" w:color="auto"/>
                    <w:left w:val="none" w:sz="0" w:space="0" w:color="auto"/>
                    <w:bottom w:val="none" w:sz="0" w:space="0" w:color="auto"/>
                    <w:right w:val="none" w:sz="0" w:space="0" w:color="auto"/>
                  </w:divBdr>
                </w:div>
                <w:div w:id="1674063903">
                  <w:marLeft w:val="0"/>
                  <w:marRight w:val="0"/>
                  <w:marTop w:val="0"/>
                  <w:marBottom w:val="0"/>
                  <w:divBdr>
                    <w:top w:val="none" w:sz="0" w:space="0" w:color="auto"/>
                    <w:left w:val="none" w:sz="0" w:space="0" w:color="auto"/>
                    <w:bottom w:val="none" w:sz="0" w:space="0" w:color="auto"/>
                    <w:right w:val="none" w:sz="0" w:space="0" w:color="auto"/>
                  </w:divBdr>
                </w:div>
                <w:div w:id="680593665">
                  <w:marLeft w:val="0"/>
                  <w:marRight w:val="0"/>
                  <w:marTop w:val="0"/>
                  <w:marBottom w:val="0"/>
                  <w:divBdr>
                    <w:top w:val="none" w:sz="0" w:space="0" w:color="auto"/>
                    <w:left w:val="none" w:sz="0" w:space="0" w:color="auto"/>
                    <w:bottom w:val="none" w:sz="0" w:space="0" w:color="auto"/>
                    <w:right w:val="none" w:sz="0" w:space="0" w:color="auto"/>
                  </w:divBdr>
                </w:div>
                <w:div w:id="2055229238">
                  <w:marLeft w:val="0"/>
                  <w:marRight w:val="0"/>
                  <w:marTop w:val="0"/>
                  <w:marBottom w:val="0"/>
                  <w:divBdr>
                    <w:top w:val="none" w:sz="0" w:space="0" w:color="auto"/>
                    <w:left w:val="none" w:sz="0" w:space="0" w:color="auto"/>
                    <w:bottom w:val="none" w:sz="0" w:space="0" w:color="auto"/>
                    <w:right w:val="none" w:sz="0" w:space="0" w:color="auto"/>
                  </w:divBdr>
                </w:div>
                <w:div w:id="1512181599">
                  <w:marLeft w:val="0"/>
                  <w:marRight w:val="0"/>
                  <w:marTop w:val="0"/>
                  <w:marBottom w:val="0"/>
                  <w:divBdr>
                    <w:top w:val="none" w:sz="0" w:space="0" w:color="auto"/>
                    <w:left w:val="none" w:sz="0" w:space="0" w:color="auto"/>
                    <w:bottom w:val="none" w:sz="0" w:space="0" w:color="auto"/>
                    <w:right w:val="none" w:sz="0" w:space="0" w:color="auto"/>
                  </w:divBdr>
                </w:div>
                <w:div w:id="825439306">
                  <w:marLeft w:val="0"/>
                  <w:marRight w:val="0"/>
                  <w:marTop w:val="0"/>
                  <w:marBottom w:val="0"/>
                  <w:divBdr>
                    <w:top w:val="none" w:sz="0" w:space="0" w:color="auto"/>
                    <w:left w:val="none" w:sz="0" w:space="0" w:color="auto"/>
                    <w:bottom w:val="none" w:sz="0" w:space="0" w:color="auto"/>
                    <w:right w:val="none" w:sz="0" w:space="0" w:color="auto"/>
                  </w:divBdr>
                </w:div>
                <w:div w:id="505560050">
                  <w:marLeft w:val="0"/>
                  <w:marRight w:val="0"/>
                  <w:marTop w:val="0"/>
                  <w:marBottom w:val="0"/>
                  <w:divBdr>
                    <w:top w:val="none" w:sz="0" w:space="0" w:color="auto"/>
                    <w:left w:val="none" w:sz="0" w:space="0" w:color="auto"/>
                    <w:bottom w:val="none" w:sz="0" w:space="0" w:color="auto"/>
                    <w:right w:val="none" w:sz="0" w:space="0" w:color="auto"/>
                  </w:divBdr>
                </w:div>
                <w:div w:id="1594119180">
                  <w:marLeft w:val="0"/>
                  <w:marRight w:val="0"/>
                  <w:marTop w:val="0"/>
                  <w:marBottom w:val="0"/>
                  <w:divBdr>
                    <w:top w:val="none" w:sz="0" w:space="0" w:color="auto"/>
                    <w:left w:val="none" w:sz="0" w:space="0" w:color="auto"/>
                    <w:bottom w:val="none" w:sz="0" w:space="0" w:color="auto"/>
                    <w:right w:val="none" w:sz="0" w:space="0" w:color="auto"/>
                  </w:divBdr>
                </w:div>
                <w:div w:id="2033072301">
                  <w:marLeft w:val="0"/>
                  <w:marRight w:val="0"/>
                  <w:marTop w:val="0"/>
                  <w:marBottom w:val="0"/>
                  <w:divBdr>
                    <w:top w:val="none" w:sz="0" w:space="0" w:color="auto"/>
                    <w:left w:val="none" w:sz="0" w:space="0" w:color="auto"/>
                    <w:bottom w:val="none" w:sz="0" w:space="0" w:color="auto"/>
                    <w:right w:val="none" w:sz="0" w:space="0" w:color="auto"/>
                  </w:divBdr>
                </w:div>
                <w:div w:id="1720743982">
                  <w:marLeft w:val="0"/>
                  <w:marRight w:val="0"/>
                  <w:marTop w:val="0"/>
                  <w:marBottom w:val="0"/>
                  <w:divBdr>
                    <w:top w:val="none" w:sz="0" w:space="0" w:color="auto"/>
                    <w:left w:val="none" w:sz="0" w:space="0" w:color="auto"/>
                    <w:bottom w:val="none" w:sz="0" w:space="0" w:color="auto"/>
                    <w:right w:val="none" w:sz="0" w:space="0" w:color="auto"/>
                  </w:divBdr>
                </w:div>
                <w:div w:id="989791220">
                  <w:marLeft w:val="0"/>
                  <w:marRight w:val="0"/>
                  <w:marTop w:val="0"/>
                  <w:marBottom w:val="0"/>
                  <w:divBdr>
                    <w:top w:val="none" w:sz="0" w:space="0" w:color="auto"/>
                    <w:left w:val="none" w:sz="0" w:space="0" w:color="auto"/>
                    <w:bottom w:val="none" w:sz="0" w:space="0" w:color="auto"/>
                    <w:right w:val="none" w:sz="0" w:space="0" w:color="auto"/>
                  </w:divBdr>
                </w:div>
                <w:div w:id="1076242906">
                  <w:marLeft w:val="0"/>
                  <w:marRight w:val="0"/>
                  <w:marTop w:val="0"/>
                  <w:marBottom w:val="0"/>
                  <w:divBdr>
                    <w:top w:val="none" w:sz="0" w:space="0" w:color="auto"/>
                    <w:left w:val="none" w:sz="0" w:space="0" w:color="auto"/>
                    <w:bottom w:val="none" w:sz="0" w:space="0" w:color="auto"/>
                    <w:right w:val="none" w:sz="0" w:space="0" w:color="auto"/>
                  </w:divBdr>
                </w:div>
                <w:div w:id="922639697">
                  <w:marLeft w:val="0"/>
                  <w:marRight w:val="0"/>
                  <w:marTop w:val="0"/>
                  <w:marBottom w:val="0"/>
                  <w:divBdr>
                    <w:top w:val="none" w:sz="0" w:space="0" w:color="auto"/>
                    <w:left w:val="none" w:sz="0" w:space="0" w:color="auto"/>
                    <w:bottom w:val="none" w:sz="0" w:space="0" w:color="auto"/>
                    <w:right w:val="none" w:sz="0" w:space="0" w:color="auto"/>
                  </w:divBdr>
                </w:div>
                <w:div w:id="2125152032">
                  <w:marLeft w:val="0"/>
                  <w:marRight w:val="0"/>
                  <w:marTop w:val="0"/>
                  <w:marBottom w:val="0"/>
                  <w:divBdr>
                    <w:top w:val="none" w:sz="0" w:space="0" w:color="auto"/>
                    <w:left w:val="none" w:sz="0" w:space="0" w:color="auto"/>
                    <w:bottom w:val="none" w:sz="0" w:space="0" w:color="auto"/>
                    <w:right w:val="none" w:sz="0" w:space="0" w:color="auto"/>
                  </w:divBdr>
                </w:div>
                <w:div w:id="1120219929">
                  <w:marLeft w:val="0"/>
                  <w:marRight w:val="0"/>
                  <w:marTop w:val="0"/>
                  <w:marBottom w:val="0"/>
                  <w:divBdr>
                    <w:top w:val="none" w:sz="0" w:space="0" w:color="auto"/>
                    <w:left w:val="none" w:sz="0" w:space="0" w:color="auto"/>
                    <w:bottom w:val="none" w:sz="0" w:space="0" w:color="auto"/>
                    <w:right w:val="none" w:sz="0" w:space="0" w:color="auto"/>
                  </w:divBdr>
                </w:div>
                <w:div w:id="1353678372">
                  <w:marLeft w:val="0"/>
                  <w:marRight w:val="0"/>
                  <w:marTop w:val="0"/>
                  <w:marBottom w:val="0"/>
                  <w:divBdr>
                    <w:top w:val="none" w:sz="0" w:space="0" w:color="auto"/>
                    <w:left w:val="none" w:sz="0" w:space="0" w:color="auto"/>
                    <w:bottom w:val="none" w:sz="0" w:space="0" w:color="auto"/>
                    <w:right w:val="none" w:sz="0" w:space="0" w:color="auto"/>
                  </w:divBdr>
                </w:div>
                <w:div w:id="1743529863">
                  <w:marLeft w:val="0"/>
                  <w:marRight w:val="0"/>
                  <w:marTop w:val="0"/>
                  <w:marBottom w:val="0"/>
                  <w:divBdr>
                    <w:top w:val="none" w:sz="0" w:space="0" w:color="auto"/>
                    <w:left w:val="none" w:sz="0" w:space="0" w:color="auto"/>
                    <w:bottom w:val="none" w:sz="0" w:space="0" w:color="auto"/>
                    <w:right w:val="none" w:sz="0" w:space="0" w:color="auto"/>
                  </w:divBdr>
                </w:div>
                <w:div w:id="5376199">
                  <w:marLeft w:val="0"/>
                  <w:marRight w:val="0"/>
                  <w:marTop w:val="0"/>
                  <w:marBottom w:val="0"/>
                  <w:divBdr>
                    <w:top w:val="none" w:sz="0" w:space="0" w:color="auto"/>
                    <w:left w:val="none" w:sz="0" w:space="0" w:color="auto"/>
                    <w:bottom w:val="none" w:sz="0" w:space="0" w:color="auto"/>
                    <w:right w:val="none" w:sz="0" w:space="0" w:color="auto"/>
                  </w:divBdr>
                </w:div>
                <w:div w:id="1346902278">
                  <w:marLeft w:val="0"/>
                  <w:marRight w:val="0"/>
                  <w:marTop w:val="0"/>
                  <w:marBottom w:val="0"/>
                  <w:divBdr>
                    <w:top w:val="none" w:sz="0" w:space="0" w:color="auto"/>
                    <w:left w:val="none" w:sz="0" w:space="0" w:color="auto"/>
                    <w:bottom w:val="none" w:sz="0" w:space="0" w:color="auto"/>
                    <w:right w:val="none" w:sz="0" w:space="0" w:color="auto"/>
                  </w:divBdr>
                </w:div>
                <w:div w:id="258760739">
                  <w:marLeft w:val="0"/>
                  <w:marRight w:val="0"/>
                  <w:marTop w:val="0"/>
                  <w:marBottom w:val="0"/>
                  <w:divBdr>
                    <w:top w:val="none" w:sz="0" w:space="0" w:color="auto"/>
                    <w:left w:val="none" w:sz="0" w:space="0" w:color="auto"/>
                    <w:bottom w:val="none" w:sz="0" w:space="0" w:color="auto"/>
                    <w:right w:val="none" w:sz="0" w:space="0" w:color="auto"/>
                  </w:divBdr>
                </w:div>
                <w:div w:id="1342127992">
                  <w:marLeft w:val="0"/>
                  <w:marRight w:val="0"/>
                  <w:marTop w:val="0"/>
                  <w:marBottom w:val="0"/>
                  <w:divBdr>
                    <w:top w:val="none" w:sz="0" w:space="0" w:color="auto"/>
                    <w:left w:val="none" w:sz="0" w:space="0" w:color="auto"/>
                    <w:bottom w:val="none" w:sz="0" w:space="0" w:color="auto"/>
                    <w:right w:val="none" w:sz="0" w:space="0" w:color="auto"/>
                  </w:divBdr>
                </w:div>
                <w:div w:id="24600532">
                  <w:marLeft w:val="0"/>
                  <w:marRight w:val="0"/>
                  <w:marTop w:val="0"/>
                  <w:marBottom w:val="0"/>
                  <w:divBdr>
                    <w:top w:val="none" w:sz="0" w:space="0" w:color="auto"/>
                    <w:left w:val="none" w:sz="0" w:space="0" w:color="auto"/>
                    <w:bottom w:val="none" w:sz="0" w:space="0" w:color="auto"/>
                    <w:right w:val="none" w:sz="0" w:space="0" w:color="auto"/>
                  </w:divBdr>
                </w:div>
                <w:div w:id="1636793315">
                  <w:marLeft w:val="0"/>
                  <w:marRight w:val="0"/>
                  <w:marTop w:val="0"/>
                  <w:marBottom w:val="0"/>
                  <w:divBdr>
                    <w:top w:val="none" w:sz="0" w:space="0" w:color="auto"/>
                    <w:left w:val="none" w:sz="0" w:space="0" w:color="auto"/>
                    <w:bottom w:val="none" w:sz="0" w:space="0" w:color="auto"/>
                    <w:right w:val="none" w:sz="0" w:space="0" w:color="auto"/>
                  </w:divBdr>
                </w:div>
                <w:div w:id="1859348099">
                  <w:marLeft w:val="0"/>
                  <w:marRight w:val="0"/>
                  <w:marTop w:val="0"/>
                  <w:marBottom w:val="0"/>
                  <w:divBdr>
                    <w:top w:val="none" w:sz="0" w:space="0" w:color="auto"/>
                    <w:left w:val="none" w:sz="0" w:space="0" w:color="auto"/>
                    <w:bottom w:val="none" w:sz="0" w:space="0" w:color="auto"/>
                    <w:right w:val="none" w:sz="0" w:space="0" w:color="auto"/>
                  </w:divBdr>
                </w:div>
                <w:div w:id="1213617986">
                  <w:marLeft w:val="0"/>
                  <w:marRight w:val="0"/>
                  <w:marTop w:val="0"/>
                  <w:marBottom w:val="0"/>
                  <w:divBdr>
                    <w:top w:val="none" w:sz="0" w:space="0" w:color="auto"/>
                    <w:left w:val="none" w:sz="0" w:space="0" w:color="auto"/>
                    <w:bottom w:val="none" w:sz="0" w:space="0" w:color="auto"/>
                    <w:right w:val="none" w:sz="0" w:space="0" w:color="auto"/>
                  </w:divBdr>
                </w:div>
                <w:div w:id="595676095">
                  <w:marLeft w:val="0"/>
                  <w:marRight w:val="0"/>
                  <w:marTop w:val="0"/>
                  <w:marBottom w:val="0"/>
                  <w:divBdr>
                    <w:top w:val="none" w:sz="0" w:space="0" w:color="auto"/>
                    <w:left w:val="none" w:sz="0" w:space="0" w:color="auto"/>
                    <w:bottom w:val="none" w:sz="0" w:space="0" w:color="auto"/>
                    <w:right w:val="none" w:sz="0" w:space="0" w:color="auto"/>
                  </w:divBdr>
                </w:div>
                <w:div w:id="1999454631">
                  <w:marLeft w:val="0"/>
                  <w:marRight w:val="0"/>
                  <w:marTop w:val="0"/>
                  <w:marBottom w:val="0"/>
                  <w:divBdr>
                    <w:top w:val="none" w:sz="0" w:space="0" w:color="auto"/>
                    <w:left w:val="none" w:sz="0" w:space="0" w:color="auto"/>
                    <w:bottom w:val="none" w:sz="0" w:space="0" w:color="auto"/>
                    <w:right w:val="none" w:sz="0" w:space="0" w:color="auto"/>
                  </w:divBdr>
                </w:div>
                <w:div w:id="1005978248">
                  <w:marLeft w:val="0"/>
                  <w:marRight w:val="0"/>
                  <w:marTop w:val="0"/>
                  <w:marBottom w:val="0"/>
                  <w:divBdr>
                    <w:top w:val="none" w:sz="0" w:space="0" w:color="auto"/>
                    <w:left w:val="none" w:sz="0" w:space="0" w:color="auto"/>
                    <w:bottom w:val="none" w:sz="0" w:space="0" w:color="auto"/>
                    <w:right w:val="none" w:sz="0" w:space="0" w:color="auto"/>
                  </w:divBdr>
                </w:div>
                <w:div w:id="556936124">
                  <w:marLeft w:val="0"/>
                  <w:marRight w:val="0"/>
                  <w:marTop w:val="0"/>
                  <w:marBottom w:val="0"/>
                  <w:divBdr>
                    <w:top w:val="none" w:sz="0" w:space="0" w:color="auto"/>
                    <w:left w:val="none" w:sz="0" w:space="0" w:color="auto"/>
                    <w:bottom w:val="none" w:sz="0" w:space="0" w:color="auto"/>
                    <w:right w:val="none" w:sz="0" w:space="0" w:color="auto"/>
                  </w:divBdr>
                </w:div>
                <w:div w:id="1387099779">
                  <w:marLeft w:val="0"/>
                  <w:marRight w:val="0"/>
                  <w:marTop w:val="0"/>
                  <w:marBottom w:val="0"/>
                  <w:divBdr>
                    <w:top w:val="none" w:sz="0" w:space="0" w:color="auto"/>
                    <w:left w:val="none" w:sz="0" w:space="0" w:color="auto"/>
                    <w:bottom w:val="none" w:sz="0" w:space="0" w:color="auto"/>
                    <w:right w:val="none" w:sz="0" w:space="0" w:color="auto"/>
                  </w:divBdr>
                </w:div>
                <w:div w:id="899294601">
                  <w:marLeft w:val="0"/>
                  <w:marRight w:val="0"/>
                  <w:marTop w:val="0"/>
                  <w:marBottom w:val="0"/>
                  <w:divBdr>
                    <w:top w:val="none" w:sz="0" w:space="0" w:color="auto"/>
                    <w:left w:val="none" w:sz="0" w:space="0" w:color="auto"/>
                    <w:bottom w:val="none" w:sz="0" w:space="0" w:color="auto"/>
                    <w:right w:val="none" w:sz="0" w:space="0" w:color="auto"/>
                  </w:divBdr>
                </w:div>
                <w:div w:id="177669545">
                  <w:marLeft w:val="0"/>
                  <w:marRight w:val="0"/>
                  <w:marTop w:val="0"/>
                  <w:marBottom w:val="0"/>
                  <w:divBdr>
                    <w:top w:val="none" w:sz="0" w:space="0" w:color="auto"/>
                    <w:left w:val="none" w:sz="0" w:space="0" w:color="auto"/>
                    <w:bottom w:val="none" w:sz="0" w:space="0" w:color="auto"/>
                    <w:right w:val="none" w:sz="0" w:space="0" w:color="auto"/>
                  </w:divBdr>
                </w:div>
                <w:div w:id="727345431">
                  <w:marLeft w:val="0"/>
                  <w:marRight w:val="0"/>
                  <w:marTop w:val="0"/>
                  <w:marBottom w:val="0"/>
                  <w:divBdr>
                    <w:top w:val="none" w:sz="0" w:space="0" w:color="auto"/>
                    <w:left w:val="none" w:sz="0" w:space="0" w:color="auto"/>
                    <w:bottom w:val="none" w:sz="0" w:space="0" w:color="auto"/>
                    <w:right w:val="none" w:sz="0" w:space="0" w:color="auto"/>
                  </w:divBdr>
                </w:div>
                <w:div w:id="1323654458">
                  <w:marLeft w:val="0"/>
                  <w:marRight w:val="0"/>
                  <w:marTop w:val="0"/>
                  <w:marBottom w:val="0"/>
                  <w:divBdr>
                    <w:top w:val="none" w:sz="0" w:space="0" w:color="auto"/>
                    <w:left w:val="none" w:sz="0" w:space="0" w:color="auto"/>
                    <w:bottom w:val="none" w:sz="0" w:space="0" w:color="auto"/>
                    <w:right w:val="none" w:sz="0" w:space="0" w:color="auto"/>
                  </w:divBdr>
                </w:div>
                <w:div w:id="573124860">
                  <w:marLeft w:val="0"/>
                  <w:marRight w:val="0"/>
                  <w:marTop w:val="0"/>
                  <w:marBottom w:val="0"/>
                  <w:divBdr>
                    <w:top w:val="none" w:sz="0" w:space="0" w:color="auto"/>
                    <w:left w:val="none" w:sz="0" w:space="0" w:color="auto"/>
                    <w:bottom w:val="none" w:sz="0" w:space="0" w:color="auto"/>
                    <w:right w:val="none" w:sz="0" w:space="0" w:color="auto"/>
                  </w:divBdr>
                </w:div>
                <w:div w:id="1047681465">
                  <w:marLeft w:val="0"/>
                  <w:marRight w:val="0"/>
                  <w:marTop w:val="0"/>
                  <w:marBottom w:val="0"/>
                  <w:divBdr>
                    <w:top w:val="none" w:sz="0" w:space="0" w:color="auto"/>
                    <w:left w:val="none" w:sz="0" w:space="0" w:color="auto"/>
                    <w:bottom w:val="none" w:sz="0" w:space="0" w:color="auto"/>
                    <w:right w:val="none" w:sz="0" w:space="0" w:color="auto"/>
                  </w:divBdr>
                </w:div>
                <w:div w:id="783693116">
                  <w:marLeft w:val="0"/>
                  <w:marRight w:val="0"/>
                  <w:marTop w:val="0"/>
                  <w:marBottom w:val="0"/>
                  <w:divBdr>
                    <w:top w:val="none" w:sz="0" w:space="0" w:color="auto"/>
                    <w:left w:val="none" w:sz="0" w:space="0" w:color="auto"/>
                    <w:bottom w:val="none" w:sz="0" w:space="0" w:color="auto"/>
                    <w:right w:val="none" w:sz="0" w:space="0" w:color="auto"/>
                  </w:divBdr>
                </w:div>
                <w:div w:id="1279337516">
                  <w:marLeft w:val="0"/>
                  <w:marRight w:val="0"/>
                  <w:marTop w:val="0"/>
                  <w:marBottom w:val="0"/>
                  <w:divBdr>
                    <w:top w:val="none" w:sz="0" w:space="0" w:color="auto"/>
                    <w:left w:val="none" w:sz="0" w:space="0" w:color="auto"/>
                    <w:bottom w:val="none" w:sz="0" w:space="0" w:color="auto"/>
                    <w:right w:val="none" w:sz="0" w:space="0" w:color="auto"/>
                  </w:divBdr>
                </w:div>
                <w:div w:id="911307253">
                  <w:marLeft w:val="0"/>
                  <w:marRight w:val="0"/>
                  <w:marTop w:val="0"/>
                  <w:marBottom w:val="0"/>
                  <w:divBdr>
                    <w:top w:val="none" w:sz="0" w:space="0" w:color="auto"/>
                    <w:left w:val="none" w:sz="0" w:space="0" w:color="auto"/>
                    <w:bottom w:val="none" w:sz="0" w:space="0" w:color="auto"/>
                    <w:right w:val="none" w:sz="0" w:space="0" w:color="auto"/>
                  </w:divBdr>
                </w:div>
                <w:div w:id="1775784812">
                  <w:marLeft w:val="0"/>
                  <w:marRight w:val="0"/>
                  <w:marTop w:val="0"/>
                  <w:marBottom w:val="0"/>
                  <w:divBdr>
                    <w:top w:val="none" w:sz="0" w:space="0" w:color="auto"/>
                    <w:left w:val="none" w:sz="0" w:space="0" w:color="auto"/>
                    <w:bottom w:val="none" w:sz="0" w:space="0" w:color="auto"/>
                    <w:right w:val="none" w:sz="0" w:space="0" w:color="auto"/>
                  </w:divBdr>
                </w:div>
                <w:div w:id="2003075015">
                  <w:marLeft w:val="0"/>
                  <w:marRight w:val="0"/>
                  <w:marTop w:val="0"/>
                  <w:marBottom w:val="0"/>
                  <w:divBdr>
                    <w:top w:val="none" w:sz="0" w:space="0" w:color="auto"/>
                    <w:left w:val="none" w:sz="0" w:space="0" w:color="auto"/>
                    <w:bottom w:val="none" w:sz="0" w:space="0" w:color="auto"/>
                    <w:right w:val="none" w:sz="0" w:space="0" w:color="auto"/>
                  </w:divBdr>
                </w:div>
                <w:div w:id="573204569">
                  <w:marLeft w:val="0"/>
                  <w:marRight w:val="0"/>
                  <w:marTop w:val="0"/>
                  <w:marBottom w:val="0"/>
                  <w:divBdr>
                    <w:top w:val="none" w:sz="0" w:space="0" w:color="auto"/>
                    <w:left w:val="none" w:sz="0" w:space="0" w:color="auto"/>
                    <w:bottom w:val="none" w:sz="0" w:space="0" w:color="auto"/>
                    <w:right w:val="none" w:sz="0" w:space="0" w:color="auto"/>
                  </w:divBdr>
                </w:div>
                <w:div w:id="1008482165">
                  <w:marLeft w:val="0"/>
                  <w:marRight w:val="0"/>
                  <w:marTop w:val="0"/>
                  <w:marBottom w:val="0"/>
                  <w:divBdr>
                    <w:top w:val="none" w:sz="0" w:space="0" w:color="auto"/>
                    <w:left w:val="none" w:sz="0" w:space="0" w:color="auto"/>
                    <w:bottom w:val="none" w:sz="0" w:space="0" w:color="auto"/>
                    <w:right w:val="none" w:sz="0" w:space="0" w:color="auto"/>
                  </w:divBdr>
                </w:div>
                <w:div w:id="437221153">
                  <w:marLeft w:val="0"/>
                  <w:marRight w:val="0"/>
                  <w:marTop w:val="0"/>
                  <w:marBottom w:val="0"/>
                  <w:divBdr>
                    <w:top w:val="none" w:sz="0" w:space="0" w:color="auto"/>
                    <w:left w:val="none" w:sz="0" w:space="0" w:color="auto"/>
                    <w:bottom w:val="none" w:sz="0" w:space="0" w:color="auto"/>
                    <w:right w:val="none" w:sz="0" w:space="0" w:color="auto"/>
                  </w:divBdr>
                </w:div>
                <w:div w:id="1492063834">
                  <w:marLeft w:val="0"/>
                  <w:marRight w:val="0"/>
                  <w:marTop w:val="0"/>
                  <w:marBottom w:val="0"/>
                  <w:divBdr>
                    <w:top w:val="none" w:sz="0" w:space="0" w:color="auto"/>
                    <w:left w:val="none" w:sz="0" w:space="0" w:color="auto"/>
                    <w:bottom w:val="none" w:sz="0" w:space="0" w:color="auto"/>
                    <w:right w:val="none" w:sz="0" w:space="0" w:color="auto"/>
                  </w:divBdr>
                </w:div>
                <w:div w:id="2053533916">
                  <w:marLeft w:val="0"/>
                  <w:marRight w:val="0"/>
                  <w:marTop w:val="0"/>
                  <w:marBottom w:val="0"/>
                  <w:divBdr>
                    <w:top w:val="none" w:sz="0" w:space="0" w:color="auto"/>
                    <w:left w:val="none" w:sz="0" w:space="0" w:color="auto"/>
                    <w:bottom w:val="none" w:sz="0" w:space="0" w:color="auto"/>
                    <w:right w:val="none" w:sz="0" w:space="0" w:color="auto"/>
                  </w:divBdr>
                </w:div>
                <w:div w:id="1308705880">
                  <w:marLeft w:val="0"/>
                  <w:marRight w:val="0"/>
                  <w:marTop w:val="0"/>
                  <w:marBottom w:val="0"/>
                  <w:divBdr>
                    <w:top w:val="none" w:sz="0" w:space="0" w:color="auto"/>
                    <w:left w:val="none" w:sz="0" w:space="0" w:color="auto"/>
                    <w:bottom w:val="none" w:sz="0" w:space="0" w:color="auto"/>
                    <w:right w:val="none" w:sz="0" w:space="0" w:color="auto"/>
                  </w:divBdr>
                </w:div>
                <w:div w:id="1893466218">
                  <w:marLeft w:val="0"/>
                  <w:marRight w:val="0"/>
                  <w:marTop w:val="0"/>
                  <w:marBottom w:val="0"/>
                  <w:divBdr>
                    <w:top w:val="none" w:sz="0" w:space="0" w:color="auto"/>
                    <w:left w:val="none" w:sz="0" w:space="0" w:color="auto"/>
                    <w:bottom w:val="none" w:sz="0" w:space="0" w:color="auto"/>
                    <w:right w:val="none" w:sz="0" w:space="0" w:color="auto"/>
                  </w:divBdr>
                </w:div>
                <w:div w:id="2078546826">
                  <w:marLeft w:val="0"/>
                  <w:marRight w:val="0"/>
                  <w:marTop w:val="0"/>
                  <w:marBottom w:val="0"/>
                  <w:divBdr>
                    <w:top w:val="none" w:sz="0" w:space="0" w:color="auto"/>
                    <w:left w:val="none" w:sz="0" w:space="0" w:color="auto"/>
                    <w:bottom w:val="none" w:sz="0" w:space="0" w:color="auto"/>
                    <w:right w:val="none" w:sz="0" w:space="0" w:color="auto"/>
                  </w:divBdr>
                </w:div>
                <w:div w:id="324357080">
                  <w:marLeft w:val="0"/>
                  <w:marRight w:val="0"/>
                  <w:marTop w:val="0"/>
                  <w:marBottom w:val="0"/>
                  <w:divBdr>
                    <w:top w:val="none" w:sz="0" w:space="0" w:color="auto"/>
                    <w:left w:val="none" w:sz="0" w:space="0" w:color="auto"/>
                    <w:bottom w:val="none" w:sz="0" w:space="0" w:color="auto"/>
                    <w:right w:val="none" w:sz="0" w:space="0" w:color="auto"/>
                  </w:divBdr>
                </w:div>
                <w:div w:id="1249386632">
                  <w:marLeft w:val="0"/>
                  <w:marRight w:val="0"/>
                  <w:marTop w:val="0"/>
                  <w:marBottom w:val="0"/>
                  <w:divBdr>
                    <w:top w:val="none" w:sz="0" w:space="0" w:color="auto"/>
                    <w:left w:val="none" w:sz="0" w:space="0" w:color="auto"/>
                    <w:bottom w:val="none" w:sz="0" w:space="0" w:color="auto"/>
                    <w:right w:val="none" w:sz="0" w:space="0" w:color="auto"/>
                  </w:divBdr>
                </w:div>
                <w:div w:id="71899630">
                  <w:marLeft w:val="0"/>
                  <w:marRight w:val="0"/>
                  <w:marTop w:val="0"/>
                  <w:marBottom w:val="0"/>
                  <w:divBdr>
                    <w:top w:val="none" w:sz="0" w:space="0" w:color="auto"/>
                    <w:left w:val="none" w:sz="0" w:space="0" w:color="auto"/>
                    <w:bottom w:val="none" w:sz="0" w:space="0" w:color="auto"/>
                    <w:right w:val="none" w:sz="0" w:space="0" w:color="auto"/>
                  </w:divBdr>
                </w:div>
                <w:div w:id="1605961397">
                  <w:marLeft w:val="0"/>
                  <w:marRight w:val="0"/>
                  <w:marTop w:val="0"/>
                  <w:marBottom w:val="0"/>
                  <w:divBdr>
                    <w:top w:val="none" w:sz="0" w:space="0" w:color="auto"/>
                    <w:left w:val="none" w:sz="0" w:space="0" w:color="auto"/>
                    <w:bottom w:val="none" w:sz="0" w:space="0" w:color="auto"/>
                    <w:right w:val="none" w:sz="0" w:space="0" w:color="auto"/>
                  </w:divBdr>
                </w:div>
                <w:div w:id="1758481133">
                  <w:marLeft w:val="0"/>
                  <w:marRight w:val="0"/>
                  <w:marTop w:val="0"/>
                  <w:marBottom w:val="0"/>
                  <w:divBdr>
                    <w:top w:val="none" w:sz="0" w:space="0" w:color="auto"/>
                    <w:left w:val="none" w:sz="0" w:space="0" w:color="auto"/>
                    <w:bottom w:val="none" w:sz="0" w:space="0" w:color="auto"/>
                    <w:right w:val="none" w:sz="0" w:space="0" w:color="auto"/>
                  </w:divBdr>
                </w:div>
                <w:div w:id="146284703">
                  <w:marLeft w:val="0"/>
                  <w:marRight w:val="0"/>
                  <w:marTop w:val="0"/>
                  <w:marBottom w:val="0"/>
                  <w:divBdr>
                    <w:top w:val="none" w:sz="0" w:space="0" w:color="auto"/>
                    <w:left w:val="none" w:sz="0" w:space="0" w:color="auto"/>
                    <w:bottom w:val="none" w:sz="0" w:space="0" w:color="auto"/>
                    <w:right w:val="none" w:sz="0" w:space="0" w:color="auto"/>
                  </w:divBdr>
                </w:div>
                <w:div w:id="24141249">
                  <w:marLeft w:val="0"/>
                  <w:marRight w:val="0"/>
                  <w:marTop w:val="0"/>
                  <w:marBottom w:val="0"/>
                  <w:divBdr>
                    <w:top w:val="none" w:sz="0" w:space="0" w:color="auto"/>
                    <w:left w:val="none" w:sz="0" w:space="0" w:color="auto"/>
                    <w:bottom w:val="none" w:sz="0" w:space="0" w:color="auto"/>
                    <w:right w:val="none" w:sz="0" w:space="0" w:color="auto"/>
                  </w:divBdr>
                </w:div>
                <w:div w:id="1580018703">
                  <w:marLeft w:val="0"/>
                  <w:marRight w:val="0"/>
                  <w:marTop w:val="0"/>
                  <w:marBottom w:val="0"/>
                  <w:divBdr>
                    <w:top w:val="none" w:sz="0" w:space="0" w:color="auto"/>
                    <w:left w:val="none" w:sz="0" w:space="0" w:color="auto"/>
                    <w:bottom w:val="none" w:sz="0" w:space="0" w:color="auto"/>
                    <w:right w:val="none" w:sz="0" w:space="0" w:color="auto"/>
                  </w:divBdr>
                </w:div>
                <w:div w:id="1150292331">
                  <w:marLeft w:val="0"/>
                  <w:marRight w:val="0"/>
                  <w:marTop w:val="0"/>
                  <w:marBottom w:val="0"/>
                  <w:divBdr>
                    <w:top w:val="none" w:sz="0" w:space="0" w:color="auto"/>
                    <w:left w:val="none" w:sz="0" w:space="0" w:color="auto"/>
                    <w:bottom w:val="none" w:sz="0" w:space="0" w:color="auto"/>
                    <w:right w:val="none" w:sz="0" w:space="0" w:color="auto"/>
                  </w:divBdr>
                  <w:divsChild>
                    <w:div w:id="1131510436">
                      <w:marLeft w:val="0"/>
                      <w:marRight w:val="0"/>
                      <w:marTop w:val="0"/>
                      <w:marBottom w:val="0"/>
                      <w:divBdr>
                        <w:top w:val="none" w:sz="0" w:space="0" w:color="auto"/>
                        <w:left w:val="none" w:sz="0" w:space="0" w:color="auto"/>
                        <w:bottom w:val="none" w:sz="0" w:space="0" w:color="auto"/>
                        <w:right w:val="none" w:sz="0" w:space="0" w:color="auto"/>
                      </w:divBdr>
                    </w:div>
                    <w:div w:id="473840219">
                      <w:marLeft w:val="0"/>
                      <w:marRight w:val="0"/>
                      <w:marTop w:val="0"/>
                      <w:marBottom w:val="0"/>
                      <w:divBdr>
                        <w:top w:val="none" w:sz="0" w:space="0" w:color="auto"/>
                        <w:left w:val="none" w:sz="0" w:space="0" w:color="auto"/>
                        <w:bottom w:val="none" w:sz="0" w:space="0" w:color="auto"/>
                        <w:right w:val="none" w:sz="0" w:space="0" w:color="auto"/>
                      </w:divBdr>
                    </w:div>
                    <w:div w:id="1081562057">
                      <w:marLeft w:val="0"/>
                      <w:marRight w:val="0"/>
                      <w:marTop w:val="0"/>
                      <w:marBottom w:val="0"/>
                      <w:divBdr>
                        <w:top w:val="none" w:sz="0" w:space="0" w:color="auto"/>
                        <w:left w:val="none" w:sz="0" w:space="0" w:color="auto"/>
                        <w:bottom w:val="none" w:sz="0" w:space="0" w:color="auto"/>
                        <w:right w:val="none" w:sz="0" w:space="0" w:color="auto"/>
                      </w:divBdr>
                    </w:div>
                    <w:div w:id="1790511697">
                      <w:marLeft w:val="0"/>
                      <w:marRight w:val="0"/>
                      <w:marTop w:val="0"/>
                      <w:marBottom w:val="0"/>
                      <w:divBdr>
                        <w:top w:val="none" w:sz="0" w:space="0" w:color="auto"/>
                        <w:left w:val="none" w:sz="0" w:space="0" w:color="auto"/>
                        <w:bottom w:val="none" w:sz="0" w:space="0" w:color="auto"/>
                        <w:right w:val="none" w:sz="0" w:space="0" w:color="auto"/>
                      </w:divBdr>
                    </w:div>
                    <w:div w:id="1432778210">
                      <w:marLeft w:val="0"/>
                      <w:marRight w:val="0"/>
                      <w:marTop w:val="0"/>
                      <w:marBottom w:val="0"/>
                      <w:divBdr>
                        <w:top w:val="none" w:sz="0" w:space="0" w:color="auto"/>
                        <w:left w:val="none" w:sz="0" w:space="0" w:color="auto"/>
                        <w:bottom w:val="none" w:sz="0" w:space="0" w:color="auto"/>
                        <w:right w:val="none" w:sz="0" w:space="0" w:color="auto"/>
                      </w:divBdr>
                    </w:div>
                    <w:div w:id="201791716">
                      <w:marLeft w:val="0"/>
                      <w:marRight w:val="0"/>
                      <w:marTop w:val="0"/>
                      <w:marBottom w:val="0"/>
                      <w:divBdr>
                        <w:top w:val="none" w:sz="0" w:space="0" w:color="auto"/>
                        <w:left w:val="none" w:sz="0" w:space="0" w:color="auto"/>
                        <w:bottom w:val="none" w:sz="0" w:space="0" w:color="auto"/>
                        <w:right w:val="none" w:sz="0" w:space="0" w:color="auto"/>
                      </w:divBdr>
                    </w:div>
                    <w:div w:id="1709722716">
                      <w:marLeft w:val="0"/>
                      <w:marRight w:val="0"/>
                      <w:marTop w:val="0"/>
                      <w:marBottom w:val="0"/>
                      <w:divBdr>
                        <w:top w:val="none" w:sz="0" w:space="0" w:color="auto"/>
                        <w:left w:val="none" w:sz="0" w:space="0" w:color="auto"/>
                        <w:bottom w:val="none" w:sz="0" w:space="0" w:color="auto"/>
                        <w:right w:val="none" w:sz="0" w:space="0" w:color="auto"/>
                      </w:divBdr>
                    </w:div>
                    <w:div w:id="2136361302">
                      <w:marLeft w:val="0"/>
                      <w:marRight w:val="0"/>
                      <w:marTop w:val="0"/>
                      <w:marBottom w:val="0"/>
                      <w:divBdr>
                        <w:top w:val="none" w:sz="0" w:space="0" w:color="auto"/>
                        <w:left w:val="none" w:sz="0" w:space="0" w:color="auto"/>
                        <w:bottom w:val="none" w:sz="0" w:space="0" w:color="auto"/>
                        <w:right w:val="none" w:sz="0" w:space="0" w:color="auto"/>
                      </w:divBdr>
                    </w:div>
                    <w:div w:id="345376238">
                      <w:marLeft w:val="0"/>
                      <w:marRight w:val="0"/>
                      <w:marTop w:val="0"/>
                      <w:marBottom w:val="0"/>
                      <w:divBdr>
                        <w:top w:val="none" w:sz="0" w:space="0" w:color="auto"/>
                        <w:left w:val="none" w:sz="0" w:space="0" w:color="auto"/>
                        <w:bottom w:val="none" w:sz="0" w:space="0" w:color="auto"/>
                        <w:right w:val="none" w:sz="0" w:space="0" w:color="auto"/>
                      </w:divBdr>
                    </w:div>
                    <w:div w:id="142547432">
                      <w:marLeft w:val="0"/>
                      <w:marRight w:val="0"/>
                      <w:marTop w:val="0"/>
                      <w:marBottom w:val="0"/>
                      <w:divBdr>
                        <w:top w:val="none" w:sz="0" w:space="0" w:color="auto"/>
                        <w:left w:val="none" w:sz="0" w:space="0" w:color="auto"/>
                        <w:bottom w:val="none" w:sz="0" w:space="0" w:color="auto"/>
                        <w:right w:val="none" w:sz="0" w:space="0" w:color="auto"/>
                      </w:divBdr>
                    </w:div>
                    <w:div w:id="1676149622">
                      <w:marLeft w:val="0"/>
                      <w:marRight w:val="0"/>
                      <w:marTop w:val="0"/>
                      <w:marBottom w:val="0"/>
                      <w:divBdr>
                        <w:top w:val="none" w:sz="0" w:space="0" w:color="auto"/>
                        <w:left w:val="none" w:sz="0" w:space="0" w:color="auto"/>
                        <w:bottom w:val="none" w:sz="0" w:space="0" w:color="auto"/>
                        <w:right w:val="none" w:sz="0" w:space="0" w:color="auto"/>
                      </w:divBdr>
                    </w:div>
                    <w:div w:id="1556969735">
                      <w:marLeft w:val="0"/>
                      <w:marRight w:val="0"/>
                      <w:marTop w:val="0"/>
                      <w:marBottom w:val="0"/>
                      <w:divBdr>
                        <w:top w:val="none" w:sz="0" w:space="0" w:color="auto"/>
                        <w:left w:val="none" w:sz="0" w:space="0" w:color="auto"/>
                        <w:bottom w:val="none" w:sz="0" w:space="0" w:color="auto"/>
                        <w:right w:val="none" w:sz="0" w:space="0" w:color="auto"/>
                      </w:divBdr>
                    </w:div>
                    <w:div w:id="785201938">
                      <w:marLeft w:val="0"/>
                      <w:marRight w:val="0"/>
                      <w:marTop w:val="0"/>
                      <w:marBottom w:val="0"/>
                      <w:divBdr>
                        <w:top w:val="none" w:sz="0" w:space="0" w:color="auto"/>
                        <w:left w:val="none" w:sz="0" w:space="0" w:color="auto"/>
                        <w:bottom w:val="none" w:sz="0" w:space="0" w:color="auto"/>
                        <w:right w:val="none" w:sz="0" w:space="0" w:color="auto"/>
                      </w:divBdr>
                    </w:div>
                    <w:div w:id="707527944">
                      <w:marLeft w:val="0"/>
                      <w:marRight w:val="0"/>
                      <w:marTop w:val="0"/>
                      <w:marBottom w:val="0"/>
                      <w:divBdr>
                        <w:top w:val="none" w:sz="0" w:space="0" w:color="auto"/>
                        <w:left w:val="none" w:sz="0" w:space="0" w:color="auto"/>
                        <w:bottom w:val="none" w:sz="0" w:space="0" w:color="auto"/>
                        <w:right w:val="none" w:sz="0" w:space="0" w:color="auto"/>
                      </w:divBdr>
                    </w:div>
                    <w:div w:id="2078702267">
                      <w:marLeft w:val="0"/>
                      <w:marRight w:val="0"/>
                      <w:marTop w:val="0"/>
                      <w:marBottom w:val="0"/>
                      <w:divBdr>
                        <w:top w:val="none" w:sz="0" w:space="0" w:color="auto"/>
                        <w:left w:val="none" w:sz="0" w:space="0" w:color="auto"/>
                        <w:bottom w:val="none" w:sz="0" w:space="0" w:color="auto"/>
                        <w:right w:val="none" w:sz="0" w:space="0" w:color="auto"/>
                      </w:divBdr>
                    </w:div>
                    <w:div w:id="248658147">
                      <w:marLeft w:val="0"/>
                      <w:marRight w:val="0"/>
                      <w:marTop w:val="0"/>
                      <w:marBottom w:val="0"/>
                      <w:divBdr>
                        <w:top w:val="none" w:sz="0" w:space="0" w:color="auto"/>
                        <w:left w:val="none" w:sz="0" w:space="0" w:color="auto"/>
                        <w:bottom w:val="none" w:sz="0" w:space="0" w:color="auto"/>
                        <w:right w:val="none" w:sz="0" w:space="0" w:color="auto"/>
                      </w:divBdr>
                    </w:div>
                    <w:div w:id="1986467471">
                      <w:marLeft w:val="0"/>
                      <w:marRight w:val="0"/>
                      <w:marTop w:val="0"/>
                      <w:marBottom w:val="0"/>
                      <w:divBdr>
                        <w:top w:val="none" w:sz="0" w:space="0" w:color="auto"/>
                        <w:left w:val="none" w:sz="0" w:space="0" w:color="auto"/>
                        <w:bottom w:val="none" w:sz="0" w:space="0" w:color="auto"/>
                        <w:right w:val="none" w:sz="0" w:space="0" w:color="auto"/>
                      </w:divBdr>
                    </w:div>
                    <w:div w:id="164395659">
                      <w:marLeft w:val="0"/>
                      <w:marRight w:val="0"/>
                      <w:marTop w:val="0"/>
                      <w:marBottom w:val="0"/>
                      <w:divBdr>
                        <w:top w:val="none" w:sz="0" w:space="0" w:color="auto"/>
                        <w:left w:val="none" w:sz="0" w:space="0" w:color="auto"/>
                        <w:bottom w:val="none" w:sz="0" w:space="0" w:color="auto"/>
                        <w:right w:val="none" w:sz="0" w:space="0" w:color="auto"/>
                      </w:divBdr>
                    </w:div>
                    <w:div w:id="1532765925">
                      <w:marLeft w:val="0"/>
                      <w:marRight w:val="0"/>
                      <w:marTop w:val="0"/>
                      <w:marBottom w:val="0"/>
                      <w:divBdr>
                        <w:top w:val="none" w:sz="0" w:space="0" w:color="auto"/>
                        <w:left w:val="none" w:sz="0" w:space="0" w:color="auto"/>
                        <w:bottom w:val="none" w:sz="0" w:space="0" w:color="auto"/>
                        <w:right w:val="none" w:sz="0" w:space="0" w:color="auto"/>
                      </w:divBdr>
                    </w:div>
                    <w:div w:id="927276248">
                      <w:marLeft w:val="0"/>
                      <w:marRight w:val="0"/>
                      <w:marTop w:val="0"/>
                      <w:marBottom w:val="0"/>
                      <w:divBdr>
                        <w:top w:val="none" w:sz="0" w:space="0" w:color="auto"/>
                        <w:left w:val="none" w:sz="0" w:space="0" w:color="auto"/>
                        <w:bottom w:val="none" w:sz="0" w:space="0" w:color="auto"/>
                        <w:right w:val="none" w:sz="0" w:space="0" w:color="auto"/>
                      </w:divBdr>
                    </w:div>
                    <w:div w:id="676462854">
                      <w:marLeft w:val="0"/>
                      <w:marRight w:val="0"/>
                      <w:marTop w:val="0"/>
                      <w:marBottom w:val="0"/>
                      <w:divBdr>
                        <w:top w:val="none" w:sz="0" w:space="0" w:color="auto"/>
                        <w:left w:val="none" w:sz="0" w:space="0" w:color="auto"/>
                        <w:bottom w:val="none" w:sz="0" w:space="0" w:color="auto"/>
                        <w:right w:val="none" w:sz="0" w:space="0" w:color="auto"/>
                      </w:divBdr>
                    </w:div>
                    <w:div w:id="963851289">
                      <w:marLeft w:val="0"/>
                      <w:marRight w:val="0"/>
                      <w:marTop w:val="0"/>
                      <w:marBottom w:val="0"/>
                      <w:divBdr>
                        <w:top w:val="none" w:sz="0" w:space="0" w:color="auto"/>
                        <w:left w:val="none" w:sz="0" w:space="0" w:color="auto"/>
                        <w:bottom w:val="none" w:sz="0" w:space="0" w:color="auto"/>
                        <w:right w:val="none" w:sz="0" w:space="0" w:color="auto"/>
                      </w:divBdr>
                    </w:div>
                    <w:div w:id="1298492876">
                      <w:marLeft w:val="0"/>
                      <w:marRight w:val="0"/>
                      <w:marTop w:val="0"/>
                      <w:marBottom w:val="0"/>
                      <w:divBdr>
                        <w:top w:val="none" w:sz="0" w:space="0" w:color="auto"/>
                        <w:left w:val="none" w:sz="0" w:space="0" w:color="auto"/>
                        <w:bottom w:val="none" w:sz="0" w:space="0" w:color="auto"/>
                        <w:right w:val="none" w:sz="0" w:space="0" w:color="auto"/>
                      </w:divBdr>
                    </w:div>
                    <w:div w:id="1126973807">
                      <w:marLeft w:val="0"/>
                      <w:marRight w:val="0"/>
                      <w:marTop w:val="0"/>
                      <w:marBottom w:val="0"/>
                      <w:divBdr>
                        <w:top w:val="none" w:sz="0" w:space="0" w:color="auto"/>
                        <w:left w:val="none" w:sz="0" w:space="0" w:color="auto"/>
                        <w:bottom w:val="none" w:sz="0" w:space="0" w:color="auto"/>
                        <w:right w:val="none" w:sz="0" w:space="0" w:color="auto"/>
                      </w:divBdr>
                    </w:div>
                    <w:div w:id="1842577322">
                      <w:marLeft w:val="0"/>
                      <w:marRight w:val="0"/>
                      <w:marTop w:val="0"/>
                      <w:marBottom w:val="0"/>
                      <w:divBdr>
                        <w:top w:val="none" w:sz="0" w:space="0" w:color="auto"/>
                        <w:left w:val="none" w:sz="0" w:space="0" w:color="auto"/>
                        <w:bottom w:val="none" w:sz="0" w:space="0" w:color="auto"/>
                        <w:right w:val="none" w:sz="0" w:space="0" w:color="auto"/>
                      </w:divBdr>
                    </w:div>
                    <w:div w:id="1569725729">
                      <w:marLeft w:val="0"/>
                      <w:marRight w:val="0"/>
                      <w:marTop w:val="0"/>
                      <w:marBottom w:val="0"/>
                      <w:divBdr>
                        <w:top w:val="none" w:sz="0" w:space="0" w:color="auto"/>
                        <w:left w:val="none" w:sz="0" w:space="0" w:color="auto"/>
                        <w:bottom w:val="none" w:sz="0" w:space="0" w:color="auto"/>
                        <w:right w:val="none" w:sz="0" w:space="0" w:color="auto"/>
                      </w:divBdr>
                    </w:div>
                    <w:div w:id="346759176">
                      <w:marLeft w:val="0"/>
                      <w:marRight w:val="0"/>
                      <w:marTop w:val="0"/>
                      <w:marBottom w:val="0"/>
                      <w:divBdr>
                        <w:top w:val="none" w:sz="0" w:space="0" w:color="auto"/>
                        <w:left w:val="none" w:sz="0" w:space="0" w:color="auto"/>
                        <w:bottom w:val="none" w:sz="0" w:space="0" w:color="auto"/>
                        <w:right w:val="none" w:sz="0" w:space="0" w:color="auto"/>
                      </w:divBdr>
                    </w:div>
                    <w:div w:id="1737849319">
                      <w:marLeft w:val="0"/>
                      <w:marRight w:val="0"/>
                      <w:marTop w:val="0"/>
                      <w:marBottom w:val="0"/>
                      <w:divBdr>
                        <w:top w:val="none" w:sz="0" w:space="0" w:color="auto"/>
                        <w:left w:val="none" w:sz="0" w:space="0" w:color="auto"/>
                        <w:bottom w:val="none" w:sz="0" w:space="0" w:color="auto"/>
                        <w:right w:val="none" w:sz="0" w:space="0" w:color="auto"/>
                      </w:divBdr>
                    </w:div>
                    <w:div w:id="1179781841">
                      <w:marLeft w:val="0"/>
                      <w:marRight w:val="0"/>
                      <w:marTop w:val="0"/>
                      <w:marBottom w:val="0"/>
                      <w:divBdr>
                        <w:top w:val="none" w:sz="0" w:space="0" w:color="auto"/>
                        <w:left w:val="none" w:sz="0" w:space="0" w:color="auto"/>
                        <w:bottom w:val="none" w:sz="0" w:space="0" w:color="auto"/>
                        <w:right w:val="none" w:sz="0" w:space="0" w:color="auto"/>
                      </w:divBdr>
                    </w:div>
                    <w:div w:id="3285858">
                      <w:marLeft w:val="0"/>
                      <w:marRight w:val="0"/>
                      <w:marTop w:val="0"/>
                      <w:marBottom w:val="0"/>
                      <w:divBdr>
                        <w:top w:val="none" w:sz="0" w:space="0" w:color="auto"/>
                        <w:left w:val="none" w:sz="0" w:space="0" w:color="auto"/>
                        <w:bottom w:val="none" w:sz="0" w:space="0" w:color="auto"/>
                        <w:right w:val="none" w:sz="0" w:space="0" w:color="auto"/>
                      </w:divBdr>
                    </w:div>
                    <w:div w:id="1819104513">
                      <w:marLeft w:val="0"/>
                      <w:marRight w:val="0"/>
                      <w:marTop w:val="0"/>
                      <w:marBottom w:val="0"/>
                      <w:divBdr>
                        <w:top w:val="none" w:sz="0" w:space="0" w:color="auto"/>
                        <w:left w:val="none" w:sz="0" w:space="0" w:color="auto"/>
                        <w:bottom w:val="none" w:sz="0" w:space="0" w:color="auto"/>
                        <w:right w:val="none" w:sz="0" w:space="0" w:color="auto"/>
                      </w:divBdr>
                    </w:div>
                    <w:div w:id="440300368">
                      <w:marLeft w:val="0"/>
                      <w:marRight w:val="0"/>
                      <w:marTop w:val="0"/>
                      <w:marBottom w:val="0"/>
                      <w:divBdr>
                        <w:top w:val="none" w:sz="0" w:space="0" w:color="auto"/>
                        <w:left w:val="none" w:sz="0" w:space="0" w:color="auto"/>
                        <w:bottom w:val="none" w:sz="0" w:space="0" w:color="auto"/>
                        <w:right w:val="none" w:sz="0" w:space="0" w:color="auto"/>
                      </w:divBdr>
                    </w:div>
                    <w:div w:id="2012099449">
                      <w:marLeft w:val="0"/>
                      <w:marRight w:val="0"/>
                      <w:marTop w:val="0"/>
                      <w:marBottom w:val="0"/>
                      <w:divBdr>
                        <w:top w:val="none" w:sz="0" w:space="0" w:color="auto"/>
                        <w:left w:val="none" w:sz="0" w:space="0" w:color="auto"/>
                        <w:bottom w:val="none" w:sz="0" w:space="0" w:color="auto"/>
                        <w:right w:val="none" w:sz="0" w:space="0" w:color="auto"/>
                      </w:divBdr>
                    </w:div>
                    <w:div w:id="1348218101">
                      <w:marLeft w:val="0"/>
                      <w:marRight w:val="0"/>
                      <w:marTop w:val="0"/>
                      <w:marBottom w:val="0"/>
                      <w:divBdr>
                        <w:top w:val="none" w:sz="0" w:space="0" w:color="auto"/>
                        <w:left w:val="none" w:sz="0" w:space="0" w:color="auto"/>
                        <w:bottom w:val="none" w:sz="0" w:space="0" w:color="auto"/>
                        <w:right w:val="none" w:sz="0" w:space="0" w:color="auto"/>
                      </w:divBdr>
                    </w:div>
                    <w:div w:id="1132136916">
                      <w:marLeft w:val="0"/>
                      <w:marRight w:val="0"/>
                      <w:marTop w:val="0"/>
                      <w:marBottom w:val="0"/>
                      <w:divBdr>
                        <w:top w:val="none" w:sz="0" w:space="0" w:color="auto"/>
                        <w:left w:val="none" w:sz="0" w:space="0" w:color="auto"/>
                        <w:bottom w:val="none" w:sz="0" w:space="0" w:color="auto"/>
                        <w:right w:val="none" w:sz="0" w:space="0" w:color="auto"/>
                      </w:divBdr>
                    </w:div>
                    <w:div w:id="643314750">
                      <w:marLeft w:val="0"/>
                      <w:marRight w:val="0"/>
                      <w:marTop w:val="0"/>
                      <w:marBottom w:val="0"/>
                      <w:divBdr>
                        <w:top w:val="none" w:sz="0" w:space="0" w:color="auto"/>
                        <w:left w:val="none" w:sz="0" w:space="0" w:color="auto"/>
                        <w:bottom w:val="none" w:sz="0" w:space="0" w:color="auto"/>
                        <w:right w:val="none" w:sz="0" w:space="0" w:color="auto"/>
                      </w:divBdr>
                    </w:div>
                    <w:div w:id="1065492185">
                      <w:marLeft w:val="0"/>
                      <w:marRight w:val="0"/>
                      <w:marTop w:val="0"/>
                      <w:marBottom w:val="0"/>
                      <w:divBdr>
                        <w:top w:val="none" w:sz="0" w:space="0" w:color="auto"/>
                        <w:left w:val="none" w:sz="0" w:space="0" w:color="auto"/>
                        <w:bottom w:val="none" w:sz="0" w:space="0" w:color="auto"/>
                        <w:right w:val="none" w:sz="0" w:space="0" w:color="auto"/>
                      </w:divBdr>
                    </w:div>
                    <w:div w:id="1803691828">
                      <w:marLeft w:val="0"/>
                      <w:marRight w:val="0"/>
                      <w:marTop w:val="0"/>
                      <w:marBottom w:val="0"/>
                      <w:divBdr>
                        <w:top w:val="none" w:sz="0" w:space="0" w:color="auto"/>
                        <w:left w:val="none" w:sz="0" w:space="0" w:color="auto"/>
                        <w:bottom w:val="none" w:sz="0" w:space="0" w:color="auto"/>
                        <w:right w:val="none" w:sz="0" w:space="0" w:color="auto"/>
                      </w:divBdr>
                    </w:div>
                    <w:div w:id="2133743153">
                      <w:marLeft w:val="0"/>
                      <w:marRight w:val="0"/>
                      <w:marTop w:val="0"/>
                      <w:marBottom w:val="0"/>
                      <w:divBdr>
                        <w:top w:val="none" w:sz="0" w:space="0" w:color="auto"/>
                        <w:left w:val="none" w:sz="0" w:space="0" w:color="auto"/>
                        <w:bottom w:val="none" w:sz="0" w:space="0" w:color="auto"/>
                        <w:right w:val="none" w:sz="0" w:space="0" w:color="auto"/>
                      </w:divBdr>
                    </w:div>
                    <w:div w:id="1076783550">
                      <w:marLeft w:val="0"/>
                      <w:marRight w:val="0"/>
                      <w:marTop w:val="0"/>
                      <w:marBottom w:val="0"/>
                      <w:divBdr>
                        <w:top w:val="none" w:sz="0" w:space="0" w:color="auto"/>
                        <w:left w:val="none" w:sz="0" w:space="0" w:color="auto"/>
                        <w:bottom w:val="none" w:sz="0" w:space="0" w:color="auto"/>
                        <w:right w:val="none" w:sz="0" w:space="0" w:color="auto"/>
                      </w:divBdr>
                    </w:div>
                    <w:div w:id="1226836024">
                      <w:marLeft w:val="0"/>
                      <w:marRight w:val="0"/>
                      <w:marTop w:val="0"/>
                      <w:marBottom w:val="0"/>
                      <w:divBdr>
                        <w:top w:val="none" w:sz="0" w:space="0" w:color="auto"/>
                        <w:left w:val="none" w:sz="0" w:space="0" w:color="auto"/>
                        <w:bottom w:val="none" w:sz="0" w:space="0" w:color="auto"/>
                        <w:right w:val="none" w:sz="0" w:space="0" w:color="auto"/>
                      </w:divBdr>
                    </w:div>
                    <w:div w:id="1389651484">
                      <w:marLeft w:val="0"/>
                      <w:marRight w:val="0"/>
                      <w:marTop w:val="0"/>
                      <w:marBottom w:val="0"/>
                      <w:divBdr>
                        <w:top w:val="none" w:sz="0" w:space="0" w:color="auto"/>
                        <w:left w:val="none" w:sz="0" w:space="0" w:color="auto"/>
                        <w:bottom w:val="none" w:sz="0" w:space="0" w:color="auto"/>
                        <w:right w:val="none" w:sz="0" w:space="0" w:color="auto"/>
                      </w:divBdr>
                    </w:div>
                    <w:div w:id="1708529359">
                      <w:marLeft w:val="0"/>
                      <w:marRight w:val="0"/>
                      <w:marTop w:val="0"/>
                      <w:marBottom w:val="0"/>
                      <w:divBdr>
                        <w:top w:val="none" w:sz="0" w:space="0" w:color="auto"/>
                        <w:left w:val="none" w:sz="0" w:space="0" w:color="auto"/>
                        <w:bottom w:val="none" w:sz="0" w:space="0" w:color="auto"/>
                        <w:right w:val="none" w:sz="0" w:space="0" w:color="auto"/>
                      </w:divBdr>
                    </w:div>
                    <w:div w:id="36707937">
                      <w:marLeft w:val="0"/>
                      <w:marRight w:val="0"/>
                      <w:marTop w:val="0"/>
                      <w:marBottom w:val="0"/>
                      <w:divBdr>
                        <w:top w:val="none" w:sz="0" w:space="0" w:color="auto"/>
                        <w:left w:val="none" w:sz="0" w:space="0" w:color="auto"/>
                        <w:bottom w:val="none" w:sz="0" w:space="0" w:color="auto"/>
                        <w:right w:val="none" w:sz="0" w:space="0" w:color="auto"/>
                      </w:divBdr>
                    </w:div>
                    <w:div w:id="2055153039">
                      <w:marLeft w:val="0"/>
                      <w:marRight w:val="0"/>
                      <w:marTop w:val="0"/>
                      <w:marBottom w:val="0"/>
                      <w:divBdr>
                        <w:top w:val="none" w:sz="0" w:space="0" w:color="auto"/>
                        <w:left w:val="none" w:sz="0" w:space="0" w:color="auto"/>
                        <w:bottom w:val="none" w:sz="0" w:space="0" w:color="auto"/>
                        <w:right w:val="none" w:sz="0" w:space="0" w:color="auto"/>
                      </w:divBdr>
                    </w:div>
                    <w:div w:id="2031057874">
                      <w:marLeft w:val="0"/>
                      <w:marRight w:val="0"/>
                      <w:marTop w:val="0"/>
                      <w:marBottom w:val="0"/>
                      <w:divBdr>
                        <w:top w:val="none" w:sz="0" w:space="0" w:color="auto"/>
                        <w:left w:val="none" w:sz="0" w:space="0" w:color="auto"/>
                        <w:bottom w:val="none" w:sz="0" w:space="0" w:color="auto"/>
                        <w:right w:val="none" w:sz="0" w:space="0" w:color="auto"/>
                      </w:divBdr>
                    </w:div>
                    <w:div w:id="1488591967">
                      <w:marLeft w:val="0"/>
                      <w:marRight w:val="0"/>
                      <w:marTop w:val="0"/>
                      <w:marBottom w:val="0"/>
                      <w:divBdr>
                        <w:top w:val="none" w:sz="0" w:space="0" w:color="auto"/>
                        <w:left w:val="none" w:sz="0" w:space="0" w:color="auto"/>
                        <w:bottom w:val="none" w:sz="0" w:space="0" w:color="auto"/>
                        <w:right w:val="none" w:sz="0" w:space="0" w:color="auto"/>
                      </w:divBdr>
                    </w:div>
                    <w:div w:id="1921282337">
                      <w:marLeft w:val="0"/>
                      <w:marRight w:val="0"/>
                      <w:marTop w:val="0"/>
                      <w:marBottom w:val="0"/>
                      <w:divBdr>
                        <w:top w:val="none" w:sz="0" w:space="0" w:color="auto"/>
                        <w:left w:val="none" w:sz="0" w:space="0" w:color="auto"/>
                        <w:bottom w:val="none" w:sz="0" w:space="0" w:color="auto"/>
                        <w:right w:val="none" w:sz="0" w:space="0" w:color="auto"/>
                      </w:divBdr>
                    </w:div>
                    <w:div w:id="987783225">
                      <w:marLeft w:val="0"/>
                      <w:marRight w:val="0"/>
                      <w:marTop w:val="0"/>
                      <w:marBottom w:val="0"/>
                      <w:divBdr>
                        <w:top w:val="none" w:sz="0" w:space="0" w:color="auto"/>
                        <w:left w:val="none" w:sz="0" w:space="0" w:color="auto"/>
                        <w:bottom w:val="none" w:sz="0" w:space="0" w:color="auto"/>
                        <w:right w:val="none" w:sz="0" w:space="0" w:color="auto"/>
                      </w:divBdr>
                    </w:div>
                    <w:div w:id="499394691">
                      <w:marLeft w:val="0"/>
                      <w:marRight w:val="0"/>
                      <w:marTop w:val="0"/>
                      <w:marBottom w:val="0"/>
                      <w:divBdr>
                        <w:top w:val="none" w:sz="0" w:space="0" w:color="auto"/>
                        <w:left w:val="none" w:sz="0" w:space="0" w:color="auto"/>
                        <w:bottom w:val="none" w:sz="0" w:space="0" w:color="auto"/>
                        <w:right w:val="none" w:sz="0" w:space="0" w:color="auto"/>
                      </w:divBdr>
                    </w:div>
                    <w:div w:id="729691831">
                      <w:marLeft w:val="0"/>
                      <w:marRight w:val="0"/>
                      <w:marTop w:val="0"/>
                      <w:marBottom w:val="0"/>
                      <w:divBdr>
                        <w:top w:val="none" w:sz="0" w:space="0" w:color="auto"/>
                        <w:left w:val="none" w:sz="0" w:space="0" w:color="auto"/>
                        <w:bottom w:val="none" w:sz="0" w:space="0" w:color="auto"/>
                        <w:right w:val="none" w:sz="0" w:space="0" w:color="auto"/>
                      </w:divBdr>
                    </w:div>
                    <w:div w:id="298808204">
                      <w:marLeft w:val="0"/>
                      <w:marRight w:val="0"/>
                      <w:marTop w:val="0"/>
                      <w:marBottom w:val="0"/>
                      <w:divBdr>
                        <w:top w:val="none" w:sz="0" w:space="0" w:color="auto"/>
                        <w:left w:val="none" w:sz="0" w:space="0" w:color="auto"/>
                        <w:bottom w:val="none" w:sz="0" w:space="0" w:color="auto"/>
                        <w:right w:val="none" w:sz="0" w:space="0" w:color="auto"/>
                      </w:divBdr>
                    </w:div>
                    <w:div w:id="1761562575">
                      <w:marLeft w:val="0"/>
                      <w:marRight w:val="0"/>
                      <w:marTop w:val="0"/>
                      <w:marBottom w:val="0"/>
                      <w:divBdr>
                        <w:top w:val="none" w:sz="0" w:space="0" w:color="auto"/>
                        <w:left w:val="none" w:sz="0" w:space="0" w:color="auto"/>
                        <w:bottom w:val="none" w:sz="0" w:space="0" w:color="auto"/>
                        <w:right w:val="none" w:sz="0" w:space="0" w:color="auto"/>
                      </w:divBdr>
                    </w:div>
                    <w:div w:id="1765999180">
                      <w:marLeft w:val="0"/>
                      <w:marRight w:val="0"/>
                      <w:marTop w:val="0"/>
                      <w:marBottom w:val="0"/>
                      <w:divBdr>
                        <w:top w:val="none" w:sz="0" w:space="0" w:color="auto"/>
                        <w:left w:val="none" w:sz="0" w:space="0" w:color="auto"/>
                        <w:bottom w:val="none" w:sz="0" w:space="0" w:color="auto"/>
                        <w:right w:val="none" w:sz="0" w:space="0" w:color="auto"/>
                      </w:divBdr>
                    </w:div>
                    <w:div w:id="460849586">
                      <w:marLeft w:val="0"/>
                      <w:marRight w:val="0"/>
                      <w:marTop w:val="0"/>
                      <w:marBottom w:val="0"/>
                      <w:divBdr>
                        <w:top w:val="none" w:sz="0" w:space="0" w:color="auto"/>
                        <w:left w:val="none" w:sz="0" w:space="0" w:color="auto"/>
                        <w:bottom w:val="none" w:sz="0" w:space="0" w:color="auto"/>
                        <w:right w:val="none" w:sz="0" w:space="0" w:color="auto"/>
                      </w:divBdr>
                    </w:div>
                    <w:div w:id="351347839">
                      <w:marLeft w:val="0"/>
                      <w:marRight w:val="0"/>
                      <w:marTop w:val="0"/>
                      <w:marBottom w:val="0"/>
                      <w:divBdr>
                        <w:top w:val="none" w:sz="0" w:space="0" w:color="auto"/>
                        <w:left w:val="none" w:sz="0" w:space="0" w:color="auto"/>
                        <w:bottom w:val="none" w:sz="0" w:space="0" w:color="auto"/>
                        <w:right w:val="none" w:sz="0" w:space="0" w:color="auto"/>
                      </w:divBdr>
                    </w:div>
                    <w:div w:id="692340814">
                      <w:marLeft w:val="0"/>
                      <w:marRight w:val="0"/>
                      <w:marTop w:val="0"/>
                      <w:marBottom w:val="0"/>
                      <w:divBdr>
                        <w:top w:val="none" w:sz="0" w:space="0" w:color="auto"/>
                        <w:left w:val="none" w:sz="0" w:space="0" w:color="auto"/>
                        <w:bottom w:val="none" w:sz="0" w:space="0" w:color="auto"/>
                        <w:right w:val="none" w:sz="0" w:space="0" w:color="auto"/>
                      </w:divBdr>
                    </w:div>
                    <w:div w:id="1694914547">
                      <w:marLeft w:val="0"/>
                      <w:marRight w:val="0"/>
                      <w:marTop w:val="0"/>
                      <w:marBottom w:val="0"/>
                      <w:divBdr>
                        <w:top w:val="none" w:sz="0" w:space="0" w:color="auto"/>
                        <w:left w:val="none" w:sz="0" w:space="0" w:color="auto"/>
                        <w:bottom w:val="none" w:sz="0" w:space="0" w:color="auto"/>
                        <w:right w:val="none" w:sz="0" w:space="0" w:color="auto"/>
                      </w:divBdr>
                    </w:div>
                    <w:div w:id="398015067">
                      <w:marLeft w:val="0"/>
                      <w:marRight w:val="0"/>
                      <w:marTop w:val="0"/>
                      <w:marBottom w:val="0"/>
                      <w:divBdr>
                        <w:top w:val="none" w:sz="0" w:space="0" w:color="auto"/>
                        <w:left w:val="none" w:sz="0" w:space="0" w:color="auto"/>
                        <w:bottom w:val="none" w:sz="0" w:space="0" w:color="auto"/>
                        <w:right w:val="none" w:sz="0" w:space="0" w:color="auto"/>
                      </w:divBdr>
                    </w:div>
                    <w:div w:id="1090585698">
                      <w:marLeft w:val="0"/>
                      <w:marRight w:val="0"/>
                      <w:marTop w:val="0"/>
                      <w:marBottom w:val="0"/>
                      <w:divBdr>
                        <w:top w:val="none" w:sz="0" w:space="0" w:color="auto"/>
                        <w:left w:val="none" w:sz="0" w:space="0" w:color="auto"/>
                        <w:bottom w:val="none" w:sz="0" w:space="0" w:color="auto"/>
                        <w:right w:val="none" w:sz="0" w:space="0" w:color="auto"/>
                      </w:divBdr>
                    </w:div>
                    <w:div w:id="538586240">
                      <w:marLeft w:val="0"/>
                      <w:marRight w:val="0"/>
                      <w:marTop w:val="0"/>
                      <w:marBottom w:val="0"/>
                      <w:divBdr>
                        <w:top w:val="none" w:sz="0" w:space="0" w:color="auto"/>
                        <w:left w:val="none" w:sz="0" w:space="0" w:color="auto"/>
                        <w:bottom w:val="none" w:sz="0" w:space="0" w:color="auto"/>
                        <w:right w:val="none" w:sz="0" w:space="0" w:color="auto"/>
                      </w:divBdr>
                    </w:div>
                    <w:div w:id="978416233">
                      <w:marLeft w:val="0"/>
                      <w:marRight w:val="0"/>
                      <w:marTop w:val="0"/>
                      <w:marBottom w:val="0"/>
                      <w:divBdr>
                        <w:top w:val="none" w:sz="0" w:space="0" w:color="auto"/>
                        <w:left w:val="none" w:sz="0" w:space="0" w:color="auto"/>
                        <w:bottom w:val="none" w:sz="0" w:space="0" w:color="auto"/>
                        <w:right w:val="none" w:sz="0" w:space="0" w:color="auto"/>
                      </w:divBdr>
                    </w:div>
                    <w:div w:id="1366439629">
                      <w:marLeft w:val="0"/>
                      <w:marRight w:val="0"/>
                      <w:marTop w:val="0"/>
                      <w:marBottom w:val="0"/>
                      <w:divBdr>
                        <w:top w:val="none" w:sz="0" w:space="0" w:color="auto"/>
                        <w:left w:val="none" w:sz="0" w:space="0" w:color="auto"/>
                        <w:bottom w:val="none" w:sz="0" w:space="0" w:color="auto"/>
                        <w:right w:val="none" w:sz="0" w:space="0" w:color="auto"/>
                      </w:divBdr>
                    </w:div>
                    <w:div w:id="1555845077">
                      <w:marLeft w:val="0"/>
                      <w:marRight w:val="0"/>
                      <w:marTop w:val="0"/>
                      <w:marBottom w:val="0"/>
                      <w:divBdr>
                        <w:top w:val="none" w:sz="0" w:space="0" w:color="auto"/>
                        <w:left w:val="none" w:sz="0" w:space="0" w:color="auto"/>
                        <w:bottom w:val="none" w:sz="0" w:space="0" w:color="auto"/>
                        <w:right w:val="none" w:sz="0" w:space="0" w:color="auto"/>
                      </w:divBdr>
                    </w:div>
                    <w:div w:id="772630258">
                      <w:marLeft w:val="0"/>
                      <w:marRight w:val="0"/>
                      <w:marTop w:val="0"/>
                      <w:marBottom w:val="0"/>
                      <w:divBdr>
                        <w:top w:val="none" w:sz="0" w:space="0" w:color="auto"/>
                        <w:left w:val="none" w:sz="0" w:space="0" w:color="auto"/>
                        <w:bottom w:val="none" w:sz="0" w:space="0" w:color="auto"/>
                        <w:right w:val="none" w:sz="0" w:space="0" w:color="auto"/>
                      </w:divBdr>
                    </w:div>
                    <w:div w:id="1975914272">
                      <w:marLeft w:val="0"/>
                      <w:marRight w:val="0"/>
                      <w:marTop w:val="0"/>
                      <w:marBottom w:val="0"/>
                      <w:divBdr>
                        <w:top w:val="none" w:sz="0" w:space="0" w:color="auto"/>
                        <w:left w:val="none" w:sz="0" w:space="0" w:color="auto"/>
                        <w:bottom w:val="none" w:sz="0" w:space="0" w:color="auto"/>
                        <w:right w:val="none" w:sz="0" w:space="0" w:color="auto"/>
                      </w:divBdr>
                    </w:div>
                    <w:div w:id="1129668966">
                      <w:marLeft w:val="0"/>
                      <w:marRight w:val="0"/>
                      <w:marTop w:val="0"/>
                      <w:marBottom w:val="0"/>
                      <w:divBdr>
                        <w:top w:val="none" w:sz="0" w:space="0" w:color="auto"/>
                        <w:left w:val="none" w:sz="0" w:space="0" w:color="auto"/>
                        <w:bottom w:val="none" w:sz="0" w:space="0" w:color="auto"/>
                        <w:right w:val="none" w:sz="0" w:space="0" w:color="auto"/>
                      </w:divBdr>
                    </w:div>
                    <w:div w:id="417363853">
                      <w:marLeft w:val="0"/>
                      <w:marRight w:val="0"/>
                      <w:marTop w:val="0"/>
                      <w:marBottom w:val="0"/>
                      <w:divBdr>
                        <w:top w:val="none" w:sz="0" w:space="0" w:color="auto"/>
                        <w:left w:val="none" w:sz="0" w:space="0" w:color="auto"/>
                        <w:bottom w:val="none" w:sz="0" w:space="0" w:color="auto"/>
                        <w:right w:val="none" w:sz="0" w:space="0" w:color="auto"/>
                      </w:divBdr>
                    </w:div>
                    <w:div w:id="448549638">
                      <w:marLeft w:val="0"/>
                      <w:marRight w:val="0"/>
                      <w:marTop w:val="0"/>
                      <w:marBottom w:val="0"/>
                      <w:divBdr>
                        <w:top w:val="none" w:sz="0" w:space="0" w:color="auto"/>
                        <w:left w:val="none" w:sz="0" w:space="0" w:color="auto"/>
                        <w:bottom w:val="none" w:sz="0" w:space="0" w:color="auto"/>
                        <w:right w:val="none" w:sz="0" w:space="0" w:color="auto"/>
                      </w:divBdr>
                    </w:div>
                    <w:div w:id="753748116">
                      <w:marLeft w:val="0"/>
                      <w:marRight w:val="0"/>
                      <w:marTop w:val="0"/>
                      <w:marBottom w:val="0"/>
                      <w:divBdr>
                        <w:top w:val="none" w:sz="0" w:space="0" w:color="auto"/>
                        <w:left w:val="none" w:sz="0" w:space="0" w:color="auto"/>
                        <w:bottom w:val="none" w:sz="0" w:space="0" w:color="auto"/>
                        <w:right w:val="none" w:sz="0" w:space="0" w:color="auto"/>
                      </w:divBdr>
                    </w:div>
                    <w:div w:id="2084178173">
                      <w:marLeft w:val="0"/>
                      <w:marRight w:val="0"/>
                      <w:marTop w:val="0"/>
                      <w:marBottom w:val="0"/>
                      <w:divBdr>
                        <w:top w:val="none" w:sz="0" w:space="0" w:color="auto"/>
                        <w:left w:val="none" w:sz="0" w:space="0" w:color="auto"/>
                        <w:bottom w:val="none" w:sz="0" w:space="0" w:color="auto"/>
                        <w:right w:val="none" w:sz="0" w:space="0" w:color="auto"/>
                      </w:divBdr>
                    </w:div>
                    <w:div w:id="1768119276">
                      <w:marLeft w:val="0"/>
                      <w:marRight w:val="0"/>
                      <w:marTop w:val="0"/>
                      <w:marBottom w:val="0"/>
                      <w:divBdr>
                        <w:top w:val="none" w:sz="0" w:space="0" w:color="auto"/>
                        <w:left w:val="none" w:sz="0" w:space="0" w:color="auto"/>
                        <w:bottom w:val="none" w:sz="0" w:space="0" w:color="auto"/>
                        <w:right w:val="none" w:sz="0" w:space="0" w:color="auto"/>
                      </w:divBdr>
                    </w:div>
                    <w:div w:id="454565348">
                      <w:marLeft w:val="0"/>
                      <w:marRight w:val="0"/>
                      <w:marTop w:val="0"/>
                      <w:marBottom w:val="0"/>
                      <w:divBdr>
                        <w:top w:val="none" w:sz="0" w:space="0" w:color="auto"/>
                        <w:left w:val="none" w:sz="0" w:space="0" w:color="auto"/>
                        <w:bottom w:val="none" w:sz="0" w:space="0" w:color="auto"/>
                        <w:right w:val="none" w:sz="0" w:space="0" w:color="auto"/>
                      </w:divBdr>
                    </w:div>
                    <w:div w:id="871461871">
                      <w:marLeft w:val="0"/>
                      <w:marRight w:val="0"/>
                      <w:marTop w:val="0"/>
                      <w:marBottom w:val="0"/>
                      <w:divBdr>
                        <w:top w:val="none" w:sz="0" w:space="0" w:color="auto"/>
                        <w:left w:val="none" w:sz="0" w:space="0" w:color="auto"/>
                        <w:bottom w:val="none" w:sz="0" w:space="0" w:color="auto"/>
                        <w:right w:val="none" w:sz="0" w:space="0" w:color="auto"/>
                      </w:divBdr>
                    </w:div>
                    <w:div w:id="835540311">
                      <w:marLeft w:val="0"/>
                      <w:marRight w:val="0"/>
                      <w:marTop w:val="0"/>
                      <w:marBottom w:val="0"/>
                      <w:divBdr>
                        <w:top w:val="none" w:sz="0" w:space="0" w:color="auto"/>
                        <w:left w:val="none" w:sz="0" w:space="0" w:color="auto"/>
                        <w:bottom w:val="none" w:sz="0" w:space="0" w:color="auto"/>
                        <w:right w:val="none" w:sz="0" w:space="0" w:color="auto"/>
                      </w:divBdr>
                    </w:div>
                    <w:div w:id="21320707">
                      <w:marLeft w:val="0"/>
                      <w:marRight w:val="0"/>
                      <w:marTop w:val="0"/>
                      <w:marBottom w:val="0"/>
                      <w:divBdr>
                        <w:top w:val="none" w:sz="0" w:space="0" w:color="auto"/>
                        <w:left w:val="none" w:sz="0" w:space="0" w:color="auto"/>
                        <w:bottom w:val="none" w:sz="0" w:space="0" w:color="auto"/>
                        <w:right w:val="none" w:sz="0" w:space="0" w:color="auto"/>
                      </w:divBdr>
                    </w:div>
                    <w:div w:id="182326674">
                      <w:marLeft w:val="0"/>
                      <w:marRight w:val="0"/>
                      <w:marTop w:val="0"/>
                      <w:marBottom w:val="0"/>
                      <w:divBdr>
                        <w:top w:val="none" w:sz="0" w:space="0" w:color="auto"/>
                        <w:left w:val="none" w:sz="0" w:space="0" w:color="auto"/>
                        <w:bottom w:val="none" w:sz="0" w:space="0" w:color="auto"/>
                        <w:right w:val="none" w:sz="0" w:space="0" w:color="auto"/>
                      </w:divBdr>
                    </w:div>
                    <w:div w:id="128936863">
                      <w:marLeft w:val="0"/>
                      <w:marRight w:val="0"/>
                      <w:marTop w:val="0"/>
                      <w:marBottom w:val="0"/>
                      <w:divBdr>
                        <w:top w:val="none" w:sz="0" w:space="0" w:color="auto"/>
                        <w:left w:val="none" w:sz="0" w:space="0" w:color="auto"/>
                        <w:bottom w:val="none" w:sz="0" w:space="0" w:color="auto"/>
                        <w:right w:val="none" w:sz="0" w:space="0" w:color="auto"/>
                      </w:divBdr>
                    </w:div>
                    <w:div w:id="1644919189">
                      <w:marLeft w:val="0"/>
                      <w:marRight w:val="0"/>
                      <w:marTop w:val="0"/>
                      <w:marBottom w:val="0"/>
                      <w:divBdr>
                        <w:top w:val="none" w:sz="0" w:space="0" w:color="auto"/>
                        <w:left w:val="none" w:sz="0" w:space="0" w:color="auto"/>
                        <w:bottom w:val="none" w:sz="0" w:space="0" w:color="auto"/>
                        <w:right w:val="none" w:sz="0" w:space="0" w:color="auto"/>
                      </w:divBdr>
                    </w:div>
                    <w:div w:id="1719015269">
                      <w:marLeft w:val="0"/>
                      <w:marRight w:val="0"/>
                      <w:marTop w:val="0"/>
                      <w:marBottom w:val="0"/>
                      <w:divBdr>
                        <w:top w:val="none" w:sz="0" w:space="0" w:color="auto"/>
                        <w:left w:val="none" w:sz="0" w:space="0" w:color="auto"/>
                        <w:bottom w:val="none" w:sz="0" w:space="0" w:color="auto"/>
                        <w:right w:val="none" w:sz="0" w:space="0" w:color="auto"/>
                      </w:divBdr>
                    </w:div>
                    <w:div w:id="190343268">
                      <w:marLeft w:val="0"/>
                      <w:marRight w:val="0"/>
                      <w:marTop w:val="0"/>
                      <w:marBottom w:val="0"/>
                      <w:divBdr>
                        <w:top w:val="none" w:sz="0" w:space="0" w:color="auto"/>
                        <w:left w:val="none" w:sz="0" w:space="0" w:color="auto"/>
                        <w:bottom w:val="none" w:sz="0" w:space="0" w:color="auto"/>
                        <w:right w:val="none" w:sz="0" w:space="0" w:color="auto"/>
                      </w:divBdr>
                    </w:div>
                    <w:div w:id="1622884800">
                      <w:marLeft w:val="0"/>
                      <w:marRight w:val="0"/>
                      <w:marTop w:val="0"/>
                      <w:marBottom w:val="0"/>
                      <w:divBdr>
                        <w:top w:val="none" w:sz="0" w:space="0" w:color="auto"/>
                        <w:left w:val="none" w:sz="0" w:space="0" w:color="auto"/>
                        <w:bottom w:val="none" w:sz="0" w:space="0" w:color="auto"/>
                        <w:right w:val="none" w:sz="0" w:space="0" w:color="auto"/>
                      </w:divBdr>
                    </w:div>
                    <w:div w:id="2033067862">
                      <w:marLeft w:val="0"/>
                      <w:marRight w:val="0"/>
                      <w:marTop w:val="0"/>
                      <w:marBottom w:val="0"/>
                      <w:divBdr>
                        <w:top w:val="none" w:sz="0" w:space="0" w:color="auto"/>
                        <w:left w:val="none" w:sz="0" w:space="0" w:color="auto"/>
                        <w:bottom w:val="none" w:sz="0" w:space="0" w:color="auto"/>
                        <w:right w:val="none" w:sz="0" w:space="0" w:color="auto"/>
                      </w:divBdr>
                    </w:div>
                    <w:div w:id="251936232">
                      <w:marLeft w:val="0"/>
                      <w:marRight w:val="0"/>
                      <w:marTop w:val="0"/>
                      <w:marBottom w:val="0"/>
                      <w:divBdr>
                        <w:top w:val="none" w:sz="0" w:space="0" w:color="auto"/>
                        <w:left w:val="none" w:sz="0" w:space="0" w:color="auto"/>
                        <w:bottom w:val="none" w:sz="0" w:space="0" w:color="auto"/>
                        <w:right w:val="none" w:sz="0" w:space="0" w:color="auto"/>
                      </w:divBdr>
                    </w:div>
                    <w:div w:id="220554934">
                      <w:marLeft w:val="0"/>
                      <w:marRight w:val="0"/>
                      <w:marTop w:val="0"/>
                      <w:marBottom w:val="0"/>
                      <w:divBdr>
                        <w:top w:val="none" w:sz="0" w:space="0" w:color="auto"/>
                        <w:left w:val="none" w:sz="0" w:space="0" w:color="auto"/>
                        <w:bottom w:val="none" w:sz="0" w:space="0" w:color="auto"/>
                        <w:right w:val="none" w:sz="0" w:space="0" w:color="auto"/>
                      </w:divBdr>
                    </w:div>
                    <w:div w:id="2097898136">
                      <w:marLeft w:val="0"/>
                      <w:marRight w:val="0"/>
                      <w:marTop w:val="0"/>
                      <w:marBottom w:val="0"/>
                      <w:divBdr>
                        <w:top w:val="none" w:sz="0" w:space="0" w:color="auto"/>
                        <w:left w:val="none" w:sz="0" w:space="0" w:color="auto"/>
                        <w:bottom w:val="none" w:sz="0" w:space="0" w:color="auto"/>
                        <w:right w:val="none" w:sz="0" w:space="0" w:color="auto"/>
                      </w:divBdr>
                    </w:div>
                    <w:div w:id="312804433">
                      <w:marLeft w:val="0"/>
                      <w:marRight w:val="0"/>
                      <w:marTop w:val="0"/>
                      <w:marBottom w:val="0"/>
                      <w:divBdr>
                        <w:top w:val="none" w:sz="0" w:space="0" w:color="auto"/>
                        <w:left w:val="none" w:sz="0" w:space="0" w:color="auto"/>
                        <w:bottom w:val="none" w:sz="0" w:space="0" w:color="auto"/>
                        <w:right w:val="none" w:sz="0" w:space="0" w:color="auto"/>
                      </w:divBdr>
                    </w:div>
                    <w:div w:id="481653642">
                      <w:marLeft w:val="0"/>
                      <w:marRight w:val="0"/>
                      <w:marTop w:val="0"/>
                      <w:marBottom w:val="0"/>
                      <w:divBdr>
                        <w:top w:val="none" w:sz="0" w:space="0" w:color="auto"/>
                        <w:left w:val="none" w:sz="0" w:space="0" w:color="auto"/>
                        <w:bottom w:val="none" w:sz="0" w:space="0" w:color="auto"/>
                        <w:right w:val="none" w:sz="0" w:space="0" w:color="auto"/>
                      </w:divBdr>
                    </w:div>
                    <w:div w:id="761726743">
                      <w:marLeft w:val="0"/>
                      <w:marRight w:val="0"/>
                      <w:marTop w:val="0"/>
                      <w:marBottom w:val="0"/>
                      <w:divBdr>
                        <w:top w:val="none" w:sz="0" w:space="0" w:color="auto"/>
                        <w:left w:val="none" w:sz="0" w:space="0" w:color="auto"/>
                        <w:bottom w:val="none" w:sz="0" w:space="0" w:color="auto"/>
                        <w:right w:val="none" w:sz="0" w:space="0" w:color="auto"/>
                      </w:divBdr>
                    </w:div>
                    <w:div w:id="1955558629">
                      <w:marLeft w:val="0"/>
                      <w:marRight w:val="0"/>
                      <w:marTop w:val="0"/>
                      <w:marBottom w:val="0"/>
                      <w:divBdr>
                        <w:top w:val="none" w:sz="0" w:space="0" w:color="auto"/>
                        <w:left w:val="none" w:sz="0" w:space="0" w:color="auto"/>
                        <w:bottom w:val="none" w:sz="0" w:space="0" w:color="auto"/>
                        <w:right w:val="none" w:sz="0" w:space="0" w:color="auto"/>
                      </w:divBdr>
                    </w:div>
                    <w:div w:id="569966683">
                      <w:marLeft w:val="0"/>
                      <w:marRight w:val="0"/>
                      <w:marTop w:val="0"/>
                      <w:marBottom w:val="0"/>
                      <w:divBdr>
                        <w:top w:val="none" w:sz="0" w:space="0" w:color="auto"/>
                        <w:left w:val="none" w:sz="0" w:space="0" w:color="auto"/>
                        <w:bottom w:val="none" w:sz="0" w:space="0" w:color="auto"/>
                        <w:right w:val="none" w:sz="0" w:space="0" w:color="auto"/>
                      </w:divBdr>
                    </w:div>
                    <w:div w:id="718630884">
                      <w:marLeft w:val="0"/>
                      <w:marRight w:val="0"/>
                      <w:marTop w:val="0"/>
                      <w:marBottom w:val="0"/>
                      <w:divBdr>
                        <w:top w:val="none" w:sz="0" w:space="0" w:color="auto"/>
                        <w:left w:val="none" w:sz="0" w:space="0" w:color="auto"/>
                        <w:bottom w:val="none" w:sz="0" w:space="0" w:color="auto"/>
                        <w:right w:val="none" w:sz="0" w:space="0" w:color="auto"/>
                      </w:divBdr>
                    </w:div>
                    <w:div w:id="416951029">
                      <w:marLeft w:val="0"/>
                      <w:marRight w:val="0"/>
                      <w:marTop w:val="0"/>
                      <w:marBottom w:val="0"/>
                      <w:divBdr>
                        <w:top w:val="none" w:sz="0" w:space="0" w:color="auto"/>
                        <w:left w:val="none" w:sz="0" w:space="0" w:color="auto"/>
                        <w:bottom w:val="none" w:sz="0" w:space="0" w:color="auto"/>
                        <w:right w:val="none" w:sz="0" w:space="0" w:color="auto"/>
                      </w:divBdr>
                    </w:div>
                    <w:div w:id="213465074">
                      <w:marLeft w:val="0"/>
                      <w:marRight w:val="0"/>
                      <w:marTop w:val="0"/>
                      <w:marBottom w:val="0"/>
                      <w:divBdr>
                        <w:top w:val="none" w:sz="0" w:space="0" w:color="auto"/>
                        <w:left w:val="none" w:sz="0" w:space="0" w:color="auto"/>
                        <w:bottom w:val="none" w:sz="0" w:space="0" w:color="auto"/>
                        <w:right w:val="none" w:sz="0" w:space="0" w:color="auto"/>
                      </w:divBdr>
                    </w:div>
                    <w:div w:id="1242374761">
                      <w:marLeft w:val="0"/>
                      <w:marRight w:val="0"/>
                      <w:marTop w:val="0"/>
                      <w:marBottom w:val="0"/>
                      <w:divBdr>
                        <w:top w:val="none" w:sz="0" w:space="0" w:color="auto"/>
                        <w:left w:val="none" w:sz="0" w:space="0" w:color="auto"/>
                        <w:bottom w:val="none" w:sz="0" w:space="0" w:color="auto"/>
                        <w:right w:val="none" w:sz="0" w:space="0" w:color="auto"/>
                      </w:divBdr>
                    </w:div>
                    <w:div w:id="448595925">
                      <w:marLeft w:val="0"/>
                      <w:marRight w:val="0"/>
                      <w:marTop w:val="0"/>
                      <w:marBottom w:val="0"/>
                      <w:divBdr>
                        <w:top w:val="none" w:sz="0" w:space="0" w:color="auto"/>
                        <w:left w:val="none" w:sz="0" w:space="0" w:color="auto"/>
                        <w:bottom w:val="none" w:sz="0" w:space="0" w:color="auto"/>
                        <w:right w:val="none" w:sz="0" w:space="0" w:color="auto"/>
                      </w:divBdr>
                    </w:div>
                    <w:div w:id="86391137">
                      <w:marLeft w:val="0"/>
                      <w:marRight w:val="0"/>
                      <w:marTop w:val="0"/>
                      <w:marBottom w:val="0"/>
                      <w:divBdr>
                        <w:top w:val="none" w:sz="0" w:space="0" w:color="auto"/>
                        <w:left w:val="none" w:sz="0" w:space="0" w:color="auto"/>
                        <w:bottom w:val="none" w:sz="0" w:space="0" w:color="auto"/>
                        <w:right w:val="none" w:sz="0" w:space="0" w:color="auto"/>
                      </w:divBdr>
                    </w:div>
                    <w:div w:id="1355686429">
                      <w:marLeft w:val="0"/>
                      <w:marRight w:val="0"/>
                      <w:marTop w:val="0"/>
                      <w:marBottom w:val="0"/>
                      <w:divBdr>
                        <w:top w:val="none" w:sz="0" w:space="0" w:color="auto"/>
                        <w:left w:val="none" w:sz="0" w:space="0" w:color="auto"/>
                        <w:bottom w:val="none" w:sz="0" w:space="0" w:color="auto"/>
                        <w:right w:val="none" w:sz="0" w:space="0" w:color="auto"/>
                      </w:divBdr>
                    </w:div>
                    <w:div w:id="1307928267">
                      <w:marLeft w:val="0"/>
                      <w:marRight w:val="0"/>
                      <w:marTop w:val="0"/>
                      <w:marBottom w:val="0"/>
                      <w:divBdr>
                        <w:top w:val="none" w:sz="0" w:space="0" w:color="auto"/>
                        <w:left w:val="none" w:sz="0" w:space="0" w:color="auto"/>
                        <w:bottom w:val="none" w:sz="0" w:space="0" w:color="auto"/>
                        <w:right w:val="none" w:sz="0" w:space="0" w:color="auto"/>
                      </w:divBdr>
                    </w:div>
                    <w:div w:id="844629977">
                      <w:marLeft w:val="0"/>
                      <w:marRight w:val="0"/>
                      <w:marTop w:val="0"/>
                      <w:marBottom w:val="0"/>
                      <w:divBdr>
                        <w:top w:val="none" w:sz="0" w:space="0" w:color="auto"/>
                        <w:left w:val="none" w:sz="0" w:space="0" w:color="auto"/>
                        <w:bottom w:val="none" w:sz="0" w:space="0" w:color="auto"/>
                        <w:right w:val="none" w:sz="0" w:space="0" w:color="auto"/>
                      </w:divBdr>
                    </w:div>
                    <w:div w:id="373385624">
                      <w:marLeft w:val="0"/>
                      <w:marRight w:val="0"/>
                      <w:marTop w:val="0"/>
                      <w:marBottom w:val="0"/>
                      <w:divBdr>
                        <w:top w:val="none" w:sz="0" w:space="0" w:color="auto"/>
                        <w:left w:val="none" w:sz="0" w:space="0" w:color="auto"/>
                        <w:bottom w:val="none" w:sz="0" w:space="0" w:color="auto"/>
                        <w:right w:val="none" w:sz="0" w:space="0" w:color="auto"/>
                      </w:divBdr>
                    </w:div>
                    <w:div w:id="519315466">
                      <w:marLeft w:val="0"/>
                      <w:marRight w:val="0"/>
                      <w:marTop w:val="0"/>
                      <w:marBottom w:val="0"/>
                      <w:divBdr>
                        <w:top w:val="none" w:sz="0" w:space="0" w:color="auto"/>
                        <w:left w:val="none" w:sz="0" w:space="0" w:color="auto"/>
                        <w:bottom w:val="none" w:sz="0" w:space="0" w:color="auto"/>
                        <w:right w:val="none" w:sz="0" w:space="0" w:color="auto"/>
                      </w:divBdr>
                    </w:div>
                    <w:div w:id="909076963">
                      <w:marLeft w:val="0"/>
                      <w:marRight w:val="0"/>
                      <w:marTop w:val="0"/>
                      <w:marBottom w:val="0"/>
                      <w:divBdr>
                        <w:top w:val="none" w:sz="0" w:space="0" w:color="auto"/>
                        <w:left w:val="none" w:sz="0" w:space="0" w:color="auto"/>
                        <w:bottom w:val="none" w:sz="0" w:space="0" w:color="auto"/>
                        <w:right w:val="none" w:sz="0" w:space="0" w:color="auto"/>
                      </w:divBdr>
                    </w:div>
                    <w:div w:id="1558466896">
                      <w:marLeft w:val="0"/>
                      <w:marRight w:val="0"/>
                      <w:marTop w:val="0"/>
                      <w:marBottom w:val="0"/>
                      <w:divBdr>
                        <w:top w:val="none" w:sz="0" w:space="0" w:color="auto"/>
                        <w:left w:val="none" w:sz="0" w:space="0" w:color="auto"/>
                        <w:bottom w:val="none" w:sz="0" w:space="0" w:color="auto"/>
                        <w:right w:val="none" w:sz="0" w:space="0" w:color="auto"/>
                      </w:divBdr>
                    </w:div>
                    <w:div w:id="158426495">
                      <w:marLeft w:val="0"/>
                      <w:marRight w:val="0"/>
                      <w:marTop w:val="0"/>
                      <w:marBottom w:val="0"/>
                      <w:divBdr>
                        <w:top w:val="none" w:sz="0" w:space="0" w:color="auto"/>
                        <w:left w:val="none" w:sz="0" w:space="0" w:color="auto"/>
                        <w:bottom w:val="none" w:sz="0" w:space="0" w:color="auto"/>
                        <w:right w:val="none" w:sz="0" w:space="0" w:color="auto"/>
                      </w:divBdr>
                    </w:div>
                    <w:div w:id="1462265931">
                      <w:marLeft w:val="0"/>
                      <w:marRight w:val="0"/>
                      <w:marTop w:val="0"/>
                      <w:marBottom w:val="0"/>
                      <w:divBdr>
                        <w:top w:val="none" w:sz="0" w:space="0" w:color="auto"/>
                        <w:left w:val="none" w:sz="0" w:space="0" w:color="auto"/>
                        <w:bottom w:val="none" w:sz="0" w:space="0" w:color="auto"/>
                        <w:right w:val="none" w:sz="0" w:space="0" w:color="auto"/>
                      </w:divBdr>
                    </w:div>
                    <w:div w:id="641538915">
                      <w:marLeft w:val="0"/>
                      <w:marRight w:val="0"/>
                      <w:marTop w:val="0"/>
                      <w:marBottom w:val="0"/>
                      <w:divBdr>
                        <w:top w:val="none" w:sz="0" w:space="0" w:color="auto"/>
                        <w:left w:val="none" w:sz="0" w:space="0" w:color="auto"/>
                        <w:bottom w:val="none" w:sz="0" w:space="0" w:color="auto"/>
                        <w:right w:val="none" w:sz="0" w:space="0" w:color="auto"/>
                      </w:divBdr>
                    </w:div>
                    <w:div w:id="1145512986">
                      <w:marLeft w:val="0"/>
                      <w:marRight w:val="0"/>
                      <w:marTop w:val="0"/>
                      <w:marBottom w:val="0"/>
                      <w:divBdr>
                        <w:top w:val="none" w:sz="0" w:space="0" w:color="auto"/>
                        <w:left w:val="none" w:sz="0" w:space="0" w:color="auto"/>
                        <w:bottom w:val="none" w:sz="0" w:space="0" w:color="auto"/>
                        <w:right w:val="none" w:sz="0" w:space="0" w:color="auto"/>
                      </w:divBdr>
                    </w:div>
                    <w:div w:id="214427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160204">
      <w:bodyDiv w:val="1"/>
      <w:marLeft w:val="0"/>
      <w:marRight w:val="0"/>
      <w:marTop w:val="0"/>
      <w:marBottom w:val="0"/>
      <w:divBdr>
        <w:top w:val="none" w:sz="0" w:space="0" w:color="auto"/>
        <w:left w:val="none" w:sz="0" w:space="0" w:color="auto"/>
        <w:bottom w:val="none" w:sz="0" w:space="0" w:color="auto"/>
        <w:right w:val="none" w:sz="0" w:space="0" w:color="auto"/>
      </w:divBdr>
    </w:div>
    <w:div w:id="1007095965">
      <w:bodyDiv w:val="1"/>
      <w:marLeft w:val="0"/>
      <w:marRight w:val="0"/>
      <w:marTop w:val="0"/>
      <w:marBottom w:val="0"/>
      <w:divBdr>
        <w:top w:val="none" w:sz="0" w:space="0" w:color="auto"/>
        <w:left w:val="none" w:sz="0" w:space="0" w:color="auto"/>
        <w:bottom w:val="none" w:sz="0" w:space="0" w:color="auto"/>
        <w:right w:val="none" w:sz="0" w:space="0" w:color="auto"/>
      </w:divBdr>
    </w:div>
    <w:div w:id="1055201947">
      <w:bodyDiv w:val="1"/>
      <w:marLeft w:val="0"/>
      <w:marRight w:val="0"/>
      <w:marTop w:val="0"/>
      <w:marBottom w:val="0"/>
      <w:divBdr>
        <w:top w:val="none" w:sz="0" w:space="0" w:color="auto"/>
        <w:left w:val="none" w:sz="0" w:space="0" w:color="auto"/>
        <w:bottom w:val="none" w:sz="0" w:space="0" w:color="auto"/>
        <w:right w:val="none" w:sz="0" w:space="0" w:color="auto"/>
      </w:divBdr>
    </w:div>
    <w:div w:id="1147824904">
      <w:bodyDiv w:val="1"/>
      <w:marLeft w:val="0"/>
      <w:marRight w:val="0"/>
      <w:marTop w:val="0"/>
      <w:marBottom w:val="0"/>
      <w:divBdr>
        <w:top w:val="none" w:sz="0" w:space="0" w:color="auto"/>
        <w:left w:val="none" w:sz="0" w:space="0" w:color="auto"/>
        <w:bottom w:val="none" w:sz="0" w:space="0" w:color="auto"/>
        <w:right w:val="none" w:sz="0" w:space="0" w:color="auto"/>
      </w:divBdr>
    </w:div>
    <w:div w:id="1245608482">
      <w:bodyDiv w:val="1"/>
      <w:marLeft w:val="0"/>
      <w:marRight w:val="0"/>
      <w:marTop w:val="0"/>
      <w:marBottom w:val="0"/>
      <w:divBdr>
        <w:top w:val="none" w:sz="0" w:space="0" w:color="auto"/>
        <w:left w:val="none" w:sz="0" w:space="0" w:color="auto"/>
        <w:bottom w:val="none" w:sz="0" w:space="0" w:color="auto"/>
        <w:right w:val="none" w:sz="0" w:space="0" w:color="auto"/>
      </w:divBdr>
      <w:divsChild>
        <w:div w:id="1155414905">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97132662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080202129">
          <w:blockQuote w:val="1"/>
          <w:marLeft w:val="720"/>
          <w:marRight w:val="0"/>
          <w:marTop w:val="100"/>
          <w:marBottom w:val="100"/>
          <w:divBdr>
            <w:top w:val="none" w:sz="0" w:space="0" w:color="auto"/>
            <w:left w:val="none" w:sz="0" w:space="0" w:color="auto"/>
            <w:bottom w:val="none" w:sz="0" w:space="0" w:color="auto"/>
            <w:right w:val="none" w:sz="0" w:space="0" w:color="auto"/>
          </w:divBdr>
        </w:div>
        <w:div w:id="47922517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249272982">
      <w:bodyDiv w:val="1"/>
      <w:marLeft w:val="0"/>
      <w:marRight w:val="0"/>
      <w:marTop w:val="0"/>
      <w:marBottom w:val="0"/>
      <w:divBdr>
        <w:top w:val="none" w:sz="0" w:space="0" w:color="auto"/>
        <w:left w:val="none" w:sz="0" w:space="0" w:color="auto"/>
        <w:bottom w:val="none" w:sz="0" w:space="0" w:color="auto"/>
        <w:right w:val="none" w:sz="0" w:space="0" w:color="auto"/>
      </w:divBdr>
    </w:div>
    <w:div w:id="1332641565">
      <w:bodyDiv w:val="1"/>
      <w:marLeft w:val="0"/>
      <w:marRight w:val="0"/>
      <w:marTop w:val="0"/>
      <w:marBottom w:val="0"/>
      <w:divBdr>
        <w:top w:val="none" w:sz="0" w:space="0" w:color="auto"/>
        <w:left w:val="none" w:sz="0" w:space="0" w:color="auto"/>
        <w:bottom w:val="none" w:sz="0" w:space="0" w:color="auto"/>
        <w:right w:val="none" w:sz="0" w:space="0" w:color="auto"/>
      </w:divBdr>
      <w:divsChild>
        <w:div w:id="141893481">
          <w:marLeft w:val="0"/>
          <w:marRight w:val="0"/>
          <w:marTop w:val="0"/>
          <w:marBottom w:val="0"/>
          <w:divBdr>
            <w:top w:val="none" w:sz="0" w:space="0" w:color="auto"/>
            <w:left w:val="none" w:sz="0" w:space="0" w:color="auto"/>
            <w:bottom w:val="none" w:sz="0" w:space="0" w:color="auto"/>
            <w:right w:val="none" w:sz="0" w:space="0" w:color="auto"/>
          </w:divBdr>
        </w:div>
        <w:div w:id="1239053753">
          <w:marLeft w:val="0"/>
          <w:marRight w:val="0"/>
          <w:marTop w:val="0"/>
          <w:marBottom w:val="0"/>
          <w:divBdr>
            <w:top w:val="none" w:sz="0" w:space="0" w:color="auto"/>
            <w:left w:val="none" w:sz="0" w:space="0" w:color="auto"/>
            <w:bottom w:val="none" w:sz="0" w:space="0" w:color="auto"/>
            <w:right w:val="none" w:sz="0" w:space="0" w:color="auto"/>
          </w:divBdr>
          <w:divsChild>
            <w:div w:id="1341931446">
              <w:marLeft w:val="0"/>
              <w:marRight w:val="0"/>
              <w:marTop w:val="0"/>
              <w:marBottom w:val="0"/>
              <w:divBdr>
                <w:top w:val="none" w:sz="0" w:space="0" w:color="auto"/>
                <w:left w:val="none" w:sz="0" w:space="0" w:color="auto"/>
                <w:bottom w:val="none" w:sz="0" w:space="0" w:color="auto"/>
                <w:right w:val="none" w:sz="0" w:space="0" w:color="auto"/>
              </w:divBdr>
            </w:div>
          </w:divsChild>
        </w:div>
        <w:div w:id="1834905056">
          <w:marLeft w:val="0"/>
          <w:marRight w:val="0"/>
          <w:marTop w:val="0"/>
          <w:marBottom w:val="0"/>
          <w:divBdr>
            <w:top w:val="none" w:sz="0" w:space="0" w:color="auto"/>
            <w:left w:val="none" w:sz="0" w:space="0" w:color="auto"/>
            <w:bottom w:val="none" w:sz="0" w:space="0" w:color="auto"/>
            <w:right w:val="none" w:sz="0" w:space="0" w:color="auto"/>
          </w:divBdr>
        </w:div>
        <w:div w:id="1270895150">
          <w:marLeft w:val="0"/>
          <w:marRight w:val="0"/>
          <w:marTop w:val="0"/>
          <w:marBottom w:val="0"/>
          <w:divBdr>
            <w:top w:val="none" w:sz="0" w:space="0" w:color="auto"/>
            <w:left w:val="none" w:sz="0" w:space="0" w:color="auto"/>
            <w:bottom w:val="none" w:sz="0" w:space="0" w:color="auto"/>
            <w:right w:val="none" w:sz="0" w:space="0" w:color="auto"/>
          </w:divBdr>
        </w:div>
        <w:div w:id="1211842974">
          <w:marLeft w:val="0"/>
          <w:marRight w:val="0"/>
          <w:marTop w:val="0"/>
          <w:marBottom w:val="0"/>
          <w:divBdr>
            <w:top w:val="none" w:sz="0" w:space="0" w:color="auto"/>
            <w:left w:val="none" w:sz="0" w:space="0" w:color="auto"/>
            <w:bottom w:val="none" w:sz="0" w:space="0" w:color="auto"/>
            <w:right w:val="none" w:sz="0" w:space="0" w:color="auto"/>
          </w:divBdr>
        </w:div>
        <w:div w:id="68893595">
          <w:marLeft w:val="0"/>
          <w:marRight w:val="0"/>
          <w:marTop w:val="0"/>
          <w:marBottom w:val="0"/>
          <w:divBdr>
            <w:top w:val="none" w:sz="0" w:space="0" w:color="auto"/>
            <w:left w:val="none" w:sz="0" w:space="0" w:color="auto"/>
            <w:bottom w:val="none" w:sz="0" w:space="0" w:color="auto"/>
            <w:right w:val="none" w:sz="0" w:space="0" w:color="auto"/>
          </w:divBdr>
          <w:divsChild>
            <w:div w:id="973407055">
              <w:marLeft w:val="0"/>
              <w:marRight w:val="0"/>
              <w:marTop w:val="0"/>
              <w:marBottom w:val="0"/>
              <w:divBdr>
                <w:top w:val="none" w:sz="0" w:space="0" w:color="auto"/>
                <w:left w:val="none" w:sz="0" w:space="0" w:color="auto"/>
                <w:bottom w:val="none" w:sz="0" w:space="0" w:color="auto"/>
                <w:right w:val="none" w:sz="0" w:space="0" w:color="auto"/>
              </w:divBdr>
            </w:div>
          </w:divsChild>
        </w:div>
        <w:div w:id="1370833659">
          <w:marLeft w:val="0"/>
          <w:marRight w:val="0"/>
          <w:marTop w:val="0"/>
          <w:marBottom w:val="0"/>
          <w:divBdr>
            <w:top w:val="none" w:sz="0" w:space="0" w:color="auto"/>
            <w:left w:val="none" w:sz="0" w:space="0" w:color="auto"/>
            <w:bottom w:val="none" w:sz="0" w:space="0" w:color="auto"/>
            <w:right w:val="none" w:sz="0" w:space="0" w:color="auto"/>
          </w:divBdr>
        </w:div>
        <w:div w:id="636683851">
          <w:marLeft w:val="0"/>
          <w:marRight w:val="0"/>
          <w:marTop w:val="0"/>
          <w:marBottom w:val="0"/>
          <w:divBdr>
            <w:top w:val="none" w:sz="0" w:space="0" w:color="auto"/>
            <w:left w:val="none" w:sz="0" w:space="0" w:color="auto"/>
            <w:bottom w:val="none" w:sz="0" w:space="0" w:color="auto"/>
            <w:right w:val="none" w:sz="0" w:space="0" w:color="auto"/>
          </w:divBdr>
        </w:div>
        <w:div w:id="2108190410">
          <w:marLeft w:val="0"/>
          <w:marRight w:val="0"/>
          <w:marTop w:val="0"/>
          <w:marBottom w:val="0"/>
          <w:divBdr>
            <w:top w:val="none" w:sz="0" w:space="0" w:color="auto"/>
            <w:left w:val="none" w:sz="0" w:space="0" w:color="auto"/>
            <w:bottom w:val="none" w:sz="0" w:space="0" w:color="auto"/>
            <w:right w:val="none" w:sz="0" w:space="0" w:color="auto"/>
          </w:divBdr>
        </w:div>
        <w:div w:id="1522937223">
          <w:marLeft w:val="0"/>
          <w:marRight w:val="0"/>
          <w:marTop w:val="0"/>
          <w:marBottom w:val="0"/>
          <w:divBdr>
            <w:top w:val="none" w:sz="0" w:space="0" w:color="auto"/>
            <w:left w:val="none" w:sz="0" w:space="0" w:color="auto"/>
            <w:bottom w:val="none" w:sz="0" w:space="0" w:color="auto"/>
            <w:right w:val="none" w:sz="0" w:space="0" w:color="auto"/>
          </w:divBdr>
        </w:div>
        <w:div w:id="576594452">
          <w:marLeft w:val="0"/>
          <w:marRight w:val="0"/>
          <w:marTop w:val="0"/>
          <w:marBottom w:val="0"/>
          <w:divBdr>
            <w:top w:val="none" w:sz="0" w:space="0" w:color="auto"/>
            <w:left w:val="none" w:sz="0" w:space="0" w:color="auto"/>
            <w:bottom w:val="none" w:sz="0" w:space="0" w:color="auto"/>
            <w:right w:val="none" w:sz="0" w:space="0" w:color="auto"/>
          </w:divBdr>
        </w:div>
        <w:div w:id="1952205292">
          <w:marLeft w:val="0"/>
          <w:marRight w:val="0"/>
          <w:marTop w:val="0"/>
          <w:marBottom w:val="0"/>
          <w:divBdr>
            <w:top w:val="none" w:sz="0" w:space="0" w:color="auto"/>
            <w:left w:val="none" w:sz="0" w:space="0" w:color="auto"/>
            <w:bottom w:val="none" w:sz="0" w:space="0" w:color="auto"/>
            <w:right w:val="none" w:sz="0" w:space="0" w:color="auto"/>
          </w:divBdr>
        </w:div>
        <w:div w:id="321469941">
          <w:marLeft w:val="0"/>
          <w:marRight w:val="0"/>
          <w:marTop w:val="0"/>
          <w:marBottom w:val="0"/>
          <w:divBdr>
            <w:top w:val="none" w:sz="0" w:space="0" w:color="auto"/>
            <w:left w:val="none" w:sz="0" w:space="0" w:color="auto"/>
            <w:bottom w:val="none" w:sz="0" w:space="0" w:color="auto"/>
            <w:right w:val="none" w:sz="0" w:space="0" w:color="auto"/>
          </w:divBdr>
        </w:div>
        <w:div w:id="1914965737">
          <w:marLeft w:val="0"/>
          <w:marRight w:val="0"/>
          <w:marTop w:val="0"/>
          <w:marBottom w:val="0"/>
          <w:divBdr>
            <w:top w:val="none" w:sz="0" w:space="0" w:color="auto"/>
            <w:left w:val="none" w:sz="0" w:space="0" w:color="auto"/>
            <w:bottom w:val="none" w:sz="0" w:space="0" w:color="auto"/>
            <w:right w:val="none" w:sz="0" w:space="0" w:color="auto"/>
          </w:divBdr>
          <w:divsChild>
            <w:div w:id="1721828242">
              <w:marLeft w:val="0"/>
              <w:marRight w:val="0"/>
              <w:marTop w:val="0"/>
              <w:marBottom w:val="0"/>
              <w:divBdr>
                <w:top w:val="none" w:sz="0" w:space="0" w:color="auto"/>
                <w:left w:val="none" w:sz="0" w:space="0" w:color="auto"/>
                <w:bottom w:val="none" w:sz="0" w:space="0" w:color="auto"/>
                <w:right w:val="none" w:sz="0" w:space="0" w:color="auto"/>
              </w:divBdr>
            </w:div>
          </w:divsChild>
        </w:div>
        <w:div w:id="196553415">
          <w:marLeft w:val="0"/>
          <w:marRight w:val="0"/>
          <w:marTop w:val="0"/>
          <w:marBottom w:val="0"/>
          <w:divBdr>
            <w:top w:val="none" w:sz="0" w:space="0" w:color="auto"/>
            <w:left w:val="none" w:sz="0" w:space="0" w:color="auto"/>
            <w:bottom w:val="none" w:sz="0" w:space="0" w:color="auto"/>
            <w:right w:val="none" w:sz="0" w:space="0" w:color="auto"/>
          </w:divBdr>
          <w:divsChild>
            <w:div w:id="105203000">
              <w:marLeft w:val="0"/>
              <w:marRight w:val="0"/>
              <w:marTop w:val="0"/>
              <w:marBottom w:val="0"/>
              <w:divBdr>
                <w:top w:val="none" w:sz="0" w:space="0" w:color="auto"/>
                <w:left w:val="none" w:sz="0" w:space="0" w:color="auto"/>
                <w:bottom w:val="none" w:sz="0" w:space="0" w:color="auto"/>
                <w:right w:val="none" w:sz="0" w:space="0" w:color="auto"/>
              </w:divBdr>
            </w:div>
          </w:divsChild>
        </w:div>
        <w:div w:id="113133936">
          <w:marLeft w:val="0"/>
          <w:marRight w:val="0"/>
          <w:marTop w:val="0"/>
          <w:marBottom w:val="0"/>
          <w:divBdr>
            <w:top w:val="none" w:sz="0" w:space="0" w:color="auto"/>
            <w:left w:val="none" w:sz="0" w:space="0" w:color="auto"/>
            <w:bottom w:val="none" w:sz="0" w:space="0" w:color="auto"/>
            <w:right w:val="none" w:sz="0" w:space="0" w:color="auto"/>
          </w:divBdr>
        </w:div>
        <w:div w:id="648680451">
          <w:marLeft w:val="0"/>
          <w:marRight w:val="0"/>
          <w:marTop w:val="0"/>
          <w:marBottom w:val="0"/>
          <w:divBdr>
            <w:top w:val="none" w:sz="0" w:space="0" w:color="auto"/>
            <w:left w:val="none" w:sz="0" w:space="0" w:color="auto"/>
            <w:bottom w:val="none" w:sz="0" w:space="0" w:color="auto"/>
            <w:right w:val="none" w:sz="0" w:space="0" w:color="auto"/>
          </w:divBdr>
          <w:divsChild>
            <w:div w:id="1397826568">
              <w:marLeft w:val="0"/>
              <w:marRight w:val="0"/>
              <w:marTop w:val="0"/>
              <w:marBottom w:val="0"/>
              <w:divBdr>
                <w:top w:val="none" w:sz="0" w:space="0" w:color="auto"/>
                <w:left w:val="none" w:sz="0" w:space="0" w:color="auto"/>
                <w:bottom w:val="none" w:sz="0" w:space="0" w:color="auto"/>
                <w:right w:val="none" w:sz="0" w:space="0" w:color="auto"/>
              </w:divBdr>
            </w:div>
            <w:div w:id="1729256405">
              <w:marLeft w:val="0"/>
              <w:marRight w:val="0"/>
              <w:marTop w:val="0"/>
              <w:marBottom w:val="0"/>
              <w:divBdr>
                <w:top w:val="none" w:sz="0" w:space="0" w:color="auto"/>
                <w:left w:val="none" w:sz="0" w:space="0" w:color="auto"/>
                <w:bottom w:val="none" w:sz="0" w:space="0" w:color="auto"/>
                <w:right w:val="none" w:sz="0" w:space="0" w:color="auto"/>
              </w:divBdr>
            </w:div>
          </w:divsChild>
        </w:div>
        <w:div w:id="1254363957">
          <w:marLeft w:val="0"/>
          <w:marRight w:val="0"/>
          <w:marTop w:val="0"/>
          <w:marBottom w:val="0"/>
          <w:divBdr>
            <w:top w:val="none" w:sz="0" w:space="0" w:color="auto"/>
            <w:left w:val="none" w:sz="0" w:space="0" w:color="auto"/>
            <w:bottom w:val="none" w:sz="0" w:space="0" w:color="auto"/>
            <w:right w:val="none" w:sz="0" w:space="0" w:color="auto"/>
          </w:divBdr>
        </w:div>
        <w:div w:id="297494341">
          <w:marLeft w:val="0"/>
          <w:marRight w:val="0"/>
          <w:marTop w:val="0"/>
          <w:marBottom w:val="0"/>
          <w:divBdr>
            <w:top w:val="none" w:sz="0" w:space="0" w:color="auto"/>
            <w:left w:val="none" w:sz="0" w:space="0" w:color="auto"/>
            <w:bottom w:val="none" w:sz="0" w:space="0" w:color="auto"/>
            <w:right w:val="none" w:sz="0" w:space="0" w:color="auto"/>
          </w:divBdr>
        </w:div>
        <w:div w:id="1937202495">
          <w:marLeft w:val="0"/>
          <w:marRight w:val="0"/>
          <w:marTop w:val="0"/>
          <w:marBottom w:val="0"/>
          <w:divBdr>
            <w:top w:val="none" w:sz="0" w:space="0" w:color="auto"/>
            <w:left w:val="none" w:sz="0" w:space="0" w:color="auto"/>
            <w:bottom w:val="none" w:sz="0" w:space="0" w:color="auto"/>
            <w:right w:val="none" w:sz="0" w:space="0" w:color="auto"/>
          </w:divBdr>
        </w:div>
        <w:div w:id="1335262835">
          <w:marLeft w:val="0"/>
          <w:marRight w:val="0"/>
          <w:marTop w:val="0"/>
          <w:marBottom w:val="0"/>
          <w:divBdr>
            <w:top w:val="none" w:sz="0" w:space="0" w:color="auto"/>
            <w:left w:val="none" w:sz="0" w:space="0" w:color="auto"/>
            <w:bottom w:val="none" w:sz="0" w:space="0" w:color="auto"/>
            <w:right w:val="none" w:sz="0" w:space="0" w:color="auto"/>
          </w:divBdr>
        </w:div>
        <w:div w:id="2033336770">
          <w:marLeft w:val="0"/>
          <w:marRight w:val="0"/>
          <w:marTop w:val="0"/>
          <w:marBottom w:val="0"/>
          <w:divBdr>
            <w:top w:val="none" w:sz="0" w:space="0" w:color="auto"/>
            <w:left w:val="none" w:sz="0" w:space="0" w:color="auto"/>
            <w:bottom w:val="none" w:sz="0" w:space="0" w:color="auto"/>
            <w:right w:val="none" w:sz="0" w:space="0" w:color="auto"/>
          </w:divBdr>
          <w:divsChild>
            <w:div w:id="206836827">
              <w:marLeft w:val="0"/>
              <w:marRight w:val="0"/>
              <w:marTop w:val="0"/>
              <w:marBottom w:val="0"/>
              <w:divBdr>
                <w:top w:val="none" w:sz="0" w:space="0" w:color="auto"/>
                <w:left w:val="none" w:sz="0" w:space="0" w:color="auto"/>
                <w:bottom w:val="none" w:sz="0" w:space="0" w:color="auto"/>
                <w:right w:val="none" w:sz="0" w:space="0" w:color="auto"/>
              </w:divBdr>
            </w:div>
            <w:div w:id="1892888851">
              <w:marLeft w:val="0"/>
              <w:marRight w:val="0"/>
              <w:marTop w:val="0"/>
              <w:marBottom w:val="0"/>
              <w:divBdr>
                <w:top w:val="none" w:sz="0" w:space="0" w:color="auto"/>
                <w:left w:val="none" w:sz="0" w:space="0" w:color="auto"/>
                <w:bottom w:val="none" w:sz="0" w:space="0" w:color="auto"/>
                <w:right w:val="none" w:sz="0" w:space="0" w:color="auto"/>
              </w:divBdr>
            </w:div>
            <w:div w:id="964895495">
              <w:marLeft w:val="0"/>
              <w:marRight w:val="0"/>
              <w:marTop w:val="0"/>
              <w:marBottom w:val="0"/>
              <w:divBdr>
                <w:top w:val="none" w:sz="0" w:space="0" w:color="auto"/>
                <w:left w:val="none" w:sz="0" w:space="0" w:color="auto"/>
                <w:bottom w:val="none" w:sz="0" w:space="0" w:color="auto"/>
                <w:right w:val="none" w:sz="0" w:space="0" w:color="auto"/>
              </w:divBdr>
            </w:div>
            <w:div w:id="1530336107">
              <w:marLeft w:val="0"/>
              <w:marRight w:val="0"/>
              <w:marTop w:val="0"/>
              <w:marBottom w:val="0"/>
              <w:divBdr>
                <w:top w:val="none" w:sz="0" w:space="0" w:color="auto"/>
                <w:left w:val="none" w:sz="0" w:space="0" w:color="auto"/>
                <w:bottom w:val="none" w:sz="0" w:space="0" w:color="auto"/>
                <w:right w:val="none" w:sz="0" w:space="0" w:color="auto"/>
              </w:divBdr>
            </w:div>
            <w:div w:id="116805161">
              <w:marLeft w:val="0"/>
              <w:marRight w:val="0"/>
              <w:marTop w:val="0"/>
              <w:marBottom w:val="0"/>
              <w:divBdr>
                <w:top w:val="none" w:sz="0" w:space="0" w:color="auto"/>
                <w:left w:val="none" w:sz="0" w:space="0" w:color="auto"/>
                <w:bottom w:val="none" w:sz="0" w:space="0" w:color="auto"/>
                <w:right w:val="none" w:sz="0" w:space="0" w:color="auto"/>
              </w:divBdr>
            </w:div>
            <w:div w:id="357899999">
              <w:marLeft w:val="0"/>
              <w:marRight w:val="0"/>
              <w:marTop w:val="0"/>
              <w:marBottom w:val="0"/>
              <w:divBdr>
                <w:top w:val="none" w:sz="0" w:space="0" w:color="auto"/>
                <w:left w:val="none" w:sz="0" w:space="0" w:color="auto"/>
                <w:bottom w:val="none" w:sz="0" w:space="0" w:color="auto"/>
                <w:right w:val="none" w:sz="0" w:space="0" w:color="auto"/>
              </w:divBdr>
            </w:div>
            <w:div w:id="1579437394">
              <w:marLeft w:val="0"/>
              <w:marRight w:val="0"/>
              <w:marTop w:val="0"/>
              <w:marBottom w:val="0"/>
              <w:divBdr>
                <w:top w:val="none" w:sz="0" w:space="0" w:color="auto"/>
                <w:left w:val="none" w:sz="0" w:space="0" w:color="auto"/>
                <w:bottom w:val="none" w:sz="0" w:space="0" w:color="auto"/>
                <w:right w:val="none" w:sz="0" w:space="0" w:color="auto"/>
              </w:divBdr>
            </w:div>
            <w:div w:id="1443648147">
              <w:marLeft w:val="0"/>
              <w:marRight w:val="0"/>
              <w:marTop w:val="0"/>
              <w:marBottom w:val="0"/>
              <w:divBdr>
                <w:top w:val="none" w:sz="0" w:space="0" w:color="auto"/>
                <w:left w:val="none" w:sz="0" w:space="0" w:color="auto"/>
                <w:bottom w:val="none" w:sz="0" w:space="0" w:color="auto"/>
                <w:right w:val="none" w:sz="0" w:space="0" w:color="auto"/>
              </w:divBdr>
            </w:div>
            <w:div w:id="1942757933">
              <w:marLeft w:val="0"/>
              <w:marRight w:val="0"/>
              <w:marTop w:val="0"/>
              <w:marBottom w:val="0"/>
              <w:divBdr>
                <w:top w:val="none" w:sz="0" w:space="0" w:color="auto"/>
                <w:left w:val="none" w:sz="0" w:space="0" w:color="auto"/>
                <w:bottom w:val="none" w:sz="0" w:space="0" w:color="auto"/>
                <w:right w:val="none" w:sz="0" w:space="0" w:color="auto"/>
              </w:divBdr>
            </w:div>
            <w:div w:id="650865427">
              <w:marLeft w:val="0"/>
              <w:marRight w:val="0"/>
              <w:marTop w:val="0"/>
              <w:marBottom w:val="0"/>
              <w:divBdr>
                <w:top w:val="none" w:sz="0" w:space="0" w:color="auto"/>
                <w:left w:val="none" w:sz="0" w:space="0" w:color="auto"/>
                <w:bottom w:val="none" w:sz="0" w:space="0" w:color="auto"/>
                <w:right w:val="none" w:sz="0" w:space="0" w:color="auto"/>
              </w:divBdr>
            </w:div>
            <w:div w:id="954141873">
              <w:marLeft w:val="0"/>
              <w:marRight w:val="0"/>
              <w:marTop w:val="0"/>
              <w:marBottom w:val="0"/>
              <w:divBdr>
                <w:top w:val="none" w:sz="0" w:space="0" w:color="auto"/>
                <w:left w:val="none" w:sz="0" w:space="0" w:color="auto"/>
                <w:bottom w:val="none" w:sz="0" w:space="0" w:color="auto"/>
                <w:right w:val="none" w:sz="0" w:space="0" w:color="auto"/>
              </w:divBdr>
              <w:divsChild>
                <w:div w:id="1325671292">
                  <w:marLeft w:val="0"/>
                  <w:marRight w:val="0"/>
                  <w:marTop w:val="0"/>
                  <w:marBottom w:val="0"/>
                  <w:divBdr>
                    <w:top w:val="none" w:sz="0" w:space="0" w:color="auto"/>
                    <w:left w:val="none" w:sz="0" w:space="0" w:color="auto"/>
                    <w:bottom w:val="none" w:sz="0" w:space="0" w:color="auto"/>
                    <w:right w:val="none" w:sz="0" w:space="0" w:color="auto"/>
                  </w:divBdr>
                </w:div>
                <w:div w:id="1708918657">
                  <w:marLeft w:val="0"/>
                  <w:marRight w:val="0"/>
                  <w:marTop w:val="0"/>
                  <w:marBottom w:val="0"/>
                  <w:divBdr>
                    <w:top w:val="none" w:sz="0" w:space="0" w:color="auto"/>
                    <w:left w:val="none" w:sz="0" w:space="0" w:color="auto"/>
                    <w:bottom w:val="none" w:sz="0" w:space="0" w:color="auto"/>
                    <w:right w:val="none" w:sz="0" w:space="0" w:color="auto"/>
                  </w:divBdr>
                </w:div>
                <w:div w:id="1476534292">
                  <w:marLeft w:val="0"/>
                  <w:marRight w:val="0"/>
                  <w:marTop w:val="0"/>
                  <w:marBottom w:val="0"/>
                  <w:divBdr>
                    <w:top w:val="none" w:sz="0" w:space="0" w:color="auto"/>
                    <w:left w:val="none" w:sz="0" w:space="0" w:color="auto"/>
                    <w:bottom w:val="none" w:sz="0" w:space="0" w:color="auto"/>
                    <w:right w:val="none" w:sz="0" w:space="0" w:color="auto"/>
                  </w:divBdr>
                </w:div>
                <w:div w:id="5530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662635">
      <w:bodyDiv w:val="1"/>
      <w:marLeft w:val="0"/>
      <w:marRight w:val="0"/>
      <w:marTop w:val="0"/>
      <w:marBottom w:val="0"/>
      <w:divBdr>
        <w:top w:val="none" w:sz="0" w:space="0" w:color="auto"/>
        <w:left w:val="none" w:sz="0" w:space="0" w:color="auto"/>
        <w:bottom w:val="none" w:sz="0" w:space="0" w:color="auto"/>
        <w:right w:val="none" w:sz="0" w:space="0" w:color="auto"/>
      </w:divBdr>
      <w:divsChild>
        <w:div w:id="899751917">
          <w:marLeft w:val="0"/>
          <w:marRight w:val="0"/>
          <w:marTop w:val="0"/>
          <w:marBottom w:val="0"/>
          <w:divBdr>
            <w:top w:val="none" w:sz="0" w:space="0" w:color="auto"/>
            <w:left w:val="none" w:sz="0" w:space="0" w:color="auto"/>
            <w:bottom w:val="none" w:sz="0" w:space="0" w:color="auto"/>
            <w:right w:val="none" w:sz="0" w:space="0" w:color="auto"/>
          </w:divBdr>
          <w:divsChild>
            <w:div w:id="1021859713">
              <w:marLeft w:val="0"/>
              <w:marRight w:val="0"/>
              <w:marTop w:val="0"/>
              <w:marBottom w:val="0"/>
              <w:divBdr>
                <w:top w:val="none" w:sz="0" w:space="0" w:color="auto"/>
                <w:left w:val="none" w:sz="0" w:space="0" w:color="auto"/>
                <w:bottom w:val="none" w:sz="0" w:space="0" w:color="auto"/>
                <w:right w:val="none" w:sz="0" w:space="0" w:color="auto"/>
              </w:divBdr>
              <w:divsChild>
                <w:div w:id="209508219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01882837">
          <w:marLeft w:val="0"/>
          <w:marRight w:val="0"/>
          <w:marTop w:val="0"/>
          <w:marBottom w:val="0"/>
          <w:divBdr>
            <w:top w:val="none" w:sz="0" w:space="0" w:color="auto"/>
            <w:left w:val="none" w:sz="0" w:space="0" w:color="auto"/>
            <w:bottom w:val="none" w:sz="0" w:space="0" w:color="auto"/>
            <w:right w:val="none" w:sz="0" w:space="0" w:color="auto"/>
          </w:divBdr>
        </w:div>
      </w:divsChild>
    </w:div>
    <w:div w:id="1392927861">
      <w:bodyDiv w:val="1"/>
      <w:marLeft w:val="0"/>
      <w:marRight w:val="0"/>
      <w:marTop w:val="0"/>
      <w:marBottom w:val="0"/>
      <w:divBdr>
        <w:top w:val="none" w:sz="0" w:space="0" w:color="auto"/>
        <w:left w:val="none" w:sz="0" w:space="0" w:color="auto"/>
        <w:bottom w:val="none" w:sz="0" w:space="0" w:color="auto"/>
        <w:right w:val="none" w:sz="0" w:space="0" w:color="auto"/>
      </w:divBdr>
    </w:div>
    <w:div w:id="1545949023">
      <w:bodyDiv w:val="1"/>
      <w:marLeft w:val="0"/>
      <w:marRight w:val="0"/>
      <w:marTop w:val="0"/>
      <w:marBottom w:val="0"/>
      <w:divBdr>
        <w:top w:val="none" w:sz="0" w:space="0" w:color="auto"/>
        <w:left w:val="none" w:sz="0" w:space="0" w:color="auto"/>
        <w:bottom w:val="none" w:sz="0" w:space="0" w:color="auto"/>
        <w:right w:val="none" w:sz="0" w:space="0" w:color="auto"/>
      </w:divBdr>
      <w:divsChild>
        <w:div w:id="24336299">
          <w:marLeft w:val="0"/>
          <w:marRight w:val="0"/>
          <w:marTop w:val="0"/>
          <w:marBottom w:val="0"/>
          <w:divBdr>
            <w:top w:val="none" w:sz="0" w:space="0" w:color="auto"/>
            <w:left w:val="none" w:sz="0" w:space="0" w:color="auto"/>
            <w:bottom w:val="none" w:sz="0" w:space="0" w:color="auto"/>
            <w:right w:val="none" w:sz="0" w:space="0" w:color="auto"/>
          </w:divBdr>
          <w:divsChild>
            <w:div w:id="450248805">
              <w:marLeft w:val="0"/>
              <w:marRight w:val="0"/>
              <w:marTop w:val="0"/>
              <w:marBottom w:val="0"/>
              <w:divBdr>
                <w:top w:val="none" w:sz="0" w:space="0" w:color="auto"/>
                <w:left w:val="none" w:sz="0" w:space="0" w:color="auto"/>
                <w:bottom w:val="none" w:sz="0" w:space="0" w:color="auto"/>
                <w:right w:val="none" w:sz="0" w:space="0" w:color="auto"/>
              </w:divBdr>
              <w:divsChild>
                <w:div w:id="61486573">
                  <w:blockQuote w:val="1"/>
                  <w:marLeft w:val="720"/>
                  <w:marRight w:val="720"/>
                  <w:marTop w:val="100"/>
                  <w:marBottom w:val="100"/>
                  <w:divBdr>
                    <w:top w:val="none" w:sz="0" w:space="0" w:color="auto"/>
                    <w:left w:val="none" w:sz="0" w:space="0" w:color="auto"/>
                    <w:bottom w:val="none" w:sz="0" w:space="0" w:color="auto"/>
                    <w:right w:val="none" w:sz="0" w:space="0" w:color="auto"/>
                  </w:divBdr>
                </w:div>
                <w:div w:id="1150318611">
                  <w:blockQuote w:val="1"/>
                  <w:marLeft w:val="720"/>
                  <w:marRight w:val="720"/>
                  <w:marTop w:val="100"/>
                  <w:marBottom w:val="100"/>
                  <w:divBdr>
                    <w:top w:val="none" w:sz="0" w:space="0" w:color="auto"/>
                    <w:left w:val="none" w:sz="0" w:space="0" w:color="auto"/>
                    <w:bottom w:val="none" w:sz="0" w:space="0" w:color="auto"/>
                    <w:right w:val="none" w:sz="0" w:space="0" w:color="auto"/>
                  </w:divBdr>
                </w:div>
                <w:div w:id="1960918302">
                  <w:blockQuote w:val="1"/>
                  <w:marLeft w:val="720"/>
                  <w:marRight w:val="720"/>
                  <w:marTop w:val="100"/>
                  <w:marBottom w:val="100"/>
                  <w:divBdr>
                    <w:top w:val="none" w:sz="0" w:space="0" w:color="auto"/>
                    <w:left w:val="none" w:sz="0" w:space="0" w:color="auto"/>
                    <w:bottom w:val="none" w:sz="0" w:space="0" w:color="auto"/>
                    <w:right w:val="none" w:sz="0" w:space="0" w:color="auto"/>
                  </w:divBdr>
                </w:div>
                <w:div w:id="931160901">
                  <w:marLeft w:val="0"/>
                  <w:marRight w:val="0"/>
                  <w:marTop w:val="0"/>
                  <w:marBottom w:val="0"/>
                  <w:divBdr>
                    <w:top w:val="none" w:sz="0" w:space="0" w:color="auto"/>
                    <w:left w:val="none" w:sz="0" w:space="0" w:color="auto"/>
                    <w:bottom w:val="none" w:sz="0" w:space="0" w:color="auto"/>
                    <w:right w:val="none" w:sz="0" w:space="0" w:color="auto"/>
                  </w:divBdr>
                  <w:divsChild>
                    <w:div w:id="1202477774">
                      <w:marLeft w:val="0"/>
                      <w:marRight w:val="0"/>
                      <w:marTop w:val="0"/>
                      <w:marBottom w:val="0"/>
                      <w:divBdr>
                        <w:top w:val="none" w:sz="0" w:space="0" w:color="auto"/>
                        <w:left w:val="none" w:sz="0" w:space="0" w:color="auto"/>
                        <w:bottom w:val="none" w:sz="0" w:space="0" w:color="auto"/>
                        <w:right w:val="none" w:sz="0" w:space="0" w:color="auto"/>
                      </w:divBdr>
                    </w:div>
                  </w:divsChild>
                </w:div>
                <w:div w:id="1315794363">
                  <w:marLeft w:val="0"/>
                  <w:marRight w:val="0"/>
                  <w:marTop w:val="0"/>
                  <w:marBottom w:val="0"/>
                  <w:divBdr>
                    <w:top w:val="none" w:sz="0" w:space="0" w:color="auto"/>
                    <w:left w:val="none" w:sz="0" w:space="0" w:color="auto"/>
                    <w:bottom w:val="none" w:sz="0" w:space="0" w:color="auto"/>
                    <w:right w:val="none" w:sz="0" w:space="0" w:color="auto"/>
                  </w:divBdr>
                  <w:divsChild>
                    <w:div w:id="182577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777082">
      <w:bodyDiv w:val="1"/>
      <w:marLeft w:val="0"/>
      <w:marRight w:val="0"/>
      <w:marTop w:val="0"/>
      <w:marBottom w:val="0"/>
      <w:divBdr>
        <w:top w:val="none" w:sz="0" w:space="0" w:color="auto"/>
        <w:left w:val="none" w:sz="0" w:space="0" w:color="auto"/>
        <w:bottom w:val="none" w:sz="0" w:space="0" w:color="auto"/>
        <w:right w:val="none" w:sz="0" w:space="0" w:color="auto"/>
      </w:divBdr>
    </w:div>
    <w:div w:id="1672832200">
      <w:bodyDiv w:val="1"/>
      <w:marLeft w:val="0"/>
      <w:marRight w:val="0"/>
      <w:marTop w:val="0"/>
      <w:marBottom w:val="0"/>
      <w:divBdr>
        <w:top w:val="none" w:sz="0" w:space="0" w:color="auto"/>
        <w:left w:val="none" w:sz="0" w:space="0" w:color="auto"/>
        <w:bottom w:val="none" w:sz="0" w:space="0" w:color="auto"/>
        <w:right w:val="none" w:sz="0" w:space="0" w:color="auto"/>
      </w:divBdr>
    </w:div>
    <w:div w:id="1673949570">
      <w:bodyDiv w:val="1"/>
      <w:marLeft w:val="0"/>
      <w:marRight w:val="0"/>
      <w:marTop w:val="0"/>
      <w:marBottom w:val="0"/>
      <w:divBdr>
        <w:top w:val="none" w:sz="0" w:space="0" w:color="auto"/>
        <w:left w:val="none" w:sz="0" w:space="0" w:color="auto"/>
        <w:bottom w:val="none" w:sz="0" w:space="0" w:color="auto"/>
        <w:right w:val="none" w:sz="0" w:space="0" w:color="auto"/>
      </w:divBdr>
    </w:div>
    <w:div w:id="1711958611">
      <w:bodyDiv w:val="1"/>
      <w:marLeft w:val="0"/>
      <w:marRight w:val="0"/>
      <w:marTop w:val="0"/>
      <w:marBottom w:val="0"/>
      <w:divBdr>
        <w:top w:val="none" w:sz="0" w:space="0" w:color="auto"/>
        <w:left w:val="none" w:sz="0" w:space="0" w:color="auto"/>
        <w:bottom w:val="none" w:sz="0" w:space="0" w:color="auto"/>
        <w:right w:val="none" w:sz="0" w:space="0" w:color="auto"/>
      </w:divBdr>
    </w:div>
    <w:div w:id="1717199910">
      <w:bodyDiv w:val="1"/>
      <w:marLeft w:val="0"/>
      <w:marRight w:val="0"/>
      <w:marTop w:val="0"/>
      <w:marBottom w:val="0"/>
      <w:divBdr>
        <w:top w:val="none" w:sz="0" w:space="0" w:color="auto"/>
        <w:left w:val="none" w:sz="0" w:space="0" w:color="auto"/>
        <w:bottom w:val="none" w:sz="0" w:space="0" w:color="auto"/>
        <w:right w:val="none" w:sz="0" w:space="0" w:color="auto"/>
      </w:divBdr>
    </w:div>
    <w:div w:id="1756632374">
      <w:bodyDiv w:val="1"/>
      <w:marLeft w:val="0"/>
      <w:marRight w:val="0"/>
      <w:marTop w:val="0"/>
      <w:marBottom w:val="0"/>
      <w:divBdr>
        <w:top w:val="none" w:sz="0" w:space="0" w:color="auto"/>
        <w:left w:val="none" w:sz="0" w:space="0" w:color="auto"/>
        <w:bottom w:val="none" w:sz="0" w:space="0" w:color="auto"/>
        <w:right w:val="none" w:sz="0" w:space="0" w:color="auto"/>
      </w:divBdr>
      <w:divsChild>
        <w:div w:id="662852940">
          <w:marLeft w:val="0"/>
          <w:marRight w:val="0"/>
          <w:marTop w:val="0"/>
          <w:marBottom w:val="0"/>
          <w:divBdr>
            <w:top w:val="none" w:sz="0" w:space="0" w:color="auto"/>
            <w:left w:val="none" w:sz="0" w:space="0" w:color="auto"/>
            <w:bottom w:val="none" w:sz="0" w:space="0" w:color="auto"/>
            <w:right w:val="none" w:sz="0" w:space="0" w:color="auto"/>
          </w:divBdr>
          <w:divsChild>
            <w:div w:id="1551335057">
              <w:marLeft w:val="0"/>
              <w:marRight w:val="0"/>
              <w:marTop w:val="0"/>
              <w:marBottom w:val="0"/>
              <w:divBdr>
                <w:top w:val="none" w:sz="0" w:space="0" w:color="auto"/>
                <w:left w:val="none" w:sz="0" w:space="0" w:color="auto"/>
                <w:bottom w:val="none" w:sz="0" w:space="0" w:color="auto"/>
                <w:right w:val="none" w:sz="0" w:space="0" w:color="auto"/>
              </w:divBdr>
              <w:divsChild>
                <w:div w:id="1355232528">
                  <w:blockQuote w:val="1"/>
                  <w:marLeft w:val="720"/>
                  <w:marRight w:val="720"/>
                  <w:marTop w:val="100"/>
                  <w:marBottom w:val="100"/>
                  <w:divBdr>
                    <w:top w:val="none" w:sz="0" w:space="0" w:color="auto"/>
                    <w:left w:val="none" w:sz="0" w:space="0" w:color="auto"/>
                    <w:bottom w:val="none" w:sz="0" w:space="0" w:color="auto"/>
                    <w:right w:val="none" w:sz="0" w:space="0" w:color="auto"/>
                  </w:divBdr>
                </w:div>
                <w:div w:id="2033065695">
                  <w:marLeft w:val="0"/>
                  <w:marRight w:val="0"/>
                  <w:marTop w:val="0"/>
                  <w:marBottom w:val="0"/>
                  <w:divBdr>
                    <w:top w:val="none" w:sz="0" w:space="0" w:color="auto"/>
                    <w:left w:val="none" w:sz="0" w:space="0" w:color="auto"/>
                    <w:bottom w:val="none" w:sz="0" w:space="0" w:color="auto"/>
                    <w:right w:val="none" w:sz="0" w:space="0" w:color="auto"/>
                  </w:divBdr>
                  <w:divsChild>
                    <w:div w:id="1216238354">
                      <w:marLeft w:val="0"/>
                      <w:marRight w:val="0"/>
                      <w:marTop w:val="0"/>
                      <w:marBottom w:val="0"/>
                      <w:divBdr>
                        <w:top w:val="none" w:sz="0" w:space="0" w:color="auto"/>
                        <w:left w:val="none" w:sz="0" w:space="0" w:color="auto"/>
                        <w:bottom w:val="none" w:sz="0" w:space="0" w:color="auto"/>
                        <w:right w:val="none" w:sz="0" w:space="0" w:color="auto"/>
                      </w:divBdr>
                    </w:div>
                  </w:divsChild>
                </w:div>
                <w:div w:id="1844323211">
                  <w:blockQuote w:val="1"/>
                  <w:marLeft w:val="720"/>
                  <w:marRight w:val="720"/>
                  <w:marTop w:val="100"/>
                  <w:marBottom w:val="100"/>
                  <w:divBdr>
                    <w:top w:val="none" w:sz="0" w:space="0" w:color="auto"/>
                    <w:left w:val="none" w:sz="0" w:space="0" w:color="auto"/>
                    <w:bottom w:val="none" w:sz="0" w:space="0" w:color="auto"/>
                    <w:right w:val="none" w:sz="0" w:space="0" w:color="auto"/>
                  </w:divBdr>
                </w:div>
                <w:div w:id="763962736">
                  <w:blockQuote w:val="1"/>
                  <w:marLeft w:val="720"/>
                  <w:marRight w:val="720"/>
                  <w:marTop w:val="100"/>
                  <w:marBottom w:val="100"/>
                  <w:divBdr>
                    <w:top w:val="none" w:sz="0" w:space="0" w:color="auto"/>
                    <w:left w:val="none" w:sz="0" w:space="0" w:color="auto"/>
                    <w:bottom w:val="none" w:sz="0" w:space="0" w:color="auto"/>
                    <w:right w:val="none" w:sz="0" w:space="0" w:color="auto"/>
                  </w:divBdr>
                </w:div>
                <w:div w:id="971520997">
                  <w:blockQuote w:val="1"/>
                  <w:marLeft w:val="720"/>
                  <w:marRight w:val="720"/>
                  <w:marTop w:val="100"/>
                  <w:marBottom w:val="100"/>
                  <w:divBdr>
                    <w:top w:val="none" w:sz="0" w:space="0" w:color="auto"/>
                    <w:left w:val="none" w:sz="0" w:space="0" w:color="auto"/>
                    <w:bottom w:val="none" w:sz="0" w:space="0" w:color="auto"/>
                    <w:right w:val="none" w:sz="0" w:space="0" w:color="auto"/>
                  </w:divBdr>
                </w:div>
                <w:div w:id="790585928">
                  <w:blockQuote w:val="1"/>
                  <w:marLeft w:val="720"/>
                  <w:marRight w:val="720"/>
                  <w:marTop w:val="100"/>
                  <w:marBottom w:val="100"/>
                  <w:divBdr>
                    <w:top w:val="none" w:sz="0" w:space="0" w:color="auto"/>
                    <w:left w:val="none" w:sz="0" w:space="0" w:color="auto"/>
                    <w:bottom w:val="none" w:sz="0" w:space="0" w:color="auto"/>
                    <w:right w:val="none" w:sz="0" w:space="0" w:color="auto"/>
                  </w:divBdr>
                </w:div>
                <w:div w:id="2749099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2505318">
                  <w:marLeft w:val="0"/>
                  <w:marRight w:val="0"/>
                  <w:marTop w:val="0"/>
                  <w:marBottom w:val="0"/>
                  <w:divBdr>
                    <w:top w:val="none" w:sz="0" w:space="0" w:color="auto"/>
                    <w:left w:val="none" w:sz="0" w:space="0" w:color="auto"/>
                    <w:bottom w:val="none" w:sz="0" w:space="0" w:color="auto"/>
                    <w:right w:val="none" w:sz="0" w:space="0" w:color="auto"/>
                  </w:divBdr>
                  <w:divsChild>
                    <w:div w:id="1381899583">
                      <w:marLeft w:val="0"/>
                      <w:marRight w:val="0"/>
                      <w:marTop w:val="0"/>
                      <w:marBottom w:val="0"/>
                      <w:divBdr>
                        <w:top w:val="none" w:sz="0" w:space="0" w:color="auto"/>
                        <w:left w:val="none" w:sz="0" w:space="0" w:color="auto"/>
                        <w:bottom w:val="none" w:sz="0" w:space="0" w:color="auto"/>
                        <w:right w:val="none" w:sz="0" w:space="0" w:color="auto"/>
                      </w:divBdr>
                    </w:div>
                  </w:divsChild>
                </w:div>
                <w:div w:id="1652557575">
                  <w:blockQuote w:val="1"/>
                  <w:marLeft w:val="720"/>
                  <w:marRight w:val="720"/>
                  <w:marTop w:val="100"/>
                  <w:marBottom w:val="100"/>
                  <w:divBdr>
                    <w:top w:val="none" w:sz="0" w:space="0" w:color="auto"/>
                    <w:left w:val="none" w:sz="0" w:space="0" w:color="auto"/>
                    <w:bottom w:val="none" w:sz="0" w:space="0" w:color="auto"/>
                    <w:right w:val="none" w:sz="0" w:space="0" w:color="auto"/>
                  </w:divBdr>
                </w:div>
                <w:div w:id="57196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66551734">
      <w:bodyDiv w:val="1"/>
      <w:marLeft w:val="0"/>
      <w:marRight w:val="0"/>
      <w:marTop w:val="0"/>
      <w:marBottom w:val="0"/>
      <w:divBdr>
        <w:top w:val="none" w:sz="0" w:space="0" w:color="auto"/>
        <w:left w:val="none" w:sz="0" w:space="0" w:color="auto"/>
        <w:bottom w:val="none" w:sz="0" w:space="0" w:color="auto"/>
        <w:right w:val="none" w:sz="0" w:space="0" w:color="auto"/>
      </w:divBdr>
      <w:divsChild>
        <w:div w:id="340788711">
          <w:marLeft w:val="0"/>
          <w:marRight w:val="0"/>
          <w:marTop w:val="0"/>
          <w:marBottom w:val="0"/>
          <w:divBdr>
            <w:top w:val="none" w:sz="0" w:space="0" w:color="auto"/>
            <w:left w:val="none" w:sz="0" w:space="0" w:color="auto"/>
            <w:bottom w:val="none" w:sz="0" w:space="0" w:color="auto"/>
            <w:right w:val="none" w:sz="0" w:space="0" w:color="auto"/>
          </w:divBdr>
          <w:divsChild>
            <w:div w:id="960192252">
              <w:marLeft w:val="0"/>
              <w:marRight w:val="0"/>
              <w:marTop w:val="0"/>
              <w:marBottom w:val="0"/>
              <w:divBdr>
                <w:top w:val="none" w:sz="0" w:space="0" w:color="auto"/>
                <w:left w:val="none" w:sz="0" w:space="0" w:color="auto"/>
                <w:bottom w:val="none" w:sz="0" w:space="0" w:color="auto"/>
                <w:right w:val="none" w:sz="0" w:space="0" w:color="auto"/>
              </w:divBdr>
              <w:divsChild>
                <w:div w:id="958297297">
                  <w:marLeft w:val="0"/>
                  <w:marRight w:val="0"/>
                  <w:marTop w:val="0"/>
                  <w:marBottom w:val="0"/>
                  <w:divBdr>
                    <w:top w:val="none" w:sz="0" w:space="0" w:color="auto"/>
                    <w:left w:val="none" w:sz="0" w:space="0" w:color="auto"/>
                    <w:bottom w:val="none" w:sz="0" w:space="0" w:color="auto"/>
                    <w:right w:val="none" w:sz="0" w:space="0" w:color="auto"/>
                  </w:divBdr>
                  <w:divsChild>
                    <w:div w:id="289669755">
                      <w:marLeft w:val="0"/>
                      <w:marRight w:val="0"/>
                      <w:marTop w:val="0"/>
                      <w:marBottom w:val="0"/>
                      <w:divBdr>
                        <w:top w:val="none" w:sz="0" w:space="0" w:color="auto"/>
                        <w:left w:val="none" w:sz="0" w:space="0" w:color="auto"/>
                        <w:bottom w:val="none" w:sz="0" w:space="0" w:color="auto"/>
                        <w:right w:val="none" w:sz="0" w:space="0" w:color="auto"/>
                      </w:divBdr>
                    </w:div>
                  </w:divsChild>
                </w:div>
                <w:div w:id="232006274">
                  <w:marLeft w:val="0"/>
                  <w:marRight w:val="0"/>
                  <w:marTop w:val="0"/>
                  <w:marBottom w:val="0"/>
                  <w:divBdr>
                    <w:top w:val="none" w:sz="0" w:space="0" w:color="auto"/>
                    <w:left w:val="none" w:sz="0" w:space="0" w:color="auto"/>
                    <w:bottom w:val="none" w:sz="0" w:space="0" w:color="auto"/>
                    <w:right w:val="none" w:sz="0" w:space="0" w:color="auto"/>
                  </w:divBdr>
                  <w:divsChild>
                    <w:div w:id="229773590">
                      <w:marLeft w:val="0"/>
                      <w:marRight w:val="0"/>
                      <w:marTop w:val="0"/>
                      <w:marBottom w:val="0"/>
                      <w:divBdr>
                        <w:top w:val="none" w:sz="0" w:space="0" w:color="auto"/>
                        <w:left w:val="none" w:sz="0" w:space="0" w:color="auto"/>
                        <w:bottom w:val="none" w:sz="0" w:space="0" w:color="auto"/>
                        <w:right w:val="none" w:sz="0" w:space="0" w:color="auto"/>
                      </w:divBdr>
                    </w:div>
                  </w:divsChild>
                </w:div>
                <w:div w:id="1801066367">
                  <w:blockQuote w:val="1"/>
                  <w:marLeft w:val="720"/>
                  <w:marRight w:val="720"/>
                  <w:marTop w:val="100"/>
                  <w:marBottom w:val="100"/>
                  <w:divBdr>
                    <w:top w:val="none" w:sz="0" w:space="0" w:color="auto"/>
                    <w:left w:val="none" w:sz="0" w:space="0" w:color="auto"/>
                    <w:bottom w:val="none" w:sz="0" w:space="0" w:color="auto"/>
                    <w:right w:val="none" w:sz="0" w:space="0" w:color="auto"/>
                  </w:divBdr>
                </w:div>
                <w:div w:id="958219135">
                  <w:blockQuote w:val="1"/>
                  <w:marLeft w:val="720"/>
                  <w:marRight w:val="720"/>
                  <w:marTop w:val="100"/>
                  <w:marBottom w:val="100"/>
                  <w:divBdr>
                    <w:top w:val="none" w:sz="0" w:space="0" w:color="auto"/>
                    <w:left w:val="none" w:sz="0" w:space="0" w:color="auto"/>
                    <w:bottom w:val="none" w:sz="0" w:space="0" w:color="auto"/>
                    <w:right w:val="none" w:sz="0" w:space="0" w:color="auto"/>
                  </w:divBdr>
                </w:div>
                <w:div w:id="2097163884">
                  <w:blockQuote w:val="1"/>
                  <w:marLeft w:val="720"/>
                  <w:marRight w:val="720"/>
                  <w:marTop w:val="100"/>
                  <w:marBottom w:val="100"/>
                  <w:divBdr>
                    <w:top w:val="none" w:sz="0" w:space="0" w:color="auto"/>
                    <w:left w:val="none" w:sz="0" w:space="0" w:color="auto"/>
                    <w:bottom w:val="none" w:sz="0" w:space="0" w:color="auto"/>
                    <w:right w:val="none" w:sz="0" w:space="0" w:color="auto"/>
                  </w:divBdr>
                </w:div>
                <w:div w:id="1493443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39288461">
      <w:bodyDiv w:val="1"/>
      <w:marLeft w:val="0"/>
      <w:marRight w:val="0"/>
      <w:marTop w:val="0"/>
      <w:marBottom w:val="0"/>
      <w:divBdr>
        <w:top w:val="none" w:sz="0" w:space="0" w:color="auto"/>
        <w:left w:val="none" w:sz="0" w:space="0" w:color="auto"/>
        <w:bottom w:val="none" w:sz="0" w:space="0" w:color="auto"/>
        <w:right w:val="none" w:sz="0" w:space="0" w:color="auto"/>
      </w:divBdr>
    </w:div>
    <w:div w:id="1972902209">
      <w:bodyDiv w:val="1"/>
      <w:marLeft w:val="0"/>
      <w:marRight w:val="0"/>
      <w:marTop w:val="0"/>
      <w:marBottom w:val="0"/>
      <w:divBdr>
        <w:top w:val="none" w:sz="0" w:space="0" w:color="auto"/>
        <w:left w:val="none" w:sz="0" w:space="0" w:color="auto"/>
        <w:bottom w:val="none" w:sz="0" w:space="0" w:color="auto"/>
        <w:right w:val="none" w:sz="0" w:space="0" w:color="auto"/>
      </w:divBdr>
    </w:div>
    <w:div w:id="2088571849">
      <w:bodyDiv w:val="1"/>
      <w:marLeft w:val="0"/>
      <w:marRight w:val="0"/>
      <w:marTop w:val="0"/>
      <w:marBottom w:val="0"/>
      <w:divBdr>
        <w:top w:val="none" w:sz="0" w:space="0" w:color="auto"/>
        <w:left w:val="none" w:sz="0" w:space="0" w:color="auto"/>
        <w:bottom w:val="none" w:sz="0" w:space="0" w:color="auto"/>
        <w:right w:val="none" w:sz="0" w:space="0" w:color="auto"/>
      </w:divBdr>
      <w:divsChild>
        <w:div w:id="886330950">
          <w:marLeft w:val="0"/>
          <w:marRight w:val="0"/>
          <w:marTop w:val="0"/>
          <w:marBottom w:val="0"/>
          <w:divBdr>
            <w:top w:val="none" w:sz="0" w:space="0" w:color="auto"/>
            <w:left w:val="none" w:sz="0" w:space="0" w:color="auto"/>
            <w:bottom w:val="none" w:sz="0" w:space="0" w:color="auto"/>
            <w:right w:val="none" w:sz="0" w:space="0" w:color="auto"/>
          </w:divBdr>
          <w:divsChild>
            <w:div w:id="172648523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42" Type="http://schemas.openxmlformats.org/officeDocument/2006/relationships/hyperlink" Target="https://en.wikipedia.org/wiki/Factory_method_pattern" TargetMode="External"/><Relationship Id="rId143" Type="http://schemas.openxmlformats.org/officeDocument/2006/relationships/hyperlink" Target="https://github.com/square/okhttp/blob/db9c2db40b0b89a1853715fd52e2748463d9cc9c/okhttp/src/main/java/okhttp3/internal/http/CacheStrategy.java" TargetMode="External"/><Relationship Id="rId144" Type="http://schemas.openxmlformats.org/officeDocument/2006/relationships/image" Target="media/image41.png"/><Relationship Id="rId145" Type="http://schemas.openxmlformats.org/officeDocument/2006/relationships/hyperlink" Target="https://github.com/square/okhttp/blob/d662c1a82851800c46ad8ede2d9d10d10427fdad/okhttp/src/main/java/okhttp3/Cache.java" TargetMode="External"/><Relationship Id="rId146" Type="http://schemas.openxmlformats.org/officeDocument/2006/relationships/image" Target="media/image42.png"/><Relationship Id="rId147" Type="http://schemas.openxmlformats.org/officeDocument/2006/relationships/image" Target="media/image43.png"/><Relationship Id="rId148" Type="http://schemas.openxmlformats.org/officeDocument/2006/relationships/hyperlink" Target="http://www.jianshu.com/p/9cebbbd0eeab" TargetMode="External"/><Relationship Id="rId149" Type="http://schemas.openxmlformats.org/officeDocument/2006/relationships/hyperlink" Target="http://www.yinwang.org/blog-cn/2013/03/15/language-design-mistake1/" TargetMode="External"/><Relationship Id="rId180" Type="http://schemas.openxmlformats.org/officeDocument/2006/relationships/hyperlink" Target="http://lib.csdn.net/base/datastructure" TargetMode="External"/><Relationship Id="rId181" Type="http://schemas.openxmlformats.org/officeDocument/2006/relationships/hyperlink" Target="https://en.wikipedia.org/wiki/Cache_algorithms" TargetMode="External"/><Relationship Id="rId182" Type="http://schemas.openxmlformats.org/officeDocument/2006/relationships/hyperlink" Target="http://lib.csdn.net/base/operatingsystem" TargetMode="External"/><Relationship Id="rId40" Type="http://schemas.openxmlformats.org/officeDocument/2006/relationships/hyperlink" Target="http://blog.csdn.net/guolin_blog/article/details/11711405" TargetMode="External"/><Relationship Id="rId41" Type="http://schemas.openxmlformats.org/officeDocument/2006/relationships/hyperlink" Target="http://blog.csdn.net/guolin_blog/article/details/11711405" TargetMode="External"/><Relationship Id="rId42" Type="http://schemas.openxmlformats.org/officeDocument/2006/relationships/hyperlink" Target="http://blog.csdn.net/guolin_blog/article/details/11711405" TargetMode="External"/><Relationship Id="rId43" Type="http://schemas.openxmlformats.org/officeDocument/2006/relationships/hyperlink" Target="http://blog.csdn.net/guolin_blog/article/details/11711405" TargetMode="External"/><Relationship Id="rId44" Type="http://schemas.openxmlformats.org/officeDocument/2006/relationships/hyperlink" Target="http://blog.csdn.net/guolin_blog/article/details/9526203" TargetMode="External"/><Relationship Id="rId45" Type="http://schemas.openxmlformats.org/officeDocument/2006/relationships/hyperlink" Target="http://blog.csdn.net/guolin_blog/article/details/11711405" TargetMode="External"/><Relationship Id="rId46" Type="http://schemas.openxmlformats.org/officeDocument/2006/relationships/hyperlink" Target="http://blog.csdn.net/guolin_blog/article/details/11711405" TargetMode="External"/><Relationship Id="rId47" Type="http://schemas.openxmlformats.org/officeDocument/2006/relationships/hyperlink" Target="http://blog.csdn.net/guolin_blog/article/details/11711405" TargetMode="External"/><Relationship Id="rId48" Type="http://schemas.openxmlformats.org/officeDocument/2006/relationships/hyperlink" Target="http://blog.csdn.net/guolin_blog/article/details/11711405" TargetMode="External"/><Relationship Id="rId49" Type="http://schemas.openxmlformats.org/officeDocument/2006/relationships/hyperlink" Target="http://blog.csdn.net/guolin_blog/article/details/9097463" TargetMode="External"/><Relationship Id="rId183" Type="http://schemas.openxmlformats.org/officeDocument/2006/relationships/hyperlink" Target="http://baike.baidu.com/link?url=BmxMH3Wd-zLZxID6jgCU5ejo3fgKrpCR1VseIQZGB-qS7-oYAxNlbDlYS8NFrZEnIxhId1jtQCrdlIIrGd4QqK" TargetMode="External"/><Relationship Id="rId184" Type="http://schemas.openxmlformats.org/officeDocument/2006/relationships/image" Target="media/image50.jpeg"/><Relationship Id="rId185" Type="http://schemas.openxmlformats.org/officeDocument/2006/relationships/hyperlink" Target="http://lib.csdn.net/base/datastructure" TargetMode="External"/><Relationship Id="rId186" Type="http://schemas.openxmlformats.org/officeDocument/2006/relationships/hyperlink" Target="http://lib.csdn.net/base/java" TargetMode="External"/><Relationship Id="rId187" Type="http://schemas.openxmlformats.org/officeDocument/2006/relationships/image" Target="media/image51.jpeg"/><Relationship Id="rId188" Type="http://schemas.openxmlformats.org/officeDocument/2006/relationships/hyperlink" Target="http://blog.csdn.net/nyist327/article/details/49301401" TargetMode="External"/><Relationship Id="rId189" Type="http://schemas.openxmlformats.org/officeDocument/2006/relationships/hyperlink" Target="http://blog.csdn.net/nyist327/article/details/49301401" TargetMode="External"/><Relationship Id="rId80" Type="http://schemas.openxmlformats.org/officeDocument/2006/relationships/image" Target="media/image20.png"/><Relationship Id="rId81" Type="http://schemas.openxmlformats.org/officeDocument/2006/relationships/image" Target="media/image21.png"/><Relationship Id="rId82" Type="http://schemas.openxmlformats.org/officeDocument/2006/relationships/image" Target="media/image22.png"/><Relationship Id="rId83" Type="http://schemas.openxmlformats.org/officeDocument/2006/relationships/image" Target="media/image23.png"/><Relationship Id="rId84" Type="http://schemas.openxmlformats.org/officeDocument/2006/relationships/image" Target="media/image24.png"/><Relationship Id="rId85" Type="http://schemas.openxmlformats.org/officeDocument/2006/relationships/image" Target="media/image25.png"/><Relationship Id="rId86" Type="http://schemas.openxmlformats.org/officeDocument/2006/relationships/image" Target="media/image26.png"/><Relationship Id="rId87" Type="http://schemas.openxmlformats.org/officeDocument/2006/relationships/image" Target="media/image27.png"/><Relationship Id="rId88" Type="http://schemas.openxmlformats.org/officeDocument/2006/relationships/image" Target="media/image28.png"/><Relationship Id="rId89" Type="http://schemas.openxmlformats.org/officeDocument/2006/relationships/image" Target="media/image29.png"/><Relationship Id="rId110" Type="http://schemas.openxmlformats.org/officeDocument/2006/relationships/hyperlink" Target="https://github.com/square/okio" TargetMode="External"/><Relationship Id="rId111" Type="http://schemas.openxmlformats.org/officeDocument/2006/relationships/hyperlink" Target="https://github.com/square/okhttp/wiki/Interceptors" TargetMode="External"/><Relationship Id="rId112" Type="http://schemas.openxmlformats.org/officeDocument/2006/relationships/image" Target="media/image37.png"/><Relationship Id="rId113" Type="http://schemas.openxmlformats.org/officeDocument/2006/relationships/hyperlink" Target="https://github.com/square/okhttp/blob/db9c2db40b0b89a1853715fd52e2748463d9cc9c/okhttp/src/main/java/okhttp3/RealCall.java" TargetMode="External"/><Relationship Id="rId114" Type="http://schemas.openxmlformats.org/officeDocument/2006/relationships/hyperlink" Target="https://github.com/square/okhttp/blob/db9c2db40b0b89a1853715fd52e2748463d9cc9c/okhttp/src/main/java/okhttp3/internal/http/Http1xStream.java" TargetMode="External"/><Relationship Id="rId115" Type="http://schemas.openxmlformats.org/officeDocument/2006/relationships/hyperlink" Target="https://github.com/square/okhttp/blob/db9c2db40b0b89a1853715fd52e2748463d9cc9c/okhttp/src/main/java/okhttp3/internal/http/Http1xStream.java" TargetMode="External"/><Relationship Id="rId116" Type="http://schemas.openxmlformats.org/officeDocument/2006/relationships/hyperlink" Target="https://github.com/square/okhttp/blob/db9c2db40b0b89a1853715fd52e2748463d9cc9c/okhttp/src/main/java/okhttp3/internal/http/Http1xStream.java" TargetMode="External"/><Relationship Id="rId117" Type="http://schemas.openxmlformats.org/officeDocument/2006/relationships/hyperlink" Target="https://github.com/square/okhttp/blob/db9c2db40b0b89a1853715fd52e2748463d9cc9c/okhttp/src/main/java/okhttp3/internal/io/RealConnection.java" TargetMode="External"/><Relationship Id="rId118" Type="http://schemas.openxmlformats.org/officeDocument/2006/relationships/hyperlink" Target="https://github.com/square/okhttp/blob/db9c2db40b0b89a1853715fd52e2748463d9cc9c/okhttp/src/main/java/okhttp3/Dns.java" TargetMode="External"/><Relationship Id="rId119" Type="http://schemas.openxmlformats.org/officeDocument/2006/relationships/hyperlink" Target="http://www.jianshu.com/p/9803a6efb672" TargetMode="External"/><Relationship Id="rId150" Type="http://schemas.openxmlformats.org/officeDocument/2006/relationships/hyperlink" Target="http://www.jianshu.com/p/e54047b2b563" TargetMode="External"/><Relationship Id="rId151" Type="http://schemas.openxmlformats.org/officeDocument/2006/relationships/hyperlink" Target="https://github.com/golang/groupcache/blob/master/lru/lru.go" TargetMode="External"/><Relationship Id="rId152" Type="http://schemas.openxmlformats.org/officeDocument/2006/relationships/hyperlink" Target="https://github.com/square/okhttp/blob/db9c2db40b0b89a1853715fd52e2748463d9cc9c/okhttp/src/main/java/okhttp3/internal/io/FileSystem.java" TargetMode="External"/><Relationship Id="rId10" Type="http://schemas.openxmlformats.org/officeDocument/2006/relationships/hyperlink" Target="http://lib.csdn.net/base/softwaretest" TargetMode="External"/><Relationship Id="rId11" Type="http://schemas.openxmlformats.org/officeDocument/2006/relationships/hyperlink" Target="http://lib.csdn.net/base/android" TargetMode="External"/><Relationship Id="rId12" Type="http://schemas.openxmlformats.org/officeDocument/2006/relationships/hyperlink" Target="http://lib.csdn.net/base/android" TargetMode="External"/><Relationship Id="rId13" Type="http://schemas.openxmlformats.org/officeDocument/2006/relationships/hyperlink" Target="http://blog.csdn.net/guolin_blog/article/details/9991569" TargetMode="External"/><Relationship Id="rId14" Type="http://schemas.openxmlformats.org/officeDocument/2006/relationships/hyperlink" Target="http://blog.csdn.net/guolin_blog/article/details/11711405" TargetMode="External"/><Relationship Id="rId15" Type="http://schemas.openxmlformats.org/officeDocument/2006/relationships/hyperlink" Target="http://blog.csdn.net/guolin_blog/article/details/11711405" TargetMode="External"/><Relationship Id="rId16" Type="http://schemas.openxmlformats.org/officeDocument/2006/relationships/hyperlink" Target="http://blog.csdn.net/guolin_blog/article/details/11711405" TargetMode="External"/><Relationship Id="rId17" Type="http://schemas.openxmlformats.org/officeDocument/2006/relationships/hyperlink" Target="http://blog.csdn.net/guolin_blog/article/details/11711405" TargetMode="External"/><Relationship Id="rId18" Type="http://schemas.openxmlformats.org/officeDocument/2006/relationships/hyperlink" Target="http://blog.csdn.net/guolin_blog/article/details/11711405" TargetMode="External"/><Relationship Id="rId19" Type="http://schemas.openxmlformats.org/officeDocument/2006/relationships/hyperlink" Target="http://blog.csdn.net/guolin_blog/article/details/11711405" TargetMode="External"/><Relationship Id="rId153" Type="http://schemas.openxmlformats.org/officeDocument/2006/relationships/hyperlink" Target="https://github.com/square/okio" TargetMode="External"/><Relationship Id="rId154" Type="http://schemas.openxmlformats.org/officeDocument/2006/relationships/hyperlink" Target="https://github.com/square/okhttp/blob/d662c1a82851800c46ad8ede2d9d10d10427fdad/okhttp/src/main/java/okhttp3/internal/DiskLruCache.java" TargetMode="External"/><Relationship Id="rId155" Type="http://schemas.openxmlformats.org/officeDocument/2006/relationships/hyperlink" Target="https://github.com/square/okhttp/blob/d662c1a82851800c46ad8ede2d9d10d10427fdad/okhttp/src/main/java/okhttp3/Cache.java" TargetMode="External"/><Relationship Id="rId156" Type="http://schemas.openxmlformats.org/officeDocument/2006/relationships/hyperlink" Target="(https://github.com/square/okhttp/blob/d662c1a82851800c46ad8ede2d9d10d10427fdad/okhttp/src/main/java/okhttp3/Cache.java" TargetMode="External"/><Relationship Id="rId157" Type="http://schemas.openxmlformats.org/officeDocument/2006/relationships/hyperlink" Target="https://github.com/square/okhttp/blob/d662c1a82851800c46ad8ede2d9d10d10427fdad/okhttp/src/main/java/okhttp3/internal/DiskLruCache.java" TargetMode="External"/><Relationship Id="rId158" Type="http://schemas.openxmlformats.org/officeDocument/2006/relationships/image" Target="media/image44.png"/><Relationship Id="rId159" Type="http://schemas.openxmlformats.org/officeDocument/2006/relationships/image" Target="media/image45.png"/><Relationship Id="rId190" Type="http://schemas.openxmlformats.org/officeDocument/2006/relationships/image" Target="media/image52.png"/><Relationship Id="rId191" Type="http://schemas.openxmlformats.org/officeDocument/2006/relationships/image" Target="media/image53.png"/><Relationship Id="rId192" Type="http://schemas.openxmlformats.org/officeDocument/2006/relationships/hyperlink" Target="http://blog.csdn.net/mayouarebest8621/article/details/6755036" TargetMode="External"/><Relationship Id="rId50" Type="http://schemas.openxmlformats.org/officeDocument/2006/relationships/image" Target="media/image2.jpeg"/><Relationship Id="rId51" Type="http://schemas.openxmlformats.org/officeDocument/2006/relationships/image" Target="media/image3.png"/><Relationship Id="rId52" Type="http://schemas.openxmlformats.org/officeDocument/2006/relationships/image" Target="media/image4.png"/><Relationship Id="rId53" Type="http://schemas.openxmlformats.org/officeDocument/2006/relationships/image" Target="media/image5.jpeg"/><Relationship Id="rId54" Type="http://schemas.openxmlformats.org/officeDocument/2006/relationships/hyperlink" Target="http://blog.csdn.net/sinyu890807/article/details/8744400" TargetMode="External"/><Relationship Id="rId55" Type="http://schemas.openxmlformats.org/officeDocument/2006/relationships/hyperlink" Target="http://blog.csdn.net/guolin_blog/article/details/9153747" TargetMode="External"/><Relationship Id="rId56" Type="http://schemas.openxmlformats.org/officeDocument/2006/relationships/hyperlink" Target="http://lib.csdn.net/base/android" TargetMode="External"/><Relationship Id="rId57" Type="http://schemas.openxmlformats.org/officeDocument/2006/relationships/image" Target="media/image6.png"/><Relationship Id="rId58" Type="http://schemas.openxmlformats.org/officeDocument/2006/relationships/image" Target="media/image7.png"/><Relationship Id="rId59" Type="http://schemas.openxmlformats.org/officeDocument/2006/relationships/image" Target="media/image8.png"/><Relationship Id="rId193" Type="http://schemas.openxmlformats.org/officeDocument/2006/relationships/hyperlink" Target="http://lib.csdn.net/base/java" TargetMode="External"/><Relationship Id="rId194" Type="http://schemas.openxmlformats.org/officeDocument/2006/relationships/image" Target="media/image54.jpeg"/><Relationship Id="rId195" Type="http://schemas.openxmlformats.org/officeDocument/2006/relationships/hyperlink" Target="http://lib.csdn.net/base/wechat" TargetMode="External"/><Relationship Id="rId196" Type="http://schemas.openxmlformats.org/officeDocument/2006/relationships/hyperlink" Target="http://lib.csdn.net/base/softwaretest" TargetMode="External"/><Relationship Id="rId197" Type="http://schemas.openxmlformats.org/officeDocument/2006/relationships/hyperlink" Target="http://lib.csdn.net/base/android" TargetMode="External"/><Relationship Id="rId198" Type="http://schemas.openxmlformats.org/officeDocument/2006/relationships/image" Target="media/image55.png"/><Relationship Id="rId199" Type="http://schemas.openxmlformats.org/officeDocument/2006/relationships/hyperlink" Target="http://lib.csdn.net/base/java" TargetMode="External"/><Relationship Id="rId90" Type="http://schemas.openxmlformats.org/officeDocument/2006/relationships/image" Target="media/image30.png"/><Relationship Id="rId91" Type="http://schemas.openxmlformats.org/officeDocument/2006/relationships/image" Target="media/image31.png"/><Relationship Id="rId92" Type="http://schemas.openxmlformats.org/officeDocument/2006/relationships/image" Target="media/image32.png"/><Relationship Id="rId93" Type="http://schemas.openxmlformats.org/officeDocument/2006/relationships/image" Target="media/image33.png"/><Relationship Id="rId94" Type="http://schemas.openxmlformats.org/officeDocument/2006/relationships/image" Target="media/image34.png"/><Relationship Id="rId95" Type="http://schemas.openxmlformats.org/officeDocument/2006/relationships/image" Target="media/image35.png"/><Relationship Id="rId96" Type="http://schemas.openxmlformats.org/officeDocument/2006/relationships/hyperlink" Target="https://github.com/square/okhttp/blob/db9c2db40b0b89a1853715fd52e2748463d9cc9c/okhttp/src/main/java/okhttp3/Dispatcher.java" TargetMode="External"/><Relationship Id="rId97" Type="http://schemas.openxmlformats.org/officeDocument/2006/relationships/hyperlink" Target="https://github.com/square/okhttp/blob/7826bcb2fb1facb697a4c512776756c05d8c9deb/okhttp/src/main/java/okhttp3/Dispatcher.java" TargetMode="External"/><Relationship Id="rId98" Type="http://schemas.openxmlformats.org/officeDocument/2006/relationships/hyperlink" Target="https://github.com/square/okhttp/blob/7826bcb2fb1facb697a4c512776756c05d8c9deb/okhttp/src/main/java/okhttp3/Dispatcher.java" TargetMode="External"/><Relationship Id="rId99" Type="http://schemas.openxmlformats.org/officeDocument/2006/relationships/image" Target="media/image36.png"/><Relationship Id="rId120" Type="http://schemas.openxmlformats.org/officeDocument/2006/relationships/hyperlink" Target="https://github.com/square/okhttp/blob/db9c2db40b0b89a1853715fd52e2748463d9cc9c/okhttp/src/main/java/okhttp3/internal/Platform.java" TargetMode="External"/><Relationship Id="rId121" Type="http://schemas.openxmlformats.org/officeDocument/2006/relationships/hyperlink" Target="http://www.jianshu.com/p/9da13b95d231" TargetMode="External"/><Relationship Id="rId122" Type="http://schemas.openxmlformats.org/officeDocument/2006/relationships/hyperlink" Target="https://github.com/square/okhttp/tree/master/okhttp-logging-interceptor" TargetMode="External"/><Relationship Id="rId123" Type="http://schemas.openxmlformats.org/officeDocument/2006/relationships/image" Target="media/image38.png"/><Relationship Id="rId124" Type="http://schemas.openxmlformats.org/officeDocument/2006/relationships/image" Target="media/image39.png"/><Relationship Id="rId125" Type="http://schemas.openxmlformats.org/officeDocument/2006/relationships/hyperlink" Target="http://www.jianshu.com/p/c59c199ca9fa" TargetMode="External"/><Relationship Id="rId126" Type="http://schemas.openxmlformats.org/officeDocument/2006/relationships/hyperlink" Target="https://github.com/square/okhttp/blob/c64e3426a326fdf61a6f9859292a45845186e790/okhttp/src/main/java/okhttp3/internal/http/StreamAllocation.java" TargetMode="External"/><Relationship Id="rId127" Type="http://schemas.openxmlformats.org/officeDocument/2006/relationships/hyperlink" Target="https://github.com/square/okhttp/blob/c64e3426a326fdf61a6f9859292a45845186e790/okhttp/src/main/java/okhttp3/internal/http/StreamAllocation.java" TargetMode="External"/><Relationship Id="rId128" Type="http://schemas.openxmlformats.org/officeDocument/2006/relationships/hyperlink" Target="https://github.com/square/okhttp/blob/ee83d8d26afd92d27fbcd2a328e882f25a5090c6/okhttp/src/main/java/okhttp3/OkHttpClient.java" TargetMode="External"/><Relationship Id="rId129" Type="http://schemas.openxmlformats.org/officeDocument/2006/relationships/hyperlink" Target="https://github.com/square/okhttp/blob/21d63034188d90ca51d635be348d5deba4abeca3/okhttp/src/main/java/okhttp3/internal/Internal.java" TargetMode="External"/><Relationship Id="rId160" Type="http://schemas.openxmlformats.org/officeDocument/2006/relationships/hyperlink" Target="https://github.com/square/okhttp/blob/d662c1a82851800c46ad8ede2d9d10d10427fdad/okhttp/src/main/java/okhttp3/internal/DiskLruCache.java" TargetMode="External"/><Relationship Id="rId161" Type="http://schemas.openxmlformats.org/officeDocument/2006/relationships/hyperlink" Target="https://www.ibm.com/developerworks/cn/java/l-threadPool/" TargetMode="External"/><Relationship Id="rId162" Type="http://schemas.openxmlformats.org/officeDocument/2006/relationships/hyperlink" Target="https://github.com/alibaba/druid" TargetMode="External"/><Relationship Id="rId20" Type="http://schemas.openxmlformats.org/officeDocument/2006/relationships/hyperlink" Target="http://blog.csdn.net/guolin_blog/article/details/11711405" TargetMode="External"/><Relationship Id="rId21" Type="http://schemas.openxmlformats.org/officeDocument/2006/relationships/hyperlink" Target="http://blog.csdn.net/guolin_blog/article/details/11711405" TargetMode="External"/><Relationship Id="rId22" Type="http://schemas.openxmlformats.org/officeDocument/2006/relationships/hyperlink" Target="http://blog.csdn.net/guolin_blog/article/details/11711405" TargetMode="External"/><Relationship Id="rId23" Type="http://schemas.openxmlformats.org/officeDocument/2006/relationships/hyperlink" Target="http://blog.csdn.net/guolin_blog/article/details/11711405" TargetMode="External"/><Relationship Id="rId24" Type="http://schemas.openxmlformats.org/officeDocument/2006/relationships/hyperlink" Target="http://blog.csdn.net/guolin_blog/article/details/11711405" TargetMode="External"/><Relationship Id="rId25" Type="http://schemas.openxmlformats.org/officeDocument/2006/relationships/hyperlink" Target="http://blog.csdn.net/guolin_blog/article/details/11711405" TargetMode="External"/><Relationship Id="rId26" Type="http://schemas.openxmlformats.org/officeDocument/2006/relationships/hyperlink" Target="http://blog.csdn.net/guolin_blog/article/details/11711405" TargetMode="External"/><Relationship Id="rId27" Type="http://schemas.openxmlformats.org/officeDocument/2006/relationships/hyperlink" Target="http://blog.csdn.net/guolin_blog/article/details/11711405" TargetMode="External"/><Relationship Id="rId28" Type="http://schemas.openxmlformats.org/officeDocument/2006/relationships/hyperlink" Target="http://blog.csdn.net/guolin_blog/article/details/11711405" TargetMode="External"/><Relationship Id="rId29" Type="http://schemas.openxmlformats.org/officeDocument/2006/relationships/hyperlink" Target="http://blog.csdn.net/guolin_blog/article/details/11711405" TargetMode="External"/><Relationship Id="rId163" Type="http://schemas.openxmlformats.org/officeDocument/2006/relationships/hyperlink" Target="http://www.jianshu.com/search?q=%E7%BA%BF%E7%A8%8B%E6%B1%A0&amp;page=1&amp;type=notes" TargetMode="External"/><Relationship Id="rId164" Type="http://schemas.openxmlformats.org/officeDocument/2006/relationships/hyperlink" Target="https://github.com/square/okhttp/blob/7826bcb2fb1facb697a4c512776756c05d8c9deb/okhttp/src/main/java/okhttp3/Dispatcher.java" TargetMode="External"/><Relationship Id="rId165" Type="http://schemas.openxmlformats.org/officeDocument/2006/relationships/hyperlink" Target="https://github.com/square/okhttp/blob/7826bcb2fb1facb697a4c512776756c05d8c9deb/okhttp/src/main/java/okhttp3/Dispatcher.java" TargetMode="External"/><Relationship Id="rId166" Type="http://schemas.openxmlformats.org/officeDocument/2006/relationships/hyperlink" Target="https://github.com/square/okhttp/blob/7826bcb2fb1facb697a4c512776756c05d8c9deb/okhttp/src/main/java/okhttp3/Dispatcher.java" TargetMode="External"/><Relationship Id="rId167" Type="http://schemas.openxmlformats.org/officeDocument/2006/relationships/hyperlink" Target="https://github.com/square/okhttp/blob/8ff37250310e8d2f9e73293199b3b6e42ec45b0f/okhttp/src/main/java/okhttp3/RealCall.java" TargetMode="External"/><Relationship Id="rId168" Type="http://schemas.openxmlformats.org/officeDocument/2006/relationships/hyperlink" Target="https://github.com/square/okhttp/blob/7826bcb2fb1facb697a4c512776756c05d8c9deb/okhttp/src/main/java/okhttp3/Dispatcher.java" TargetMode="External"/><Relationship Id="rId169" Type="http://schemas.openxmlformats.org/officeDocument/2006/relationships/hyperlink" Target="http://www.cnblogs.com/felixzh/p/6036074.html" TargetMode="External"/><Relationship Id="rId200" Type="http://schemas.openxmlformats.org/officeDocument/2006/relationships/image" Target="media/image56.png"/><Relationship Id="rId201" Type="http://schemas.openxmlformats.org/officeDocument/2006/relationships/image" Target="media/image57.png"/><Relationship Id="rId202" Type="http://schemas.openxmlformats.org/officeDocument/2006/relationships/image" Target="media/image58.png"/><Relationship Id="rId203" Type="http://schemas.openxmlformats.org/officeDocument/2006/relationships/image" Target="media/image59.png"/><Relationship Id="rId60" Type="http://schemas.openxmlformats.org/officeDocument/2006/relationships/image" Target="media/image9.png"/><Relationship Id="rId61" Type="http://schemas.openxmlformats.org/officeDocument/2006/relationships/hyperlink" Target="http://blog.csdn.net/sinyu890807/article/details/9097463" TargetMode="External"/><Relationship Id="rId62" Type="http://schemas.openxmlformats.org/officeDocument/2006/relationships/image" Target="media/image10.png"/><Relationship Id="rId63" Type="http://schemas.openxmlformats.org/officeDocument/2006/relationships/hyperlink" Target="http://blog.csdn.net/sinyu890807/article/details/9097463" TargetMode="External"/><Relationship Id="rId64" Type="http://schemas.openxmlformats.org/officeDocument/2006/relationships/image" Target="media/image11.png"/><Relationship Id="rId65" Type="http://schemas.openxmlformats.org/officeDocument/2006/relationships/hyperlink" Target="http://blog.csdn.net/gjnm820/article/details/51733361" TargetMode="External"/><Relationship Id="rId66" Type="http://schemas.openxmlformats.org/officeDocument/2006/relationships/hyperlink" Target="http://lib.csdn.net/base/softwaretest" TargetMode="External"/><Relationship Id="rId67" Type="http://schemas.openxmlformats.org/officeDocument/2006/relationships/hyperlink" Target="http://lib.csdn.net/base/android" TargetMode="External"/><Relationship Id="rId68" Type="http://schemas.openxmlformats.org/officeDocument/2006/relationships/hyperlink" Target="http://lib.csdn.net/base/android" TargetMode="External"/><Relationship Id="rId69" Type="http://schemas.openxmlformats.org/officeDocument/2006/relationships/image" Target="media/image12.png"/><Relationship Id="rId204" Type="http://schemas.openxmlformats.org/officeDocument/2006/relationships/fontTable" Target="fontTable.xml"/><Relationship Id="rId205" Type="http://schemas.openxmlformats.org/officeDocument/2006/relationships/theme" Target="theme/theme1.xml"/><Relationship Id="rId130" Type="http://schemas.openxmlformats.org/officeDocument/2006/relationships/hyperlink" Target="https://github.com/square/okhttp/blob/c64e3426a326fdf61a6f9859292a45845186e790/okhttp/src/main/java/okhttp3/internal/http/StreamAllocation.java" TargetMode="External"/><Relationship Id="rId131" Type="http://schemas.openxmlformats.org/officeDocument/2006/relationships/hyperlink" Target="https://github.com/square/okhttp/blob/c64e3426a326fdf61a6f9859292a45845186e790/okhttp/src/main/java/okhttp3/internal/http/StreamAllocation.java" TargetMode="External"/><Relationship Id="rId132" Type="http://schemas.openxmlformats.org/officeDocument/2006/relationships/hyperlink" Target="https://github.com/square/okhttp/blob/7826bcb2fb1facb697a4c512776756c05d8c9deb/okhttp/src/main/java/okhttp3/ConnectionPool.java" TargetMode="External"/><Relationship Id="rId133" Type="http://schemas.openxmlformats.org/officeDocument/2006/relationships/hyperlink" Target="https://github.com/square/okhttp/blob/7826bcb2fb1facb697a4c512776756c05d8c9deb/okhttp/src/main/java/okhttp3/ConnectionPool.java" TargetMode="External"/><Relationship Id="rId134" Type="http://schemas.openxmlformats.org/officeDocument/2006/relationships/hyperlink" Target="https://www.w3.org/Protocols/rfc2616/rfc2616-sec14.html" TargetMode="External"/><Relationship Id="rId135" Type="http://schemas.openxmlformats.org/officeDocument/2006/relationships/hyperlink" Target="https://en.wikipedia.org/wiki/List_of_HTTP_header_fields" TargetMode="External"/><Relationship Id="rId136" Type="http://schemas.openxmlformats.org/officeDocument/2006/relationships/image" Target="media/image40.png"/><Relationship Id="rId137" Type="http://schemas.openxmlformats.org/officeDocument/2006/relationships/hyperlink" Target="http://www.cnblogs.com/skynet/" TargetMode="External"/><Relationship Id="rId138" Type="http://schemas.openxmlformats.org/officeDocument/2006/relationships/hyperlink" Target="https://github.com/square/okhttp/blob/db9c2db40b0b89a1853715fd52e2748463d9cc9c/okhttp/src/main/java/okhttp3/internal/http/CacheStrategy.java" TargetMode="External"/><Relationship Id="rId139" Type="http://schemas.openxmlformats.org/officeDocument/2006/relationships/hyperlink" Target="https://github.com/square/okhttp/tree/master/okhttp-logging-interceptor" TargetMode="External"/><Relationship Id="rId170" Type="http://schemas.openxmlformats.org/officeDocument/2006/relationships/hyperlink" Target="http://lib.csdn.net/base/javaee" TargetMode="External"/><Relationship Id="rId171" Type="http://schemas.openxmlformats.org/officeDocument/2006/relationships/hyperlink" Target="javascript:void(0);" TargetMode="External"/><Relationship Id="rId172" Type="http://schemas.openxmlformats.org/officeDocument/2006/relationships/image" Target="media/image46.gif"/><Relationship Id="rId30" Type="http://schemas.openxmlformats.org/officeDocument/2006/relationships/hyperlink" Target="http://blog.csdn.net/guolin_blog/article/details/11711405" TargetMode="External"/><Relationship Id="rId31" Type="http://schemas.openxmlformats.org/officeDocument/2006/relationships/hyperlink" Target="http://blog.csdn.net/guolin_blog/article/details/11711405" TargetMode="External"/><Relationship Id="rId32" Type="http://schemas.openxmlformats.org/officeDocument/2006/relationships/hyperlink" Target="http://blog.csdn.net/guolin_blog/article/details/11711405" TargetMode="External"/><Relationship Id="rId33" Type="http://schemas.openxmlformats.org/officeDocument/2006/relationships/hyperlink" Target="http://blog.csdn.net/guolin_blog/article/details/11711405" TargetMode="External"/><Relationship Id="rId34" Type="http://schemas.openxmlformats.org/officeDocument/2006/relationships/hyperlink" Target="http://blog.csdn.net/guolin_blog/article/details/11711405" TargetMode="External"/><Relationship Id="rId35" Type="http://schemas.openxmlformats.org/officeDocument/2006/relationships/hyperlink" Target="http://blog.csdn.net/guolin_blog/article/details/11711405" TargetMode="External"/><Relationship Id="rId36" Type="http://schemas.openxmlformats.org/officeDocument/2006/relationships/hyperlink" Target="http://blog.csdn.net/guolin_blog/article/details/11711405" TargetMode="External"/><Relationship Id="rId37" Type="http://schemas.openxmlformats.org/officeDocument/2006/relationships/hyperlink" Target="http://blog.csdn.net/guolin_blog/article/details/11711405" TargetMode="External"/><Relationship Id="rId38" Type="http://schemas.openxmlformats.org/officeDocument/2006/relationships/hyperlink" Target="http://blog.csdn.net/guolin_blog/article/details/11711405" TargetMode="External"/><Relationship Id="rId39" Type="http://schemas.openxmlformats.org/officeDocument/2006/relationships/hyperlink" Target="http://blog.csdn.net/guolin_blog/article/details/11711405" TargetMode="External"/><Relationship Id="rId173" Type="http://schemas.openxmlformats.org/officeDocument/2006/relationships/hyperlink" Target="http://blog.csdn.net/seu_calvin/article/details/52351062" TargetMode="External"/><Relationship Id="rId174" Type="http://schemas.openxmlformats.org/officeDocument/2006/relationships/image" Target="media/image47.png"/><Relationship Id="rId175" Type="http://schemas.openxmlformats.org/officeDocument/2006/relationships/hyperlink" Target="http://my.csdn.net/ylyg050518" TargetMode="External"/><Relationship Id="rId176" Type="http://schemas.openxmlformats.org/officeDocument/2006/relationships/image" Target="media/image48.png"/><Relationship Id="rId177" Type="http://schemas.openxmlformats.org/officeDocument/2006/relationships/hyperlink" Target="http://lib.csdn.net/base/datastructure" TargetMode="External"/><Relationship Id="rId178" Type="http://schemas.openxmlformats.org/officeDocument/2006/relationships/image" Target="media/image49.png"/><Relationship Id="rId179" Type="http://schemas.openxmlformats.org/officeDocument/2006/relationships/hyperlink" Target="http://lib.csdn.net/base/datastructure" TargetMode="External"/><Relationship Id="rId70" Type="http://schemas.openxmlformats.org/officeDocument/2006/relationships/hyperlink" Target="https://github.com/antoniolg/androidmvp" TargetMode="External"/><Relationship Id="rId71" Type="http://schemas.openxmlformats.org/officeDocument/2006/relationships/hyperlink" Target="https://github.com/ivacf/archi" TargetMode="External"/><Relationship Id="rId72" Type="http://schemas.openxmlformats.org/officeDocument/2006/relationships/image" Target="media/image13.png"/><Relationship Id="rId73" Type="http://schemas.openxmlformats.org/officeDocument/2006/relationships/image" Target="media/image14.png"/><Relationship Id="rId74" Type="http://schemas.openxmlformats.org/officeDocument/2006/relationships/image" Target="media/image15.png"/><Relationship Id="rId75" Type="http://schemas.openxmlformats.org/officeDocument/2006/relationships/image" Target="media/image16.png"/><Relationship Id="rId76" Type="http://schemas.openxmlformats.org/officeDocument/2006/relationships/hyperlink" Target="http://lib.csdn.net/base/java" TargetMode="External"/><Relationship Id="rId77" Type="http://schemas.openxmlformats.org/officeDocument/2006/relationships/image" Target="media/image17.png"/><Relationship Id="rId78" Type="http://schemas.openxmlformats.org/officeDocument/2006/relationships/image" Target="media/image18.png"/><Relationship Id="rId7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hyperlink" Target="http://www.jianshu.com/p/6637369d02e7" TargetMode="External"/><Relationship Id="rId101" Type="http://schemas.openxmlformats.org/officeDocument/2006/relationships/hyperlink" Target="https://github.com/square/okhttp/blob/db9c2db40b0b89a1853715fd52e2748463d9cc9c/okhttp/src/main/java/okhttp3/internal/http/RouteSelector.java" TargetMode="External"/><Relationship Id="rId102" Type="http://schemas.openxmlformats.org/officeDocument/2006/relationships/hyperlink" Target="https://github.com/square/okhttp/blob/db9c2db40b0b89a1853715fd52e2748463d9cc9c/okhttp/src/main/java/okhttp3/internal/http/RouteSelector.java" TargetMode="External"/><Relationship Id="rId103" Type="http://schemas.openxmlformats.org/officeDocument/2006/relationships/hyperlink" Target="https://github.com/square/okhttp/blob/db9c2db40b0b89a1853715fd52e2748463d9cc9c/okhttp/src/main/java/okhttp3/internal/http/RouteSelector.java" TargetMode="External"/><Relationship Id="rId104" Type="http://schemas.openxmlformats.org/officeDocument/2006/relationships/hyperlink" Target="https://github.com/square/okhttp/blob/db9c2db40b0b89a1853715fd52e2748463d9cc9c/okhttp/src/main/java/okhttp3/internal/io/RealConnection.java" TargetMode="External"/><Relationship Id="rId105" Type="http://schemas.openxmlformats.org/officeDocument/2006/relationships/hyperlink" Target="https://github.com/square/okhttp/blob/c64e3426a326fdf61a6f9859292a45845186e790/okhttp/src/main/java/okhttp3/internal/http/StreamAllocation.java" TargetMode="External"/><Relationship Id="rId106" Type="http://schemas.openxmlformats.org/officeDocument/2006/relationships/hyperlink" Target="https://github.com/square/okhttp/blob/c64e3426a326fdf61a6f9859292a45845186e790/okhttp/src/main/java/okhttp3/internal/http/StreamAllocation.java" TargetMode="External"/><Relationship Id="rId107" Type="http://schemas.openxmlformats.org/officeDocument/2006/relationships/hyperlink" Target="https://github.com/square/okhttp/blob/7826bcb2fb1facb697a4c512776756c05d8c9deb/okhttp/src/main/java/okhttp3/ConnectionPool.java" TargetMode="External"/><Relationship Id="rId108" Type="http://schemas.openxmlformats.org/officeDocument/2006/relationships/hyperlink" Target="http://www.jianshu.com/p/92a61357164b" TargetMode="External"/><Relationship Id="rId109" Type="http://schemas.openxmlformats.org/officeDocument/2006/relationships/hyperlink" Target="http://www.yinwang.org/blog-cn/2012/08/01/interpreter" TargetMode="External"/><Relationship Id="rId5" Type="http://schemas.openxmlformats.org/officeDocument/2006/relationships/webSettings" Target="webSettings.xml"/><Relationship Id="rId6" Type="http://schemas.openxmlformats.org/officeDocument/2006/relationships/image" Target="media/image1.gif"/><Relationship Id="rId7" Type="http://schemas.openxmlformats.org/officeDocument/2006/relationships/hyperlink" Target="http://lib.csdn.net/base/android" TargetMode="External"/><Relationship Id="rId8" Type="http://schemas.openxmlformats.org/officeDocument/2006/relationships/hyperlink" Target="http://blog.csdn.net/lmj623565791/article/details/38377229" TargetMode="External"/><Relationship Id="rId9" Type="http://schemas.openxmlformats.org/officeDocument/2006/relationships/hyperlink" Target="http://lib.csdn.net/base/java" TargetMode="External"/><Relationship Id="rId140" Type="http://schemas.openxmlformats.org/officeDocument/2006/relationships/hyperlink" Target="https://en.wikipedia.org/wiki/Page_replacement_algorithm" TargetMode="External"/><Relationship Id="rId141" Type="http://schemas.openxmlformats.org/officeDocument/2006/relationships/hyperlink" Target="https://github.com/square/okhttp/blob/b8c5938ed49502fbae89d0e842389853a208f996/okhttp/src/main/java/okhttp3/internal/http/HttpEngine.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54DB303-A0C3-F44F-AD86-9A6D03EB6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343</Pages>
  <Words>30038</Words>
  <Characters>171217</Characters>
  <Application>Microsoft Macintosh Word</Application>
  <DocSecurity>0</DocSecurity>
  <Lines>1426</Lines>
  <Paragraphs>401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200854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cp:revision>
  <dcterms:created xsi:type="dcterms:W3CDTF">2017-07-26T16:13:00Z</dcterms:created>
  <dcterms:modified xsi:type="dcterms:W3CDTF">2017-07-26T16:13:00Z</dcterms:modified>
</cp:coreProperties>
</file>